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CCD6E"/>
    <w:p w14:paraId="32330804"/>
    <w:p w14:paraId="258FAF61"/>
    <w:p w14:paraId="4D43C766"/>
    <w:p w14:paraId="311E8CCF">
      <w:pPr>
        <w:spacing w:after="560"/>
        <w:jc w:val="center"/>
      </w:pPr>
      <w:r>
        <w:rPr>
          <w:rFonts w:ascii="黑体" w:hAnsi="黑体" w:eastAsia="黑体"/>
          <w:b/>
          <w:color w:val="000000"/>
          <w:sz w:val="48"/>
        </w:rPr>
        <w:t>国网物资有限公司企业经营管理系统</w:t>
      </w:r>
    </w:p>
    <w:p w14:paraId="551ADA60">
      <w:pPr>
        <w:spacing w:after="280"/>
        <w:jc w:val="center"/>
      </w:pPr>
      <w:r>
        <w:rPr>
          <w:rFonts w:ascii="黑体" w:hAnsi="黑体" w:eastAsia="黑体"/>
          <w:b/>
          <w:color w:val="000000"/>
          <w:sz w:val="52"/>
        </w:rPr>
        <w:t>BOMP知识共享中心业务需求说明书</w:t>
      </w:r>
    </w:p>
    <w:p w14:paraId="6CE45C85"/>
    <w:p w14:paraId="2441F849"/>
    <w:p w14:paraId="00DB0EA8"/>
    <w:p w14:paraId="4007241F"/>
    <w:p w14:paraId="6678F2BA"/>
    <w:p w14:paraId="268BE197">
      <w:pPr>
        <w:pStyle w:val="2"/>
      </w:pPr>
    </w:p>
    <w:p w14:paraId="27EC3E29"/>
    <w:p w14:paraId="3EF2D9F4">
      <w:pPr>
        <w:pStyle w:val="2"/>
      </w:pPr>
    </w:p>
    <w:p w14:paraId="4656468F"/>
    <w:p w14:paraId="5366EFC5">
      <w:pPr>
        <w:pStyle w:val="2"/>
      </w:pPr>
    </w:p>
    <w:p w14:paraId="75495DD0"/>
    <w:p w14:paraId="3891D0AA"/>
    <w:p w14:paraId="103DE172"/>
    <w:p w14:paraId="4F4582FE">
      <w:pPr>
        <w:jc w:val="center"/>
        <w:rPr>
          <w:rFonts w:ascii="Times New Roman" w:hAnsi="Times New Roman" w:eastAsia="宋体"/>
          <w:b/>
          <w:color w:val="000000"/>
          <w:sz w:val="32"/>
        </w:rPr>
      </w:pPr>
      <w:r>
        <w:rPr>
          <w:rFonts w:ascii="Times New Roman" w:hAnsi="Times New Roman" w:eastAsia="宋体"/>
          <w:b/>
          <w:color w:val="000000"/>
          <w:sz w:val="32"/>
        </w:rPr>
        <w:t>2026年9月</w:t>
      </w:r>
    </w:p>
    <w:p w14:paraId="65F25E53">
      <w:pPr>
        <w:jc w:val="center"/>
      </w:pPr>
      <w:r>
        <w:br w:type="page"/>
      </w:r>
    </w:p>
    <w:p w14:paraId="50477FAE">
      <w:pPr>
        <w:pStyle w:val="3084"/>
      </w:pPr>
      <w:bookmarkStart w:id="0" w:name="_Toc29504"/>
      <w:r>
        <w:t>4 业务描述</w:t>
      </w:r>
      <w:bookmarkEnd w:id="0"/>
    </w:p>
    <w:p w14:paraId="2072DE6C">
      <w:pPr>
        <w:pStyle w:val="3085"/>
      </w:pPr>
      <w:bookmarkStart w:id="1" w:name="_Toc23163"/>
      <w:r>
        <w:t>4.1 业务目标</w:t>
      </w:r>
      <w:bookmarkEnd w:id="1"/>
    </w:p>
    <w:p w14:paraId="3159523F">
      <w:pPr>
        <w:spacing w:line="360" w:lineRule="auto"/>
        <w:jc w:val="both"/>
      </w:pPr>
    </w:p>
    <w:p w14:paraId="0719EC82">
      <w:pPr>
        <w:pStyle w:val="3085"/>
      </w:pPr>
      <w:bookmarkStart w:id="2" w:name="_Toc20502"/>
      <w:r>
        <w:t>4.2 管理模式</w:t>
      </w:r>
      <w:bookmarkEnd w:id="2"/>
    </w:p>
    <w:p w14:paraId="079BBEA6">
      <w:pPr>
        <w:spacing w:line="360" w:lineRule="auto"/>
        <w:jc w:val="both"/>
      </w:pPr>
    </w:p>
    <w:p w14:paraId="6028790A">
      <w:pPr>
        <w:pStyle w:val="3085"/>
      </w:pPr>
      <w:bookmarkStart w:id="3" w:name="_Toc8906"/>
      <w:r>
        <w:t>4.3 组织单元</w:t>
      </w:r>
      <w:bookmarkEnd w:id="3"/>
    </w:p>
    <w:p w14:paraId="10885C1D">
      <w:pPr>
        <w:spacing w:line="360" w:lineRule="auto"/>
        <w:jc w:val="both"/>
      </w:pPr>
    </w:p>
    <w:p w14:paraId="05D83FFC">
      <w:pPr>
        <w:pStyle w:val="3085"/>
      </w:pPr>
      <w:bookmarkStart w:id="4" w:name="_Toc12243"/>
      <w:r>
        <w:t>4.4 业务流程</w:t>
      </w:r>
      <w:bookmarkEnd w:id="4"/>
    </w:p>
    <w:p w14:paraId="1C85CD16">
      <w:pPr>
        <w:pStyle w:val="3086"/>
      </w:pPr>
      <w:bookmarkStart w:id="5" w:name="_Toc23102"/>
      <w:r>
        <w:t>4.4.1 流程清单</w:t>
      </w:r>
      <w:bookmarkEnd w:id="5"/>
    </w:p>
    <w:p w14:paraId="2423F294">
      <w:pPr>
        <w:keepNext/>
        <w:spacing w:before="150" w:after="100"/>
        <w:jc w:val="center"/>
      </w:pPr>
      <w:r>
        <w:rPr>
          <w:rFonts w:ascii="黑体" w:hAnsi="黑体" w:eastAsia="黑体"/>
          <w:color w:val="000000"/>
          <w:sz w:val="18"/>
        </w:rPr>
        <w:t>表 4-1 BOMP知识共享中心业务流程清单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3D38E5D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701" w:type="dxa"/>
            <w:shd w:val="clear" w:color="auto" w:fill="BFBFBF"/>
            <w:tcMar>
              <w:top w:w="70" w:type="dxa"/>
              <w:left w:w="80" w:type="dxa"/>
              <w:bottom w:w="70" w:type="dxa"/>
              <w:right w:w="80" w:type="dxa"/>
            </w:tcMar>
            <w:vAlign w:val="center"/>
          </w:tcPr>
          <w:p w14:paraId="56363708">
            <w:pPr>
              <w:spacing w:before="0" w:after="0" w:line="276" w:lineRule="auto"/>
              <w:jc w:val="center"/>
            </w:pPr>
            <w:r>
              <w:rPr>
                <w:rFonts w:ascii="Times New Roman" w:hAnsi="Times New Roman" w:eastAsia="宋体"/>
                <w:b/>
                <w:color w:val="000000"/>
                <w:sz w:val="17"/>
              </w:rPr>
              <w:t>流程编号</w:t>
            </w:r>
          </w:p>
        </w:tc>
        <w:tc>
          <w:tcPr>
            <w:tcW w:w="2381" w:type="dxa"/>
            <w:shd w:val="clear" w:color="auto" w:fill="BFBFBF"/>
            <w:tcMar>
              <w:top w:w="70" w:type="dxa"/>
              <w:left w:w="80" w:type="dxa"/>
              <w:bottom w:w="70" w:type="dxa"/>
              <w:right w:w="80" w:type="dxa"/>
            </w:tcMar>
            <w:vAlign w:val="center"/>
          </w:tcPr>
          <w:p w14:paraId="16018F9B">
            <w:pPr>
              <w:spacing w:before="0" w:after="0" w:line="276" w:lineRule="auto"/>
              <w:jc w:val="center"/>
            </w:pPr>
            <w:r>
              <w:rPr>
                <w:rFonts w:ascii="Times New Roman" w:hAnsi="Times New Roman" w:eastAsia="宋体"/>
                <w:b/>
                <w:color w:val="000000"/>
                <w:sz w:val="17"/>
              </w:rPr>
              <w:t>业务流程名称</w:t>
            </w:r>
          </w:p>
        </w:tc>
        <w:tc>
          <w:tcPr>
            <w:tcW w:w="1701" w:type="dxa"/>
            <w:shd w:val="clear" w:color="auto" w:fill="BFBFBF"/>
            <w:tcMar>
              <w:top w:w="70" w:type="dxa"/>
              <w:left w:w="80" w:type="dxa"/>
              <w:bottom w:w="70" w:type="dxa"/>
              <w:right w:w="80" w:type="dxa"/>
            </w:tcMar>
            <w:vAlign w:val="center"/>
          </w:tcPr>
          <w:p w14:paraId="40CA7350">
            <w:pPr>
              <w:spacing w:before="0" w:after="0" w:line="276" w:lineRule="auto"/>
              <w:jc w:val="center"/>
            </w:pPr>
            <w:r>
              <w:rPr>
                <w:rFonts w:ascii="Times New Roman" w:hAnsi="Times New Roman" w:eastAsia="宋体"/>
                <w:b/>
                <w:color w:val="000000"/>
                <w:sz w:val="17"/>
              </w:rPr>
              <w:t>父级流程编号</w:t>
            </w:r>
          </w:p>
        </w:tc>
        <w:tc>
          <w:tcPr>
            <w:tcW w:w="2494" w:type="dxa"/>
            <w:shd w:val="clear" w:color="auto" w:fill="BFBFBF"/>
            <w:tcMar>
              <w:top w:w="70" w:type="dxa"/>
              <w:left w:w="80" w:type="dxa"/>
              <w:bottom w:w="70" w:type="dxa"/>
              <w:right w:w="80" w:type="dxa"/>
            </w:tcMar>
            <w:vAlign w:val="center"/>
          </w:tcPr>
          <w:p w14:paraId="4F5EDE21">
            <w:pPr>
              <w:spacing w:before="0" w:after="0" w:line="276" w:lineRule="auto"/>
              <w:jc w:val="center"/>
            </w:pPr>
            <w:r>
              <w:rPr>
                <w:rFonts w:ascii="Times New Roman" w:hAnsi="Times New Roman" w:eastAsia="宋体"/>
                <w:b/>
                <w:color w:val="000000"/>
                <w:sz w:val="17"/>
              </w:rPr>
              <w:t>业务职能名称</w:t>
            </w:r>
          </w:p>
        </w:tc>
      </w:tr>
      <w:tr w14:paraId="45895F5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60DB9FCC">
            <w:pPr>
              <w:spacing w:before="0" w:after="0" w:line="276" w:lineRule="auto"/>
              <w:jc w:val="center"/>
            </w:pPr>
            <w:r>
              <w:rPr>
                <w:rFonts w:ascii="Times New Roman" w:hAnsi="Times New Roman" w:eastAsia="宋体"/>
                <w:b w:val="0"/>
                <w:color w:val="000000"/>
                <w:sz w:val="17"/>
              </w:rPr>
              <w:t>BP_BOMP_01</w:t>
            </w:r>
          </w:p>
        </w:tc>
        <w:tc>
          <w:tcPr>
            <w:tcW w:w="2381" w:type="dxa"/>
            <w:tcMar>
              <w:top w:w="70" w:type="dxa"/>
              <w:left w:w="80" w:type="dxa"/>
              <w:bottom w:w="70" w:type="dxa"/>
              <w:right w:w="80" w:type="dxa"/>
            </w:tcMar>
            <w:vAlign w:val="center"/>
          </w:tcPr>
          <w:p w14:paraId="094F3E41">
            <w:pPr>
              <w:spacing w:before="0" w:after="0" w:line="276" w:lineRule="auto"/>
              <w:jc w:val="center"/>
            </w:pPr>
            <w:r>
              <w:rPr>
                <w:rFonts w:ascii="Times New Roman" w:hAnsi="Times New Roman" w:eastAsia="宋体"/>
                <w:b w:val="0"/>
                <w:color w:val="000000"/>
                <w:sz w:val="17"/>
              </w:rPr>
              <w:t>知识共享中心访问</w:t>
            </w:r>
          </w:p>
        </w:tc>
        <w:tc>
          <w:tcPr>
            <w:tcW w:w="1701" w:type="dxa"/>
            <w:tcMar>
              <w:top w:w="70" w:type="dxa"/>
              <w:left w:w="80" w:type="dxa"/>
              <w:bottom w:w="70" w:type="dxa"/>
              <w:right w:w="80" w:type="dxa"/>
            </w:tcMar>
            <w:vAlign w:val="center"/>
          </w:tcPr>
          <w:p w14:paraId="48EDC4D1">
            <w:pPr>
              <w:spacing w:before="0" w:after="0" w:line="276" w:lineRule="auto"/>
              <w:jc w:val="center"/>
            </w:pPr>
          </w:p>
        </w:tc>
        <w:tc>
          <w:tcPr>
            <w:tcW w:w="2494" w:type="dxa"/>
            <w:tcMar>
              <w:top w:w="70" w:type="dxa"/>
              <w:left w:w="80" w:type="dxa"/>
              <w:bottom w:w="70" w:type="dxa"/>
              <w:right w:w="80" w:type="dxa"/>
            </w:tcMar>
            <w:vAlign w:val="center"/>
          </w:tcPr>
          <w:p w14:paraId="298C0FD6">
            <w:pPr>
              <w:spacing w:before="0" w:after="0" w:line="276" w:lineRule="auto"/>
              <w:jc w:val="center"/>
            </w:pPr>
            <w:r>
              <w:rPr>
                <w:rFonts w:ascii="Times New Roman" w:hAnsi="Times New Roman" w:eastAsia="宋体"/>
                <w:b w:val="0"/>
                <w:color w:val="000000"/>
                <w:sz w:val="17"/>
              </w:rPr>
              <w:t>共享中心首页各层级界面</w:t>
            </w:r>
          </w:p>
        </w:tc>
      </w:tr>
      <w:tr w14:paraId="742D026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73B1D3F8">
            <w:pPr>
              <w:spacing w:before="0" w:after="0" w:line="276" w:lineRule="auto"/>
              <w:jc w:val="center"/>
            </w:pPr>
            <w:r>
              <w:rPr>
                <w:rFonts w:ascii="Times New Roman" w:hAnsi="Times New Roman" w:eastAsia="宋体"/>
                <w:b w:val="0"/>
                <w:color w:val="000000"/>
                <w:sz w:val="17"/>
              </w:rPr>
              <w:t>BP_BOMP_02</w:t>
            </w:r>
          </w:p>
        </w:tc>
        <w:tc>
          <w:tcPr>
            <w:tcW w:w="2381" w:type="dxa"/>
            <w:tcMar>
              <w:top w:w="70" w:type="dxa"/>
              <w:left w:w="80" w:type="dxa"/>
              <w:bottom w:w="70" w:type="dxa"/>
              <w:right w:w="80" w:type="dxa"/>
            </w:tcMar>
            <w:vAlign w:val="center"/>
          </w:tcPr>
          <w:p w14:paraId="40F4772E">
            <w:pPr>
              <w:spacing w:before="0" w:after="0" w:line="276" w:lineRule="auto"/>
              <w:jc w:val="center"/>
            </w:pPr>
            <w:r>
              <w:rPr>
                <w:rFonts w:ascii="Times New Roman" w:hAnsi="Times New Roman" w:eastAsia="宋体"/>
                <w:b w:val="0"/>
                <w:color w:val="000000"/>
                <w:sz w:val="17"/>
              </w:rPr>
              <w:t>知识目录分类浏览</w:t>
            </w:r>
          </w:p>
        </w:tc>
        <w:tc>
          <w:tcPr>
            <w:tcW w:w="1701" w:type="dxa"/>
            <w:tcMar>
              <w:top w:w="70" w:type="dxa"/>
              <w:left w:w="80" w:type="dxa"/>
              <w:bottom w:w="70" w:type="dxa"/>
              <w:right w:w="80" w:type="dxa"/>
            </w:tcMar>
            <w:vAlign w:val="center"/>
          </w:tcPr>
          <w:p w14:paraId="3367DB9F">
            <w:pPr>
              <w:spacing w:before="0" w:after="0" w:line="276" w:lineRule="auto"/>
              <w:jc w:val="center"/>
            </w:pPr>
          </w:p>
        </w:tc>
        <w:tc>
          <w:tcPr>
            <w:tcW w:w="2494" w:type="dxa"/>
            <w:tcMar>
              <w:top w:w="70" w:type="dxa"/>
              <w:left w:w="80" w:type="dxa"/>
              <w:bottom w:w="70" w:type="dxa"/>
              <w:right w:w="80" w:type="dxa"/>
            </w:tcMar>
            <w:vAlign w:val="center"/>
          </w:tcPr>
          <w:p w14:paraId="20252624">
            <w:pPr>
              <w:spacing w:before="0" w:after="0" w:line="276" w:lineRule="auto"/>
              <w:jc w:val="center"/>
            </w:pPr>
            <w:r>
              <w:rPr>
                <w:rFonts w:ascii="Times New Roman" w:hAnsi="Times New Roman" w:eastAsia="宋体"/>
                <w:b w:val="0"/>
                <w:color w:val="000000"/>
                <w:sz w:val="17"/>
              </w:rPr>
              <w:t>文件分级分类管理</w:t>
            </w:r>
          </w:p>
        </w:tc>
      </w:tr>
      <w:tr w14:paraId="13B5EA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57695ADD">
            <w:pPr>
              <w:spacing w:before="0" w:after="0" w:line="276" w:lineRule="auto"/>
              <w:jc w:val="center"/>
            </w:pPr>
            <w:r>
              <w:rPr>
                <w:rFonts w:ascii="Times New Roman" w:hAnsi="Times New Roman" w:eastAsia="宋体"/>
                <w:b w:val="0"/>
                <w:color w:val="000000"/>
                <w:sz w:val="17"/>
              </w:rPr>
              <w:t>BP_BOMP_03</w:t>
            </w:r>
          </w:p>
        </w:tc>
        <w:tc>
          <w:tcPr>
            <w:tcW w:w="2381" w:type="dxa"/>
            <w:tcMar>
              <w:top w:w="70" w:type="dxa"/>
              <w:left w:w="80" w:type="dxa"/>
              <w:bottom w:w="70" w:type="dxa"/>
              <w:right w:w="80" w:type="dxa"/>
            </w:tcMar>
            <w:vAlign w:val="center"/>
          </w:tcPr>
          <w:p w14:paraId="353F4D72">
            <w:pPr>
              <w:spacing w:before="0" w:after="0" w:line="276" w:lineRule="auto"/>
              <w:jc w:val="center"/>
            </w:pPr>
            <w:r>
              <w:rPr>
                <w:rFonts w:ascii="Times New Roman" w:hAnsi="Times New Roman" w:eastAsia="宋体"/>
                <w:b w:val="0"/>
                <w:color w:val="000000"/>
                <w:sz w:val="17"/>
              </w:rPr>
              <w:t>公司知识中心管理</w:t>
            </w:r>
          </w:p>
        </w:tc>
        <w:tc>
          <w:tcPr>
            <w:tcW w:w="1701" w:type="dxa"/>
            <w:tcMar>
              <w:top w:w="70" w:type="dxa"/>
              <w:left w:w="80" w:type="dxa"/>
              <w:bottom w:w="70" w:type="dxa"/>
              <w:right w:w="80" w:type="dxa"/>
            </w:tcMar>
            <w:vAlign w:val="center"/>
          </w:tcPr>
          <w:p w14:paraId="3422D78D">
            <w:pPr>
              <w:spacing w:before="0" w:after="0" w:line="276" w:lineRule="auto"/>
              <w:jc w:val="center"/>
            </w:pPr>
          </w:p>
        </w:tc>
        <w:tc>
          <w:tcPr>
            <w:tcW w:w="2494" w:type="dxa"/>
            <w:tcMar>
              <w:top w:w="70" w:type="dxa"/>
              <w:left w:w="80" w:type="dxa"/>
              <w:bottom w:w="70" w:type="dxa"/>
              <w:right w:w="80" w:type="dxa"/>
            </w:tcMar>
            <w:vAlign w:val="center"/>
          </w:tcPr>
          <w:p w14:paraId="5835AA9A">
            <w:pPr>
              <w:spacing w:before="0" w:after="0" w:line="276" w:lineRule="auto"/>
              <w:jc w:val="center"/>
            </w:pPr>
            <w:r>
              <w:rPr>
                <w:rFonts w:ascii="Times New Roman" w:hAnsi="Times New Roman" w:eastAsia="宋体"/>
                <w:b w:val="0"/>
                <w:color w:val="000000"/>
                <w:sz w:val="17"/>
              </w:rPr>
              <w:t>公司知识中心</w:t>
            </w:r>
          </w:p>
        </w:tc>
      </w:tr>
      <w:tr w14:paraId="064BBF6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55AA6C4C">
            <w:pPr>
              <w:spacing w:before="0" w:after="0" w:line="276" w:lineRule="auto"/>
              <w:jc w:val="center"/>
            </w:pPr>
            <w:r>
              <w:rPr>
                <w:rFonts w:ascii="Times New Roman" w:hAnsi="Times New Roman" w:eastAsia="宋体"/>
                <w:b w:val="0"/>
                <w:color w:val="000000"/>
                <w:sz w:val="17"/>
              </w:rPr>
              <w:t>BP_BOMP_04</w:t>
            </w:r>
          </w:p>
        </w:tc>
        <w:tc>
          <w:tcPr>
            <w:tcW w:w="2381" w:type="dxa"/>
            <w:tcMar>
              <w:top w:w="70" w:type="dxa"/>
              <w:left w:w="80" w:type="dxa"/>
              <w:bottom w:w="70" w:type="dxa"/>
              <w:right w:w="80" w:type="dxa"/>
            </w:tcMar>
            <w:vAlign w:val="center"/>
          </w:tcPr>
          <w:p w14:paraId="46DA72C9">
            <w:pPr>
              <w:spacing w:before="0" w:after="0" w:line="276" w:lineRule="auto"/>
              <w:jc w:val="center"/>
            </w:pPr>
            <w:r>
              <w:rPr>
                <w:rFonts w:ascii="Times New Roman" w:hAnsi="Times New Roman" w:eastAsia="宋体"/>
                <w:b w:val="0"/>
                <w:color w:val="000000"/>
                <w:sz w:val="17"/>
              </w:rPr>
              <w:t>部门知识库管理</w:t>
            </w:r>
          </w:p>
        </w:tc>
        <w:tc>
          <w:tcPr>
            <w:tcW w:w="1701" w:type="dxa"/>
            <w:tcMar>
              <w:top w:w="70" w:type="dxa"/>
              <w:left w:w="80" w:type="dxa"/>
              <w:bottom w:w="70" w:type="dxa"/>
              <w:right w:w="80" w:type="dxa"/>
            </w:tcMar>
            <w:vAlign w:val="center"/>
          </w:tcPr>
          <w:p w14:paraId="7A100992">
            <w:pPr>
              <w:spacing w:before="0" w:after="0" w:line="276" w:lineRule="auto"/>
              <w:jc w:val="center"/>
            </w:pPr>
          </w:p>
        </w:tc>
        <w:tc>
          <w:tcPr>
            <w:tcW w:w="2494" w:type="dxa"/>
            <w:tcMar>
              <w:top w:w="70" w:type="dxa"/>
              <w:left w:w="80" w:type="dxa"/>
              <w:bottom w:w="70" w:type="dxa"/>
              <w:right w:w="80" w:type="dxa"/>
            </w:tcMar>
            <w:vAlign w:val="center"/>
          </w:tcPr>
          <w:p w14:paraId="6328465E">
            <w:pPr>
              <w:spacing w:before="0" w:after="0" w:line="276" w:lineRule="auto"/>
              <w:jc w:val="center"/>
            </w:pPr>
            <w:r>
              <w:rPr>
                <w:rFonts w:ascii="Times New Roman" w:hAnsi="Times New Roman" w:eastAsia="宋体"/>
                <w:b w:val="0"/>
                <w:color w:val="000000"/>
                <w:sz w:val="17"/>
              </w:rPr>
              <w:t>部门知识库</w:t>
            </w:r>
          </w:p>
        </w:tc>
      </w:tr>
      <w:tr w14:paraId="2C596D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74C23AFA">
            <w:pPr>
              <w:spacing w:before="0" w:after="0" w:line="276" w:lineRule="auto"/>
              <w:jc w:val="center"/>
            </w:pPr>
            <w:r>
              <w:rPr>
                <w:rFonts w:ascii="Times New Roman" w:hAnsi="Times New Roman" w:eastAsia="宋体"/>
                <w:b w:val="0"/>
                <w:color w:val="000000"/>
                <w:sz w:val="17"/>
              </w:rPr>
              <w:t>BP_BOMP_05</w:t>
            </w:r>
          </w:p>
        </w:tc>
        <w:tc>
          <w:tcPr>
            <w:tcW w:w="2381" w:type="dxa"/>
            <w:tcMar>
              <w:top w:w="70" w:type="dxa"/>
              <w:left w:w="80" w:type="dxa"/>
              <w:bottom w:w="70" w:type="dxa"/>
              <w:right w:w="80" w:type="dxa"/>
            </w:tcMar>
            <w:vAlign w:val="center"/>
          </w:tcPr>
          <w:p w14:paraId="2A38885F">
            <w:pPr>
              <w:spacing w:before="0" w:after="0" w:line="276" w:lineRule="auto"/>
              <w:jc w:val="center"/>
            </w:pPr>
            <w:r>
              <w:rPr>
                <w:rFonts w:ascii="Times New Roman" w:hAnsi="Times New Roman" w:eastAsia="宋体"/>
                <w:b w:val="0"/>
                <w:color w:val="000000"/>
                <w:sz w:val="17"/>
              </w:rPr>
              <w:t>文件权限管理</w:t>
            </w:r>
          </w:p>
        </w:tc>
        <w:tc>
          <w:tcPr>
            <w:tcW w:w="1701" w:type="dxa"/>
            <w:tcMar>
              <w:top w:w="70" w:type="dxa"/>
              <w:left w:w="80" w:type="dxa"/>
              <w:bottom w:w="70" w:type="dxa"/>
              <w:right w:w="80" w:type="dxa"/>
            </w:tcMar>
            <w:vAlign w:val="center"/>
          </w:tcPr>
          <w:p w14:paraId="4E25565D">
            <w:pPr>
              <w:spacing w:before="0" w:after="0" w:line="276" w:lineRule="auto"/>
              <w:jc w:val="center"/>
            </w:pPr>
          </w:p>
        </w:tc>
        <w:tc>
          <w:tcPr>
            <w:tcW w:w="2494" w:type="dxa"/>
            <w:tcMar>
              <w:top w:w="70" w:type="dxa"/>
              <w:left w:w="80" w:type="dxa"/>
              <w:bottom w:w="70" w:type="dxa"/>
              <w:right w:w="80" w:type="dxa"/>
            </w:tcMar>
            <w:vAlign w:val="center"/>
          </w:tcPr>
          <w:p w14:paraId="1DBB2340">
            <w:pPr>
              <w:spacing w:before="0" w:after="0" w:line="276" w:lineRule="auto"/>
              <w:jc w:val="center"/>
            </w:pPr>
            <w:r>
              <w:rPr>
                <w:rFonts w:ascii="Times New Roman" w:hAnsi="Times New Roman" w:eastAsia="宋体"/>
                <w:b w:val="0"/>
                <w:color w:val="000000"/>
                <w:sz w:val="17"/>
              </w:rPr>
              <w:t>文件权限管理</w:t>
            </w:r>
          </w:p>
        </w:tc>
      </w:tr>
      <w:tr w14:paraId="7C44FA6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58681C3C">
            <w:pPr>
              <w:spacing w:before="0" w:after="0" w:line="276" w:lineRule="auto"/>
              <w:jc w:val="center"/>
            </w:pPr>
            <w:r>
              <w:rPr>
                <w:rFonts w:ascii="Times New Roman" w:hAnsi="Times New Roman" w:eastAsia="宋体"/>
                <w:b w:val="0"/>
                <w:color w:val="000000"/>
                <w:sz w:val="17"/>
              </w:rPr>
              <w:t>BP_BOMP_06</w:t>
            </w:r>
          </w:p>
        </w:tc>
        <w:tc>
          <w:tcPr>
            <w:tcW w:w="2381" w:type="dxa"/>
            <w:tcMar>
              <w:top w:w="70" w:type="dxa"/>
              <w:left w:w="80" w:type="dxa"/>
              <w:bottom w:w="70" w:type="dxa"/>
              <w:right w:w="80" w:type="dxa"/>
            </w:tcMar>
            <w:vAlign w:val="center"/>
          </w:tcPr>
          <w:p w14:paraId="46C2A067">
            <w:pPr>
              <w:spacing w:before="0" w:after="0" w:line="276" w:lineRule="auto"/>
              <w:jc w:val="center"/>
            </w:pPr>
            <w:r>
              <w:rPr>
                <w:rFonts w:ascii="Times New Roman" w:hAnsi="Times New Roman" w:eastAsia="宋体"/>
                <w:b w:val="0"/>
                <w:color w:val="000000"/>
                <w:sz w:val="17"/>
              </w:rPr>
              <w:t>知识审核与发布</w:t>
            </w:r>
          </w:p>
        </w:tc>
        <w:tc>
          <w:tcPr>
            <w:tcW w:w="1701" w:type="dxa"/>
            <w:tcMar>
              <w:top w:w="70" w:type="dxa"/>
              <w:left w:w="80" w:type="dxa"/>
              <w:bottom w:w="70" w:type="dxa"/>
              <w:right w:w="80" w:type="dxa"/>
            </w:tcMar>
            <w:vAlign w:val="center"/>
          </w:tcPr>
          <w:p w14:paraId="351B1C2E">
            <w:pPr>
              <w:spacing w:before="0" w:after="0" w:line="276" w:lineRule="auto"/>
              <w:jc w:val="center"/>
            </w:pPr>
          </w:p>
        </w:tc>
        <w:tc>
          <w:tcPr>
            <w:tcW w:w="2494" w:type="dxa"/>
            <w:tcMar>
              <w:top w:w="70" w:type="dxa"/>
              <w:left w:w="80" w:type="dxa"/>
              <w:bottom w:w="70" w:type="dxa"/>
              <w:right w:w="80" w:type="dxa"/>
            </w:tcMar>
            <w:vAlign w:val="center"/>
          </w:tcPr>
          <w:p w14:paraId="25537B46">
            <w:pPr>
              <w:spacing w:before="0" w:after="0" w:line="276" w:lineRule="auto"/>
              <w:jc w:val="center"/>
            </w:pPr>
            <w:r>
              <w:rPr>
                <w:rFonts w:ascii="Times New Roman" w:hAnsi="Times New Roman" w:eastAsia="宋体"/>
                <w:b w:val="0"/>
                <w:color w:val="000000"/>
                <w:sz w:val="17"/>
              </w:rPr>
              <w:t>知识审核管理</w:t>
            </w:r>
          </w:p>
        </w:tc>
      </w:tr>
      <w:tr w14:paraId="039F843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0A868559">
            <w:pPr>
              <w:spacing w:before="0" w:after="0" w:line="276" w:lineRule="auto"/>
              <w:jc w:val="center"/>
            </w:pPr>
            <w:r>
              <w:rPr>
                <w:rFonts w:ascii="Times New Roman" w:hAnsi="Times New Roman" w:eastAsia="宋体"/>
                <w:b w:val="0"/>
                <w:color w:val="000000"/>
                <w:sz w:val="17"/>
              </w:rPr>
              <w:t>BP_BOMP_07</w:t>
            </w:r>
          </w:p>
        </w:tc>
        <w:tc>
          <w:tcPr>
            <w:tcW w:w="2381" w:type="dxa"/>
            <w:tcMar>
              <w:top w:w="70" w:type="dxa"/>
              <w:left w:w="80" w:type="dxa"/>
              <w:bottom w:w="70" w:type="dxa"/>
              <w:right w:w="80" w:type="dxa"/>
            </w:tcMar>
            <w:vAlign w:val="center"/>
          </w:tcPr>
          <w:p w14:paraId="309A73AB">
            <w:pPr>
              <w:spacing w:before="0" w:after="0" w:line="276" w:lineRule="auto"/>
              <w:jc w:val="center"/>
            </w:pPr>
            <w:r>
              <w:rPr>
                <w:rFonts w:ascii="Times New Roman" w:hAnsi="Times New Roman" w:eastAsia="宋体"/>
                <w:b w:val="0"/>
                <w:color w:val="000000"/>
                <w:sz w:val="17"/>
              </w:rPr>
              <w:t>知识检索</w:t>
            </w:r>
          </w:p>
        </w:tc>
        <w:tc>
          <w:tcPr>
            <w:tcW w:w="1701" w:type="dxa"/>
            <w:tcMar>
              <w:top w:w="70" w:type="dxa"/>
              <w:left w:w="80" w:type="dxa"/>
              <w:bottom w:w="70" w:type="dxa"/>
              <w:right w:w="80" w:type="dxa"/>
            </w:tcMar>
            <w:vAlign w:val="center"/>
          </w:tcPr>
          <w:p w14:paraId="3BF6F014">
            <w:pPr>
              <w:spacing w:before="0" w:after="0" w:line="276" w:lineRule="auto"/>
              <w:jc w:val="center"/>
            </w:pPr>
          </w:p>
        </w:tc>
        <w:tc>
          <w:tcPr>
            <w:tcW w:w="2494" w:type="dxa"/>
            <w:tcMar>
              <w:top w:w="70" w:type="dxa"/>
              <w:left w:w="80" w:type="dxa"/>
              <w:bottom w:w="70" w:type="dxa"/>
              <w:right w:w="80" w:type="dxa"/>
            </w:tcMar>
            <w:vAlign w:val="center"/>
          </w:tcPr>
          <w:p w14:paraId="29AC13EB">
            <w:pPr>
              <w:spacing w:before="0" w:after="0" w:line="276" w:lineRule="auto"/>
              <w:jc w:val="center"/>
            </w:pPr>
            <w:r>
              <w:rPr>
                <w:rFonts w:ascii="Times New Roman" w:hAnsi="Times New Roman" w:eastAsia="宋体"/>
                <w:b w:val="0"/>
                <w:color w:val="000000"/>
                <w:sz w:val="17"/>
              </w:rPr>
              <w:t>知识检索</w:t>
            </w:r>
          </w:p>
        </w:tc>
      </w:tr>
      <w:tr w14:paraId="134B895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7F91B597">
            <w:pPr>
              <w:spacing w:before="0" w:after="0" w:line="276" w:lineRule="auto"/>
              <w:jc w:val="center"/>
            </w:pPr>
            <w:r>
              <w:rPr>
                <w:rFonts w:ascii="Times New Roman" w:hAnsi="Times New Roman" w:eastAsia="宋体"/>
                <w:b w:val="0"/>
                <w:color w:val="000000"/>
                <w:sz w:val="17"/>
              </w:rPr>
              <w:t>BP_BOMP_08</w:t>
            </w:r>
          </w:p>
        </w:tc>
        <w:tc>
          <w:tcPr>
            <w:tcW w:w="2381" w:type="dxa"/>
            <w:tcMar>
              <w:top w:w="70" w:type="dxa"/>
              <w:left w:w="80" w:type="dxa"/>
              <w:bottom w:w="70" w:type="dxa"/>
              <w:right w:w="80" w:type="dxa"/>
            </w:tcMar>
            <w:vAlign w:val="center"/>
          </w:tcPr>
          <w:p w14:paraId="6CE20195">
            <w:pPr>
              <w:spacing w:before="0" w:after="0" w:line="276" w:lineRule="auto"/>
              <w:jc w:val="center"/>
            </w:pPr>
            <w:r>
              <w:rPr>
                <w:rFonts w:ascii="Times New Roman" w:hAnsi="Times New Roman" w:eastAsia="宋体"/>
                <w:b w:val="0"/>
                <w:color w:val="000000"/>
                <w:sz w:val="17"/>
              </w:rPr>
              <w:t>临时共享网盘使用</w:t>
            </w:r>
          </w:p>
        </w:tc>
        <w:tc>
          <w:tcPr>
            <w:tcW w:w="1701" w:type="dxa"/>
            <w:tcMar>
              <w:top w:w="70" w:type="dxa"/>
              <w:left w:w="80" w:type="dxa"/>
              <w:bottom w:w="70" w:type="dxa"/>
              <w:right w:w="80" w:type="dxa"/>
            </w:tcMar>
            <w:vAlign w:val="center"/>
          </w:tcPr>
          <w:p w14:paraId="6F5F37BF">
            <w:pPr>
              <w:spacing w:before="0" w:after="0" w:line="276" w:lineRule="auto"/>
              <w:jc w:val="center"/>
            </w:pPr>
          </w:p>
        </w:tc>
        <w:tc>
          <w:tcPr>
            <w:tcW w:w="2494" w:type="dxa"/>
            <w:tcMar>
              <w:top w:w="70" w:type="dxa"/>
              <w:left w:w="80" w:type="dxa"/>
              <w:bottom w:w="70" w:type="dxa"/>
              <w:right w:w="80" w:type="dxa"/>
            </w:tcMar>
            <w:vAlign w:val="center"/>
          </w:tcPr>
          <w:p w14:paraId="779CA2C5">
            <w:pPr>
              <w:spacing w:before="0" w:after="0" w:line="276" w:lineRule="auto"/>
              <w:jc w:val="center"/>
            </w:pPr>
            <w:r>
              <w:rPr>
                <w:rFonts w:ascii="Times New Roman" w:hAnsi="Times New Roman" w:eastAsia="宋体"/>
                <w:b w:val="0"/>
                <w:color w:val="000000"/>
                <w:sz w:val="17"/>
              </w:rPr>
              <w:t>临时共享网盘</w:t>
            </w:r>
          </w:p>
        </w:tc>
      </w:tr>
      <w:tr w14:paraId="26B464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2EB210B2">
            <w:pPr>
              <w:spacing w:before="0" w:after="0" w:line="276" w:lineRule="auto"/>
              <w:jc w:val="center"/>
            </w:pPr>
            <w:r>
              <w:rPr>
                <w:rFonts w:ascii="Times New Roman" w:hAnsi="Times New Roman" w:eastAsia="宋体"/>
                <w:b w:val="0"/>
                <w:color w:val="000000"/>
                <w:sz w:val="17"/>
              </w:rPr>
              <w:t>BP_BOMP_09</w:t>
            </w:r>
          </w:p>
        </w:tc>
        <w:tc>
          <w:tcPr>
            <w:tcW w:w="2381" w:type="dxa"/>
            <w:tcMar>
              <w:top w:w="70" w:type="dxa"/>
              <w:left w:w="80" w:type="dxa"/>
              <w:bottom w:w="70" w:type="dxa"/>
              <w:right w:w="80" w:type="dxa"/>
            </w:tcMar>
            <w:vAlign w:val="center"/>
          </w:tcPr>
          <w:p w14:paraId="7338AA4C">
            <w:pPr>
              <w:spacing w:before="0" w:after="0" w:line="276" w:lineRule="auto"/>
              <w:jc w:val="center"/>
            </w:pPr>
            <w:r>
              <w:rPr>
                <w:rFonts w:ascii="Times New Roman" w:hAnsi="Times New Roman" w:eastAsia="宋体"/>
                <w:b w:val="0"/>
                <w:color w:val="000000"/>
                <w:sz w:val="17"/>
              </w:rPr>
              <w:t>多层级文件夹申请</w:t>
            </w:r>
          </w:p>
        </w:tc>
        <w:tc>
          <w:tcPr>
            <w:tcW w:w="1701" w:type="dxa"/>
            <w:tcMar>
              <w:top w:w="70" w:type="dxa"/>
              <w:left w:w="80" w:type="dxa"/>
              <w:bottom w:w="70" w:type="dxa"/>
              <w:right w:w="80" w:type="dxa"/>
            </w:tcMar>
            <w:vAlign w:val="center"/>
          </w:tcPr>
          <w:p w14:paraId="2E97145C">
            <w:pPr>
              <w:spacing w:before="0" w:after="0" w:line="276" w:lineRule="auto"/>
              <w:jc w:val="center"/>
            </w:pPr>
          </w:p>
        </w:tc>
        <w:tc>
          <w:tcPr>
            <w:tcW w:w="2494" w:type="dxa"/>
            <w:tcMar>
              <w:top w:w="70" w:type="dxa"/>
              <w:left w:w="80" w:type="dxa"/>
              <w:bottom w:w="70" w:type="dxa"/>
              <w:right w:w="80" w:type="dxa"/>
            </w:tcMar>
            <w:vAlign w:val="center"/>
          </w:tcPr>
          <w:p w14:paraId="79DA658D">
            <w:pPr>
              <w:spacing w:before="0" w:after="0" w:line="276" w:lineRule="auto"/>
              <w:jc w:val="center"/>
            </w:pPr>
            <w:r>
              <w:rPr>
                <w:rFonts w:ascii="Times New Roman" w:hAnsi="Times New Roman" w:eastAsia="宋体"/>
                <w:b w:val="0"/>
                <w:color w:val="000000"/>
                <w:sz w:val="17"/>
              </w:rPr>
              <w:t>多层级文件夹管理</w:t>
            </w:r>
          </w:p>
        </w:tc>
      </w:tr>
      <w:tr w14:paraId="484E77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7543F161">
            <w:pPr>
              <w:spacing w:before="0" w:after="0" w:line="276" w:lineRule="auto"/>
              <w:jc w:val="center"/>
            </w:pPr>
            <w:r>
              <w:rPr>
                <w:rFonts w:ascii="Times New Roman" w:hAnsi="Times New Roman" w:eastAsia="宋体"/>
                <w:b w:val="0"/>
                <w:color w:val="000000"/>
                <w:sz w:val="17"/>
              </w:rPr>
              <w:t>BP_BOMP_10</w:t>
            </w:r>
          </w:p>
        </w:tc>
        <w:tc>
          <w:tcPr>
            <w:tcW w:w="2381" w:type="dxa"/>
            <w:tcMar>
              <w:top w:w="70" w:type="dxa"/>
              <w:left w:w="80" w:type="dxa"/>
              <w:bottom w:w="70" w:type="dxa"/>
              <w:right w:w="80" w:type="dxa"/>
            </w:tcMar>
            <w:vAlign w:val="center"/>
          </w:tcPr>
          <w:p w14:paraId="353A3879">
            <w:pPr>
              <w:spacing w:before="0" w:after="0" w:line="276" w:lineRule="auto"/>
              <w:jc w:val="center"/>
            </w:pPr>
            <w:r>
              <w:rPr>
                <w:rFonts w:ascii="Times New Roman" w:hAnsi="Times New Roman" w:eastAsia="宋体"/>
                <w:b w:val="0"/>
                <w:color w:val="000000"/>
                <w:sz w:val="17"/>
              </w:rPr>
              <w:t>个人上传与审批管理</w:t>
            </w:r>
          </w:p>
        </w:tc>
        <w:tc>
          <w:tcPr>
            <w:tcW w:w="1701" w:type="dxa"/>
            <w:tcMar>
              <w:top w:w="70" w:type="dxa"/>
              <w:left w:w="80" w:type="dxa"/>
              <w:bottom w:w="70" w:type="dxa"/>
              <w:right w:w="80" w:type="dxa"/>
            </w:tcMar>
            <w:vAlign w:val="center"/>
          </w:tcPr>
          <w:p w14:paraId="07ED4F42">
            <w:pPr>
              <w:spacing w:before="0" w:after="0" w:line="276" w:lineRule="auto"/>
              <w:jc w:val="center"/>
            </w:pPr>
          </w:p>
        </w:tc>
        <w:tc>
          <w:tcPr>
            <w:tcW w:w="2494" w:type="dxa"/>
            <w:tcMar>
              <w:top w:w="70" w:type="dxa"/>
              <w:left w:w="80" w:type="dxa"/>
              <w:bottom w:w="70" w:type="dxa"/>
              <w:right w:w="80" w:type="dxa"/>
            </w:tcMar>
            <w:vAlign w:val="center"/>
          </w:tcPr>
          <w:p w14:paraId="2B01887B">
            <w:pPr>
              <w:spacing w:before="0" w:after="0" w:line="276" w:lineRule="auto"/>
              <w:jc w:val="center"/>
            </w:pPr>
            <w:r>
              <w:rPr>
                <w:rFonts w:ascii="Times New Roman" w:hAnsi="Times New Roman" w:eastAsia="宋体"/>
                <w:b w:val="0"/>
                <w:color w:val="000000"/>
                <w:sz w:val="17"/>
              </w:rPr>
              <w:t>个人中心</w:t>
            </w:r>
          </w:p>
        </w:tc>
      </w:tr>
      <w:tr w14:paraId="1EF849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20C57E66">
            <w:pPr>
              <w:spacing w:before="0" w:after="0" w:line="276" w:lineRule="auto"/>
              <w:jc w:val="center"/>
            </w:pPr>
            <w:r>
              <w:rPr>
                <w:rFonts w:ascii="Times New Roman" w:hAnsi="Times New Roman" w:eastAsia="宋体"/>
                <w:b w:val="0"/>
                <w:color w:val="000000"/>
                <w:sz w:val="17"/>
              </w:rPr>
              <w:t>BP_BOMP_11</w:t>
            </w:r>
          </w:p>
        </w:tc>
        <w:tc>
          <w:tcPr>
            <w:tcW w:w="2381" w:type="dxa"/>
            <w:tcMar>
              <w:top w:w="70" w:type="dxa"/>
              <w:left w:w="80" w:type="dxa"/>
              <w:bottom w:w="70" w:type="dxa"/>
              <w:right w:w="80" w:type="dxa"/>
            </w:tcMar>
            <w:vAlign w:val="center"/>
          </w:tcPr>
          <w:p w14:paraId="11108A3B">
            <w:pPr>
              <w:spacing w:before="0" w:after="0" w:line="276" w:lineRule="auto"/>
              <w:jc w:val="center"/>
            </w:pPr>
            <w:r>
              <w:rPr>
                <w:rFonts w:ascii="Times New Roman" w:hAnsi="Times New Roman" w:eastAsia="宋体"/>
                <w:b w:val="0"/>
                <w:color w:val="000000"/>
                <w:sz w:val="17"/>
              </w:rPr>
              <w:t>工作规则备案</w:t>
            </w:r>
          </w:p>
        </w:tc>
        <w:tc>
          <w:tcPr>
            <w:tcW w:w="1701" w:type="dxa"/>
            <w:tcMar>
              <w:top w:w="70" w:type="dxa"/>
              <w:left w:w="80" w:type="dxa"/>
              <w:bottom w:w="70" w:type="dxa"/>
              <w:right w:w="80" w:type="dxa"/>
            </w:tcMar>
            <w:vAlign w:val="center"/>
          </w:tcPr>
          <w:p w14:paraId="2D6733EB">
            <w:pPr>
              <w:spacing w:before="0" w:after="0" w:line="276" w:lineRule="auto"/>
              <w:jc w:val="center"/>
            </w:pPr>
          </w:p>
        </w:tc>
        <w:tc>
          <w:tcPr>
            <w:tcW w:w="2494" w:type="dxa"/>
            <w:tcMar>
              <w:top w:w="70" w:type="dxa"/>
              <w:left w:w="80" w:type="dxa"/>
              <w:bottom w:w="70" w:type="dxa"/>
              <w:right w:w="80" w:type="dxa"/>
            </w:tcMar>
            <w:vAlign w:val="center"/>
          </w:tcPr>
          <w:p w14:paraId="3E9D470F">
            <w:pPr>
              <w:spacing w:before="0" w:after="0" w:line="276" w:lineRule="auto"/>
              <w:jc w:val="center"/>
            </w:pPr>
            <w:r>
              <w:rPr>
                <w:rFonts w:ascii="Times New Roman" w:hAnsi="Times New Roman" w:eastAsia="宋体"/>
                <w:b w:val="0"/>
                <w:color w:val="000000"/>
                <w:sz w:val="17"/>
              </w:rPr>
              <w:t>工作规则备案</w:t>
            </w:r>
          </w:p>
        </w:tc>
      </w:tr>
      <w:tr w14:paraId="42719D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39984F75">
            <w:pPr>
              <w:spacing w:before="0" w:after="0" w:line="276" w:lineRule="auto"/>
              <w:jc w:val="center"/>
            </w:pPr>
            <w:r>
              <w:rPr>
                <w:rFonts w:ascii="Times New Roman" w:hAnsi="Times New Roman" w:eastAsia="宋体"/>
                <w:b w:val="0"/>
                <w:color w:val="000000"/>
                <w:sz w:val="17"/>
              </w:rPr>
              <w:t>BP_BOMP_12</w:t>
            </w:r>
          </w:p>
        </w:tc>
        <w:tc>
          <w:tcPr>
            <w:tcW w:w="2381" w:type="dxa"/>
            <w:tcMar>
              <w:top w:w="70" w:type="dxa"/>
              <w:left w:w="80" w:type="dxa"/>
              <w:bottom w:w="70" w:type="dxa"/>
              <w:right w:w="80" w:type="dxa"/>
            </w:tcMar>
            <w:vAlign w:val="center"/>
          </w:tcPr>
          <w:p w14:paraId="67D22925">
            <w:pPr>
              <w:spacing w:before="0" w:after="0" w:line="276" w:lineRule="auto"/>
              <w:jc w:val="center"/>
            </w:pPr>
            <w:r>
              <w:rPr>
                <w:rFonts w:ascii="Times New Roman" w:hAnsi="Times New Roman" w:eastAsia="宋体"/>
                <w:b w:val="0"/>
                <w:color w:val="000000"/>
                <w:sz w:val="17"/>
              </w:rPr>
              <w:t>重复文件校验</w:t>
            </w:r>
          </w:p>
        </w:tc>
        <w:tc>
          <w:tcPr>
            <w:tcW w:w="1701" w:type="dxa"/>
            <w:tcMar>
              <w:top w:w="70" w:type="dxa"/>
              <w:left w:w="80" w:type="dxa"/>
              <w:bottom w:w="70" w:type="dxa"/>
              <w:right w:w="80" w:type="dxa"/>
            </w:tcMar>
            <w:vAlign w:val="center"/>
          </w:tcPr>
          <w:p w14:paraId="79BA9E56">
            <w:pPr>
              <w:spacing w:before="0" w:after="0" w:line="276" w:lineRule="auto"/>
              <w:jc w:val="center"/>
            </w:pPr>
          </w:p>
        </w:tc>
        <w:tc>
          <w:tcPr>
            <w:tcW w:w="2494" w:type="dxa"/>
            <w:tcMar>
              <w:top w:w="70" w:type="dxa"/>
              <w:left w:w="80" w:type="dxa"/>
              <w:bottom w:w="70" w:type="dxa"/>
              <w:right w:w="80" w:type="dxa"/>
            </w:tcMar>
            <w:vAlign w:val="center"/>
          </w:tcPr>
          <w:p w14:paraId="7756D467">
            <w:pPr>
              <w:spacing w:before="0" w:after="0" w:line="276" w:lineRule="auto"/>
              <w:jc w:val="center"/>
            </w:pPr>
            <w:r>
              <w:rPr>
                <w:rFonts w:ascii="Times New Roman" w:hAnsi="Times New Roman" w:eastAsia="宋体"/>
                <w:b w:val="0"/>
                <w:color w:val="000000"/>
                <w:sz w:val="17"/>
              </w:rPr>
              <w:t>重复文件校验</w:t>
            </w:r>
          </w:p>
        </w:tc>
      </w:tr>
      <w:tr w14:paraId="409254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549CC51D">
            <w:pPr>
              <w:spacing w:before="0" w:after="0" w:line="276" w:lineRule="auto"/>
              <w:jc w:val="center"/>
            </w:pPr>
            <w:r>
              <w:rPr>
                <w:rFonts w:ascii="Times New Roman" w:hAnsi="Times New Roman" w:eastAsia="宋体"/>
                <w:b w:val="0"/>
                <w:color w:val="000000"/>
                <w:sz w:val="17"/>
              </w:rPr>
              <w:t>BP_BOMP_13</w:t>
            </w:r>
          </w:p>
        </w:tc>
        <w:tc>
          <w:tcPr>
            <w:tcW w:w="2381" w:type="dxa"/>
            <w:tcMar>
              <w:top w:w="70" w:type="dxa"/>
              <w:left w:w="80" w:type="dxa"/>
              <w:bottom w:w="70" w:type="dxa"/>
              <w:right w:w="80" w:type="dxa"/>
            </w:tcMar>
            <w:vAlign w:val="center"/>
          </w:tcPr>
          <w:p w14:paraId="5C6E5647">
            <w:pPr>
              <w:spacing w:before="0" w:after="0" w:line="276" w:lineRule="auto"/>
              <w:jc w:val="center"/>
            </w:pPr>
            <w:r>
              <w:rPr>
                <w:rFonts w:ascii="Times New Roman" w:hAnsi="Times New Roman" w:eastAsia="宋体"/>
                <w:b w:val="0"/>
                <w:color w:val="000000"/>
                <w:sz w:val="17"/>
              </w:rPr>
              <w:t>群组文件管理</w:t>
            </w:r>
          </w:p>
        </w:tc>
        <w:tc>
          <w:tcPr>
            <w:tcW w:w="1701" w:type="dxa"/>
            <w:tcMar>
              <w:top w:w="70" w:type="dxa"/>
              <w:left w:w="80" w:type="dxa"/>
              <w:bottom w:w="70" w:type="dxa"/>
              <w:right w:w="80" w:type="dxa"/>
            </w:tcMar>
            <w:vAlign w:val="center"/>
          </w:tcPr>
          <w:p w14:paraId="2518AC5B">
            <w:pPr>
              <w:spacing w:before="0" w:after="0" w:line="276" w:lineRule="auto"/>
              <w:jc w:val="center"/>
            </w:pPr>
          </w:p>
        </w:tc>
        <w:tc>
          <w:tcPr>
            <w:tcW w:w="2494" w:type="dxa"/>
            <w:tcMar>
              <w:top w:w="70" w:type="dxa"/>
              <w:left w:w="80" w:type="dxa"/>
              <w:bottom w:w="70" w:type="dxa"/>
              <w:right w:w="80" w:type="dxa"/>
            </w:tcMar>
            <w:vAlign w:val="center"/>
          </w:tcPr>
          <w:p w14:paraId="25C07D36">
            <w:pPr>
              <w:spacing w:before="0" w:after="0" w:line="276" w:lineRule="auto"/>
              <w:jc w:val="center"/>
            </w:pPr>
            <w:r>
              <w:rPr>
                <w:rFonts w:ascii="Times New Roman" w:hAnsi="Times New Roman" w:eastAsia="宋体"/>
                <w:b w:val="0"/>
                <w:color w:val="000000"/>
                <w:sz w:val="17"/>
              </w:rPr>
              <w:t>群组文件管理</w:t>
            </w:r>
          </w:p>
        </w:tc>
      </w:tr>
    </w:tbl>
    <w:p w14:paraId="4C63D780">
      <w:pPr>
        <w:pStyle w:val="3086"/>
      </w:pPr>
      <w:bookmarkStart w:id="6" w:name="_Toc923"/>
      <w:r>
        <w:t>4.4.2 业务流程分项说明</w:t>
      </w:r>
      <w:bookmarkEnd w:id="6"/>
    </w:p>
    <w:p w14:paraId="385A1A5B">
      <w:pPr>
        <w:pStyle w:val="3087"/>
      </w:pPr>
      <w:bookmarkStart w:id="7" w:name="_Toc30231"/>
      <w:r>
        <w:t>4.4.2.1 知识共享中心访问</w:t>
      </w:r>
      <w:bookmarkEnd w:id="7"/>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43C67C5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9F42350">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5FCBBDDD">
            <w:pPr>
              <w:spacing w:before="0" w:after="0" w:line="276" w:lineRule="auto"/>
              <w:jc w:val="left"/>
            </w:pPr>
            <w:r>
              <w:rPr>
                <w:rFonts w:ascii="Times New Roman" w:hAnsi="Times New Roman" w:eastAsia="宋体"/>
                <w:b w:val="0"/>
                <w:color w:val="000000"/>
                <w:sz w:val="18"/>
              </w:rPr>
              <w:t>BP_BOMP_01</w:t>
            </w:r>
          </w:p>
        </w:tc>
        <w:tc>
          <w:tcPr>
            <w:tcW w:w="1474" w:type="dxa"/>
            <w:shd w:val="clear" w:color="auto" w:fill="D9D9D9"/>
            <w:tcMar>
              <w:top w:w="70" w:type="dxa"/>
              <w:left w:w="80" w:type="dxa"/>
              <w:bottom w:w="70" w:type="dxa"/>
              <w:right w:w="80" w:type="dxa"/>
            </w:tcMar>
            <w:vAlign w:val="center"/>
          </w:tcPr>
          <w:p w14:paraId="1C6BF446">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1AB95824">
            <w:pPr>
              <w:spacing w:before="0" w:after="0" w:line="276" w:lineRule="auto"/>
              <w:jc w:val="left"/>
            </w:pPr>
            <w:r>
              <w:rPr>
                <w:rFonts w:ascii="Times New Roman" w:hAnsi="Times New Roman" w:eastAsia="宋体"/>
                <w:b w:val="0"/>
                <w:color w:val="000000"/>
                <w:sz w:val="18"/>
              </w:rPr>
              <w:t>知识共享中心访问</w:t>
            </w:r>
          </w:p>
        </w:tc>
      </w:tr>
      <w:tr w14:paraId="78E0E6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3530F09">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641A2E47">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1ABF9DE8">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5E29F09">
            <w:pPr>
              <w:spacing w:before="0" w:after="0" w:line="276" w:lineRule="auto"/>
              <w:jc w:val="left"/>
              <w:rPr>
                <w:rFonts w:hint="default" w:eastAsia="宋体"/>
                <w:lang w:val="en-US" w:eastAsia="zh-CN"/>
              </w:rPr>
            </w:pPr>
            <w:r>
              <w:rPr>
                <w:rFonts w:hint="eastAsia" w:ascii="Times New Roman" w:hAnsi="Times New Roman" w:eastAsia="宋体"/>
                <w:b w:val="0"/>
                <w:color w:val="000000"/>
                <w:sz w:val="18"/>
                <w:lang w:val="en-US" w:eastAsia="zh-CN"/>
              </w:rPr>
              <w:t>各部门（单位）</w:t>
            </w:r>
          </w:p>
        </w:tc>
      </w:tr>
      <w:tr w14:paraId="4D755E9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C5BF0A5">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79197653">
            <w:pPr>
              <w:spacing w:before="0" w:after="0" w:line="276" w:lineRule="auto"/>
              <w:jc w:val="left"/>
            </w:pPr>
            <w:r>
              <w:rPr>
                <w:rFonts w:ascii="Times New Roman" w:hAnsi="Times New Roman" w:eastAsia="宋体"/>
                <w:b w:val="0"/>
                <w:color w:val="000000"/>
                <w:sz w:val="18"/>
              </w:rPr>
              <w:t>用户进入知识共享中心后，系统依据当前账号、岗位和角色加载首页栏目、重点内容、快捷入口及导航层级。用户展开导航或选择入口后，进入与所选层级一致且有权访问的页面。</w:t>
            </w:r>
          </w:p>
        </w:tc>
      </w:tr>
    </w:tbl>
    <w:p w14:paraId="5E6E5950">
      <w:pPr>
        <w:pStyle w:val="3087"/>
      </w:pPr>
      <w:bookmarkStart w:id="8" w:name="_Toc22942"/>
      <w:r>
        <w:t>4.4.2.2 知识目录分类浏览</w:t>
      </w:r>
      <w:bookmarkEnd w:id="8"/>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2AF2333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0C9A75E">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50FEA50A">
            <w:pPr>
              <w:spacing w:before="0" w:after="0" w:line="276" w:lineRule="auto"/>
              <w:jc w:val="left"/>
            </w:pPr>
            <w:r>
              <w:rPr>
                <w:rFonts w:ascii="Times New Roman" w:hAnsi="Times New Roman" w:eastAsia="宋体"/>
                <w:b w:val="0"/>
                <w:color w:val="000000"/>
                <w:sz w:val="18"/>
              </w:rPr>
              <w:t>BP_BOMP_02</w:t>
            </w:r>
          </w:p>
        </w:tc>
        <w:tc>
          <w:tcPr>
            <w:tcW w:w="1474" w:type="dxa"/>
            <w:shd w:val="clear" w:color="auto" w:fill="D9D9D9"/>
            <w:tcMar>
              <w:top w:w="70" w:type="dxa"/>
              <w:left w:w="80" w:type="dxa"/>
              <w:bottom w:w="70" w:type="dxa"/>
              <w:right w:w="80" w:type="dxa"/>
            </w:tcMar>
            <w:vAlign w:val="center"/>
          </w:tcPr>
          <w:p w14:paraId="741A50B1">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58FDAFBD">
            <w:pPr>
              <w:spacing w:before="0" w:after="0" w:line="276" w:lineRule="auto"/>
              <w:jc w:val="left"/>
            </w:pPr>
            <w:r>
              <w:rPr>
                <w:rFonts w:ascii="Times New Roman" w:hAnsi="Times New Roman" w:eastAsia="宋体"/>
                <w:b w:val="0"/>
                <w:color w:val="000000"/>
                <w:sz w:val="18"/>
              </w:rPr>
              <w:t>知识目录分类浏览</w:t>
            </w:r>
          </w:p>
        </w:tc>
      </w:tr>
      <w:tr w14:paraId="592D9EC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E324616">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02CC6D93">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2CDBB442">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01207A9">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5A3447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F7369AA">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7A2B5A50">
            <w:pPr>
              <w:spacing w:before="0" w:after="0" w:line="276" w:lineRule="auto"/>
              <w:jc w:val="left"/>
            </w:pPr>
            <w:r>
              <w:rPr>
                <w:rFonts w:ascii="Times New Roman" w:hAnsi="Times New Roman" w:eastAsia="宋体"/>
                <w:b w:val="0"/>
                <w:color w:val="000000"/>
                <w:sz w:val="18"/>
              </w:rPr>
              <w:t>用户从公司级或部门级知识入口进入目录树，按目录层级逐级浏览。系统同步展示当前目录、完整目录层级以及该目录范围内有权访问的文件。</w:t>
            </w:r>
          </w:p>
        </w:tc>
      </w:tr>
    </w:tbl>
    <w:p w14:paraId="4FDB8383">
      <w:pPr>
        <w:pStyle w:val="3087"/>
      </w:pPr>
      <w:bookmarkStart w:id="9" w:name="_Toc10761"/>
      <w:r>
        <w:t>4.4.2.3 公司知识中心管理</w:t>
      </w:r>
      <w:bookmarkEnd w:id="9"/>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6DCE6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64C50A5">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0FCDB3D8">
            <w:pPr>
              <w:spacing w:before="0" w:after="0" w:line="276" w:lineRule="auto"/>
              <w:jc w:val="left"/>
            </w:pPr>
            <w:r>
              <w:rPr>
                <w:rFonts w:ascii="Times New Roman" w:hAnsi="Times New Roman" w:eastAsia="宋体"/>
                <w:b w:val="0"/>
                <w:color w:val="000000"/>
                <w:sz w:val="18"/>
              </w:rPr>
              <w:t>BP_BOMP_03</w:t>
            </w:r>
          </w:p>
        </w:tc>
        <w:tc>
          <w:tcPr>
            <w:tcW w:w="1474" w:type="dxa"/>
            <w:shd w:val="clear" w:color="auto" w:fill="D9D9D9"/>
            <w:tcMar>
              <w:top w:w="70" w:type="dxa"/>
              <w:left w:w="80" w:type="dxa"/>
              <w:bottom w:w="70" w:type="dxa"/>
              <w:right w:w="80" w:type="dxa"/>
            </w:tcMar>
            <w:vAlign w:val="center"/>
          </w:tcPr>
          <w:p w14:paraId="28CE4EF9">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3A1027D1">
            <w:pPr>
              <w:spacing w:before="0" w:after="0" w:line="276" w:lineRule="auto"/>
              <w:jc w:val="left"/>
            </w:pPr>
            <w:r>
              <w:rPr>
                <w:rFonts w:ascii="Times New Roman" w:hAnsi="Times New Roman" w:eastAsia="宋体"/>
                <w:b w:val="0"/>
                <w:color w:val="000000"/>
                <w:sz w:val="18"/>
              </w:rPr>
              <w:t>公司知识中心管理</w:t>
            </w:r>
          </w:p>
        </w:tc>
      </w:tr>
      <w:tr w14:paraId="1C2DD6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CB9EC49">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1BA56B3">
            <w:pPr>
              <w:spacing w:before="0" w:after="0" w:line="276" w:lineRule="auto"/>
              <w:jc w:val="left"/>
            </w:pPr>
            <w:r>
              <w:rPr>
                <w:rFonts w:ascii="Times New Roman" w:hAnsi="Times New Roman" w:eastAsia="宋体"/>
                <w:b w:val="0"/>
                <w:color w:val="000000"/>
                <w:sz w:val="18"/>
              </w:rPr>
              <w:t>R_BOMP_01、R_BOMP_07</w:t>
            </w:r>
          </w:p>
        </w:tc>
        <w:tc>
          <w:tcPr>
            <w:tcW w:w="1474" w:type="dxa"/>
            <w:shd w:val="clear" w:color="auto" w:fill="D9D9D9"/>
            <w:tcMar>
              <w:top w:w="70" w:type="dxa"/>
              <w:left w:w="80" w:type="dxa"/>
              <w:bottom w:w="70" w:type="dxa"/>
              <w:right w:w="80" w:type="dxa"/>
            </w:tcMar>
            <w:vAlign w:val="center"/>
          </w:tcPr>
          <w:p w14:paraId="3ED8ADD6">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CD5C496">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37EB05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2CF14F0">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2B5280FF">
            <w:pPr>
              <w:spacing w:before="0" w:after="0" w:line="276" w:lineRule="auto"/>
              <w:jc w:val="left"/>
            </w:pPr>
            <w:r>
              <w:rPr>
                <w:rFonts w:ascii="Times New Roman" w:hAnsi="Times New Roman" w:eastAsia="宋体"/>
                <w:b w:val="0"/>
                <w:color w:val="000000"/>
                <w:sz w:val="18"/>
              </w:rPr>
              <w:t>用户按公司知识目录浏览文件，查看文件详情，并在授权范围内执行下载、反馈、收藏和删除等操作；公司知识中心管理员可执行批量上传或批量下载。</w:t>
            </w:r>
          </w:p>
        </w:tc>
      </w:tr>
    </w:tbl>
    <w:p w14:paraId="4655D7CF">
      <w:pPr>
        <w:pStyle w:val="3087"/>
      </w:pPr>
      <w:bookmarkStart w:id="10" w:name="_Toc1011"/>
      <w:r>
        <w:t>4.4.2.4 部门知识库管理</w:t>
      </w:r>
      <w:bookmarkEnd w:id="10"/>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27DD71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59CA871">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6CC26F9A">
            <w:pPr>
              <w:spacing w:before="0" w:after="0" w:line="276" w:lineRule="auto"/>
              <w:jc w:val="left"/>
            </w:pPr>
            <w:r>
              <w:rPr>
                <w:rFonts w:ascii="Times New Roman" w:hAnsi="Times New Roman" w:eastAsia="宋体"/>
                <w:b w:val="0"/>
                <w:color w:val="000000"/>
                <w:sz w:val="18"/>
              </w:rPr>
              <w:t>BP_BOMP_04</w:t>
            </w:r>
          </w:p>
        </w:tc>
        <w:tc>
          <w:tcPr>
            <w:tcW w:w="1474" w:type="dxa"/>
            <w:shd w:val="clear" w:color="auto" w:fill="D9D9D9"/>
            <w:tcMar>
              <w:top w:w="70" w:type="dxa"/>
              <w:left w:w="80" w:type="dxa"/>
              <w:bottom w:w="70" w:type="dxa"/>
              <w:right w:w="80" w:type="dxa"/>
            </w:tcMar>
            <w:vAlign w:val="center"/>
          </w:tcPr>
          <w:p w14:paraId="08A4273C">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017E8A6F">
            <w:pPr>
              <w:spacing w:before="0" w:after="0" w:line="276" w:lineRule="auto"/>
              <w:jc w:val="left"/>
            </w:pPr>
            <w:r>
              <w:rPr>
                <w:rFonts w:ascii="Times New Roman" w:hAnsi="Times New Roman" w:eastAsia="宋体"/>
                <w:b w:val="0"/>
                <w:color w:val="000000"/>
                <w:sz w:val="18"/>
              </w:rPr>
              <w:t>部门知识库管理</w:t>
            </w:r>
          </w:p>
        </w:tc>
      </w:tr>
      <w:tr w14:paraId="2072E6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E2E5AEB">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6B52E83">
            <w:pPr>
              <w:spacing w:before="0" w:after="0" w:line="276" w:lineRule="auto"/>
              <w:jc w:val="left"/>
            </w:pPr>
            <w:r>
              <w:rPr>
                <w:rFonts w:ascii="Times New Roman" w:hAnsi="Times New Roman" w:eastAsia="宋体"/>
                <w:b w:val="0"/>
                <w:color w:val="000000"/>
                <w:sz w:val="18"/>
              </w:rPr>
              <w:t>R_BOMP_01、R_BOMP_02</w:t>
            </w:r>
          </w:p>
        </w:tc>
        <w:tc>
          <w:tcPr>
            <w:tcW w:w="1474" w:type="dxa"/>
            <w:shd w:val="clear" w:color="auto" w:fill="D9D9D9"/>
            <w:tcMar>
              <w:top w:w="70" w:type="dxa"/>
              <w:left w:w="80" w:type="dxa"/>
              <w:bottom w:w="70" w:type="dxa"/>
              <w:right w:w="80" w:type="dxa"/>
            </w:tcMar>
            <w:vAlign w:val="center"/>
          </w:tcPr>
          <w:p w14:paraId="4BE39F62">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08F48CD9">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0E4968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A935F64">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0613A2BC">
            <w:pPr>
              <w:spacing w:before="0" w:after="0" w:line="276" w:lineRule="auto"/>
              <w:jc w:val="left"/>
            </w:pPr>
            <w:r>
              <w:rPr>
                <w:rFonts w:ascii="Times New Roman" w:hAnsi="Times New Roman" w:eastAsia="宋体"/>
                <w:b w:val="0"/>
                <w:color w:val="000000"/>
                <w:sz w:val="18"/>
              </w:rPr>
              <w:t>用户按部门知识目录浏览文件，查看文件详情并执行授权操作；部门知识库管理员可维护本部门目录和知识文件，并执行批量上传或批量下载。</w:t>
            </w:r>
          </w:p>
        </w:tc>
      </w:tr>
    </w:tbl>
    <w:p w14:paraId="14E89707">
      <w:pPr>
        <w:pStyle w:val="3087"/>
      </w:pPr>
      <w:bookmarkStart w:id="11" w:name="_Toc8224"/>
      <w:r>
        <w:t>4.4.2.5 文件权限管理</w:t>
      </w:r>
      <w:bookmarkEnd w:id="11"/>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1A7BD39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4A48A18">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306A8659">
            <w:pPr>
              <w:spacing w:before="0" w:after="0" w:line="276" w:lineRule="auto"/>
              <w:jc w:val="left"/>
            </w:pPr>
            <w:r>
              <w:rPr>
                <w:rFonts w:ascii="Times New Roman" w:hAnsi="Times New Roman" w:eastAsia="宋体"/>
                <w:b w:val="0"/>
                <w:color w:val="000000"/>
                <w:sz w:val="18"/>
              </w:rPr>
              <w:t>BP_BOMP_05</w:t>
            </w:r>
          </w:p>
        </w:tc>
        <w:tc>
          <w:tcPr>
            <w:tcW w:w="1474" w:type="dxa"/>
            <w:shd w:val="clear" w:color="auto" w:fill="D9D9D9"/>
            <w:tcMar>
              <w:top w:w="70" w:type="dxa"/>
              <w:left w:w="80" w:type="dxa"/>
              <w:bottom w:w="70" w:type="dxa"/>
              <w:right w:w="80" w:type="dxa"/>
            </w:tcMar>
            <w:vAlign w:val="center"/>
          </w:tcPr>
          <w:p w14:paraId="220A44E6">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6D128C16">
            <w:pPr>
              <w:spacing w:before="0" w:after="0" w:line="276" w:lineRule="auto"/>
              <w:jc w:val="left"/>
            </w:pPr>
            <w:r>
              <w:rPr>
                <w:rFonts w:ascii="Times New Roman" w:hAnsi="Times New Roman" w:eastAsia="宋体"/>
                <w:b w:val="0"/>
                <w:color w:val="000000"/>
                <w:sz w:val="18"/>
              </w:rPr>
              <w:t>文件权限管理</w:t>
            </w:r>
          </w:p>
        </w:tc>
      </w:tr>
      <w:tr w14:paraId="4ABCFB9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DE831E0">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76B24264">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752C79EE">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1BAF5E19">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10DF2F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79BB834">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75D108A7">
            <w:pPr>
              <w:spacing w:before="0" w:after="0" w:line="276" w:lineRule="auto"/>
              <w:jc w:val="left"/>
            </w:pPr>
            <w:r>
              <w:rPr>
                <w:rFonts w:ascii="Times New Roman" w:hAnsi="Times New Roman" w:eastAsia="宋体"/>
                <w:b w:val="0"/>
                <w:color w:val="000000"/>
                <w:sz w:val="18"/>
              </w:rPr>
              <w:t>管理人员查看文件当前授权范围，根据管理权限新增、调整或收回指定人员、部门的文件权限。用户访问列表、搜索结果、详情或下载文件时，系统重新校验权限。</w:t>
            </w:r>
          </w:p>
        </w:tc>
      </w:tr>
    </w:tbl>
    <w:p w14:paraId="555F54A9">
      <w:pPr>
        <w:pStyle w:val="3087"/>
      </w:pPr>
      <w:bookmarkStart w:id="12" w:name="_Toc27527"/>
      <w:r>
        <w:t>4.4.2.6 知识审核与发布</w:t>
      </w:r>
      <w:bookmarkEnd w:id="12"/>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777EC24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B1D817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3E5026EC">
            <w:pPr>
              <w:spacing w:before="0" w:after="0" w:line="276" w:lineRule="auto"/>
              <w:jc w:val="left"/>
            </w:pPr>
            <w:r>
              <w:rPr>
                <w:rFonts w:ascii="Times New Roman" w:hAnsi="Times New Roman" w:eastAsia="宋体"/>
                <w:b w:val="0"/>
                <w:color w:val="000000"/>
                <w:sz w:val="18"/>
              </w:rPr>
              <w:t>BP_BOMP_06</w:t>
            </w:r>
          </w:p>
        </w:tc>
        <w:tc>
          <w:tcPr>
            <w:tcW w:w="1474" w:type="dxa"/>
            <w:shd w:val="clear" w:color="auto" w:fill="D9D9D9"/>
            <w:tcMar>
              <w:top w:w="70" w:type="dxa"/>
              <w:left w:w="80" w:type="dxa"/>
              <w:bottom w:w="70" w:type="dxa"/>
              <w:right w:w="80" w:type="dxa"/>
            </w:tcMar>
            <w:vAlign w:val="center"/>
          </w:tcPr>
          <w:p w14:paraId="3B06C90E">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3751A4DF">
            <w:pPr>
              <w:spacing w:before="0" w:after="0" w:line="276" w:lineRule="auto"/>
              <w:jc w:val="left"/>
            </w:pPr>
            <w:r>
              <w:rPr>
                <w:rFonts w:ascii="Times New Roman" w:hAnsi="Times New Roman" w:eastAsia="宋体"/>
                <w:b w:val="0"/>
                <w:color w:val="000000"/>
                <w:sz w:val="18"/>
              </w:rPr>
              <w:t>知识审核与发布</w:t>
            </w:r>
          </w:p>
        </w:tc>
      </w:tr>
      <w:tr w14:paraId="57FBA6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216A443">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C269804">
            <w:pPr>
              <w:spacing w:before="0" w:after="0" w:line="276" w:lineRule="auto"/>
              <w:jc w:val="left"/>
            </w:pPr>
            <w:r>
              <w:rPr>
                <w:rFonts w:ascii="Times New Roman" w:hAnsi="Times New Roman" w:eastAsia="宋体"/>
                <w:b w:val="0"/>
                <w:color w:val="000000"/>
                <w:sz w:val="18"/>
              </w:rPr>
              <w:t>R_BOMP_01、R_BOMP_02、R_BOMP_03、R_BOMP_04、R_BOMP_05、R_BOMP_06、R_BOMP_07</w:t>
            </w:r>
          </w:p>
        </w:tc>
        <w:tc>
          <w:tcPr>
            <w:tcW w:w="1474" w:type="dxa"/>
            <w:shd w:val="clear" w:color="auto" w:fill="D9D9D9"/>
            <w:tcMar>
              <w:top w:w="70" w:type="dxa"/>
              <w:left w:w="80" w:type="dxa"/>
              <w:bottom w:w="70" w:type="dxa"/>
              <w:right w:w="80" w:type="dxa"/>
            </w:tcMar>
            <w:vAlign w:val="center"/>
          </w:tcPr>
          <w:p w14:paraId="0BB14333">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1A20C06">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6D6B78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E9E5821">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39CDFF13">
            <w:pPr>
              <w:spacing w:before="0" w:after="0" w:line="276" w:lineRule="auto"/>
              <w:jc w:val="left"/>
            </w:pPr>
            <w:r>
              <w:rPr>
                <w:rFonts w:ascii="Times New Roman" w:hAnsi="Times New Roman" w:eastAsia="宋体"/>
                <w:b w:val="0"/>
                <w:color w:val="000000"/>
                <w:sz w:val="18"/>
              </w:rPr>
              <w:t>提交人完成文件上传、必要信息填写和共享目标选择后，系统按目标知识库生成审核任务。各环节审核人依次处理，全部通过后发布；退回后由提交人修改并重新提交。</w:t>
            </w:r>
          </w:p>
        </w:tc>
      </w:tr>
    </w:tbl>
    <w:p w14:paraId="3EFE752A">
      <w:pPr>
        <w:pStyle w:val="3087"/>
      </w:pPr>
      <w:bookmarkStart w:id="13" w:name="_Toc4220"/>
      <w:r>
        <w:t>4.4.2.7 知识检索</w:t>
      </w:r>
      <w:bookmarkEnd w:id="13"/>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6E983AA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jc w:val="center"/>
        </w:trPr>
        <w:tc>
          <w:tcPr>
            <w:tcW w:w="1474" w:type="dxa"/>
            <w:shd w:val="clear" w:color="auto" w:fill="D9D9D9"/>
            <w:tcMar>
              <w:top w:w="70" w:type="dxa"/>
              <w:left w:w="80" w:type="dxa"/>
              <w:bottom w:w="70" w:type="dxa"/>
              <w:right w:w="80" w:type="dxa"/>
            </w:tcMar>
            <w:vAlign w:val="center"/>
          </w:tcPr>
          <w:p w14:paraId="0898AEE2">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4FA3BCB1">
            <w:pPr>
              <w:spacing w:before="0" w:after="0" w:line="276" w:lineRule="auto"/>
              <w:jc w:val="left"/>
            </w:pPr>
            <w:r>
              <w:rPr>
                <w:rFonts w:ascii="Times New Roman" w:hAnsi="Times New Roman" w:eastAsia="宋体"/>
                <w:b w:val="0"/>
                <w:color w:val="000000"/>
                <w:sz w:val="18"/>
              </w:rPr>
              <w:t>BP_BOMP_07</w:t>
            </w:r>
          </w:p>
        </w:tc>
        <w:tc>
          <w:tcPr>
            <w:tcW w:w="1474" w:type="dxa"/>
            <w:shd w:val="clear" w:color="auto" w:fill="D9D9D9"/>
            <w:tcMar>
              <w:top w:w="70" w:type="dxa"/>
              <w:left w:w="80" w:type="dxa"/>
              <w:bottom w:w="70" w:type="dxa"/>
              <w:right w:w="80" w:type="dxa"/>
            </w:tcMar>
            <w:vAlign w:val="center"/>
          </w:tcPr>
          <w:p w14:paraId="1BA0134E">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7644AF3A">
            <w:pPr>
              <w:spacing w:before="0" w:after="0" w:line="276" w:lineRule="auto"/>
              <w:jc w:val="left"/>
            </w:pPr>
            <w:r>
              <w:rPr>
                <w:rFonts w:ascii="Times New Roman" w:hAnsi="Times New Roman" w:eastAsia="宋体"/>
                <w:b w:val="0"/>
                <w:color w:val="000000"/>
                <w:sz w:val="18"/>
              </w:rPr>
              <w:t>知识检索</w:t>
            </w:r>
          </w:p>
        </w:tc>
      </w:tr>
      <w:tr w14:paraId="04A779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FFFDAFD">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3BE1FD41">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3E3F2C73">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4CA7CB10">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433F9AE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2C9542C">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2BE1A030">
            <w:pPr>
              <w:spacing w:before="0" w:after="0" w:line="276" w:lineRule="auto"/>
              <w:jc w:val="left"/>
            </w:pPr>
            <w:r>
              <w:rPr>
                <w:rFonts w:ascii="Times New Roman" w:hAnsi="Times New Roman" w:eastAsia="宋体"/>
                <w:b w:val="0"/>
                <w:color w:val="000000"/>
                <w:sz w:val="18"/>
              </w:rPr>
              <w:t>用户输入关键词或选择上传日期、上传部门、文件归属部门、文件类型、公开范围和知识类型等条件。系统在权限范围内执行关键词、正文、模糊或组合条件检索并返回结果。</w:t>
            </w:r>
          </w:p>
        </w:tc>
      </w:tr>
    </w:tbl>
    <w:p w14:paraId="436BC494">
      <w:pPr>
        <w:pStyle w:val="3087"/>
      </w:pPr>
      <w:bookmarkStart w:id="14" w:name="_Toc5970"/>
      <w:r>
        <w:t>4.4.2.8 临时共享网盘使用</w:t>
      </w:r>
      <w:bookmarkEnd w:id="14"/>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146E27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CA19409">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061561F0">
            <w:pPr>
              <w:spacing w:before="0" w:after="0" w:line="276" w:lineRule="auto"/>
              <w:jc w:val="left"/>
            </w:pPr>
            <w:r>
              <w:rPr>
                <w:rFonts w:ascii="Times New Roman" w:hAnsi="Times New Roman" w:eastAsia="宋体"/>
                <w:b w:val="0"/>
                <w:color w:val="000000"/>
                <w:sz w:val="18"/>
              </w:rPr>
              <w:t>BP_BOMP_08</w:t>
            </w:r>
          </w:p>
        </w:tc>
        <w:tc>
          <w:tcPr>
            <w:tcW w:w="1474" w:type="dxa"/>
            <w:shd w:val="clear" w:color="auto" w:fill="D9D9D9"/>
            <w:tcMar>
              <w:top w:w="70" w:type="dxa"/>
              <w:left w:w="80" w:type="dxa"/>
              <w:bottom w:w="70" w:type="dxa"/>
              <w:right w:w="80" w:type="dxa"/>
            </w:tcMar>
            <w:vAlign w:val="center"/>
          </w:tcPr>
          <w:p w14:paraId="788D099C">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65785476">
            <w:pPr>
              <w:spacing w:before="0" w:after="0" w:line="276" w:lineRule="auto"/>
              <w:jc w:val="left"/>
            </w:pPr>
            <w:r>
              <w:rPr>
                <w:rFonts w:ascii="Times New Roman" w:hAnsi="Times New Roman" w:eastAsia="宋体"/>
                <w:b w:val="0"/>
                <w:color w:val="000000"/>
                <w:sz w:val="18"/>
              </w:rPr>
              <w:t>临时共享网盘使用</w:t>
            </w:r>
          </w:p>
        </w:tc>
      </w:tr>
      <w:tr w14:paraId="4A0B3A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780325E">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646CAD97">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0ACE933C">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6EEF27B3">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143FAD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F65CE25">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0283CC6B">
            <w:pPr>
              <w:spacing w:before="0" w:after="0" w:line="276" w:lineRule="auto"/>
              <w:jc w:val="left"/>
            </w:pPr>
            <w:r>
              <w:rPr>
                <w:rFonts w:ascii="Times New Roman" w:hAnsi="Times New Roman" w:eastAsia="宋体"/>
                <w:b w:val="0"/>
                <w:color w:val="000000"/>
                <w:sz w:val="18"/>
              </w:rPr>
              <w:t>用户进入临时共享网盘，按目录层级浏览个人文件和群组文件，并在授权范围内执行上传、下载、移动、删除或创建文件夹等操作。</w:t>
            </w:r>
          </w:p>
        </w:tc>
      </w:tr>
    </w:tbl>
    <w:p w14:paraId="720E318B">
      <w:pPr>
        <w:pStyle w:val="3087"/>
      </w:pPr>
      <w:bookmarkStart w:id="15" w:name="_Toc16416"/>
      <w:r>
        <w:t>4.4.2.9 多层级文件夹申请</w:t>
      </w:r>
      <w:bookmarkEnd w:id="15"/>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7D55E3E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266F0A2">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493EC38C">
            <w:pPr>
              <w:spacing w:before="0" w:after="0" w:line="276" w:lineRule="auto"/>
              <w:jc w:val="left"/>
            </w:pPr>
            <w:r>
              <w:rPr>
                <w:rFonts w:ascii="Times New Roman" w:hAnsi="Times New Roman" w:eastAsia="宋体"/>
                <w:b w:val="0"/>
                <w:color w:val="000000"/>
                <w:sz w:val="18"/>
              </w:rPr>
              <w:t>BP_BOMP_09</w:t>
            </w:r>
          </w:p>
        </w:tc>
        <w:tc>
          <w:tcPr>
            <w:tcW w:w="1474" w:type="dxa"/>
            <w:shd w:val="clear" w:color="auto" w:fill="D9D9D9"/>
            <w:tcMar>
              <w:top w:w="70" w:type="dxa"/>
              <w:left w:w="80" w:type="dxa"/>
              <w:bottom w:w="70" w:type="dxa"/>
              <w:right w:w="80" w:type="dxa"/>
            </w:tcMar>
            <w:vAlign w:val="center"/>
          </w:tcPr>
          <w:p w14:paraId="009F3997">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42BF8CC1">
            <w:pPr>
              <w:spacing w:before="0" w:after="0" w:line="276" w:lineRule="auto"/>
              <w:jc w:val="left"/>
            </w:pPr>
            <w:r>
              <w:rPr>
                <w:rFonts w:ascii="Times New Roman" w:hAnsi="Times New Roman" w:eastAsia="宋体"/>
                <w:b w:val="0"/>
                <w:color w:val="000000"/>
                <w:sz w:val="18"/>
              </w:rPr>
              <w:t>多层级文件夹申请</w:t>
            </w:r>
          </w:p>
        </w:tc>
      </w:tr>
      <w:tr w14:paraId="1DBE662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28F762C">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7F5F549E">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66FCDAF3">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0C8174F2">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6C269D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FFB34AB">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001B81A7">
            <w:pPr>
              <w:spacing w:before="0" w:after="0" w:line="276" w:lineRule="auto"/>
              <w:jc w:val="left"/>
            </w:pPr>
            <w:r>
              <w:rPr>
                <w:rFonts w:ascii="Times New Roman" w:hAnsi="Times New Roman" w:eastAsia="宋体"/>
                <w:b w:val="0"/>
                <w:color w:val="000000"/>
                <w:sz w:val="18"/>
              </w:rPr>
              <w:t>申请人选择公司级或部门级目标路径，填写文件夹名称和创建原因并提交申请。系统校验后生成审批任务，审批通过后在目标路径创建文件夹。</w:t>
            </w:r>
          </w:p>
        </w:tc>
      </w:tr>
    </w:tbl>
    <w:p w14:paraId="47CD8FF0">
      <w:pPr>
        <w:pStyle w:val="3087"/>
      </w:pPr>
      <w:bookmarkStart w:id="16" w:name="_Toc29298"/>
      <w:r>
        <w:t>4.4.2.10 个人上传与审批管理</w:t>
      </w:r>
      <w:bookmarkEnd w:id="16"/>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36457D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E812600">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40AA5149">
            <w:pPr>
              <w:spacing w:before="0" w:after="0" w:line="276" w:lineRule="auto"/>
              <w:jc w:val="left"/>
            </w:pPr>
            <w:r>
              <w:rPr>
                <w:rFonts w:ascii="Times New Roman" w:hAnsi="Times New Roman" w:eastAsia="宋体"/>
                <w:b w:val="0"/>
                <w:color w:val="000000"/>
                <w:sz w:val="18"/>
              </w:rPr>
              <w:t>BP_BOMP_10</w:t>
            </w:r>
          </w:p>
        </w:tc>
        <w:tc>
          <w:tcPr>
            <w:tcW w:w="1474" w:type="dxa"/>
            <w:shd w:val="clear" w:color="auto" w:fill="D9D9D9"/>
            <w:tcMar>
              <w:top w:w="70" w:type="dxa"/>
              <w:left w:w="80" w:type="dxa"/>
              <w:bottom w:w="70" w:type="dxa"/>
              <w:right w:w="80" w:type="dxa"/>
            </w:tcMar>
            <w:vAlign w:val="center"/>
          </w:tcPr>
          <w:p w14:paraId="58E82F50">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494D3939">
            <w:pPr>
              <w:spacing w:before="0" w:after="0" w:line="276" w:lineRule="auto"/>
              <w:jc w:val="left"/>
            </w:pPr>
            <w:r>
              <w:rPr>
                <w:rFonts w:ascii="Times New Roman" w:hAnsi="Times New Roman" w:eastAsia="宋体"/>
                <w:b w:val="0"/>
                <w:color w:val="000000"/>
                <w:sz w:val="18"/>
              </w:rPr>
              <w:t>个人上传与审批管理</w:t>
            </w:r>
          </w:p>
        </w:tc>
      </w:tr>
      <w:tr w14:paraId="491218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C74117D">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2F274FD4">
            <w:pPr>
              <w:spacing w:before="0" w:after="0" w:line="276" w:lineRule="auto"/>
              <w:jc w:val="left"/>
            </w:pPr>
            <w:r>
              <w:rPr>
                <w:rFonts w:ascii="Times New Roman" w:hAnsi="Times New Roman" w:eastAsia="宋体"/>
                <w:b w:val="0"/>
                <w:color w:val="000000"/>
                <w:sz w:val="18"/>
              </w:rPr>
              <w:t>R_BOMP_01、R_BOMP_03、R_BOMP_04、R_BOMP_05、R_BOMP_06</w:t>
            </w:r>
          </w:p>
        </w:tc>
        <w:tc>
          <w:tcPr>
            <w:tcW w:w="1474" w:type="dxa"/>
            <w:shd w:val="clear" w:color="auto" w:fill="D9D9D9"/>
            <w:tcMar>
              <w:top w:w="70" w:type="dxa"/>
              <w:left w:w="80" w:type="dxa"/>
              <w:bottom w:w="70" w:type="dxa"/>
              <w:right w:w="80" w:type="dxa"/>
            </w:tcMar>
            <w:vAlign w:val="center"/>
          </w:tcPr>
          <w:p w14:paraId="50DEA7F8">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4D80A509">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490EE4D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F567819">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390EF487">
            <w:pPr>
              <w:spacing w:before="0" w:after="0" w:line="276" w:lineRule="auto"/>
              <w:jc w:val="left"/>
            </w:pPr>
            <w:r>
              <w:rPr>
                <w:rFonts w:ascii="Times New Roman" w:hAnsi="Times New Roman" w:eastAsia="宋体"/>
                <w:b w:val="0"/>
                <w:color w:val="000000"/>
                <w:sz w:val="18"/>
              </w:rPr>
              <w:t>用户通过个人中心查询本人上传文件及处理状态；审核人查看待处理和已处理任务，处理当前环节任务并查询历史记录。</w:t>
            </w:r>
          </w:p>
        </w:tc>
      </w:tr>
    </w:tbl>
    <w:p w14:paraId="64F85933">
      <w:pPr>
        <w:pStyle w:val="3087"/>
      </w:pPr>
      <w:bookmarkStart w:id="17" w:name="_Toc26426"/>
      <w:r>
        <w:t>4.4.2.11 工作规则备案</w:t>
      </w:r>
      <w:bookmarkEnd w:id="17"/>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E4EB1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20B304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29A0BDD">
            <w:pPr>
              <w:spacing w:before="0" w:after="0" w:line="276" w:lineRule="auto"/>
              <w:jc w:val="left"/>
            </w:pPr>
            <w:r>
              <w:rPr>
                <w:rFonts w:ascii="Times New Roman" w:hAnsi="Times New Roman" w:eastAsia="宋体"/>
                <w:b w:val="0"/>
                <w:color w:val="000000"/>
                <w:sz w:val="18"/>
              </w:rPr>
              <w:t>BP_BOMP_11</w:t>
            </w:r>
          </w:p>
        </w:tc>
        <w:tc>
          <w:tcPr>
            <w:tcW w:w="1474" w:type="dxa"/>
            <w:shd w:val="clear" w:color="auto" w:fill="D9D9D9"/>
            <w:tcMar>
              <w:top w:w="70" w:type="dxa"/>
              <w:left w:w="80" w:type="dxa"/>
              <w:bottom w:w="70" w:type="dxa"/>
              <w:right w:w="80" w:type="dxa"/>
            </w:tcMar>
            <w:vAlign w:val="center"/>
          </w:tcPr>
          <w:p w14:paraId="7F21A570">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3A209AA4">
            <w:pPr>
              <w:spacing w:before="0" w:after="0" w:line="276" w:lineRule="auto"/>
              <w:jc w:val="left"/>
            </w:pPr>
            <w:r>
              <w:rPr>
                <w:rFonts w:ascii="Times New Roman" w:hAnsi="Times New Roman" w:eastAsia="宋体"/>
                <w:b w:val="0"/>
                <w:color w:val="000000"/>
                <w:sz w:val="18"/>
              </w:rPr>
              <w:t>工作规则备案</w:t>
            </w:r>
          </w:p>
        </w:tc>
      </w:tr>
      <w:tr w14:paraId="356E80D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1E924B5">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586A4F73">
            <w:pPr>
              <w:spacing w:before="0" w:after="0" w:line="276" w:lineRule="auto"/>
              <w:jc w:val="left"/>
            </w:pPr>
            <w:r>
              <w:rPr>
                <w:rFonts w:ascii="Times New Roman" w:hAnsi="Times New Roman" w:eastAsia="宋体"/>
                <w:b w:val="0"/>
                <w:color w:val="000000"/>
                <w:sz w:val="18"/>
              </w:rPr>
              <w:t>R_BOMP_05、R_BOMP_06、R_BOMP_08、R_BOMP_09</w:t>
            </w:r>
          </w:p>
        </w:tc>
        <w:tc>
          <w:tcPr>
            <w:tcW w:w="1474" w:type="dxa"/>
            <w:shd w:val="clear" w:color="auto" w:fill="D9D9D9"/>
            <w:tcMar>
              <w:top w:w="70" w:type="dxa"/>
              <w:left w:w="80" w:type="dxa"/>
              <w:bottom w:w="70" w:type="dxa"/>
              <w:right w:w="80" w:type="dxa"/>
            </w:tcMar>
            <w:vAlign w:val="center"/>
          </w:tcPr>
          <w:p w14:paraId="5422B94D">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515F2240">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5A997D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349219B">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4D7718C4">
            <w:pPr>
              <w:spacing w:before="0" w:after="0" w:line="276" w:lineRule="auto"/>
              <w:jc w:val="left"/>
            </w:pPr>
            <w:r>
              <w:rPr>
                <w:rFonts w:ascii="Times New Roman" w:hAnsi="Times New Roman" w:eastAsia="宋体"/>
                <w:b w:val="0"/>
                <w:color w:val="000000"/>
                <w:sz w:val="18"/>
              </w:rPr>
              <w:t>编制部门用户发起工作规则新增、更新或废止备案，申请依次流转至综合管理部、法律事务部和总法律顾问审核。全部通过后更新规则状态。</w:t>
            </w:r>
          </w:p>
        </w:tc>
      </w:tr>
    </w:tbl>
    <w:p w14:paraId="010F4453">
      <w:pPr>
        <w:pStyle w:val="3087"/>
      </w:pPr>
      <w:bookmarkStart w:id="18" w:name="_Toc28634"/>
      <w:r>
        <w:t>4.4.2.12 重复文件校验</w:t>
      </w:r>
      <w:bookmarkEnd w:id="18"/>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A64E28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3FEABCD">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32A4AFE1">
            <w:pPr>
              <w:spacing w:before="0" w:after="0" w:line="276" w:lineRule="auto"/>
              <w:jc w:val="left"/>
            </w:pPr>
            <w:r>
              <w:rPr>
                <w:rFonts w:ascii="Times New Roman" w:hAnsi="Times New Roman" w:eastAsia="宋体"/>
                <w:b w:val="0"/>
                <w:color w:val="000000"/>
                <w:sz w:val="18"/>
              </w:rPr>
              <w:t>BP_BOMP_12</w:t>
            </w:r>
          </w:p>
        </w:tc>
        <w:tc>
          <w:tcPr>
            <w:tcW w:w="1474" w:type="dxa"/>
            <w:shd w:val="clear" w:color="auto" w:fill="D9D9D9"/>
            <w:tcMar>
              <w:top w:w="70" w:type="dxa"/>
              <w:left w:w="80" w:type="dxa"/>
              <w:bottom w:w="70" w:type="dxa"/>
              <w:right w:w="80" w:type="dxa"/>
            </w:tcMar>
            <w:vAlign w:val="center"/>
          </w:tcPr>
          <w:p w14:paraId="591D2318">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7531AD12">
            <w:pPr>
              <w:spacing w:before="0" w:after="0" w:line="276" w:lineRule="auto"/>
              <w:jc w:val="left"/>
            </w:pPr>
            <w:r>
              <w:rPr>
                <w:rFonts w:ascii="Times New Roman" w:hAnsi="Times New Roman" w:eastAsia="宋体"/>
                <w:b w:val="0"/>
                <w:color w:val="000000"/>
                <w:sz w:val="18"/>
              </w:rPr>
              <w:t>重复文件校验</w:t>
            </w:r>
          </w:p>
        </w:tc>
      </w:tr>
      <w:tr w14:paraId="5B4311B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8AC69B8">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065CE78F">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0B24741A">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71D588EE">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43F55B8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430739E">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148243E8">
            <w:pPr>
              <w:spacing w:before="0" w:after="0" w:line="276" w:lineRule="auto"/>
              <w:jc w:val="left"/>
            </w:pPr>
            <w:r>
              <w:rPr>
                <w:rFonts w:ascii="Times New Roman" w:hAnsi="Times New Roman" w:eastAsia="宋体"/>
                <w:b w:val="0"/>
                <w:color w:val="000000"/>
                <w:sz w:val="18"/>
              </w:rPr>
              <w:t>用户选择待上传文件后，系统提取文件名称、摘要等可比对信息，与已有知识文件进行比对，并返回完全相同、高度相似或未发现重复的结果。</w:t>
            </w:r>
          </w:p>
        </w:tc>
      </w:tr>
    </w:tbl>
    <w:p w14:paraId="3B76C08A">
      <w:pPr>
        <w:pStyle w:val="3087"/>
      </w:pPr>
      <w:bookmarkStart w:id="19" w:name="_Toc17024"/>
      <w:r>
        <w:t>4.4.2.13 群组文件管理</w:t>
      </w:r>
      <w:bookmarkEnd w:id="19"/>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322BA3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5DB8C3B">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02FAAA79">
            <w:pPr>
              <w:spacing w:before="0" w:after="0" w:line="276" w:lineRule="auto"/>
              <w:jc w:val="left"/>
            </w:pPr>
            <w:r>
              <w:rPr>
                <w:rFonts w:ascii="Times New Roman" w:hAnsi="Times New Roman" w:eastAsia="宋体"/>
                <w:b w:val="0"/>
                <w:color w:val="000000"/>
                <w:sz w:val="18"/>
              </w:rPr>
              <w:t>BP_BOMP_13</w:t>
            </w:r>
          </w:p>
        </w:tc>
        <w:tc>
          <w:tcPr>
            <w:tcW w:w="1474" w:type="dxa"/>
            <w:shd w:val="clear" w:color="auto" w:fill="D9D9D9"/>
            <w:tcMar>
              <w:top w:w="70" w:type="dxa"/>
              <w:left w:w="80" w:type="dxa"/>
              <w:bottom w:w="70" w:type="dxa"/>
              <w:right w:w="80" w:type="dxa"/>
            </w:tcMar>
            <w:vAlign w:val="center"/>
          </w:tcPr>
          <w:p w14:paraId="1E4E9B71">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671AD161">
            <w:pPr>
              <w:spacing w:before="0" w:after="0" w:line="276" w:lineRule="auto"/>
              <w:jc w:val="left"/>
            </w:pPr>
            <w:r>
              <w:rPr>
                <w:rFonts w:ascii="Times New Roman" w:hAnsi="Times New Roman" w:eastAsia="宋体"/>
                <w:b w:val="0"/>
                <w:color w:val="000000"/>
                <w:sz w:val="18"/>
              </w:rPr>
              <w:t>群组文件管理</w:t>
            </w:r>
          </w:p>
        </w:tc>
      </w:tr>
      <w:tr w14:paraId="68B69E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09DEB1C">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7094A7C3">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4F190DE1">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129A25D2">
            <w:pPr>
              <w:spacing w:before="0" w:after="0" w:line="276" w:lineRule="auto"/>
              <w:jc w:val="left"/>
            </w:pPr>
            <w:r>
              <w:rPr>
                <w:rFonts w:hint="eastAsia" w:ascii="Times New Roman" w:hAnsi="Times New Roman" w:eastAsia="宋体"/>
                <w:b w:val="0"/>
                <w:color w:val="000000"/>
                <w:sz w:val="18"/>
                <w:lang w:val="en-US" w:eastAsia="zh-CN"/>
              </w:rPr>
              <w:t>各部门（单位）</w:t>
            </w:r>
          </w:p>
        </w:tc>
      </w:tr>
      <w:tr w14:paraId="66F19F0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5846E2A">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24F34481">
            <w:pPr>
              <w:spacing w:before="0" w:after="0" w:line="276" w:lineRule="auto"/>
              <w:jc w:val="left"/>
            </w:pPr>
            <w:r>
              <w:rPr>
                <w:rFonts w:ascii="Times New Roman" w:hAnsi="Times New Roman" w:eastAsia="宋体"/>
                <w:b w:val="0"/>
                <w:color w:val="000000"/>
                <w:sz w:val="18"/>
              </w:rPr>
              <w:t>群组文件夹管理员维护成员并分配查看、上传、下载和删除等权限。普通成员在授权文件夹范围内操作文件，父文件夹管理员自动继承子文件夹管理权限。</w:t>
            </w:r>
          </w:p>
        </w:tc>
      </w:tr>
    </w:tbl>
    <w:p w14:paraId="5958068F">
      <w:r>
        <w:br w:type="page"/>
      </w:r>
    </w:p>
    <w:p w14:paraId="2D93253E">
      <w:pPr>
        <w:pStyle w:val="3085"/>
      </w:pPr>
      <w:bookmarkStart w:id="20" w:name="_Toc24756"/>
      <w:r>
        <w:t>4.5 业务活动</w:t>
      </w:r>
      <w:bookmarkEnd w:id="20"/>
    </w:p>
    <w:p w14:paraId="7C045C3E">
      <w:pPr>
        <w:pStyle w:val="3086"/>
      </w:pPr>
      <w:bookmarkStart w:id="21" w:name="_Toc28819"/>
      <w:r>
        <w:t>4.5.1 业务活动清单</w:t>
      </w:r>
      <w:bookmarkEnd w:id="21"/>
    </w:p>
    <w:p w14:paraId="48E5D5CD">
      <w:pPr>
        <w:keepNext/>
        <w:spacing w:before="150" w:after="100"/>
        <w:jc w:val="center"/>
      </w:pPr>
      <w:r>
        <w:rPr>
          <w:rFonts w:ascii="黑体" w:hAnsi="黑体" w:eastAsia="黑体"/>
          <w:color w:val="000000"/>
          <w:sz w:val="18"/>
        </w:rPr>
        <w:t>表 4-2 BOMP知识共享中心业务活动清单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5D7742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417" w:type="dxa"/>
            <w:shd w:val="clear" w:color="auto" w:fill="BFBFBF"/>
            <w:tcMar>
              <w:top w:w="70" w:type="dxa"/>
              <w:left w:w="80" w:type="dxa"/>
              <w:bottom w:w="70" w:type="dxa"/>
              <w:right w:w="80" w:type="dxa"/>
            </w:tcMar>
            <w:vAlign w:val="center"/>
          </w:tcPr>
          <w:p w14:paraId="0326DD08">
            <w:pPr>
              <w:spacing w:before="0" w:after="0" w:line="276" w:lineRule="auto"/>
              <w:jc w:val="center"/>
            </w:pPr>
            <w:r>
              <w:rPr>
                <w:rFonts w:ascii="Times New Roman" w:hAnsi="Times New Roman" w:eastAsia="宋体"/>
                <w:b/>
                <w:color w:val="000000"/>
                <w:sz w:val="15"/>
              </w:rPr>
              <w:t>业务活动编号</w:t>
            </w:r>
          </w:p>
        </w:tc>
        <w:tc>
          <w:tcPr>
            <w:tcW w:w="1417" w:type="dxa"/>
            <w:shd w:val="clear" w:color="auto" w:fill="BFBFBF"/>
            <w:tcMar>
              <w:top w:w="70" w:type="dxa"/>
              <w:left w:w="80" w:type="dxa"/>
              <w:bottom w:w="70" w:type="dxa"/>
              <w:right w:w="80" w:type="dxa"/>
            </w:tcMar>
            <w:vAlign w:val="center"/>
          </w:tcPr>
          <w:p w14:paraId="707C8CB7">
            <w:pPr>
              <w:spacing w:before="0" w:after="0" w:line="276" w:lineRule="auto"/>
              <w:jc w:val="center"/>
            </w:pPr>
            <w:r>
              <w:rPr>
                <w:rFonts w:ascii="Times New Roman" w:hAnsi="Times New Roman" w:eastAsia="宋体"/>
                <w:b/>
                <w:color w:val="000000"/>
                <w:sz w:val="15"/>
              </w:rPr>
              <w:t>业务活动名称</w:t>
            </w:r>
          </w:p>
        </w:tc>
        <w:tc>
          <w:tcPr>
            <w:tcW w:w="1304" w:type="dxa"/>
            <w:shd w:val="clear" w:color="auto" w:fill="BFBFBF"/>
            <w:tcMar>
              <w:top w:w="70" w:type="dxa"/>
              <w:left w:w="80" w:type="dxa"/>
              <w:bottom w:w="70" w:type="dxa"/>
              <w:right w:w="80" w:type="dxa"/>
            </w:tcMar>
            <w:vAlign w:val="center"/>
          </w:tcPr>
          <w:p w14:paraId="0F27749B">
            <w:pPr>
              <w:spacing w:before="0" w:after="0" w:line="276" w:lineRule="auto"/>
              <w:jc w:val="center"/>
            </w:pPr>
            <w:r>
              <w:rPr>
                <w:rFonts w:ascii="Times New Roman" w:hAnsi="Times New Roman" w:eastAsia="宋体"/>
                <w:b/>
                <w:color w:val="000000"/>
                <w:sz w:val="15"/>
              </w:rPr>
              <w:t>使用角色编号</w:t>
            </w:r>
          </w:p>
        </w:tc>
        <w:tc>
          <w:tcPr>
            <w:tcW w:w="1417" w:type="dxa"/>
            <w:shd w:val="clear" w:color="auto" w:fill="BFBFBF"/>
            <w:tcMar>
              <w:top w:w="70" w:type="dxa"/>
              <w:left w:w="80" w:type="dxa"/>
              <w:bottom w:w="70" w:type="dxa"/>
              <w:right w:w="80" w:type="dxa"/>
            </w:tcMar>
            <w:vAlign w:val="center"/>
          </w:tcPr>
          <w:p w14:paraId="10F82A33">
            <w:pPr>
              <w:spacing w:before="0" w:after="0" w:line="276" w:lineRule="auto"/>
              <w:jc w:val="center"/>
            </w:pPr>
            <w:r>
              <w:rPr>
                <w:rFonts w:ascii="Times New Roman" w:hAnsi="Times New Roman" w:eastAsia="宋体"/>
                <w:b/>
                <w:color w:val="000000"/>
                <w:sz w:val="15"/>
              </w:rPr>
              <w:t>依赖业务活动编号</w:t>
            </w:r>
          </w:p>
        </w:tc>
        <w:tc>
          <w:tcPr>
            <w:tcW w:w="1701" w:type="dxa"/>
            <w:shd w:val="clear" w:color="auto" w:fill="BFBFBF"/>
            <w:tcMar>
              <w:top w:w="70" w:type="dxa"/>
              <w:left w:w="80" w:type="dxa"/>
              <w:bottom w:w="70" w:type="dxa"/>
              <w:right w:w="80" w:type="dxa"/>
            </w:tcMar>
            <w:vAlign w:val="center"/>
          </w:tcPr>
          <w:p w14:paraId="7B898BF2">
            <w:pPr>
              <w:spacing w:before="0" w:after="0" w:line="276" w:lineRule="auto"/>
              <w:jc w:val="center"/>
            </w:pPr>
            <w:r>
              <w:rPr>
                <w:rFonts w:ascii="Times New Roman" w:hAnsi="Times New Roman" w:eastAsia="宋体"/>
                <w:b/>
                <w:color w:val="000000"/>
                <w:sz w:val="15"/>
              </w:rPr>
              <w:t>业务活动内容描述</w:t>
            </w:r>
          </w:p>
        </w:tc>
        <w:tc>
          <w:tcPr>
            <w:tcW w:w="1020" w:type="dxa"/>
            <w:shd w:val="clear" w:color="auto" w:fill="BFBFBF"/>
            <w:tcMar>
              <w:top w:w="70" w:type="dxa"/>
              <w:left w:w="80" w:type="dxa"/>
              <w:bottom w:w="70" w:type="dxa"/>
              <w:right w:w="80" w:type="dxa"/>
            </w:tcMar>
            <w:vAlign w:val="center"/>
          </w:tcPr>
          <w:p w14:paraId="0D96DA39">
            <w:pPr>
              <w:spacing w:before="0" w:after="0" w:line="276" w:lineRule="auto"/>
              <w:jc w:val="center"/>
            </w:pPr>
            <w:r>
              <w:rPr>
                <w:rFonts w:ascii="Times New Roman" w:hAnsi="Times New Roman" w:eastAsia="宋体"/>
                <w:b/>
                <w:color w:val="000000"/>
                <w:sz w:val="15"/>
              </w:rPr>
              <w:t>前置条件</w:t>
            </w:r>
          </w:p>
        </w:tc>
      </w:tr>
      <w:tr w14:paraId="6A3476E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D6409D4">
            <w:pPr>
              <w:spacing w:before="0" w:after="0" w:line="276" w:lineRule="auto"/>
              <w:jc w:val="center"/>
            </w:pPr>
            <w:r>
              <w:rPr>
                <w:rFonts w:ascii="Times New Roman" w:hAnsi="Times New Roman" w:eastAsia="宋体"/>
                <w:b w:val="0"/>
                <w:color w:val="000000"/>
                <w:sz w:val="15"/>
              </w:rPr>
              <w:t>BS_BOMP_0101</w:t>
            </w:r>
          </w:p>
        </w:tc>
        <w:tc>
          <w:tcPr>
            <w:tcW w:w="1417" w:type="dxa"/>
            <w:tcMar>
              <w:top w:w="70" w:type="dxa"/>
              <w:left w:w="80" w:type="dxa"/>
              <w:bottom w:w="70" w:type="dxa"/>
              <w:right w:w="80" w:type="dxa"/>
            </w:tcMar>
            <w:vAlign w:val="center"/>
          </w:tcPr>
          <w:p w14:paraId="108D1520">
            <w:pPr>
              <w:spacing w:before="0" w:after="0" w:line="276" w:lineRule="auto"/>
              <w:jc w:val="center"/>
            </w:pPr>
            <w:r>
              <w:rPr>
                <w:rFonts w:ascii="Times New Roman" w:hAnsi="Times New Roman" w:eastAsia="宋体"/>
                <w:b w:val="0"/>
                <w:color w:val="000000"/>
                <w:sz w:val="15"/>
              </w:rPr>
              <w:t>共享中心首页访问</w:t>
            </w:r>
          </w:p>
        </w:tc>
        <w:tc>
          <w:tcPr>
            <w:tcW w:w="1304" w:type="dxa"/>
            <w:tcMar>
              <w:top w:w="70" w:type="dxa"/>
              <w:left w:w="80" w:type="dxa"/>
              <w:bottom w:w="70" w:type="dxa"/>
              <w:right w:w="80" w:type="dxa"/>
            </w:tcMar>
            <w:vAlign w:val="center"/>
          </w:tcPr>
          <w:p w14:paraId="3A3FA339">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00551E74">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5CDE25C4">
            <w:pPr>
              <w:spacing w:before="0" w:after="0" w:line="276" w:lineRule="auto"/>
              <w:jc w:val="left"/>
            </w:pPr>
            <w:r>
              <w:rPr>
                <w:rFonts w:ascii="Times New Roman" w:hAnsi="Times New Roman" w:eastAsia="宋体"/>
                <w:b w:val="0"/>
                <w:color w:val="000000"/>
                <w:sz w:val="15"/>
              </w:rPr>
              <w:t>加载首页栏目、快捷入口和导航层级。</w:t>
            </w:r>
          </w:p>
        </w:tc>
        <w:tc>
          <w:tcPr>
            <w:tcW w:w="1020" w:type="dxa"/>
            <w:tcMar>
              <w:top w:w="70" w:type="dxa"/>
              <w:left w:w="80" w:type="dxa"/>
              <w:bottom w:w="70" w:type="dxa"/>
              <w:right w:w="80" w:type="dxa"/>
            </w:tcMar>
            <w:vAlign w:val="center"/>
          </w:tcPr>
          <w:p w14:paraId="580F2469">
            <w:pPr>
              <w:spacing w:before="0" w:after="0" w:line="276" w:lineRule="auto"/>
              <w:jc w:val="left"/>
            </w:pPr>
            <w:r>
              <w:rPr>
                <w:rFonts w:ascii="Times New Roman" w:hAnsi="Times New Roman" w:eastAsia="宋体"/>
                <w:b w:val="0"/>
                <w:color w:val="000000"/>
                <w:sz w:val="15"/>
              </w:rPr>
              <w:t>用户已登录且首页配置已生效。</w:t>
            </w:r>
          </w:p>
        </w:tc>
      </w:tr>
      <w:tr w14:paraId="760C00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37C21F9">
            <w:pPr>
              <w:spacing w:before="0" w:after="0" w:line="276" w:lineRule="auto"/>
              <w:jc w:val="center"/>
            </w:pPr>
            <w:r>
              <w:rPr>
                <w:rFonts w:ascii="Times New Roman" w:hAnsi="Times New Roman" w:eastAsia="宋体"/>
                <w:b w:val="0"/>
                <w:color w:val="000000"/>
                <w:sz w:val="15"/>
              </w:rPr>
              <w:t>BS_BOMP_0201</w:t>
            </w:r>
          </w:p>
        </w:tc>
        <w:tc>
          <w:tcPr>
            <w:tcW w:w="1417" w:type="dxa"/>
            <w:tcMar>
              <w:top w:w="70" w:type="dxa"/>
              <w:left w:w="80" w:type="dxa"/>
              <w:bottom w:w="70" w:type="dxa"/>
              <w:right w:w="80" w:type="dxa"/>
            </w:tcMar>
            <w:vAlign w:val="center"/>
          </w:tcPr>
          <w:p w14:paraId="535B170A">
            <w:pPr>
              <w:spacing w:before="0" w:after="0" w:line="276" w:lineRule="auto"/>
              <w:jc w:val="center"/>
            </w:pPr>
            <w:r>
              <w:rPr>
                <w:rFonts w:ascii="Times New Roman" w:hAnsi="Times New Roman" w:eastAsia="宋体"/>
                <w:b w:val="0"/>
                <w:color w:val="000000"/>
                <w:sz w:val="15"/>
              </w:rPr>
              <w:t>文件分级分类浏览</w:t>
            </w:r>
          </w:p>
        </w:tc>
        <w:tc>
          <w:tcPr>
            <w:tcW w:w="1304" w:type="dxa"/>
            <w:tcMar>
              <w:top w:w="70" w:type="dxa"/>
              <w:left w:w="80" w:type="dxa"/>
              <w:bottom w:w="70" w:type="dxa"/>
              <w:right w:w="80" w:type="dxa"/>
            </w:tcMar>
            <w:vAlign w:val="center"/>
          </w:tcPr>
          <w:p w14:paraId="29449E6C">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013E2B8F">
            <w:pPr>
              <w:spacing w:before="0" w:after="0" w:line="276" w:lineRule="auto"/>
              <w:jc w:val="center"/>
            </w:pPr>
            <w:r>
              <w:rPr>
                <w:rFonts w:ascii="Times New Roman" w:hAnsi="Times New Roman" w:eastAsia="宋体"/>
                <w:b w:val="0"/>
                <w:color w:val="000000"/>
                <w:sz w:val="15"/>
              </w:rPr>
              <w:t>BS_BOMP_0301、BS_BOMP_0401</w:t>
            </w:r>
          </w:p>
        </w:tc>
        <w:tc>
          <w:tcPr>
            <w:tcW w:w="1701" w:type="dxa"/>
            <w:tcMar>
              <w:top w:w="70" w:type="dxa"/>
              <w:left w:w="80" w:type="dxa"/>
              <w:bottom w:w="70" w:type="dxa"/>
              <w:right w:w="80" w:type="dxa"/>
            </w:tcMar>
            <w:vAlign w:val="center"/>
          </w:tcPr>
          <w:p w14:paraId="70AB87D5">
            <w:pPr>
              <w:spacing w:before="0" w:after="0" w:line="276" w:lineRule="auto"/>
              <w:jc w:val="left"/>
            </w:pPr>
            <w:r>
              <w:rPr>
                <w:rFonts w:ascii="Times New Roman" w:hAnsi="Times New Roman" w:eastAsia="宋体"/>
                <w:b w:val="0"/>
                <w:color w:val="000000"/>
                <w:sz w:val="15"/>
              </w:rPr>
              <w:t>按公司级、部门级和下级目录展示对应文件。</w:t>
            </w:r>
          </w:p>
        </w:tc>
        <w:tc>
          <w:tcPr>
            <w:tcW w:w="1020" w:type="dxa"/>
            <w:tcMar>
              <w:top w:w="70" w:type="dxa"/>
              <w:left w:w="80" w:type="dxa"/>
              <w:bottom w:w="70" w:type="dxa"/>
              <w:right w:w="80" w:type="dxa"/>
            </w:tcMar>
            <w:vAlign w:val="center"/>
          </w:tcPr>
          <w:p w14:paraId="08D084A4">
            <w:pPr>
              <w:spacing w:before="0" w:after="0" w:line="276" w:lineRule="auto"/>
              <w:jc w:val="left"/>
            </w:pPr>
            <w:r>
              <w:rPr>
                <w:rFonts w:ascii="Times New Roman" w:hAnsi="Times New Roman" w:eastAsia="宋体"/>
                <w:b w:val="0"/>
                <w:color w:val="000000"/>
                <w:sz w:val="15"/>
              </w:rPr>
              <w:t>目录、文件分区和权限信息已配置。</w:t>
            </w:r>
          </w:p>
        </w:tc>
      </w:tr>
      <w:tr w14:paraId="26D460D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3A1F686">
            <w:pPr>
              <w:spacing w:before="0" w:after="0" w:line="276" w:lineRule="auto"/>
              <w:jc w:val="center"/>
            </w:pPr>
            <w:r>
              <w:rPr>
                <w:rFonts w:ascii="Times New Roman" w:hAnsi="Times New Roman" w:eastAsia="宋体"/>
                <w:b w:val="0"/>
                <w:color w:val="000000"/>
                <w:sz w:val="15"/>
              </w:rPr>
              <w:t>BS_BOMP_0301</w:t>
            </w:r>
          </w:p>
        </w:tc>
        <w:tc>
          <w:tcPr>
            <w:tcW w:w="1417" w:type="dxa"/>
            <w:tcMar>
              <w:top w:w="70" w:type="dxa"/>
              <w:left w:w="80" w:type="dxa"/>
              <w:bottom w:w="70" w:type="dxa"/>
              <w:right w:w="80" w:type="dxa"/>
            </w:tcMar>
            <w:vAlign w:val="center"/>
          </w:tcPr>
          <w:p w14:paraId="3DAD0DDF">
            <w:pPr>
              <w:spacing w:before="0" w:after="0" w:line="276" w:lineRule="auto"/>
              <w:jc w:val="center"/>
            </w:pPr>
            <w:r>
              <w:rPr>
                <w:rFonts w:ascii="Times New Roman" w:hAnsi="Times New Roman" w:eastAsia="宋体"/>
                <w:b w:val="0"/>
                <w:color w:val="000000"/>
                <w:sz w:val="15"/>
              </w:rPr>
              <w:t>公司知识中心管理</w:t>
            </w:r>
          </w:p>
        </w:tc>
        <w:tc>
          <w:tcPr>
            <w:tcW w:w="1304" w:type="dxa"/>
            <w:tcMar>
              <w:top w:w="70" w:type="dxa"/>
              <w:left w:w="80" w:type="dxa"/>
              <w:bottom w:w="70" w:type="dxa"/>
              <w:right w:w="80" w:type="dxa"/>
            </w:tcMar>
            <w:vAlign w:val="center"/>
          </w:tcPr>
          <w:p w14:paraId="02A238E1">
            <w:pPr>
              <w:spacing w:before="0" w:after="0" w:line="276" w:lineRule="auto"/>
              <w:jc w:val="center"/>
            </w:pPr>
            <w:r>
              <w:rPr>
                <w:rFonts w:ascii="Times New Roman" w:hAnsi="Times New Roman" w:eastAsia="宋体"/>
                <w:b w:val="0"/>
                <w:color w:val="000000"/>
                <w:sz w:val="15"/>
              </w:rPr>
              <w:t>R_BOMP_01、R_BOMP_07</w:t>
            </w:r>
          </w:p>
        </w:tc>
        <w:tc>
          <w:tcPr>
            <w:tcW w:w="1417" w:type="dxa"/>
            <w:tcMar>
              <w:top w:w="70" w:type="dxa"/>
              <w:left w:w="80" w:type="dxa"/>
              <w:bottom w:w="70" w:type="dxa"/>
              <w:right w:w="80" w:type="dxa"/>
            </w:tcMar>
            <w:vAlign w:val="center"/>
          </w:tcPr>
          <w:p w14:paraId="50C1F428">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26DCCF7C">
            <w:pPr>
              <w:spacing w:before="0" w:after="0" w:line="276" w:lineRule="auto"/>
              <w:jc w:val="left"/>
            </w:pPr>
            <w:r>
              <w:rPr>
                <w:rFonts w:ascii="Times New Roman" w:hAnsi="Times New Roman" w:eastAsia="宋体"/>
                <w:b w:val="0"/>
                <w:color w:val="000000"/>
                <w:sz w:val="15"/>
              </w:rPr>
              <w:t>浏览公司知识并执行查看、下载、反馈、收藏、删除及批量操作。</w:t>
            </w:r>
          </w:p>
        </w:tc>
        <w:tc>
          <w:tcPr>
            <w:tcW w:w="1020" w:type="dxa"/>
            <w:tcMar>
              <w:top w:w="70" w:type="dxa"/>
              <w:left w:w="80" w:type="dxa"/>
              <w:bottom w:w="70" w:type="dxa"/>
              <w:right w:w="80" w:type="dxa"/>
            </w:tcMar>
            <w:vAlign w:val="center"/>
          </w:tcPr>
          <w:p w14:paraId="29C541A1">
            <w:pPr>
              <w:spacing w:before="0" w:after="0" w:line="276" w:lineRule="auto"/>
              <w:jc w:val="left"/>
            </w:pPr>
            <w:r>
              <w:rPr>
                <w:rFonts w:ascii="Times New Roman" w:hAnsi="Times New Roman" w:eastAsia="宋体"/>
                <w:b w:val="0"/>
                <w:color w:val="000000"/>
                <w:sz w:val="15"/>
              </w:rPr>
              <w:t>公司目录和文件已发布，用户具有相应权限。</w:t>
            </w:r>
          </w:p>
        </w:tc>
      </w:tr>
      <w:tr w14:paraId="1B6C70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E32A789">
            <w:pPr>
              <w:spacing w:before="0" w:after="0" w:line="276" w:lineRule="auto"/>
              <w:jc w:val="center"/>
            </w:pPr>
            <w:r>
              <w:rPr>
                <w:rFonts w:ascii="Times New Roman" w:hAnsi="Times New Roman" w:eastAsia="宋体"/>
                <w:b w:val="0"/>
                <w:color w:val="000000"/>
                <w:sz w:val="15"/>
              </w:rPr>
              <w:t>BS_BOMP_0401</w:t>
            </w:r>
          </w:p>
        </w:tc>
        <w:tc>
          <w:tcPr>
            <w:tcW w:w="1417" w:type="dxa"/>
            <w:tcMar>
              <w:top w:w="70" w:type="dxa"/>
              <w:left w:w="80" w:type="dxa"/>
              <w:bottom w:w="70" w:type="dxa"/>
              <w:right w:w="80" w:type="dxa"/>
            </w:tcMar>
            <w:vAlign w:val="center"/>
          </w:tcPr>
          <w:p w14:paraId="7FEE9CB1">
            <w:pPr>
              <w:spacing w:before="0" w:after="0" w:line="276" w:lineRule="auto"/>
              <w:jc w:val="center"/>
            </w:pPr>
            <w:r>
              <w:rPr>
                <w:rFonts w:ascii="Times New Roman" w:hAnsi="Times New Roman" w:eastAsia="宋体"/>
                <w:b w:val="0"/>
                <w:color w:val="000000"/>
                <w:sz w:val="15"/>
              </w:rPr>
              <w:t>部门知识库管理</w:t>
            </w:r>
          </w:p>
        </w:tc>
        <w:tc>
          <w:tcPr>
            <w:tcW w:w="1304" w:type="dxa"/>
            <w:tcMar>
              <w:top w:w="70" w:type="dxa"/>
              <w:left w:w="80" w:type="dxa"/>
              <w:bottom w:w="70" w:type="dxa"/>
              <w:right w:w="80" w:type="dxa"/>
            </w:tcMar>
            <w:vAlign w:val="center"/>
          </w:tcPr>
          <w:p w14:paraId="24342F90">
            <w:pPr>
              <w:spacing w:before="0" w:after="0" w:line="276" w:lineRule="auto"/>
              <w:jc w:val="center"/>
            </w:pPr>
            <w:r>
              <w:rPr>
                <w:rFonts w:ascii="Times New Roman" w:hAnsi="Times New Roman" w:eastAsia="宋体"/>
                <w:b w:val="0"/>
                <w:color w:val="000000"/>
                <w:sz w:val="15"/>
              </w:rPr>
              <w:t>R_BOMP_01、R_BOMP_02</w:t>
            </w:r>
          </w:p>
        </w:tc>
        <w:tc>
          <w:tcPr>
            <w:tcW w:w="1417" w:type="dxa"/>
            <w:tcMar>
              <w:top w:w="70" w:type="dxa"/>
              <w:left w:w="80" w:type="dxa"/>
              <w:bottom w:w="70" w:type="dxa"/>
              <w:right w:w="80" w:type="dxa"/>
            </w:tcMar>
            <w:vAlign w:val="center"/>
          </w:tcPr>
          <w:p w14:paraId="396BD67F">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627FC049">
            <w:pPr>
              <w:spacing w:before="0" w:after="0" w:line="276" w:lineRule="auto"/>
              <w:jc w:val="left"/>
            </w:pPr>
            <w:r>
              <w:rPr>
                <w:rFonts w:ascii="Times New Roman" w:hAnsi="Times New Roman" w:eastAsia="宋体"/>
                <w:b w:val="0"/>
                <w:color w:val="000000"/>
                <w:sz w:val="15"/>
              </w:rPr>
              <w:t>浏览部门知识并执行查看、下载、反馈、收藏、删除及批量操作。</w:t>
            </w:r>
          </w:p>
        </w:tc>
        <w:tc>
          <w:tcPr>
            <w:tcW w:w="1020" w:type="dxa"/>
            <w:tcMar>
              <w:top w:w="70" w:type="dxa"/>
              <w:left w:w="80" w:type="dxa"/>
              <w:bottom w:w="70" w:type="dxa"/>
              <w:right w:w="80" w:type="dxa"/>
            </w:tcMar>
            <w:vAlign w:val="center"/>
          </w:tcPr>
          <w:p w14:paraId="60BCB80D">
            <w:pPr>
              <w:spacing w:before="0" w:after="0" w:line="276" w:lineRule="auto"/>
              <w:jc w:val="left"/>
            </w:pPr>
            <w:r>
              <w:rPr>
                <w:rFonts w:ascii="Times New Roman" w:hAnsi="Times New Roman" w:eastAsia="宋体"/>
                <w:b w:val="0"/>
                <w:color w:val="000000"/>
                <w:sz w:val="15"/>
              </w:rPr>
              <w:t>部门目录和文件已发布，用户具有相应权限。</w:t>
            </w:r>
          </w:p>
        </w:tc>
      </w:tr>
      <w:tr w14:paraId="0867300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355F07DF">
            <w:pPr>
              <w:spacing w:before="0" w:after="0" w:line="276" w:lineRule="auto"/>
              <w:jc w:val="center"/>
            </w:pPr>
            <w:r>
              <w:rPr>
                <w:rFonts w:ascii="Times New Roman" w:hAnsi="Times New Roman" w:eastAsia="宋体"/>
                <w:b w:val="0"/>
                <w:color w:val="000000"/>
                <w:sz w:val="15"/>
              </w:rPr>
              <w:t>BS_BOMP_0501</w:t>
            </w:r>
          </w:p>
        </w:tc>
        <w:tc>
          <w:tcPr>
            <w:tcW w:w="1417" w:type="dxa"/>
            <w:tcMar>
              <w:top w:w="70" w:type="dxa"/>
              <w:left w:w="80" w:type="dxa"/>
              <w:bottom w:w="70" w:type="dxa"/>
              <w:right w:w="80" w:type="dxa"/>
            </w:tcMar>
            <w:vAlign w:val="center"/>
          </w:tcPr>
          <w:p w14:paraId="7554AD5F">
            <w:pPr>
              <w:spacing w:before="0" w:after="0" w:line="276" w:lineRule="auto"/>
              <w:jc w:val="center"/>
            </w:pPr>
            <w:r>
              <w:rPr>
                <w:rFonts w:ascii="Times New Roman" w:hAnsi="Times New Roman" w:eastAsia="宋体"/>
                <w:b w:val="0"/>
                <w:color w:val="000000"/>
                <w:sz w:val="15"/>
              </w:rPr>
              <w:t>文件权限管理</w:t>
            </w:r>
          </w:p>
        </w:tc>
        <w:tc>
          <w:tcPr>
            <w:tcW w:w="1304" w:type="dxa"/>
            <w:tcMar>
              <w:top w:w="70" w:type="dxa"/>
              <w:left w:w="80" w:type="dxa"/>
              <w:bottom w:w="70" w:type="dxa"/>
              <w:right w:w="80" w:type="dxa"/>
            </w:tcMar>
            <w:vAlign w:val="center"/>
          </w:tcPr>
          <w:p w14:paraId="107757CC">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36356866">
            <w:pPr>
              <w:spacing w:before="0" w:after="0" w:line="276" w:lineRule="auto"/>
              <w:jc w:val="center"/>
            </w:pPr>
            <w:r>
              <w:rPr>
                <w:rFonts w:ascii="Times New Roman" w:hAnsi="Times New Roman" w:eastAsia="宋体"/>
                <w:b w:val="0"/>
                <w:color w:val="000000"/>
                <w:sz w:val="15"/>
              </w:rPr>
              <w:t>BS_BOMP_0301、BS_BOMP_0401</w:t>
            </w:r>
          </w:p>
        </w:tc>
        <w:tc>
          <w:tcPr>
            <w:tcW w:w="1701" w:type="dxa"/>
            <w:tcMar>
              <w:top w:w="70" w:type="dxa"/>
              <w:left w:w="80" w:type="dxa"/>
              <w:bottom w:w="70" w:type="dxa"/>
              <w:right w:w="80" w:type="dxa"/>
            </w:tcMar>
            <w:vAlign w:val="center"/>
          </w:tcPr>
          <w:p w14:paraId="634CD1CE">
            <w:pPr>
              <w:spacing w:before="0" w:after="0" w:line="276" w:lineRule="auto"/>
              <w:jc w:val="left"/>
            </w:pPr>
            <w:r>
              <w:rPr>
                <w:rFonts w:ascii="Times New Roman" w:hAnsi="Times New Roman" w:eastAsia="宋体"/>
                <w:b w:val="0"/>
                <w:color w:val="000000"/>
                <w:sz w:val="15"/>
              </w:rPr>
              <w:t>查看、增加、调整或收回文件权限，并控制越权访问。</w:t>
            </w:r>
          </w:p>
        </w:tc>
        <w:tc>
          <w:tcPr>
            <w:tcW w:w="1020" w:type="dxa"/>
            <w:tcMar>
              <w:top w:w="70" w:type="dxa"/>
              <w:left w:w="80" w:type="dxa"/>
              <w:bottom w:w="70" w:type="dxa"/>
              <w:right w:w="80" w:type="dxa"/>
            </w:tcMar>
            <w:vAlign w:val="center"/>
          </w:tcPr>
          <w:p w14:paraId="2C396D3D">
            <w:pPr>
              <w:spacing w:before="0" w:after="0" w:line="276" w:lineRule="auto"/>
              <w:jc w:val="left"/>
            </w:pPr>
            <w:r>
              <w:rPr>
                <w:rFonts w:ascii="Times New Roman" w:hAnsi="Times New Roman" w:eastAsia="宋体"/>
                <w:b w:val="0"/>
                <w:color w:val="000000"/>
                <w:sz w:val="15"/>
              </w:rPr>
              <w:t>操作者具有目标文件的权限管理权。</w:t>
            </w:r>
          </w:p>
        </w:tc>
      </w:tr>
      <w:tr w14:paraId="7FEC51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22DD2C6">
            <w:pPr>
              <w:spacing w:before="0" w:after="0" w:line="276" w:lineRule="auto"/>
              <w:jc w:val="center"/>
            </w:pPr>
            <w:r>
              <w:rPr>
                <w:rFonts w:ascii="Times New Roman" w:hAnsi="Times New Roman" w:eastAsia="宋体"/>
                <w:b w:val="0"/>
                <w:color w:val="000000"/>
                <w:sz w:val="15"/>
              </w:rPr>
              <w:t>BS_BOMP_0601</w:t>
            </w:r>
          </w:p>
        </w:tc>
        <w:tc>
          <w:tcPr>
            <w:tcW w:w="1417" w:type="dxa"/>
            <w:tcMar>
              <w:top w:w="70" w:type="dxa"/>
              <w:left w:w="80" w:type="dxa"/>
              <w:bottom w:w="70" w:type="dxa"/>
              <w:right w:w="80" w:type="dxa"/>
            </w:tcMar>
            <w:vAlign w:val="center"/>
          </w:tcPr>
          <w:p w14:paraId="0D9C4EAF">
            <w:pPr>
              <w:spacing w:before="0" w:after="0" w:line="276" w:lineRule="auto"/>
              <w:jc w:val="center"/>
            </w:pPr>
            <w:r>
              <w:rPr>
                <w:rFonts w:ascii="Times New Roman" w:hAnsi="Times New Roman" w:eastAsia="宋体"/>
                <w:b w:val="0"/>
                <w:color w:val="000000"/>
                <w:sz w:val="15"/>
              </w:rPr>
              <w:t>知识审核管理</w:t>
            </w:r>
          </w:p>
        </w:tc>
        <w:tc>
          <w:tcPr>
            <w:tcW w:w="1304" w:type="dxa"/>
            <w:tcMar>
              <w:top w:w="70" w:type="dxa"/>
              <w:left w:w="80" w:type="dxa"/>
              <w:bottom w:w="70" w:type="dxa"/>
              <w:right w:w="80" w:type="dxa"/>
            </w:tcMar>
            <w:vAlign w:val="center"/>
          </w:tcPr>
          <w:p w14:paraId="7D1C502B">
            <w:pPr>
              <w:spacing w:before="0" w:after="0" w:line="276" w:lineRule="auto"/>
              <w:jc w:val="left"/>
            </w:pPr>
            <w:r>
              <w:rPr>
                <w:rFonts w:ascii="Times New Roman" w:hAnsi="Times New Roman" w:eastAsia="宋体"/>
                <w:b w:val="0"/>
                <w:color w:val="000000"/>
                <w:sz w:val="15"/>
              </w:rPr>
              <w:t>R_BOMP_01、R_BOMP_02、R_BOMP_03、R_BOMP_04、R_BOMP_05、R_BOMP_06、R_BOMP_07</w:t>
            </w:r>
          </w:p>
        </w:tc>
        <w:tc>
          <w:tcPr>
            <w:tcW w:w="1417" w:type="dxa"/>
            <w:tcMar>
              <w:top w:w="70" w:type="dxa"/>
              <w:left w:w="80" w:type="dxa"/>
              <w:bottom w:w="70" w:type="dxa"/>
              <w:right w:w="80" w:type="dxa"/>
            </w:tcMar>
            <w:vAlign w:val="center"/>
          </w:tcPr>
          <w:p w14:paraId="14092815">
            <w:pPr>
              <w:spacing w:before="0" w:after="0" w:line="276" w:lineRule="auto"/>
              <w:jc w:val="center"/>
            </w:pPr>
            <w:r>
              <w:rPr>
                <w:rFonts w:ascii="Times New Roman" w:hAnsi="Times New Roman" w:eastAsia="宋体"/>
                <w:b w:val="0"/>
                <w:color w:val="000000"/>
                <w:sz w:val="15"/>
              </w:rPr>
              <w:t>BS_BOMP_1201</w:t>
            </w:r>
          </w:p>
        </w:tc>
        <w:tc>
          <w:tcPr>
            <w:tcW w:w="1701" w:type="dxa"/>
            <w:tcMar>
              <w:top w:w="70" w:type="dxa"/>
              <w:left w:w="80" w:type="dxa"/>
              <w:bottom w:w="70" w:type="dxa"/>
              <w:right w:w="80" w:type="dxa"/>
            </w:tcMar>
            <w:vAlign w:val="center"/>
          </w:tcPr>
          <w:p w14:paraId="3E9D9A96">
            <w:pPr>
              <w:spacing w:before="0" w:after="0" w:line="276" w:lineRule="auto"/>
              <w:jc w:val="left"/>
            </w:pPr>
            <w:r>
              <w:rPr>
                <w:rFonts w:ascii="Times New Roman" w:hAnsi="Times New Roman" w:eastAsia="宋体"/>
                <w:b w:val="0"/>
                <w:color w:val="000000"/>
                <w:sz w:val="15"/>
              </w:rPr>
              <w:t>按共享目标执行部门、专业、合规和保密审核，处理退回重提并发布知识。</w:t>
            </w:r>
          </w:p>
        </w:tc>
        <w:tc>
          <w:tcPr>
            <w:tcW w:w="1020" w:type="dxa"/>
            <w:tcMar>
              <w:top w:w="70" w:type="dxa"/>
              <w:left w:w="80" w:type="dxa"/>
              <w:bottom w:w="70" w:type="dxa"/>
              <w:right w:w="80" w:type="dxa"/>
            </w:tcMar>
            <w:vAlign w:val="center"/>
          </w:tcPr>
          <w:p w14:paraId="539F06E8">
            <w:pPr>
              <w:spacing w:before="0" w:after="0" w:line="276" w:lineRule="auto"/>
              <w:jc w:val="left"/>
            </w:pPr>
            <w:r>
              <w:rPr>
                <w:rFonts w:ascii="Times New Roman" w:hAnsi="Times New Roman" w:eastAsia="宋体"/>
                <w:b w:val="0"/>
                <w:color w:val="000000"/>
                <w:sz w:val="15"/>
              </w:rPr>
              <w:t>文件已上传并完成必要信息填写。</w:t>
            </w:r>
          </w:p>
        </w:tc>
      </w:tr>
      <w:tr w14:paraId="132536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BAF8B90">
            <w:pPr>
              <w:spacing w:before="0" w:after="0" w:line="276" w:lineRule="auto"/>
              <w:jc w:val="center"/>
            </w:pPr>
            <w:r>
              <w:rPr>
                <w:rFonts w:ascii="Times New Roman" w:hAnsi="Times New Roman" w:eastAsia="宋体"/>
                <w:b w:val="0"/>
                <w:color w:val="000000"/>
                <w:sz w:val="15"/>
              </w:rPr>
              <w:t>BS_BOMP_0701</w:t>
            </w:r>
          </w:p>
        </w:tc>
        <w:tc>
          <w:tcPr>
            <w:tcW w:w="1417" w:type="dxa"/>
            <w:tcMar>
              <w:top w:w="70" w:type="dxa"/>
              <w:left w:w="80" w:type="dxa"/>
              <w:bottom w:w="70" w:type="dxa"/>
              <w:right w:w="80" w:type="dxa"/>
            </w:tcMar>
            <w:vAlign w:val="center"/>
          </w:tcPr>
          <w:p w14:paraId="0188CD7B">
            <w:pPr>
              <w:spacing w:before="0" w:after="0" w:line="276" w:lineRule="auto"/>
              <w:jc w:val="center"/>
            </w:pPr>
            <w:r>
              <w:rPr>
                <w:rFonts w:ascii="Times New Roman" w:hAnsi="Times New Roman" w:eastAsia="宋体"/>
                <w:b w:val="0"/>
                <w:color w:val="000000"/>
                <w:sz w:val="15"/>
              </w:rPr>
              <w:t>关键词检索</w:t>
            </w:r>
          </w:p>
        </w:tc>
        <w:tc>
          <w:tcPr>
            <w:tcW w:w="1304" w:type="dxa"/>
            <w:tcMar>
              <w:top w:w="70" w:type="dxa"/>
              <w:left w:w="80" w:type="dxa"/>
              <w:bottom w:w="70" w:type="dxa"/>
              <w:right w:w="80" w:type="dxa"/>
            </w:tcMar>
            <w:vAlign w:val="center"/>
          </w:tcPr>
          <w:p w14:paraId="6DE1F046">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FDEF40A">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257F472D">
            <w:pPr>
              <w:spacing w:before="0" w:after="0" w:line="276" w:lineRule="auto"/>
              <w:jc w:val="left"/>
            </w:pPr>
            <w:r>
              <w:rPr>
                <w:rFonts w:ascii="Times New Roman" w:hAnsi="Times New Roman" w:eastAsia="宋体"/>
                <w:b w:val="0"/>
                <w:color w:val="000000"/>
                <w:sz w:val="15"/>
              </w:rPr>
              <w:t>按关键词检索文件名称、基础信息和可检索正文。</w:t>
            </w:r>
          </w:p>
        </w:tc>
        <w:tc>
          <w:tcPr>
            <w:tcW w:w="1020" w:type="dxa"/>
            <w:tcMar>
              <w:top w:w="70" w:type="dxa"/>
              <w:left w:w="80" w:type="dxa"/>
              <w:bottom w:w="70" w:type="dxa"/>
              <w:right w:w="80" w:type="dxa"/>
            </w:tcMar>
            <w:vAlign w:val="center"/>
          </w:tcPr>
          <w:p w14:paraId="3643867F">
            <w:pPr>
              <w:spacing w:before="0" w:after="0" w:line="276" w:lineRule="auto"/>
              <w:jc w:val="left"/>
            </w:pPr>
            <w:r>
              <w:rPr>
                <w:rFonts w:ascii="Times New Roman" w:hAnsi="Times New Roman" w:eastAsia="宋体"/>
                <w:b w:val="0"/>
                <w:color w:val="000000"/>
                <w:sz w:val="15"/>
              </w:rPr>
              <w:t>用户已登录，检索索引已建立。</w:t>
            </w:r>
          </w:p>
        </w:tc>
      </w:tr>
      <w:tr w14:paraId="1286D8C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33158ADF">
            <w:pPr>
              <w:spacing w:before="0" w:after="0" w:line="276" w:lineRule="auto"/>
              <w:jc w:val="center"/>
            </w:pPr>
            <w:r>
              <w:rPr>
                <w:rFonts w:ascii="Times New Roman" w:hAnsi="Times New Roman" w:eastAsia="宋体"/>
                <w:b w:val="0"/>
                <w:color w:val="000000"/>
                <w:sz w:val="15"/>
              </w:rPr>
              <w:t>BS_BOMP_0702</w:t>
            </w:r>
          </w:p>
        </w:tc>
        <w:tc>
          <w:tcPr>
            <w:tcW w:w="1417" w:type="dxa"/>
            <w:tcMar>
              <w:top w:w="70" w:type="dxa"/>
              <w:left w:w="80" w:type="dxa"/>
              <w:bottom w:w="70" w:type="dxa"/>
              <w:right w:w="80" w:type="dxa"/>
            </w:tcMar>
            <w:vAlign w:val="center"/>
          </w:tcPr>
          <w:p w14:paraId="6F2DC88E">
            <w:pPr>
              <w:spacing w:before="0" w:after="0" w:line="276" w:lineRule="auto"/>
              <w:jc w:val="center"/>
            </w:pPr>
            <w:r>
              <w:rPr>
                <w:rFonts w:ascii="Times New Roman" w:hAnsi="Times New Roman" w:eastAsia="宋体"/>
                <w:b w:val="0"/>
                <w:color w:val="000000"/>
                <w:sz w:val="15"/>
              </w:rPr>
              <w:t>正文穿透检索</w:t>
            </w:r>
          </w:p>
        </w:tc>
        <w:tc>
          <w:tcPr>
            <w:tcW w:w="1304" w:type="dxa"/>
            <w:tcMar>
              <w:top w:w="70" w:type="dxa"/>
              <w:left w:w="80" w:type="dxa"/>
              <w:bottom w:w="70" w:type="dxa"/>
              <w:right w:w="80" w:type="dxa"/>
            </w:tcMar>
            <w:vAlign w:val="center"/>
          </w:tcPr>
          <w:p w14:paraId="0C4D5ADF">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E3D9C80">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37F82F6B">
            <w:pPr>
              <w:spacing w:before="0" w:after="0" w:line="276" w:lineRule="auto"/>
              <w:jc w:val="left"/>
            </w:pPr>
            <w:r>
              <w:rPr>
                <w:rFonts w:ascii="Times New Roman" w:hAnsi="Times New Roman" w:eastAsia="宋体"/>
                <w:b w:val="0"/>
                <w:color w:val="000000"/>
                <w:sz w:val="15"/>
              </w:rPr>
              <w:t>在权限范围内检索知识文件正文并返回命中位置。</w:t>
            </w:r>
          </w:p>
        </w:tc>
        <w:tc>
          <w:tcPr>
            <w:tcW w:w="1020" w:type="dxa"/>
            <w:tcMar>
              <w:top w:w="70" w:type="dxa"/>
              <w:left w:w="80" w:type="dxa"/>
              <w:bottom w:w="70" w:type="dxa"/>
              <w:right w:w="80" w:type="dxa"/>
            </w:tcMar>
            <w:vAlign w:val="center"/>
          </w:tcPr>
          <w:p w14:paraId="279B6A1F">
            <w:pPr>
              <w:spacing w:before="0" w:after="0" w:line="276" w:lineRule="auto"/>
              <w:jc w:val="left"/>
            </w:pPr>
            <w:r>
              <w:rPr>
                <w:rFonts w:ascii="Times New Roman" w:hAnsi="Times New Roman" w:eastAsia="宋体"/>
                <w:b w:val="0"/>
                <w:color w:val="000000"/>
                <w:sz w:val="15"/>
              </w:rPr>
              <w:t>文件正文已完成解析和索引。</w:t>
            </w:r>
          </w:p>
        </w:tc>
      </w:tr>
      <w:tr w14:paraId="386DCB7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6889D92">
            <w:pPr>
              <w:spacing w:before="0" w:after="0" w:line="276" w:lineRule="auto"/>
              <w:jc w:val="center"/>
            </w:pPr>
            <w:r>
              <w:rPr>
                <w:rFonts w:ascii="Times New Roman" w:hAnsi="Times New Roman" w:eastAsia="宋体"/>
                <w:b w:val="0"/>
                <w:color w:val="000000"/>
                <w:sz w:val="15"/>
              </w:rPr>
              <w:t>BS_BOMP_0703</w:t>
            </w:r>
          </w:p>
        </w:tc>
        <w:tc>
          <w:tcPr>
            <w:tcW w:w="1417" w:type="dxa"/>
            <w:tcMar>
              <w:top w:w="70" w:type="dxa"/>
              <w:left w:w="80" w:type="dxa"/>
              <w:bottom w:w="70" w:type="dxa"/>
              <w:right w:w="80" w:type="dxa"/>
            </w:tcMar>
            <w:vAlign w:val="center"/>
          </w:tcPr>
          <w:p w14:paraId="1002E551">
            <w:pPr>
              <w:spacing w:before="0" w:after="0" w:line="276" w:lineRule="auto"/>
              <w:jc w:val="center"/>
            </w:pPr>
            <w:r>
              <w:rPr>
                <w:rFonts w:ascii="Times New Roman" w:hAnsi="Times New Roman" w:eastAsia="宋体"/>
                <w:b w:val="0"/>
                <w:color w:val="000000"/>
                <w:sz w:val="15"/>
              </w:rPr>
              <w:t>模糊匹配检索</w:t>
            </w:r>
          </w:p>
        </w:tc>
        <w:tc>
          <w:tcPr>
            <w:tcW w:w="1304" w:type="dxa"/>
            <w:tcMar>
              <w:top w:w="70" w:type="dxa"/>
              <w:left w:w="80" w:type="dxa"/>
              <w:bottom w:w="70" w:type="dxa"/>
              <w:right w:w="80" w:type="dxa"/>
            </w:tcMar>
            <w:vAlign w:val="center"/>
          </w:tcPr>
          <w:p w14:paraId="53C7EFD7">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60502CCE">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7E993BEB">
            <w:pPr>
              <w:spacing w:before="0" w:after="0" w:line="276" w:lineRule="auto"/>
              <w:jc w:val="left"/>
            </w:pPr>
            <w:r>
              <w:rPr>
                <w:rFonts w:ascii="Times New Roman" w:hAnsi="Times New Roman" w:eastAsia="宋体"/>
                <w:b w:val="0"/>
                <w:color w:val="000000"/>
                <w:sz w:val="15"/>
              </w:rPr>
              <w:t>对关键词及相近文本进行模糊匹配并返回相关文件。</w:t>
            </w:r>
          </w:p>
        </w:tc>
        <w:tc>
          <w:tcPr>
            <w:tcW w:w="1020" w:type="dxa"/>
            <w:tcMar>
              <w:top w:w="70" w:type="dxa"/>
              <w:left w:w="80" w:type="dxa"/>
              <w:bottom w:w="70" w:type="dxa"/>
              <w:right w:w="80" w:type="dxa"/>
            </w:tcMar>
            <w:vAlign w:val="center"/>
          </w:tcPr>
          <w:p w14:paraId="0F5E8A15">
            <w:pPr>
              <w:spacing w:before="0" w:after="0" w:line="276" w:lineRule="auto"/>
              <w:jc w:val="left"/>
            </w:pPr>
            <w:r>
              <w:rPr>
                <w:rFonts w:ascii="Times New Roman" w:hAnsi="Times New Roman" w:eastAsia="宋体"/>
                <w:b w:val="0"/>
                <w:color w:val="000000"/>
                <w:sz w:val="15"/>
              </w:rPr>
              <w:t>用户已输入检索词。</w:t>
            </w:r>
          </w:p>
        </w:tc>
      </w:tr>
      <w:tr w14:paraId="0B9D840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4CEA026">
            <w:pPr>
              <w:spacing w:before="0" w:after="0" w:line="276" w:lineRule="auto"/>
              <w:jc w:val="center"/>
            </w:pPr>
            <w:r>
              <w:rPr>
                <w:rFonts w:ascii="Times New Roman" w:hAnsi="Times New Roman" w:eastAsia="宋体"/>
                <w:b w:val="0"/>
                <w:color w:val="000000"/>
                <w:sz w:val="15"/>
              </w:rPr>
              <w:t>BS_BOMP_0704</w:t>
            </w:r>
          </w:p>
        </w:tc>
        <w:tc>
          <w:tcPr>
            <w:tcW w:w="1417" w:type="dxa"/>
            <w:tcMar>
              <w:top w:w="70" w:type="dxa"/>
              <w:left w:w="80" w:type="dxa"/>
              <w:bottom w:w="70" w:type="dxa"/>
              <w:right w:w="80" w:type="dxa"/>
            </w:tcMar>
            <w:vAlign w:val="center"/>
          </w:tcPr>
          <w:p w14:paraId="653B199F">
            <w:pPr>
              <w:spacing w:before="0" w:after="0" w:line="276" w:lineRule="auto"/>
              <w:jc w:val="center"/>
            </w:pPr>
            <w:r>
              <w:rPr>
                <w:rFonts w:ascii="Times New Roman" w:hAnsi="Times New Roman" w:eastAsia="宋体"/>
                <w:b w:val="0"/>
                <w:color w:val="000000"/>
                <w:sz w:val="15"/>
              </w:rPr>
              <w:t>高级组合条件查询</w:t>
            </w:r>
          </w:p>
        </w:tc>
        <w:tc>
          <w:tcPr>
            <w:tcW w:w="1304" w:type="dxa"/>
            <w:tcMar>
              <w:top w:w="70" w:type="dxa"/>
              <w:left w:w="80" w:type="dxa"/>
              <w:bottom w:w="70" w:type="dxa"/>
              <w:right w:w="80" w:type="dxa"/>
            </w:tcMar>
            <w:vAlign w:val="center"/>
          </w:tcPr>
          <w:p w14:paraId="2F8E5381">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0568D0DC">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3E820793">
            <w:pPr>
              <w:spacing w:before="0" w:after="0" w:line="276" w:lineRule="auto"/>
              <w:jc w:val="left"/>
            </w:pPr>
            <w:r>
              <w:rPr>
                <w:rFonts w:ascii="Times New Roman" w:hAnsi="Times New Roman" w:eastAsia="宋体"/>
                <w:b w:val="0"/>
                <w:color w:val="000000"/>
                <w:sz w:val="15"/>
              </w:rPr>
              <w:t>按上传日期、部门、类型、公开范围和知识类型等条件组合查询。</w:t>
            </w:r>
          </w:p>
        </w:tc>
        <w:tc>
          <w:tcPr>
            <w:tcW w:w="1020" w:type="dxa"/>
            <w:tcMar>
              <w:top w:w="70" w:type="dxa"/>
              <w:left w:w="80" w:type="dxa"/>
              <w:bottom w:w="70" w:type="dxa"/>
              <w:right w:w="80" w:type="dxa"/>
            </w:tcMar>
            <w:vAlign w:val="center"/>
          </w:tcPr>
          <w:p w14:paraId="7FB16A0C">
            <w:pPr>
              <w:spacing w:before="0" w:after="0" w:line="276" w:lineRule="auto"/>
              <w:jc w:val="left"/>
            </w:pPr>
            <w:r>
              <w:rPr>
                <w:rFonts w:ascii="Times New Roman" w:hAnsi="Times New Roman" w:eastAsia="宋体"/>
                <w:b w:val="0"/>
                <w:color w:val="000000"/>
                <w:sz w:val="15"/>
              </w:rPr>
              <w:t>用户至少填写一个有效查询条件。</w:t>
            </w:r>
          </w:p>
        </w:tc>
      </w:tr>
      <w:tr w14:paraId="548473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24BDB42">
            <w:pPr>
              <w:spacing w:before="0" w:after="0" w:line="276" w:lineRule="auto"/>
              <w:jc w:val="center"/>
            </w:pPr>
            <w:r>
              <w:rPr>
                <w:rFonts w:ascii="Times New Roman" w:hAnsi="Times New Roman" w:eastAsia="宋体"/>
                <w:b w:val="0"/>
                <w:color w:val="000000"/>
                <w:sz w:val="15"/>
              </w:rPr>
              <w:t>BS_BOMP_0705</w:t>
            </w:r>
          </w:p>
        </w:tc>
        <w:tc>
          <w:tcPr>
            <w:tcW w:w="1417" w:type="dxa"/>
            <w:tcMar>
              <w:top w:w="70" w:type="dxa"/>
              <w:left w:w="80" w:type="dxa"/>
              <w:bottom w:w="70" w:type="dxa"/>
              <w:right w:w="80" w:type="dxa"/>
            </w:tcMar>
            <w:vAlign w:val="center"/>
          </w:tcPr>
          <w:p w14:paraId="010AC35F">
            <w:pPr>
              <w:spacing w:before="0" w:after="0" w:line="276" w:lineRule="auto"/>
              <w:jc w:val="center"/>
            </w:pPr>
            <w:r>
              <w:rPr>
                <w:rFonts w:ascii="Times New Roman" w:hAnsi="Times New Roman" w:eastAsia="宋体"/>
                <w:b w:val="0"/>
                <w:color w:val="000000"/>
                <w:sz w:val="15"/>
              </w:rPr>
              <w:t>检索结果权限过滤</w:t>
            </w:r>
          </w:p>
        </w:tc>
        <w:tc>
          <w:tcPr>
            <w:tcW w:w="1304" w:type="dxa"/>
            <w:tcMar>
              <w:top w:w="70" w:type="dxa"/>
              <w:left w:w="80" w:type="dxa"/>
              <w:bottom w:w="70" w:type="dxa"/>
              <w:right w:w="80" w:type="dxa"/>
            </w:tcMar>
            <w:vAlign w:val="center"/>
          </w:tcPr>
          <w:p w14:paraId="58CF7D26">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03AED10D">
            <w:pPr>
              <w:spacing w:before="0" w:after="0" w:line="276" w:lineRule="auto"/>
              <w:jc w:val="left"/>
            </w:pPr>
            <w:r>
              <w:rPr>
                <w:rFonts w:ascii="Times New Roman" w:hAnsi="Times New Roman" w:eastAsia="宋体"/>
                <w:b w:val="0"/>
                <w:color w:val="000000"/>
                <w:sz w:val="15"/>
              </w:rPr>
              <w:t>BS_BOMP_0701、BS_BOMP_0702、BS_BOMP_0703、BS_BOMP_0704</w:t>
            </w:r>
          </w:p>
        </w:tc>
        <w:tc>
          <w:tcPr>
            <w:tcW w:w="1701" w:type="dxa"/>
            <w:tcMar>
              <w:top w:w="70" w:type="dxa"/>
              <w:left w:w="80" w:type="dxa"/>
              <w:bottom w:w="70" w:type="dxa"/>
              <w:right w:w="80" w:type="dxa"/>
            </w:tcMar>
            <w:vAlign w:val="center"/>
          </w:tcPr>
          <w:p w14:paraId="12FB1E39">
            <w:pPr>
              <w:spacing w:before="0" w:after="0" w:line="276" w:lineRule="auto"/>
              <w:jc w:val="left"/>
            </w:pPr>
            <w:r>
              <w:rPr>
                <w:rFonts w:ascii="Times New Roman" w:hAnsi="Times New Roman" w:eastAsia="宋体"/>
                <w:b w:val="0"/>
                <w:color w:val="000000"/>
                <w:sz w:val="15"/>
              </w:rPr>
              <w:t>按当前用户权限过滤检索结果并控制结果摘要和文件访问。</w:t>
            </w:r>
          </w:p>
        </w:tc>
        <w:tc>
          <w:tcPr>
            <w:tcW w:w="1020" w:type="dxa"/>
            <w:tcMar>
              <w:top w:w="70" w:type="dxa"/>
              <w:left w:w="80" w:type="dxa"/>
              <w:bottom w:w="70" w:type="dxa"/>
              <w:right w:w="80" w:type="dxa"/>
            </w:tcMar>
            <w:vAlign w:val="center"/>
          </w:tcPr>
          <w:p w14:paraId="26251BF1">
            <w:pPr>
              <w:spacing w:before="0" w:after="0" w:line="276" w:lineRule="auto"/>
              <w:jc w:val="left"/>
            </w:pPr>
            <w:r>
              <w:rPr>
                <w:rFonts w:ascii="Times New Roman" w:hAnsi="Times New Roman" w:eastAsia="宋体"/>
                <w:b w:val="0"/>
                <w:color w:val="000000"/>
                <w:sz w:val="15"/>
              </w:rPr>
              <w:t>检索已返回候选结果。</w:t>
            </w:r>
          </w:p>
        </w:tc>
      </w:tr>
      <w:tr w14:paraId="074EF06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E9BB83C">
            <w:pPr>
              <w:spacing w:before="0" w:after="0" w:line="276" w:lineRule="auto"/>
              <w:jc w:val="center"/>
            </w:pPr>
            <w:r>
              <w:rPr>
                <w:rFonts w:ascii="Times New Roman" w:hAnsi="Times New Roman" w:eastAsia="宋体"/>
                <w:b w:val="0"/>
                <w:color w:val="000000"/>
                <w:sz w:val="15"/>
              </w:rPr>
              <w:t>BS_BOMP_0801</w:t>
            </w:r>
          </w:p>
        </w:tc>
        <w:tc>
          <w:tcPr>
            <w:tcW w:w="1417" w:type="dxa"/>
            <w:tcMar>
              <w:top w:w="70" w:type="dxa"/>
              <w:left w:w="80" w:type="dxa"/>
              <w:bottom w:w="70" w:type="dxa"/>
              <w:right w:w="80" w:type="dxa"/>
            </w:tcMar>
            <w:vAlign w:val="center"/>
          </w:tcPr>
          <w:p w14:paraId="3D15B925">
            <w:pPr>
              <w:spacing w:before="0" w:after="0" w:line="276" w:lineRule="auto"/>
              <w:jc w:val="center"/>
            </w:pPr>
            <w:r>
              <w:rPr>
                <w:rFonts w:ascii="Times New Roman" w:hAnsi="Times New Roman" w:eastAsia="宋体"/>
                <w:b w:val="0"/>
                <w:color w:val="000000"/>
                <w:sz w:val="15"/>
              </w:rPr>
              <w:t>临时共享网盘使用</w:t>
            </w:r>
          </w:p>
        </w:tc>
        <w:tc>
          <w:tcPr>
            <w:tcW w:w="1304" w:type="dxa"/>
            <w:tcMar>
              <w:top w:w="70" w:type="dxa"/>
              <w:left w:w="80" w:type="dxa"/>
              <w:bottom w:w="70" w:type="dxa"/>
              <w:right w:w="80" w:type="dxa"/>
            </w:tcMar>
            <w:vAlign w:val="center"/>
          </w:tcPr>
          <w:p w14:paraId="56268FCB">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4304B98">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22E7E05B">
            <w:pPr>
              <w:spacing w:before="0" w:after="0" w:line="276" w:lineRule="auto"/>
              <w:jc w:val="left"/>
            </w:pPr>
            <w:r>
              <w:rPr>
                <w:rFonts w:ascii="Times New Roman" w:hAnsi="Times New Roman" w:eastAsia="宋体"/>
                <w:b w:val="0"/>
                <w:color w:val="000000"/>
                <w:sz w:val="15"/>
              </w:rPr>
              <w:t>按权限浏览和操作个人文件、群组文件及多层级目录。</w:t>
            </w:r>
          </w:p>
        </w:tc>
        <w:tc>
          <w:tcPr>
            <w:tcW w:w="1020" w:type="dxa"/>
            <w:tcMar>
              <w:top w:w="70" w:type="dxa"/>
              <w:left w:w="80" w:type="dxa"/>
              <w:bottom w:w="70" w:type="dxa"/>
              <w:right w:w="80" w:type="dxa"/>
            </w:tcMar>
            <w:vAlign w:val="center"/>
          </w:tcPr>
          <w:p w14:paraId="0DECED0C">
            <w:pPr>
              <w:spacing w:before="0" w:after="0" w:line="276" w:lineRule="auto"/>
              <w:jc w:val="left"/>
            </w:pPr>
            <w:r>
              <w:rPr>
                <w:rFonts w:ascii="Times New Roman" w:hAnsi="Times New Roman" w:eastAsia="宋体"/>
                <w:b w:val="0"/>
                <w:color w:val="000000"/>
                <w:sz w:val="15"/>
              </w:rPr>
              <w:t>用户具有临时共享网盘访问权限。</w:t>
            </w:r>
          </w:p>
        </w:tc>
      </w:tr>
      <w:tr w14:paraId="6293BB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98BED3F">
            <w:pPr>
              <w:spacing w:before="0" w:after="0" w:line="276" w:lineRule="auto"/>
              <w:jc w:val="center"/>
            </w:pPr>
            <w:r>
              <w:rPr>
                <w:rFonts w:ascii="Times New Roman" w:hAnsi="Times New Roman" w:eastAsia="宋体"/>
                <w:b w:val="0"/>
                <w:color w:val="000000"/>
                <w:sz w:val="15"/>
              </w:rPr>
              <w:t>BS_BOMP_0901</w:t>
            </w:r>
          </w:p>
        </w:tc>
        <w:tc>
          <w:tcPr>
            <w:tcW w:w="1417" w:type="dxa"/>
            <w:tcMar>
              <w:top w:w="70" w:type="dxa"/>
              <w:left w:w="80" w:type="dxa"/>
              <w:bottom w:w="70" w:type="dxa"/>
              <w:right w:w="80" w:type="dxa"/>
            </w:tcMar>
            <w:vAlign w:val="center"/>
          </w:tcPr>
          <w:p w14:paraId="5227FD31">
            <w:pPr>
              <w:spacing w:before="0" w:after="0" w:line="276" w:lineRule="auto"/>
              <w:jc w:val="center"/>
            </w:pPr>
            <w:r>
              <w:rPr>
                <w:rFonts w:ascii="Times New Roman" w:hAnsi="Times New Roman" w:eastAsia="宋体"/>
                <w:b w:val="0"/>
                <w:color w:val="000000"/>
                <w:sz w:val="15"/>
              </w:rPr>
              <w:t>多层级文件夹申请</w:t>
            </w:r>
          </w:p>
        </w:tc>
        <w:tc>
          <w:tcPr>
            <w:tcW w:w="1304" w:type="dxa"/>
            <w:tcMar>
              <w:top w:w="70" w:type="dxa"/>
              <w:left w:w="80" w:type="dxa"/>
              <w:bottom w:w="70" w:type="dxa"/>
              <w:right w:w="80" w:type="dxa"/>
            </w:tcMar>
            <w:vAlign w:val="center"/>
          </w:tcPr>
          <w:p w14:paraId="0CF354FB">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62B1141D">
            <w:pPr>
              <w:spacing w:before="0" w:after="0" w:line="276" w:lineRule="auto"/>
              <w:jc w:val="center"/>
            </w:pPr>
            <w:r>
              <w:rPr>
                <w:rFonts w:ascii="Times New Roman" w:hAnsi="Times New Roman" w:eastAsia="宋体"/>
                <w:b w:val="0"/>
                <w:color w:val="000000"/>
                <w:sz w:val="15"/>
              </w:rPr>
              <w:t>BS_BOMP_0801</w:t>
            </w:r>
          </w:p>
        </w:tc>
        <w:tc>
          <w:tcPr>
            <w:tcW w:w="1701" w:type="dxa"/>
            <w:tcMar>
              <w:top w:w="70" w:type="dxa"/>
              <w:left w:w="80" w:type="dxa"/>
              <w:bottom w:w="70" w:type="dxa"/>
              <w:right w:w="80" w:type="dxa"/>
            </w:tcMar>
            <w:vAlign w:val="center"/>
          </w:tcPr>
          <w:p w14:paraId="4694FC23">
            <w:pPr>
              <w:spacing w:before="0" w:after="0" w:line="276" w:lineRule="auto"/>
              <w:jc w:val="left"/>
            </w:pPr>
            <w:r>
              <w:rPr>
                <w:rFonts w:ascii="Times New Roman" w:hAnsi="Times New Roman" w:eastAsia="宋体"/>
                <w:b w:val="0"/>
                <w:color w:val="000000"/>
                <w:sz w:val="15"/>
              </w:rPr>
              <w:t>提交新建文件夹申请，审批通过后在目标路径创建目录。</w:t>
            </w:r>
          </w:p>
        </w:tc>
        <w:tc>
          <w:tcPr>
            <w:tcW w:w="1020" w:type="dxa"/>
            <w:tcMar>
              <w:top w:w="70" w:type="dxa"/>
              <w:left w:w="80" w:type="dxa"/>
              <w:bottom w:w="70" w:type="dxa"/>
              <w:right w:w="80" w:type="dxa"/>
            </w:tcMar>
            <w:vAlign w:val="center"/>
          </w:tcPr>
          <w:p w14:paraId="0B68C4DA">
            <w:pPr>
              <w:spacing w:before="0" w:after="0" w:line="276" w:lineRule="auto"/>
              <w:jc w:val="left"/>
            </w:pPr>
            <w:r>
              <w:rPr>
                <w:rFonts w:ascii="Times New Roman" w:hAnsi="Times New Roman" w:eastAsia="宋体"/>
                <w:b w:val="0"/>
                <w:color w:val="000000"/>
                <w:sz w:val="15"/>
              </w:rPr>
              <w:t>申请人具有发起权限且目标路径有效。</w:t>
            </w:r>
          </w:p>
        </w:tc>
      </w:tr>
      <w:tr w14:paraId="4E383AB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B8099DD">
            <w:pPr>
              <w:spacing w:before="0" w:after="0" w:line="276" w:lineRule="auto"/>
              <w:jc w:val="center"/>
            </w:pPr>
            <w:r>
              <w:rPr>
                <w:rFonts w:ascii="Times New Roman" w:hAnsi="Times New Roman" w:eastAsia="宋体"/>
                <w:b w:val="0"/>
                <w:color w:val="000000"/>
                <w:sz w:val="15"/>
              </w:rPr>
              <w:t>BS_BOMP_1001</w:t>
            </w:r>
          </w:p>
        </w:tc>
        <w:tc>
          <w:tcPr>
            <w:tcW w:w="1417" w:type="dxa"/>
            <w:tcMar>
              <w:top w:w="70" w:type="dxa"/>
              <w:left w:w="80" w:type="dxa"/>
              <w:bottom w:w="70" w:type="dxa"/>
              <w:right w:w="80" w:type="dxa"/>
            </w:tcMar>
            <w:vAlign w:val="center"/>
          </w:tcPr>
          <w:p w14:paraId="278685D9">
            <w:pPr>
              <w:spacing w:before="0" w:after="0" w:line="276" w:lineRule="auto"/>
              <w:jc w:val="center"/>
            </w:pPr>
            <w:r>
              <w:rPr>
                <w:rFonts w:ascii="Times New Roman" w:hAnsi="Times New Roman" w:eastAsia="宋体"/>
                <w:b w:val="0"/>
                <w:color w:val="000000"/>
                <w:sz w:val="15"/>
              </w:rPr>
              <w:t>个人上传与审批管理</w:t>
            </w:r>
          </w:p>
        </w:tc>
        <w:tc>
          <w:tcPr>
            <w:tcW w:w="1304" w:type="dxa"/>
            <w:tcMar>
              <w:top w:w="70" w:type="dxa"/>
              <w:left w:w="80" w:type="dxa"/>
              <w:bottom w:w="70" w:type="dxa"/>
              <w:right w:w="80" w:type="dxa"/>
            </w:tcMar>
            <w:vAlign w:val="center"/>
          </w:tcPr>
          <w:p w14:paraId="6FE099A7">
            <w:pPr>
              <w:spacing w:before="0" w:after="0" w:line="276" w:lineRule="auto"/>
              <w:jc w:val="left"/>
            </w:pPr>
            <w:r>
              <w:rPr>
                <w:rFonts w:ascii="Times New Roman" w:hAnsi="Times New Roman" w:eastAsia="宋体"/>
                <w:b w:val="0"/>
                <w:color w:val="000000"/>
                <w:sz w:val="15"/>
              </w:rPr>
              <w:t>R_BOMP_01、R_BOMP_03、R_BOMP_04、R_BOMP_05、R_BOMP_06</w:t>
            </w:r>
          </w:p>
        </w:tc>
        <w:tc>
          <w:tcPr>
            <w:tcW w:w="1417" w:type="dxa"/>
            <w:tcMar>
              <w:top w:w="70" w:type="dxa"/>
              <w:left w:w="80" w:type="dxa"/>
              <w:bottom w:w="70" w:type="dxa"/>
              <w:right w:w="80" w:type="dxa"/>
            </w:tcMar>
            <w:vAlign w:val="center"/>
          </w:tcPr>
          <w:p w14:paraId="7CB8AB88">
            <w:pPr>
              <w:spacing w:before="0" w:after="0" w:line="276" w:lineRule="auto"/>
              <w:jc w:val="center"/>
            </w:pPr>
            <w:r>
              <w:rPr>
                <w:rFonts w:ascii="Times New Roman" w:hAnsi="Times New Roman" w:eastAsia="宋体"/>
                <w:b w:val="0"/>
                <w:color w:val="000000"/>
                <w:sz w:val="15"/>
              </w:rPr>
              <w:t>BS_BOMP_0501、BS_BOMP_0601</w:t>
            </w:r>
          </w:p>
        </w:tc>
        <w:tc>
          <w:tcPr>
            <w:tcW w:w="1701" w:type="dxa"/>
            <w:tcMar>
              <w:top w:w="70" w:type="dxa"/>
              <w:left w:w="80" w:type="dxa"/>
              <w:bottom w:w="70" w:type="dxa"/>
              <w:right w:w="80" w:type="dxa"/>
            </w:tcMar>
            <w:vAlign w:val="center"/>
          </w:tcPr>
          <w:p w14:paraId="578DCF66">
            <w:pPr>
              <w:spacing w:before="0" w:after="0" w:line="276" w:lineRule="auto"/>
              <w:jc w:val="left"/>
            </w:pPr>
            <w:r>
              <w:rPr>
                <w:rFonts w:ascii="Times New Roman" w:hAnsi="Times New Roman" w:eastAsia="宋体"/>
                <w:b w:val="0"/>
                <w:color w:val="000000"/>
                <w:sz w:val="15"/>
              </w:rPr>
              <w:t>查询个人上传文件和审核任务，处理当前环节任务并查看历史。</w:t>
            </w:r>
          </w:p>
        </w:tc>
        <w:tc>
          <w:tcPr>
            <w:tcW w:w="1020" w:type="dxa"/>
            <w:tcMar>
              <w:top w:w="70" w:type="dxa"/>
              <w:left w:w="80" w:type="dxa"/>
              <w:bottom w:w="70" w:type="dxa"/>
              <w:right w:w="80" w:type="dxa"/>
            </w:tcMar>
            <w:vAlign w:val="center"/>
          </w:tcPr>
          <w:p w14:paraId="7B810C08">
            <w:pPr>
              <w:spacing w:before="0" w:after="0" w:line="276" w:lineRule="auto"/>
              <w:jc w:val="left"/>
            </w:pPr>
            <w:r>
              <w:rPr>
                <w:rFonts w:ascii="Times New Roman" w:hAnsi="Times New Roman" w:eastAsia="宋体"/>
                <w:b w:val="0"/>
                <w:color w:val="000000"/>
                <w:sz w:val="15"/>
              </w:rPr>
              <w:t>当前账号存在上传文件或审核任务。</w:t>
            </w:r>
          </w:p>
        </w:tc>
      </w:tr>
      <w:tr w14:paraId="6BE62E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D963DC2">
            <w:pPr>
              <w:spacing w:before="0" w:after="0" w:line="276" w:lineRule="auto"/>
              <w:jc w:val="center"/>
            </w:pPr>
            <w:r>
              <w:rPr>
                <w:rFonts w:ascii="Times New Roman" w:hAnsi="Times New Roman" w:eastAsia="宋体"/>
                <w:b w:val="0"/>
                <w:color w:val="000000"/>
                <w:sz w:val="15"/>
              </w:rPr>
              <w:t>BS_BOMP_1101</w:t>
            </w:r>
          </w:p>
        </w:tc>
        <w:tc>
          <w:tcPr>
            <w:tcW w:w="1417" w:type="dxa"/>
            <w:tcMar>
              <w:top w:w="70" w:type="dxa"/>
              <w:left w:w="80" w:type="dxa"/>
              <w:bottom w:w="70" w:type="dxa"/>
              <w:right w:w="80" w:type="dxa"/>
            </w:tcMar>
            <w:vAlign w:val="center"/>
          </w:tcPr>
          <w:p w14:paraId="3689F500">
            <w:pPr>
              <w:spacing w:before="0" w:after="0" w:line="276" w:lineRule="auto"/>
              <w:jc w:val="center"/>
            </w:pPr>
            <w:r>
              <w:rPr>
                <w:rFonts w:ascii="Times New Roman" w:hAnsi="Times New Roman" w:eastAsia="宋体"/>
                <w:b w:val="0"/>
                <w:color w:val="000000"/>
                <w:sz w:val="15"/>
              </w:rPr>
              <w:t>工作规则备案</w:t>
            </w:r>
          </w:p>
        </w:tc>
        <w:tc>
          <w:tcPr>
            <w:tcW w:w="1304" w:type="dxa"/>
            <w:tcMar>
              <w:top w:w="70" w:type="dxa"/>
              <w:left w:w="80" w:type="dxa"/>
              <w:bottom w:w="70" w:type="dxa"/>
              <w:right w:w="80" w:type="dxa"/>
            </w:tcMar>
            <w:vAlign w:val="center"/>
          </w:tcPr>
          <w:p w14:paraId="065B26DC">
            <w:pPr>
              <w:spacing w:before="0" w:after="0" w:line="276" w:lineRule="auto"/>
              <w:jc w:val="center"/>
            </w:pPr>
            <w:r>
              <w:rPr>
                <w:rFonts w:ascii="Times New Roman" w:hAnsi="Times New Roman" w:eastAsia="宋体"/>
                <w:b w:val="0"/>
                <w:color w:val="000000"/>
                <w:sz w:val="15"/>
              </w:rPr>
              <w:t>R_BOMP_05、R_BOMP_06、R_BOMP_08、R_BOMP_09</w:t>
            </w:r>
          </w:p>
        </w:tc>
        <w:tc>
          <w:tcPr>
            <w:tcW w:w="1417" w:type="dxa"/>
            <w:tcMar>
              <w:top w:w="70" w:type="dxa"/>
              <w:left w:w="80" w:type="dxa"/>
              <w:bottom w:w="70" w:type="dxa"/>
              <w:right w:w="80" w:type="dxa"/>
            </w:tcMar>
            <w:vAlign w:val="center"/>
          </w:tcPr>
          <w:p w14:paraId="54FD2DE4">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19CD3904">
            <w:pPr>
              <w:spacing w:before="0" w:after="0" w:line="276" w:lineRule="auto"/>
              <w:jc w:val="left"/>
            </w:pPr>
            <w:r>
              <w:rPr>
                <w:rFonts w:ascii="Times New Roman" w:hAnsi="Times New Roman" w:eastAsia="宋体"/>
                <w:b w:val="0"/>
                <w:color w:val="000000"/>
                <w:sz w:val="15"/>
              </w:rPr>
              <w:t>发起工作规则新增、更新或废止备案并完成分级审核。</w:t>
            </w:r>
          </w:p>
        </w:tc>
        <w:tc>
          <w:tcPr>
            <w:tcW w:w="1020" w:type="dxa"/>
            <w:tcMar>
              <w:top w:w="70" w:type="dxa"/>
              <w:left w:w="80" w:type="dxa"/>
              <w:bottom w:w="70" w:type="dxa"/>
              <w:right w:w="80" w:type="dxa"/>
            </w:tcMar>
            <w:vAlign w:val="center"/>
          </w:tcPr>
          <w:p w14:paraId="7262BFA1">
            <w:pPr>
              <w:spacing w:before="0" w:after="0" w:line="276" w:lineRule="auto"/>
              <w:jc w:val="left"/>
            </w:pPr>
            <w:r>
              <w:rPr>
                <w:rFonts w:ascii="Times New Roman" w:hAnsi="Times New Roman" w:eastAsia="宋体"/>
                <w:b w:val="0"/>
                <w:color w:val="000000"/>
                <w:sz w:val="15"/>
              </w:rPr>
              <w:t>编制部门用户具有备案权限。</w:t>
            </w:r>
          </w:p>
        </w:tc>
      </w:tr>
      <w:tr w14:paraId="7F953F4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59DF5BC">
            <w:pPr>
              <w:spacing w:before="0" w:after="0" w:line="276" w:lineRule="auto"/>
              <w:jc w:val="center"/>
            </w:pPr>
            <w:r>
              <w:rPr>
                <w:rFonts w:ascii="Times New Roman" w:hAnsi="Times New Roman" w:eastAsia="宋体"/>
                <w:b w:val="0"/>
                <w:color w:val="000000"/>
                <w:sz w:val="15"/>
              </w:rPr>
              <w:t>BS_BOMP_1201</w:t>
            </w:r>
          </w:p>
        </w:tc>
        <w:tc>
          <w:tcPr>
            <w:tcW w:w="1417" w:type="dxa"/>
            <w:tcMar>
              <w:top w:w="70" w:type="dxa"/>
              <w:left w:w="80" w:type="dxa"/>
              <w:bottom w:w="70" w:type="dxa"/>
              <w:right w:w="80" w:type="dxa"/>
            </w:tcMar>
            <w:vAlign w:val="center"/>
          </w:tcPr>
          <w:p w14:paraId="59DB16C4">
            <w:pPr>
              <w:spacing w:before="0" w:after="0" w:line="276" w:lineRule="auto"/>
              <w:jc w:val="center"/>
            </w:pPr>
            <w:r>
              <w:rPr>
                <w:rFonts w:ascii="Times New Roman" w:hAnsi="Times New Roman" w:eastAsia="宋体"/>
                <w:b w:val="0"/>
                <w:color w:val="000000"/>
                <w:sz w:val="15"/>
              </w:rPr>
              <w:t>重复文件校验</w:t>
            </w:r>
          </w:p>
        </w:tc>
        <w:tc>
          <w:tcPr>
            <w:tcW w:w="1304" w:type="dxa"/>
            <w:tcMar>
              <w:top w:w="70" w:type="dxa"/>
              <w:left w:w="80" w:type="dxa"/>
              <w:bottom w:w="70" w:type="dxa"/>
              <w:right w:w="80" w:type="dxa"/>
            </w:tcMar>
            <w:vAlign w:val="center"/>
          </w:tcPr>
          <w:p w14:paraId="7BC351B3">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02F2D3A2">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74015810">
            <w:pPr>
              <w:spacing w:before="0" w:after="0" w:line="276" w:lineRule="auto"/>
              <w:jc w:val="left"/>
            </w:pPr>
            <w:r>
              <w:rPr>
                <w:rFonts w:ascii="Times New Roman" w:hAnsi="Times New Roman" w:eastAsia="宋体"/>
                <w:b w:val="0"/>
                <w:color w:val="000000"/>
                <w:sz w:val="15"/>
              </w:rPr>
              <w:t>比对待上传文件与已有文件并提示完全相同或高度相似结果。</w:t>
            </w:r>
          </w:p>
        </w:tc>
        <w:tc>
          <w:tcPr>
            <w:tcW w:w="1020" w:type="dxa"/>
            <w:tcMar>
              <w:top w:w="70" w:type="dxa"/>
              <w:left w:w="80" w:type="dxa"/>
              <w:bottom w:w="70" w:type="dxa"/>
              <w:right w:w="80" w:type="dxa"/>
            </w:tcMar>
            <w:vAlign w:val="center"/>
          </w:tcPr>
          <w:p w14:paraId="57D089F0">
            <w:pPr>
              <w:spacing w:before="0" w:after="0" w:line="276" w:lineRule="auto"/>
              <w:jc w:val="left"/>
            </w:pPr>
            <w:r>
              <w:rPr>
                <w:rFonts w:ascii="Times New Roman" w:hAnsi="Times New Roman" w:eastAsia="宋体"/>
                <w:b w:val="0"/>
                <w:color w:val="000000"/>
                <w:sz w:val="15"/>
              </w:rPr>
              <w:t>用户具有上传权限并已选择文件。</w:t>
            </w:r>
          </w:p>
        </w:tc>
      </w:tr>
      <w:tr w14:paraId="51C5030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F248F6F">
            <w:pPr>
              <w:spacing w:before="0" w:after="0" w:line="276" w:lineRule="auto"/>
              <w:jc w:val="center"/>
            </w:pPr>
            <w:r>
              <w:rPr>
                <w:rFonts w:ascii="Times New Roman" w:hAnsi="Times New Roman" w:eastAsia="宋体"/>
                <w:b w:val="0"/>
                <w:color w:val="000000"/>
                <w:sz w:val="15"/>
              </w:rPr>
              <w:t>BS_BOMP_1301</w:t>
            </w:r>
          </w:p>
        </w:tc>
        <w:tc>
          <w:tcPr>
            <w:tcW w:w="1417" w:type="dxa"/>
            <w:tcMar>
              <w:top w:w="70" w:type="dxa"/>
              <w:left w:w="80" w:type="dxa"/>
              <w:bottom w:w="70" w:type="dxa"/>
              <w:right w:w="80" w:type="dxa"/>
            </w:tcMar>
            <w:vAlign w:val="center"/>
          </w:tcPr>
          <w:p w14:paraId="54F66E26">
            <w:pPr>
              <w:spacing w:before="0" w:after="0" w:line="276" w:lineRule="auto"/>
              <w:jc w:val="center"/>
            </w:pPr>
            <w:r>
              <w:rPr>
                <w:rFonts w:ascii="Times New Roman" w:hAnsi="Times New Roman" w:eastAsia="宋体"/>
                <w:b w:val="0"/>
                <w:color w:val="000000"/>
                <w:sz w:val="15"/>
              </w:rPr>
              <w:t>群组文件管理</w:t>
            </w:r>
          </w:p>
        </w:tc>
        <w:tc>
          <w:tcPr>
            <w:tcW w:w="1304" w:type="dxa"/>
            <w:tcMar>
              <w:top w:w="70" w:type="dxa"/>
              <w:left w:w="80" w:type="dxa"/>
              <w:bottom w:w="70" w:type="dxa"/>
              <w:right w:w="80" w:type="dxa"/>
            </w:tcMar>
            <w:vAlign w:val="center"/>
          </w:tcPr>
          <w:p w14:paraId="6EF7E908">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1D409173">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79A555CF">
            <w:pPr>
              <w:spacing w:before="0" w:after="0" w:line="276" w:lineRule="auto"/>
              <w:jc w:val="left"/>
            </w:pPr>
            <w:r>
              <w:rPr>
                <w:rFonts w:ascii="Times New Roman" w:hAnsi="Times New Roman" w:eastAsia="宋体"/>
                <w:b w:val="0"/>
                <w:color w:val="000000"/>
                <w:sz w:val="15"/>
              </w:rPr>
              <w:t>维护群组文件夹成员、权限和父子文件夹权限继承。</w:t>
            </w:r>
          </w:p>
        </w:tc>
        <w:tc>
          <w:tcPr>
            <w:tcW w:w="1020" w:type="dxa"/>
            <w:tcMar>
              <w:top w:w="70" w:type="dxa"/>
              <w:left w:w="80" w:type="dxa"/>
              <w:bottom w:w="70" w:type="dxa"/>
              <w:right w:w="80" w:type="dxa"/>
            </w:tcMar>
            <w:vAlign w:val="center"/>
          </w:tcPr>
          <w:p w14:paraId="13FD7AD6">
            <w:pPr>
              <w:spacing w:before="0" w:after="0" w:line="276" w:lineRule="auto"/>
              <w:jc w:val="left"/>
            </w:pPr>
            <w:r>
              <w:rPr>
                <w:rFonts w:ascii="Times New Roman" w:hAnsi="Times New Roman" w:eastAsia="宋体"/>
                <w:b w:val="0"/>
                <w:color w:val="000000"/>
                <w:sz w:val="15"/>
              </w:rPr>
              <w:t>群组和目标文件夹已创建。</w:t>
            </w:r>
          </w:p>
        </w:tc>
      </w:tr>
    </w:tbl>
    <w:p w14:paraId="476EA621">
      <w:pPr>
        <w:pStyle w:val="3086"/>
      </w:pPr>
      <w:bookmarkStart w:id="22" w:name="_Toc15024"/>
      <w:r>
        <w:t>4.5.2 业务活动分项说明</w:t>
      </w:r>
      <w:bookmarkEnd w:id="22"/>
    </w:p>
    <w:p w14:paraId="31EB122C">
      <w:pPr>
        <w:keepNext/>
        <w:spacing w:before="150" w:after="100"/>
        <w:jc w:val="center"/>
      </w:pPr>
      <w:r>
        <w:rPr>
          <w:rFonts w:ascii="黑体" w:hAnsi="黑体" w:eastAsia="黑体"/>
          <w:color w:val="000000"/>
          <w:sz w:val="18"/>
        </w:rPr>
        <w:t>表 4-3 BOMP知识共享中心业务步骤清单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2935BC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417" w:type="dxa"/>
            <w:shd w:val="clear" w:color="auto" w:fill="BFBFBF"/>
            <w:tcMar>
              <w:top w:w="70" w:type="dxa"/>
              <w:left w:w="80" w:type="dxa"/>
              <w:bottom w:w="70" w:type="dxa"/>
              <w:right w:w="80" w:type="dxa"/>
            </w:tcMar>
            <w:vAlign w:val="center"/>
          </w:tcPr>
          <w:p w14:paraId="430CBEB9">
            <w:pPr>
              <w:spacing w:before="0" w:after="0" w:line="276" w:lineRule="auto"/>
              <w:jc w:val="center"/>
            </w:pPr>
            <w:r>
              <w:rPr>
                <w:rFonts w:ascii="Times New Roman" w:hAnsi="Times New Roman" w:eastAsia="宋体"/>
                <w:b/>
                <w:color w:val="000000"/>
                <w:sz w:val="15"/>
              </w:rPr>
              <w:t>业务步骤编号</w:t>
            </w:r>
          </w:p>
        </w:tc>
        <w:tc>
          <w:tcPr>
            <w:tcW w:w="1417" w:type="dxa"/>
            <w:shd w:val="clear" w:color="auto" w:fill="BFBFBF"/>
            <w:tcMar>
              <w:top w:w="70" w:type="dxa"/>
              <w:left w:w="80" w:type="dxa"/>
              <w:bottom w:w="70" w:type="dxa"/>
              <w:right w:w="80" w:type="dxa"/>
            </w:tcMar>
            <w:vAlign w:val="center"/>
          </w:tcPr>
          <w:p w14:paraId="4946D320">
            <w:pPr>
              <w:spacing w:before="0" w:after="0" w:line="276" w:lineRule="auto"/>
              <w:jc w:val="center"/>
            </w:pPr>
            <w:r>
              <w:rPr>
                <w:rFonts w:ascii="Times New Roman" w:hAnsi="Times New Roman" w:eastAsia="宋体"/>
                <w:b/>
                <w:color w:val="000000"/>
                <w:sz w:val="15"/>
              </w:rPr>
              <w:t>业务步骤名称</w:t>
            </w:r>
          </w:p>
        </w:tc>
        <w:tc>
          <w:tcPr>
            <w:tcW w:w="1361" w:type="dxa"/>
            <w:shd w:val="clear" w:color="auto" w:fill="BFBFBF"/>
            <w:tcMar>
              <w:top w:w="70" w:type="dxa"/>
              <w:left w:w="80" w:type="dxa"/>
              <w:bottom w:w="70" w:type="dxa"/>
              <w:right w:w="80" w:type="dxa"/>
            </w:tcMar>
            <w:vAlign w:val="center"/>
          </w:tcPr>
          <w:p w14:paraId="397C783E">
            <w:pPr>
              <w:spacing w:before="0" w:after="0" w:line="276" w:lineRule="auto"/>
              <w:jc w:val="center"/>
            </w:pPr>
            <w:r>
              <w:rPr>
                <w:rFonts w:ascii="Times New Roman" w:hAnsi="Times New Roman" w:eastAsia="宋体"/>
                <w:b/>
                <w:color w:val="000000"/>
                <w:sz w:val="15"/>
              </w:rPr>
              <w:t>输入业务信息编号</w:t>
            </w:r>
          </w:p>
        </w:tc>
        <w:tc>
          <w:tcPr>
            <w:tcW w:w="1247" w:type="dxa"/>
            <w:shd w:val="clear" w:color="auto" w:fill="BFBFBF"/>
            <w:tcMar>
              <w:top w:w="70" w:type="dxa"/>
              <w:left w:w="80" w:type="dxa"/>
              <w:bottom w:w="70" w:type="dxa"/>
              <w:right w:w="80" w:type="dxa"/>
            </w:tcMar>
            <w:vAlign w:val="center"/>
          </w:tcPr>
          <w:p w14:paraId="5C18D42F">
            <w:pPr>
              <w:spacing w:before="0" w:after="0" w:line="276" w:lineRule="auto"/>
              <w:jc w:val="center"/>
            </w:pPr>
            <w:r>
              <w:rPr>
                <w:rFonts w:ascii="Times New Roman" w:hAnsi="Times New Roman" w:eastAsia="宋体"/>
                <w:b/>
                <w:color w:val="000000"/>
                <w:sz w:val="15"/>
              </w:rPr>
              <w:t>输出业务信息编号</w:t>
            </w:r>
          </w:p>
        </w:tc>
        <w:tc>
          <w:tcPr>
            <w:tcW w:w="1814" w:type="dxa"/>
            <w:shd w:val="clear" w:color="auto" w:fill="BFBFBF"/>
            <w:tcMar>
              <w:top w:w="70" w:type="dxa"/>
              <w:left w:w="80" w:type="dxa"/>
              <w:bottom w:w="70" w:type="dxa"/>
              <w:right w:w="80" w:type="dxa"/>
            </w:tcMar>
            <w:vAlign w:val="center"/>
          </w:tcPr>
          <w:p w14:paraId="141141CD">
            <w:pPr>
              <w:spacing w:before="0" w:after="0" w:line="276" w:lineRule="auto"/>
              <w:jc w:val="center"/>
            </w:pPr>
            <w:r>
              <w:rPr>
                <w:rFonts w:ascii="Times New Roman" w:hAnsi="Times New Roman" w:eastAsia="宋体"/>
                <w:b/>
                <w:color w:val="000000"/>
                <w:sz w:val="15"/>
              </w:rPr>
              <w:t>业务步骤内容描述</w:t>
            </w:r>
          </w:p>
        </w:tc>
        <w:tc>
          <w:tcPr>
            <w:tcW w:w="1020" w:type="dxa"/>
            <w:shd w:val="clear" w:color="auto" w:fill="BFBFBF"/>
            <w:tcMar>
              <w:top w:w="70" w:type="dxa"/>
              <w:left w:w="80" w:type="dxa"/>
              <w:bottom w:w="70" w:type="dxa"/>
              <w:right w:w="80" w:type="dxa"/>
            </w:tcMar>
            <w:vAlign w:val="center"/>
          </w:tcPr>
          <w:p w14:paraId="24594714">
            <w:pPr>
              <w:spacing w:before="0" w:after="0" w:line="276" w:lineRule="auto"/>
              <w:jc w:val="center"/>
            </w:pPr>
            <w:r>
              <w:rPr>
                <w:rFonts w:ascii="Times New Roman" w:hAnsi="Times New Roman" w:eastAsia="宋体"/>
                <w:b/>
                <w:color w:val="000000"/>
                <w:sz w:val="15"/>
              </w:rPr>
              <w:t>前置条件</w:t>
            </w:r>
          </w:p>
        </w:tc>
      </w:tr>
      <w:tr w14:paraId="74EB1C7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74DC7DB5">
            <w:pPr>
              <w:spacing w:before="0" w:after="0" w:line="276" w:lineRule="auto"/>
              <w:jc w:val="center"/>
            </w:pPr>
            <w:r>
              <w:rPr>
                <w:rFonts w:ascii="Times New Roman" w:hAnsi="Times New Roman" w:eastAsia="宋体"/>
                <w:b w:val="0"/>
                <w:color w:val="000000"/>
                <w:sz w:val="15"/>
              </w:rPr>
              <w:t>BS_BOMP_0101</w:t>
            </w:r>
          </w:p>
        </w:tc>
        <w:tc>
          <w:tcPr>
            <w:tcW w:w="1417" w:type="dxa"/>
            <w:tcMar>
              <w:top w:w="70" w:type="dxa"/>
              <w:left w:w="80" w:type="dxa"/>
              <w:bottom w:w="70" w:type="dxa"/>
              <w:right w:w="80" w:type="dxa"/>
            </w:tcMar>
            <w:vAlign w:val="center"/>
          </w:tcPr>
          <w:p w14:paraId="62D975D1">
            <w:pPr>
              <w:spacing w:before="0" w:after="0" w:line="276" w:lineRule="auto"/>
              <w:jc w:val="center"/>
            </w:pPr>
            <w:r>
              <w:rPr>
                <w:rFonts w:ascii="Times New Roman" w:hAnsi="Times New Roman" w:eastAsia="宋体"/>
                <w:b w:val="0"/>
                <w:color w:val="000000"/>
                <w:sz w:val="15"/>
              </w:rPr>
              <w:t>共享中心首页访问</w:t>
            </w:r>
          </w:p>
        </w:tc>
        <w:tc>
          <w:tcPr>
            <w:tcW w:w="1361" w:type="dxa"/>
            <w:tcMar>
              <w:top w:w="70" w:type="dxa"/>
              <w:left w:w="80" w:type="dxa"/>
              <w:bottom w:w="70" w:type="dxa"/>
              <w:right w:w="80" w:type="dxa"/>
            </w:tcMar>
            <w:vAlign w:val="center"/>
          </w:tcPr>
          <w:p w14:paraId="4120FBE0">
            <w:pPr>
              <w:spacing w:before="0" w:after="0" w:line="276" w:lineRule="auto"/>
              <w:jc w:val="center"/>
            </w:pPr>
            <w:r>
              <w:rPr>
                <w:rFonts w:ascii="Times New Roman" w:hAnsi="Times New Roman" w:eastAsia="宋体"/>
                <w:b w:val="0"/>
                <w:color w:val="000000"/>
                <w:sz w:val="15"/>
              </w:rPr>
              <w:t>P_BOMP_01、P_BOMP_12</w:t>
            </w:r>
          </w:p>
        </w:tc>
        <w:tc>
          <w:tcPr>
            <w:tcW w:w="1247" w:type="dxa"/>
            <w:tcMar>
              <w:top w:w="70" w:type="dxa"/>
              <w:left w:w="80" w:type="dxa"/>
              <w:bottom w:w="70" w:type="dxa"/>
              <w:right w:w="80" w:type="dxa"/>
            </w:tcMar>
            <w:vAlign w:val="center"/>
          </w:tcPr>
          <w:p w14:paraId="6935964B">
            <w:pPr>
              <w:spacing w:before="0" w:after="0" w:line="276" w:lineRule="auto"/>
              <w:jc w:val="center"/>
            </w:pPr>
            <w:r>
              <w:rPr>
                <w:rFonts w:ascii="Times New Roman" w:hAnsi="Times New Roman" w:eastAsia="宋体"/>
                <w:b w:val="0"/>
                <w:color w:val="000000"/>
                <w:sz w:val="15"/>
              </w:rPr>
              <w:t>P_BOMP_12</w:t>
            </w:r>
          </w:p>
        </w:tc>
        <w:tc>
          <w:tcPr>
            <w:tcW w:w="1814" w:type="dxa"/>
            <w:tcMar>
              <w:top w:w="70" w:type="dxa"/>
              <w:left w:w="80" w:type="dxa"/>
              <w:bottom w:w="70" w:type="dxa"/>
              <w:right w:w="80" w:type="dxa"/>
            </w:tcMar>
            <w:vAlign w:val="center"/>
          </w:tcPr>
          <w:p w14:paraId="380319AF">
            <w:pPr>
              <w:spacing w:before="0" w:after="0" w:line="276" w:lineRule="auto"/>
              <w:jc w:val="left"/>
            </w:pPr>
            <w:r>
              <w:rPr>
                <w:rFonts w:ascii="Times New Roman" w:hAnsi="Times New Roman" w:eastAsia="宋体"/>
                <w:b w:val="0"/>
                <w:color w:val="000000"/>
                <w:sz w:val="15"/>
              </w:rPr>
              <w:t>加载首页栏目、快捷入口和导航层级。</w:t>
            </w:r>
          </w:p>
        </w:tc>
        <w:tc>
          <w:tcPr>
            <w:tcW w:w="1020" w:type="dxa"/>
            <w:tcMar>
              <w:top w:w="70" w:type="dxa"/>
              <w:left w:w="80" w:type="dxa"/>
              <w:bottom w:w="70" w:type="dxa"/>
              <w:right w:w="80" w:type="dxa"/>
            </w:tcMar>
            <w:vAlign w:val="center"/>
          </w:tcPr>
          <w:p w14:paraId="3D87D64C">
            <w:pPr>
              <w:spacing w:before="0" w:after="0" w:line="276" w:lineRule="auto"/>
              <w:jc w:val="left"/>
            </w:pPr>
            <w:r>
              <w:rPr>
                <w:rFonts w:ascii="Times New Roman" w:hAnsi="Times New Roman" w:eastAsia="宋体"/>
                <w:b w:val="0"/>
                <w:color w:val="000000"/>
                <w:sz w:val="15"/>
              </w:rPr>
              <w:t>用户已登录且首页配置已生效。</w:t>
            </w:r>
          </w:p>
        </w:tc>
      </w:tr>
      <w:tr w14:paraId="5CBF689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1F6D40B">
            <w:pPr>
              <w:spacing w:before="0" w:after="0" w:line="276" w:lineRule="auto"/>
              <w:jc w:val="center"/>
            </w:pPr>
            <w:r>
              <w:rPr>
                <w:rFonts w:ascii="Times New Roman" w:hAnsi="Times New Roman" w:eastAsia="宋体"/>
                <w:b w:val="0"/>
                <w:color w:val="000000"/>
                <w:sz w:val="15"/>
              </w:rPr>
              <w:t>BS_BOMP_0201</w:t>
            </w:r>
          </w:p>
        </w:tc>
        <w:tc>
          <w:tcPr>
            <w:tcW w:w="1417" w:type="dxa"/>
            <w:tcMar>
              <w:top w:w="70" w:type="dxa"/>
              <w:left w:w="80" w:type="dxa"/>
              <w:bottom w:w="70" w:type="dxa"/>
              <w:right w:w="80" w:type="dxa"/>
            </w:tcMar>
            <w:vAlign w:val="center"/>
          </w:tcPr>
          <w:p w14:paraId="59D3AEBA">
            <w:pPr>
              <w:spacing w:before="0" w:after="0" w:line="276" w:lineRule="auto"/>
              <w:jc w:val="center"/>
            </w:pPr>
            <w:r>
              <w:rPr>
                <w:rFonts w:ascii="Times New Roman" w:hAnsi="Times New Roman" w:eastAsia="宋体"/>
                <w:b w:val="0"/>
                <w:color w:val="000000"/>
                <w:sz w:val="15"/>
              </w:rPr>
              <w:t>文件分级分类浏览</w:t>
            </w:r>
          </w:p>
        </w:tc>
        <w:tc>
          <w:tcPr>
            <w:tcW w:w="1361" w:type="dxa"/>
            <w:tcMar>
              <w:top w:w="70" w:type="dxa"/>
              <w:left w:w="80" w:type="dxa"/>
              <w:bottom w:w="70" w:type="dxa"/>
              <w:right w:w="80" w:type="dxa"/>
            </w:tcMar>
            <w:vAlign w:val="center"/>
          </w:tcPr>
          <w:p w14:paraId="74538DD7">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72149804">
            <w:pPr>
              <w:spacing w:before="0" w:after="0" w:line="276" w:lineRule="auto"/>
              <w:jc w:val="center"/>
            </w:pPr>
            <w:r>
              <w:rPr>
                <w:rFonts w:ascii="Times New Roman" w:hAnsi="Times New Roman" w:eastAsia="宋体"/>
                <w:b w:val="0"/>
                <w:color w:val="000000"/>
                <w:sz w:val="15"/>
              </w:rPr>
              <w:t>P_BOMP_02、P_BOMP_03</w:t>
            </w:r>
          </w:p>
        </w:tc>
        <w:tc>
          <w:tcPr>
            <w:tcW w:w="1814" w:type="dxa"/>
            <w:tcMar>
              <w:top w:w="70" w:type="dxa"/>
              <w:left w:w="80" w:type="dxa"/>
              <w:bottom w:w="70" w:type="dxa"/>
              <w:right w:w="80" w:type="dxa"/>
            </w:tcMar>
            <w:vAlign w:val="center"/>
          </w:tcPr>
          <w:p w14:paraId="6F5F4D95">
            <w:pPr>
              <w:spacing w:before="0" w:after="0" w:line="276" w:lineRule="auto"/>
              <w:jc w:val="left"/>
            </w:pPr>
            <w:r>
              <w:rPr>
                <w:rFonts w:ascii="Times New Roman" w:hAnsi="Times New Roman" w:eastAsia="宋体"/>
                <w:b w:val="0"/>
                <w:color w:val="000000"/>
                <w:sz w:val="15"/>
              </w:rPr>
              <w:t>按公司级、部门级和下级目录展示对应文件。</w:t>
            </w:r>
          </w:p>
        </w:tc>
        <w:tc>
          <w:tcPr>
            <w:tcW w:w="1020" w:type="dxa"/>
            <w:tcMar>
              <w:top w:w="70" w:type="dxa"/>
              <w:left w:w="80" w:type="dxa"/>
              <w:bottom w:w="70" w:type="dxa"/>
              <w:right w:w="80" w:type="dxa"/>
            </w:tcMar>
            <w:vAlign w:val="center"/>
          </w:tcPr>
          <w:p w14:paraId="06FD6D7F">
            <w:pPr>
              <w:spacing w:before="0" w:after="0" w:line="276" w:lineRule="auto"/>
              <w:jc w:val="left"/>
            </w:pPr>
            <w:r>
              <w:rPr>
                <w:rFonts w:ascii="Times New Roman" w:hAnsi="Times New Roman" w:eastAsia="宋体"/>
                <w:b w:val="0"/>
                <w:color w:val="000000"/>
                <w:sz w:val="15"/>
              </w:rPr>
              <w:t>目录、文件分区和权限信息已配置。</w:t>
            </w:r>
          </w:p>
        </w:tc>
      </w:tr>
      <w:tr w14:paraId="0A62E7B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75E21690">
            <w:pPr>
              <w:spacing w:before="0" w:after="0" w:line="276" w:lineRule="auto"/>
              <w:jc w:val="center"/>
            </w:pPr>
            <w:r>
              <w:rPr>
                <w:rFonts w:ascii="Times New Roman" w:hAnsi="Times New Roman" w:eastAsia="宋体"/>
                <w:b w:val="0"/>
                <w:color w:val="000000"/>
                <w:sz w:val="15"/>
              </w:rPr>
              <w:t>BS_BOMP_0301</w:t>
            </w:r>
          </w:p>
        </w:tc>
        <w:tc>
          <w:tcPr>
            <w:tcW w:w="1417" w:type="dxa"/>
            <w:tcMar>
              <w:top w:w="70" w:type="dxa"/>
              <w:left w:w="80" w:type="dxa"/>
              <w:bottom w:w="70" w:type="dxa"/>
              <w:right w:w="80" w:type="dxa"/>
            </w:tcMar>
            <w:vAlign w:val="center"/>
          </w:tcPr>
          <w:p w14:paraId="23C301BC">
            <w:pPr>
              <w:spacing w:before="0" w:after="0" w:line="276" w:lineRule="auto"/>
              <w:jc w:val="center"/>
            </w:pPr>
            <w:r>
              <w:rPr>
                <w:rFonts w:ascii="Times New Roman" w:hAnsi="Times New Roman" w:eastAsia="宋体"/>
                <w:b w:val="0"/>
                <w:color w:val="000000"/>
                <w:sz w:val="15"/>
              </w:rPr>
              <w:t>公司知识中心管理</w:t>
            </w:r>
          </w:p>
        </w:tc>
        <w:tc>
          <w:tcPr>
            <w:tcW w:w="1361" w:type="dxa"/>
            <w:tcMar>
              <w:top w:w="70" w:type="dxa"/>
              <w:left w:w="80" w:type="dxa"/>
              <w:bottom w:w="70" w:type="dxa"/>
              <w:right w:w="80" w:type="dxa"/>
            </w:tcMar>
            <w:vAlign w:val="center"/>
          </w:tcPr>
          <w:p w14:paraId="580C6616">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395A79AD">
            <w:pPr>
              <w:spacing w:before="0" w:after="0" w:line="276" w:lineRule="auto"/>
              <w:jc w:val="center"/>
            </w:pPr>
            <w:r>
              <w:rPr>
                <w:rFonts w:ascii="Times New Roman" w:hAnsi="Times New Roman" w:eastAsia="宋体"/>
                <w:b w:val="0"/>
                <w:color w:val="000000"/>
                <w:sz w:val="15"/>
              </w:rPr>
              <w:t>P_BOMP_02</w:t>
            </w:r>
          </w:p>
        </w:tc>
        <w:tc>
          <w:tcPr>
            <w:tcW w:w="1814" w:type="dxa"/>
            <w:tcMar>
              <w:top w:w="70" w:type="dxa"/>
              <w:left w:w="80" w:type="dxa"/>
              <w:bottom w:w="70" w:type="dxa"/>
              <w:right w:w="80" w:type="dxa"/>
            </w:tcMar>
            <w:vAlign w:val="center"/>
          </w:tcPr>
          <w:p w14:paraId="24B35069">
            <w:pPr>
              <w:spacing w:before="0" w:after="0" w:line="276" w:lineRule="auto"/>
              <w:jc w:val="left"/>
            </w:pPr>
            <w:r>
              <w:rPr>
                <w:rFonts w:ascii="Times New Roman" w:hAnsi="Times New Roman" w:eastAsia="宋体"/>
                <w:b w:val="0"/>
                <w:color w:val="000000"/>
                <w:sz w:val="15"/>
              </w:rPr>
              <w:t>浏览公司知识并执行查看、下载、反馈、收藏、删除及批量操作。</w:t>
            </w:r>
          </w:p>
        </w:tc>
        <w:tc>
          <w:tcPr>
            <w:tcW w:w="1020" w:type="dxa"/>
            <w:tcMar>
              <w:top w:w="70" w:type="dxa"/>
              <w:left w:w="80" w:type="dxa"/>
              <w:bottom w:w="70" w:type="dxa"/>
              <w:right w:w="80" w:type="dxa"/>
            </w:tcMar>
            <w:vAlign w:val="center"/>
          </w:tcPr>
          <w:p w14:paraId="6109174A">
            <w:pPr>
              <w:spacing w:before="0" w:after="0" w:line="276" w:lineRule="auto"/>
              <w:jc w:val="left"/>
            </w:pPr>
            <w:r>
              <w:rPr>
                <w:rFonts w:ascii="Times New Roman" w:hAnsi="Times New Roman" w:eastAsia="宋体"/>
                <w:b w:val="0"/>
                <w:color w:val="000000"/>
                <w:sz w:val="15"/>
              </w:rPr>
              <w:t>公司目录和文件已发布，用户具有相应权限。</w:t>
            </w:r>
          </w:p>
        </w:tc>
      </w:tr>
      <w:tr w14:paraId="7A997F1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1DA7445">
            <w:pPr>
              <w:spacing w:before="0" w:after="0" w:line="276" w:lineRule="auto"/>
              <w:jc w:val="center"/>
            </w:pPr>
            <w:r>
              <w:rPr>
                <w:rFonts w:ascii="Times New Roman" w:hAnsi="Times New Roman" w:eastAsia="宋体"/>
                <w:b w:val="0"/>
                <w:color w:val="000000"/>
                <w:sz w:val="15"/>
              </w:rPr>
              <w:t>BS_BOMP_0401</w:t>
            </w:r>
          </w:p>
        </w:tc>
        <w:tc>
          <w:tcPr>
            <w:tcW w:w="1417" w:type="dxa"/>
            <w:tcMar>
              <w:top w:w="70" w:type="dxa"/>
              <w:left w:w="80" w:type="dxa"/>
              <w:bottom w:w="70" w:type="dxa"/>
              <w:right w:w="80" w:type="dxa"/>
            </w:tcMar>
            <w:vAlign w:val="center"/>
          </w:tcPr>
          <w:p w14:paraId="55698F68">
            <w:pPr>
              <w:spacing w:before="0" w:after="0" w:line="276" w:lineRule="auto"/>
              <w:jc w:val="center"/>
            </w:pPr>
            <w:r>
              <w:rPr>
                <w:rFonts w:ascii="Times New Roman" w:hAnsi="Times New Roman" w:eastAsia="宋体"/>
                <w:b w:val="0"/>
                <w:color w:val="000000"/>
                <w:sz w:val="15"/>
              </w:rPr>
              <w:t>部门知识库管理</w:t>
            </w:r>
          </w:p>
        </w:tc>
        <w:tc>
          <w:tcPr>
            <w:tcW w:w="1361" w:type="dxa"/>
            <w:tcMar>
              <w:top w:w="70" w:type="dxa"/>
              <w:left w:w="80" w:type="dxa"/>
              <w:bottom w:w="70" w:type="dxa"/>
              <w:right w:w="80" w:type="dxa"/>
            </w:tcMar>
            <w:vAlign w:val="center"/>
          </w:tcPr>
          <w:p w14:paraId="4EA01FC8">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684DCFCC">
            <w:pPr>
              <w:spacing w:before="0" w:after="0" w:line="276" w:lineRule="auto"/>
              <w:jc w:val="center"/>
            </w:pPr>
            <w:r>
              <w:rPr>
                <w:rFonts w:ascii="Times New Roman" w:hAnsi="Times New Roman" w:eastAsia="宋体"/>
                <w:b w:val="0"/>
                <w:color w:val="000000"/>
                <w:sz w:val="15"/>
              </w:rPr>
              <w:t>P_BOMP_02</w:t>
            </w:r>
          </w:p>
        </w:tc>
        <w:tc>
          <w:tcPr>
            <w:tcW w:w="1814" w:type="dxa"/>
            <w:tcMar>
              <w:top w:w="70" w:type="dxa"/>
              <w:left w:w="80" w:type="dxa"/>
              <w:bottom w:w="70" w:type="dxa"/>
              <w:right w:w="80" w:type="dxa"/>
            </w:tcMar>
            <w:vAlign w:val="center"/>
          </w:tcPr>
          <w:p w14:paraId="6805E57E">
            <w:pPr>
              <w:spacing w:before="0" w:after="0" w:line="276" w:lineRule="auto"/>
              <w:jc w:val="left"/>
            </w:pPr>
            <w:r>
              <w:rPr>
                <w:rFonts w:ascii="Times New Roman" w:hAnsi="Times New Roman" w:eastAsia="宋体"/>
                <w:b w:val="0"/>
                <w:color w:val="000000"/>
                <w:sz w:val="15"/>
              </w:rPr>
              <w:t>浏览部门知识并执行查看、下载、反馈、收藏、删除及批量操作。</w:t>
            </w:r>
          </w:p>
        </w:tc>
        <w:tc>
          <w:tcPr>
            <w:tcW w:w="1020" w:type="dxa"/>
            <w:tcMar>
              <w:top w:w="70" w:type="dxa"/>
              <w:left w:w="80" w:type="dxa"/>
              <w:bottom w:w="70" w:type="dxa"/>
              <w:right w:w="80" w:type="dxa"/>
            </w:tcMar>
            <w:vAlign w:val="center"/>
          </w:tcPr>
          <w:p w14:paraId="2BDAFE1C">
            <w:pPr>
              <w:spacing w:before="0" w:after="0" w:line="276" w:lineRule="auto"/>
              <w:jc w:val="left"/>
            </w:pPr>
            <w:r>
              <w:rPr>
                <w:rFonts w:ascii="Times New Roman" w:hAnsi="Times New Roman" w:eastAsia="宋体"/>
                <w:b w:val="0"/>
                <w:color w:val="000000"/>
                <w:sz w:val="15"/>
              </w:rPr>
              <w:t>部门目录和文件已发布，用户具有相应权限。</w:t>
            </w:r>
          </w:p>
        </w:tc>
      </w:tr>
      <w:tr w14:paraId="4AFDA2C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54BC0D9">
            <w:pPr>
              <w:spacing w:before="0" w:after="0" w:line="276" w:lineRule="auto"/>
              <w:jc w:val="center"/>
            </w:pPr>
            <w:r>
              <w:rPr>
                <w:rFonts w:ascii="Times New Roman" w:hAnsi="Times New Roman" w:eastAsia="宋体"/>
                <w:b w:val="0"/>
                <w:color w:val="000000"/>
                <w:sz w:val="15"/>
              </w:rPr>
              <w:t>BS_BOMP_0501</w:t>
            </w:r>
          </w:p>
        </w:tc>
        <w:tc>
          <w:tcPr>
            <w:tcW w:w="1417" w:type="dxa"/>
            <w:tcMar>
              <w:top w:w="70" w:type="dxa"/>
              <w:left w:w="80" w:type="dxa"/>
              <w:bottom w:w="70" w:type="dxa"/>
              <w:right w:w="80" w:type="dxa"/>
            </w:tcMar>
            <w:vAlign w:val="center"/>
          </w:tcPr>
          <w:p w14:paraId="3BFE59B7">
            <w:pPr>
              <w:spacing w:before="0" w:after="0" w:line="276" w:lineRule="auto"/>
              <w:jc w:val="center"/>
            </w:pPr>
            <w:r>
              <w:rPr>
                <w:rFonts w:ascii="Times New Roman" w:hAnsi="Times New Roman" w:eastAsia="宋体"/>
                <w:b w:val="0"/>
                <w:color w:val="000000"/>
                <w:sz w:val="15"/>
              </w:rPr>
              <w:t>文件权限管理</w:t>
            </w:r>
          </w:p>
        </w:tc>
        <w:tc>
          <w:tcPr>
            <w:tcW w:w="1361" w:type="dxa"/>
            <w:tcMar>
              <w:top w:w="70" w:type="dxa"/>
              <w:left w:w="80" w:type="dxa"/>
              <w:bottom w:w="70" w:type="dxa"/>
              <w:right w:w="80" w:type="dxa"/>
            </w:tcMar>
            <w:vAlign w:val="center"/>
          </w:tcPr>
          <w:p w14:paraId="477BFC7B">
            <w:pPr>
              <w:spacing w:before="0" w:after="0" w:line="276" w:lineRule="auto"/>
              <w:jc w:val="center"/>
            </w:pPr>
            <w:r>
              <w:rPr>
                <w:rFonts w:ascii="Times New Roman" w:hAnsi="Times New Roman" w:eastAsia="宋体"/>
                <w:b w:val="0"/>
                <w:color w:val="000000"/>
                <w:sz w:val="15"/>
              </w:rPr>
              <w:t>P_BOMP_01、P_BOMP_02、P_BOMP_04</w:t>
            </w:r>
          </w:p>
        </w:tc>
        <w:tc>
          <w:tcPr>
            <w:tcW w:w="1247" w:type="dxa"/>
            <w:tcMar>
              <w:top w:w="70" w:type="dxa"/>
              <w:left w:w="80" w:type="dxa"/>
              <w:bottom w:w="70" w:type="dxa"/>
              <w:right w:w="80" w:type="dxa"/>
            </w:tcMar>
            <w:vAlign w:val="center"/>
          </w:tcPr>
          <w:p w14:paraId="22956ECA">
            <w:pPr>
              <w:spacing w:before="0" w:after="0" w:line="276" w:lineRule="auto"/>
              <w:jc w:val="center"/>
            </w:pPr>
            <w:r>
              <w:rPr>
                <w:rFonts w:ascii="Times New Roman" w:hAnsi="Times New Roman" w:eastAsia="宋体"/>
                <w:b w:val="0"/>
                <w:color w:val="000000"/>
                <w:sz w:val="15"/>
              </w:rPr>
              <w:t>P_BOMP_04</w:t>
            </w:r>
          </w:p>
        </w:tc>
        <w:tc>
          <w:tcPr>
            <w:tcW w:w="1814" w:type="dxa"/>
            <w:tcMar>
              <w:top w:w="70" w:type="dxa"/>
              <w:left w:w="80" w:type="dxa"/>
              <w:bottom w:w="70" w:type="dxa"/>
              <w:right w:w="80" w:type="dxa"/>
            </w:tcMar>
            <w:vAlign w:val="center"/>
          </w:tcPr>
          <w:p w14:paraId="6046BE4A">
            <w:pPr>
              <w:spacing w:before="0" w:after="0" w:line="276" w:lineRule="auto"/>
              <w:jc w:val="left"/>
            </w:pPr>
            <w:r>
              <w:rPr>
                <w:rFonts w:ascii="Times New Roman" w:hAnsi="Times New Roman" w:eastAsia="宋体"/>
                <w:b w:val="0"/>
                <w:color w:val="000000"/>
                <w:sz w:val="15"/>
              </w:rPr>
              <w:t>查看、增加、调整或收回文件权限，并控制越权访问。</w:t>
            </w:r>
          </w:p>
        </w:tc>
        <w:tc>
          <w:tcPr>
            <w:tcW w:w="1020" w:type="dxa"/>
            <w:tcMar>
              <w:top w:w="70" w:type="dxa"/>
              <w:left w:w="80" w:type="dxa"/>
              <w:bottom w:w="70" w:type="dxa"/>
              <w:right w:w="80" w:type="dxa"/>
            </w:tcMar>
            <w:vAlign w:val="center"/>
          </w:tcPr>
          <w:p w14:paraId="07276D1A">
            <w:pPr>
              <w:spacing w:before="0" w:after="0" w:line="276" w:lineRule="auto"/>
              <w:jc w:val="left"/>
            </w:pPr>
            <w:r>
              <w:rPr>
                <w:rFonts w:ascii="Times New Roman" w:hAnsi="Times New Roman" w:eastAsia="宋体"/>
                <w:b w:val="0"/>
                <w:color w:val="000000"/>
                <w:sz w:val="15"/>
              </w:rPr>
              <w:t>操作者具有目标文件的权限管理权。</w:t>
            </w:r>
          </w:p>
        </w:tc>
      </w:tr>
      <w:tr w14:paraId="6E4DDE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CB0542F">
            <w:pPr>
              <w:spacing w:before="0" w:after="0" w:line="276" w:lineRule="auto"/>
              <w:jc w:val="center"/>
            </w:pPr>
            <w:r>
              <w:rPr>
                <w:rFonts w:ascii="Times New Roman" w:hAnsi="Times New Roman" w:eastAsia="宋体"/>
                <w:b w:val="0"/>
                <w:color w:val="000000"/>
                <w:sz w:val="15"/>
              </w:rPr>
              <w:t>BS_BOMP_0601</w:t>
            </w:r>
          </w:p>
        </w:tc>
        <w:tc>
          <w:tcPr>
            <w:tcW w:w="1417" w:type="dxa"/>
            <w:tcMar>
              <w:top w:w="70" w:type="dxa"/>
              <w:left w:w="80" w:type="dxa"/>
              <w:bottom w:w="70" w:type="dxa"/>
              <w:right w:w="80" w:type="dxa"/>
            </w:tcMar>
            <w:vAlign w:val="center"/>
          </w:tcPr>
          <w:p w14:paraId="76FA0C57">
            <w:pPr>
              <w:spacing w:before="0" w:after="0" w:line="276" w:lineRule="auto"/>
              <w:jc w:val="center"/>
            </w:pPr>
            <w:r>
              <w:rPr>
                <w:rFonts w:ascii="Times New Roman" w:hAnsi="Times New Roman" w:eastAsia="宋体"/>
                <w:b w:val="0"/>
                <w:color w:val="000000"/>
                <w:sz w:val="15"/>
              </w:rPr>
              <w:t>知识审核管理</w:t>
            </w:r>
          </w:p>
        </w:tc>
        <w:tc>
          <w:tcPr>
            <w:tcW w:w="1361" w:type="dxa"/>
            <w:tcMar>
              <w:top w:w="70" w:type="dxa"/>
              <w:left w:w="80" w:type="dxa"/>
              <w:bottom w:w="70" w:type="dxa"/>
              <w:right w:w="80" w:type="dxa"/>
            </w:tcMar>
            <w:vAlign w:val="center"/>
          </w:tcPr>
          <w:p w14:paraId="5FDD7CF1">
            <w:pPr>
              <w:spacing w:before="0" w:after="0" w:line="276" w:lineRule="auto"/>
              <w:jc w:val="center"/>
            </w:pPr>
            <w:r>
              <w:rPr>
                <w:rFonts w:ascii="Times New Roman" w:hAnsi="Times New Roman" w:eastAsia="宋体"/>
                <w:b w:val="0"/>
                <w:color w:val="000000"/>
                <w:sz w:val="15"/>
              </w:rPr>
              <w:t>P_BOMP_01、P_BOMP_02、P_BOMP_03、P_BOMP_05</w:t>
            </w:r>
          </w:p>
        </w:tc>
        <w:tc>
          <w:tcPr>
            <w:tcW w:w="1247" w:type="dxa"/>
            <w:tcMar>
              <w:top w:w="70" w:type="dxa"/>
              <w:left w:w="80" w:type="dxa"/>
              <w:bottom w:w="70" w:type="dxa"/>
              <w:right w:w="80" w:type="dxa"/>
            </w:tcMar>
            <w:vAlign w:val="center"/>
          </w:tcPr>
          <w:p w14:paraId="7DF92D2C">
            <w:pPr>
              <w:spacing w:before="0" w:after="0" w:line="276" w:lineRule="auto"/>
              <w:jc w:val="center"/>
            </w:pPr>
            <w:r>
              <w:rPr>
                <w:rFonts w:ascii="Times New Roman" w:hAnsi="Times New Roman" w:eastAsia="宋体"/>
                <w:b w:val="0"/>
                <w:color w:val="000000"/>
                <w:sz w:val="15"/>
              </w:rPr>
              <w:t>P_BOMP_02、P_BOMP_05</w:t>
            </w:r>
          </w:p>
        </w:tc>
        <w:tc>
          <w:tcPr>
            <w:tcW w:w="1814" w:type="dxa"/>
            <w:tcMar>
              <w:top w:w="70" w:type="dxa"/>
              <w:left w:w="80" w:type="dxa"/>
              <w:bottom w:w="70" w:type="dxa"/>
              <w:right w:w="80" w:type="dxa"/>
            </w:tcMar>
            <w:vAlign w:val="center"/>
          </w:tcPr>
          <w:p w14:paraId="2A1E7D1D">
            <w:pPr>
              <w:spacing w:before="0" w:after="0" w:line="276" w:lineRule="auto"/>
              <w:jc w:val="left"/>
            </w:pPr>
            <w:r>
              <w:rPr>
                <w:rFonts w:ascii="Times New Roman" w:hAnsi="Times New Roman" w:eastAsia="宋体"/>
                <w:b w:val="0"/>
                <w:color w:val="000000"/>
                <w:sz w:val="15"/>
              </w:rPr>
              <w:t>按共享目标执行部门、专业、合规和保密审核，处理退回重提并发布知识。</w:t>
            </w:r>
          </w:p>
        </w:tc>
        <w:tc>
          <w:tcPr>
            <w:tcW w:w="1020" w:type="dxa"/>
            <w:tcMar>
              <w:top w:w="70" w:type="dxa"/>
              <w:left w:w="80" w:type="dxa"/>
              <w:bottom w:w="70" w:type="dxa"/>
              <w:right w:w="80" w:type="dxa"/>
            </w:tcMar>
            <w:vAlign w:val="center"/>
          </w:tcPr>
          <w:p w14:paraId="31864BE3">
            <w:pPr>
              <w:spacing w:before="0" w:after="0" w:line="276" w:lineRule="auto"/>
              <w:jc w:val="left"/>
            </w:pPr>
            <w:r>
              <w:rPr>
                <w:rFonts w:ascii="Times New Roman" w:hAnsi="Times New Roman" w:eastAsia="宋体"/>
                <w:b w:val="0"/>
                <w:color w:val="000000"/>
                <w:sz w:val="15"/>
              </w:rPr>
              <w:t>文件已上传并完成必要信息填写。</w:t>
            </w:r>
          </w:p>
        </w:tc>
      </w:tr>
      <w:tr w14:paraId="74D894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7D526C7F">
            <w:pPr>
              <w:spacing w:before="0" w:after="0" w:line="276" w:lineRule="auto"/>
              <w:jc w:val="center"/>
            </w:pPr>
            <w:r>
              <w:rPr>
                <w:rFonts w:ascii="Times New Roman" w:hAnsi="Times New Roman" w:eastAsia="宋体"/>
                <w:b w:val="0"/>
                <w:color w:val="000000"/>
                <w:sz w:val="15"/>
              </w:rPr>
              <w:t>BS_BOMP_0701</w:t>
            </w:r>
          </w:p>
        </w:tc>
        <w:tc>
          <w:tcPr>
            <w:tcW w:w="1417" w:type="dxa"/>
            <w:tcMar>
              <w:top w:w="70" w:type="dxa"/>
              <w:left w:w="80" w:type="dxa"/>
              <w:bottom w:w="70" w:type="dxa"/>
              <w:right w:w="80" w:type="dxa"/>
            </w:tcMar>
            <w:vAlign w:val="center"/>
          </w:tcPr>
          <w:p w14:paraId="7194F31D">
            <w:pPr>
              <w:spacing w:before="0" w:after="0" w:line="276" w:lineRule="auto"/>
              <w:jc w:val="center"/>
            </w:pPr>
            <w:r>
              <w:rPr>
                <w:rFonts w:ascii="Times New Roman" w:hAnsi="Times New Roman" w:eastAsia="宋体"/>
                <w:b w:val="0"/>
                <w:color w:val="000000"/>
                <w:sz w:val="15"/>
              </w:rPr>
              <w:t>关键词检索</w:t>
            </w:r>
          </w:p>
        </w:tc>
        <w:tc>
          <w:tcPr>
            <w:tcW w:w="1361" w:type="dxa"/>
            <w:tcMar>
              <w:top w:w="70" w:type="dxa"/>
              <w:left w:w="80" w:type="dxa"/>
              <w:bottom w:w="70" w:type="dxa"/>
              <w:right w:w="80" w:type="dxa"/>
            </w:tcMar>
            <w:vAlign w:val="center"/>
          </w:tcPr>
          <w:p w14:paraId="57CE8E1B">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65A066A6">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523F1678">
            <w:pPr>
              <w:spacing w:before="0" w:after="0" w:line="276" w:lineRule="auto"/>
              <w:jc w:val="left"/>
            </w:pPr>
            <w:r>
              <w:rPr>
                <w:rFonts w:ascii="Times New Roman" w:hAnsi="Times New Roman" w:eastAsia="宋体"/>
                <w:b w:val="0"/>
                <w:color w:val="000000"/>
                <w:sz w:val="15"/>
              </w:rPr>
              <w:t>按关键词检索文件名称、基础信息和可检索正文。</w:t>
            </w:r>
          </w:p>
        </w:tc>
        <w:tc>
          <w:tcPr>
            <w:tcW w:w="1020" w:type="dxa"/>
            <w:tcMar>
              <w:top w:w="70" w:type="dxa"/>
              <w:left w:w="80" w:type="dxa"/>
              <w:bottom w:w="70" w:type="dxa"/>
              <w:right w:w="80" w:type="dxa"/>
            </w:tcMar>
            <w:vAlign w:val="center"/>
          </w:tcPr>
          <w:p w14:paraId="6243D5F9">
            <w:pPr>
              <w:spacing w:before="0" w:after="0" w:line="276" w:lineRule="auto"/>
              <w:jc w:val="left"/>
            </w:pPr>
            <w:r>
              <w:rPr>
                <w:rFonts w:ascii="Times New Roman" w:hAnsi="Times New Roman" w:eastAsia="宋体"/>
                <w:b w:val="0"/>
                <w:color w:val="000000"/>
                <w:sz w:val="15"/>
              </w:rPr>
              <w:t>用户已登录，检索索引已建立。</w:t>
            </w:r>
          </w:p>
        </w:tc>
      </w:tr>
      <w:tr w14:paraId="52D51F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4DDCA7C">
            <w:pPr>
              <w:spacing w:before="0" w:after="0" w:line="276" w:lineRule="auto"/>
              <w:jc w:val="center"/>
            </w:pPr>
            <w:r>
              <w:rPr>
                <w:rFonts w:ascii="Times New Roman" w:hAnsi="Times New Roman" w:eastAsia="宋体"/>
                <w:b w:val="0"/>
                <w:color w:val="000000"/>
                <w:sz w:val="15"/>
              </w:rPr>
              <w:t>BS_BOMP_0702</w:t>
            </w:r>
          </w:p>
        </w:tc>
        <w:tc>
          <w:tcPr>
            <w:tcW w:w="1417" w:type="dxa"/>
            <w:tcMar>
              <w:top w:w="70" w:type="dxa"/>
              <w:left w:w="80" w:type="dxa"/>
              <w:bottom w:w="70" w:type="dxa"/>
              <w:right w:w="80" w:type="dxa"/>
            </w:tcMar>
            <w:vAlign w:val="center"/>
          </w:tcPr>
          <w:p w14:paraId="3FD41D13">
            <w:pPr>
              <w:spacing w:before="0" w:after="0" w:line="276" w:lineRule="auto"/>
              <w:jc w:val="center"/>
            </w:pPr>
            <w:r>
              <w:rPr>
                <w:rFonts w:ascii="Times New Roman" w:hAnsi="Times New Roman" w:eastAsia="宋体"/>
                <w:b w:val="0"/>
                <w:color w:val="000000"/>
                <w:sz w:val="15"/>
              </w:rPr>
              <w:t>正文穿透检索</w:t>
            </w:r>
          </w:p>
        </w:tc>
        <w:tc>
          <w:tcPr>
            <w:tcW w:w="1361" w:type="dxa"/>
            <w:tcMar>
              <w:top w:w="70" w:type="dxa"/>
              <w:left w:w="80" w:type="dxa"/>
              <w:bottom w:w="70" w:type="dxa"/>
              <w:right w:w="80" w:type="dxa"/>
            </w:tcMar>
            <w:vAlign w:val="center"/>
          </w:tcPr>
          <w:p w14:paraId="555E5F5C">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685D120D">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4450B5DC">
            <w:pPr>
              <w:spacing w:before="0" w:after="0" w:line="276" w:lineRule="auto"/>
              <w:jc w:val="left"/>
            </w:pPr>
            <w:r>
              <w:rPr>
                <w:rFonts w:ascii="Times New Roman" w:hAnsi="Times New Roman" w:eastAsia="宋体"/>
                <w:b w:val="0"/>
                <w:color w:val="000000"/>
                <w:sz w:val="15"/>
              </w:rPr>
              <w:t>在权限范围内检索知识文件正文并返回命中位置。</w:t>
            </w:r>
          </w:p>
        </w:tc>
        <w:tc>
          <w:tcPr>
            <w:tcW w:w="1020" w:type="dxa"/>
            <w:tcMar>
              <w:top w:w="70" w:type="dxa"/>
              <w:left w:w="80" w:type="dxa"/>
              <w:bottom w:w="70" w:type="dxa"/>
              <w:right w:w="80" w:type="dxa"/>
            </w:tcMar>
            <w:vAlign w:val="center"/>
          </w:tcPr>
          <w:p w14:paraId="00F94676">
            <w:pPr>
              <w:spacing w:before="0" w:after="0" w:line="276" w:lineRule="auto"/>
              <w:jc w:val="left"/>
            </w:pPr>
            <w:r>
              <w:rPr>
                <w:rFonts w:ascii="Times New Roman" w:hAnsi="Times New Roman" w:eastAsia="宋体"/>
                <w:b w:val="0"/>
                <w:color w:val="000000"/>
                <w:sz w:val="15"/>
              </w:rPr>
              <w:t>文件正文已完成解析和索引。</w:t>
            </w:r>
          </w:p>
        </w:tc>
      </w:tr>
      <w:tr w14:paraId="315DD7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785BD440">
            <w:pPr>
              <w:spacing w:before="0" w:after="0" w:line="276" w:lineRule="auto"/>
              <w:jc w:val="center"/>
            </w:pPr>
            <w:r>
              <w:rPr>
                <w:rFonts w:ascii="Times New Roman" w:hAnsi="Times New Roman" w:eastAsia="宋体"/>
                <w:b w:val="0"/>
                <w:color w:val="000000"/>
                <w:sz w:val="15"/>
              </w:rPr>
              <w:t>BS_BOMP_0703</w:t>
            </w:r>
          </w:p>
        </w:tc>
        <w:tc>
          <w:tcPr>
            <w:tcW w:w="1417" w:type="dxa"/>
            <w:tcMar>
              <w:top w:w="70" w:type="dxa"/>
              <w:left w:w="80" w:type="dxa"/>
              <w:bottom w:w="70" w:type="dxa"/>
              <w:right w:w="80" w:type="dxa"/>
            </w:tcMar>
            <w:vAlign w:val="center"/>
          </w:tcPr>
          <w:p w14:paraId="02EB8003">
            <w:pPr>
              <w:spacing w:before="0" w:after="0" w:line="276" w:lineRule="auto"/>
              <w:jc w:val="center"/>
            </w:pPr>
            <w:r>
              <w:rPr>
                <w:rFonts w:ascii="Times New Roman" w:hAnsi="Times New Roman" w:eastAsia="宋体"/>
                <w:b w:val="0"/>
                <w:color w:val="000000"/>
                <w:sz w:val="15"/>
              </w:rPr>
              <w:t>模糊匹配检索</w:t>
            </w:r>
          </w:p>
        </w:tc>
        <w:tc>
          <w:tcPr>
            <w:tcW w:w="1361" w:type="dxa"/>
            <w:tcMar>
              <w:top w:w="70" w:type="dxa"/>
              <w:left w:w="80" w:type="dxa"/>
              <w:bottom w:w="70" w:type="dxa"/>
              <w:right w:w="80" w:type="dxa"/>
            </w:tcMar>
            <w:vAlign w:val="center"/>
          </w:tcPr>
          <w:p w14:paraId="3B178E72">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5495397C">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40ECCE30">
            <w:pPr>
              <w:spacing w:before="0" w:after="0" w:line="276" w:lineRule="auto"/>
              <w:jc w:val="left"/>
            </w:pPr>
            <w:r>
              <w:rPr>
                <w:rFonts w:ascii="Times New Roman" w:hAnsi="Times New Roman" w:eastAsia="宋体"/>
                <w:b w:val="0"/>
                <w:color w:val="000000"/>
                <w:sz w:val="15"/>
              </w:rPr>
              <w:t>对关键词及相近文本进行模糊匹配并返回相关文件。</w:t>
            </w:r>
          </w:p>
        </w:tc>
        <w:tc>
          <w:tcPr>
            <w:tcW w:w="1020" w:type="dxa"/>
            <w:tcMar>
              <w:top w:w="70" w:type="dxa"/>
              <w:left w:w="80" w:type="dxa"/>
              <w:bottom w:w="70" w:type="dxa"/>
              <w:right w:w="80" w:type="dxa"/>
            </w:tcMar>
            <w:vAlign w:val="center"/>
          </w:tcPr>
          <w:p w14:paraId="01161026">
            <w:pPr>
              <w:spacing w:before="0" w:after="0" w:line="276" w:lineRule="auto"/>
              <w:jc w:val="left"/>
            </w:pPr>
            <w:r>
              <w:rPr>
                <w:rFonts w:ascii="Times New Roman" w:hAnsi="Times New Roman" w:eastAsia="宋体"/>
                <w:b w:val="0"/>
                <w:color w:val="000000"/>
                <w:sz w:val="15"/>
              </w:rPr>
              <w:t>用户已输入检索词。</w:t>
            </w:r>
          </w:p>
        </w:tc>
      </w:tr>
      <w:tr w14:paraId="24524C3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B2CF452">
            <w:pPr>
              <w:spacing w:before="0" w:after="0" w:line="276" w:lineRule="auto"/>
              <w:jc w:val="center"/>
            </w:pPr>
            <w:r>
              <w:rPr>
                <w:rFonts w:ascii="Times New Roman" w:hAnsi="Times New Roman" w:eastAsia="宋体"/>
                <w:b w:val="0"/>
                <w:color w:val="000000"/>
                <w:sz w:val="15"/>
              </w:rPr>
              <w:t>BS_BOMP_0704</w:t>
            </w:r>
          </w:p>
        </w:tc>
        <w:tc>
          <w:tcPr>
            <w:tcW w:w="1417" w:type="dxa"/>
            <w:tcMar>
              <w:top w:w="70" w:type="dxa"/>
              <w:left w:w="80" w:type="dxa"/>
              <w:bottom w:w="70" w:type="dxa"/>
              <w:right w:w="80" w:type="dxa"/>
            </w:tcMar>
            <w:vAlign w:val="center"/>
          </w:tcPr>
          <w:p w14:paraId="51527F92">
            <w:pPr>
              <w:spacing w:before="0" w:after="0" w:line="276" w:lineRule="auto"/>
              <w:jc w:val="center"/>
            </w:pPr>
            <w:r>
              <w:rPr>
                <w:rFonts w:ascii="Times New Roman" w:hAnsi="Times New Roman" w:eastAsia="宋体"/>
                <w:b w:val="0"/>
                <w:color w:val="000000"/>
                <w:sz w:val="15"/>
              </w:rPr>
              <w:t>高级组合条件查询</w:t>
            </w:r>
          </w:p>
        </w:tc>
        <w:tc>
          <w:tcPr>
            <w:tcW w:w="1361" w:type="dxa"/>
            <w:tcMar>
              <w:top w:w="70" w:type="dxa"/>
              <w:left w:w="80" w:type="dxa"/>
              <w:bottom w:w="70" w:type="dxa"/>
              <w:right w:w="80" w:type="dxa"/>
            </w:tcMar>
            <w:vAlign w:val="center"/>
          </w:tcPr>
          <w:p w14:paraId="0E9DEE52">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44AD5797">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4B205F63">
            <w:pPr>
              <w:spacing w:before="0" w:after="0" w:line="276" w:lineRule="auto"/>
              <w:jc w:val="left"/>
            </w:pPr>
            <w:r>
              <w:rPr>
                <w:rFonts w:ascii="Times New Roman" w:hAnsi="Times New Roman" w:eastAsia="宋体"/>
                <w:b w:val="0"/>
                <w:color w:val="000000"/>
                <w:sz w:val="15"/>
              </w:rPr>
              <w:t>按上传日期、部门、类型、公开范围和知识类型等条件组合查询。</w:t>
            </w:r>
          </w:p>
        </w:tc>
        <w:tc>
          <w:tcPr>
            <w:tcW w:w="1020" w:type="dxa"/>
            <w:tcMar>
              <w:top w:w="70" w:type="dxa"/>
              <w:left w:w="80" w:type="dxa"/>
              <w:bottom w:w="70" w:type="dxa"/>
              <w:right w:w="80" w:type="dxa"/>
            </w:tcMar>
            <w:vAlign w:val="center"/>
          </w:tcPr>
          <w:p w14:paraId="77751D0A">
            <w:pPr>
              <w:spacing w:before="0" w:after="0" w:line="276" w:lineRule="auto"/>
              <w:jc w:val="left"/>
            </w:pPr>
            <w:r>
              <w:rPr>
                <w:rFonts w:ascii="Times New Roman" w:hAnsi="Times New Roman" w:eastAsia="宋体"/>
                <w:b w:val="0"/>
                <w:color w:val="000000"/>
                <w:sz w:val="15"/>
              </w:rPr>
              <w:t>用户至少填写一个有效查询条件。</w:t>
            </w:r>
          </w:p>
        </w:tc>
      </w:tr>
      <w:tr w14:paraId="644DFEC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CBA4BF9">
            <w:pPr>
              <w:spacing w:before="0" w:after="0" w:line="276" w:lineRule="auto"/>
              <w:jc w:val="center"/>
            </w:pPr>
            <w:r>
              <w:rPr>
                <w:rFonts w:ascii="Times New Roman" w:hAnsi="Times New Roman" w:eastAsia="宋体"/>
                <w:b w:val="0"/>
                <w:color w:val="000000"/>
                <w:sz w:val="15"/>
              </w:rPr>
              <w:t>BS_BOMP_0705</w:t>
            </w:r>
          </w:p>
        </w:tc>
        <w:tc>
          <w:tcPr>
            <w:tcW w:w="1417" w:type="dxa"/>
            <w:tcMar>
              <w:top w:w="70" w:type="dxa"/>
              <w:left w:w="80" w:type="dxa"/>
              <w:bottom w:w="70" w:type="dxa"/>
              <w:right w:w="80" w:type="dxa"/>
            </w:tcMar>
            <w:vAlign w:val="center"/>
          </w:tcPr>
          <w:p w14:paraId="534CE578">
            <w:pPr>
              <w:spacing w:before="0" w:after="0" w:line="276" w:lineRule="auto"/>
              <w:jc w:val="center"/>
            </w:pPr>
            <w:r>
              <w:rPr>
                <w:rFonts w:ascii="Times New Roman" w:hAnsi="Times New Roman" w:eastAsia="宋体"/>
                <w:b w:val="0"/>
                <w:color w:val="000000"/>
                <w:sz w:val="15"/>
              </w:rPr>
              <w:t>检索结果权限过滤</w:t>
            </w:r>
          </w:p>
        </w:tc>
        <w:tc>
          <w:tcPr>
            <w:tcW w:w="1361" w:type="dxa"/>
            <w:tcMar>
              <w:top w:w="70" w:type="dxa"/>
              <w:left w:w="80" w:type="dxa"/>
              <w:bottom w:w="70" w:type="dxa"/>
              <w:right w:w="80" w:type="dxa"/>
            </w:tcMar>
            <w:vAlign w:val="center"/>
          </w:tcPr>
          <w:p w14:paraId="0AC39FA1">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57AAD5FA">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39397F85">
            <w:pPr>
              <w:spacing w:before="0" w:after="0" w:line="276" w:lineRule="auto"/>
              <w:jc w:val="left"/>
            </w:pPr>
            <w:r>
              <w:rPr>
                <w:rFonts w:ascii="Times New Roman" w:hAnsi="Times New Roman" w:eastAsia="宋体"/>
                <w:b w:val="0"/>
                <w:color w:val="000000"/>
                <w:sz w:val="15"/>
              </w:rPr>
              <w:t>按当前用户权限过滤检索结果并控制结果摘要和文件访问。</w:t>
            </w:r>
          </w:p>
        </w:tc>
        <w:tc>
          <w:tcPr>
            <w:tcW w:w="1020" w:type="dxa"/>
            <w:tcMar>
              <w:top w:w="70" w:type="dxa"/>
              <w:left w:w="80" w:type="dxa"/>
              <w:bottom w:w="70" w:type="dxa"/>
              <w:right w:w="80" w:type="dxa"/>
            </w:tcMar>
            <w:vAlign w:val="center"/>
          </w:tcPr>
          <w:p w14:paraId="16A61BD0">
            <w:pPr>
              <w:spacing w:before="0" w:after="0" w:line="276" w:lineRule="auto"/>
              <w:jc w:val="left"/>
            </w:pPr>
            <w:r>
              <w:rPr>
                <w:rFonts w:ascii="Times New Roman" w:hAnsi="Times New Roman" w:eastAsia="宋体"/>
                <w:b w:val="0"/>
                <w:color w:val="000000"/>
                <w:sz w:val="15"/>
              </w:rPr>
              <w:t>检索已返回候选结果。</w:t>
            </w:r>
          </w:p>
        </w:tc>
      </w:tr>
      <w:tr w14:paraId="303701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18365E1">
            <w:pPr>
              <w:spacing w:before="0" w:after="0" w:line="276" w:lineRule="auto"/>
              <w:jc w:val="center"/>
            </w:pPr>
            <w:r>
              <w:rPr>
                <w:rFonts w:ascii="Times New Roman" w:hAnsi="Times New Roman" w:eastAsia="宋体"/>
                <w:b w:val="0"/>
                <w:color w:val="000000"/>
                <w:sz w:val="15"/>
              </w:rPr>
              <w:t>BS_BOMP_0801</w:t>
            </w:r>
          </w:p>
        </w:tc>
        <w:tc>
          <w:tcPr>
            <w:tcW w:w="1417" w:type="dxa"/>
            <w:tcMar>
              <w:top w:w="70" w:type="dxa"/>
              <w:left w:w="80" w:type="dxa"/>
              <w:bottom w:w="70" w:type="dxa"/>
              <w:right w:w="80" w:type="dxa"/>
            </w:tcMar>
            <w:vAlign w:val="center"/>
          </w:tcPr>
          <w:p w14:paraId="75B8E42B">
            <w:pPr>
              <w:spacing w:before="0" w:after="0" w:line="276" w:lineRule="auto"/>
              <w:jc w:val="center"/>
            </w:pPr>
            <w:r>
              <w:rPr>
                <w:rFonts w:ascii="Times New Roman" w:hAnsi="Times New Roman" w:eastAsia="宋体"/>
                <w:b w:val="0"/>
                <w:color w:val="000000"/>
                <w:sz w:val="15"/>
              </w:rPr>
              <w:t>临时共享网盘使用</w:t>
            </w:r>
          </w:p>
        </w:tc>
        <w:tc>
          <w:tcPr>
            <w:tcW w:w="1361" w:type="dxa"/>
            <w:tcMar>
              <w:top w:w="70" w:type="dxa"/>
              <w:left w:w="80" w:type="dxa"/>
              <w:bottom w:w="70" w:type="dxa"/>
              <w:right w:w="80" w:type="dxa"/>
            </w:tcMar>
            <w:vAlign w:val="center"/>
          </w:tcPr>
          <w:p w14:paraId="69551D5B">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633AE3F8">
            <w:pPr>
              <w:spacing w:before="0" w:after="0" w:line="276" w:lineRule="auto"/>
              <w:jc w:val="center"/>
            </w:pPr>
            <w:r>
              <w:rPr>
                <w:rFonts w:ascii="Times New Roman" w:hAnsi="Times New Roman" w:eastAsia="宋体"/>
                <w:b w:val="0"/>
                <w:color w:val="000000"/>
                <w:sz w:val="15"/>
              </w:rPr>
              <w:t>P_BOMP_02、P_BOMP_03</w:t>
            </w:r>
          </w:p>
        </w:tc>
        <w:tc>
          <w:tcPr>
            <w:tcW w:w="1814" w:type="dxa"/>
            <w:tcMar>
              <w:top w:w="70" w:type="dxa"/>
              <w:left w:w="80" w:type="dxa"/>
              <w:bottom w:w="70" w:type="dxa"/>
              <w:right w:w="80" w:type="dxa"/>
            </w:tcMar>
            <w:vAlign w:val="center"/>
          </w:tcPr>
          <w:p w14:paraId="0FAF594D">
            <w:pPr>
              <w:spacing w:before="0" w:after="0" w:line="276" w:lineRule="auto"/>
              <w:jc w:val="left"/>
            </w:pPr>
            <w:r>
              <w:rPr>
                <w:rFonts w:ascii="Times New Roman" w:hAnsi="Times New Roman" w:eastAsia="宋体"/>
                <w:b w:val="0"/>
                <w:color w:val="000000"/>
                <w:sz w:val="15"/>
              </w:rPr>
              <w:t>按权限浏览和操作个人文件、群组文件及多层级目录。</w:t>
            </w:r>
          </w:p>
        </w:tc>
        <w:tc>
          <w:tcPr>
            <w:tcW w:w="1020" w:type="dxa"/>
            <w:tcMar>
              <w:top w:w="70" w:type="dxa"/>
              <w:left w:w="80" w:type="dxa"/>
              <w:bottom w:w="70" w:type="dxa"/>
              <w:right w:w="80" w:type="dxa"/>
            </w:tcMar>
            <w:vAlign w:val="center"/>
          </w:tcPr>
          <w:p w14:paraId="52D3021B">
            <w:pPr>
              <w:spacing w:before="0" w:after="0" w:line="276" w:lineRule="auto"/>
              <w:jc w:val="left"/>
            </w:pPr>
            <w:r>
              <w:rPr>
                <w:rFonts w:ascii="Times New Roman" w:hAnsi="Times New Roman" w:eastAsia="宋体"/>
                <w:b w:val="0"/>
                <w:color w:val="000000"/>
                <w:sz w:val="15"/>
              </w:rPr>
              <w:t>用户具有临时共享网盘访问权限。</w:t>
            </w:r>
          </w:p>
        </w:tc>
      </w:tr>
      <w:tr w14:paraId="5F80648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CADB0BC">
            <w:pPr>
              <w:spacing w:before="0" w:after="0" w:line="276" w:lineRule="auto"/>
              <w:jc w:val="center"/>
            </w:pPr>
            <w:r>
              <w:rPr>
                <w:rFonts w:ascii="Times New Roman" w:hAnsi="Times New Roman" w:eastAsia="宋体"/>
                <w:b w:val="0"/>
                <w:color w:val="000000"/>
                <w:sz w:val="15"/>
              </w:rPr>
              <w:t>BS_BOMP_0901</w:t>
            </w:r>
          </w:p>
        </w:tc>
        <w:tc>
          <w:tcPr>
            <w:tcW w:w="1417" w:type="dxa"/>
            <w:tcMar>
              <w:top w:w="70" w:type="dxa"/>
              <w:left w:w="80" w:type="dxa"/>
              <w:bottom w:w="70" w:type="dxa"/>
              <w:right w:w="80" w:type="dxa"/>
            </w:tcMar>
            <w:vAlign w:val="center"/>
          </w:tcPr>
          <w:p w14:paraId="4088ACB2">
            <w:pPr>
              <w:spacing w:before="0" w:after="0" w:line="276" w:lineRule="auto"/>
              <w:jc w:val="center"/>
            </w:pPr>
            <w:r>
              <w:rPr>
                <w:rFonts w:ascii="Times New Roman" w:hAnsi="Times New Roman" w:eastAsia="宋体"/>
                <w:b w:val="0"/>
                <w:color w:val="000000"/>
                <w:sz w:val="15"/>
              </w:rPr>
              <w:t>多层级文件夹申请</w:t>
            </w:r>
          </w:p>
        </w:tc>
        <w:tc>
          <w:tcPr>
            <w:tcW w:w="1361" w:type="dxa"/>
            <w:tcMar>
              <w:top w:w="70" w:type="dxa"/>
              <w:left w:w="80" w:type="dxa"/>
              <w:bottom w:w="70" w:type="dxa"/>
              <w:right w:w="80" w:type="dxa"/>
            </w:tcMar>
            <w:vAlign w:val="center"/>
          </w:tcPr>
          <w:p w14:paraId="05B25AA7">
            <w:pPr>
              <w:spacing w:before="0" w:after="0" w:line="276" w:lineRule="auto"/>
              <w:jc w:val="center"/>
            </w:pPr>
            <w:r>
              <w:rPr>
                <w:rFonts w:ascii="Times New Roman" w:hAnsi="Times New Roman" w:eastAsia="宋体"/>
                <w:b w:val="0"/>
                <w:color w:val="000000"/>
                <w:sz w:val="15"/>
              </w:rPr>
              <w:t>P_BOMP_01、P_BOMP_03、P_BOMP_04、P_BOMP_07</w:t>
            </w:r>
          </w:p>
        </w:tc>
        <w:tc>
          <w:tcPr>
            <w:tcW w:w="1247" w:type="dxa"/>
            <w:tcMar>
              <w:top w:w="70" w:type="dxa"/>
              <w:left w:w="80" w:type="dxa"/>
              <w:bottom w:w="70" w:type="dxa"/>
              <w:right w:w="80" w:type="dxa"/>
            </w:tcMar>
            <w:vAlign w:val="center"/>
          </w:tcPr>
          <w:p w14:paraId="29E10939">
            <w:pPr>
              <w:spacing w:before="0" w:after="0" w:line="276" w:lineRule="auto"/>
              <w:jc w:val="center"/>
            </w:pPr>
            <w:r>
              <w:rPr>
                <w:rFonts w:ascii="Times New Roman" w:hAnsi="Times New Roman" w:eastAsia="宋体"/>
                <w:b w:val="0"/>
                <w:color w:val="000000"/>
                <w:sz w:val="15"/>
              </w:rPr>
              <w:t>P_BOMP_03、P_BOMP_07</w:t>
            </w:r>
          </w:p>
        </w:tc>
        <w:tc>
          <w:tcPr>
            <w:tcW w:w="1814" w:type="dxa"/>
            <w:tcMar>
              <w:top w:w="70" w:type="dxa"/>
              <w:left w:w="80" w:type="dxa"/>
              <w:bottom w:w="70" w:type="dxa"/>
              <w:right w:w="80" w:type="dxa"/>
            </w:tcMar>
            <w:vAlign w:val="center"/>
          </w:tcPr>
          <w:p w14:paraId="7643C468">
            <w:pPr>
              <w:spacing w:before="0" w:after="0" w:line="276" w:lineRule="auto"/>
              <w:jc w:val="left"/>
            </w:pPr>
            <w:r>
              <w:rPr>
                <w:rFonts w:ascii="Times New Roman" w:hAnsi="Times New Roman" w:eastAsia="宋体"/>
                <w:b w:val="0"/>
                <w:color w:val="000000"/>
                <w:sz w:val="15"/>
              </w:rPr>
              <w:t>提交新建文件夹申请，审批通过后在目标路径创建目录。</w:t>
            </w:r>
          </w:p>
        </w:tc>
        <w:tc>
          <w:tcPr>
            <w:tcW w:w="1020" w:type="dxa"/>
            <w:tcMar>
              <w:top w:w="70" w:type="dxa"/>
              <w:left w:w="80" w:type="dxa"/>
              <w:bottom w:w="70" w:type="dxa"/>
              <w:right w:w="80" w:type="dxa"/>
            </w:tcMar>
            <w:vAlign w:val="center"/>
          </w:tcPr>
          <w:p w14:paraId="3131D25E">
            <w:pPr>
              <w:spacing w:before="0" w:after="0" w:line="276" w:lineRule="auto"/>
              <w:jc w:val="left"/>
            </w:pPr>
            <w:r>
              <w:rPr>
                <w:rFonts w:ascii="Times New Roman" w:hAnsi="Times New Roman" w:eastAsia="宋体"/>
                <w:b w:val="0"/>
                <w:color w:val="000000"/>
                <w:sz w:val="15"/>
              </w:rPr>
              <w:t>申请人具有发起权限且目标路径有效。</w:t>
            </w:r>
          </w:p>
        </w:tc>
      </w:tr>
      <w:tr w14:paraId="204D8D1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305B7B5F">
            <w:pPr>
              <w:spacing w:before="0" w:after="0" w:line="276" w:lineRule="auto"/>
              <w:jc w:val="center"/>
            </w:pPr>
            <w:r>
              <w:rPr>
                <w:rFonts w:ascii="Times New Roman" w:hAnsi="Times New Roman" w:eastAsia="宋体"/>
                <w:b w:val="0"/>
                <w:color w:val="000000"/>
                <w:sz w:val="15"/>
              </w:rPr>
              <w:t>BS_BOMP_1001</w:t>
            </w:r>
          </w:p>
        </w:tc>
        <w:tc>
          <w:tcPr>
            <w:tcW w:w="1417" w:type="dxa"/>
            <w:tcMar>
              <w:top w:w="70" w:type="dxa"/>
              <w:left w:w="80" w:type="dxa"/>
              <w:bottom w:w="70" w:type="dxa"/>
              <w:right w:w="80" w:type="dxa"/>
            </w:tcMar>
            <w:vAlign w:val="center"/>
          </w:tcPr>
          <w:p w14:paraId="263326EA">
            <w:pPr>
              <w:spacing w:before="0" w:after="0" w:line="276" w:lineRule="auto"/>
              <w:jc w:val="center"/>
            </w:pPr>
            <w:r>
              <w:rPr>
                <w:rFonts w:ascii="Times New Roman" w:hAnsi="Times New Roman" w:eastAsia="宋体"/>
                <w:b w:val="0"/>
                <w:color w:val="000000"/>
                <w:sz w:val="15"/>
              </w:rPr>
              <w:t>个人上传与审批管理</w:t>
            </w:r>
          </w:p>
        </w:tc>
        <w:tc>
          <w:tcPr>
            <w:tcW w:w="1361" w:type="dxa"/>
            <w:tcMar>
              <w:top w:w="70" w:type="dxa"/>
              <w:left w:w="80" w:type="dxa"/>
              <w:bottom w:w="70" w:type="dxa"/>
              <w:right w:w="80" w:type="dxa"/>
            </w:tcMar>
            <w:vAlign w:val="center"/>
          </w:tcPr>
          <w:p w14:paraId="4B79BD4D">
            <w:pPr>
              <w:spacing w:before="0" w:after="0" w:line="276" w:lineRule="auto"/>
              <w:jc w:val="center"/>
            </w:pPr>
            <w:r>
              <w:rPr>
                <w:rFonts w:ascii="Times New Roman" w:hAnsi="Times New Roman" w:eastAsia="宋体"/>
                <w:b w:val="0"/>
                <w:color w:val="000000"/>
                <w:sz w:val="15"/>
              </w:rPr>
              <w:t>P_BOMP_01、P_BOMP_02、P_BOMP_05、P_BOMP_08</w:t>
            </w:r>
          </w:p>
        </w:tc>
        <w:tc>
          <w:tcPr>
            <w:tcW w:w="1247" w:type="dxa"/>
            <w:tcMar>
              <w:top w:w="70" w:type="dxa"/>
              <w:left w:w="80" w:type="dxa"/>
              <w:bottom w:w="70" w:type="dxa"/>
              <w:right w:w="80" w:type="dxa"/>
            </w:tcMar>
            <w:vAlign w:val="center"/>
          </w:tcPr>
          <w:p w14:paraId="13E430DE">
            <w:pPr>
              <w:spacing w:before="0" w:after="0" w:line="276" w:lineRule="auto"/>
              <w:jc w:val="center"/>
            </w:pPr>
            <w:r>
              <w:rPr>
                <w:rFonts w:ascii="Times New Roman" w:hAnsi="Times New Roman" w:eastAsia="宋体"/>
                <w:b w:val="0"/>
                <w:color w:val="000000"/>
                <w:sz w:val="15"/>
              </w:rPr>
              <w:t>P_BOMP_08</w:t>
            </w:r>
          </w:p>
        </w:tc>
        <w:tc>
          <w:tcPr>
            <w:tcW w:w="1814" w:type="dxa"/>
            <w:tcMar>
              <w:top w:w="70" w:type="dxa"/>
              <w:left w:w="80" w:type="dxa"/>
              <w:bottom w:w="70" w:type="dxa"/>
              <w:right w:w="80" w:type="dxa"/>
            </w:tcMar>
            <w:vAlign w:val="center"/>
          </w:tcPr>
          <w:p w14:paraId="0A1BE8EA">
            <w:pPr>
              <w:spacing w:before="0" w:after="0" w:line="276" w:lineRule="auto"/>
              <w:jc w:val="left"/>
            </w:pPr>
            <w:r>
              <w:rPr>
                <w:rFonts w:ascii="Times New Roman" w:hAnsi="Times New Roman" w:eastAsia="宋体"/>
                <w:b w:val="0"/>
                <w:color w:val="000000"/>
                <w:sz w:val="15"/>
              </w:rPr>
              <w:t>查询个人上传文件和审核任务，处理当前环节任务并查看历史。</w:t>
            </w:r>
          </w:p>
        </w:tc>
        <w:tc>
          <w:tcPr>
            <w:tcW w:w="1020" w:type="dxa"/>
            <w:tcMar>
              <w:top w:w="70" w:type="dxa"/>
              <w:left w:w="80" w:type="dxa"/>
              <w:bottom w:w="70" w:type="dxa"/>
              <w:right w:w="80" w:type="dxa"/>
            </w:tcMar>
            <w:vAlign w:val="center"/>
          </w:tcPr>
          <w:p w14:paraId="4D3CB1BC">
            <w:pPr>
              <w:spacing w:before="0" w:after="0" w:line="276" w:lineRule="auto"/>
              <w:jc w:val="left"/>
            </w:pPr>
            <w:r>
              <w:rPr>
                <w:rFonts w:ascii="Times New Roman" w:hAnsi="Times New Roman" w:eastAsia="宋体"/>
                <w:b w:val="0"/>
                <w:color w:val="000000"/>
                <w:sz w:val="15"/>
              </w:rPr>
              <w:t>当前账号存在上传文件或审核任务。</w:t>
            </w:r>
          </w:p>
        </w:tc>
      </w:tr>
      <w:tr w14:paraId="4AE948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2994BE9">
            <w:pPr>
              <w:spacing w:before="0" w:after="0" w:line="276" w:lineRule="auto"/>
              <w:jc w:val="center"/>
            </w:pPr>
            <w:r>
              <w:rPr>
                <w:rFonts w:ascii="Times New Roman" w:hAnsi="Times New Roman" w:eastAsia="宋体"/>
                <w:b w:val="0"/>
                <w:color w:val="000000"/>
                <w:sz w:val="15"/>
              </w:rPr>
              <w:t>BS_BOMP_1101</w:t>
            </w:r>
          </w:p>
        </w:tc>
        <w:tc>
          <w:tcPr>
            <w:tcW w:w="1417" w:type="dxa"/>
            <w:tcMar>
              <w:top w:w="70" w:type="dxa"/>
              <w:left w:w="80" w:type="dxa"/>
              <w:bottom w:w="70" w:type="dxa"/>
              <w:right w:w="80" w:type="dxa"/>
            </w:tcMar>
            <w:vAlign w:val="center"/>
          </w:tcPr>
          <w:p w14:paraId="5946CD67">
            <w:pPr>
              <w:spacing w:before="0" w:after="0" w:line="276" w:lineRule="auto"/>
              <w:jc w:val="center"/>
            </w:pPr>
            <w:r>
              <w:rPr>
                <w:rFonts w:ascii="Times New Roman" w:hAnsi="Times New Roman" w:eastAsia="宋体"/>
                <w:b w:val="0"/>
                <w:color w:val="000000"/>
                <w:sz w:val="15"/>
              </w:rPr>
              <w:t>工作规则备案</w:t>
            </w:r>
          </w:p>
        </w:tc>
        <w:tc>
          <w:tcPr>
            <w:tcW w:w="1361" w:type="dxa"/>
            <w:tcMar>
              <w:top w:w="70" w:type="dxa"/>
              <w:left w:w="80" w:type="dxa"/>
              <w:bottom w:w="70" w:type="dxa"/>
              <w:right w:w="80" w:type="dxa"/>
            </w:tcMar>
            <w:vAlign w:val="center"/>
          </w:tcPr>
          <w:p w14:paraId="703467D1">
            <w:pPr>
              <w:spacing w:before="0" w:after="0" w:line="276" w:lineRule="auto"/>
              <w:jc w:val="center"/>
            </w:pPr>
            <w:r>
              <w:rPr>
                <w:rFonts w:ascii="Times New Roman" w:hAnsi="Times New Roman" w:eastAsia="宋体"/>
                <w:b w:val="0"/>
                <w:color w:val="000000"/>
                <w:sz w:val="15"/>
              </w:rPr>
              <w:t>P_BOMP_01、P_BOMP_09</w:t>
            </w:r>
          </w:p>
        </w:tc>
        <w:tc>
          <w:tcPr>
            <w:tcW w:w="1247" w:type="dxa"/>
            <w:tcMar>
              <w:top w:w="70" w:type="dxa"/>
              <w:left w:w="80" w:type="dxa"/>
              <w:bottom w:w="70" w:type="dxa"/>
              <w:right w:w="80" w:type="dxa"/>
            </w:tcMar>
            <w:vAlign w:val="center"/>
          </w:tcPr>
          <w:p w14:paraId="6894CFB9">
            <w:pPr>
              <w:spacing w:before="0" w:after="0" w:line="276" w:lineRule="auto"/>
              <w:jc w:val="center"/>
            </w:pPr>
            <w:r>
              <w:rPr>
                <w:rFonts w:ascii="Times New Roman" w:hAnsi="Times New Roman" w:eastAsia="宋体"/>
                <w:b w:val="0"/>
                <w:color w:val="000000"/>
                <w:sz w:val="15"/>
              </w:rPr>
              <w:t>P_BOMP_09</w:t>
            </w:r>
          </w:p>
        </w:tc>
        <w:tc>
          <w:tcPr>
            <w:tcW w:w="1814" w:type="dxa"/>
            <w:tcMar>
              <w:top w:w="70" w:type="dxa"/>
              <w:left w:w="80" w:type="dxa"/>
              <w:bottom w:w="70" w:type="dxa"/>
              <w:right w:w="80" w:type="dxa"/>
            </w:tcMar>
            <w:vAlign w:val="center"/>
          </w:tcPr>
          <w:p w14:paraId="2AD78C7E">
            <w:pPr>
              <w:spacing w:before="0" w:after="0" w:line="276" w:lineRule="auto"/>
              <w:jc w:val="left"/>
            </w:pPr>
            <w:r>
              <w:rPr>
                <w:rFonts w:ascii="Times New Roman" w:hAnsi="Times New Roman" w:eastAsia="宋体"/>
                <w:b w:val="0"/>
                <w:color w:val="000000"/>
                <w:sz w:val="15"/>
              </w:rPr>
              <w:t>发起工作规则新增、更新或废止备案并完成分级审核。</w:t>
            </w:r>
          </w:p>
        </w:tc>
        <w:tc>
          <w:tcPr>
            <w:tcW w:w="1020" w:type="dxa"/>
            <w:tcMar>
              <w:top w:w="70" w:type="dxa"/>
              <w:left w:w="80" w:type="dxa"/>
              <w:bottom w:w="70" w:type="dxa"/>
              <w:right w:w="80" w:type="dxa"/>
            </w:tcMar>
            <w:vAlign w:val="center"/>
          </w:tcPr>
          <w:p w14:paraId="2B75A1C7">
            <w:pPr>
              <w:spacing w:before="0" w:after="0" w:line="276" w:lineRule="auto"/>
              <w:jc w:val="left"/>
            </w:pPr>
            <w:r>
              <w:rPr>
                <w:rFonts w:ascii="Times New Roman" w:hAnsi="Times New Roman" w:eastAsia="宋体"/>
                <w:b w:val="0"/>
                <w:color w:val="000000"/>
                <w:sz w:val="15"/>
              </w:rPr>
              <w:t>编制部门用户具有备案权限。</w:t>
            </w:r>
          </w:p>
        </w:tc>
      </w:tr>
      <w:tr w14:paraId="58AA484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322BFE2">
            <w:pPr>
              <w:spacing w:before="0" w:after="0" w:line="276" w:lineRule="auto"/>
              <w:jc w:val="center"/>
            </w:pPr>
            <w:r>
              <w:rPr>
                <w:rFonts w:ascii="Times New Roman" w:hAnsi="Times New Roman" w:eastAsia="宋体"/>
                <w:b w:val="0"/>
                <w:color w:val="000000"/>
                <w:sz w:val="15"/>
              </w:rPr>
              <w:t>BS_BOMP_1201</w:t>
            </w:r>
          </w:p>
        </w:tc>
        <w:tc>
          <w:tcPr>
            <w:tcW w:w="1417" w:type="dxa"/>
            <w:tcMar>
              <w:top w:w="70" w:type="dxa"/>
              <w:left w:w="80" w:type="dxa"/>
              <w:bottom w:w="70" w:type="dxa"/>
              <w:right w:w="80" w:type="dxa"/>
            </w:tcMar>
            <w:vAlign w:val="center"/>
          </w:tcPr>
          <w:p w14:paraId="777ED6D1">
            <w:pPr>
              <w:spacing w:before="0" w:after="0" w:line="276" w:lineRule="auto"/>
              <w:jc w:val="center"/>
            </w:pPr>
            <w:r>
              <w:rPr>
                <w:rFonts w:ascii="Times New Roman" w:hAnsi="Times New Roman" w:eastAsia="宋体"/>
                <w:b w:val="0"/>
                <w:color w:val="000000"/>
                <w:sz w:val="15"/>
              </w:rPr>
              <w:t>重复文件校验</w:t>
            </w:r>
          </w:p>
        </w:tc>
        <w:tc>
          <w:tcPr>
            <w:tcW w:w="1361" w:type="dxa"/>
            <w:tcMar>
              <w:top w:w="70" w:type="dxa"/>
              <w:left w:w="80" w:type="dxa"/>
              <w:bottom w:w="70" w:type="dxa"/>
              <w:right w:w="80" w:type="dxa"/>
            </w:tcMar>
            <w:vAlign w:val="center"/>
          </w:tcPr>
          <w:p w14:paraId="2E5121B2">
            <w:pPr>
              <w:spacing w:before="0" w:after="0" w:line="276" w:lineRule="auto"/>
              <w:jc w:val="center"/>
            </w:pPr>
            <w:r>
              <w:rPr>
                <w:rFonts w:ascii="Times New Roman" w:hAnsi="Times New Roman" w:eastAsia="宋体"/>
                <w:b w:val="0"/>
                <w:color w:val="000000"/>
                <w:sz w:val="15"/>
              </w:rPr>
              <w:t>P_BOMP_01、P_BOMP_02</w:t>
            </w:r>
          </w:p>
        </w:tc>
        <w:tc>
          <w:tcPr>
            <w:tcW w:w="1247" w:type="dxa"/>
            <w:tcMar>
              <w:top w:w="70" w:type="dxa"/>
              <w:left w:w="80" w:type="dxa"/>
              <w:bottom w:w="70" w:type="dxa"/>
              <w:right w:w="80" w:type="dxa"/>
            </w:tcMar>
            <w:vAlign w:val="center"/>
          </w:tcPr>
          <w:p w14:paraId="50A5FA8B">
            <w:pPr>
              <w:spacing w:before="0" w:after="0" w:line="276" w:lineRule="auto"/>
              <w:jc w:val="center"/>
            </w:pPr>
            <w:r>
              <w:rPr>
                <w:rFonts w:ascii="Times New Roman" w:hAnsi="Times New Roman" w:eastAsia="宋体"/>
                <w:b w:val="0"/>
                <w:color w:val="000000"/>
                <w:sz w:val="15"/>
              </w:rPr>
              <w:t>P_BOMP_10</w:t>
            </w:r>
          </w:p>
        </w:tc>
        <w:tc>
          <w:tcPr>
            <w:tcW w:w="1814" w:type="dxa"/>
            <w:tcMar>
              <w:top w:w="70" w:type="dxa"/>
              <w:left w:w="80" w:type="dxa"/>
              <w:bottom w:w="70" w:type="dxa"/>
              <w:right w:w="80" w:type="dxa"/>
            </w:tcMar>
            <w:vAlign w:val="center"/>
          </w:tcPr>
          <w:p w14:paraId="332E14E0">
            <w:pPr>
              <w:spacing w:before="0" w:after="0" w:line="276" w:lineRule="auto"/>
              <w:jc w:val="left"/>
            </w:pPr>
            <w:r>
              <w:rPr>
                <w:rFonts w:ascii="Times New Roman" w:hAnsi="Times New Roman" w:eastAsia="宋体"/>
                <w:b w:val="0"/>
                <w:color w:val="000000"/>
                <w:sz w:val="15"/>
              </w:rPr>
              <w:t>比对待上传文件与已有文件并提示完全相同或高度相似结果。</w:t>
            </w:r>
          </w:p>
        </w:tc>
        <w:tc>
          <w:tcPr>
            <w:tcW w:w="1020" w:type="dxa"/>
            <w:tcMar>
              <w:top w:w="70" w:type="dxa"/>
              <w:left w:w="80" w:type="dxa"/>
              <w:bottom w:w="70" w:type="dxa"/>
              <w:right w:w="80" w:type="dxa"/>
            </w:tcMar>
            <w:vAlign w:val="center"/>
          </w:tcPr>
          <w:p w14:paraId="13F3309C">
            <w:pPr>
              <w:spacing w:before="0" w:after="0" w:line="276" w:lineRule="auto"/>
              <w:jc w:val="left"/>
            </w:pPr>
            <w:r>
              <w:rPr>
                <w:rFonts w:ascii="Times New Roman" w:hAnsi="Times New Roman" w:eastAsia="宋体"/>
                <w:b w:val="0"/>
                <w:color w:val="000000"/>
                <w:sz w:val="15"/>
              </w:rPr>
              <w:t>用户具有上传权限并已选择文件。</w:t>
            </w:r>
          </w:p>
        </w:tc>
      </w:tr>
      <w:tr w14:paraId="3428FA2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8AF7F97">
            <w:pPr>
              <w:spacing w:before="0" w:after="0" w:line="276" w:lineRule="auto"/>
              <w:jc w:val="center"/>
            </w:pPr>
            <w:r>
              <w:rPr>
                <w:rFonts w:ascii="Times New Roman" w:hAnsi="Times New Roman" w:eastAsia="宋体"/>
                <w:b w:val="0"/>
                <w:color w:val="000000"/>
                <w:sz w:val="15"/>
              </w:rPr>
              <w:t>BS_BOMP_1301</w:t>
            </w:r>
          </w:p>
        </w:tc>
        <w:tc>
          <w:tcPr>
            <w:tcW w:w="1417" w:type="dxa"/>
            <w:tcMar>
              <w:top w:w="70" w:type="dxa"/>
              <w:left w:w="80" w:type="dxa"/>
              <w:bottom w:w="70" w:type="dxa"/>
              <w:right w:w="80" w:type="dxa"/>
            </w:tcMar>
            <w:vAlign w:val="center"/>
          </w:tcPr>
          <w:p w14:paraId="188B9A4B">
            <w:pPr>
              <w:spacing w:before="0" w:after="0" w:line="276" w:lineRule="auto"/>
              <w:jc w:val="center"/>
            </w:pPr>
            <w:r>
              <w:rPr>
                <w:rFonts w:ascii="Times New Roman" w:hAnsi="Times New Roman" w:eastAsia="宋体"/>
                <w:b w:val="0"/>
                <w:color w:val="000000"/>
                <w:sz w:val="15"/>
              </w:rPr>
              <w:t>群组文件管理</w:t>
            </w:r>
          </w:p>
        </w:tc>
        <w:tc>
          <w:tcPr>
            <w:tcW w:w="1361" w:type="dxa"/>
            <w:tcMar>
              <w:top w:w="70" w:type="dxa"/>
              <w:left w:w="80" w:type="dxa"/>
              <w:bottom w:w="70" w:type="dxa"/>
              <w:right w:w="80" w:type="dxa"/>
            </w:tcMar>
            <w:vAlign w:val="center"/>
          </w:tcPr>
          <w:p w14:paraId="02D82F6C">
            <w:pPr>
              <w:spacing w:before="0" w:after="0" w:line="276" w:lineRule="auto"/>
              <w:jc w:val="center"/>
            </w:pPr>
            <w:r>
              <w:rPr>
                <w:rFonts w:ascii="Times New Roman" w:hAnsi="Times New Roman" w:eastAsia="宋体"/>
                <w:b w:val="0"/>
                <w:color w:val="000000"/>
                <w:sz w:val="15"/>
              </w:rPr>
              <w:t>P_BOMP_01、P_BOMP_04、P_BOMP_11</w:t>
            </w:r>
          </w:p>
        </w:tc>
        <w:tc>
          <w:tcPr>
            <w:tcW w:w="1247" w:type="dxa"/>
            <w:tcMar>
              <w:top w:w="70" w:type="dxa"/>
              <w:left w:w="80" w:type="dxa"/>
              <w:bottom w:w="70" w:type="dxa"/>
              <w:right w:w="80" w:type="dxa"/>
            </w:tcMar>
            <w:vAlign w:val="center"/>
          </w:tcPr>
          <w:p w14:paraId="3F0A789B">
            <w:pPr>
              <w:spacing w:before="0" w:after="0" w:line="276" w:lineRule="auto"/>
              <w:jc w:val="center"/>
            </w:pPr>
            <w:r>
              <w:rPr>
                <w:rFonts w:ascii="Times New Roman" w:hAnsi="Times New Roman" w:eastAsia="宋体"/>
                <w:b w:val="0"/>
                <w:color w:val="000000"/>
                <w:sz w:val="15"/>
              </w:rPr>
              <w:t>P_BOMP_04、P_BOMP_11</w:t>
            </w:r>
          </w:p>
        </w:tc>
        <w:tc>
          <w:tcPr>
            <w:tcW w:w="1814" w:type="dxa"/>
            <w:tcMar>
              <w:top w:w="70" w:type="dxa"/>
              <w:left w:w="80" w:type="dxa"/>
              <w:bottom w:w="70" w:type="dxa"/>
              <w:right w:w="80" w:type="dxa"/>
            </w:tcMar>
            <w:vAlign w:val="center"/>
          </w:tcPr>
          <w:p w14:paraId="520A2A60">
            <w:pPr>
              <w:spacing w:before="0" w:after="0" w:line="276" w:lineRule="auto"/>
              <w:jc w:val="left"/>
            </w:pPr>
            <w:r>
              <w:rPr>
                <w:rFonts w:ascii="Times New Roman" w:hAnsi="Times New Roman" w:eastAsia="宋体"/>
                <w:b w:val="0"/>
                <w:color w:val="000000"/>
                <w:sz w:val="15"/>
              </w:rPr>
              <w:t>维护群组文件夹成员、权限和父子文件夹权限继承。</w:t>
            </w:r>
          </w:p>
        </w:tc>
        <w:tc>
          <w:tcPr>
            <w:tcW w:w="1020" w:type="dxa"/>
            <w:tcMar>
              <w:top w:w="70" w:type="dxa"/>
              <w:left w:w="80" w:type="dxa"/>
              <w:bottom w:w="70" w:type="dxa"/>
              <w:right w:w="80" w:type="dxa"/>
            </w:tcMar>
            <w:vAlign w:val="center"/>
          </w:tcPr>
          <w:p w14:paraId="7D0B66BD">
            <w:pPr>
              <w:spacing w:before="0" w:after="0" w:line="276" w:lineRule="auto"/>
              <w:jc w:val="left"/>
            </w:pPr>
            <w:r>
              <w:rPr>
                <w:rFonts w:ascii="Times New Roman" w:hAnsi="Times New Roman" w:eastAsia="宋体"/>
                <w:b w:val="0"/>
                <w:color w:val="000000"/>
                <w:sz w:val="15"/>
              </w:rPr>
              <w:t>群组和目标文件夹已创建。</w:t>
            </w:r>
          </w:p>
        </w:tc>
      </w:tr>
    </w:tbl>
    <w:p w14:paraId="05E88ED4">
      <w:pPr>
        <w:pStyle w:val="3085"/>
      </w:pPr>
      <w:bookmarkStart w:id="23" w:name="_Toc922"/>
      <w:r>
        <w:t>4.6 业务信息</w:t>
      </w:r>
      <w:bookmarkEnd w:id="23"/>
    </w:p>
    <w:p w14:paraId="3F836E9F">
      <w:pPr>
        <w:pStyle w:val="3086"/>
      </w:pPr>
      <w:bookmarkStart w:id="24" w:name="_Toc13770"/>
      <w:r>
        <w:t>4.6.1 BOMP知识共享中心</w:t>
      </w:r>
      <w:bookmarkEnd w:id="24"/>
    </w:p>
    <w:p w14:paraId="7400BD35">
      <w:pPr>
        <w:keepNext/>
        <w:spacing w:before="150" w:after="100"/>
        <w:jc w:val="center"/>
      </w:pPr>
      <w:r>
        <w:rPr>
          <w:rFonts w:ascii="黑体" w:hAnsi="黑体" w:eastAsia="黑体"/>
          <w:color w:val="000000"/>
          <w:sz w:val="18"/>
        </w:rPr>
        <w:t>表 4-4 BOMP知识共享中心业务信息清单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55EBCD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247" w:type="dxa"/>
            <w:shd w:val="clear" w:color="auto" w:fill="BFBFBF"/>
            <w:tcMar>
              <w:top w:w="70" w:type="dxa"/>
              <w:left w:w="80" w:type="dxa"/>
              <w:bottom w:w="70" w:type="dxa"/>
              <w:right w:w="80" w:type="dxa"/>
            </w:tcMar>
            <w:vAlign w:val="center"/>
          </w:tcPr>
          <w:p w14:paraId="15BC9B2D">
            <w:pPr>
              <w:spacing w:before="0" w:after="0" w:line="276" w:lineRule="auto"/>
              <w:jc w:val="center"/>
            </w:pPr>
            <w:r>
              <w:rPr>
                <w:rFonts w:ascii="Times New Roman" w:hAnsi="Times New Roman" w:eastAsia="宋体"/>
                <w:b/>
                <w:color w:val="000000"/>
                <w:sz w:val="15"/>
              </w:rPr>
              <w:t>业务信息编号</w:t>
            </w:r>
          </w:p>
        </w:tc>
        <w:tc>
          <w:tcPr>
            <w:tcW w:w="794" w:type="dxa"/>
            <w:shd w:val="clear" w:color="auto" w:fill="BFBFBF"/>
            <w:tcMar>
              <w:top w:w="70" w:type="dxa"/>
              <w:left w:w="80" w:type="dxa"/>
              <w:bottom w:w="70" w:type="dxa"/>
              <w:right w:w="80" w:type="dxa"/>
            </w:tcMar>
            <w:vAlign w:val="center"/>
          </w:tcPr>
          <w:p w14:paraId="5FAFBF52">
            <w:pPr>
              <w:spacing w:before="0" w:after="0" w:line="276" w:lineRule="auto"/>
              <w:jc w:val="center"/>
            </w:pPr>
            <w:r>
              <w:rPr>
                <w:rFonts w:ascii="Times New Roman" w:hAnsi="Times New Roman" w:eastAsia="宋体"/>
                <w:b/>
                <w:color w:val="000000"/>
                <w:sz w:val="15"/>
              </w:rPr>
              <w:t>类型</w:t>
            </w:r>
          </w:p>
        </w:tc>
        <w:tc>
          <w:tcPr>
            <w:tcW w:w="1417" w:type="dxa"/>
            <w:shd w:val="clear" w:color="auto" w:fill="BFBFBF"/>
            <w:tcMar>
              <w:top w:w="70" w:type="dxa"/>
              <w:left w:w="80" w:type="dxa"/>
              <w:bottom w:w="70" w:type="dxa"/>
              <w:right w:w="80" w:type="dxa"/>
            </w:tcMar>
            <w:vAlign w:val="center"/>
          </w:tcPr>
          <w:p w14:paraId="11C1AC54">
            <w:pPr>
              <w:spacing w:before="0" w:after="0" w:line="276" w:lineRule="auto"/>
              <w:jc w:val="center"/>
            </w:pPr>
            <w:r>
              <w:rPr>
                <w:rFonts w:ascii="Times New Roman" w:hAnsi="Times New Roman" w:eastAsia="宋体"/>
                <w:b/>
                <w:color w:val="000000"/>
                <w:sz w:val="15"/>
              </w:rPr>
              <w:t>业务信息名称</w:t>
            </w:r>
          </w:p>
        </w:tc>
        <w:tc>
          <w:tcPr>
            <w:tcW w:w="1757" w:type="dxa"/>
            <w:shd w:val="clear" w:color="auto" w:fill="BFBFBF"/>
            <w:tcMar>
              <w:top w:w="70" w:type="dxa"/>
              <w:left w:w="80" w:type="dxa"/>
              <w:bottom w:w="70" w:type="dxa"/>
              <w:right w:w="80" w:type="dxa"/>
            </w:tcMar>
            <w:vAlign w:val="center"/>
          </w:tcPr>
          <w:p w14:paraId="61D579DF">
            <w:pPr>
              <w:spacing w:before="0" w:after="0" w:line="276" w:lineRule="auto"/>
              <w:jc w:val="center"/>
            </w:pPr>
            <w:r>
              <w:rPr>
                <w:rFonts w:ascii="Times New Roman" w:hAnsi="Times New Roman" w:eastAsia="宋体"/>
                <w:b/>
                <w:color w:val="000000"/>
                <w:sz w:val="15"/>
              </w:rPr>
              <w:t>用途</w:t>
            </w:r>
          </w:p>
        </w:tc>
        <w:tc>
          <w:tcPr>
            <w:tcW w:w="1134" w:type="dxa"/>
            <w:shd w:val="clear" w:color="auto" w:fill="BFBFBF"/>
            <w:tcMar>
              <w:top w:w="70" w:type="dxa"/>
              <w:left w:w="80" w:type="dxa"/>
              <w:bottom w:w="70" w:type="dxa"/>
              <w:right w:w="80" w:type="dxa"/>
            </w:tcMar>
            <w:vAlign w:val="center"/>
          </w:tcPr>
          <w:p w14:paraId="7BDEC599">
            <w:pPr>
              <w:spacing w:before="0" w:after="0" w:line="276" w:lineRule="auto"/>
              <w:jc w:val="center"/>
            </w:pPr>
            <w:r>
              <w:rPr>
                <w:rFonts w:ascii="Times New Roman" w:hAnsi="Times New Roman" w:eastAsia="宋体"/>
                <w:b/>
                <w:color w:val="000000"/>
                <w:sz w:val="15"/>
              </w:rPr>
              <w:t>使用单位</w:t>
            </w:r>
          </w:p>
        </w:tc>
        <w:tc>
          <w:tcPr>
            <w:tcW w:w="1134" w:type="dxa"/>
            <w:shd w:val="clear" w:color="auto" w:fill="BFBFBF"/>
            <w:tcMar>
              <w:top w:w="70" w:type="dxa"/>
              <w:left w:w="80" w:type="dxa"/>
              <w:bottom w:w="70" w:type="dxa"/>
              <w:right w:w="80" w:type="dxa"/>
            </w:tcMar>
            <w:vAlign w:val="center"/>
          </w:tcPr>
          <w:p w14:paraId="688F513D">
            <w:pPr>
              <w:spacing w:before="0" w:after="0" w:line="276" w:lineRule="auto"/>
              <w:jc w:val="center"/>
            </w:pPr>
            <w:r>
              <w:rPr>
                <w:rFonts w:ascii="Times New Roman" w:hAnsi="Times New Roman" w:eastAsia="宋体"/>
                <w:b/>
                <w:color w:val="000000"/>
                <w:sz w:val="15"/>
              </w:rPr>
              <w:t>制作单位</w:t>
            </w:r>
          </w:p>
        </w:tc>
        <w:tc>
          <w:tcPr>
            <w:tcW w:w="794" w:type="dxa"/>
            <w:shd w:val="clear" w:color="auto" w:fill="BFBFBF"/>
            <w:tcMar>
              <w:top w:w="70" w:type="dxa"/>
              <w:left w:w="80" w:type="dxa"/>
              <w:bottom w:w="70" w:type="dxa"/>
              <w:right w:w="80" w:type="dxa"/>
            </w:tcMar>
            <w:vAlign w:val="center"/>
          </w:tcPr>
          <w:p w14:paraId="08197447">
            <w:pPr>
              <w:spacing w:before="0" w:after="0" w:line="276" w:lineRule="auto"/>
              <w:jc w:val="center"/>
            </w:pPr>
            <w:r>
              <w:rPr>
                <w:rFonts w:ascii="Times New Roman" w:hAnsi="Times New Roman" w:eastAsia="宋体"/>
                <w:b/>
                <w:color w:val="000000"/>
                <w:sz w:val="15"/>
              </w:rPr>
              <w:t>使用频率</w:t>
            </w:r>
          </w:p>
        </w:tc>
      </w:tr>
      <w:tr w14:paraId="14CF1AC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5B52F40C">
            <w:pPr>
              <w:spacing w:before="0" w:after="0" w:line="276" w:lineRule="auto"/>
              <w:jc w:val="center"/>
            </w:pPr>
            <w:r>
              <w:rPr>
                <w:rFonts w:ascii="Times New Roman" w:hAnsi="Times New Roman" w:eastAsia="宋体"/>
                <w:b w:val="0"/>
                <w:color w:val="000000"/>
                <w:sz w:val="15"/>
              </w:rPr>
              <w:t>P_BOMP_01</w:t>
            </w:r>
          </w:p>
        </w:tc>
        <w:tc>
          <w:tcPr>
            <w:tcW w:w="794" w:type="dxa"/>
            <w:tcMar>
              <w:top w:w="70" w:type="dxa"/>
              <w:left w:w="80" w:type="dxa"/>
              <w:bottom w:w="70" w:type="dxa"/>
              <w:right w:w="80" w:type="dxa"/>
            </w:tcMar>
            <w:vAlign w:val="center"/>
          </w:tcPr>
          <w:p w14:paraId="56756BDC">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E5D7530">
            <w:pPr>
              <w:spacing w:before="0" w:after="0" w:line="276" w:lineRule="auto"/>
              <w:jc w:val="center"/>
            </w:pPr>
            <w:r>
              <w:rPr>
                <w:rFonts w:ascii="Times New Roman" w:hAnsi="Times New Roman" w:eastAsia="宋体"/>
                <w:b w:val="0"/>
                <w:color w:val="000000"/>
                <w:sz w:val="15"/>
              </w:rPr>
              <w:t>用户、岗位与角色信息</w:t>
            </w:r>
          </w:p>
        </w:tc>
        <w:tc>
          <w:tcPr>
            <w:tcW w:w="1757" w:type="dxa"/>
            <w:tcMar>
              <w:top w:w="70" w:type="dxa"/>
              <w:left w:w="80" w:type="dxa"/>
              <w:bottom w:w="70" w:type="dxa"/>
              <w:right w:w="80" w:type="dxa"/>
            </w:tcMar>
            <w:vAlign w:val="center"/>
          </w:tcPr>
          <w:p w14:paraId="7664F3D3">
            <w:pPr>
              <w:spacing w:before="0" w:after="0" w:line="276" w:lineRule="auto"/>
              <w:jc w:val="center"/>
            </w:pPr>
            <w:r>
              <w:rPr>
                <w:rFonts w:ascii="Times New Roman" w:hAnsi="Times New Roman" w:eastAsia="宋体"/>
                <w:b w:val="0"/>
                <w:color w:val="000000"/>
                <w:sz w:val="15"/>
              </w:rPr>
              <w:t>身份识别及权限匹配</w:t>
            </w:r>
          </w:p>
        </w:tc>
        <w:tc>
          <w:tcPr>
            <w:tcW w:w="1134" w:type="dxa"/>
            <w:tcMar>
              <w:top w:w="70" w:type="dxa"/>
              <w:left w:w="80" w:type="dxa"/>
              <w:bottom w:w="70" w:type="dxa"/>
              <w:right w:w="80" w:type="dxa"/>
            </w:tcMar>
            <w:vAlign w:val="center"/>
          </w:tcPr>
          <w:p w14:paraId="32A3AE56">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4D75E344">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5BF8E0A7">
            <w:pPr>
              <w:spacing w:before="0" w:after="0" w:line="276" w:lineRule="auto"/>
              <w:jc w:val="left"/>
            </w:pPr>
            <w:r>
              <w:rPr>
                <w:rFonts w:ascii="Times New Roman" w:hAnsi="Times New Roman" w:eastAsia="宋体"/>
                <w:b w:val="0"/>
                <w:color w:val="000000"/>
                <w:sz w:val="15"/>
              </w:rPr>
              <w:t>实时</w:t>
            </w:r>
          </w:p>
        </w:tc>
      </w:tr>
      <w:tr w14:paraId="720E47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02F5A8AF">
            <w:pPr>
              <w:spacing w:before="0" w:after="0" w:line="276" w:lineRule="auto"/>
              <w:jc w:val="center"/>
            </w:pPr>
            <w:r>
              <w:rPr>
                <w:rFonts w:ascii="Times New Roman" w:hAnsi="Times New Roman" w:eastAsia="宋体"/>
                <w:b w:val="0"/>
                <w:color w:val="000000"/>
                <w:sz w:val="15"/>
              </w:rPr>
              <w:t>P_BOMP_02</w:t>
            </w:r>
          </w:p>
        </w:tc>
        <w:tc>
          <w:tcPr>
            <w:tcW w:w="794" w:type="dxa"/>
            <w:tcMar>
              <w:top w:w="70" w:type="dxa"/>
              <w:left w:w="80" w:type="dxa"/>
              <w:bottom w:w="70" w:type="dxa"/>
              <w:right w:w="80" w:type="dxa"/>
            </w:tcMar>
            <w:vAlign w:val="center"/>
          </w:tcPr>
          <w:p w14:paraId="71985E00">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9D377D7">
            <w:pPr>
              <w:spacing w:before="0" w:after="0" w:line="276" w:lineRule="auto"/>
              <w:jc w:val="center"/>
            </w:pPr>
            <w:r>
              <w:rPr>
                <w:rFonts w:ascii="Times New Roman" w:hAnsi="Times New Roman" w:eastAsia="宋体"/>
                <w:b w:val="0"/>
                <w:color w:val="000000"/>
                <w:sz w:val="15"/>
              </w:rPr>
              <w:t>知识文件基础信息</w:t>
            </w:r>
          </w:p>
        </w:tc>
        <w:tc>
          <w:tcPr>
            <w:tcW w:w="1757" w:type="dxa"/>
            <w:tcMar>
              <w:top w:w="70" w:type="dxa"/>
              <w:left w:w="80" w:type="dxa"/>
              <w:bottom w:w="70" w:type="dxa"/>
              <w:right w:w="80" w:type="dxa"/>
            </w:tcMar>
            <w:vAlign w:val="center"/>
          </w:tcPr>
          <w:p w14:paraId="1AB48A1A">
            <w:pPr>
              <w:spacing w:before="0" w:after="0" w:line="276" w:lineRule="auto"/>
              <w:jc w:val="center"/>
            </w:pPr>
            <w:r>
              <w:rPr>
                <w:rFonts w:ascii="Times New Roman" w:hAnsi="Times New Roman" w:eastAsia="宋体"/>
                <w:b w:val="0"/>
                <w:color w:val="000000"/>
                <w:sz w:val="15"/>
              </w:rPr>
              <w:t>展示和管理文件名称、类型、上传人、时间、归属部门等</w:t>
            </w:r>
          </w:p>
        </w:tc>
        <w:tc>
          <w:tcPr>
            <w:tcW w:w="1134" w:type="dxa"/>
            <w:tcMar>
              <w:top w:w="70" w:type="dxa"/>
              <w:left w:w="80" w:type="dxa"/>
              <w:bottom w:w="70" w:type="dxa"/>
              <w:right w:w="80" w:type="dxa"/>
            </w:tcMar>
            <w:vAlign w:val="center"/>
          </w:tcPr>
          <w:p w14:paraId="45134DE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22474002">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375BCFDD">
            <w:pPr>
              <w:spacing w:before="0" w:after="0" w:line="276" w:lineRule="auto"/>
              <w:jc w:val="left"/>
            </w:pPr>
            <w:r>
              <w:rPr>
                <w:rFonts w:ascii="Times New Roman" w:hAnsi="Times New Roman" w:eastAsia="宋体"/>
                <w:b w:val="0"/>
                <w:color w:val="000000"/>
                <w:sz w:val="15"/>
              </w:rPr>
              <w:t>按次</w:t>
            </w:r>
          </w:p>
        </w:tc>
      </w:tr>
      <w:tr w14:paraId="4D24530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722B988F">
            <w:pPr>
              <w:spacing w:before="0" w:after="0" w:line="276" w:lineRule="auto"/>
              <w:jc w:val="center"/>
            </w:pPr>
            <w:r>
              <w:rPr>
                <w:rFonts w:ascii="Times New Roman" w:hAnsi="Times New Roman" w:eastAsia="宋体"/>
                <w:b w:val="0"/>
                <w:color w:val="000000"/>
                <w:sz w:val="15"/>
              </w:rPr>
              <w:t>P_BOMP_03</w:t>
            </w:r>
          </w:p>
        </w:tc>
        <w:tc>
          <w:tcPr>
            <w:tcW w:w="794" w:type="dxa"/>
            <w:tcMar>
              <w:top w:w="70" w:type="dxa"/>
              <w:left w:w="80" w:type="dxa"/>
              <w:bottom w:w="70" w:type="dxa"/>
              <w:right w:w="80" w:type="dxa"/>
            </w:tcMar>
            <w:vAlign w:val="center"/>
          </w:tcPr>
          <w:p w14:paraId="7DD30540">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3F6778DB">
            <w:pPr>
              <w:spacing w:before="0" w:after="0" w:line="276" w:lineRule="auto"/>
              <w:jc w:val="center"/>
            </w:pPr>
            <w:r>
              <w:rPr>
                <w:rFonts w:ascii="Times New Roman" w:hAnsi="Times New Roman" w:eastAsia="宋体"/>
                <w:b w:val="0"/>
                <w:color w:val="000000"/>
                <w:sz w:val="15"/>
              </w:rPr>
              <w:t>知识目录信息</w:t>
            </w:r>
          </w:p>
        </w:tc>
        <w:tc>
          <w:tcPr>
            <w:tcW w:w="1757" w:type="dxa"/>
            <w:tcMar>
              <w:top w:w="70" w:type="dxa"/>
              <w:left w:w="80" w:type="dxa"/>
              <w:bottom w:w="70" w:type="dxa"/>
              <w:right w:w="80" w:type="dxa"/>
            </w:tcMar>
            <w:vAlign w:val="center"/>
          </w:tcPr>
          <w:p w14:paraId="2F7671CD">
            <w:pPr>
              <w:spacing w:before="0" w:after="0" w:line="276" w:lineRule="auto"/>
              <w:jc w:val="center"/>
            </w:pPr>
            <w:r>
              <w:rPr>
                <w:rFonts w:ascii="Times New Roman" w:hAnsi="Times New Roman" w:eastAsia="宋体"/>
                <w:b w:val="0"/>
                <w:color w:val="000000"/>
                <w:sz w:val="15"/>
              </w:rPr>
              <w:t>管理公司级、部门级及文件夹层级</w:t>
            </w:r>
          </w:p>
        </w:tc>
        <w:tc>
          <w:tcPr>
            <w:tcW w:w="1134" w:type="dxa"/>
            <w:tcMar>
              <w:top w:w="70" w:type="dxa"/>
              <w:left w:w="80" w:type="dxa"/>
              <w:bottom w:w="70" w:type="dxa"/>
              <w:right w:w="80" w:type="dxa"/>
            </w:tcMar>
            <w:vAlign w:val="center"/>
          </w:tcPr>
          <w:p w14:paraId="16CCCA82">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F109A10">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786EEDE0">
            <w:pPr>
              <w:spacing w:before="0" w:after="0" w:line="276" w:lineRule="auto"/>
              <w:jc w:val="left"/>
            </w:pPr>
            <w:r>
              <w:rPr>
                <w:rFonts w:ascii="Times New Roman" w:hAnsi="Times New Roman" w:eastAsia="宋体"/>
                <w:b w:val="0"/>
                <w:color w:val="000000"/>
                <w:sz w:val="15"/>
              </w:rPr>
              <w:t>按需</w:t>
            </w:r>
          </w:p>
        </w:tc>
      </w:tr>
      <w:tr w14:paraId="7CEF74B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791EAAE">
            <w:pPr>
              <w:spacing w:before="0" w:after="0" w:line="276" w:lineRule="auto"/>
              <w:jc w:val="center"/>
            </w:pPr>
            <w:r>
              <w:rPr>
                <w:rFonts w:ascii="Times New Roman" w:hAnsi="Times New Roman" w:eastAsia="宋体"/>
                <w:b w:val="0"/>
                <w:color w:val="000000"/>
                <w:sz w:val="15"/>
              </w:rPr>
              <w:t>P_BOMP_04</w:t>
            </w:r>
          </w:p>
        </w:tc>
        <w:tc>
          <w:tcPr>
            <w:tcW w:w="794" w:type="dxa"/>
            <w:tcMar>
              <w:top w:w="70" w:type="dxa"/>
              <w:left w:w="80" w:type="dxa"/>
              <w:bottom w:w="70" w:type="dxa"/>
              <w:right w:w="80" w:type="dxa"/>
            </w:tcMar>
            <w:vAlign w:val="center"/>
          </w:tcPr>
          <w:p w14:paraId="07F4A7E7">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6B53AFA3">
            <w:pPr>
              <w:spacing w:before="0" w:after="0" w:line="276" w:lineRule="auto"/>
              <w:jc w:val="center"/>
            </w:pPr>
            <w:r>
              <w:rPr>
                <w:rFonts w:ascii="Times New Roman" w:hAnsi="Times New Roman" w:eastAsia="宋体"/>
                <w:b w:val="0"/>
                <w:color w:val="000000"/>
                <w:sz w:val="15"/>
              </w:rPr>
              <w:t>文件权限信息</w:t>
            </w:r>
          </w:p>
        </w:tc>
        <w:tc>
          <w:tcPr>
            <w:tcW w:w="1757" w:type="dxa"/>
            <w:tcMar>
              <w:top w:w="70" w:type="dxa"/>
              <w:left w:w="80" w:type="dxa"/>
              <w:bottom w:w="70" w:type="dxa"/>
              <w:right w:w="80" w:type="dxa"/>
            </w:tcMar>
            <w:vAlign w:val="center"/>
          </w:tcPr>
          <w:p w14:paraId="0764F3D3">
            <w:pPr>
              <w:spacing w:before="0" w:after="0" w:line="276" w:lineRule="auto"/>
              <w:jc w:val="center"/>
            </w:pPr>
            <w:r>
              <w:rPr>
                <w:rFonts w:ascii="Times New Roman" w:hAnsi="Times New Roman" w:eastAsia="宋体"/>
                <w:b w:val="0"/>
                <w:color w:val="000000"/>
                <w:sz w:val="15"/>
              </w:rPr>
              <w:t>控制审批、上传、查看、下载、删除、收藏等操作</w:t>
            </w:r>
          </w:p>
        </w:tc>
        <w:tc>
          <w:tcPr>
            <w:tcW w:w="1134" w:type="dxa"/>
            <w:tcMar>
              <w:top w:w="70" w:type="dxa"/>
              <w:left w:w="80" w:type="dxa"/>
              <w:bottom w:w="70" w:type="dxa"/>
              <w:right w:w="80" w:type="dxa"/>
            </w:tcMar>
            <w:vAlign w:val="center"/>
          </w:tcPr>
          <w:p w14:paraId="169A771A">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8EE5A3C">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3D7F9BA7">
            <w:pPr>
              <w:spacing w:before="0" w:after="0" w:line="276" w:lineRule="auto"/>
              <w:jc w:val="left"/>
            </w:pPr>
            <w:r>
              <w:rPr>
                <w:rFonts w:ascii="Times New Roman" w:hAnsi="Times New Roman" w:eastAsia="宋体"/>
                <w:b w:val="0"/>
                <w:color w:val="000000"/>
                <w:sz w:val="15"/>
              </w:rPr>
              <w:t>按需</w:t>
            </w:r>
          </w:p>
        </w:tc>
      </w:tr>
      <w:tr w14:paraId="6A403D6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178E0E2C">
            <w:pPr>
              <w:spacing w:before="0" w:after="0" w:line="276" w:lineRule="auto"/>
              <w:jc w:val="center"/>
            </w:pPr>
            <w:r>
              <w:rPr>
                <w:rFonts w:ascii="Times New Roman" w:hAnsi="Times New Roman" w:eastAsia="宋体"/>
                <w:b w:val="0"/>
                <w:color w:val="000000"/>
                <w:sz w:val="15"/>
              </w:rPr>
              <w:t>P_BOMP_05</w:t>
            </w:r>
          </w:p>
        </w:tc>
        <w:tc>
          <w:tcPr>
            <w:tcW w:w="794" w:type="dxa"/>
            <w:tcMar>
              <w:top w:w="70" w:type="dxa"/>
              <w:left w:w="80" w:type="dxa"/>
              <w:bottom w:w="70" w:type="dxa"/>
              <w:right w:w="80" w:type="dxa"/>
            </w:tcMar>
            <w:vAlign w:val="center"/>
          </w:tcPr>
          <w:p w14:paraId="0494AA90">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0892F66">
            <w:pPr>
              <w:spacing w:before="0" w:after="0" w:line="276" w:lineRule="auto"/>
              <w:jc w:val="center"/>
            </w:pPr>
            <w:r>
              <w:rPr>
                <w:rFonts w:ascii="Times New Roman" w:hAnsi="Times New Roman" w:eastAsia="宋体"/>
                <w:b w:val="0"/>
                <w:color w:val="000000"/>
                <w:sz w:val="15"/>
              </w:rPr>
              <w:t>知识审核任务与记录</w:t>
            </w:r>
          </w:p>
        </w:tc>
        <w:tc>
          <w:tcPr>
            <w:tcW w:w="1757" w:type="dxa"/>
            <w:tcMar>
              <w:top w:w="70" w:type="dxa"/>
              <w:left w:w="80" w:type="dxa"/>
              <w:bottom w:w="70" w:type="dxa"/>
              <w:right w:w="80" w:type="dxa"/>
            </w:tcMar>
            <w:vAlign w:val="center"/>
          </w:tcPr>
          <w:p w14:paraId="041A305D">
            <w:pPr>
              <w:spacing w:before="0" w:after="0" w:line="276" w:lineRule="auto"/>
              <w:jc w:val="center"/>
            </w:pPr>
            <w:r>
              <w:rPr>
                <w:rFonts w:ascii="Times New Roman" w:hAnsi="Times New Roman" w:eastAsia="宋体"/>
                <w:b w:val="0"/>
                <w:color w:val="000000"/>
                <w:sz w:val="15"/>
              </w:rPr>
              <w:t>记录提交、审核、退回、发布及各环节状态</w:t>
            </w:r>
          </w:p>
        </w:tc>
        <w:tc>
          <w:tcPr>
            <w:tcW w:w="1134" w:type="dxa"/>
            <w:tcMar>
              <w:top w:w="70" w:type="dxa"/>
              <w:left w:w="80" w:type="dxa"/>
              <w:bottom w:w="70" w:type="dxa"/>
              <w:right w:w="80" w:type="dxa"/>
            </w:tcMar>
            <w:vAlign w:val="center"/>
          </w:tcPr>
          <w:p w14:paraId="2DA0FC3C">
            <w:pPr>
              <w:spacing w:before="0" w:after="0" w:line="276" w:lineRule="auto"/>
              <w:jc w:val="left"/>
            </w:pPr>
            <w:r>
              <w:rPr>
                <w:rFonts w:ascii="Times New Roman" w:hAnsi="Times New Roman" w:eastAsia="宋体"/>
                <w:b w:val="0"/>
                <w:color w:val="000000"/>
                <w:sz w:val="15"/>
              </w:rPr>
              <w:t>相关审核部门</w:t>
            </w:r>
          </w:p>
        </w:tc>
        <w:tc>
          <w:tcPr>
            <w:tcW w:w="1134" w:type="dxa"/>
            <w:tcMar>
              <w:top w:w="70" w:type="dxa"/>
              <w:left w:w="80" w:type="dxa"/>
              <w:bottom w:w="70" w:type="dxa"/>
              <w:right w:w="80" w:type="dxa"/>
            </w:tcMar>
            <w:vAlign w:val="center"/>
          </w:tcPr>
          <w:p w14:paraId="5F990B3E">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4F4EEF05">
            <w:pPr>
              <w:spacing w:before="0" w:after="0" w:line="276" w:lineRule="auto"/>
              <w:jc w:val="left"/>
            </w:pPr>
            <w:r>
              <w:rPr>
                <w:rFonts w:ascii="Times New Roman" w:hAnsi="Times New Roman" w:eastAsia="宋体"/>
                <w:b w:val="0"/>
                <w:color w:val="000000"/>
                <w:sz w:val="15"/>
              </w:rPr>
              <w:t>按次</w:t>
            </w:r>
          </w:p>
        </w:tc>
      </w:tr>
      <w:tr w14:paraId="5214886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2EE5D015">
            <w:pPr>
              <w:spacing w:before="0" w:after="0" w:line="276" w:lineRule="auto"/>
              <w:jc w:val="center"/>
            </w:pPr>
            <w:r>
              <w:rPr>
                <w:rFonts w:ascii="Times New Roman" w:hAnsi="Times New Roman" w:eastAsia="宋体"/>
                <w:b w:val="0"/>
                <w:color w:val="000000"/>
                <w:sz w:val="15"/>
              </w:rPr>
              <w:t>P_BOMP_06</w:t>
            </w:r>
          </w:p>
        </w:tc>
        <w:tc>
          <w:tcPr>
            <w:tcW w:w="794" w:type="dxa"/>
            <w:tcMar>
              <w:top w:w="70" w:type="dxa"/>
              <w:left w:w="80" w:type="dxa"/>
              <w:bottom w:w="70" w:type="dxa"/>
              <w:right w:w="80" w:type="dxa"/>
            </w:tcMar>
            <w:vAlign w:val="center"/>
          </w:tcPr>
          <w:p w14:paraId="2E541263">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564AB79">
            <w:pPr>
              <w:spacing w:before="0" w:after="0" w:line="276" w:lineRule="auto"/>
              <w:jc w:val="center"/>
            </w:pPr>
            <w:r>
              <w:rPr>
                <w:rFonts w:ascii="Times New Roman" w:hAnsi="Times New Roman" w:eastAsia="宋体"/>
                <w:b w:val="0"/>
                <w:color w:val="000000"/>
                <w:sz w:val="15"/>
              </w:rPr>
              <w:t>知识检索条件与结果</w:t>
            </w:r>
          </w:p>
        </w:tc>
        <w:tc>
          <w:tcPr>
            <w:tcW w:w="1757" w:type="dxa"/>
            <w:tcMar>
              <w:top w:w="70" w:type="dxa"/>
              <w:left w:w="80" w:type="dxa"/>
              <w:bottom w:w="70" w:type="dxa"/>
              <w:right w:w="80" w:type="dxa"/>
            </w:tcMar>
            <w:vAlign w:val="center"/>
          </w:tcPr>
          <w:p w14:paraId="61F541BE">
            <w:pPr>
              <w:spacing w:before="0" w:after="0" w:line="276" w:lineRule="auto"/>
              <w:jc w:val="center"/>
            </w:pPr>
            <w:r>
              <w:rPr>
                <w:rFonts w:ascii="Times New Roman" w:hAnsi="Times New Roman" w:eastAsia="宋体"/>
                <w:b w:val="0"/>
                <w:color w:val="000000"/>
                <w:sz w:val="15"/>
              </w:rPr>
              <w:t>执行正文、模糊及组合条件查询</w:t>
            </w:r>
          </w:p>
        </w:tc>
        <w:tc>
          <w:tcPr>
            <w:tcW w:w="1134" w:type="dxa"/>
            <w:tcMar>
              <w:top w:w="70" w:type="dxa"/>
              <w:left w:w="80" w:type="dxa"/>
              <w:bottom w:w="70" w:type="dxa"/>
              <w:right w:w="80" w:type="dxa"/>
            </w:tcMar>
            <w:vAlign w:val="center"/>
          </w:tcPr>
          <w:p w14:paraId="44F37F7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2CE26A33">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3AED1AB7">
            <w:pPr>
              <w:spacing w:before="0" w:after="0" w:line="276" w:lineRule="auto"/>
              <w:jc w:val="left"/>
            </w:pPr>
            <w:r>
              <w:rPr>
                <w:rFonts w:ascii="Times New Roman" w:hAnsi="Times New Roman" w:eastAsia="宋体"/>
                <w:b w:val="0"/>
                <w:color w:val="000000"/>
                <w:sz w:val="15"/>
              </w:rPr>
              <w:t>高频</w:t>
            </w:r>
          </w:p>
        </w:tc>
      </w:tr>
      <w:tr w14:paraId="1986DA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07941AC7">
            <w:pPr>
              <w:spacing w:before="0" w:after="0" w:line="276" w:lineRule="auto"/>
              <w:jc w:val="center"/>
            </w:pPr>
            <w:r>
              <w:rPr>
                <w:rFonts w:ascii="Times New Roman" w:hAnsi="Times New Roman" w:eastAsia="宋体"/>
                <w:b w:val="0"/>
                <w:color w:val="000000"/>
                <w:sz w:val="15"/>
              </w:rPr>
              <w:t>P_BOMP_07</w:t>
            </w:r>
          </w:p>
        </w:tc>
        <w:tc>
          <w:tcPr>
            <w:tcW w:w="794" w:type="dxa"/>
            <w:tcMar>
              <w:top w:w="70" w:type="dxa"/>
              <w:left w:w="80" w:type="dxa"/>
              <w:bottom w:w="70" w:type="dxa"/>
              <w:right w:w="80" w:type="dxa"/>
            </w:tcMar>
            <w:vAlign w:val="center"/>
          </w:tcPr>
          <w:p w14:paraId="1473C228">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17BEBBDA">
            <w:pPr>
              <w:spacing w:before="0" w:after="0" w:line="276" w:lineRule="auto"/>
              <w:jc w:val="center"/>
            </w:pPr>
            <w:r>
              <w:rPr>
                <w:rFonts w:ascii="Times New Roman" w:hAnsi="Times New Roman" w:eastAsia="宋体"/>
                <w:b w:val="0"/>
                <w:color w:val="000000"/>
                <w:sz w:val="15"/>
              </w:rPr>
              <w:t>文件夹申请信息</w:t>
            </w:r>
          </w:p>
        </w:tc>
        <w:tc>
          <w:tcPr>
            <w:tcW w:w="1757" w:type="dxa"/>
            <w:tcMar>
              <w:top w:w="70" w:type="dxa"/>
              <w:left w:w="80" w:type="dxa"/>
              <w:bottom w:w="70" w:type="dxa"/>
              <w:right w:w="80" w:type="dxa"/>
            </w:tcMar>
            <w:vAlign w:val="center"/>
          </w:tcPr>
          <w:p w14:paraId="40625A84">
            <w:pPr>
              <w:spacing w:before="0" w:after="0" w:line="276" w:lineRule="auto"/>
              <w:jc w:val="center"/>
            </w:pPr>
            <w:r>
              <w:rPr>
                <w:rFonts w:ascii="Times New Roman" w:hAnsi="Times New Roman" w:eastAsia="宋体"/>
                <w:b w:val="0"/>
                <w:color w:val="000000"/>
                <w:sz w:val="15"/>
              </w:rPr>
              <w:t>记录目标路径、名称、创建原因和审批状态</w:t>
            </w:r>
          </w:p>
        </w:tc>
        <w:tc>
          <w:tcPr>
            <w:tcW w:w="1134" w:type="dxa"/>
            <w:tcMar>
              <w:top w:w="70" w:type="dxa"/>
              <w:left w:w="80" w:type="dxa"/>
              <w:bottom w:w="70" w:type="dxa"/>
              <w:right w:w="80" w:type="dxa"/>
            </w:tcMar>
            <w:vAlign w:val="center"/>
          </w:tcPr>
          <w:p w14:paraId="22A46E2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1235DF7B">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5375F523">
            <w:pPr>
              <w:spacing w:before="0" w:after="0" w:line="276" w:lineRule="auto"/>
              <w:jc w:val="left"/>
            </w:pPr>
            <w:r>
              <w:rPr>
                <w:rFonts w:ascii="Times New Roman" w:hAnsi="Times New Roman" w:eastAsia="宋体"/>
                <w:b w:val="0"/>
                <w:color w:val="000000"/>
                <w:sz w:val="15"/>
              </w:rPr>
              <w:t>按次</w:t>
            </w:r>
          </w:p>
        </w:tc>
      </w:tr>
      <w:tr w14:paraId="14D5186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4CCD743">
            <w:pPr>
              <w:spacing w:before="0" w:after="0" w:line="276" w:lineRule="auto"/>
              <w:jc w:val="center"/>
            </w:pPr>
            <w:r>
              <w:rPr>
                <w:rFonts w:ascii="Times New Roman" w:hAnsi="Times New Roman" w:eastAsia="宋体"/>
                <w:b w:val="0"/>
                <w:color w:val="000000"/>
                <w:sz w:val="15"/>
              </w:rPr>
              <w:t>P_BOMP_08</w:t>
            </w:r>
          </w:p>
        </w:tc>
        <w:tc>
          <w:tcPr>
            <w:tcW w:w="794" w:type="dxa"/>
            <w:tcMar>
              <w:top w:w="70" w:type="dxa"/>
              <w:left w:w="80" w:type="dxa"/>
              <w:bottom w:w="70" w:type="dxa"/>
              <w:right w:w="80" w:type="dxa"/>
            </w:tcMar>
            <w:vAlign w:val="center"/>
          </w:tcPr>
          <w:p w14:paraId="52C90A64">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E52C179">
            <w:pPr>
              <w:spacing w:before="0" w:after="0" w:line="276" w:lineRule="auto"/>
              <w:jc w:val="center"/>
            </w:pPr>
            <w:r>
              <w:rPr>
                <w:rFonts w:ascii="Times New Roman" w:hAnsi="Times New Roman" w:eastAsia="宋体"/>
                <w:b w:val="0"/>
                <w:color w:val="000000"/>
                <w:sz w:val="15"/>
              </w:rPr>
              <w:t>个人上传与审批信息</w:t>
            </w:r>
          </w:p>
        </w:tc>
        <w:tc>
          <w:tcPr>
            <w:tcW w:w="1757" w:type="dxa"/>
            <w:tcMar>
              <w:top w:w="70" w:type="dxa"/>
              <w:left w:w="80" w:type="dxa"/>
              <w:bottom w:w="70" w:type="dxa"/>
              <w:right w:w="80" w:type="dxa"/>
            </w:tcMar>
            <w:vAlign w:val="center"/>
          </w:tcPr>
          <w:p w14:paraId="15ECD615">
            <w:pPr>
              <w:spacing w:before="0" w:after="0" w:line="276" w:lineRule="auto"/>
              <w:jc w:val="center"/>
            </w:pPr>
            <w:r>
              <w:rPr>
                <w:rFonts w:ascii="Times New Roman" w:hAnsi="Times New Roman" w:eastAsia="宋体"/>
                <w:b w:val="0"/>
                <w:color w:val="000000"/>
                <w:sz w:val="15"/>
              </w:rPr>
              <w:t>汇总个人文件状态和个人审批任务</w:t>
            </w:r>
          </w:p>
        </w:tc>
        <w:tc>
          <w:tcPr>
            <w:tcW w:w="1134" w:type="dxa"/>
            <w:tcMar>
              <w:top w:w="70" w:type="dxa"/>
              <w:left w:w="80" w:type="dxa"/>
              <w:bottom w:w="70" w:type="dxa"/>
              <w:right w:w="80" w:type="dxa"/>
            </w:tcMar>
            <w:vAlign w:val="center"/>
          </w:tcPr>
          <w:p w14:paraId="52F7783D">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3BBB81BB">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0464D066">
            <w:pPr>
              <w:spacing w:before="0" w:after="0" w:line="276" w:lineRule="auto"/>
              <w:jc w:val="left"/>
            </w:pPr>
            <w:r>
              <w:rPr>
                <w:rFonts w:ascii="Times New Roman" w:hAnsi="Times New Roman" w:eastAsia="宋体"/>
                <w:b w:val="0"/>
                <w:color w:val="000000"/>
                <w:sz w:val="15"/>
              </w:rPr>
              <w:t>实时</w:t>
            </w:r>
          </w:p>
        </w:tc>
      </w:tr>
      <w:tr w14:paraId="20E40A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70C827D4">
            <w:pPr>
              <w:spacing w:before="0" w:after="0" w:line="276" w:lineRule="auto"/>
              <w:jc w:val="center"/>
            </w:pPr>
            <w:r>
              <w:rPr>
                <w:rFonts w:ascii="Times New Roman" w:hAnsi="Times New Roman" w:eastAsia="宋体"/>
                <w:b w:val="0"/>
                <w:color w:val="000000"/>
                <w:sz w:val="15"/>
              </w:rPr>
              <w:t>P_BOMP_09</w:t>
            </w:r>
          </w:p>
        </w:tc>
        <w:tc>
          <w:tcPr>
            <w:tcW w:w="794" w:type="dxa"/>
            <w:tcMar>
              <w:top w:w="70" w:type="dxa"/>
              <w:left w:w="80" w:type="dxa"/>
              <w:bottom w:w="70" w:type="dxa"/>
              <w:right w:w="80" w:type="dxa"/>
            </w:tcMar>
            <w:vAlign w:val="center"/>
          </w:tcPr>
          <w:p w14:paraId="42F8E0E0">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F3E9D9B">
            <w:pPr>
              <w:spacing w:before="0" w:after="0" w:line="276" w:lineRule="auto"/>
              <w:jc w:val="center"/>
            </w:pPr>
            <w:r>
              <w:rPr>
                <w:rFonts w:ascii="Times New Roman" w:hAnsi="Times New Roman" w:eastAsia="宋体"/>
                <w:b w:val="0"/>
                <w:color w:val="000000"/>
                <w:sz w:val="15"/>
              </w:rPr>
              <w:t>工作规则备案信息</w:t>
            </w:r>
          </w:p>
        </w:tc>
        <w:tc>
          <w:tcPr>
            <w:tcW w:w="1757" w:type="dxa"/>
            <w:tcMar>
              <w:top w:w="70" w:type="dxa"/>
              <w:left w:w="80" w:type="dxa"/>
              <w:bottom w:w="70" w:type="dxa"/>
              <w:right w:w="80" w:type="dxa"/>
            </w:tcMar>
            <w:vAlign w:val="center"/>
          </w:tcPr>
          <w:p w14:paraId="4B42B07A">
            <w:pPr>
              <w:spacing w:before="0" w:after="0" w:line="276" w:lineRule="auto"/>
              <w:jc w:val="center"/>
            </w:pPr>
            <w:r>
              <w:rPr>
                <w:rFonts w:ascii="Times New Roman" w:hAnsi="Times New Roman" w:eastAsia="宋体"/>
                <w:b w:val="0"/>
                <w:color w:val="000000"/>
                <w:sz w:val="15"/>
              </w:rPr>
              <w:t>管理新增、更新、废止及审批记录</w:t>
            </w:r>
          </w:p>
        </w:tc>
        <w:tc>
          <w:tcPr>
            <w:tcW w:w="1134" w:type="dxa"/>
            <w:tcMar>
              <w:top w:w="70" w:type="dxa"/>
              <w:left w:w="80" w:type="dxa"/>
              <w:bottom w:w="70" w:type="dxa"/>
              <w:right w:w="80" w:type="dxa"/>
            </w:tcMar>
            <w:vAlign w:val="center"/>
          </w:tcPr>
          <w:p w14:paraId="7AC6A3A5">
            <w:pPr>
              <w:spacing w:before="0" w:after="0" w:line="276" w:lineRule="auto"/>
              <w:jc w:val="left"/>
            </w:pPr>
            <w:r>
              <w:rPr>
                <w:rFonts w:ascii="Times New Roman" w:hAnsi="Times New Roman" w:eastAsia="宋体"/>
                <w:b w:val="0"/>
                <w:color w:val="000000"/>
                <w:sz w:val="15"/>
              </w:rPr>
              <w:t>编制部门及审核部门</w:t>
            </w:r>
          </w:p>
        </w:tc>
        <w:tc>
          <w:tcPr>
            <w:tcW w:w="1134" w:type="dxa"/>
            <w:tcMar>
              <w:top w:w="70" w:type="dxa"/>
              <w:left w:w="80" w:type="dxa"/>
              <w:bottom w:w="70" w:type="dxa"/>
              <w:right w:w="80" w:type="dxa"/>
            </w:tcMar>
            <w:vAlign w:val="center"/>
          </w:tcPr>
          <w:p w14:paraId="7070F61C">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33F117B9">
            <w:pPr>
              <w:spacing w:before="0" w:after="0" w:line="276" w:lineRule="auto"/>
              <w:jc w:val="left"/>
            </w:pPr>
            <w:r>
              <w:rPr>
                <w:rFonts w:ascii="Times New Roman" w:hAnsi="Times New Roman" w:eastAsia="宋体"/>
                <w:b w:val="0"/>
                <w:color w:val="000000"/>
                <w:sz w:val="15"/>
              </w:rPr>
              <w:t>按次</w:t>
            </w:r>
          </w:p>
        </w:tc>
      </w:tr>
      <w:tr w14:paraId="542FF61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A9F2089">
            <w:pPr>
              <w:spacing w:before="0" w:after="0" w:line="276" w:lineRule="auto"/>
              <w:jc w:val="center"/>
            </w:pPr>
            <w:r>
              <w:rPr>
                <w:rFonts w:ascii="Times New Roman" w:hAnsi="Times New Roman" w:eastAsia="宋体"/>
                <w:b w:val="0"/>
                <w:color w:val="000000"/>
                <w:sz w:val="15"/>
              </w:rPr>
              <w:t>P_BOMP_10</w:t>
            </w:r>
          </w:p>
        </w:tc>
        <w:tc>
          <w:tcPr>
            <w:tcW w:w="794" w:type="dxa"/>
            <w:tcMar>
              <w:top w:w="70" w:type="dxa"/>
              <w:left w:w="80" w:type="dxa"/>
              <w:bottom w:w="70" w:type="dxa"/>
              <w:right w:w="80" w:type="dxa"/>
            </w:tcMar>
            <w:vAlign w:val="center"/>
          </w:tcPr>
          <w:p w14:paraId="3303C4FD">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5C973875">
            <w:pPr>
              <w:spacing w:before="0" w:after="0" w:line="276" w:lineRule="auto"/>
              <w:jc w:val="center"/>
            </w:pPr>
            <w:r>
              <w:rPr>
                <w:rFonts w:ascii="Times New Roman" w:hAnsi="Times New Roman" w:eastAsia="宋体"/>
                <w:b w:val="0"/>
                <w:color w:val="000000"/>
                <w:sz w:val="15"/>
              </w:rPr>
              <w:t>重复文件比对结果</w:t>
            </w:r>
          </w:p>
        </w:tc>
        <w:tc>
          <w:tcPr>
            <w:tcW w:w="1757" w:type="dxa"/>
            <w:tcMar>
              <w:top w:w="70" w:type="dxa"/>
              <w:left w:w="80" w:type="dxa"/>
              <w:bottom w:w="70" w:type="dxa"/>
              <w:right w:w="80" w:type="dxa"/>
            </w:tcMar>
            <w:vAlign w:val="center"/>
          </w:tcPr>
          <w:p w14:paraId="1EB12AED">
            <w:pPr>
              <w:spacing w:before="0" w:after="0" w:line="276" w:lineRule="auto"/>
              <w:jc w:val="center"/>
            </w:pPr>
            <w:r>
              <w:rPr>
                <w:rFonts w:ascii="Times New Roman" w:hAnsi="Times New Roman" w:eastAsia="宋体"/>
                <w:b w:val="0"/>
                <w:color w:val="000000"/>
                <w:sz w:val="15"/>
              </w:rPr>
              <w:t>提示高度相似或完全相同文件</w:t>
            </w:r>
          </w:p>
        </w:tc>
        <w:tc>
          <w:tcPr>
            <w:tcW w:w="1134" w:type="dxa"/>
            <w:tcMar>
              <w:top w:w="70" w:type="dxa"/>
              <w:left w:w="80" w:type="dxa"/>
              <w:bottom w:w="70" w:type="dxa"/>
              <w:right w:w="80" w:type="dxa"/>
            </w:tcMar>
            <w:vAlign w:val="center"/>
          </w:tcPr>
          <w:p w14:paraId="61BAD97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197C7E02">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185E370C">
            <w:pPr>
              <w:spacing w:before="0" w:after="0" w:line="276" w:lineRule="auto"/>
              <w:jc w:val="left"/>
            </w:pPr>
            <w:r>
              <w:rPr>
                <w:rFonts w:ascii="Times New Roman" w:hAnsi="Times New Roman" w:eastAsia="宋体"/>
                <w:b w:val="0"/>
                <w:color w:val="000000"/>
                <w:sz w:val="15"/>
              </w:rPr>
              <w:t>上传时</w:t>
            </w:r>
          </w:p>
        </w:tc>
      </w:tr>
      <w:tr w14:paraId="2CCACE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528B8DF9">
            <w:pPr>
              <w:spacing w:before="0" w:after="0" w:line="276" w:lineRule="auto"/>
              <w:jc w:val="center"/>
            </w:pPr>
            <w:r>
              <w:rPr>
                <w:rFonts w:ascii="Times New Roman" w:hAnsi="Times New Roman" w:eastAsia="宋体"/>
                <w:b w:val="0"/>
                <w:color w:val="000000"/>
                <w:sz w:val="15"/>
              </w:rPr>
              <w:t>P_BOMP_11</w:t>
            </w:r>
          </w:p>
        </w:tc>
        <w:tc>
          <w:tcPr>
            <w:tcW w:w="794" w:type="dxa"/>
            <w:tcMar>
              <w:top w:w="70" w:type="dxa"/>
              <w:left w:w="80" w:type="dxa"/>
              <w:bottom w:w="70" w:type="dxa"/>
              <w:right w:w="80" w:type="dxa"/>
            </w:tcMar>
            <w:vAlign w:val="center"/>
          </w:tcPr>
          <w:p w14:paraId="1CC122F0">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77B4ABF">
            <w:pPr>
              <w:spacing w:before="0" w:after="0" w:line="276" w:lineRule="auto"/>
              <w:jc w:val="center"/>
            </w:pPr>
            <w:r>
              <w:rPr>
                <w:rFonts w:ascii="Times New Roman" w:hAnsi="Times New Roman" w:eastAsia="宋体"/>
                <w:b w:val="0"/>
                <w:color w:val="000000"/>
                <w:sz w:val="15"/>
              </w:rPr>
              <w:t>群组成员与文件夹权限信息</w:t>
            </w:r>
          </w:p>
        </w:tc>
        <w:tc>
          <w:tcPr>
            <w:tcW w:w="1757" w:type="dxa"/>
            <w:tcMar>
              <w:top w:w="70" w:type="dxa"/>
              <w:left w:w="80" w:type="dxa"/>
              <w:bottom w:w="70" w:type="dxa"/>
              <w:right w:w="80" w:type="dxa"/>
            </w:tcMar>
            <w:vAlign w:val="center"/>
          </w:tcPr>
          <w:p w14:paraId="1C7373DB">
            <w:pPr>
              <w:spacing w:before="0" w:after="0" w:line="276" w:lineRule="auto"/>
              <w:jc w:val="center"/>
            </w:pPr>
            <w:r>
              <w:rPr>
                <w:rFonts w:ascii="Times New Roman" w:hAnsi="Times New Roman" w:eastAsia="宋体"/>
                <w:b w:val="0"/>
                <w:color w:val="000000"/>
                <w:sz w:val="15"/>
              </w:rPr>
              <w:t>管理人员、角色、继承权限和路径访问</w:t>
            </w:r>
          </w:p>
        </w:tc>
        <w:tc>
          <w:tcPr>
            <w:tcW w:w="1134" w:type="dxa"/>
            <w:tcMar>
              <w:top w:w="70" w:type="dxa"/>
              <w:left w:w="80" w:type="dxa"/>
              <w:bottom w:w="70" w:type="dxa"/>
              <w:right w:w="80" w:type="dxa"/>
            </w:tcMar>
            <w:vAlign w:val="center"/>
          </w:tcPr>
          <w:p w14:paraId="54A58D9B">
            <w:pPr>
              <w:spacing w:before="0" w:after="0" w:line="276" w:lineRule="auto"/>
              <w:jc w:val="left"/>
            </w:pPr>
            <w:r>
              <w:rPr>
                <w:rFonts w:ascii="Times New Roman" w:hAnsi="Times New Roman" w:eastAsia="宋体"/>
                <w:b w:val="0"/>
                <w:color w:val="000000"/>
                <w:sz w:val="15"/>
              </w:rPr>
              <w:t>相关群组</w:t>
            </w:r>
          </w:p>
        </w:tc>
        <w:tc>
          <w:tcPr>
            <w:tcW w:w="1134" w:type="dxa"/>
            <w:tcMar>
              <w:top w:w="70" w:type="dxa"/>
              <w:left w:w="80" w:type="dxa"/>
              <w:bottom w:w="70" w:type="dxa"/>
              <w:right w:w="80" w:type="dxa"/>
            </w:tcMar>
            <w:vAlign w:val="center"/>
          </w:tcPr>
          <w:p w14:paraId="4DC5AC64">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0EBE0FE1">
            <w:pPr>
              <w:spacing w:before="0" w:after="0" w:line="276" w:lineRule="auto"/>
              <w:jc w:val="left"/>
            </w:pPr>
            <w:r>
              <w:rPr>
                <w:rFonts w:ascii="Times New Roman" w:hAnsi="Times New Roman" w:eastAsia="宋体"/>
                <w:b w:val="0"/>
                <w:color w:val="000000"/>
                <w:sz w:val="15"/>
              </w:rPr>
              <w:t>按需</w:t>
            </w:r>
          </w:p>
        </w:tc>
      </w:tr>
      <w:tr w14:paraId="2F6D7B8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B540453">
            <w:pPr>
              <w:spacing w:before="0" w:after="0" w:line="276" w:lineRule="auto"/>
              <w:jc w:val="center"/>
            </w:pPr>
            <w:r>
              <w:rPr>
                <w:rFonts w:ascii="Times New Roman" w:hAnsi="Times New Roman" w:eastAsia="宋体"/>
                <w:b w:val="0"/>
                <w:color w:val="000000"/>
                <w:sz w:val="15"/>
              </w:rPr>
              <w:t>P_BOMP_12</w:t>
            </w:r>
          </w:p>
        </w:tc>
        <w:tc>
          <w:tcPr>
            <w:tcW w:w="794" w:type="dxa"/>
            <w:tcMar>
              <w:top w:w="70" w:type="dxa"/>
              <w:left w:w="80" w:type="dxa"/>
              <w:bottom w:w="70" w:type="dxa"/>
              <w:right w:w="80" w:type="dxa"/>
            </w:tcMar>
            <w:vAlign w:val="center"/>
          </w:tcPr>
          <w:p w14:paraId="67DE0F99">
            <w:pPr>
              <w:spacing w:before="0" w:after="0" w:line="276" w:lineRule="auto"/>
              <w:jc w:val="center"/>
            </w:pPr>
            <w:r>
              <w:rPr>
                <w:rFonts w:ascii="Times New Roman" w:hAnsi="Times New Roman" w:eastAsia="宋体"/>
                <w:b w:val="0"/>
                <w:color w:val="000000"/>
                <w:sz w:val="15"/>
              </w:rPr>
              <w:t>配置信息</w:t>
            </w:r>
          </w:p>
        </w:tc>
        <w:tc>
          <w:tcPr>
            <w:tcW w:w="1417" w:type="dxa"/>
            <w:tcMar>
              <w:top w:w="70" w:type="dxa"/>
              <w:left w:w="80" w:type="dxa"/>
              <w:bottom w:w="70" w:type="dxa"/>
              <w:right w:w="80" w:type="dxa"/>
            </w:tcMar>
            <w:vAlign w:val="center"/>
          </w:tcPr>
          <w:p w14:paraId="65724419">
            <w:pPr>
              <w:spacing w:before="0" w:after="0" w:line="276" w:lineRule="auto"/>
              <w:jc w:val="center"/>
            </w:pPr>
            <w:r>
              <w:rPr>
                <w:rFonts w:ascii="Times New Roman" w:hAnsi="Times New Roman" w:eastAsia="宋体"/>
                <w:b w:val="0"/>
                <w:color w:val="000000"/>
                <w:sz w:val="15"/>
              </w:rPr>
              <w:t>知识共享中心首页配置信息</w:t>
            </w:r>
          </w:p>
        </w:tc>
        <w:tc>
          <w:tcPr>
            <w:tcW w:w="1757" w:type="dxa"/>
            <w:tcMar>
              <w:top w:w="70" w:type="dxa"/>
              <w:left w:w="80" w:type="dxa"/>
              <w:bottom w:w="70" w:type="dxa"/>
              <w:right w:w="80" w:type="dxa"/>
            </w:tcMar>
            <w:vAlign w:val="center"/>
          </w:tcPr>
          <w:p w14:paraId="54710E52">
            <w:pPr>
              <w:spacing w:before="0" w:after="0" w:line="276" w:lineRule="auto"/>
              <w:jc w:val="center"/>
            </w:pPr>
            <w:r>
              <w:rPr>
                <w:rFonts w:ascii="Times New Roman" w:hAnsi="Times New Roman" w:eastAsia="宋体"/>
                <w:b w:val="0"/>
                <w:color w:val="000000"/>
                <w:sz w:val="15"/>
              </w:rPr>
              <w:t>配置首页栏目、重点内容和快捷入口</w:t>
            </w:r>
          </w:p>
        </w:tc>
        <w:tc>
          <w:tcPr>
            <w:tcW w:w="1134" w:type="dxa"/>
            <w:tcMar>
              <w:top w:w="70" w:type="dxa"/>
              <w:left w:w="80" w:type="dxa"/>
              <w:bottom w:w="70" w:type="dxa"/>
              <w:right w:w="80" w:type="dxa"/>
            </w:tcMar>
            <w:vAlign w:val="center"/>
          </w:tcPr>
          <w:p w14:paraId="73DF6F7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20B8F88A">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636205D1">
            <w:pPr>
              <w:spacing w:before="0" w:after="0" w:line="276" w:lineRule="auto"/>
              <w:jc w:val="left"/>
            </w:pPr>
            <w:r>
              <w:rPr>
                <w:rFonts w:ascii="Times New Roman" w:hAnsi="Times New Roman" w:eastAsia="宋体"/>
                <w:b w:val="0"/>
                <w:color w:val="000000"/>
                <w:sz w:val="15"/>
              </w:rPr>
              <w:t>按需</w:t>
            </w:r>
          </w:p>
        </w:tc>
      </w:tr>
    </w:tbl>
    <w:p w14:paraId="0CA11A09">
      <w:r>
        <w:br w:type="page"/>
      </w:r>
    </w:p>
    <w:p w14:paraId="35EA4A57">
      <w:pPr>
        <w:pStyle w:val="3084"/>
      </w:pPr>
      <w:bookmarkStart w:id="25" w:name="_Toc12385"/>
      <w:r>
        <w:t>5 共享融合需求分析</w:t>
      </w:r>
      <w:bookmarkEnd w:id="25"/>
    </w:p>
    <w:p w14:paraId="7BBDC919">
      <w:pPr>
        <w:spacing w:line="360" w:lineRule="auto"/>
        <w:jc w:val="both"/>
      </w:pPr>
    </w:p>
    <w:p w14:paraId="7CC54490">
      <w:r>
        <w:br w:type="page"/>
      </w:r>
    </w:p>
    <w:p w14:paraId="61A9D206">
      <w:pPr>
        <w:pStyle w:val="3084"/>
      </w:pPr>
      <w:bookmarkStart w:id="26" w:name="_Toc9557"/>
      <w:r>
        <w:t>6 附录</w:t>
      </w:r>
      <w:bookmarkEnd w:id="26"/>
    </w:p>
    <w:p w14:paraId="564832C2">
      <w:pPr>
        <w:pStyle w:val="3085"/>
      </w:pPr>
      <w:bookmarkStart w:id="27" w:name="_Toc4034"/>
      <w:r>
        <w:t>6.1 业务信息详单</w:t>
      </w:r>
      <w:bookmarkEnd w:id="27"/>
    </w:p>
    <w:p w14:paraId="34868994">
      <w:pPr>
        <w:pStyle w:val="3086"/>
      </w:pPr>
      <w:bookmarkStart w:id="28" w:name="_Toc20044"/>
      <w:r>
        <w:t>6.1.1 BOMP知识共享中心</w:t>
      </w:r>
      <w:bookmarkEnd w:id="28"/>
    </w:p>
    <w:p w14:paraId="282A8B63">
      <w:pPr>
        <w:keepNext/>
        <w:spacing w:before="150" w:after="100"/>
        <w:jc w:val="center"/>
      </w:pPr>
      <w:r>
        <w:rPr>
          <w:rFonts w:ascii="黑体" w:hAnsi="黑体" w:eastAsia="黑体"/>
          <w:color w:val="000000"/>
          <w:sz w:val="18"/>
        </w:rPr>
        <w:t>表 6-1 BOMP知识共享中心业务信息详单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614"/>
        <w:gridCol w:w="1958"/>
        <w:gridCol w:w="3656"/>
        <w:gridCol w:w="2076"/>
      </w:tblGrid>
      <w:tr w14:paraId="0672A22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614" w:type="dxa"/>
            <w:shd w:val="clear" w:color="auto" w:fill="BFBFBF"/>
            <w:tcMar>
              <w:top w:w="70" w:type="dxa"/>
              <w:left w:w="80" w:type="dxa"/>
              <w:bottom w:w="70" w:type="dxa"/>
              <w:right w:w="80" w:type="dxa"/>
            </w:tcMar>
            <w:vAlign w:val="center"/>
          </w:tcPr>
          <w:p w14:paraId="33CDAE18">
            <w:pPr>
              <w:spacing w:before="0" w:after="0" w:line="276" w:lineRule="auto"/>
              <w:jc w:val="center"/>
              <w:rPr>
                <w:rFonts w:hint="eastAsia" w:eastAsia="宋体"/>
                <w:lang w:eastAsia="zh-CN"/>
              </w:rPr>
            </w:pPr>
            <w:r>
              <w:rPr>
                <w:rFonts w:hint="eastAsia"/>
                <w:b/>
                <w:color w:val="000000"/>
                <w:sz w:val="16"/>
                <w:lang w:val="en-US" w:eastAsia="zh-CN"/>
              </w:rPr>
              <w:t>序号</w:t>
            </w:r>
          </w:p>
        </w:tc>
        <w:tc>
          <w:tcPr>
            <w:tcW w:w="1958" w:type="dxa"/>
            <w:shd w:val="clear" w:color="auto" w:fill="BFBFBF"/>
            <w:tcMar>
              <w:top w:w="70" w:type="dxa"/>
              <w:left w:w="80" w:type="dxa"/>
              <w:bottom w:w="70" w:type="dxa"/>
              <w:right w:w="80" w:type="dxa"/>
            </w:tcMar>
            <w:vAlign w:val="center"/>
          </w:tcPr>
          <w:p w14:paraId="72B945EF">
            <w:pPr>
              <w:spacing w:before="0" w:after="0" w:line="276" w:lineRule="auto"/>
              <w:jc w:val="center"/>
            </w:pPr>
            <w:r>
              <w:rPr>
                <w:rFonts w:ascii="Times New Roman" w:hAnsi="Times New Roman" w:eastAsia="宋体"/>
                <w:b/>
                <w:color w:val="000000"/>
                <w:sz w:val="16"/>
              </w:rPr>
              <w:t>业务信息名称</w:t>
            </w:r>
          </w:p>
        </w:tc>
        <w:tc>
          <w:tcPr>
            <w:tcW w:w="3656" w:type="dxa"/>
            <w:shd w:val="clear" w:color="auto" w:fill="BFBFBF"/>
            <w:tcMar>
              <w:top w:w="70" w:type="dxa"/>
              <w:left w:w="80" w:type="dxa"/>
              <w:bottom w:w="70" w:type="dxa"/>
              <w:right w:w="80" w:type="dxa"/>
            </w:tcMar>
            <w:vAlign w:val="center"/>
          </w:tcPr>
          <w:p w14:paraId="323B989A">
            <w:pPr>
              <w:spacing w:before="0" w:after="0" w:line="276" w:lineRule="auto"/>
              <w:jc w:val="center"/>
            </w:pPr>
            <w:r>
              <w:rPr>
                <w:rFonts w:ascii="Times New Roman" w:hAnsi="Times New Roman" w:eastAsia="宋体"/>
                <w:b/>
                <w:color w:val="000000"/>
                <w:sz w:val="16"/>
              </w:rPr>
              <w:t>关键业务信息项</w:t>
            </w:r>
          </w:p>
        </w:tc>
        <w:tc>
          <w:tcPr>
            <w:tcW w:w="2076" w:type="dxa"/>
            <w:shd w:val="clear" w:color="auto" w:fill="BFBFBF"/>
            <w:tcMar>
              <w:top w:w="70" w:type="dxa"/>
              <w:left w:w="80" w:type="dxa"/>
              <w:bottom w:w="70" w:type="dxa"/>
              <w:right w:w="80" w:type="dxa"/>
            </w:tcMar>
            <w:vAlign w:val="center"/>
          </w:tcPr>
          <w:p w14:paraId="186F4C86">
            <w:pPr>
              <w:spacing w:before="0" w:after="0" w:line="276" w:lineRule="auto"/>
              <w:jc w:val="center"/>
            </w:pPr>
            <w:r>
              <w:rPr>
                <w:rFonts w:ascii="Times New Roman" w:hAnsi="Times New Roman" w:eastAsia="宋体"/>
                <w:b/>
                <w:color w:val="000000"/>
                <w:sz w:val="16"/>
              </w:rPr>
              <w:t>主要业务规则</w:t>
            </w:r>
          </w:p>
        </w:tc>
      </w:tr>
      <w:tr w14:paraId="032A211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3018D731">
            <w:pPr>
              <w:spacing w:before="0" w:after="0" w:line="276" w:lineRule="auto"/>
              <w:jc w:val="center"/>
              <w:rPr>
                <w:rFonts w:hint="eastAsia" w:eastAsia="宋体"/>
                <w:lang w:eastAsia="zh-CN"/>
              </w:rPr>
            </w:pPr>
            <w:r>
              <w:rPr>
                <w:rFonts w:hint="eastAsia"/>
                <w:b w:val="0"/>
                <w:color w:val="000000"/>
                <w:sz w:val="16"/>
                <w:lang w:val="en-US" w:eastAsia="zh-CN"/>
              </w:rPr>
              <w:t>1</w:t>
            </w:r>
          </w:p>
        </w:tc>
        <w:tc>
          <w:tcPr>
            <w:tcW w:w="1958" w:type="dxa"/>
            <w:tcMar>
              <w:top w:w="70" w:type="dxa"/>
              <w:left w:w="80" w:type="dxa"/>
              <w:bottom w:w="70" w:type="dxa"/>
              <w:right w:w="80" w:type="dxa"/>
            </w:tcMar>
            <w:vAlign w:val="center"/>
          </w:tcPr>
          <w:p w14:paraId="3ED9C6E3">
            <w:pPr>
              <w:spacing w:before="0" w:after="0" w:line="276" w:lineRule="auto"/>
              <w:jc w:val="center"/>
            </w:pPr>
            <w:r>
              <w:rPr>
                <w:rFonts w:ascii="Times New Roman" w:hAnsi="Times New Roman" w:eastAsia="宋体"/>
                <w:b w:val="0"/>
                <w:color w:val="000000"/>
                <w:sz w:val="16"/>
              </w:rPr>
              <w:t>用户、岗位与角色信息</w:t>
            </w:r>
          </w:p>
        </w:tc>
        <w:tc>
          <w:tcPr>
            <w:tcW w:w="3656" w:type="dxa"/>
            <w:tcMar>
              <w:top w:w="70" w:type="dxa"/>
              <w:left w:w="80" w:type="dxa"/>
              <w:bottom w:w="70" w:type="dxa"/>
              <w:right w:w="80" w:type="dxa"/>
            </w:tcMar>
            <w:vAlign w:val="center"/>
          </w:tcPr>
          <w:p w14:paraId="4064F8A1">
            <w:pPr>
              <w:spacing w:before="0" w:after="0" w:line="276" w:lineRule="auto"/>
              <w:jc w:val="center"/>
            </w:pPr>
            <w:r>
              <w:rPr>
                <w:rFonts w:ascii="Times New Roman" w:hAnsi="Times New Roman" w:eastAsia="宋体"/>
                <w:b w:val="0"/>
                <w:color w:val="000000"/>
                <w:sz w:val="16"/>
              </w:rPr>
              <w:t>用户标识、姓名、所属组织、岗位、角色、账号状态</w:t>
            </w:r>
          </w:p>
        </w:tc>
        <w:tc>
          <w:tcPr>
            <w:tcW w:w="2076" w:type="dxa"/>
            <w:tcMar>
              <w:top w:w="70" w:type="dxa"/>
              <w:left w:w="80" w:type="dxa"/>
              <w:bottom w:w="70" w:type="dxa"/>
              <w:right w:w="80" w:type="dxa"/>
            </w:tcMar>
            <w:vAlign w:val="center"/>
          </w:tcPr>
          <w:p w14:paraId="5035079D">
            <w:pPr>
              <w:spacing w:before="0" w:after="0" w:line="276" w:lineRule="auto"/>
              <w:jc w:val="center"/>
            </w:pPr>
            <w:r>
              <w:rPr>
                <w:rFonts w:ascii="Times New Roman" w:hAnsi="Times New Roman" w:eastAsia="宋体"/>
                <w:b w:val="0"/>
                <w:color w:val="000000"/>
                <w:sz w:val="16"/>
              </w:rPr>
              <w:t>用户身份、组织和角色共同决定功能及数据访问范围。</w:t>
            </w:r>
          </w:p>
        </w:tc>
      </w:tr>
      <w:tr w14:paraId="7D47D61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40A8AF24">
            <w:pPr>
              <w:spacing w:before="0" w:after="0" w:line="276" w:lineRule="auto"/>
              <w:jc w:val="center"/>
              <w:rPr>
                <w:rFonts w:hint="default" w:eastAsia="宋体"/>
                <w:lang w:val="en-US" w:eastAsia="zh-CN"/>
              </w:rPr>
            </w:pPr>
            <w:r>
              <w:rPr>
                <w:rFonts w:hint="eastAsia"/>
                <w:lang w:val="en-US" w:eastAsia="zh-CN"/>
              </w:rPr>
              <w:t>2</w:t>
            </w:r>
          </w:p>
        </w:tc>
        <w:tc>
          <w:tcPr>
            <w:tcW w:w="1958" w:type="dxa"/>
            <w:tcMar>
              <w:top w:w="70" w:type="dxa"/>
              <w:left w:w="80" w:type="dxa"/>
              <w:bottom w:w="70" w:type="dxa"/>
              <w:right w:w="80" w:type="dxa"/>
            </w:tcMar>
            <w:vAlign w:val="center"/>
          </w:tcPr>
          <w:p w14:paraId="004F0843">
            <w:pPr>
              <w:spacing w:before="0" w:after="0" w:line="276" w:lineRule="auto"/>
              <w:jc w:val="center"/>
            </w:pPr>
            <w:r>
              <w:rPr>
                <w:rFonts w:ascii="Times New Roman" w:hAnsi="Times New Roman" w:eastAsia="宋体"/>
                <w:b w:val="0"/>
                <w:color w:val="000000"/>
                <w:sz w:val="16"/>
              </w:rPr>
              <w:t>知识文件基础信息</w:t>
            </w:r>
          </w:p>
        </w:tc>
        <w:tc>
          <w:tcPr>
            <w:tcW w:w="3656" w:type="dxa"/>
            <w:tcMar>
              <w:top w:w="70" w:type="dxa"/>
              <w:left w:w="80" w:type="dxa"/>
              <w:bottom w:w="70" w:type="dxa"/>
              <w:right w:w="80" w:type="dxa"/>
            </w:tcMar>
            <w:vAlign w:val="center"/>
          </w:tcPr>
          <w:p w14:paraId="788FE176">
            <w:pPr>
              <w:spacing w:before="0" w:after="0" w:line="276" w:lineRule="auto"/>
              <w:jc w:val="center"/>
            </w:pPr>
            <w:r>
              <w:rPr>
                <w:rFonts w:ascii="Times New Roman" w:hAnsi="Times New Roman" w:eastAsia="宋体"/>
                <w:b w:val="0"/>
                <w:color w:val="000000"/>
                <w:sz w:val="16"/>
              </w:rPr>
              <w:t>文件标识、名称、类型、上传人、上传时间、归属部门、知识类型、版本、状态</w:t>
            </w:r>
          </w:p>
        </w:tc>
        <w:tc>
          <w:tcPr>
            <w:tcW w:w="2076" w:type="dxa"/>
            <w:tcMar>
              <w:top w:w="70" w:type="dxa"/>
              <w:left w:w="80" w:type="dxa"/>
              <w:bottom w:w="70" w:type="dxa"/>
              <w:right w:w="80" w:type="dxa"/>
            </w:tcMar>
            <w:vAlign w:val="center"/>
          </w:tcPr>
          <w:p w14:paraId="7ED2B76C">
            <w:pPr>
              <w:spacing w:before="0" w:after="0" w:line="276" w:lineRule="auto"/>
              <w:jc w:val="center"/>
            </w:pPr>
            <w:r>
              <w:rPr>
                <w:rFonts w:ascii="Times New Roman" w:hAnsi="Times New Roman" w:eastAsia="宋体"/>
                <w:b w:val="0"/>
                <w:color w:val="000000"/>
                <w:sz w:val="16"/>
              </w:rPr>
              <w:t>文件状态与目录、权限和审核状态保持一致。</w:t>
            </w:r>
          </w:p>
        </w:tc>
      </w:tr>
      <w:tr w14:paraId="1945431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0B8BE7C6">
            <w:pPr>
              <w:spacing w:before="0" w:after="0" w:line="276" w:lineRule="auto"/>
              <w:jc w:val="center"/>
              <w:rPr>
                <w:rFonts w:hint="eastAsia" w:eastAsia="宋体"/>
                <w:lang w:eastAsia="zh-CN"/>
              </w:rPr>
            </w:pPr>
            <w:r>
              <w:rPr>
                <w:rFonts w:hint="eastAsia"/>
                <w:b w:val="0"/>
                <w:color w:val="000000"/>
                <w:sz w:val="16"/>
                <w:lang w:val="en-US" w:eastAsia="zh-CN"/>
              </w:rPr>
              <w:t>3</w:t>
            </w:r>
          </w:p>
        </w:tc>
        <w:tc>
          <w:tcPr>
            <w:tcW w:w="1958" w:type="dxa"/>
            <w:tcMar>
              <w:top w:w="70" w:type="dxa"/>
              <w:left w:w="80" w:type="dxa"/>
              <w:bottom w:w="70" w:type="dxa"/>
              <w:right w:w="80" w:type="dxa"/>
            </w:tcMar>
            <w:vAlign w:val="center"/>
          </w:tcPr>
          <w:p w14:paraId="4EEBAD78">
            <w:pPr>
              <w:spacing w:before="0" w:after="0" w:line="276" w:lineRule="auto"/>
              <w:jc w:val="center"/>
            </w:pPr>
            <w:r>
              <w:rPr>
                <w:rFonts w:ascii="Times New Roman" w:hAnsi="Times New Roman" w:eastAsia="宋体"/>
                <w:b w:val="0"/>
                <w:color w:val="000000"/>
                <w:sz w:val="16"/>
              </w:rPr>
              <w:t>知识目录信息</w:t>
            </w:r>
          </w:p>
        </w:tc>
        <w:tc>
          <w:tcPr>
            <w:tcW w:w="3656" w:type="dxa"/>
            <w:tcMar>
              <w:top w:w="70" w:type="dxa"/>
              <w:left w:w="80" w:type="dxa"/>
              <w:bottom w:w="70" w:type="dxa"/>
              <w:right w:w="80" w:type="dxa"/>
            </w:tcMar>
            <w:vAlign w:val="center"/>
          </w:tcPr>
          <w:p w14:paraId="7EB3D552">
            <w:pPr>
              <w:spacing w:before="0" w:after="0" w:line="276" w:lineRule="auto"/>
              <w:jc w:val="center"/>
            </w:pPr>
            <w:r>
              <w:rPr>
                <w:rFonts w:ascii="Times New Roman" w:hAnsi="Times New Roman" w:eastAsia="宋体"/>
                <w:b w:val="0"/>
                <w:color w:val="000000"/>
                <w:sz w:val="16"/>
              </w:rPr>
              <w:t>目录标识、目录名称、父目录、完整路径、目录层级、知识库类型</w:t>
            </w:r>
          </w:p>
        </w:tc>
        <w:tc>
          <w:tcPr>
            <w:tcW w:w="2076" w:type="dxa"/>
            <w:tcMar>
              <w:top w:w="70" w:type="dxa"/>
              <w:left w:w="80" w:type="dxa"/>
              <w:bottom w:w="70" w:type="dxa"/>
              <w:right w:w="80" w:type="dxa"/>
            </w:tcMar>
            <w:vAlign w:val="center"/>
          </w:tcPr>
          <w:p w14:paraId="0C0BDA92">
            <w:pPr>
              <w:spacing w:before="0" w:after="0" w:line="276" w:lineRule="auto"/>
              <w:jc w:val="center"/>
            </w:pPr>
            <w:r>
              <w:rPr>
                <w:rFonts w:ascii="Times New Roman" w:hAnsi="Times New Roman" w:eastAsia="宋体"/>
                <w:b w:val="0"/>
                <w:color w:val="000000"/>
                <w:sz w:val="16"/>
              </w:rPr>
              <w:t>目录层级与文件分区一一对应，同级目录名称不得重复。</w:t>
            </w:r>
          </w:p>
        </w:tc>
      </w:tr>
      <w:tr w14:paraId="1FEBBF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1319A5BA">
            <w:pPr>
              <w:spacing w:before="0" w:after="0" w:line="276" w:lineRule="auto"/>
              <w:jc w:val="center"/>
              <w:rPr>
                <w:rFonts w:hint="eastAsia" w:eastAsia="宋体"/>
                <w:lang w:eastAsia="zh-CN"/>
              </w:rPr>
            </w:pPr>
            <w:r>
              <w:rPr>
                <w:rFonts w:hint="eastAsia"/>
                <w:b w:val="0"/>
                <w:color w:val="000000"/>
                <w:sz w:val="16"/>
                <w:lang w:val="en-US" w:eastAsia="zh-CN"/>
              </w:rPr>
              <w:t>4</w:t>
            </w:r>
          </w:p>
        </w:tc>
        <w:tc>
          <w:tcPr>
            <w:tcW w:w="1958" w:type="dxa"/>
            <w:tcMar>
              <w:top w:w="70" w:type="dxa"/>
              <w:left w:w="80" w:type="dxa"/>
              <w:bottom w:w="70" w:type="dxa"/>
              <w:right w:w="80" w:type="dxa"/>
            </w:tcMar>
            <w:vAlign w:val="center"/>
          </w:tcPr>
          <w:p w14:paraId="47AA3172">
            <w:pPr>
              <w:spacing w:before="0" w:after="0" w:line="276" w:lineRule="auto"/>
              <w:jc w:val="center"/>
            </w:pPr>
            <w:r>
              <w:rPr>
                <w:rFonts w:ascii="Times New Roman" w:hAnsi="Times New Roman" w:eastAsia="宋体"/>
                <w:b w:val="0"/>
                <w:color w:val="000000"/>
                <w:sz w:val="16"/>
              </w:rPr>
              <w:t>文件权限信息</w:t>
            </w:r>
          </w:p>
        </w:tc>
        <w:tc>
          <w:tcPr>
            <w:tcW w:w="3656" w:type="dxa"/>
            <w:tcMar>
              <w:top w:w="70" w:type="dxa"/>
              <w:left w:w="80" w:type="dxa"/>
              <w:bottom w:w="70" w:type="dxa"/>
              <w:right w:w="80" w:type="dxa"/>
            </w:tcMar>
            <w:vAlign w:val="center"/>
          </w:tcPr>
          <w:p w14:paraId="6B5628B1">
            <w:pPr>
              <w:spacing w:before="0" w:after="0" w:line="276" w:lineRule="auto"/>
              <w:jc w:val="center"/>
            </w:pPr>
            <w:r>
              <w:rPr>
                <w:rFonts w:ascii="Times New Roman" w:hAnsi="Times New Roman" w:eastAsia="宋体"/>
                <w:b w:val="0"/>
                <w:color w:val="000000"/>
                <w:sz w:val="16"/>
              </w:rPr>
              <w:t>文件标识、授权对象、对象类型、权限项、权限来源、有效状态</w:t>
            </w:r>
          </w:p>
        </w:tc>
        <w:tc>
          <w:tcPr>
            <w:tcW w:w="2076" w:type="dxa"/>
            <w:tcMar>
              <w:top w:w="70" w:type="dxa"/>
              <w:left w:w="80" w:type="dxa"/>
              <w:bottom w:w="70" w:type="dxa"/>
              <w:right w:w="80" w:type="dxa"/>
            </w:tcMar>
            <w:vAlign w:val="center"/>
          </w:tcPr>
          <w:p w14:paraId="1608B6AE">
            <w:pPr>
              <w:spacing w:before="0" w:after="0" w:line="276" w:lineRule="auto"/>
              <w:jc w:val="center"/>
            </w:pPr>
            <w:r>
              <w:rPr>
                <w:rFonts w:ascii="Times New Roman" w:hAnsi="Times New Roman" w:eastAsia="宋体"/>
                <w:b w:val="0"/>
                <w:color w:val="000000"/>
                <w:sz w:val="16"/>
              </w:rPr>
              <w:t>权限不得超出授权人管理范围，访问入口统一校验。</w:t>
            </w:r>
          </w:p>
        </w:tc>
      </w:tr>
      <w:tr w14:paraId="0D894C7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34629A90">
            <w:pPr>
              <w:spacing w:before="0" w:after="0" w:line="276" w:lineRule="auto"/>
              <w:jc w:val="center"/>
              <w:rPr>
                <w:rFonts w:hint="eastAsia" w:eastAsia="宋体"/>
                <w:lang w:eastAsia="zh-CN"/>
              </w:rPr>
            </w:pPr>
            <w:r>
              <w:rPr>
                <w:rFonts w:hint="eastAsia"/>
                <w:b w:val="0"/>
                <w:color w:val="000000"/>
                <w:sz w:val="16"/>
                <w:lang w:val="en-US" w:eastAsia="zh-CN"/>
              </w:rPr>
              <w:t>5</w:t>
            </w:r>
          </w:p>
        </w:tc>
        <w:tc>
          <w:tcPr>
            <w:tcW w:w="1958" w:type="dxa"/>
            <w:tcMar>
              <w:top w:w="70" w:type="dxa"/>
              <w:left w:w="80" w:type="dxa"/>
              <w:bottom w:w="70" w:type="dxa"/>
              <w:right w:w="80" w:type="dxa"/>
            </w:tcMar>
            <w:vAlign w:val="center"/>
          </w:tcPr>
          <w:p w14:paraId="4559D462">
            <w:pPr>
              <w:spacing w:before="0" w:after="0" w:line="276" w:lineRule="auto"/>
              <w:jc w:val="center"/>
            </w:pPr>
            <w:r>
              <w:rPr>
                <w:rFonts w:ascii="Times New Roman" w:hAnsi="Times New Roman" w:eastAsia="宋体"/>
                <w:b w:val="0"/>
                <w:color w:val="000000"/>
                <w:sz w:val="16"/>
              </w:rPr>
              <w:t>知识审核任务与记录</w:t>
            </w:r>
          </w:p>
        </w:tc>
        <w:tc>
          <w:tcPr>
            <w:tcW w:w="3656" w:type="dxa"/>
            <w:tcMar>
              <w:top w:w="70" w:type="dxa"/>
              <w:left w:w="80" w:type="dxa"/>
              <w:bottom w:w="70" w:type="dxa"/>
              <w:right w:w="80" w:type="dxa"/>
            </w:tcMar>
            <w:vAlign w:val="center"/>
          </w:tcPr>
          <w:p w14:paraId="7A261A8D">
            <w:pPr>
              <w:spacing w:before="0" w:after="0" w:line="276" w:lineRule="auto"/>
              <w:jc w:val="center"/>
            </w:pPr>
            <w:r>
              <w:rPr>
                <w:rFonts w:ascii="Times New Roman" w:hAnsi="Times New Roman" w:eastAsia="宋体"/>
                <w:b w:val="0"/>
                <w:color w:val="000000"/>
                <w:sz w:val="16"/>
              </w:rPr>
              <w:t>申请标识、文件、目标知识库、当前环节、状态、处理人、意见、处理时间、审核轮次</w:t>
            </w:r>
          </w:p>
        </w:tc>
        <w:tc>
          <w:tcPr>
            <w:tcW w:w="2076" w:type="dxa"/>
            <w:tcMar>
              <w:top w:w="70" w:type="dxa"/>
              <w:left w:w="80" w:type="dxa"/>
              <w:bottom w:w="70" w:type="dxa"/>
              <w:right w:w="80" w:type="dxa"/>
            </w:tcMar>
            <w:vAlign w:val="center"/>
          </w:tcPr>
          <w:p w14:paraId="43421A14">
            <w:pPr>
              <w:spacing w:before="0" w:after="0" w:line="276" w:lineRule="auto"/>
              <w:jc w:val="center"/>
            </w:pPr>
            <w:r>
              <w:rPr>
                <w:rFonts w:ascii="Times New Roman" w:hAnsi="Times New Roman" w:eastAsia="宋体"/>
                <w:b w:val="0"/>
                <w:color w:val="000000"/>
                <w:sz w:val="16"/>
              </w:rPr>
              <w:t>审核按配置顺序流转，历史记录不得覆盖。</w:t>
            </w:r>
          </w:p>
        </w:tc>
      </w:tr>
      <w:tr w14:paraId="024A20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3C251041">
            <w:pPr>
              <w:spacing w:before="0" w:after="0" w:line="276" w:lineRule="auto"/>
              <w:jc w:val="center"/>
              <w:rPr>
                <w:rFonts w:hint="eastAsia" w:eastAsia="宋体"/>
                <w:lang w:eastAsia="zh-CN"/>
              </w:rPr>
            </w:pPr>
            <w:r>
              <w:rPr>
                <w:rFonts w:hint="eastAsia"/>
                <w:b w:val="0"/>
                <w:color w:val="000000"/>
                <w:sz w:val="16"/>
                <w:lang w:val="en-US" w:eastAsia="zh-CN"/>
              </w:rPr>
              <w:t>6</w:t>
            </w:r>
          </w:p>
        </w:tc>
        <w:tc>
          <w:tcPr>
            <w:tcW w:w="1958" w:type="dxa"/>
            <w:tcMar>
              <w:top w:w="70" w:type="dxa"/>
              <w:left w:w="80" w:type="dxa"/>
              <w:bottom w:w="70" w:type="dxa"/>
              <w:right w:w="80" w:type="dxa"/>
            </w:tcMar>
            <w:vAlign w:val="center"/>
          </w:tcPr>
          <w:p w14:paraId="7F40BFAB">
            <w:pPr>
              <w:spacing w:before="0" w:after="0" w:line="276" w:lineRule="auto"/>
              <w:jc w:val="center"/>
            </w:pPr>
            <w:r>
              <w:rPr>
                <w:rFonts w:ascii="Times New Roman" w:hAnsi="Times New Roman" w:eastAsia="宋体"/>
                <w:b w:val="0"/>
                <w:color w:val="000000"/>
                <w:sz w:val="16"/>
              </w:rPr>
              <w:t>知识检索条件与结果</w:t>
            </w:r>
          </w:p>
        </w:tc>
        <w:tc>
          <w:tcPr>
            <w:tcW w:w="3656" w:type="dxa"/>
            <w:tcMar>
              <w:top w:w="70" w:type="dxa"/>
              <w:left w:w="80" w:type="dxa"/>
              <w:bottom w:w="70" w:type="dxa"/>
              <w:right w:w="80" w:type="dxa"/>
            </w:tcMar>
            <w:vAlign w:val="center"/>
          </w:tcPr>
          <w:p w14:paraId="1A7EF78A">
            <w:pPr>
              <w:spacing w:before="0" w:after="0" w:line="276" w:lineRule="auto"/>
              <w:jc w:val="center"/>
            </w:pPr>
            <w:r>
              <w:rPr>
                <w:rFonts w:ascii="Times New Roman" w:hAnsi="Times New Roman" w:eastAsia="宋体"/>
                <w:b w:val="0"/>
                <w:color w:val="000000"/>
                <w:sz w:val="16"/>
              </w:rPr>
              <w:t>关键词、检索范围、日期范围、上传部门、归属部门、文件类型、公开范围、知识类型、结果数量</w:t>
            </w:r>
          </w:p>
        </w:tc>
        <w:tc>
          <w:tcPr>
            <w:tcW w:w="2076" w:type="dxa"/>
            <w:tcMar>
              <w:top w:w="70" w:type="dxa"/>
              <w:left w:w="80" w:type="dxa"/>
              <w:bottom w:w="70" w:type="dxa"/>
              <w:right w:w="80" w:type="dxa"/>
            </w:tcMar>
            <w:vAlign w:val="center"/>
          </w:tcPr>
          <w:p w14:paraId="3BE4ECBB">
            <w:pPr>
              <w:spacing w:before="0" w:after="0" w:line="276" w:lineRule="auto"/>
              <w:jc w:val="center"/>
            </w:pPr>
            <w:r>
              <w:rPr>
                <w:rFonts w:ascii="Times New Roman" w:hAnsi="Times New Roman" w:eastAsia="宋体"/>
                <w:b w:val="0"/>
                <w:color w:val="000000"/>
                <w:sz w:val="16"/>
              </w:rPr>
              <w:t>组合条件同时满足，检索和结果展示均执行权限过滤。</w:t>
            </w:r>
          </w:p>
        </w:tc>
      </w:tr>
      <w:tr w14:paraId="4FE179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457A2D4C">
            <w:pPr>
              <w:spacing w:before="0" w:after="0" w:line="276" w:lineRule="auto"/>
              <w:jc w:val="center"/>
              <w:rPr>
                <w:rFonts w:hint="eastAsia" w:eastAsia="宋体"/>
                <w:lang w:eastAsia="zh-CN"/>
              </w:rPr>
            </w:pPr>
            <w:r>
              <w:rPr>
                <w:rFonts w:hint="eastAsia"/>
                <w:b w:val="0"/>
                <w:color w:val="000000"/>
                <w:sz w:val="16"/>
                <w:lang w:val="en-US" w:eastAsia="zh-CN"/>
              </w:rPr>
              <w:t>7</w:t>
            </w:r>
          </w:p>
        </w:tc>
        <w:tc>
          <w:tcPr>
            <w:tcW w:w="1958" w:type="dxa"/>
            <w:tcMar>
              <w:top w:w="70" w:type="dxa"/>
              <w:left w:w="80" w:type="dxa"/>
              <w:bottom w:w="70" w:type="dxa"/>
              <w:right w:w="80" w:type="dxa"/>
            </w:tcMar>
            <w:vAlign w:val="center"/>
          </w:tcPr>
          <w:p w14:paraId="59635014">
            <w:pPr>
              <w:spacing w:before="0" w:after="0" w:line="276" w:lineRule="auto"/>
              <w:jc w:val="center"/>
            </w:pPr>
            <w:r>
              <w:rPr>
                <w:rFonts w:ascii="Times New Roman" w:hAnsi="Times New Roman" w:eastAsia="宋体"/>
                <w:b w:val="0"/>
                <w:color w:val="000000"/>
                <w:sz w:val="16"/>
              </w:rPr>
              <w:t>文件夹申请信息</w:t>
            </w:r>
          </w:p>
        </w:tc>
        <w:tc>
          <w:tcPr>
            <w:tcW w:w="3656" w:type="dxa"/>
            <w:tcMar>
              <w:top w:w="70" w:type="dxa"/>
              <w:left w:w="80" w:type="dxa"/>
              <w:bottom w:w="70" w:type="dxa"/>
              <w:right w:w="80" w:type="dxa"/>
            </w:tcMar>
            <w:vAlign w:val="center"/>
          </w:tcPr>
          <w:p w14:paraId="29A953D7">
            <w:pPr>
              <w:spacing w:before="0" w:after="0" w:line="276" w:lineRule="auto"/>
              <w:jc w:val="center"/>
            </w:pPr>
            <w:r>
              <w:rPr>
                <w:rFonts w:ascii="Times New Roman" w:hAnsi="Times New Roman" w:eastAsia="宋体"/>
                <w:b w:val="0"/>
                <w:color w:val="000000"/>
                <w:sz w:val="16"/>
              </w:rPr>
              <w:t>申请标识、目标路径、文件夹名称、创建原因、申请人、审批状态、审批意见</w:t>
            </w:r>
          </w:p>
        </w:tc>
        <w:tc>
          <w:tcPr>
            <w:tcW w:w="2076" w:type="dxa"/>
            <w:tcMar>
              <w:top w:w="70" w:type="dxa"/>
              <w:left w:w="80" w:type="dxa"/>
              <w:bottom w:w="70" w:type="dxa"/>
              <w:right w:w="80" w:type="dxa"/>
            </w:tcMar>
            <w:vAlign w:val="center"/>
          </w:tcPr>
          <w:p w14:paraId="7673998A">
            <w:pPr>
              <w:spacing w:before="0" w:after="0" w:line="276" w:lineRule="auto"/>
              <w:jc w:val="center"/>
            </w:pPr>
            <w:r>
              <w:rPr>
                <w:rFonts w:hint="eastAsia"/>
                <w:b w:val="0"/>
                <w:color w:val="000000"/>
                <w:sz w:val="16"/>
                <w:lang w:val="en-US" w:eastAsia="zh-CN"/>
              </w:rPr>
              <w:t>无</w:t>
            </w:r>
            <w:r>
              <w:rPr>
                <w:rFonts w:ascii="Times New Roman" w:hAnsi="Times New Roman" w:eastAsia="宋体"/>
                <w:b w:val="0"/>
                <w:color w:val="000000"/>
                <w:sz w:val="16"/>
              </w:rPr>
              <w:t>。</w:t>
            </w:r>
          </w:p>
        </w:tc>
      </w:tr>
      <w:tr w14:paraId="028A8C3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6B8561E5">
            <w:pPr>
              <w:spacing w:before="0" w:after="0" w:line="276" w:lineRule="auto"/>
              <w:jc w:val="center"/>
              <w:rPr>
                <w:rFonts w:hint="eastAsia" w:eastAsia="宋体"/>
                <w:lang w:eastAsia="zh-CN"/>
              </w:rPr>
            </w:pPr>
            <w:r>
              <w:rPr>
                <w:rFonts w:hint="eastAsia"/>
                <w:b w:val="0"/>
                <w:color w:val="000000"/>
                <w:sz w:val="16"/>
                <w:lang w:val="en-US" w:eastAsia="zh-CN"/>
              </w:rPr>
              <w:t>8</w:t>
            </w:r>
          </w:p>
        </w:tc>
        <w:tc>
          <w:tcPr>
            <w:tcW w:w="1958" w:type="dxa"/>
            <w:tcMar>
              <w:top w:w="70" w:type="dxa"/>
              <w:left w:w="80" w:type="dxa"/>
              <w:bottom w:w="70" w:type="dxa"/>
              <w:right w:w="80" w:type="dxa"/>
            </w:tcMar>
            <w:vAlign w:val="center"/>
          </w:tcPr>
          <w:p w14:paraId="12403CCB">
            <w:pPr>
              <w:spacing w:before="0" w:after="0" w:line="276" w:lineRule="auto"/>
              <w:jc w:val="center"/>
            </w:pPr>
            <w:r>
              <w:rPr>
                <w:rFonts w:ascii="Times New Roman" w:hAnsi="Times New Roman" w:eastAsia="宋体"/>
                <w:b w:val="0"/>
                <w:color w:val="000000"/>
                <w:sz w:val="16"/>
              </w:rPr>
              <w:t>个人上传与审批信息</w:t>
            </w:r>
          </w:p>
        </w:tc>
        <w:tc>
          <w:tcPr>
            <w:tcW w:w="3656" w:type="dxa"/>
            <w:tcMar>
              <w:top w:w="70" w:type="dxa"/>
              <w:left w:w="80" w:type="dxa"/>
              <w:bottom w:w="70" w:type="dxa"/>
              <w:right w:w="80" w:type="dxa"/>
            </w:tcMar>
            <w:vAlign w:val="center"/>
          </w:tcPr>
          <w:p w14:paraId="7974A2CC">
            <w:pPr>
              <w:spacing w:before="0" w:after="0" w:line="276" w:lineRule="auto"/>
              <w:jc w:val="center"/>
            </w:pPr>
            <w:r>
              <w:rPr>
                <w:rFonts w:ascii="Times New Roman" w:hAnsi="Times New Roman" w:eastAsia="宋体"/>
                <w:b w:val="0"/>
                <w:color w:val="000000"/>
                <w:sz w:val="16"/>
              </w:rPr>
              <w:t>用户、上传文件、处理状态、审核进度、退回原因、待办任务、已办任务</w:t>
            </w:r>
          </w:p>
        </w:tc>
        <w:tc>
          <w:tcPr>
            <w:tcW w:w="2076" w:type="dxa"/>
            <w:tcMar>
              <w:top w:w="70" w:type="dxa"/>
              <w:left w:w="80" w:type="dxa"/>
              <w:bottom w:w="70" w:type="dxa"/>
              <w:right w:w="80" w:type="dxa"/>
            </w:tcMar>
            <w:vAlign w:val="center"/>
          </w:tcPr>
          <w:p w14:paraId="643E5213">
            <w:pPr>
              <w:spacing w:before="0" w:after="0" w:line="276" w:lineRule="auto"/>
              <w:jc w:val="center"/>
            </w:pPr>
            <w:r>
              <w:rPr>
                <w:rFonts w:ascii="Times New Roman" w:hAnsi="Times New Roman" w:eastAsia="宋体"/>
                <w:b w:val="0"/>
                <w:color w:val="000000"/>
                <w:sz w:val="16"/>
              </w:rPr>
              <w:t>仅展示当前账号上传记录或当前角色有权处理的任务。</w:t>
            </w:r>
          </w:p>
        </w:tc>
      </w:tr>
      <w:tr w14:paraId="6CDD30B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42595175">
            <w:pPr>
              <w:spacing w:before="0" w:after="0" w:line="276" w:lineRule="auto"/>
              <w:jc w:val="center"/>
              <w:rPr>
                <w:rFonts w:hint="eastAsia" w:eastAsia="宋体"/>
                <w:lang w:eastAsia="zh-CN"/>
              </w:rPr>
            </w:pPr>
            <w:r>
              <w:rPr>
                <w:rFonts w:hint="eastAsia"/>
                <w:b w:val="0"/>
                <w:color w:val="000000"/>
                <w:sz w:val="16"/>
                <w:lang w:val="en-US" w:eastAsia="zh-CN"/>
              </w:rPr>
              <w:t>9</w:t>
            </w:r>
          </w:p>
        </w:tc>
        <w:tc>
          <w:tcPr>
            <w:tcW w:w="1958" w:type="dxa"/>
            <w:tcMar>
              <w:top w:w="70" w:type="dxa"/>
              <w:left w:w="80" w:type="dxa"/>
              <w:bottom w:w="70" w:type="dxa"/>
              <w:right w:w="80" w:type="dxa"/>
            </w:tcMar>
            <w:vAlign w:val="center"/>
          </w:tcPr>
          <w:p w14:paraId="23572B3B">
            <w:pPr>
              <w:spacing w:before="0" w:after="0" w:line="276" w:lineRule="auto"/>
              <w:jc w:val="center"/>
            </w:pPr>
            <w:r>
              <w:rPr>
                <w:rFonts w:ascii="Times New Roman" w:hAnsi="Times New Roman" w:eastAsia="宋体"/>
                <w:b w:val="0"/>
                <w:color w:val="000000"/>
                <w:sz w:val="16"/>
              </w:rPr>
              <w:t>工作规则备案信息</w:t>
            </w:r>
          </w:p>
        </w:tc>
        <w:tc>
          <w:tcPr>
            <w:tcW w:w="3656" w:type="dxa"/>
            <w:tcMar>
              <w:top w:w="70" w:type="dxa"/>
              <w:left w:w="80" w:type="dxa"/>
              <w:bottom w:w="70" w:type="dxa"/>
              <w:right w:w="80" w:type="dxa"/>
            </w:tcMar>
            <w:vAlign w:val="center"/>
          </w:tcPr>
          <w:p w14:paraId="557F4088">
            <w:pPr>
              <w:spacing w:before="0" w:after="0" w:line="276" w:lineRule="auto"/>
              <w:jc w:val="center"/>
            </w:pPr>
            <w:r>
              <w:rPr>
                <w:rFonts w:ascii="Times New Roman" w:hAnsi="Times New Roman" w:eastAsia="宋体"/>
                <w:b w:val="0"/>
                <w:color w:val="000000"/>
                <w:sz w:val="16"/>
              </w:rPr>
              <w:t>备案类型、规则名称、规则文件、申请说明、申请人、审核状态、审核意见、规则状态</w:t>
            </w:r>
          </w:p>
        </w:tc>
        <w:tc>
          <w:tcPr>
            <w:tcW w:w="2076" w:type="dxa"/>
            <w:tcMar>
              <w:top w:w="70" w:type="dxa"/>
              <w:left w:w="80" w:type="dxa"/>
              <w:bottom w:w="70" w:type="dxa"/>
              <w:right w:w="80" w:type="dxa"/>
            </w:tcMar>
            <w:vAlign w:val="center"/>
          </w:tcPr>
          <w:p w14:paraId="1E534673">
            <w:pPr>
              <w:spacing w:before="0" w:after="0" w:line="276" w:lineRule="auto"/>
              <w:jc w:val="center"/>
              <w:rPr>
                <w:rFonts w:hint="eastAsia" w:eastAsia="宋体"/>
                <w:lang w:eastAsia="zh-CN"/>
              </w:rPr>
            </w:pPr>
            <w:r>
              <w:rPr>
                <w:rFonts w:hint="eastAsia"/>
                <w:b w:val="0"/>
                <w:color w:val="000000"/>
                <w:sz w:val="16"/>
                <w:lang w:val="en-US" w:eastAsia="zh-CN"/>
              </w:rPr>
              <w:t>无</w:t>
            </w:r>
          </w:p>
        </w:tc>
      </w:tr>
      <w:tr w14:paraId="629710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6B2F3C12">
            <w:pPr>
              <w:spacing w:before="0" w:after="0" w:line="276" w:lineRule="auto"/>
              <w:jc w:val="center"/>
            </w:pPr>
            <w:r>
              <w:rPr>
                <w:rFonts w:ascii="Times New Roman" w:hAnsi="Times New Roman" w:eastAsia="宋体"/>
                <w:b w:val="0"/>
                <w:color w:val="000000"/>
                <w:sz w:val="16"/>
              </w:rPr>
              <w:t>10</w:t>
            </w:r>
          </w:p>
        </w:tc>
        <w:tc>
          <w:tcPr>
            <w:tcW w:w="1958" w:type="dxa"/>
            <w:tcMar>
              <w:top w:w="70" w:type="dxa"/>
              <w:left w:w="80" w:type="dxa"/>
              <w:bottom w:w="70" w:type="dxa"/>
              <w:right w:w="80" w:type="dxa"/>
            </w:tcMar>
            <w:vAlign w:val="center"/>
          </w:tcPr>
          <w:p w14:paraId="4B3A4C0F">
            <w:pPr>
              <w:spacing w:before="0" w:after="0" w:line="276" w:lineRule="auto"/>
              <w:jc w:val="center"/>
            </w:pPr>
            <w:r>
              <w:rPr>
                <w:rFonts w:ascii="Times New Roman" w:hAnsi="Times New Roman" w:eastAsia="宋体"/>
                <w:b w:val="0"/>
                <w:color w:val="000000"/>
                <w:sz w:val="16"/>
              </w:rPr>
              <w:t>重复文件比对结果</w:t>
            </w:r>
          </w:p>
        </w:tc>
        <w:tc>
          <w:tcPr>
            <w:tcW w:w="3656" w:type="dxa"/>
            <w:tcMar>
              <w:top w:w="70" w:type="dxa"/>
              <w:left w:w="80" w:type="dxa"/>
              <w:bottom w:w="70" w:type="dxa"/>
              <w:right w:w="80" w:type="dxa"/>
            </w:tcMar>
            <w:vAlign w:val="center"/>
          </w:tcPr>
          <w:p w14:paraId="445C4A4C">
            <w:pPr>
              <w:spacing w:before="0" w:after="0" w:line="276" w:lineRule="auto"/>
              <w:jc w:val="center"/>
            </w:pPr>
            <w:r>
              <w:rPr>
                <w:rFonts w:ascii="Times New Roman" w:hAnsi="Times New Roman" w:eastAsia="宋体"/>
                <w:b w:val="0"/>
                <w:color w:val="000000"/>
                <w:sz w:val="16"/>
              </w:rPr>
              <w:t>待上传文件、命中文件、判定类型、判断依据、比对时间</w:t>
            </w:r>
          </w:p>
        </w:tc>
        <w:tc>
          <w:tcPr>
            <w:tcW w:w="2076" w:type="dxa"/>
            <w:tcMar>
              <w:top w:w="70" w:type="dxa"/>
              <w:left w:w="80" w:type="dxa"/>
              <w:bottom w:w="70" w:type="dxa"/>
              <w:right w:w="80" w:type="dxa"/>
            </w:tcMar>
            <w:vAlign w:val="center"/>
          </w:tcPr>
          <w:p w14:paraId="052A1D98">
            <w:pPr>
              <w:spacing w:before="0" w:after="0" w:line="276" w:lineRule="auto"/>
              <w:jc w:val="center"/>
            </w:pPr>
            <w:r>
              <w:rPr>
                <w:rFonts w:ascii="Times New Roman" w:hAnsi="Times New Roman" w:eastAsia="宋体"/>
                <w:b w:val="0"/>
                <w:color w:val="000000"/>
                <w:sz w:val="16"/>
              </w:rPr>
              <w:t>判定标准由系统配置，未命中时允许继续上传。</w:t>
            </w:r>
          </w:p>
        </w:tc>
      </w:tr>
      <w:tr w14:paraId="31B625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67F90A41">
            <w:pPr>
              <w:spacing w:before="0" w:after="0" w:line="276" w:lineRule="auto"/>
              <w:jc w:val="center"/>
            </w:pPr>
            <w:r>
              <w:rPr>
                <w:rFonts w:ascii="Times New Roman" w:hAnsi="Times New Roman" w:eastAsia="宋体"/>
                <w:b w:val="0"/>
                <w:color w:val="000000"/>
                <w:sz w:val="16"/>
              </w:rPr>
              <w:t>11</w:t>
            </w:r>
          </w:p>
        </w:tc>
        <w:tc>
          <w:tcPr>
            <w:tcW w:w="1958" w:type="dxa"/>
            <w:tcMar>
              <w:top w:w="70" w:type="dxa"/>
              <w:left w:w="80" w:type="dxa"/>
              <w:bottom w:w="70" w:type="dxa"/>
              <w:right w:w="80" w:type="dxa"/>
            </w:tcMar>
            <w:vAlign w:val="center"/>
          </w:tcPr>
          <w:p w14:paraId="571BC120">
            <w:pPr>
              <w:spacing w:before="0" w:after="0" w:line="276" w:lineRule="auto"/>
              <w:jc w:val="center"/>
            </w:pPr>
            <w:r>
              <w:rPr>
                <w:rFonts w:ascii="Times New Roman" w:hAnsi="Times New Roman" w:eastAsia="宋体"/>
                <w:b w:val="0"/>
                <w:color w:val="000000"/>
                <w:sz w:val="16"/>
              </w:rPr>
              <w:t>群组成员与文件夹权限信息</w:t>
            </w:r>
          </w:p>
        </w:tc>
        <w:tc>
          <w:tcPr>
            <w:tcW w:w="3656" w:type="dxa"/>
            <w:tcMar>
              <w:top w:w="70" w:type="dxa"/>
              <w:left w:w="80" w:type="dxa"/>
              <w:bottom w:w="70" w:type="dxa"/>
              <w:right w:w="80" w:type="dxa"/>
            </w:tcMar>
            <w:vAlign w:val="center"/>
          </w:tcPr>
          <w:p w14:paraId="29A6AFDA">
            <w:pPr>
              <w:spacing w:before="0" w:after="0" w:line="276" w:lineRule="auto"/>
              <w:jc w:val="center"/>
            </w:pPr>
            <w:r>
              <w:rPr>
                <w:rFonts w:ascii="Times New Roman" w:hAnsi="Times New Roman" w:eastAsia="宋体"/>
                <w:b w:val="0"/>
                <w:color w:val="000000"/>
                <w:sz w:val="16"/>
              </w:rPr>
              <w:t>群组、文件夹、成员、成员角色、权限项、权限来源、继承关系、路径范围</w:t>
            </w:r>
          </w:p>
        </w:tc>
        <w:tc>
          <w:tcPr>
            <w:tcW w:w="2076" w:type="dxa"/>
            <w:tcMar>
              <w:top w:w="70" w:type="dxa"/>
              <w:left w:w="80" w:type="dxa"/>
              <w:bottom w:w="70" w:type="dxa"/>
              <w:right w:w="80" w:type="dxa"/>
            </w:tcMar>
            <w:vAlign w:val="center"/>
          </w:tcPr>
          <w:p w14:paraId="41723DF2">
            <w:pPr>
              <w:spacing w:before="0" w:after="0" w:line="276" w:lineRule="auto"/>
              <w:jc w:val="center"/>
            </w:pPr>
            <w:r>
              <w:rPr>
                <w:rFonts w:ascii="Times New Roman" w:hAnsi="Times New Roman" w:eastAsia="宋体"/>
                <w:b w:val="0"/>
                <w:color w:val="000000"/>
                <w:sz w:val="16"/>
              </w:rPr>
              <w:t>父文件夹管理员继承子文件夹管理权限，普通成员仅操作授权内容。</w:t>
            </w:r>
          </w:p>
        </w:tc>
      </w:tr>
      <w:tr w14:paraId="7231B1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614" w:type="dxa"/>
            <w:tcMar>
              <w:top w:w="70" w:type="dxa"/>
              <w:left w:w="80" w:type="dxa"/>
              <w:bottom w:w="70" w:type="dxa"/>
              <w:right w:w="80" w:type="dxa"/>
            </w:tcMar>
            <w:vAlign w:val="center"/>
          </w:tcPr>
          <w:p w14:paraId="42ED699A">
            <w:pPr>
              <w:spacing w:before="0" w:after="0" w:line="276" w:lineRule="auto"/>
              <w:jc w:val="center"/>
            </w:pPr>
            <w:r>
              <w:rPr>
                <w:rFonts w:ascii="Times New Roman" w:hAnsi="Times New Roman" w:eastAsia="宋体"/>
                <w:b w:val="0"/>
                <w:color w:val="000000"/>
                <w:sz w:val="16"/>
              </w:rPr>
              <w:t>12</w:t>
            </w:r>
          </w:p>
        </w:tc>
        <w:tc>
          <w:tcPr>
            <w:tcW w:w="1958" w:type="dxa"/>
            <w:tcMar>
              <w:top w:w="70" w:type="dxa"/>
              <w:left w:w="80" w:type="dxa"/>
              <w:bottom w:w="70" w:type="dxa"/>
              <w:right w:w="80" w:type="dxa"/>
            </w:tcMar>
            <w:vAlign w:val="center"/>
          </w:tcPr>
          <w:p w14:paraId="15851DFD">
            <w:pPr>
              <w:spacing w:before="0" w:after="0" w:line="276" w:lineRule="auto"/>
              <w:jc w:val="center"/>
            </w:pPr>
            <w:r>
              <w:rPr>
                <w:rFonts w:ascii="Times New Roman" w:hAnsi="Times New Roman" w:eastAsia="宋体"/>
                <w:b w:val="0"/>
                <w:color w:val="000000"/>
                <w:sz w:val="16"/>
              </w:rPr>
              <w:t>知识共享中心首页配置信息</w:t>
            </w:r>
          </w:p>
        </w:tc>
        <w:tc>
          <w:tcPr>
            <w:tcW w:w="3656" w:type="dxa"/>
            <w:tcMar>
              <w:top w:w="70" w:type="dxa"/>
              <w:left w:w="80" w:type="dxa"/>
              <w:bottom w:w="70" w:type="dxa"/>
              <w:right w:w="80" w:type="dxa"/>
            </w:tcMar>
            <w:vAlign w:val="center"/>
          </w:tcPr>
          <w:p w14:paraId="329DEF0F">
            <w:pPr>
              <w:spacing w:before="0" w:after="0" w:line="276" w:lineRule="auto"/>
              <w:jc w:val="center"/>
            </w:pPr>
            <w:r>
              <w:rPr>
                <w:rFonts w:ascii="Times New Roman" w:hAnsi="Times New Roman" w:eastAsia="宋体"/>
                <w:b w:val="0"/>
                <w:color w:val="000000"/>
                <w:sz w:val="16"/>
              </w:rPr>
              <w:t>栏目名称、内容类型、显示顺序、入口目标、生效状态、适用范围</w:t>
            </w:r>
          </w:p>
        </w:tc>
        <w:tc>
          <w:tcPr>
            <w:tcW w:w="2076" w:type="dxa"/>
            <w:tcMar>
              <w:top w:w="70" w:type="dxa"/>
              <w:left w:w="80" w:type="dxa"/>
              <w:bottom w:w="70" w:type="dxa"/>
              <w:right w:w="80" w:type="dxa"/>
            </w:tcMar>
            <w:vAlign w:val="center"/>
          </w:tcPr>
          <w:p w14:paraId="0051C68A">
            <w:pPr>
              <w:spacing w:before="0" w:after="0" w:line="276" w:lineRule="auto"/>
              <w:jc w:val="center"/>
            </w:pPr>
            <w:r>
              <w:rPr>
                <w:rFonts w:ascii="Times New Roman" w:hAnsi="Times New Roman" w:eastAsia="宋体"/>
                <w:b w:val="0"/>
                <w:color w:val="000000"/>
                <w:sz w:val="16"/>
              </w:rPr>
              <w:t>仅加载已生效且当前用户有权访问的栏目和入口。</w:t>
            </w:r>
          </w:p>
        </w:tc>
      </w:tr>
    </w:tbl>
    <w:p w14:paraId="1588F982">
      <w:pPr>
        <w:pStyle w:val="3085"/>
      </w:pPr>
      <w:bookmarkStart w:id="29" w:name="_Toc19503"/>
      <w:r>
        <w:t>6.2 需求跟踪矩阵</w:t>
      </w:r>
      <w:bookmarkEnd w:id="29"/>
    </w:p>
    <w:p w14:paraId="1CF8E007">
      <w:pPr>
        <w:keepNext/>
        <w:spacing w:before="150" w:after="100"/>
        <w:jc w:val="center"/>
      </w:pPr>
      <w:r>
        <w:rPr>
          <w:rFonts w:ascii="黑体" w:hAnsi="黑体" w:eastAsia="黑体"/>
          <w:color w:val="000000"/>
          <w:sz w:val="18"/>
        </w:rPr>
        <w:t>表 6-2 BOMP知识共享中心需求跟踪矩阵</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531"/>
        <w:gridCol w:w="1237"/>
        <w:gridCol w:w="1384"/>
      </w:tblGrid>
      <w:tr w14:paraId="0F5EA17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tblHeader/>
          <w:jc w:val="center"/>
        </w:trPr>
        <w:tc>
          <w:tcPr>
            <w:tcW w:w="1384" w:type="dxa"/>
            <w:shd w:val="clear" w:color="auto" w:fill="BFBFBF"/>
            <w:tcMar>
              <w:top w:w="70" w:type="dxa"/>
              <w:left w:w="80" w:type="dxa"/>
              <w:bottom w:w="70" w:type="dxa"/>
              <w:right w:w="80" w:type="dxa"/>
            </w:tcMar>
            <w:vAlign w:val="center"/>
          </w:tcPr>
          <w:p w14:paraId="3E9FE378">
            <w:pPr>
              <w:spacing w:before="0" w:after="0" w:line="276" w:lineRule="auto"/>
              <w:jc w:val="center"/>
            </w:pPr>
            <w:r>
              <w:rPr>
                <w:rFonts w:ascii="Times New Roman" w:hAnsi="Times New Roman" w:eastAsia="宋体"/>
                <w:b/>
                <w:color w:val="000000"/>
                <w:sz w:val="15"/>
              </w:rPr>
              <w:t>业务流程编号</w:t>
            </w:r>
          </w:p>
        </w:tc>
        <w:tc>
          <w:tcPr>
            <w:tcW w:w="1384" w:type="dxa"/>
            <w:shd w:val="clear" w:color="auto" w:fill="BFBFBF"/>
            <w:tcMar>
              <w:top w:w="70" w:type="dxa"/>
              <w:left w:w="80" w:type="dxa"/>
              <w:bottom w:w="70" w:type="dxa"/>
              <w:right w:w="80" w:type="dxa"/>
            </w:tcMar>
            <w:vAlign w:val="center"/>
          </w:tcPr>
          <w:p w14:paraId="7DE1779E">
            <w:pPr>
              <w:spacing w:before="0" w:after="0" w:line="276" w:lineRule="auto"/>
              <w:jc w:val="center"/>
            </w:pPr>
            <w:r>
              <w:rPr>
                <w:rFonts w:ascii="Times New Roman" w:hAnsi="Times New Roman" w:eastAsia="宋体"/>
                <w:b/>
                <w:color w:val="000000"/>
                <w:sz w:val="15"/>
              </w:rPr>
              <w:t>业务活动编号</w:t>
            </w:r>
          </w:p>
        </w:tc>
        <w:tc>
          <w:tcPr>
            <w:tcW w:w="1384" w:type="dxa"/>
            <w:shd w:val="clear" w:color="auto" w:fill="BFBFBF"/>
            <w:tcMar>
              <w:top w:w="70" w:type="dxa"/>
              <w:left w:w="80" w:type="dxa"/>
              <w:bottom w:w="70" w:type="dxa"/>
              <w:right w:w="80" w:type="dxa"/>
            </w:tcMar>
            <w:vAlign w:val="center"/>
          </w:tcPr>
          <w:p w14:paraId="779EE3AD">
            <w:pPr>
              <w:spacing w:before="0" w:after="0" w:line="276" w:lineRule="auto"/>
              <w:jc w:val="center"/>
            </w:pPr>
            <w:r>
              <w:rPr>
                <w:rFonts w:ascii="Times New Roman" w:hAnsi="Times New Roman" w:eastAsia="宋体"/>
                <w:b/>
                <w:color w:val="000000"/>
                <w:sz w:val="15"/>
              </w:rPr>
              <w:t>软件功能点编号</w:t>
            </w:r>
          </w:p>
        </w:tc>
        <w:tc>
          <w:tcPr>
            <w:tcW w:w="1531" w:type="dxa"/>
            <w:shd w:val="clear" w:color="auto" w:fill="BFBFBF"/>
            <w:tcMar>
              <w:top w:w="70" w:type="dxa"/>
              <w:left w:w="80" w:type="dxa"/>
              <w:bottom w:w="70" w:type="dxa"/>
              <w:right w:w="80" w:type="dxa"/>
            </w:tcMar>
            <w:vAlign w:val="center"/>
          </w:tcPr>
          <w:p w14:paraId="3882C9EB">
            <w:pPr>
              <w:spacing w:before="0" w:after="0" w:line="276" w:lineRule="auto"/>
              <w:jc w:val="center"/>
            </w:pPr>
            <w:r>
              <w:rPr>
                <w:rFonts w:ascii="Times New Roman" w:hAnsi="Times New Roman" w:eastAsia="宋体"/>
                <w:b/>
                <w:color w:val="000000"/>
                <w:sz w:val="15"/>
              </w:rPr>
              <w:t>用例编号</w:t>
            </w:r>
          </w:p>
        </w:tc>
        <w:tc>
          <w:tcPr>
            <w:tcW w:w="1237" w:type="dxa"/>
            <w:shd w:val="clear" w:color="auto" w:fill="BFBFBF"/>
            <w:tcMar>
              <w:top w:w="70" w:type="dxa"/>
              <w:left w:w="80" w:type="dxa"/>
              <w:bottom w:w="70" w:type="dxa"/>
              <w:right w:w="80" w:type="dxa"/>
            </w:tcMar>
            <w:vAlign w:val="center"/>
          </w:tcPr>
          <w:p w14:paraId="29BFFB37">
            <w:pPr>
              <w:spacing w:before="0" w:after="0" w:line="276" w:lineRule="auto"/>
              <w:jc w:val="center"/>
            </w:pPr>
            <w:r>
              <w:rPr>
                <w:rFonts w:ascii="Times New Roman" w:hAnsi="Times New Roman" w:eastAsia="宋体"/>
                <w:b/>
                <w:color w:val="000000"/>
                <w:sz w:val="15"/>
              </w:rPr>
              <w:t>输入业务信息编号</w:t>
            </w:r>
          </w:p>
        </w:tc>
        <w:tc>
          <w:tcPr>
            <w:tcW w:w="1384" w:type="dxa"/>
            <w:shd w:val="clear" w:color="auto" w:fill="BFBFBF"/>
            <w:tcMar>
              <w:top w:w="70" w:type="dxa"/>
              <w:left w:w="80" w:type="dxa"/>
              <w:bottom w:w="70" w:type="dxa"/>
              <w:right w:w="80" w:type="dxa"/>
            </w:tcMar>
            <w:vAlign w:val="center"/>
          </w:tcPr>
          <w:p w14:paraId="758874F8">
            <w:pPr>
              <w:spacing w:before="0" w:after="0" w:line="276" w:lineRule="auto"/>
              <w:jc w:val="center"/>
            </w:pPr>
            <w:r>
              <w:rPr>
                <w:rFonts w:ascii="Times New Roman" w:hAnsi="Times New Roman" w:eastAsia="宋体"/>
                <w:b/>
                <w:color w:val="000000"/>
                <w:sz w:val="15"/>
              </w:rPr>
              <w:t>输出业务信息编号</w:t>
            </w:r>
          </w:p>
        </w:tc>
      </w:tr>
      <w:tr w14:paraId="1C87BAD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459D45F2">
            <w:pPr>
              <w:spacing w:before="0" w:after="0" w:line="276" w:lineRule="auto"/>
              <w:jc w:val="center"/>
            </w:pPr>
            <w:r>
              <w:rPr>
                <w:rFonts w:ascii="Times New Roman" w:hAnsi="Times New Roman" w:eastAsia="宋体"/>
                <w:b w:val="0"/>
                <w:color w:val="000000"/>
                <w:sz w:val="15"/>
              </w:rPr>
              <w:t>BP_BOMP_01</w:t>
            </w:r>
          </w:p>
        </w:tc>
        <w:tc>
          <w:tcPr>
            <w:tcW w:w="1384" w:type="dxa"/>
            <w:tcMar>
              <w:top w:w="70" w:type="dxa"/>
              <w:left w:w="80" w:type="dxa"/>
              <w:bottom w:w="70" w:type="dxa"/>
              <w:right w:w="80" w:type="dxa"/>
            </w:tcMar>
            <w:vAlign w:val="center"/>
          </w:tcPr>
          <w:p w14:paraId="41BA8053">
            <w:pPr>
              <w:spacing w:before="0" w:after="0" w:line="276" w:lineRule="auto"/>
              <w:jc w:val="center"/>
            </w:pPr>
            <w:r>
              <w:rPr>
                <w:rFonts w:ascii="Times New Roman" w:hAnsi="Times New Roman" w:eastAsia="宋体"/>
                <w:b w:val="0"/>
                <w:color w:val="000000"/>
                <w:sz w:val="15"/>
              </w:rPr>
              <w:t>BS_BOMP_0101</w:t>
            </w:r>
          </w:p>
        </w:tc>
        <w:tc>
          <w:tcPr>
            <w:tcW w:w="1384" w:type="dxa"/>
            <w:tcMar>
              <w:top w:w="70" w:type="dxa"/>
              <w:left w:w="80" w:type="dxa"/>
              <w:bottom w:w="70" w:type="dxa"/>
              <w:right w:w="80" w:type="dxa"/>
            </w:tcMar>
            <w:vAlign w:val="center"/>
          </w:tcPr>
          <w:p w14:paraId="0C822259">
            <w:pPr>
              <w:spacing w:before="0" w:after="0" w:line="276" w:lineRule="auto"/>
              <w:jc w:val="center"/>
            </w:pPr>
            <w:r>
              <w:rPr>
                <w:rFonts w:ascii="Times New Roman" w:hAnsi="Times New Roman" w:eastAsia="宋体"/>
                <w:b w:val="0"/>
                <w:color w:val="000000"/>
                <w:sz w:val="15"/>
              </w:rPr>
              <w:t>F_BOMP_0101</w:t>
            </w:r>
          </w:p>
        </w:tc>
        <w:tc>
          <w:tcPr>
            <w:tcW w:w="1531" w:type="dxa"/>
            <w:tcMar>
              <w:top w:w="70" w:type="dxa"/>
              <w:left w:w="80" w:type="dxa"/>
              <w:bottom w:w="70" w:type="dxa"/>
              <w:right w:w="80" w:type="dxa"/>
            </w:tcMar>
            <w:vAlign w:val="center"/>
          </w:tcPr>
          <w:p w14:paraId="72BE34AB">
            <w:pPr>
              <w:spacing w:before="0" w:after="0" w:line="276" w:lineRule="auto"/>
              <w:jc w:val="center"/>
            </w:pPr>
            <w:r>
              <w:rPr>
                <w:rFonts w:ascii="Times New Roman" w:hAnsi="Times New Roman" w:eastAsia="宋体"/>
                <w:b w:val="0"/>
                <w:color w:val="000000"/>
                <w:sz w:val="15"/>
              </w:rPr>
              <w:t>UC_BOMP_0101、UC_BOMP_0102</w:t>
            </w:r>
          </w:p>
        </w:tc>
        <w:tc>
          <w:tcPr>
            <w:tcW w:w="1237" w:type="dxa"/>
            <w:tcMar>
              <w:top w:w="70" w:type="dxa"/>
              <w:left w:w="80" w:type="dxa"/>
              <w:bottom w:w="70" w:type="dxa"/>
              <w:right w:w="80" w:type="dxa"/>
            </w:tcMar>
            <w:vAlign w:val="center"/>
          </w:tcPr>
          <w:p w14:paraId="034435A0">
            <w:pPr>
              <w:spacing w:before="0" w:after="0" w:line="276" w:lineRule="auto"/>
              <w:jc w:val="left"/>
            </w:pPr>
            <w:r>
              <w:rPr>
                <w:rFonts w:ascii="Times New Roman" w:hAnsi="Times New Roman" w:eastAsia="宋体"/>
                <w:b w:val="0"/>
                <w:color w:val="000000"/>
                <w:sz w:val="15"/>
              </w:rPr>
              <w:t>P_BOMP_01、P_BOMP_12</w:t>
            </w:r>
          </w:p>
        </w:tc>
        <w:tc>
          <w:tcPr>
            <w:tcW w:w="1384" w:type="dxa"/>
            <w:tcMar>
              <w:top w:w="70" w:type="dxa"/>
              <w:left w:w="80" w:type="dxa"/>
              <w:bottom w:w="70" w:type="dxa"/>
              <w:right w:w="80" w:type="dxa"/>
            </w:tcMar>
            <w:vAlign w:val="center"/>
          </w:tcPr>
          <w:p w14:paraId="7EBF93B1">
            <w:pPr>
              <w:spacing w:before="0" w:after="0" w:line="276" w:lineRule="auto"/>
              <w:jc w:val="left"/>
            </w:pPr>
            <w:r>
              <w:rPr>
                <w:rFonts w:ascii="Times New Roman" w:hAnsi="Times New Roman" w:eastAsia="宋体"/>
                <w:b w:val="0"/>
                <w:color w:val="000000"/>
                <w:sz w:val="15"/>
              </w:rPr>
              <w:t>P_BOMP_12</w:t>
            </w:r>
          </w:p>
        </w:tc>
      </w:tr>
      <w:tr w14:paraId="65AD718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trHeight w:val="0" w:hRule="atLeast"/>
          <w:jc w:val="center"/>
        </w:trPr>
        <w:tc>
          <w:tcPr>
            <w:tcW w:w="1384" w:type="dxa"/>
            <w:tcMar>
              <w:top w:w="70" w:type="dxa"/>
              <w:left w:w="80" w:type="dxa"/>
              <w:bottom w:w="70" w:type="dxa"/>
              <w:right w:w="80" w:type="dxa"/>
            </w:tcMar>
            <w:vAlign w:val="center"/>
          </w:tcPr>
          <w:p w14:paraId="209406FD">
            <w:pPr>
              <w:spacing w:before="0" w:after="0" w:line="276" w:lineRule="auto"/>
              <w:jc w:val="center"/>
            </w:pPr>
            <w:r>
              <w:rPr>
                <w:rFonts w:ascii="Times New Roman" w:hAnsi="Times New Roman" w:eastAsia="宋体"/>
                <w:b w:val="0"/>
                <w:color w:val="000000"/>
                <w:sz w:val="15"/>
              </w:rPr>
              <w:t>BP_BOMP_02</w:t>
            </w:r>
          </w:p>
        </w:tc>
        <w:tc>
          <w:tcPr>
            <w:tcW w:w="1384" w:type="dxa"/>
            <w:tcMar>
              <w:top w:w="70" w:type="dxa"/>
              <w:left w:w="80" w:type="dxa"/>
              <w:bottom w:w="70" w:type="dxa"/>
              <w:right w:w="80" w:type="dxa"/>
            </w:tcMar>
            <w:vAlign w:val="center"/>
          </w:tcPr>
          <w:p w14:paraId="4CF2F1A2">
            <w:pPr>
              <w:spacing w:before="0" w:after="0" w:line="276" w:lineRule="auto"/>
              <w:jc w:val="center"/>
            </w:pPr>
            <w:r>
              <w:rPr>
                <w:rFonts w:ascii="Times New Roman" w:hAnsi="Times New Roman" w:eastAsia="宋体"/>
                <w:b w:val="0"/>
                <w:color w:val="000000"/>
                <w:sz w:val="15"/>
              </w:rPr>
              <w:t>BS_BOMP_0201</w:t>
            </w:r>
          </w:p>
        </w:tc>
        <w:tc>
          <w:tcPr>
            <w:tcW w:w="1384" w:type="dxa"/>
            <w:tcMar>
              <w:top w:w="70" w:type="dxa"/>
              <w:left w:w="80" w:type="dxa"/>
              <w:bottom w:w="70" w:type="dxa"/>
              <w:right w:w="80" w:type="dxa"/>
            </w:tcMar>
            <w:vAlign w:val="center"/>
          </w:tcPr>
          <w:p w14:paraId="54DFE24A">
            <w:pPr>
              <w:spacing w:before="0" w:after="0" w:line="276" w:lineRule="auto"/>
              <w:jc w:val="center"/>
            </w:pPr>
            <w:r>
              <w:rPr>
                <w:rFonts w:ascii="Times New Roman" w:hAnsi="Times New Roman" w:eastAsia="宋体"/>
                <w:b w:val="0"/>
                <w:color w:val="000000"/>
                <w:sz w:val="15"/>
              </w:rPr>
              <w:t>F_BOMP_0201</w:t>
            </w:r>
          </w:p>
        </w:tc>
        <w:tc>
          <w:tcPr>
            <w:tcW w:w="1531" w:type="dxa"/>
            <w:tcMar>
              <w:top w:w="70" w:type="dxa"/>
              <w:left w:w="80" w:type="dxa"/>
              <w:bottom w:w="70" w:type="dxa"/>
              <w:right w:w="80" w:type="dxa"/>
            </w:tcMar>
            <w:vAlign w:val="center"/>
          </w:tcPr>
          <w:p w14:paraId="1C7C634F">
            <w:pPr>
              <w:spacing w:before="0" w:after="0" w:line="276" w:lineRule="auto"/>
              <w:jc w:val="center"/>
            </w:pPr>
            <w:r>
              <w:rPr>
                <w:rFonts w:ascii="Times New Roman" w:hAnsi="Times New Roman" w:eastAsia="宋体"/>
                <w:b w:val="0"/>
                <w:color w:val="000000"/>
                <w:sz w:val="15"/>
              </w:rPr>
              <w:t>UC_BOMP_0201、UC_BOMP_0202</w:t>
            </w:r>
          </w:p>
        </w:tc>
        <w:tc>
          <w:tcPr>
            <w:tcW w:w="1237" w:type="dxa"/>
            <w:tcMar>
              <w:top w:w="70" w:type="dxa"/>
              <w:left w:w="80" w:type="dxa"/>
              <w:bottom w:w="70" w:type="dxa"/>
              <w:right w:w="80" w:type="dxa"/>
            </w:tcMar>
            <w:vAlign w:val="center"/>
          </w:tcPr>
          <w:p w14:paraId="487673E5">
            <w:pPr>
              <w:spacing w:before="0" w:after="0" w:line="276" w:lineRule="auto"/>
              <w:jc w:val="left"/>
            </w:pPr>
            <w:r>
              <w:rPr>
                <w:rFonts w:ascii="Times New Roman" w:hAnsi="Times New Roman" w:eastAsia="宋体"/>
                <w:b w:val="0"/>
                <w:color w:val="000000"/>
                <w:sz w:val="15"/>
              </w:rPr>
              <w:t>P_BOMP_01、P_BOMP_02、P_BOMP_03、P_BOMP_04</w:t>
            </w:r>
          </w:p>
        </w:tc>
        <w:tc>
          <w:tcPr>
            <w:tcW w:w="1384" w:type="dxa"/>
            <w:tcMar>
              <w:top w:w="70" w:type="dxa"/>
              <w:left w:w="80" w:type="dxa"/>
              <w:bottom w:w="70" w:type="dxa"/>
              <w:right w:w="80" w:type="dxa"/>
            </w:tcMar>
            <w:vAlign w:val="center"/>
          </w:tcPr>
          <w:p w14:paraId="37821975">
            <w:pPr>
              <w:spacing w:before="0" w:after="0" w:line="276" w:lineRule="auto"/>
              <w:jc w:val="left"/>
            </w:pPr>
            <w:r>
              <w:rPr>
                <w:rFonts w:ascii="Times New Roman" w:hAnsi="Times New Roman" w:eastAsia="宋体"/>
                <w:b w:val="0"/>
                <w:color w:val="000000"/>
                <w:sz w:val="15"/>
              </w:rPr>
              <w:t>P_BOMP_02、P_BOMP_03</w:t>
            </w:r>
          </w:p>
        </w:tc>
      </w:tr>
      <w:tr w14:paraId="582716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727CA1AF">
            <w:pPr>
              <w:spacing w:before="0" w:after="0" w:line="276" w:lineRule="auto"/>
              <w:jc w:val="center"/>
            </w:pPr>
            <w:r>
              <w:rPr>
                <w:rFonts w:ascii="Times New Roman" w:hAnsi="Times New Roman" w:eastAsia="宋体"/>
                <w:b w:val="0"/>
                <w:color w:val="000000"/>
                <w:sz w:val="15"/>
              </w:rPr>
              <w:t>BP_BOMP_03</w:t>
            </w:r>
          </w:p>
        </w:tc>
        <w:tc>
          <w:tcPr>
            <w:tcW w:w="1384" w:type="dxa"/>
            <w:tcMar>
              <w:top w:w="70" w:type="dxa"/>
              <w:left w:w="80" w:type="dxa"/>
              <w:bottom w:w="70" w:type="dxa"/>
              <w:right w:w="80" w:type="dxa"/>
            </w:tcMar>
            <w:vAlign w:val="center"/>
          </w:tcPr>
          <w:p w14:paraId="6B5F3647">
            <w:pPr>
              <w:spacing w:before="0" w:after="0" w:line="276" w:lineRule="auto"/>
              <w:jc w:val="center"/>
            </w:pPr>
            <w:r>
              <w:rPr>
                <w:rFonts w:ascii="Times New Roman" w:hAnsi="Times New Roman" w:eastAsia="宋体"/>
                <w:b w:val="0"/>
                <w:color w:val="000000"/>
                <w:sz w:val="15"/>
              </w:rPr>
              <w:t>BS_BOMP_0301</w:t>
            </w:r>
          </w:p>
        </w:tc>
        <w:tc>
          <w:tcPr>
            <w:tcW w:w="1384" w:type="dxa"/>
            <w:tcMar>
              <w:top w:w="70" w:type="dxa"/>
              <w:left w:w="80" w:type="dxa"/>
              <w:bottom w:w="70" w:type="dxa"/>
              <w:right w:w="80" w:type="dxa"/>
            </w:tcMar>
            <w:vAlign w:val="center"/>
          </w:tcPr>
          <w:p w14:paraId="47E1B395">
            <w:pPr>
              <w:spacing w:before="0" w:after="0" w:line="276" w:lineRule="auto"/>
              <w:jc w:val="center"/>
            </w:pPr>
            <w:r>
              <w:rPr>
                <w:rFonts w:ascii="Times New Roman" w:hAnsi="Times New Roman" w:eastAsia="宋体"/>
                <w:b w:val="0"/>
                <w:color w:val="000000"/>
                <w:sz w:val="15"/>
              </w:rPr>
              <w:t>F_BOMP_0301</w:t>
            </w:r>
          </w:p>
        </w:tc>
        <w:tc>
          <w:tcPr>
            <w:tcW w:w="1531" w:type="dxa"/>
            <w:tcMar>
              <w:top w:w="70" w:type="dxa"/>
              <w:left w:w="80" w:type="dxa"/>
              <w:bottom w:w="70" w:type="dxa"/>
              <w:right w:w="80" w:type="dxa"/>
            </w:tcMar>
            <w:vAlign w:val="center"/>
          </w:tcPr>
          <w:p w14:paraId="383A6B1A">
            <w:pPr>
              <w:spacing w:before="0" w:after="0" w:line="276" w:lineRule="auto"/>
              <w:jc w:val="left"/>
            </w:pPr>
            <w:r>
              <w:rPr>
                <w:rFonts w:ascii="Times New Roman" w:hAnsi="Times New Roman" w:eastAsia="宋体"/>
                <w:b w:val="0"/>
                <w:color w:val="000000"/>
                <w:sz w:val="15"/>
              </w:rPr>
              <w:t>UC_BOMP_0301、UC_BOMP_0302、UC_BOMP_0303、UC_BOMP_0304</w:t>
            </w:r>
          </w:p>
        </w:tc>
        <w:tc>
          <w:tcPr>
            <w:tcW w:w="1237" w:type="dxa"/>
            <w:tcMar>
              <w:top w:w="70" w:type="dxa"/>
              <w:left w:w="80" w:type="dxa"/>
              <w:bottom w:w="70" w:type="dxa"/>
              <w:right w:w="80" w:type="dxa"/>
            </w:tcMar>
            <w:vAlign w:val="center"/>
          </w:tcPr>
          <w:p w14:paraId="6133866E">
            <w:pPr>
              <w:spacing w:before="0" w:after="0" w:line="276" w:lineRule="auto"/>
              <w:jc w:val="left"/>
            </w:pPr>
            <w:r>
              <w:rPr>
                <w:rFonts w:ascii="Times New Roman" w:hAnsi="Times New Roman" w:eastAsia="宋体"/>
                <w:b w:val="0"/>
                <w:color w:val="000000"/>
                <w:sz w:val="15"/>
              </w:rPr>
              <w:t>P_BOMP_01、P_BOMP_02、P_BOMP_03、P_BOMP_04</w:t>
            </w:r>
          </w:p>
        </w:tc>
        <w:tc>
          <w:tcPr>
            <w:tcW w:w="1384" w:type="dxa"/>
            <w:tcMar>
              <w:top w:w="70" w:type="dxa"/>
              <w:left w:w="80" w:type="dxa"/>
              <w:bottom w:w="70" w:type="dxa"/>
              <w:right w:w="80" w:type="dxa"/>
            </w:tcMar>
            <w:vAlign w:val="center"/>
          </w:tcPr>
          <w:p w14:paraId="7C7AC0E1">
            <w:pPr>
              <w:spacing w:before="0" w:after="0" w:line="276" w:lineRule="auto"/>
              <w:jc w:val="left"/>
            </w:pPr>
            <w:r>
              <w:rPr>
                <w:rFonts w:ascii="Times New Roman" w:hAnsi="Times New Roman" w:eastAsia="宋体"/>
                <w:b w:val="0"/>
                <w:color w:val="000000"/>
                <w:sz w:val="15"/>
              </w:rPr>
              <w:t>P_BOMP_02</w:t>
            </w:r>
          </w:p>
        </w:tc>
      </w:tr>
      <w:tr w14:paraId="79F95F4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544ABAE0">
            <w:pPr>
              <w:spacing w:before="0" w:after="0" w:line="276" w:lineRule="auto"/>
              <w:jc w:val="center"/>
            </w:pPr>
            <w:r>
              <w:rPr>
                <w:rFonts w:ascii="Times New Roman" w:hAnsi="Times New Roman" w:eastAsia="宋体"/>
                <w:b w:val="0"/>
                <w:color w:val="000000"/>
                <w:sz w:val="15"/>
              </w:rPr>
              <w:t>BP_BOMP_04</w:t>
            </w:r>
          </w:p>
        </w:tc>
        <w:tc>
          <w:tcPr>
            <w:tcW w:w="1384" w:type="dxa"/>
            <w:tcMar>
              <w:top w:w="70" w:type="dxa"/>
              <w:left w:w="80" w:type="dxa"/>
              <w:bottom w:w="70" w:type="dxa"/>
              <w:right w:w="80" w:type="dxa"/>
            </w:tcMar>
            <w:vAlign w:val="center"/>
          </w:tcPr>
          <w:p w14:paraId="30B44F9C">
            <w:pPr>
              <w:spacing w:before="0" w:after="0" w:line="276" w:lineRule="auto"/>
              <w:jc w:val="center"/>
            </w:pPr>
            <w:r>
              <w:rPr>
                <w:rFonts w:ascii="Times New Roman" w:hAnsi="Times New Roman" w:eastAsia="宋体"/>
                <w:b w:val="0"/>
                <w:color w:val="000000"/>
                <w:sz w:val="15"/>
              </w:rPr>
              <w:t>BS_BOMP_0401</w:t>
            </w:r>
          </w:p>
        </w:tc>
        <w:tc>
          <w:tcPr>
            <w:tcW w:w="1384" w:type="dxa"/>
            <w:tcMar>
              <w:top w:w="70" w:type="dxa"/>
              <w:left w:w="80" w:type="dxa"/>
              <w:bottom w:w="70" w:type="dxa"/>
              <w:right w:w="80" w:type="dxa"/>
            </w:tcMar>
            <w:vAlign w:val="center"/>
          </w:tcPr>
          <w:p w14:paraId="3DE4D9A0">
            <w:pPr>
              <w:spacing w:before="0" w:after="0" w:line="276" w:lineRule="auto"/>
              <w:jc w:val="center"/>
            </w:pPr>
            <w:r>
              <w:rPr>
                <w:rFonts w:ascii="Times New Roman" w:hAnsi="Times New Roman" w:eastAsia="宋体"/>
                <w:b w:val="0"/>
                <w:color w:val="000000"/>
                <w:sz w:val="15"/>
              </w:rPr>
              <w:t>F_BOMP_0401</w:t>
            </w:r>
          </w:p>
        </w:tc>
        <w:tc>
          <w:tcPr>
            <w:tcW w:w="1531" w:type="dxa"/>
            <w:tcMar>
              <w:top w:w="70" w:type="dxa"/>
              <w:left w:w="80" w:type="dxa"/>
              <w:bottom w:w="70" w:type="dxa"/>
              <w:right w:w="80" w:type="dxa"/>
            </w:tcMar>
            <w:vAlign w:val="center"/>
          </w:tcPr>
          <w:p w14:paraId="36E99190">
            <w:pPr>
              <w:spacing w:before="0" w:after="0" w:line="276" w:lineRule="auto"/>
              <w:jc w:val="center"/>
            </w:pPr>
            <w:r>
              <w:rPr>
                <w:rFonts w:ascii="Times New Roman" w:hAnsi="Times New Roman" w:eastAsia="宋体"/>
                <w:b w:val="0"/>
                <w:color w:val="000000"/>
                <w:sz w:val="15"/>
              </w:rPr>
              <w:t>UC_BOMP_0401、UC_BOMP_0402、UC_BOMP_0403</w:t>
            </w:r>
          </w:p>
        </w:tc>
        <w:tc>
          <w:tcPr>
            <w:tcW w:w="1237" w:type="dxa"/>
            <w:tcMar>
              <w:top w:w="70" w:type="dxa"/>
              <w:left w:w="80" w:type="dxa"/>
              <w:bottom w:w="70" w:type="dxa"/>
              <w:right w:w="80" w:type="dxa"/>
            </w:tcMar>
            <w:vAlign w:val="center"/>
          </w:tcPr>
          <w:p w14:paraId="5B23B273">
            <w:pPr>
              <w:spacing w:before="0" w:after="0" w:line="276" w:lineRule="auto"/>
              <w:jc w:val="left"/>
            </w:pPr>
            <w:r>
              <w:rPr>
                <w:rFonts w:ascii="Times New Roman" w:hAnsi="Times New Roman" w:eastAsia="宋体"/>
                <w:b w:val="0"/>
                <w:color w:val="000000"/>
                <w:sz w:val="15"/>
              </w:rPr>
              <w:t>P_BOMP_01、P_BOMP_02、P_BOMP_03、P_BOMP_04</w:t>
            </w:r>
          </w:p>
        </w:tc>
        <w:tc>
          <w:tcPr>
            <w:tcW w:w="1384" w:type="dxa"/>
            <w:tcMar>
              <w:top w:w="70" w:type="dxa"/>
              <w:left w:w="80" w:type="dxa"/>
              <w:bottom w:w="70" w:type="dxa"/>
              <w:right w:w="80" w:type="dxa"/>
            </w:tcMar>
            <w:vAlign w:val="center"/>
          </w:tcPr>
          <w:p w14:paraId="1D9E7663">
            <w:pPr>
              <w:spacing w:before="0" w:after="0" w:line="276" w:lineRule="auto"/>
              <w:jc w:val="left"/>
            </w:pPr>
            <w:r>
              <w:rPr>
                <w:rFonts w:ascii="Times New Roman" w:hAnsi="Times New Roman" w:eastAsia="宋体"/>
                <w:b w:val="0"/>
                <w:color w:val="000000"/>
                <w:sz w:val="15"/>
              </w:rPr>
              <w:t>P_BOMP_02</w:t>
            </w:r>
          </w:p>
        </w:tc>
      </w:tr>
      <w:tr w14:paraId="02FDCD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632E2105">
            <w:pPr>
              <w:spacing w:before="0" w:after="0" w:line="276" w:lineRule="auto"/>
              <w:jc w:val="center"/>
            </w:pPr>
            <w:r>
              <w:rPr>
                <w:rFonts w:ascii="Times New Roman" w:hAnsi="Times New Roman" w:eastAsia="宋体"/>
                <w:b w:val="0"/>
                <w:color w:val="000000"/>
                <w:sz w:val="15"/>
              </w:rPr>
              <w:t>BP_BOMP_05</w:t>
            </w:r>
          </w:p>
        </w:tc>
        <w:tc>
          <w:tcPr>
            <w:tcW w:w="1384" w:type="dxa"/>
            <w:tcMar>
              <w:top w:w="70" w:type="dxa"/>
              <w:left w:w="80" w:type="dxa"/>
              <w:bottom w:w="70" w:type="dxa"/>
              <w:right w:w="80" w:type="dxa"/>
            </w:tcMar>
            <w:vAlign w:val="center"/>
          </w:tcPr>
          <w:p w14:paraId="24FAE669">
            <w:pPr>
              <w:spacing w:before="0" w:after="0" w:line="276" w:lineRule="auto"/>
              <w:jc w:val="center"/>
            </w:pPr>
            <w:r>
              <w:rPr>
                <w:rFonts w:ascii="Times New Roman" w:hAnsi="Times New Roman" w:eastAsia="宋体"/>
                <w:b w:val="0"/>
                <w:color w:val="000000"/>
                <w:sz w:val="15"/>
              </w:rPr>
              <w:t>BS_BOMP_0501</w:t>
            </w:r>
          </w:p>
        </w:tc>
        <w:tc>
          <w:tcPr>
            <w:tcW w:w="1384" w:type="dxa"/>
            <w:tcMar>
              <w:top w:w="70" w:type="dxa"/>
              <w:left w:w="80" w:type="dxa"/>
              <w:bottom w:w="70" w:type="dxa"/>
              <w:right w:w="80" w:type="dxa"/>
            </w:tcMar>
            <w:vAlign w:val="center"/>
          </w:tcPr>
          <w:p w14:paraId="54E5B06B">
            <w:pPr>
              <w:spacing w:before="0" w:after="0" w:line="276" w:lineRule="auto"/>
              <w:jc w:val="center"/>
            </w:pPr>
            <w:r>
              <w:rPr>
                <w:rFonts w:ascii="Times New Roman" w:hAnsi="Times New Roman" w:eastAsia="宋体"/>
                <w:b w:val="0"/>
                <w:color w:val="000000"/>
                <w:sz w:val="15"/>
              </w:rPr>
              <w:t>F_BOMP_0501</w:t>
            </w:r>
          </w:p>
        </w:tc>
        <w:tc>
          <w:tcPr>
            <w:tcW w:w="1531" w:type="dxa"/>
            <w:tcMar>
              <w:top w:w="70" w:type="dxa"/>
              <w:left w:w="80" w:type="dxa"/>
              <w:bottom w:w="70" w:type="dxa"/>
              <w:right w:w="80" w:type="dxa"/>
            </w:tcMar>
            <w:vAlign w:val="center"/>
          </w:tcPr>
          <w:p w14:paraId="7480CB71">
            <w:pPr>
              <w:spacing w:before="0" w:after="0" w:line="276" w:lineRule="auto"/>
              <w:jc w:val="left"/>
            </w:pPr>
            <w:r>
              <w:rPr>
                <w:rFonts w:ascii="Times New Roman" w:hAnsi="Times New Roman" w:eastAsia="宋体"/>
                <w:b w:val="0"/>
                <w:color w:val="000000"/>
                <w:sz w:val="15"/>
              </w:rPr>
              <w:t>UC_BOMP_0501、UC_BOMP_0502、UC_BOMP_0503、UC_BOMP_0504</w:t>
            </w:r>
          </w:p>
        </w:tc>
        <w:tc>
          <w:tcPr>
            <w:tcW w:w="1237" w:type="dxa"/>
            <w:tcMar>
              <w:top w:w="70" w:type="dxa"/>
              <w:left w:w="80" w:type="dxa"/>
              <w:bottom w:w="70" w:type="dxa"/>
              <w:right w:w="80" w:type="dxa"/>
            </w:tcMar>
            <w:vAlign w:val="center"/>
          </w:tcPr>
          <w:p w14:paraId="6BC736D7">
            <w:pPr>
              <w:spacing w:before="0" w:after="0" w:line="276" w:lineRule="auto"/>
              <w:jc w:val="left"/>
            </w:pPr>
            <w:r>
              <w:rPr>
                <w:rFonts w:ascii="Times New Roman" w:hAnsi="Times New Roman" w:eastAsia="宋体"/>
                <w:b w:val="0"/>
                <w:color w:val="000000"/>
                <w:sz w:val="15"/>
              </w:rPr>
              <w:t>P_BOMP_01、P_BOMP_02、P_BOMP_04</w:t>
            </w:r>
          </w:p>
        </w:tc>
        <w:tc>
          <w:tcPr>
            <w:tcW w:w="1384" w:type="dxa"/>
            <w:tcMar>
              <w:top w:w="70" w:type="dxa"/>
              <w:left w:w="80" w:type="dxa"/>
              <w:bottom w:w="70" w:type="dxa"/>
              <w:right w:w="80" w:type="dxa"/>
            </w:tcMar>
            <w:vAlign w:val="center"/>
          </w:tcPr>
          <w:p w14:paraId="3D7805B4">
            <w:pPr>
              <w:spacing w:before="0" w:after="0" w:line="276" w:lineRule="auto"/>
              <w:jc w:val="left"/>
            </w:pPr>
            <w:r>
              <w:rPr>
                <w:rFonts w:ascii="Times New Roman" w:hAnsi="Times New Roman" w:eastAsia="宋体"/>
                <w:b w:val="0"/>
                <w:color w:val="000000"/>
                <w:sz w:val="15"/>
              </w:rPr>
              <w:t>P_BOMP_04</w:t>
            </w:r>
          </w:p>
        </w:tc>
      </w:tr>
      <w:tr w14:paraId="04323E9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3A07C9F9">
            <w:pPr>
              <w:spacing w:before="0" w:after="0" w:line="276" w:lineRule="auto"/>
              <w:jc w:val="center"/>
            </w:pPr>
            <w:r>
              <w:rPr>
                <w:rFonts w:ascii="Times New Roman" w:hAnsi="Times New Roman" w:eastAsia="宋体"/>
                <w:b w:val="0"/>
                <w:color w:val="000000"/>
                <w:sz w:val="15"/>
              </w:rPr>
              <w:t>BP_BOMP_06</w:t>
            </w:r>
          </w:p>
        </w:tc>
        <w:tc>
          <w:tcPr>
            <w:tcW w:w="1384" w:type="dxa"/>
            <w:tcMar>
              <w:top w:w="70" w:type="dxa"/>
              <w:left w:w="80" w:type="dxa"/>
              <w:bottom w:w="70" w:type="dxa"/>
              <w:right w:w="80" w:type="dxa"/>
            </w:tcMar>
            <w:vAlign w:val="center"/>
          </w:tcPr>
          <w:p w14:paraId="38012158">
            <w:pPr>
              <w:spacing w:before="0" w:after="0" w:line="276" w:lineRule="auto"/>
              <w:jc w:val="center"/>
            </w:pPr>
            <w:r>
              <w:rPr>
                <w:rFonts w:ascii="Times New Roman" w:hAnsi="Times New Roman" w:eastAsia="宋体"/>
                <w:b w:val="0"/>
                <w:color w:val="000000"/>
                <w:sz w:val="15"/>
              </w:rPr>
              <w:t>BS_BOMP_0601</w:t>
            </w:r>
          </w:p>
        </w:tc>
        <w:tc>
          <w:tcPr>
            <w:tcW w:w="1384" w:type="dxa"/>
            <w:tcMar>
              <w:top w:w="70" w:type="dxa"/>
              <w:left w:w="80" w:type="dxa"/>
              <w:bottom w:w="70" w:type="dxa"/>
              <w:right w:w="80" w:type="dxa"/>
            </w:tcMar>
            <w:vAlign w:val="center"/>
          </w:tcPr>
          <w:p w14:paraId="634B58D4">
            <w:pPr>
              <w:spacing w:before="0" w:after="0" w:line="276" w:lineRule="auto"/>
              <w:jc w:val="center"/>
            </w:pPr>
            <w:r>
              <w:rPr>
                <w:rFonts w:ascii="Times New Roman" w:hAnsi="Times New Roman" w:eastAsia="宋体"/>
                <w:b w:val="0"/>
                <w:color w:val="000000"/>
                <w:sz w:val="15"/>
              </w:rPr>
              <w:t>F_BOMP_0601</w:t>
            </w:r>
          </w:p>
        </w:tc>
        <w:tc>
          <w:tcPr>
            <w:tcW w:w="1531" w:type="dxa"/>
            <w:tcMar>
              <w:top w:w="70" w:type="dxa"/>
              <w:left w:w="80" w:type="dxa"/>
              <w:bottom w:w="70" w:type="dxa"/>
              <w:right w:w="80" w:type="dxa"/>
            </w:tcMar>
            <w:vAlign w:val="center"/>
          </w:tcPr>
          <w:p w14:paraId="2BC9D062">
            <w:pPr>
              <w:spacing w:before="0" w:after="0" w:line="276" w:lineRule="auto"/>
              <w:jc w:val="left"/>
            </w:pPr>
            <w:r>
              <w:rPr>
                <w:rFonts w:ascii="Times New Roman" w:hAnsi="Times New Roman" w:eastAsia="宋体"/>
                <w:b w:val="0"/>
                <w:color w:val="000000"/>
                <w:sz w:val="15"/>
              </w:rPr>
              <w:t>UC_BOMP_0601、UC_BOMP_0602、UC_BOMP_0603、UC_BOMP_0604、UC_BOMP_0605、UC_BOMP_0606</w:t>
            </w:r>
          </w:p>
        </w:tc>
        <w:tc>
          <w:tcPr>
            <w:tcW w:w="1237" w:type="dxa"/>
            <w:tcMar>
              <w:top w:w="70" w:type="dxa"/>
              <w:left w:w="80" w:type="dxa"/>
              <w:bottom w:w="70" w:type="dxa"/>
              <w:right w:w="80" w:type="dxa"/>
            </w:tcMar>
            <w:vAlign w:val="center"/>
          </w:tcPr>
          <w:p w14:paraId="4DE6015A">
            <w:pPr>
              <w:spacing w:before="0" w:after="0" w:line="276" w:lineRule="auto"/>
              <w:jc w:val="left"/>
            </w:pPr>
            <w:r>
              <w:rPr>
                <w:rFonts w:ascii="Times New Roman" w:hAnsi="Times New Roman" w:eastAsia="宋体"/>
                <w:b w:val="0"/>
                <w:color w:val="000000"/>
                <w:sz w:val="15"/>
              </w:rPr>
              <w:t>P_BOMP_01、P_BOMP_02、P_BOMP_03、P_BOMP_05</w:t>
            </w:r>
          </w:p>
        </w:tc>
        <w:tc>
          <w:tcPr>
            <w:tcW w:w="1384" w:type="dxa"/>
            <w:tcMar>
              <w:top w:w="70" w:type="dxa"/>
              <w:left w:w="80" w:type="dxa"/>
              <w:bottom w:w="70" w:type="dxa"/>
              <w:right w:w="80" w:type="dxa"/>
            </w:tcMar>
            <w:vAlign w:val="center"/>
          </w:tcPr>
          <w:p w14:paraId="228B059F">
            <w:pPr>
              <w:spacing w:before="0" w:after="0" w:line="276" w:lineRule="auto"/>
              <w:jc w:val="left"/>
            </w:pPr>
            <w:r>
              <w:rPr>
                <w:rFonts w:ascii="Times New Roman" w:hAnsi="Times New Roman" w:eastAsia="宋体"/>
                <w:b w:val="0"/>
                <w:color w:val="000000"/>
                <w:sz w:val="15"/>
              </w:rPr>
              <w:t>P_BOMP_02、P_BOMP_05</w:t>
            </w:r>
          </w:p>
        </w:tc>
      </w:tr>
      <w:tr w14:paraId="46E7C6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1102ECB9">
            <w:pPr>
              <w:spacing w:before="0" w:after="0" w:line="276" w:lineRule="auto"/>
              <w:jc w:val="center"/>
            </w:pPr>
            <w:r>
              <w:rPr>
                <w:rFonts w:ascii="Times New Roman" w:hAnsi="Times New Roman" w:eastAsia="宋体"/>
                <w:b w:val="0"/>
                <w:color w:val="000000"/>
                <w:sz w:val="15"/>
              </w:rPr>
              <w:t>BP_BOMP_07</w:t>
            </w:r>
          </w:p>
        </w:tc>
        <w:tc>
          <w:tcPr>
            <w:tcW w:w="1384" w:type="dxa"/>
            <w:tcMar>
              <w:top w:w="70" w:type="dxa"/>
              <w:left w:w="80" w:type="dxa"/>
              <w:bottom w:w="70" w:type="dxa"/>
              <w:right w:w="80" w:type="dxa"/>
            </w:tcMar>
            <w:vAlign w:val="center"/>
          </w:tcPr>
          <w:p w14:paraId="62DD4489">
            <w:pPr>
              <w:spacing w:before="0" w:after="0" w:line="276" w:lineRule="auto"/>
              <w:jc w:val="center"/>
              <w:rPr>
                <w:rFonts w:hint="eastAsia" w:eastAsia="宋体"/>
                <w:b w:val="0"/>
                <w:color w:val="000000"/>
                <w:sz w:val="15"/>
                <w:lang w:val="en-US" w:eastAsia="zh-CN"/>
              </w:rPr>
            </w:pPr>
            <w:r>
              <w:rPr>
                <w:rFonts w:ascii="Times New Roman" w:hAnsi="Times New Roman" w:eastAsia="宋体"/>
                <w:b w:val="0"/>
                <w:color w:val="000000"/>
                <w:sz w:val="15"/>
              </w:rPr>
              <w:t>BS_BOMP_0701</w:t>
            </w:r>
            <w:r>
              <w:rPr>
                <w:rFonts w:hint="eastAsia"/>
                <w:b w:val="0"/>
                <w:color w:val="000000"/>
                <w:sz w:val="15"/>
                <w:lang w:eastAsia="zh-CN"/>
              </w:rPr>
              <w:t>、</w:t>
            </w:r>
          </w:p>
          <w:p w14:paraId="61880DCD">
            <w:pPr>
              <w:pStyle w:val="2"/>
              <w:ind w:left="0" w:leftChars="0" w:firstLine="0" w:firstLineChars="0"/>
              <w:rPr>
                <w:rFonts w:hint="eastAsia" w:ascii="Times New Roman" w:hAnsi="Times New Roman"/>
                <w:b w:val="0"/>
                <w:color w:val="000000"/>
                <w:sz w:val="15"/>
                <w:lang w:eastAsia="zh-CN"/>
              </w:rPr>
            </w:pPr>
            <w:r>
              <w:rPr>
                <w:rFonts w:ascii="Times New Roman" w:hAnsi="Times New Roman" w:eastAsia="宋体"/>
                <w:b w:val="0"/>
                <w:color w:val="000000"/>
                <w:sz w:val="15"/>
              </w:rPr>
              <w:t>BS_BOMP_0702</w:t>
            </w:r>
            <w:r>
              <w:rPr>
                <w:rFonts w:hint="eastAsia" w:ascii="Times New Roman" w:hAnsi="Times New Roman"/>
                <w:b w:val="0"/>
                <w:color w:val="000000"/>
                <w:sz w:val="15"/>
                <w:lang w:eastAsia="zh-CN"/>
              </w:rPr>
              <w:t>、</w:t>
            </w:r>
          </w:p>
          <w:p w14:paraId="4AA0C64D">
            <w:pPr>
              <w:rPr>
                <w:rFonts w:hint="eastAsia"/>
                <w:lang w:val="en-US" w:eastAsia="zh-CN"/>
              </w:rPr>
            </w:pPr>
            <w:r>
              <w:rPr>
                <w:rFonts w:ascii="Times New Roman" w:hAnsi="Times New Roman" w:eastAsia="宋体"/>
                <w:b w:val="0"/>
                <w:color w:val="000000"/>
                <w:sz w:val="15"/>
              </w:rPr>
              <w:t>BS_BOMP_0703</w:t>
            </w:r>
          </w:p>
        </w:tc>
        <w:tc>
          <w:tcPr>
            <w:tcW w:w="1384" w:type="dxa"/>
            <w:tcMar>
              <w:top w:w="70" w:type="dxa"/>
              <w:left w:w="80" w:type="dxa"/>
              <w:bottom w:w="70" w:type="dxa"/>
              <w:right w:w="80" w:type="dxa"/>
            </w:tcMar>
            <w:vAlign w:val="center"/>
          </w:tcPr>
          <w:p w14:paraId="5A3EBD9C">
            <w:pPr>
              <w:spacing w:before="0" w:after="0" w:line="276" w:lineRule="auto"/>
              <w:jc w:val="center"/>
            </w:pPr>
            <w:r>
              <w:rPr>
                <w:rFonts w:ascii="Times New Roman" w:hAnsi="Times New Roman" w:eastAsia="宋体"/>
                <w:b w:val="0"/>
                <w:color w:val="000000"/>
                <w:sz w:val="15"/>
              </w:rPr>
              <w:t>F_BOMP_0701</w:t>
            </w:r>
          </w:p>
        </w:tc>
        <w:tc>
          <w:tcPr>
            <w:tcW w:w="1531" w:type="dxa"/>
            <w:tcMar>
              <w:top w:w="70" w:type="dxa"/>
              <w:left w:w="80" w:type="dxa"/>
              <w:bottom w:w="70" w:type="dxa"/>
              <w:right w:w="80" w:type="dxa"/>
            </w:tcMar>
            <w:vAlign w:val="center"/>
          </w:tcPr>
          <w:p w14:paraId="5EC50248">
            <w:pPr>
              <w:spacing w:before="0" w:after="0" w:line="276" w:lineRule="auto"/>
              <w:jc w:val="center"/>
            </w:pPr>
            <w:r>
              <w:rPr>
                <w:rFonts w:ascii="Times New Roman" w:hAnsi="Times New Roman" w:eastAsia="宋体"/>
                <w:b w:val="0"/>
                <w:color w:val="000000"/>
                <w:sz w:val="15"/>
              </w:rPr>
              <w:t>UC_BOMP_0701</w:t>
            </w:r>
          </w:p>
        </w:tc>
        <w:tc>
          <w:tcPr>
            <w:tcW w:w="1237" w:type="dxa"/>
            <w:tcMar>
              <w:top w:w="70" w:type="dxa"/>
              <w:left w:w="80" w:type="dxa"/>
              <w:bottom w:w="70" w:type="dxa"/>
              <w:right w:w="80" w:type="dxa"/>
            </w:tcMar>
            <w:vAlign w:val="center"/>
          </w:tcPr>
          <w:p w14:paraId="07A69932">
            <w:pPr>
              <w:spacing w:before="0" w:after="0" w:line="276" w:lineRule="auto"/>
              <w:jc w:val="left"/>
            </w:pPr>
            <w:r>
              <w:rPr>
                <w:rFonts w:ascii="Times New Roman" w:hAnsi="Times New Roman" w:eastAsia="宋体"/>
                <w:b w:val="0"/>
                <w:color w:val="000000"/>
                <w:sz w:val="15"/>
              </w:rPr>
              <w:t>P_BOMP_01、P_BOMP_04、P_BOMP_06</w:t>
            </w:r>
          </w:p>
        </w:tc>
        <w:tc>
          <w:tcPr>
            <w:tcW w:w="1384" w:type="dxa"/>
            <w:tcMar>
              <w:top w:w="70" w:type="dxa"/>
              <w:left w:w="80" w:type="dxa"/>
              <w:bottom w:w="70" w:type="dxa"/>
              <w:right w:w="80" w:type="dxa"/>
            </w:tcMar>
            <w:vAlign w:val="center"/>
          </w:tcPr>
          <w:p w14:paraId="6F607E37">
            <w:pPr>
              <w:spacing w:before="0" w:after="0" w:line="276" w:lineRule="auto"/>
              <w:jc w:val="left"/>
            </w:pPr>
            <w:r>
              <w:rPr>
                <w:rFonts w:ascii="Times New Roman" w:hAnsi="Times New Roman" w:eastAsia="宋体"/>
                <w:b w:val="0"/>
                <w:color w:val="000000"/>
                <w:sz w:val="15"/>
              </w:rPr>
              <w:t>P_BOMP_06</w:t>
            </w:r>
          </w:p>
        </w:tc>
      </w:tr>
      <w:tr w14:paraId="0971DF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0EBFE0E0">
            <w:pPr>
              <w:spacing w:before="0" w:after="0" w:line="276" w:lineRule="auto"/>
              <w:jc w:val="center"/>
            </w:pPr>
            <w:r>
              <w:rPr>
                <w:rFonts w:ascii="Times New Roman" w:hAnsi="Times New Roman" w:eastAsia="宋体"/>
                <w:b w:val="0"/>
                <w:color w:val="000000"/>
                <w:sz w:val="15"/>
              </w:rPr>
              <w:t>BP_BOMP_07</w:t>
            </w:r>
          </w:p>
        </w:tc>
        <w:tc>
          <w:tcPr>
            <w:tcW w:w="1384" w:type="dxa"/>
            <w:tcMar>
              <w:top w:w="70" w:type="dxa"/>
              <w:left w:w="80" w:type="dxa"/>
              <w:bottom w:w="70" w:type="dxa"/>
              <w:right w:w="80" w:type="dxa"/>
            </w:tcMar>
            <w:vAlign w:val="center"/>
          </w:tcPr>
          <w:p w14:paraId="336D1580">
            <w:pPr>
              <w:spacing w:before="0" w:after="0" w:line="276" w:lineRule="auto"/>
              <w:jc w:val="center"/>
            </w:pPr>
            <w:r>
              <w:rPr>
                <w:rFonts w:ascii="Times New Roman" w:hAnsi="Times New Roman" w:eastAsia="宋体"/>
                <w:b w:val="0"/>
                <w:color w:val="000000"/>
                <w:sz w:val="15"/>
              </w:rPr>
              <w:t>BS_BOMP_0704</w:t>
            </w:r>
          </w:p>
        </w:tc>
        <w:tc>
          <w:tcPr>
            <w:tcW w:w="1384" w:type="dxa"/>
            <w:tcMar>
              <w:top w:w="70" w:type="dxa"/>
              <w:left w:w="80" w:type="dxa"/>
              <w:bottom w:w="70" w:type="dxa"/>
              <w:right w:w="80" w:type="dxa"/>
            </w:tcMar>
            <w:vAlign w:val="center"/>
          </w:tcPr>
          <w:p w14:paraId="6AA466FE">
            <w:pPr>
              <w:spacing w:before="0" w:after="0" w:line="276" w:lineRule="auto"/>
              <w:jc w:val="center"/>
            </w:pPr>
            <w:r>
              <w:rPr>
                <w:rFonts w:ascii="Times New Roman" w:hAnsi="Times New Roman" w:eastAsia="宋体"/>
                <w:b w:val="0"/>
                <w:color w:val="000000"/>
                <w:sz w:val="15"/>
              </w:rPr>
              <w:t>F_BOMP_0701</w:t>
            </w:r>
          </w:p>
        </w:tc>
        <w:tc>
          <w:tcPr>
            <w:tcW w:w="1531" w:type="dxa"/>
            <w:tcMar>
              <w:top w:w="70" w:type="dxa"/>
              <w:left w:w="80" w:type="dxa"/>
              <w:bottom w:w="70" w:type="dxa"/>
              <w:right w:w="80" w:type="dxa"/>
            </w:tcMar>
            <w:vAlign w:val="center"/>
          </w:tcPr>
          <w:p w14:paraId="096754A9">
            <w:pPr>
              <w:spacing w:before="0" w:after="0" w:line="276" w:lineRule="auto"/>
              <w:jc w:val="center"/>
            </w:pPr>
            <w:r>
              <w:rPr>
                <w:rFonts w:ascii="Times New Roman" w:hAnsi="Times New Roman" w:eastAsia="宋体"/>
                <w:b w:val="0"/>
                <w:color w:val="000000"/>
                <w:sz w:val="15"/>
              </w:rPr>
              <w:t>UC_BOMP_0702</w:t>
            </w:r>
          </w:p>
        </w:tc>
        <w:tc>
          <w:tcPr>
            <w:tcW w:w="1237" w:type="dxa"/>
            <w:tcMar>
              <w:top w:w="70" w:type="dxa"/>
              <w:left w:w="80" w:type="dxa"/>
              <w:bottom w:w="70" w:type="dxa"/>
              <w:right w:w="80" w:type="dxa"/>
            </w:tcMar>
            <w:vAlign w:val="center"/>
          </w:tcPr>
          <w:p w14:paraId="1B9B90BD">
            <w:pPr>
              <w:spacing w:before="0" w:after="0" w:line="276" w:lineRule="auto"/>
              <w:jc w:val="left"/>
            </w:pPr>
            <w:r>
              <w:rPr>
                <w:rFonts w:ascii="Times New Roman" w:hAnsi="Times New Roman" w:eastAsia="宋体"/>
                <w:b w:val="0"/>
                <w:color w:val="000000"/>
                <w:sz w:val="15"/>
              </w:rPr>
              <w:t>P_BOMP_01、P_BOMP_04、P_BOMP_06</w:t>
            </w:r>
          </w:p>
        </w:tc>
        <w:tc>
          <w:tcPr>
            <w:tcW w:w="1384" w:type="dxa"/>
            <w:tcMar>
              <w:top w:w="70" w:type="dxa"/>
              <w:left w:w="80" w:type="dxa"/>
              <w:bottom w:w="70" w:type="dxa"/>
              <w:right w:w="80" w:type="dxa"/>
            </w:tcMar>
            <w:vAlign w:val="center"/>
          </w:tcPr>
          <w:p w14:paraId="188E7814">
            <w:pPr>
              <w:spacing w:before="0" w:after="0" w:line="276" w:lineRule="auto"/>
              <w:jc w:val="left"/>
            </w:pPr>
            <w:r>
              <w:rPr>
                <w:rFonts w:ascii="Times New Roman" w:hAnsi="Times New Roman" w:eastAsia="宋体"/>
                <w:b w:val="0"/>
                <w:color w:val="000000"/>
                <w:sz w:val="15"/>
              </w:rPr>
              <w:t>P_BOMP_06</w:t>
            </w:r>
          </w:p>
        </w:tc>
      </w:tr>
      <w:tr w14:paraId="3A3DA9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5FDB9EDD">
            <w:pPr>
              <w:spacing w:before="0" w:after="0" w:line="276" w:lineRule="auto"/>
              <w:jc w:val="center"/>
            </w:pPr>
            <w:r>
              <w:rPr>
                <w:rFonts w:ascii="Times New Roman" w:hAnsi="Times New Roman" w:eastAsia="宋体"/>
                <w:b w:val="0"/>
                <w:color w:val="000000"/>
                <w:sz w:val="15"/>
              </w:rPr>
              <w:t>BP_BOMP_07</w:t>
            </w:r>
          </w:p>
        </w:tc>
        <w:tc>
          <w:tcPr>
            <w:tcW w:w="1384" w:type="dxa"/>
            <w:tcMar>
              <w:top w:w="70" w:type="dxa"/>
              <w:left w:w="80" w:type="dxa"/>
              <w:bottom w:w="70" w:type="dxa"/>
              <w:right w:w="80" w:type="dxa"/>
            </w:tcMar>
            <w:vAlign w:val="center"/>
          </w:tcPr>
          <w:p w14:paraId="292DED95">
            <w:pPr>
              <w:spacing w:before="0" w:after="0" w:line="276" w:lineRule="auto"/>
              <w:jc w:val="center"/>
            </w:pPr>
            <w:r>
              <w:rPr>
                <w:rFonts w:ascii="Times New Roman" w:hAnsi="Times New Roman" w:eastAsia="宋体"/>
                <w:b w:val="0"/>
                <w:color w:val="000000"/>
                <w:sz w:val="15"/>
              </w:rPr>
              <w:t>BS_BOMP_0705</w:t>
            </w:r>
          </w:p>
        </w:tc>
        <w:tc>
          <w:tcPr>
            <w:tcW w:w="1384" w:type="dxa"/>
            <w:tcMar>
              <w:top w:w="70" w:type="dxa"/>
              <w:left w:w="80" w:type="dxa"/>
              <w:bottom w:w="70" w:type="dxa"/>
              <w:right w:w="80" w:type="dxa"/>
            </w:tcMar>
            <w:vAlign w:val="center"/>
          </w:tcPr>
          <w:p w14:paraId="478A1FD4">
            <w:pPr>
              <w:spacing w:before="0" w:after="0" w:line="276" w:lineRule="auto"/>
              <w:jc w:val="center"/>
            </w:pPr>
            <w:r>
              <w:rPr>
                <w:rFonts w:ascii="Times New Roman" w:hAnsi="Times New Roman" w:eastAsia="宋体"/>
                <w:b w:val="0"/>
                <w:color w:val="000000"/>
                <w:sz w:val="15"/>
              </w:rPr>
              <w:t>F_BOMP_0701</w:t>
            </w:r>
          </w:p>
        </w:tc>
        <w:tc>
          <w:tcPr>
            <w:tcW w:w="1531" w:type="dxa"/>
            <w:tcMar>
              <w:top w:w="70" w:type="dxa"/>
              <w:left w:w="80" w:type="dxa"/>
              <w:bottom w:w="70" w:type="dxa"/>
              <w:right w:w="80" w:type="dxa"/>
            </w:tcMar>
            <w:vAlign w:val="center"/>
          </w:tcPr>
          <w:p w14:paraId="0E890930">
            <w:pPr>
              <w:spacing w:before="0" w:after="0" w:line="276" w:lineRule="auto"/>
              <w:jc w:val="center"/>
            </w:pPr>
            <w:r>
              <w:rPr>
                <w:rFonts w:ascii="Times New Roman" w:hAnsi="Times New Roman" w:eastAsia="宋体"/>
                <w:b w:val="0"/>
                <w:color w:val="000000"/>
                <w:sz w:val="15"/>
              </w:rPr>
              <w:t>UC_BOMP_0701、UC_BOMP_0702</w:t>
            </w:r>
          </w:p>
        </w:tc>
        <w:tc>
          <w:tcPr>
            <w:tcW w:w="1237" w:type="dxa"/>
            <w:tcMar>
              <w:top w:w="70" w:type="dxa"/>
              <w:left w:w="80" w:type="dxa"/>
              <w:bottom w:w="70" w:type="dxa"/>
              <w:right w:w="80" w:type="dxa"/>
            </w:tcMar>
            <w:vAlign w:val="center"/>
          </w:tcPr>
          <w:p w14:paraId="0D4C46F5">
            <w:pPr>
              <w:spacing w:before="0" w:after="0" w:line="276" w:lineRule="auto"/>
              <w:jc w:val="left"/>
            </w:pPr>
            <w:r>
              <w:rPr>
                <w:rFonts w:ascii="Times New Roman" w:hAnsi="Times New Roman" w:eastAsia="宋体"/>
                <w:b w:val="0"/>
                <w:color w:val="000000"/>
                <w:sz w:val="15"/>
              </w:rPr>
              <w:t>P_BOMP_01、P_BOMP_04、P_BOMP_06</w:t>
            </w:r>
          </w:p>
        </w:tc>
        <w:tc>
          <w:tcPr>
            <w:tcW w:w="1384" w:type="dxa"/>
            <w:tcMar>
              <w:top w:w="70" w:type="dxa"/>
              <w:left w:w="80" w:type="dxa"/>
              <w:bottom w:w="70" w:type="dxa"/>
              <w:right w:w="80" w:type="dxa"/>
            </w:tcMar>
            <w:vAlign w:val="center"/>
          </w:tcPr>
          <w:p w14:paraId="787B945B">
            <w:pPr>
              <w:spacing w:before="0" w:after="0" w:line="276" w:lineRule="auto"/>
              <w:jc w:val="left"/>
            </w:pPr>
            <w:r>
              <w:rPr>
                <w:rFonts w:ascii="Times New Roman" w:hAnsi="Times New Roman" w:eastAsia="宋体"/>
                <w:b w:val="0"/>
                <w:color w:val="000000"/>
                <w:sz w:val="15"/>
              </w:rPr>
              <w:t>P_BOMP_06</w:t>
            </w:r>
          </w:p>
        </w:tc>
      </w:tr>
      <w:tr w14:paraId="741779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622EB761">
            <w:pPr>
              <w:spacing w:before="0" w:after="0" w:line="276" w:lineRule="auto"/>
              <w:jc w:val="center"/>
              <w:rPr>
                <w:highlight w:val="none"/>
              </w:rPr>
            </w:pPr>
            <w:bookmarkStart w:id="30" w:name="_GoBack"/>
            <w:r>
              <w:rPr>
                <w:rFonts w:ascii="Times New Roman" w:hAnsi="Times New Roman" w:eastAsia="宋体"/>
                <w:b w:val="0"/>
                <w:color w:val="000000"/>
                <w:sz w:val="15"/>
                <w:highlight w:val="none"/>
              </w:rPr>
              <w:t>BP_BOMP_08</w:t>
            </w:r>
          </w:p>
        </w:tc>
        <w:tc>
          <w:tcPr>
            <w:tcW w:w="1384" w:type="dxa"/>
            <w:tcMar>
              <w:top w:w="70" w:type="dxa"/>
              <w:left w:w="80" w:type="dxa"/>
              <w:bottom w:w="70" w:type="dxa"/>
              <w:right w:w="80" w:type="dxa"/>
            </w:tcMar>
            <w:vAlign w:val="center"/>
          </w:tcPr>
          <w:p w14:paraId="71014C25">
            <w:pPr>
              <w:spacing w:before="0" w:after="0" w:line="276" w:lineRule="auto"/>
              <w:jc w:val="center"/>
              <w:rPr>
                <w:highlight w:val="none"/>
              </w:rPr>
            </w:pPr>
            <w:r>
              <w:rPr>
                <w:rFonts w:ascii="Times New Roman" w:hAnsi="Times New Roman" w:eastAsia="宋体"/>
                <w:b w:val="0"/>
                <w:color w:val="000000"/>
                <w:sz w:val="15"/>
                <w:highlight w:val="none"/>
              </w:rPr>
              <w:t>BS_BOMP_0801</w:t>
            </w:r>
          </w:p>
        </w:tc>
        <w:tc>
          <w:tcPr>
            <w:tcW w:w="1384" w:type="dxa"/>
            <w:tcMar>
              <w:top w:w="70" w:type="dxa"/>
              <w:left w:w="80" w:type="dxa"/>
              <w:bottom w:w="70" w:type="dxa"/>
              <w:right w:w="80" w:type="dxa"/>
            </w:tcMar>
            <w:vAlign w:val="center"/>
          </w:tcPr>
          <w:p w14:paraId="7D2C4B12">
            <w:pPr>
              <w:spacing w:before="0" w:after="0" w:line="276" w:lineRule="auto"/>
              <w:jc w:val="center"/>
              <w:rPr>
                <w:highlight w:val="none"/>
              </w:rPr>
            </w:pPr>
            <w:r>
              <w:rPr>
                <w:rFonts w:ascii="Times New Roman" w:hAnsi="Times New Roman" w:eastAsia="宋体"/>
                <w:b w:val="0"/>
                <w:color w:val="000000"/>
                <w:sz w:val="15"/>
                <w:highlight w:val="none"/>
              </w:rPr>
              <w:t>F_BOMP_0801</w:t>
            </w:r>
          </w:p>
        </w:tc>
        <w:tc>
          <w:tcPr>
            <w:tcW w:w="1531" w:type="dxa"/>
            <w:tcMar>
              <w:top w:w="70" w:type="dxa"/>
              <w:left w:w="80" w:type="dxa"/>
              <w:bottom w:w="70" w:type="dxa"/>
              <w:right w:w="80" w:type="dxa"/>
            </w:tcMar>
            <w:vAlign w:val="center"/>
          </w:tcPr>
          <w:p w14:paraId="0BD69B5B">
            <w:pPr>
              <w:spacing w:before="0" w:after="0" w:line="276" w:lineRule="auto"/>
              <w:jc w:val="center"/>
              <w:rPr>
                <w:highlight w:val="none"/>
              </w:rPr>
            </w:pPr>
            <w:r>
              <w:rPr>
                <w:rFonts w:ascii="Times New Roman" w:hAnsi="Times New Roman" w:eastAsia="宋体"/>
                <w:b w:val="0"/>
                <w:color w:val="000000"/>
                <w:sz w:val="15"/>
                <w:highlight w:val="none"/>
              </w:rPr>
              <w:t>UC_BOMP_0801</w:t>
            </w:r>
          </w:p>
        </w:tc>
        <w:tc>
          <w:tcPr>
            <w:tcW w:w="1237" w:type="dxa"/>
            <w:tcMar>
              <w:top w:w="70" w:type="dxa"/>
              <w:left w:w="80" w:type="dxa"/>
              <w:bottom w:w="70" w:type="dxa"/>
              <w:right w:w="80" w:type="dxa"/>
            </w:tcMar>
            <w:vAlign w:val="center"/>
          </w:tcPr>
          <w:p w14:paraId="49F2B87A">
            <w:pPr>
              <w:spacing w:before="0" w:after="0" w:line="276" w:lineRule="auto"/>
              <w:jc w:val="left"/>
              <w:rPr>
                <w:highlight w:val="none"/>
              </w:rPr>
            </w:pPr>
            <w:r>
              <w:rPr>
                <w:rFonts w:ascii="Times New Roman" w:hAnsi="Times New Roman" w:eastAsia="宋体"/>
                <w:b w:val="0"/>
                <w:color w:val="000000"/>
                <w:sz w:val="15"/>
                <w:highlight w:val="none"/>
              </w:rPr>
              <w:t>P_BOMP_01、P_BOMP_02、P_BOMP_03、P_BOMP_04</w:t>
            </w:r>
          </w:p>
        </w:tc>
        <w:tc>
          <w:tcPr>
            <w:tcW w:w="1384" w:type="dxa"/>
            <w:tcMar>
              <w:top w:w="70" w:type="dxa"/>
              <w:left w:w="80" w:type="dxa"/>
              <w:bottom w:w="70" w:type="dxa"/>
              <w:right w:w="80" w:type="dxa"/>
            </w:tcMar>
            <w:vAlign w:val="center"/>
          </w:tcPr>
          <w:p w14:paraId="508AA78C">
            <w:pPr>
              <w:spacing w:before="0" w:after="0" w:line="276" w:lineRule="auto"/>
              <w:jc w:val="left"/>
              <w:rPr>
                <w:highlight w:val="none"/>
              </w:rPr>
            </w:pPr>
            <w:r>
              <w:rPr>
                <w:rFonts w:ascii="Times New Roman" w:hAnsi="Times New Roman" w:eastAsia="宋体"/>
                <w:b w:val="0"/>
                <w:color w:val="000000"/>
                <w:sz w:val="15"/>
                <w:highlight w:val="none"/>
              </w:rPr>
              <w:t>P_BOMP_02、P_BOMP_03</w:t>
            </w:r>
          </w:p>
        </w:tc>
      </w:tr>
      <w:bookmarkEnd w:id="30"/>
      <w:tr w14:paraId="67AF59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6CB6B831">
            <w:pPr>
              <w:spacing w:before="0" w:after="0" w:line="276" w:lineRule="auto"/>
              <w:jc w:val="center"/>
              <w:rPr>
                <w:highlight w:val="none"/>
              </w:rPr>
            </w:pPr>
            <w:r>
              <w:rPr>
                <w:rFonts w:ascii="Times New Roman" w:hAnsi="Times New Roman" w:eastAsia="宋体"/>
                <w:b w:val="0"/>
                <w:color w:val="000000"/>
                <w:sz w:val="15"/>
                <w:highlight w:val="none"/>
              </w:rPr>
              <w:t>BP_BOMP_09</w:t>
            </w:r>
          </w:p>
        </w:tc>
        <w:tc>
          <w:tcPr>
            <w:tcW w:w="1384" w:type="dxa"/>
            <w:tcMar>
              <w:top w:w="70" w:type="dxa"/>
              <w:left w:w="80" w:type="dxa"/>
              <w:bottom w:w="70" w:type="dxa"/>
              <w:right w:w="80" w:type="dxa"/>
            </w:tcMar>
            <w:vAlign w:val="center"/>
          </w:tcPr>
          <w:p w14:paraId="58A9D00B">
            <w:pPr>
              <w:spacing w:before="0" w:after="0" w:line="276" w:lineRule="auto"/>
              <w:jc w:val="center"/>
              <w:rPr>
                <w:highlight w:val="none"/>
              </w:rPr>
            </w:pPr>
            <w:r>
              <w:rPr>
                <w:rFonts w:ascii="Times New Roman" w:hAnsi="Times New Roman" w:eastAsia="宋体"/>
                <w:b w:val="0"/>
                <w:color w:val="000000"/>
                <w:sz w:val="15"/>
                <w:highlight w:val="none"/>
              </w:rPr>
              <w:t>BS_BOMP_0901</w:t>
            </w:r>
          </w:p>
        </w:tc>
        <w:tc>
          <w:tcPr>
            <w:tcW w:w="1384" w:type="dxa"/>
            <w:tcMar>
              <w:top w:w="70" w:type="dxa"/>
              <w:left w:w="80" w:type="dxa"/>
              <w:bottom w:w="70" w:type="dxa"/>
              <w:right w:w="80" w:type="dxa"/>
            </w:tcMar>
            <w:vAlign w:val="center"/>
          </w:tcPr>
          <w:p w14:paraId="0C82A5C8">
            <w:pPr>
              <w:spacing w:before="0" w:after="0" w:line="276" w:lineRule="auto"/>
              <w:jc w:val="center"/>
              <w:rPr>
                <w:highlight w:val="none"/>
              </w:rPr>
            </w:pPr>
            <w:r>
              <w:rPr>
                <w:rFonts w:ascii="Times New Roman" w:hAnsi="Times New Roman" w:eastAsia="宋体"/>
                <w:b w:val="0"/>
                <w:color w:val="000000"/>
                <w:sz w:val="15"/>
                <w:highlight w:val="none"/>
              </w:rPr>
              <w:t>F_BOMP_0901</w:t>
            </w:r>
          </w:p>
        </w:tc>
        <w:tc>
          <w:tcPr>
            <w:tcW w:w="1531" w:type="dxa"/>
            <w:tcMar>
              <w:top w:w="70" w:type="dxa"/>
              <w:left w:w="80" w:type="dxa"/>
              <w:bottom w:w="70" w:type="dxa"/>
              <w:right w:w="80" w:type="dxa"/>
            </w:tcMar>
            <w:vAlign w:val="center"/>
          </w:tcPr>
          <w:p w14:paraId="45089C93">
            <w:pPr>
              <w:spacing w:before="0" w:after="0" w:line="276" w:lineRule="auto"/>
              <w:jc w:val="center"/>
              <w:rPr>
                <w:highlight w:val="none"/>
              </w:rPr>
            </w:pPr>
            <w:r>
              <w:rPr>
                <w:rFonts w:ascii="Times New Roman" w:hAnsi="Times New Roman" w:eastAsia="宋体"/>
                <w:b w:val="0"/>
                <w:color w:val="000000"/>
                <w:sz w:val="15"/>
                <w:highlight w:val="none"/>
              </w:rPr>
              <w:t>UC_BOMP_0901</w:t>
            </w:r>
          </w:p>
        </w:tc>
        <w:tc>
          <w:tcPr>
            <w:tcW w:w="1237" w:type="dxa"/>
            <w:tcMar>
              <w:top w:w="70" w:type="dxa"/>
              <w:left w:w="80" w:type="dxa"/>
              <w:bottom w:w="70" w:type="dxa"/>
              <w:right w:w="80" w:type="dxa"/>
            </w:tcMar>
            <w:vAlign w:val="center"/>
          </w:tcPr>
          <w:p w14:paraId="7E3A2F95">
            <w:pPr>
              <w:spacing w:before="0" w:after="0" w:line="276" w:lineRule="auto"/>
              <w:jc w:val="left"/>
              <w:rPr>
                <w:highlight w:val="none"/>
              </w:rPr>
            </w:pPr>
            <w:r>
              <w:rPr>
                <w:rFonts w:ascii="Times New Roman" w:hAnsi="Times New Roman" w:eastAsia="宋体"/>
                <w:b w:val="0"/>
                <w:color w:val="000000"/>
                <w:sz w:val="15"/>
                <w:highlight w:val="none"/>
              </w:rPr>
              <w:t>P_BOMP_01、P_BOMP_03、P_BOMP_04、P_BOMP_07</w:t>
            </w:r>
          </w:p>
        </w:tc>
        <w:tc>
          <w:tcPr>
            <w:tcW w:w="1384" w:type="dxa"/>
            <w:tcMar>
              <w:top w:w="70" w:type="dxa"/>
              <w:left w:w="80" w:type="dxa"/>
              <w:bottom w:w="70" w:type="dxa"/>
              <w:right w:w="80" w:type="dxa"/>
            </w:tcMar>
            <w:vAlign w:val="center"/>
          </w:tcPr>
          <w:p w14:paraId="6CDF93C9">
            <w:pPr>
              <w:spacing w:before="0" w:after="0" w:line="276" w:lineRule="auto"/>
              <w:jc w:val="left"/>
              <w:rPr>
                <w:highlight w:val="none"/>
              </w:rPr>
            </w:pPr>
            <w:r>
              <w:rPr>
                <w:rFonts w:ascii="Times New Roman" w:hAnsi="Times New Roman" w:eastAsia="宋体"/>
                <w:b w:val="0"/>
                <w:color w:val="000000"/>
                <w:sz w:val="15"/>
                <w:highlight w:val="none"/>
              </w:rPr>
              <w:t>P_BOMP_03、P_BOMP_07</w:t>
            </w:r>
          </w:p>
        </w:tc>
      </w:tr>
      <w:tr w14:paraId="49DE638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029386DD">
            <w:pPr>
              <w:spacing w:before="0" w:after="0" w:line="276" w:lineRule="auto"/>
              <w:jc w:val="center"/>
            </w:pPr>
            <w:r>
              <w:rPr>
                <w:rFonts w:ascii="Times New Roman" w:hAnsi="Times New Roman" w:eastAsia="宋体"/>
                <w:b w:val="0"/>
                <w:color w:val="000000"/>
                <w:sz w:val="15"/>
              </w:rPr>
              <w:t>BP_BOMP_10</w:t>
            </w:r>
          </w:p>
        </w:tc>
        <w:tc>
          <w:tcPr>
            <w:tcW w:w="1384" w:type="dxa"/>
            <w:tcMar>
              <w:top w:w="70" w:type="dxa"/>
              <w:left w:w="80" w:type="dxa"/>
              <w:bottom w:w="70" w:type="dxa"/>
              <w:right w:w="80" w:type="dxa"/>
            </w:tcMar>
            <w:vAlign w:val="center"/>
          </w:tcPr>
          <w:p w14:paraId="32A02839">
            <w:pPr>
              <w:spacing w:before="0" w:after="0" w:line="276" w:lineRule="auto"/>
              <w:jc w:val="center"/>
            </w:pPr>
            <w:r>
              <w:rPr>
                <w:rFonts w:ascii="Times New Roman" w:hAnsi="Times New Roman" w:eastAsia="宋体"/>
                <w:b w:val="0"/>
                <w:color w:val="000000"/>
                <w:sz w:val="15"/>
              </w:rPr>
              <w:t>BS_BOMP_1001</w:t>
            </w:r>
          </w:p>
        </w:tc>
        <w:tc>
          <w:tcPr>
            <w:tcW w:w="1384" w:type="dxa"/>
            <w:tcMar>
              <w:top w:w="70" w:type="dxa"/>
              <w:left w:w="80" w:type="dxa"/>
              <w:bottom w:w="70" w:type="dxa"/>
              <w:right w:w="80" w:type="dxa"/>
            </w:tcMar>
            <w:vAlign w:val="center"/>
          </w:tcPr>
          <w:p w14:paraId="6040BBCA">
            <w:pPr>
              <w:spacing w:before="0" w:after="0" w:line="276" w:lineRule="auto"/>
              <w:jc w:val="center"/>
            </w:pPr>
            <w:r>
              <w:rPr>
                <w:rFonts w:ascii="Times New Roman" w:hAnsi="Times New Roman" w:eastAsia="宋体"/>
                <w:b w:val="0"/>
                <w:color w:val="000000"/>
                <w:sz w:val="15"/>
              </w:rPr>
              <w:t>F_BOMP_1001</w:t>
            </w:r>
          </w:p>
        </w:tc>
        <w:tc>
          <w:tcPr>
            <w:tcW w:w="1531" w:type="dxa"/>
            <w:tcMar>
              <w:top w:w="70" w:type="dxa"/>
              <w:left w:w="80" w:type="dxa"/>
              <w:bottom w:w="70" w:type="dxa"/>
              <w:right w:w="80" w:type="dxa"/>
            </w:tcMar>
            <w:vAlign w:val="center"/>
          </w:tcPr>
          <w:p w14:paraId="7FE0A737">
            <w:pPr>
              <w:spacing w:before="0" w:after="0" w:line="276" w:lineRule="auto"/>
              <w:jc w:val="center"/>
            </w:pPr>
            <w:r>
              <w:rPr>
                <w:rFonts w:ascii="Times New Roman" w:hAnsi="Times New Roman" w:eastAsia="宋体"/>
                <w:b w:val="0"/>
                <w:color w:val="000000"/>
                <w:sz w:val="15"/>
              </w:rPr>
              <w:t>UC_BOMP_1001、UC_BOMP_1002</w:t>
            </w:r>
          </w:p>
        </w:tc>
        <w:tc>
          <w:tcPr>
            <w:tcW w:w="1237" w:type="dxa"/>
            <w:tcMar>
              <w:top w:w="70" w:type="dxa"/>
              <w:left w:w="80" w:type="dxa"/>
              <w:bottom w:w="70" w:type="dxa"/>
              <w:right w:w="80" w:type="dxa"/>
            </w:tcMar>
            <w:vAlign w:val="center"/>
          </w:tcPr>
          <w:p w14:paraId="1DD35CAD">
            <w:pPr>
              <w:spacing w:before="0" w:after="0" w:line="276" w:lineRule="auto"/>
              <w:jc w:val="left"/>
            </w:pPr>
            <w:r>
              <w:rPr>
                <w:rFonts w:ascii="Times New Roman" w:hAnsi="Times New Roman" w:eastAsia="宋体"/>
                <w:b w:val="0"/>
                <w:color w:val="000000"/>
                <w:sz w:val="15"/>
              </w:rPr>
              <w:t>P_BOMP_01、P_BOMP_02、P_BOMP_05、P_BOMP_08</w:t>
            </w:r>
          </w:p>
        </w:tc>
        <w:tc>
          <w:tcPr>
            <w:tcW w:w="1384" w:type="dxa"/>
            <w:tcMar>
              <w:top w:w="70" w:type="dxa"/>
              <w:left w:w="80" w:type="dxa"/>
              <w:bottom w:w="70" w:type="dxa"/>
              <w:right w:w="80" w:type="dxa"/>
            </w:tcMar>
            <w:vAlign w:val="center"/>
          </w:tcPr>
          <w:p w14:paraId="0F5AD941">
            <w:pPr>
              <w:spacing w:before="0" w:after="0" w:line="276" w:lineRule="auto"/>
              <w:jc w:val="left"/>
            </w:pPr>
            <w:r>
              <w:rPr>
                <w:rFonts w:ascii="Times New Roman" w:hAnsi="Times New Roman" w:eastAsia="宋体"/>
                <w:b w:val="0"/>
                <w:color w:val="000000"/>
                <w:sz w:val="15"/>
              </w:rPr>
              <w:t>P_BOMP_08</w:t>
            </w:r>
          </w:p>
        </w:tc>
      </w:tr>
      <w:tr w14:paraId="0F954A3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58AECC93">
            <w:pPr>
              <w:spacing w:before="0" w:after="0" w:line="276" w:lineRule="auto"/>
              <w:jc w:val="center"/>
            </w:pPr>
            <w:r>
              <w:rPr>
                <w:rFonts w:ascii="Times New Roman" w:hAnsi="Times New Roman" w:eastAsia="宋体"/>
                <w:b w:val="0"/>
                <w:color w:val="000000"/>
                <w:sz w:val="15"/>
              </w:rPr>
              <w:t>BP_BOMP_11</w:t>
            </w:r>
          </w:p>
        </w:tc>
        <w:tc>
          <w:tcPr>
            <w:tcW w:w="1384" w:type="dxa"/>
            <w:tcMar>
              <w:top w:w="70" w:type="dxa"/>
              <w:left w:w="80" w:type="dxa"/>
              <w:bottom w:w="70" w:type="dxa"/>
              <w:right w:w="80" w:type="dxa"/>
            </w:tcMar>
            <w:vAlign w:val="center"/>
          </w:tcPr>
          <w:p w14:paraId="594CA685">
            <w:pPr>
              <w:spacing w:before="0" w:after="0" w:line="276" w:lineRule="auto"/>
              <w:jc w:val="center"/>
            </w:pPr>
            <w:r>
              <w:rPr>
                <w:rFonts w:ascii="Times New Roman" w:hAnsi="Times New Roman" w:eastAsia="宋体"/>
                <w:b w:val="0"/>
                <w:color w:val="000000"/>
                <w:sz w:val="15"/>
              </w:rPr>
              <w:t>BS_BOMP_1101</w:t>
            </w:r>
          </w:p>
        </w:tc>
        <w:tc>
          <w:tcPr>
            <w:tcW w:w="1384" w:type="dxa"/>
            <w:tcMar>
              <w:top w:w="70" w:type="dxa"/>
              <w:left w:w="80" w:type="dxa"/>
              <w:bottom w:w="70" w:type="dxa"/>
              <w:right w:w="80" w:type="dxa"/>
            </w:tcMar>
            <w:vAlign w:val="center"/>
          </w:tcPr>
          <w:p w14:paraId="46EFB790">
            <w:pPr>
              <w:spacing w:before="0" w:after="0" w:line="276" w:lineRule="auto"/>
              <w:jc w:val="center"/>
            </w:pPr>
            <w:r>
              <w:rPr>
                <w:rFonts w:ascii="Times New Roman" w:hAnsi="Times New Roman" w:eastAsia="宋体"/>
                <w:b w:val="0"/>
                <w:color w:val="000000"/>
                <w:sz w:val="15"/>
              </w:rPr>
              <w:t>F_BOMP_1101</w:t>
            </w:r>
          </w:p>
        </w:tc>
        <w:tc>
          <w:tcPr>
            <w:tcW w:w="1531" w:type="dxa"/>
            <w:tcMar>
              <w:top w:w="70" w:type="dxa"/>
              <w:left w:w="80" w:type="dxa"/>
              <w:bottom w:w="70" w:type="dxa"/>
              <w:right w:w="80" w:type="dxa"/>
            </w:tcMar>
            <w:vAlign w:val="center"/>
          </w:tcPr>
          <w:p w14:paraId="5EC1040D">
            <w:pPr>
              <w:spacing w:before="0" w:after="0" w:line="276" w:lineRule="auto"/>
              <w:jc w:val="center"/>
            </w:pPr>
            <w:r>
              <w:rPr>
                <w:rFonts w:ascii="Times New Roman" w:hAnsi="Times New Roman" w:eastAsia="宋体"/>
                <w:b w:val="0"/>
                <w:color w:val="000000"/>
                <w:sz w:val="15"/>
              </w:rPr>
              <w:t>UC_BOMP_1101</w:t>
            </w:r>
          </w:p>
        </w:tc>
        <w:tc>
          <w:tcPr>
            <w:tcW w:w="1237" w:type="dxa"/>
            <w:tcMar>
              <w:top w:w="70" w:type="dxa"/>
              <w:left w:w="80" w:type="dxa"/>
              <w:bottom w:w="70" w:type="dxa"/>
              <w:right w:w="80" w:type="dxa"/>
            </w:tcMar>
            <w:vAlign w:val="center"/>
          </w:tcPr>
          <w:p w14:paraId="0B611F44">
            <w:pPr>
              <w:spacing w:before="0" w:after="0" w:line="276" w:lineRule="auto"/>
              <w:jc w:val="left"/>
            </w:pPr>
            <w:r>
              <w:rPr>
                <w:rFonts w:ascii="Times New Roman" w:hAnsi="Times New Roman" w:eastAsia="宋体"/>
                <w:b w:val="0"/>
                <w:color w:val="000000"/>
                <w:sz w:val="15"/>
              </w:rPr>
              <w:t>P_BOMP_01、P_BOMP_09</w:t>
            </w:r>
          </w:p>
        </w:tc>
        <w:tc>
          <w:tcPr>
            <w:tcW w:w="1384" w:type="dxa"/>
            <w:tcMar>
              <w:top w:w="70" w:type="dxa"/>
              <w:left w:w="80" w:type="dxa"/>
              <w:bottom w:w="70" w:type="dxa"/>
              <w:right w:w="80" w:type="dxa"/>
            </w:tcMar>
            <w:vAlign w:val="center"/>
          </w:tcPr>
          <w:p w14:paraId="3C966010">
            <w:pPr>
              <w:spacing w:before="0" w:after="0" w:line="276" w:lineRule="auto"/>
              <w:jc w:val="left"/>
            </w:pPr>
            <w:r>
              <w:rPr>
                <w:rFonts w:ascii="Times New Roman" w:hAnsi="Times New Roman" w:eastAsia="宋体"/>
                <w:b w:val="0"/>
                <w:color w:val="000000"/>
                <w:sz w:val="15"/>
              </w:rPr>
              <w:t>P_BOMP_09</w:t>
            </w:r>
          </w:p>
        </w:tc>
      </w:tr>
      <w:tr w14:paraId="4F9D6F5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3420C48D">
            <w:pPr>
              <w:spacing w:before="0" w:after="0" w:line="276" w:lineRule="auto"/>
              <w:jc w:val="center"/>
            </w:pPr>
            <w:r>
              <w:rPr>
                <w:rFonts w:ascii="Times New Roman" w:hAnsi="Times New Roman" w:eastAsia="宋体"/>
                <w:b w:val="0"/>
                <w:color w:val="000000"/>
                <w:sz w:val="15"/>
              </w:rPr>
              <w:t>BP_BOMP_12</w:t>
            </w:r>
          </w:p>
        </w:tc>
        <w:tc>
          <w:tcPr>
            <w:tcW w:w="1384" w:type="dxa"/>
            <w:tcMar>
              <w:top w:w="70" w:type="dxa"/>
              <w:left w:w="80" w:type="dxa"/>
              <w:bottom w:w="70" w:type="dxa"/>
              <w:right w:w="80" w:type="dxa"/>
            </w:tcMar>
            <w:vAlign w:val="center"/>
          </w:tcPr>
          <w:p w14:paraId="59A789F6">
            <w:pPr>
              <w:spacing w:before="0" w:after="0" w:line="276" w:lineRule="auto"/>
              <w:jc w:val="center"/>
            </w:pPr>
            <w:r>
              <w:rPr>
                <w:rFonts w:ascii="Times New Roman" w:hAnsi="Times New Roman" w:eastAsia="宋体"/>
                <w:b w:val="0"/>
                <w:color w:val="000000"/>
                <w:sz w:val="15"/>
              </w:rPr>
              <w:t>BS_BOMP_1201</w:t>
            </w:r>
          </w:p>
        </w:tc>
        <w:tc>
          <w:tcPr>
            <w:tcW w:w="1384" w:type="dxa"/>
            <w:tcMar>
              <w:top w:w="70" w:type="dxa"/>
              <w:left w:w="80" w:type="dxa"/>
              <w:bottom w:w="70" w:type="dxa"/>
              <w:right w:w="80" w:type="dxa"/>
            </w:tcMar>
            <w:vAlign w:val="center"/>
          </w:tcPr>
          <w:p w14:paraId="51E7ABE2">
            <w:pPr>
              <w:spacing w:before="0" w:after="0" w:line="276" w:lineRule="auto"/>
              <w:jc w:val="center"/>
            </w:pPr>
            <w:r>
              <w:rPr>
                <w:rFonts w:ascii="Times New Roman" w:hAnsi="Times New Roman" w:eastAsia="宋体"/>
                <w:b w:val="0"/>
                <w:color w:val="000000"/>
                <w:sz w:val="15"/>
              </w:rPr>
              <w:t>F_BOMP_1201</w:t>
            </w:r>
          </w:p>
        </w:tc>
        <w:tc>
          <w:tcPr>
            <w:tcW w:w="1531" w:type="dxa"/>
            <w:tcMar>
              <w:top w:w="70" w:type="dxa"/>
              <w:left w:w="80" w:type="dxa"/>
              <w:bottom w:w="70" w:type="dxa"/>
              <w:right w:w="80" w:type="dxa"/>
            </w:tcMar>
            <w:vAlign w:val="center"/>
          </w:tcPr>
          <w:p w14:paraId="329F082E">
            <w:pPr>
              <w:spacing w:before="0" w:after="0" w:line="276" w:lineRule="auto"/>
              <w:jc w:val="center"/>
            </w:pPr>
            <w:r>
              <w:rPr>
                <w:rFonts w:ascii="Times New Roman" w:hAnsi="Times New Roman" w:eastAsia="宋体"/>
                <w:b w:val="0"/>
                <w:color w:val="000000"/>
                <w:sz w:val="15"/>
              </w:rPr>
              <w:t>UC_BOMP_1201</w:t>
            </w:r>
          </w:p>
        </w:tc>
        <w:tc>
          <w:tcPr>
            <w:tcW w:w="1237" w:type="dxa"/>
            <w:tcMar>
              <w:top w:w="70" w:type="dxa"/>
              <w:left w:w="80" w:type="dxa"/>
              <w:bottom w:w="70" w:type="dxa"/>
              <w:right w:w="80" w:type="dxa"/>
            </w:tcMar>
            <w:vAlign w:val="center"/>
          </w:tcPr>
          <w:p w14:paraId="1075DECE">
            <w:pPr>
              <w:spacing w:before="0" w:after="0" w:line="276" w:lineRule="auto"/>
              <w:jc w:val="left"/>
            </w:pPr>
            <w:r>
              <w:rPr>
                <w:rFonts w:ascii="Times New Roman" w:hAnsi="Times New Roman" w:eastAsia="宋体"/>
                <w:b w:val="0"/>
                <w:color w:val="000000"/>
                <w:sz w:val="15"/>
              </w:rPr>
              <w:t>P_BOMP_01、P_BOMP_02</w:t>
            </w:r>
          </w:p>
        </w:tc>
        <w:tc>
          <w:tcPr>
            <w:tcW w:w="1384" w:type="dxa"/>
            <w:tcMar>
              <w:top w:w="70" w:type="dxa"/>
              <w:left w:w="80" w:type="dxa"/>
              <w:bottom w:w="70" w:type="dxa"/>
              <w:right w:w="80" w:type="dxa"/>
            </w:tcMar>
            <w:vAlign w:val="center"/>
          </w:tcPr>
          <w:p w14:paraId="7C56BD7D">
            <w:pPr>
              <w:spacing w:before="0" w:after="0" w:line="276" w:lineRule="auto"/>
              <w:jc w:val="left"/>
            </w:pPr>
            <w:r>
              <w:rPr>
                <w:rFonts w:ascii="Times New Roman" w:hAnsi="Times New Roman" w:eastAsia="宋体"/>
                <w:b w:val="0"/>
                <w:color w:val="000000"/>
                <w:sz w:val="15"/>
              </w:rPr>
              <w:t>P_BOMP_10</w:t>
            </w:r>
          </w:p>
        </w:tc>
      </w:tr>
      <w:tr w14:paraId="5C01DB8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84" w:type="dxa"/>
            <w:tcMar>
              <w:top w:w="70" w:type="dxa"/>
              <w:left w:w="80" w:type="dxa"/>
              <w:bottom w:w="70" w:type="dxa"/>
              <w:right w:w="80" w:type="dxa"/>
            </w:tcMar>
            <w:vAlign w:val="center"/>
          </w:tcPr>
          <w:p w14:paraId="7FF0EEE2">
            <w:pPr>
              <w:spacing w:before="0" w:after="0" w:line="276" w:lineRule="auto"/>
              <w:jc w:val="center"/>
            </w:pPr>
            <w:r>
              <w:rPr>
                <w:rFonts w:ascii="Times New Roman" w:hAnsi="Times New Roman" w:eastAsia="宋体"/>
                <w:b w:val="0"/>
                <w:color w:val="000000"/>
                <w:sz w:val="15"/>
              </w:rPr>
              <w:t>BP_BOMP_13</w:t>
            </w:r>
          </w:p>
        </w:tc>
        <w:tc>
          <w:tcPr>
            <w:tcW w:w="1384" w:type="dxa"/>
            <w:tcMar>
              <w:top w:w="70" w:type="dxa"/>
              <w:left w:w="80" w:type="dxa"/>
              <w:bottom w:w="70" w:type="dxa"/>
              <w:right w:w="80" w:type="dxa"/>
            </w:tcMar>
            <w:vAlign w:val="center"/>
          </w:tcPr>
          <w:p w14:paraId="616440C4">
            <w:pPr>
              <w:spacing w:before="0" w:after="0" w:line="276" w:lineRule="auto"/>
              <w:jc w:val="center"/>
            </w:pPr>
            <w:r>
              <w:rPr>
                <w:rFonts w:ascii="Times New Roman" w:hAnsi="Times New Roman" w:eastAsia="宋体"/>
                <w:b w:val="0"/>
                <w:color w:val="000000"/>
                <w:sz w:val="15"/>
              </w:rPr>
              <w:t>BS_BOMP_1301</w:t>
            </w:r>
          </w:p>
        </w:tc>
        <w:tc>
          <w:tcPr>
            <w:tcW w:w="1384" w:type="dxa"/>
            <w:tcMar>
              <w:top w:w="70" w:type="dxa"/>
              <w:left w:w="80" w:type="dxa"/>
              <w:bottom w:w="70" w:type="dxa"/>
              <w:right w:w="80" w:type="dxa"/>
            </w:tcMar>
            <w:vAlign w:val="center"/>
          </w:tcPr>
          <w:p w14:paraId="15EE58BC">
            <w:pPr>
              <w:spacing w:before="0" w:after="0" w:line="276" w:lineRule="auto"/>
              <w:jc w:val="center"/>
            </w:pPr>
            <w:r>
              <w:rPr>
                <w:rFonts w:ascii="Times New Roman" w:hAnsi="Times New Roman" w:eastAsia="宋体"/>
                <w:b w:val="0"/>
                <w:color w:val="000000"/>
                <w:sz w:val="15"/>
              </w:rPr>
              <w:t>F_BOMP_1301</w:t>
            </w:r>
          </w:p>
        </w:tc>
        <w:tc>
          <w:tcPr>
            <w:tcW w:w="1531" w:type="dxa"/>
            <w:tcMar>
              <w:top w:w="70" w:type="dxa"/>
              <w:left w:w="80" w:type="dxa"/>
              <w:bottom w:w="70" w:type="dxa"/>
              <w:right w:w="80" w:type="dxa"/>
            </w:tcMar>
            <w:vAlign w:val="center"/>
          </w:tcPr>
          <w:p w14:paraId="7E1B31E0">
            <w:pPr>
              <w:spacing w:before="0" w:after="0" w:line="276" w:lineRule="auto"/>
              <w:jc w:val="center"/>
            </w:pPr>
            <w:r>
              <w:rPr>
                <w:rFonts w:ascii="Times New Roman" w:hAnsi="Times New Roman" w:eastAsia="宋体"/>
                <w:b w:val="0"/>
                <w:color w:val="000000"/>
                <w:sz w:val="15"/>
              </w:rPr>
              <w:t>UC_BOMP_1301、UC_BOMP_1302</w:t>
            </w:r>
          </w:p>
        </w:tc>
        <w:tc>
          <w:tcPr>
            <w:tcW w:w="1237" w:type="dxa"/>
            <w:tcMar>
              <w:top w:w="70" w:type="dxa"/>
              <w:left w:w="80" w:type="dxa"/>
              <w:bottom w:w="70" w:type="dxa"/>
              <w:right w:w="80" w:type="dxa"/>
            </w:tcMar>
            <w:vAlign w:val="center"/>
          </w:tcPr>
          <w:p w14:paraId="7102FFC8">
            <w:pPr>
              <w:spacing w:before="0" w:after="0" w:line="276" w:lineRule="auto"/>
              <w:jc w:val="left"/>
            </w:pPr>
            <w:r>
              <w:rPr>
                <w:rFonts w:ascii="Times New Roman" w:hAnsi="Times New Roman" w:eastAsia="宋体"/>
                <w:b w:val="0"/>
                <w:color w:val="000000"/>
                <w:sz w:val="15"/>
              </w:rPr>
              <w:t>P_BOMP_01、P_BOMP_04、P_BOMP_11</w:t>
            </w:r>
          </w:p>
        </w:tc>
        <w:tc>
          <w:tcPr>
            <w:tcW w:w="1384" w:type="dxa"/>
            <w:tcMar>
              <w:top w:w="70" w:type="dxa"/>
              <w:left w:w="80" w:type="dxa"/>
              <w:bottom w:w="70" w:type="dxa"/>
              <w:right w:w="80" w:type="dxa"/>
            </w:tcMar>
            <w:vAlign w:val="center"/>
          </w:tcPr>
          <w:p w14:paraId="650F82D1">
            <w:pPr>
              <w:spacing w:before="0" w:after="0" w:line="276" w:lineRule="auto"/>
              <w:jc w:val="left"/>
            </w:pPr>
            <w:r>
              <w:rPr>
                <w:rFonts w:ascii="Times New Roman" w:hAnsi="Times New Roman" w:eastAsia="宋体"/>
                <w:b w:val="0"/>
                <w:color w:val="000000"/>
                <w:sz w:val="15"/>
              </w:rPr>
              <w:t>P_BOMP_04、P_BOMP_11</w:t>
            </w:r>
          </w:p>
        </w:tc>
      </w:tr>
    </w:tbl>
    <w:p w14:paraId="66865CD2"/>
    <w:p w14:paraId="5175617E"/>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0"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Book Antiqua">
    <w:altName w:val="Segoe Print"/>
    <w:panose1 w:val="0204060205030503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stem">
    <w:altName w:val="宋体"/>
    <w:panose1 w:val="00000000000000000000"/>
    <w:charset w:val="86"/>
    <w:family w:val="auto"/>
    <w:pitch w:val="default"/>
    <w:sig w:usb0="00000000" w:usb1="00000000" w:usb2="00000010" w:usb3="00000000" w:csb0="00040000" w:csb1="00000000"/>
  </w:font>
  <w:font w:name="Sim Sun">
    <w:altName w:val="宋体"/>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E-F1">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EU-F1">
    <w:altName w:val="Noto Serif SC"/>
    <w:panose1 w:val="00000000000000000000"/>
    <w:charset w:val="00"/>
    <w:family w:val="auto"/>
    <w:pitch w:val="default"/>
    <w:sig w:usb0="00000000" w:usb1="00000000" w:usb2="00000010" w:usb3="00000000" w:csb0="00040001" w:csb1="00000000"/>
  </w:font>
  <w:font w:name="Noto Serif SC">
    <w:panose1 w:val="02020200000000000000"/>
    <w:charset w:val="86"/>
    <w:family w:val="auto"/>
    <w:pitch w:val="default"/>
    <w:sig w:usb0="20000083" w:usb1="2ADF3C10" w:usb2="00000016" w:usb3="00000000" w:csb0="60060107" w:csb1="00000000"/>
  </w:font>
  <w:font w:name="汉仪大宋简">
    <w:panose1 w:val="02010600000101010101"/>
    <w:charset w:val="86"/>
    <w:family w:val="modern"/>
    <w:pitch w:val="default"/>
    <w:sig w:usb0="00000001" w:usb1="080E0800" w:usb2="00000002" w:usb3="00000000" w:csb0="00040000" w:csb1="00000000"/>
  </w:font>
  <w:font w:name="ºÚÌå">
    <w:altName w:val="Noto Serif SC"/>
    <w:panose1 w:val="00000000000000000000"/>
    <w:charset w:val="34"/>
    <w:family w:val="swiss"/>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Mangal">
    <w:altName w:val="Segoe Print"/>
    <w:panose1 w:val="00000400000000000000"/>
    <w:charset w:val="00"/>
    <w:family w:val="roman"/>
    <w:pitch w:val="default"/>
    <w:sig w:usb0="00000000" w:usb1="00000000" w:usb2="00000000" w:usb3="00000000" w:csb0="00000001" w:csb1="00000000"/>
  </w:font>
  <w:font w:name="Arial Narrow">
    <w:altName w:val="Arial"/>
    <w:panose1 w:val="020B0606020202030204"/>
    <w:charset w:val="00"/>
    <w:family w:val="swiss"/>
    <w:pitch w:val="default"/>
    <w:sig w:usb0="00000000" w:usb1="00000000" w:usb2="00000000" w:usb3="00000000" w:csb0="2000009F" w:csb1="DFD70000"/>
  </w:font>
  <w:font w:name="Lucida Sans">
    <w:altName w:val="Lucida Sans Unicode"/>
    <w:panose1 w:val="020B0602040502020204"/>
    <w:charset w:val="00"/>
    <w:family w:val="swiss"/>
    <w:pitch w:val="default"/>
    <w:sig w:usb0="00000000" w:usb1="00000000" w:usb2="00000008" w:usb3="00000000" w:csb0="6000009F" w:csb1="FFFF0000"/>
  </w:font>
  <w:font w:name="Lucida Sans Unicode">
    <w:panose1 w:val="020B0602030504020204"/>
    <w:charset w:val="00"/>
    <w:family w:val="auto"/>
    <w:pitch w:val="default"/>
    <w:sig w:usb0="80001AFF" w:usb1="0000396B" w:usb2="00000000" w:usb3="00000000" w:csb0="200000BF" w:csb1="D7F70000"/>
  </w:font>
  <w:font w:name="方正中等线简体">
    <w:altName w:val="宋体"/>
    <w:panose1 w:val="00000000000000000000"/>
    <w:charset w:val="86"/>
    <w:family w:val="auto"/>
    <w:pitch w:val="default"/>
    <w:sig w:usb0="00000000" w:usb1="00000000" w:usb2="00000010" w:usb3="00000000" w:csb0="00040000" w:csb1="00000000"/>
  </w:font>
  <w:font w:name="ˎ̥">
    <w:altName w:val="Noto Serif SC"/>
    <w:panose1 w:val="00000000000000000000"/>
    <w:charset w:val="00"/>
    <w:family w:val="auto"/>
    <w:pitch w:val="default"/>
    <w:sig w:usb0="00000000" w:usb1="00000000" w:usb2="00000000"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华文细黑">
    <w:altName w:val="微软雅黑"/>
    <w:panose1 w:val="02010600040101010101"/>
    <w:charset w:val="86"/>
    <w:family w:val="auto"/>
    <w:pitch w:val="default"/>
    <w:sig w:usb0="00000000" w:usb1="0000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Futura Hv">
    <w:altName w:val="Segoe Print"/>
    <w:panose1 w:val="00000000000000000000"/>
    <w:charset w:val="00"/>
    <w:family w:val="swiss"/>
    <w:pitch w:val="default"/>
    <w:sig w:usb0="00000000" w:usb1="00000000" w:usb2="00000000" w:usb3="00000000" w:csb0="0000009F" w:csb1="00000000"/>
  </w:font>
  <w:font w:name="Helvetica Neue">
    <w:altName w:val="Corbel"/>
    <w:panose1 w:val="02000503000000020004"/>
    <w:charset w:val="00"/>
    <w:family w:val="auto"/>
    <w:pitch w:val="default"/>
    <w:sig w:usb0="00000000" w:usb1="00000000" w:usb2="00000010" w:usb3="00000000" w:csb0="00000000" w:csb1="00000000"/>
  </w:font>
  <w:font w:name="Corbel">
    <w:panose1 w:val="020B0503020204020204"/>
    <w:charset w:val="00"/>
    <w:family w:val="auto"/>
    <w:pitch w:val="default"/>
    <w:sig w:usb0="A00002EF" w:usb1="4000A44B" w:usb2="00000000" w:usb3="00000000" w:csb0="2000019F" w:csb1="00000000"/>
  </w:font>
  <w:font w:name="Segoe UI">
    <w:panose1 w:val="020B0502040204020203"/>
    <w:charset w:val="00"/>
    <w:family w:val="swiss"/>
    <w:pitch w:val="default"/>
    <w:sig w:usb0="E4002EFF" w:usb1="C000E47F" w:usb2="00000009" w:usb3="00000000" w:csb0="200001FF" w:csb1="00000000"/>
  </w:font>
  <w:font w:name="汉仪大黑简">
    <w:altName w:val="黑体"/>
    <w:panose1 w:val="00000000000000000000"/>
    <w:charset w:val="86"/>
    <w:family w:val="swiss"/>
    <w:pitch w:val="default"/>
    <w:sig w:usb0="00000000" w:usb1="00000000" w:usb2="00000002"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RBKDRI+Helvetica-Condensed-Bold">
    <w:altName w:val="宋体"/>
    <w:panose1 w:val="00000000000000000000"/>
    <w:charset w:val="86"/>
    <w:family w:val="swiss"/>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auto"/>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Microsoft Uighur">
    <w:altName w:val="Trebuchet MS"/>
    <w:panose1 w:val="02000000000000000000"/>
    <w:charset w:val="00"/>
    <w:family w:val="auto"/>
    <w:pitch w:val="default"/>
    <w:sig w:usb0="00000000" w:usb1="00000000" w:usb2="00000008" w:usb3="00000000" w:csb0="00000041" w:csb1="00000000"/>
  </w:font>
  <w:font w:name="Trebuchet MS">
    <w:panose1 w:val="020B0603020202020204"/>
    <w:charset w:val="00"/>
    <w:family w:val="auto"/>
    <w:pitch w:val="default"/>
    <w:sig w:usb0="00000687" w:usb1="00000000" w:usb2="00000000" w:usb3="00000000" w:csb0="2000009F" w:csb1="00000000"/>
  </w:font>
  <w:font w:name="仿宋体">
    <w:altName w:val="仿宋"/>
    <w:panose1 w:val="00000000000000000000"/>
    <w:charset w:val="86"/>
    <w:family w:val="auto"/>
    <w:pitch w:val="default"/>
    <w:sig w:usb0="00000000" w:usb1="00000000" w:usb2="00000010" w:usb3="00000000" w:csb0="00040000" w:csb1="00000000"/>
  </w:font>
  <w:font w:name="方正黑体简体">
    <w:altName w:val="微软雅黑"/>
    <w:panose1 w:val="03000509000000000000"/>
    <w:charset w:val="86"/>
    <w:family w:val="auto"/>
    <w:pitch w:val="default"/>
    <w:sig w:usb0="00000000" w:usb1="00000000" w:usb2="00000000" w:usb3="00000000" w:csb0="00040000" w:csb1="00000000"/>
  </w:font>
  <w:font w:name="·ÂËÎ">
    <w:altName w:val="Noto Serif SC"/>
    <w:panose1 w:val="00000000000000000000"/>
    <w:charset w:val="00"/>
    <w:family w:val="swiss"/>
    <w:pitch w:val="default"/>
    <w:sig w:usb0="00000000" w:usb1="00000000" w:usb2="00000000" w:usb3="00000000" w:csb0="00040001" w:csb1="00000000"/>
  </w:font>
  <w:font w:name="Arial Black">
    <w:panose1 w:val="020B0A04020102020204"/>
    <w:charset w:val="00"/>
    <w:family w:val="swiss"/>
    <w:pitch w:val="default"/>
    <w:sig w:usb0="A00002AF" w:usb1="400078FB" w:usb2="00000000" w:usb3="00000000" w:csb0="6000009F" w:csb1="DFD70000"/>
  </w:font>
  <w:font w:name="新宋体">
    <w:panose1 w:val="02010609030101010101"/>
    <w:charset w:val="86"/>
    <w:family w:val="modern"/>
    <w:pitch w:val="default"/>
    <w:sig w:usb0="00000203" w:usb1="288F0000" w:usb2="00000006" w:usb3="00000000" w:csb0="00040001" w:csb1="00000000"/>
  </w:font>
  <w:font w:name="Futura Bk">
    <w:altName w:val="Segoe Print"/>
    <w:panose1 w:val="00000000000000000000"/>
    <w:charset w:val="00"/>
    <w:family w:val="swiss"/>
    <w:pitch w:val="default"/>
    <w:sig w:usb0="00000000" w:usb1="00000000" w:usb2="00000000" w:usb3="00000000" w:csb0="0000009F" w:csb1="00000000"/>
  </w:font>
  <w:font w:name="Interstate-Black">
    <w:altName w:val="Segoe Print"/>
    <w:panose1 w:val="00000000000000000000"/>
    <w:charset w:val="00"/>
    <w:family w:val="auto"/>
    <w:pitch w:val="default"/>
    <w:sig w:usb0="00000000" w:usb1="00000000" w:usb2="00000000" w:usb3="00000000" w:csb0="00000001" w:csb1="00000000"/>
  </w:font>
  <w:font w:name="Arial Bold">
    <w:altName w:val="Arial"/>
    <w:panose1 w:val="020B0604020202090204"/>
    <w:charset w:val="00"/>
    <w:family w:val="swiss"/>
    <w:pitch w:val="default"/>
    <w:sig w:usb0="00000000" w:usb1="00000000" w:usb2="00000001" w:usb3="00000000" w:csb0="400001BF" w:csb1="DFF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ËÎÌå">
    <w:altName w:val="Times New Roman"/>
    <w:panose1 w:val="00000000000000000000"/>
    <w:charset w:val="00"/>
    <w:family w:val="auto"/>
    <w:pitch w:val="default"/>
    <w:sig w:usb0="00000000" w:usb1="00000000" w:usb2="00000000" w:usb3="00000000" w:csb0="00000001" w:csb1="00000000"/>
  </w:font>
  <w:font w:name="Batang">
    <w:altName w:val="Malgun Gothic"/>
    <w:panose1 w:val="02030600000101010101"/>
    <w:charset w:val="81"/>
    <w:family w:val="roman"/>
    <w:pitch w:val="default"/>
    <w:sig w:usb0="00000000" w:usb1="00000000" w:usb2="00000030" w:usb3="00000000" w:csb0="000800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Palatino Linotype">
    <w:panose1 w:val="02040502050505030304"/>
    <w:charset w:val="00"/>
    <w:family w:val="roman"/>
    <w:pitch w:val="default"/>
    <w:sig w:usb0="E0000287" w:usb1="40000013" w:usb2="00000000" w:usb3="00000000" w:csb0="2000019F" w:csb1="00000000"/>
  </w:font>
  <w:font w:name="áåèë">
    <w:altName w:val="Segoe Print"/>
    <w:panose1 w:val="00000000000000000000"/>
    <w:charset w:val="00"/>
    <w:family w:val="swiss"/>
    <w:pitch w:val="default"/>
    <w:sig w:usb0="00000000" w:usb1="00000000" w:usb2="00000000" w:usb3="00000000" w:csb0="00000001" w:csb1="00000000"/>
  </w:font>
  <w:font w:name="华文新魏">
    <w:altName w:val="宋体"/>
    <w:panose1 w:val="02010800040101010101"/>
    <w:charset w:val="86"/>
    <w:family w:val="auto"/>
    <w:pitch w:val="default"/>
    <w:sig w:usb0="00000000" w:usb1="00000000" w:usb2="00000000" w:usb3="00000000" w:csb0="00040000" w:csb1="00000000"/>
  </w:font>
  <w:font w:name="Comic Sans MS">
    <w:panose1 w:val="030F0702030302020204"/>
    <w:charset w:val="00"/>
    <w:family w:val="script"/>
    <w:pitch w:val="default"/>
    <w:sig w:usb0="00000687" w:usb1="00000013" w:usb2="00000000" w:usb3="00000000" w:csb0="2000009F" w:csb1="00000000"/>
  </w:font>
  <w:font w:name="Arial Unicode MS">
    <w:altName w:val="宋体"/>
    <w:panose1 w:val="020B0604020202020204"/>
    <w:charset w:val="86"/>
    <w:family w:val="swiss"/>
    <w:pitch w:val="default"/>
    <w:sig w:usb0="00000000" w:usb1="00000000" w:usb2="0000003F" w:usb3="00000000" w:csb0="603F01FF" w:csb1="FFFF0000"/>
  </w:font>
  <w:font w:name="Times">
    <w:altName w:val="Times New Roman"/>
    <w:panose1 w:val="02020603050405020304"/>
    <w:charset w:val="00"/>
    <w:family w:val="roman"/>
    <w:pitch w:val="default"/>
    <w:sig w:usb0="00000000" w:usb1="00000000" w:usb2="00000000" w:usb3="00000000" w:csb0="2000019F" w:csb1="4F010000"/>
  </w:font>
  <w:font w:name="Helvetica">
    <w:altName w:val="Arial"/>
    <w:panose1 w:val="00000000000000000000"/>
    <w:charset w:val="00"/>
    <w:family w:val="swiss"/>
    <w:pitch w:val="default"/>
    <w:sig w:usb0="00000000" w:usb1="00000000" w:usb2="00000000" w:usb3="00000000" w:csb0="2000019F" w:csb1="4F010000"/>
  </w:font>
  <w:font w:name="华文中宋">
    <w:altName w:val="宋体"/>
    <w:panose1 w:val="02010600040101010101"/>
    <w:charset w:val="86"/>
    <w:family w:val="auto"/>
    <w:pitch w:val="default"/>
    <w:sig w:usb0="00000000" w:usb1="00000000" w:usb2="00000000" w:usb3="00000000" w:csb0="0004009F" w:csb1="DFD70000"/>
  </w:font>
  <w:font w:name="Liberation Sans Narrow">
    <w:altName w:val="Segoe Print"/>
    <w:panose1 w:val="00000000000000000000"/>
    <w:charset w:val="00"/>
    <w:family w:val="auto"/>
    <w:pitch w:val="default"/>
    <w:sig w:usb0="00000000" w:usb1="00000000" w:usb2="00000000" w:usb3="00000000" w:csb0="00000001" w:csb1="00000000"/>
  </w:font>
  <w:font w:name="幼圆">
    <w:altName w:val="宋体"/>
    <w:panose1 w:val="02010509060101010101"/>
    <w:charset w:val="86"/>
    <w:family w:val="modern"/>
    <w:pitch w:val="default"/>
    <w:sig w:usb0="00000000" w:usb1="00000000" w:usb2="00000000"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Garamond">
    <w:altName w:val="PMingLiU-ExtB"/>
    <w:panose1 w:val="02020404030301010803"/>
    <w:charset w:val="00"/>
    <w:family w:val="roman"/>
    <w:pitch w:val="default"/>
    <w:sig w:usb0="00000000" w:usb1="00000000" w:usb2="00000000" w:usb3="00000000" w:csb0="0000009F" w:csb1="DFD70000"/>
  </w:font>
  <w:font w:name="PMingLiU-ExtB">
    <w:panose1 w:val="02020500000000000000"/>
    <w:charset w:val="88"/>
    <w:family w:val="auto"/>
    <w:pitch w:val="default"/>
    <w:sig w:usb0="8000002F" w:usb1="02000008" w:usb2="00000000" w:usb3="00000000" w:csb0="00100001" w:csb1="00000000"/>
  </w:font>
  <w:font w:name="华文仿宋">
    <w:altName w:val="仿宋"/>
    <w:panose1 w:val="02010600040101010101"/>
    <w:charset w:val="86"/>
    <w:family w:val="auto"/>
    <w:pitch w:val="default"/>
    <w:sig w:usb0="00000000" w:usb1="0000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方正黑体_GBK">
    <w:altName w:val="微软雅黑"/>
    <w:panose1 w:val="03000509000000000000"/>
    <w:charset w:val="86"/>
    <w:family w:val="auto"/>
    <w:pitch w:val="default"/>
    <w:sig w:usb0="00000000" w:usb1="00000000" w:usb2="00000000" w:usb3="00000000" w:csb0="00040000" w:csb1="00000000"/>
  </w:font>
  <w:font w:name="TimesNewRomanPSMT">
    <w:altName w:val="Times New Roman"/>
    <w:panose1 w:val="02020503050405090304"/>
    <w:charset w:val="00"/>
    <w:family w:val="roman"/>
    <w:pitch w:val="default"/>
    <w:sig w:usb0="00000000" w:usb1="00000000" w:usb2="00000001" w:usb3="00000000" w:csb0="400001BF" w:csb1="DFF70000"/>
  </w:font>
  <w:font w:name="Plotter">
    <w:altName w:val="Segoe Print"/>
    <w:panose1 w:val="00000000000000000000"/>
    <w:charset w:val="00"/>
    <w:family w:val="auto"/>
    <w:pitch w:val="default"/>
    <w:sig w:usb0="00000000" w:usb1="00000000" w:usb2="00000000" w:usb3="00000000" w:csb0="00000001" w:csb1="00000000"/>
  </w:font>
  <w:font w:name="Century">
    <w:altName w:val="Times New Roman"/>
    <w:panose1 w:val="02040604050505020304"/>
    <w:charset w:val="00"/>
    <w:family w:val="roman"/>
    <w:pitch w:val="default"/>
    <w:sig w:usb0="00000000" w:usb1="00000000" w:usb2="00000000" w:usb3="00000000" w:csb0="2000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525CC">
    <w:pPr>
      <w:jc w:val="center"/>
    </w:pPr>
    <w:r>
      <w:rPr>
        <w:rFonts w:ascii="Times New Roman" w:hAnsi="Times New Roman" w:eastAsia="宋体"/>
        <w:color w:val="000000"/>
        <w:sz w:val="18"/>
      </w:rPr>
      <w:t>第</w:t>
    </w:r>
    <w:r>
      <w:fldChar w:fldCharType="begin"/>
    </w:r>
    <w:r>
      <w:instrText xml:space="preserve"> PAGE </w:instrText>
    </w:r>
    <w:r>
      <w:fldChar w:fldCharType="separate"/>
    </w:r>
    <w:r>
      <w:t>1</w:t>
    </w:r>
    <w:r>
      <w:fldChar w:fldCharType="end"/>
    </w:r>
    <w:r>
      <w:rPr>
        <w:rFonts w:ascii="Times New Roman" w:hAnsi="Times New Roman" w:eastAsia="宋体"/>
        <w:color w:val="000000"/>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B4701">
    <w:pPr>
      <w:pStyle w:val="5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B2F90">
    <w:pPr>
      <w:pStyle w:val="5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5F1E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FB48">
    <w:pPr>
      <w:pStyle w:val="5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2B2DF">
    <w:pPr>
      <w:pStyle w:val="5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4FC80"/>
    <w:multiLevelType w:val="multilevel"/>
    <w:tmpl w:val="B024FC80"/>
    <w:lvl w:ilvl="0" w:tentative="0">
      <w:start w:val="1"/>
      <w:numFmt w:val="decimal"/>
      <w:pStyle w:val="1906"/>
      <w:lvlText w:val="%1"/>
      <w:lvlJc w:val="left"/>
      <w:rPr>
        <w:color w:val="000000"/>
        <w:sz w:val="24"/>
        <w:szCs w:val="24"/>
      </w:rPr>
    </w:lvl>
    <w:lvl w:ilvl="1" w:tentative="0">
      <w:start w:val="1"/>
      <w:numFmt w:val="decimal"/>
      <w:pStyle w:val="2384"/>
      <w:lvlText w:val="%1.%2"/>
      <w:lvlJc w:val="left"/>
    </w:lvl>
    <w:lvl w:ilvl="2" w:tentative="0">
      <w:start w:val="1"/>
      <w:numFmt w:val="decimal"/>
      <w:pStyle w:val="1531"/>
      <w:lvlText w:val="%1.%2.%3"/>
      <w:lvlJc w:val="left"/>
    </w:lvl>
    <w:lvl w:ilvl="3" w:tentative="0">
      <w:start w:val="1"/>
      <w:numFmt w:val="decimal"/>
      <w:pStyle w:val="2477"/>
      <w:lvlText w:val="%1.%2.%3.%4"/>
      <w:lvlJc w:val="left"/>
    </w:lvl>
    <w:lvl w:ilvl="4" w:tentative="0">
      <w:start w:val="1"/>
      <w:numFmt w:val="decimal"/>
      <w:pStyle w:val="1753"/>
      <w:lvlText w:val="%1.%2.%3.%4.%5"/>
      <w:lvlJc w:val="left"/>
    </w:lvl>
    <w:lvl w:ilvl="5" w:tentative="0">
      <w:start w:val="1"/>
      <w:numFmt w:val="decimal"/>
      <w:pStyle w:val="1636"/>
      <w:lvlText w:val="%1.%2.%3.%4.%5.%6"/>
      <w:lvlJc w:val="left"/>
    </w:lvl>
    <w:lvl w:ilvl="6" w:tentative="0">
      <w:start w:val="1"/>
      <w:numFmt w:val="decimal"/>
      <w:pStyle w:val="2714"/>
      <w:lvlText w:val="%1.%2.%3.%4.%5.%6.%7"/>
      <w:lvlJc w:val="left"/>
    </w:lvl>
    <w:lvl w:ilvl="7" w:tentative="0">
      <w:start w:val="1"/>
      <w:numFmt w:val="decimal"/>
      <w:pStyle w:val="1989"/>
      <w:lvlText w:val="%1.%2.%3.%4.%5.%6.%7.%8"/>
      <w:lvlJc w:val="left"/>
    </w:lvl>
    <w:lvl w:ilvl="8" w:tentative="0">
      <w:start w:val="1"/>
      <w:numFmt w:val="decimal"/>
      <w:pStyle w:val="2745"/>
      <w:lvlText w:val="%1.%2.%3.%4.%5.%6.%7.%8.%9"/>
      <w:lvlJc w:val="left"/>
    </w:lvl>
  </w:abstractNum>
  <w:abstractNum w:abstractNumId="1">
    <w:nsid w:val="D1123A04"/>
    <w:multiLevelType w:val="multilevel"/>
    <w:tmpl w:val="D1123A04"/>
    <w:lvl w:ilvl="0" w:tentative="0">
      <w:start w:val="4"/>
      <w:numFmt w:val="decimal"/>
      <w:pStyle w:val="4"/>
      <w:lvlText w:val="%1."/>
      <w:lvlJc w:val="left"/>
      <w:pPr>
        <w:ind w:left="432" w:hanging="432"/>
      </w:pPr>
      <w:rPr>
        <w:rFonts w:hint="default"/>
      </w:rPr>
    </w:lvl>
    <w:lvl w:ilvl="1" w:tentative="0">
      <w:start w:val="4"/>
      <w:numFmt w:val="decimal"/>
      <w:pStyle w:val="5"/>
      <w:lvlText w:val="%1.%2."/>
      <w:lvlJc w:val="left"/>
      <w:pPr>
        <w:ind w:left="575" w:hanging="575"/>
      </w:pPr>
      <w:rPr>
        <w:rFonts w:hint="default" w:ascii="宋体" w:hAnsi="宋体" w:eastAsia="宋体" w:cs="宋体"/>
      </w:rPr>
    </w:lvl>
    <w:lvl w:ilvl="2" w:tentative="0">
      <w:start w:val="3"/>
      <w:numFmt w:val="decimal"/>
      <w:pStyle w:val="6"/>
      <w:lvlText w:val="%1.%2.%3."/>
      <w:lvlJc w:val="left"/>
      <w:pPr>
        <w:ind w:left="720" w:hanging="720"/>
      </w:pPr>
      <w:rPr>
        <w:rFonts w:hint="default" w:ascii="宋体" w:hAnsi="宋体" w:eastAsia="宋体" w:cs="宋体"/>
      </w:rPr>
    </w:lvl>
    <w:lvl w:ilvl="3" w:tentative="0">
      <w:start w:val="1"/>
      <w:numFmt w:val="decimal"/>
      <w:pStyle w:val="7"/>
      <w:lvlText w:val="%1.%2.%3.%4."/>
      <w:lvlJc w:val="left"/>
      <w:pPr>
        <w:ind w:left="864" w:hanging="864"/>
      </w:pPr>
      <w:rPr>
        <w:rFonts w:hint="default" w:ascii="宋体" w:hAnsi="宋体" w:eastAsia="宋体" w:cs="宋体"/>
      </w:rPr>
    </w:lvl>
    <w:lvl w:ilvl="4" w:tentative="0">
      <w:start w:val="2"/>
      <w:numFmt w:val="decimal"/>
      <w:pStyle w:val="8"/>
      <w:lvlText w:val="%1.%2.%3.%4.%5."/>
      <w:lvlJc w:val="left"/>
      <w:pPr>
        <w:ind w:left="1008" w:hanging="1008"/>
      </w:pPr>
      <w:rPr>
        <w:rFonts w:hint="default" w:ascii="宋体" w:hAnsi="宋体" w:eastAsia="宋体" w:cs="宋体"/>
      </w:rPr>
    </w:lvl>
    <w:lvl w:ilvl="5" w:tentative="0">
      <w:start w:val="1"/>
      <w:numFmt w:val="decimal"/>
      <w:pStyle w:val="9"/>
      <w:lvlText w:val="%1.%2.%3.%4.%5.%6."/>
      <w:lvlJc w:val="left"/>
      <w:pPr>
        <w:ind w:left="1151" w:hanging="1151"/>
      </w:pPr>
      <w:rPr>
        <w:rFonts w:hint="default" w:ascii="宋体" w:hAnsi="宋体" w:eastAsia="宋体" w:cs="宋体"/>
      </w:rPr>
    </w:lvl>
    <w:lvl w:ilvl="6" w:tentative="0">
      <w:start w:val="1"/>
      <w:numFmt w:val="decimal"/>
      <w:pStyle w:val="10"/>
      <w:lvlText w:val="%1.%2.%3.%4.%5.%6.%7."/>
      <w:lvlJc w:val="left"/>
      <w:pPr>
        <w:ind w:left="1296" w:hanging="1296"/>
      </w:pPr>
      <w:rPr>
        <w:rFonts w:hint="default" w:ascii="宋体" w:hAnsi="宋体" w:eastAsia="宋体" w:cs="宋体"/>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2">
    <w:nsid w:val="00000001"/>
    <w:multiLevelType w:val="multilevel"/>
    <w:tmpl w:val="00000001"/>
    <w:lvl w:ilvl="0" w:tentative="0">
      <w:start w:val="1"/>
      <w:numFmt w:val="decimal"/>
      <w:pStyle w:val="230"/>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00000003"/>
    <w:multiLevelType w:val="multilevel"/>
    <w:tmpl w:val="00000003"/>
    <w:lvl w:ilvl="0" w:tentative="0">
      <w:start w:val="1"/>
      <w:numFmt w:val="decimal"/>
      <w:pStyle w:val="280"/>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00000004"/>
    <w:multiLevelType w:val="multilevel"/>
    <w:tmpl w:val="00000004"/>
    <w:lvl w:ilvl="0" w:tentative="0">
      <w:start w:val="1"/>
      <w:numFmt w:val="none"/>
      <w:pStyle w:val="238"/>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5">
    <w:nsid w:val="00000007"/>
    <w:multiLevelType w:val="multilevel"/>
    <w:tmpl w:val="00000007"/>
    <w:lvl w:ilvl="0" w:tentative="0">
      <w:start w:val="1"/>
      <w:numFmt w:val="decimal"/>
      <w:pStyle w:val="213"/>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000000B"/>
    <w:multiLevelType w:val="multilevel"/>
    <w:tmpl w:val="0000000B"/>
    <w:lvl w:ilvl="0" w:tentative="0">
      <w:start w:val="1"/>
      <w:numFmt w:val="decimal"/>
      <w:pStyle w:val="302"/>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7">
    <w:nsid w:val="0000000E"/>
    <w:multiLevelType w:val="multilevel"/>
    <w:tmpl w:val="0000000E"/>
    <w:lvl w:ilvl="0" w:tentative="0">
      <w:start w:val="1"/>
      <w:numFmt w:val="upperLetter"/>
      <w:pStyle w:val="262"/>
      <w:suff w:val="space"/>
      <w:lvlText w:val="%1"/>
      <w:lvlJc w:val="left"/>
      <w:pPr>
        <w:ind w:left="623" w:hanging="425"/>
      </w:pPr>
      <w:rPr>
        <w:rFonts w:hint="eastAsia"/>
      </w:rPr>
    </w:lvl>
    <w:lvl w:ilvl="1" w:tentative="0">
      <w:start w:val="1"/>
      <w:numFmt w:val="decimal"/>
      <w:pStyle w:val="236"/>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8">
    <w:nsid w:val="0000000F"/>
    <w:multiLevelType w:val="multilevel"/>
    <w:tmpl w:val="0000000F"/>
    <w:lvl w:ilvl="0" w:tentative="0">
      <w:start w:val="1"/>
      <w:numFmt w:val="decimal"/>
      <w:pStyle w:val="68"/>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9">
    <w:nsid w:val="00000010"/>
    <w:multiLevelType w:val="multilevel"/>
    <w:tmpl w:val="00000010"/>
    <w:lvl w:ilvl="0" w:tentative="0">
      <w:start w:val="1"/>
      <w:numFmt w:val="decimal"/>
      <w:pStyle w:val="305"/>
      <w:suff w:val="nothing"/>
      <w:lvlText w:val="图%1　"/>
      <w:lvlJc w:val="left"/>
      <w:pPr>
        <w:ind w:left="3545"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00000011"/>
    <w:multiLevelType w:val="multilevel"/>
    <w:tmpl w:val="00000011"/>
    <w:lvl w:ilvl="0" w:tentative="0">
      <w:start w:val="1"/>
      <w:numFmt w:val="lowerLetter"/>
      <w:pStyle w:val="226"/>
      <w:lvlText w:val="%1)"/>
      <w:lvlJc w:val="left"/>
      <w:pPr>
        <w:tabs>
          <w:tab w:val="left" w:pos="839"/>
        </w:tabs>
        <w:ind w:left="839" w:hanging="419"/>
      </w:pPr>
      <w:rPr>
        <w:rFonts w:hint="eastAsia" w:ascii="宋体" w:eastAsia="宋体"/>
        <w:b w:val="0"/>
        <w:i w:val="0"/>
        <w:sz w:val="21"/>
      </w:rPr>
    </w:lvl>
    <w:lvl w:ilvl="1" w:tentative="0">
      <w:start w:val="1"/>
      <w:numFmt w:val="decimal"/>
      <w:pStyle w:val="269"/>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1">
    <w:nsid w:val="00000012"/>
    <w:multiLevelType w:val="multilevel"/>
    <w:tmpl w:val="00000012"/>
    <w:lvl w:ilvl="0" w:tentative="0">
      <w:start w:val="1"/>
      <w:numFmt w:val="chineseCountingThousand"/>
      <w:pStyle w:val="2195"/>
      <w:suff w:val="nothing"/>
      <w:lvlText w:val="第%1部分   "/>
      <w:lvlJc w:val="center"/>
      <w:pPr>
        <w:ind w:left="5553" w:firstLine="567"/>
      </w:pPr>
      <w:rPr>
        <w:rFonts w:hint="eastAsia"/>
        <w:lang w:val="en-US"/>
      </w:rPr>
    </w:lvl>
    <w:lvl w:ilvl="1" w:tentative="0">
      <w:start w:val="1"/>
      <w:numFmt w:val="chineseCountingThousand"/>
      <w:suff w:val="nothing"/>
      <w:lvlText w:val="第%2章  "/>
      <w:lvlJc w:val="center"/>
      <w:pPr>
        <w:ind w:left="3115" w:firstLine="288"/>
      </w:pPr>
      <w:rPr>
        <w:rFonts w:hint="eastAsia" w:ascii="宋体" w:hAnsi="宋体" w:eastAsia="宋体"/>
        <w:sz w:val="32"/>
      </w:rPr>
    </w:lvl>
    <w:lvl w:ilvl="2" w:tentative="0">
      <w:start w:val="1"/>
      <w:numFmt w:val="decimal"/>
      <w:isLgl/>
      <w:suff w:val="nothing"/>
      <w:lvlText w:val="%2.%3  "/>
      <w:lvlJc w:val="left"/>
      <w:pPr>
        <w:ind w:left="426" w:hanging="284"/>
      </w:pPr>
      <w:rPr>
        <w:rFonts w:hint="eastAsia"/>
      </w:rPr>
    </w:lvl>
    <w:lvl w:ilvl="3" w:tentative="0">
      <w:start w:val="1"/>
      <w:numFmt w:val="decimal"/>
      <w:isLgl/>
      <w:suff w:val="nothing"/>
      <w:lvlText w:val="%2.%3.%4  "/>
      <w:lvlJc w:val="left"/>
      <w:pPr>
        <w:ind w:left="142" w:firstLine="0"/>
      </w:pPr>
    </w:lvl>
    <w:lvl w:ilvl="4" w:tentative="0">
      <w:start w:val="1"/>
      <w:numFmt w:val="decimal"/>
      <w:isLgl/>
      <w:suff w:val="nothing"/>
      <w:lvlText w:val="%2.%3.%4.%5 "/>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2">
    <w:nsid w:val="0000001A"/>
    <w:multiLevelType w:val="multilevel"/>
    <w:tmpl w:val="0000001A"/>
    <w:lvl w:ilvl="0" w:tentative="0">
      <w:start w:val="1"/>
      <w:numFmt w:val="lowerLetter"/>
      <w:pStyle w:val="275"/>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3">
    <w:nsid w:val="0000001B"/>
    <w:multiLevelType w:val="multilevel"/>
    <w:tmpl w:val="0000001B"/>
    <w:lvl w:ilvl="0" w:tentative="0">
      <w:start w:val="1"/>
      <w:numFmt w:val="decimal"/>
      <w:pStyle w:val="297"/>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4">
    <w:nsid w:val="00000023"/>
    <w:multiLevelType w:val="multilevel"/>
    <w:tmpl w:val="00000023"/>
    <w:lvl w:ilvl="0" w:tentative="0">
      <w:start w:val="1"/>
      <w:numFmt w:val="upperLetter"/>
      <w:pStyle w:val="261"/>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30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255"/>
      <w:suff w:val="nothing"/>
      <w:lvlText w:val="%1.%2.%3.%4　"/>
      <w:lvlJc w:val="left"/>
      <w:pPr>
        <w:ind w:left="0" w:firstLine="0"/>
      </w:pPr>
      <w:rPr>
        <w:rFonts w:hint="eastAsia" w:ascii="黑体" w:hAnsi="Times New Roman" w:eastAsia="黑体"/>
        <w:b w:val="0"/>
        <w:i w:val="0"/>
        <w:sz w:val="21"/>
      </w:rPr>
    </w:lvl>
    <w:lvl w:ilvl="4" w:tentative="0">
      <w:start w:val="1"/>
      <w:numFmt w:val="decimal"/>
      <w:pStyle w:val="254"/>
      <w:suff w:val="nothing"/>
      <w:lvlText w:val="%1.%2.%3.%4.%5　"/>
      <w:lvlJc w:val="left"/>
      <w:pPr>
        <w:ind w:left="0" w:firstLine="0"/>
      </w:pPr>
      <w:rPr>
        <w:rFonts w:hint="eastAsia" w:ascii="黑体" w:hAnsi="Times New Roman" w:eastAsia="黑体"/>
        <w:b w:val="0"/>
        <w:i w:val="0"/>
        <w:sz w:val="21"/>
      </w:rPr>
    </w:lvl>
    <w:lvl w:ilvl="5" w:tentative="0">
      <w:start w:val="1"/>
      <w:numFmt w:val="decimal"/>
      <w:pStyle w:val="25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00000025"/>
    <w:multiLevelType w:val="multilevel"/>
    <w:tmpl w:val="00000025"/>
    <w:lvl w:ilvl="0" w:tentative="0">
      <w:start w:val="1"/>
      <w:numFmt w:val="none"/>
      <w:pStyle w:val="221"/>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6">
    <w:nsid w:val="00000026"/>
    <w:multiLevelType w:val="multilevel"/>
    <w:tmpl w:val="00000026"/>
    <w:lvl w:ilvl="0" w:tentative="0">
      <w:start w:val="1"/>
      <w:numFmt w:val="none"/>
      <w:pStyle w:val="237"/>
      <w:suff w:val="nothing"/>
      <w:lvlText w:val="%1——"/>
      <w:lvlJc w:val="left"/>
      <w:pPr>
        <w:ind w:left="834" w:hanging="408"/>
      </w:pPr>
      <w:rPr>
        <w:rFonts w:hint="eastAsia"/>
        <w:lang w:val="en-US"/>
      </w:rPr>
    </w:lvl>
    <w:lvl w:ilvl="1" w:tentative="0">
      <w:start w:val="1"/>
      <w:numFmt w:val="bullet"/>
      <w:pStyle w:val="283"/>
      <w:lvlText w:val=""/>
      <w:lvlJc w:val="left"/>
      <w:pPr>
        <w:tabs>
          <w:tab w:val="left" w:pos="760"/>
        </w:tabs>
        <w:ind w:left="1264" w:hanging="413"/>
      </w:pPr>
      <w:rPr>
        <w:rFonts w:hint="default" w:ascii="Symbol" w:hAnsi="Symbol"/>
        <w:color w:val="auto"/>
      </w:rPr>
    </w:lvl>
    <w:lvl w:ilvl="2" w:tentative="0">
      <w:start w:val="1"/>
      <w:numFmt w:val="bullet"/>
      <w:pStyle w:val="250"/>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7">
    <w:nsid w:val="00000027"/>
    <w:multiLevelType w:val="multilevel"/>
    <w:tmpl w:val="00000027"/>
    <w:lvl w:ilvl="0" w:tentative="0">
      <w:start w:val="1"/>
      <w:numFmt w:val="lowerLetter"/>
      <w:pStyle w:val="323"/>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268"/>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321"/>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8">
    <w:nsid w:val="0000003C"/>
    <w:multiLevelType w:val="multilevel"/>
    <w:tmpl w:val="0000003C"/>
    <w:lvl w:ilvl="0" w:tentative="0">
      <w:start w:val="1"/>
      <w:numFmt w:val="decimal"/>
      <w:pStyle w:val="2495"/>
      <w:lvlText w:val="%1"/>
      <w:lvlJc w:val="left"/>
      <w:pPr>
        <w:tabs>
          <w:tab w:val="left" w:pos="113"/>
        </w:tabs>
        <w:ind w:left="113" w:hanging="113"/>
      </w:pPr>
      <w:rPr>
        <w:rFonts w:hint="eastAsia" w:ascii="宋体" w:hAnsi="宋体" w:eastAsia="宋体"/>
        <w:b/>
        <w:i w:val="0"/>
        <w:sz w:val="44"/>
        <w:szCs w:val="44"/>
      </w:rPr>
    </w:lvl>
    <w:lvl w:ilvl="1" w:tentative="0">
      <w:start w:val="2"/>
      <w:numFmt w:val="decimal"/>
      <w:lvlText w:val="%1.%2"/>
      <w:lvlJc w:val="left"/>
      <w:pPr>
        <w:tabs>
          <w:tab w:val="left" w:pos="113"/>
        </w:tabs>
        <w:ind w:left="113" w:hanging="113"/>
      </w:pPr>
      <w:rPr>
        <w:rFonts w:hint="eastAsia" w:ascii="宋体" w:hAnsi="宋体" w:eastAsia="宋体"/>
        <w:b/>
        <w:i w:val="0"/>
        <w:sz w:val="32"/>
        <w:szCs w:val="32"/>
      </w:rPr>
    </w:lvl>
    <w:lvl w:ilvl="2" w:tentative="0">
      <w:start w:val="1"/>
      <w:numFmt w:val="decimal"/>
      <w:lvlText w:val="%1.%2.%3"/>
      <w:lvlJc w:val="left"/>
      <w:pPr>
        <w:tabs>
          <w:tab w:val="left" w:pos="113"/>
        </w:tabs>
        <w:ind w:left="113" w:hanging="113"/>
      </w:pPr>
      <w:rPr>
        <w:rFonts w:hint="eastAsia" w:ascii="宋体" w:hAnsi="宋体" w:eastAsia="宋体"/>
        <w:b/>
        <w:i w:val="0"/>
        <w:color w:val="auto"/>
        <w:sz w:val="28"/>
        <w:szCs w:val="28"/>
      </w:rPr>
    </w:lvl>
    <w:lvl w:ilvl="3" w:tentative="0">
      <w:start w:val="1"/>
      <w:numFmt w:val="decimal"/>
      <w:lvlText w:val="%1.%2.%3.%4"/>
      <w:lvlJc w:val="left"/>
      <w:pPr>
        <w:tabs>
          <w:tab w:val="left" w:pos="113"/>
        </w:tabs>
        <w:ind w:left="113" w:hanging="113"/>
      </w:pPr>
      <w:rPr>
        <w:rFonts w:hint="eastAsia" w:ascii="宋体" w:hAnsi="宋体" w:eastAsia="宋体"/>
        <w:b/>
        <w:i w:val="0"/>
        <w:sz w:val="28"/>
        <w:szCs w:val="28"/>
      </w:rPr>
    </w:lvl>
    <w:lvl w:ilvl="4" w:tentative="0">
      <w:start w:val="1"/>
      <w:numFmt w:val="decimal"/>
      <w:lvlText w:val="%1.%2.%3.%4.%5"/>
      <w:lvlJc w:val="left"/>
      <w:pPr>
        <w:tabs>
          <w:tab w:val="left" w:pos="113"/>
        </w:tabs>
        <w:ind w:left="113" w:hanging="113"/>
      </w:pPr>
      <w:rPr>
        <w:rFonts w:hint="eastAsia" w:ascii="宋体" w:hAnsi="宋体" w:eastAsia="宋体"/>
        <w:b/>
        <w:i w:val="0"/>
        <w:sz w:val="28"/>
        <w:szCs w:val="28"/>
      </w:rPr>
    </w:lvl>
    <w:lvl w:ilvl="5" w:tentative="0">
      <w:start w:val="1"/>
      <w:numFmt w:val="decimal"/>
      <w:lvlText w:val="%1.%2.%3.%4.%5.%6"/>
      <w:lvlJc w:val="left"/>
      <w:pPr>
        <w:tabs>
          <w:tab w:val="left" w:pos="113"/>
        </w:tabs>
        <w:ind w:left="113" w:hanging="113"/>
      </w:pPr>
      <w:rPr>
        <w:rFonts w:hint="eastAsia" w:ascii="宋体" w:hAnsi="宋体" w:eastAsia="宋体"/>
        <w:b/>
        <w:i w:val="0"/>
        <w:sz w:val="28"/>
        <w:szCs w:val="28"/>
      </w:rPr>
    </w:lvl>
    <w:lvl w:ilvl="6" w:tentative="0">
      <w:start w:val="1"/>
      <w:numFmt w:val="decimal"/>
      <w:lvlText w:val="%1.%2.%3.%4.%5.%6.%7"/>
      <w:lvlJc w:val="left"/>
      <w:pPr>
        <w:tabs>
          <w:tab w:val="left" w:pos="113"/>
        </w:tabs>
        <w:ind w:left="113" w:hanging="113"/>
      </w:pPr>
      <w:rPr>
        <w:rFonts w:hint="eastAsia" w:ascii="宋体" w:hAnsi="宋体" w:eastAsia="宋体"/>
        <w:b/>
        <w:i w:val="0"/>
        <w:sz w:val="28"/>
        <w:szCs w:val="28"/>
      </w:rPr>
    </w:lvl>
    <w:lvl w:ilvl="7" w:tentative="0">
      <w:start w:val="1"/>
      <w:numFmt w:val="decimal"/>
      <w:lvlText w:val="%1.%2.%3.%4.%5.%6.%7.%8"/>
      <w:lvlJc w:val="left"/>
      <w:pPr>
        <w:tabs>
          <w:tab w:val="left" w:pos="113"/>
        </w:tabs>
        <w:ind w:left="113" w:hanging="113"/>
      </w:pPr>
      <w:rPr>
        <w:rFonts w:hint="eastAsia" w:ascii="宋体" w:hAnsi="宋体" w:eastAsia="宋体"/>
        <w:b/>
        <w:i w:val="0"/>
        <w:sz w:val="28"/>
        <w:szCs w:val="28"/>
      </w:rPr>
    </w:lvl>
    <w:lvl w:ilvl="8" w:tentative="0">
      <w:start w:val="1"/>
      <w:numFmt w:val="decimal"/>
      <w:lvlText w:val="%1.%2.%3.%4.%5.%6.%7.%8.%9"/>
      <w:lvlJc w:val="left"/>
      <w:pPr>
        <w:tabs>
          <w:tab w:val="left" w:pos="113"/>
        </w:tabs>
        <w:ind w:left="113" w:hanging="113"/>
      </w:pPr>
      <w:rPr>
        <w:rFonts w:hint="eastAsia" w:ascii="宋体" w:hAnsi="宋体" w:eastAsia="宋体"/>
        <w:b/>
        <w:i w:val="0"/>
        <w:sz w:val="28"/>
        <w:szCs w:val="28"/>
      </w:rPr>
    </w:lvl>
  </w:abstractNum>
  <w:abstractNum w:abstractNumId="19">
    <w:nsid w:val="01610F5D"/>
    <w:multiLevelType w:val="multilevel"/>
    <w:tmpl w:val="01610F5D"/>
    <w:lvl w:ilvl="0" w:tentative="0">
      <w:start w:val="1"/>
      <w:numFmt w:val="bullet"/>
      <w:pStyle w:val="269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01682F26"/>
    <w:multiLevelType w:val="multilevel"/>
    <w:tmpl w:val="01682F26"/>
    <w:lvl w:ilvl="0" w:tentative="0">
      <w:start w:val="1"/>
      <w:numFmt w:val="decimal"/>
      <w:pStyle w:val="1797"/>
      <w:lvlText w:val="表%1."/>
      <w:lvlJc w:val="left"/>
      <w:pPr>
        <w:tabs>
          <w:tab w:val="left" w:pos="0"/>
        </w:tabs>
        <w:ind w:left="0" w:firstLine="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07160C7E"/>
    <w:multiLevelType w:val="multilevel"/>
    <w:tmpl w:val="07160C7E"/>
    <w:lvl w:ilvl="0" w:tentative="0">
      <w:start w:val="1"/>
      <w:numFmt w:val="decimal"/>
      <w:lvlText w:val="%1."/>
      <w:lvlJc w:val="left"/>
      <w:pPr>
        <w:ind w:left="425" w:hanging="425"/>
      </w:pPr>
      <w:rPr>
        <w:rFonts w:ascii="宋体" w:hAnsi="宋体" w:eastAsia="宋体"/>
        <w:b/>
        <w:sz w:val="32"/>
        <w:szCs w:val="32"/>
      </w:rPr>
    </w:lvl>
    <w:lvl w:ilvl="1" w:tentative="0">
      <w:start w:val="1"/>
      <w:numFmt w:val="decimal"/>
      <w:lvlText w:val="%1.%2."/>
      <w:lvlJc w:val="left"/>
      <w:pPr>
        <w:ind w:left="567" w:hanging="567"/>
      </w:pPr>
    </w:lvl>
    <w:lvl w:ilvl="2" w:tentative="0">
      <w:start w:val="1"/>
      <w:numFmt w:val="decimal"/>
      <w:lvlText w:val="%1.%2.%3."/>
      <w:lvlJc w:val="left"/>
      <w:pPr>
        <w:ind w:left="709" w:hanging="709"/>
      </w:pPr>
      <w:rPr>
        <w:rFonts w:ascii="宋体" w:hAnsi="宋体" w:eastAsia="宋体"/>
      </w:rPr>
    </w:lvl>
    <w:lvl w:ilvl="3" w:tentative="0">
      <w:start w:val="1"/>
      <w:numFmt w:val="decimal"/>
      <w:lvlText w:val="%1.%2.%3.%4."/>
      <w:lvlJc w:val="left"/>
      <w:pPr>
        <w:ind w:left="851" w:hanging="851"/>
      </w:pPr>
      <w:rPr>
        <w:rFonts w:ascii="宋体" w:hAnsi="宋体" w:eastAsia="宋体"/>
        <w:sz w:val="28"/>
        <w:szCs w:val="28"/>
        <w:lang w:val="en-US"/>
      </w:rPr>
    </w:lvl>
    <w:lvl w:ilvl="4" w:tentative="0">
      <w:start w:val="1"/>
      <w:numFmt w:val="decimal"/>
      <w:pStyle w:val="2750"/>
      <w:lvlText w:val="%1.%2.%3.%4.%5."/>
      <w:lvlJc w:val="left"/>
      <w:pPr>
        <w:ind w:left="992" w:hanging="992"/>
      </w:pPr>
    </w:lvl>
    <w:lvl w:ilvl="5" w:tentative="0">
      <w:start w:val="1"/>
      <w:numFmt w:val="decimal"/>
      <w:lvlText w:val="(%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2">
    <w:nsid w:val="0BB30DAA"/>
    <w:multiLevelType w:val="multilevel"/>
    <w:tmpl w:val="0BB30DAA"/>
    <w:lvl w:ilvl="0" w:tentative="0">
      <w:start w:val="1"/>
      <w:numFmt w:val="decimal"/>
      <w:pStyle w:val="320"/>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23">
    <w:nsid w:val="0E8701E2"/>
    <w:multiLevelType w:val="multilevel"/>
    <w:tmpl w:val="0E8701E2"/>
    <w:lvl w:ilvl="0" w:tentative="0">
      <w:start w:val="1"/>
      <w:numFmt w:val="bullet"/>
      <w:pStyle w:val="2603"/>
      <w:lvlText w:val=""/>
      <w:lvlJc w:val="left"/>
      <w:pPr>
        <w:tabs>
          <w:tab w:val="left" w:pos="1985"/>
        </w:tabs>
        <w:ind w:left="1985" w:hanging="284"/>
      </w:pPr>
      <w:rPr>
        <w:rFonts w:hint="default" w:ascii="Wingdings" w:hAnsi="Wingdings"/>
        <w:color w:val="auto"/>
        <w:position w:val="1"/>
        <w:sz w:val="16"/>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24">
    <w:nsid w:val="0EDB2900"/>
    <w:multiLevelType w:val="multilevel"/>
    <w:tmpl w:val="0EDB2900"/>
    <w:lvl w:ilvl="0" w:tentative="0">
      <w:start w:val="1"/>
      <w:numFmt w:val="bullet"/>
      <w:pStyle w:val="2405"/>
      <w:lvlText w:val="−"/>
      <w:lvlJc w:val="left"/>
      <w:pPr>
        <w:tabs>
          <w:tab w:val="left" w:pos="2409"/>
        </w:tabs>
        <w:ind w:left="2410" w:hanging="284"/>
      </w:pPr>
      <w:rPr>
        <w:rFonts w:hint="default" w:ascii="Times New Roman"/>
        <w:sz w:val="16"/>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25">
    <w:nsid w:val="0F7E7D22"/>
    <w:multiLevelType w:val="multilevel"/>
    <w:tmpl w:val="0F7E7D22"/>
    <w:lvl w:ilvl="0" w:tentative="0">
      <w:start w:val="1"/>
      <w:numFmt w:val="decimal"/>
      <w:pStyle w:val="2512"/>
      <w:lvlText w:val="%1．"/>
      <w:lvlJc w:val="left"/>
      <w:pPr>
        <w:tabs>
          <w:tab w:val="left" w:pos="566"/>
        </w:tabs>
        <w:ind w:left="566" w:hanging="360"/>
      </w:pPr>
    </w:lvl>
    <w:lvl w:ilvl="1" w:tentative="0">
      <w:start w:val="1"/>
      <w:numFmt w:val="lowerLetter"/>
      <w:lvlText w:val="%2)"/>
      <w:lvlJc w:val="left"/>
      <w:pPr>
        <w:tabs>
          <w:tab w:val="left" w:pos="1046"/>
        </w:tabs>
        <w:ind w:left="1046" w:hanging="420"/>
      </w:pPr>
    </w:lvl>
    <w:lvl w:ilvl="2" w:tentative="0">
      <w:start w:val="1"/>
      <w:numFmt w:val="lowerRoman"/>
      <w:lvlText w:val="%3."/>
      <w:lvlJc w:val="right"/>
      <w:pPr>
        <w:tabs>
          <w:tab w:val="left" w:pos="1466"/>
        </w:tabs>
        <w:ind w:left="1466" w:hanging="420"/>
      </w:pPr>
    </w:lvl>
    <w:lvl w:ilvl="3" w:tentative="0">
      <w:start w:val="1"/>
      <w:numFmt w:val="decimal"/>
      <w:lvlText w:val="%4."/>
      <w:lvlJc w:val="left"/>
      <w:pPr>
        <w:tabs>
          <w:tab w:val="left" w:pos="1886"/>
        </w:tabs>
        <w:ind w:left="1886" w:hanging="420"/>
      </w:pPr>
    </w:lvl>
    <w:lvl w:ilvl="4" w:tentative="0">
      <w:start w:val="1"/>
      <w:numFmt w:val="lowerLetter"/>
      <w:lvlText w:val="%5)"/>
      <w:lvlJc w:val="left"/>
      <w:pPr>
        <w:tabs>
          <w:tab w:val="left" w:pos="2306"/>
        </w:tabs>
        <w:ind w:left="2306" w:hanging="420"/>
      </w:pPr>
    </w:lvl>
    <w:lvl w:ilvl="5" w:tentative="0">
      <w:start w:val="1"/>
      <w:numFmt w:val="lowerRoman"/>
      <w:lvlText w:val="%6."/>
      <w:lvlJc w:val="right"/>
      <w:pPr>
        <w:tabs>
          <w:tab w:val="left" w:pos="2726"/>
        </w:tabs>
        <w:ind w:left="2726" w:hanging="420"/>
      </w:pPr>
    </w:lvl>
    <w:lvl w:ilvl="6" w:tentative="0">
      <w:start w:val="1"/>
      <w:numFmt w:val="decimal"/>
      <w:lvlText w:val="%7."/>
      <w:lvlJc w:val="left"/>
      <w:pPr>
        <w:tabs>
          <w:tab w:val="left" w:pos="3146"/>
        </w:tabs>
        <w:ind w:left="3146" w:hanging="420"/>
      </w:pPr>
    </w:lvl>
    <w:lvl w:ilvl="7" w:tentative="0">
      <w:start w:val="1"/>
      <w:numFmt w:val="lowerLetter"/>
      <w:lvlText w:val="%8)"/>
      <w:lvlJc w:val="left"/>
      <w:pPr>
        <w:tabs>
          <w:tab w:val="left" w:pos="3566"/>
        </w:tabs>
        <w:ind w:left="3566" w:hanging="420"/>
      </w:pPr>
    </w:lvl>
    <w:lvl w:ilvl="8" w:tentative="0">
      <w:start w:val="1"/>
      <w:numFmt w:val="lowerRoman"/>
      <w:lvlText w:val="%9."/>
      <w:lvlJc w:val="right"/>
      <w:pPr>
        <w:tabs>
          <w:tab w:val="left" w:pos="3986"/>
        </w:tabs>
        <w:ind w:left="3986" w:hanging="420"/>
      </w:pPr>
    </w:lvl>
  </w:abstractNum>
  <w:abstractNum w:abstractNumId="26">
    <w:nsid w:val="15E5C119"/>
    <w:multiLevelType w:val="multilevel"/>
    <w:tmpl w:val="15E5C119"/>
    <w:lvl w:ilvl="0" w:tentative="0">
      <w:start w:val="1"/>
      <w:numFmt w:val="chineseCounting"/>
      <w:pStyle w:val="3048"/>
      <w:lvlText w:val="%1、"/>
      <w:lvlJc w:val="left"/>
      <w:pPr>
        <w:tabs>
          <w:tab w:val="left" w:pos="420"/>
        </w:tabs>
        <w:ind w:left="432" w:hanging="432"/>
      </w:pPr>
      <w:rPr>
        <w:rFonts w:hint="eastAsia" w:ascii="宋体" w:hAnsi="宋体" w:eastAsia="宋体" w:cs="宋体"/>
      </w:rPr>
    </w:lvl>
    <w:lvl w:ilvl="1" w:tentative="0">
      <w:start w:val="1"/>
      <w:numFmt w:val="decimal"/>
      <w:pStyle w:val="3049"/>
      <w:isLgl/>
      <w:lvlText w:val="%1.%2."/>
      <w:lvlJc w:val="left"/>
      <w:pPr>
        <w:tabs>
          <w:tab w:val="left" w:pos="751"/>
        </w:tabs>
        <w:ind w:left="57" w:firstLine="510"/>
      </w:pPr>
      <w:rPr>
        <w:rFonts w:hint="eastAsia" w:ascii="宋体" w:hAnsi="宋体" w:eastAsia="宋体" w:cs="宋体"/>
      </w:rPr>
    </w:lvl>
    <w:lvl w:ilvl="2" w:tentative="0">
      <w:start w:val="1"/>
      <w:numFmt w:val="decimal"/>
      <w:pStyle w:val="3050"/>
      <w:isLgl/>
      <w:lvlText w:val="%1.%2.%3."/>
      <w:lvlJc w:val="left"/>
      <w:pPr>
        <w:tabs>
          <w:tab w:val="left" w:pos="420"/>
        </w:tabs>
        <w:ind w:left="720" w:hanging="720"/>
      </w:pPr>
      <w:rPr>
        <w:rFonts w:hint="eastAsia" w:ascii="宋体" w:hAnsi="宋体" w:eastAsia="宋体" w:cs="宋体"/>
      </w:rPr>
    </w:lvl>
    <w:lvl w:ilvl="3" w:tentative="0">
      <w:start w:val="1"/>
      <w:numFmt w:val="decimal"/>
      <w:pStyle w:val="3052"/>
      <w:isLgl/>
      <w:lvlText w:val="%1.%2.%3.%4."/>
      <w:lvlJc w:val="left"/>
      <w:pPr>
        <w:tabs>
          <w:tab w:val="left" w:pos="420"/>
        </w:tabs>
        <w:ind w:left="864" w:hanging="864"/>
      </w:pPr>
      <w:rPr>
        <w:rFonts w:hint="eastAsia" w:ascii="宋体" w:hAnsi="宋体" w:eastAsia="宋体" w:cs="宋体"/>
      </w:rPr>
    </w:lvl>
    <w:lvl w:ilvl="4" w:tentative="0">
      <w:start w:val="1"/>
      <w:numFmt w:val="decimal"/>
      <w:pStyle w:val="3053"/>
      <w:isLgl/>
      <w:lvlText w:val="%1.%2.%3.%4.%5."/>
      <w:lvlJc w:val="left"/>
      <w:pPr>
        <w:tabs>
          <w:tab w:val="left" w:pos="420"/>
        </w:tabs>
        <w:ind w:left="1008" w:hanging="1008"/>
      </w:pPr>
      <w:rPr>
        <w:rFonts w:hint="eastAsia" w:ascii="宋体" w:hAnsi="宋体" w:eastAsia="宋体" w:cs="宋体"/>
      </w:rPr>
    </w:lvl>
    <w:lvl w:ilvl="5" w:tentative="0">
      <w:start w:val="1"/>
      <w:numFmt w:val="decimal"/>
      <w:lvlText w:val="%1.%2.%3.%4.%5.%6."/>
      <w:lvlJc w:val="left"/>
      <w:pPr>
        <w:ind w:left="1151" w:hanging="1151"/>
      </w:pPr>
      <w:rPr>
        <w:rFonts w:hint="eastAsia" w:ascii="宋体" w:hAnsi="宋体" w:eastAsia="宋体" w:cs="宋体"/>
      </w:rPr>
    </w:lvl>
    <w:lvl w:ilvl="6" w:tentative="0">
      <w:start w:val="1"/>
      <w:numFmt w:val="decimal"/>
      <w:lvlText w:val="%1.%2.%3.%4.%5.%6.%7."/>
      <w:lvlJc w:val="left"/>
      <w:pPr>
        <w:ind w:left="1296" w:hanging="1296"/>
      </w:pPr>
      <w:rPr>
        <w:rFonts w:hint="eastAsia" w:ascii="宋体" w:hAnsi="宋体" w:eastAsia="宋体" w:cs="宋体"/>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3" w:hanging="1583"/>
      </w:pPr>
      <w:rPr>
        <w:rFonts w:hint="eastAsia"/>
      </w:rPr>
    </w:lvl>
  </w:abstractNum>
  <w:abstractNum w:abstractNumId="27">
    <w:nsid w:val="16377A10"/>
    <w:multiLevelType w:val="multilevel"/>
    <w:tmpl w:val="16377A10"/>
    <w:lvl w:ilvl="0" w:tentative="0">
      <w:start w:val="1"/>
      <w:numFmt w:val="decimal"/>
      <w:pStyle w:val="1109"/>
      <w:lvlText w:val="%1"/>
      <w:lvlJc w:val="left"/>
      <w:pPr>
        <w:ind w:left="425" w:hanging="141"/>
      </w:pPr>
      <w:rPr>
        <w:rFonts w:hint="eastAsia"/>
      </w:rPr>
    </w:lvl>
    <w:lvl w:ilvl="1" w:tentative="0">
      <w:start w:val="1"/>
      <w:numFmt w:val="decimal"/>
      <w:pStyle w:val="2676"/>
      <w:lvlText w:val="%1.%2"/>
      <w:lvlJc w:val="left"/>
      <w:pPr>
        <w:ind w:left="425" w:hanging="141"/>
      </w:pPr>
      <w:rPr>
        <w:rFonts w:hint="eastAsia"/>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2271"/>
      <w:lvlText w:val="%1.%2.%3"/>
      <w:lvlJc w:val="left"/>
      <w:pPr>
        <w:ind w:left="425" w:hanging="141"/>
      </w:pPr>
      <w:rPr>
        <w:rFonts w:hint="eastAsia"/>
      </w:rPr>
    </w:lvl>
    <w:lvl w:ilvl="3" w:tentative="0">
      <w:start w:val="1"/>
      <w:numFmt w:val="decimal"/>
      <w:pStyle w:val="2201"/>
      <w:lvlText w:val="%1.%2.%3.%4"/>
      <w:lvlJc w:val="left"/>
      <w:pPr>
        <w:ind w:left="425" w:hanging="141"/>
      </w:pPr>
      <w:rPr>
        <w:rFonts w:hint="eastAsia"/>
      </w:rPr>
    </w:lvl>
    <w:lvl w:ilvl="4" w:tentative="0">
      <w:start w:val="1"/>
      <w:numFmt w:val="decimal"/>
      <w:pStyle w:val="793"/>
      <w:lvlText w:val="%1.%2.%3.%4.%5"/>
      <w:lvlJc w:val="left"/>
      <w:pPr>
        <w:ind w:left="425" w:hanging="141"/>
      </w:pPr>
      <w:rPr>
        <w:rFonts w:hint="eastAsia"/>
        <w:lang w:val="en-US"/>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8">
    <w:nsid w:val="17A70CCB"/>
    <w:multiLevelType w:val="multilevel"/>
    <w:tmpl w:val="17A70CCB"/>
    <w:lvl w:ilvl="0" w:tentative="0">
      <w:start w:val="1"/>
      <w:numFmt w:val="bullet"/>
      <w:pStyle w:val="1877"/>
      <w:lvlText w:val=""/>
      <w:lvlJc w:val="left"/>
      <w:pPr>
        <w:tabs>
          <w:tab w:val="left" w:pos="620"/>
        </w:tabs>
        <w:ind w:left="6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1B802614"/>
    <w:multiLevelType w:val="multilevel"/>
    <w:tmpl w:val="1B802614"/>
    <w:lvl w:ilvl="0" w:tentative="0">
      <w:start w:val="1"/>
      <w:numFmt w:val="decimal"/>
      <w:pStyle w:val="1590"/>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22CC14F0"/>
    <w:multiLevelType w:val="multilevel"/>
    <w:tmpl w:val="22CC14F0"/>
    <w:lvl w:ilvl="0" w:tentative="0">
      <w:start w:val="1"/>
      <w:numFmt w:val="bullet"/>
      <w:pStyle w:val="440"/>
      <w:lvlText w:val=""/>
      <w:lvlJc w:val="left"/>
      <w:pPr>
        <w:ind w:left="1554"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23995533"/>
    <w:multiLevelType w:val="multilevel"/>
    <w:tmpl w:val="2399553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pStyle w:val="2349"/>
      <w:lvlText w:val=""/>
      <w:lvlJc w:val="left"/>
      <w:pPr>
        <w:tabs>
          <w:tab w:val="left" w:pos="840"/>
        </w:tabs>
        <w:ind w:left="840" w:hanging="420"/>
      </w:pPr>
      <w:rPr>
        <w:rFonts w:hint="default" w:ascii="Wingdings" w:hAnsi="Wingdings"/>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7727B63"/>
    <w:multiLevelType w:val="multilevel"/>
    <w:tmpl w:val="27727B63"/>
    <w:lvl w:ilvl="0" w:tentative="0">
      <w:start w:val="1"/>
      <w:numFmt w:val="bullet"/>
      <w:pStyle w:val="2628"/>
      <w:lvlText w:val=""/>
      <w:lvlJc w:val="left"/>
      <w:pPr>
        <w:tabs>
          <w:tab w:val="left" w:pos="340"/>
        </w:tabs>
        <w:ind w:left="340" w:hanging="170"/>
      </w:pPr>
      <w:rPr>
        <w:rFonts w:hint="default" w:ascii="Wingdings" w:hAnsi="Wingdings"/>
        <w:color w:val="auto"/>
        <w:position w:val="1"/>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33">
    <w:nsid w:val="28DF2257"/>
    <w:multiLevelType w:val="multilevel"/>
    <w:tmpl w:val="28DF2257"/>
    <w:lvl w:ilvl="0" w:tentative="0">
      <w:start w:val="1"/>
      <w:numFmt w:val="chineseCountingThousand"/>
      <w:suff w:val="space"/>
      <w:lvlText w:val="%1."/>
      <w:lvlJc w:val="left"/>
      <w:pPr>
        <w:ind w:left="0" w:firstLine="0"/>
      </w:pPr>
      <w:rPr>
        <w:rFonts w:hint="eastAsia" w:eastAsia="黑体"/>
        <w:b/>
        <w:i w:val="0"/>
        <w:spacing w:val="0"/>
        <w:sz w:val="32"/>
      </w:rPr>
    </w:lvl>
    <w:lvl w:ilvl="1" w:tentative="0">
      <w:start w:val="1"/>
      <w:numFmt w:val="decimal"/>
      <w:isLgl/>
      <w:suff w:val="space"/>
      <w:lvlText w:val="%2. "/>
      <w:lvlJc w:val="left"/>
      <w:pPr>
        <w:ind w:left="0" w:firstLine="454"/>
      </w:pPr>
      <w:rPr>
        <w:rFonts w:hint="eastAsia" w:ascii="黑体" w:eastAsia="黑体"/>
        <w:b/>
        <w:i w:val="0"/>
        <w:spacing w:val="0"/>
        <w:sz w:val="24"/>
      </w:rPr>
    </w:lvl>
    <w:lvl w:ilvl="2" w:tentative="0">
      <w:start w:val="1"/>
      <w:numFmt w:val="decimal"/>
      <w:lvlText w:val="2.%3."/>
      <w:lvlJc w:val="left"/>
      <w:pPr>
        <w:ind w:left="-274" w:firstLine="454"/>
      </w:pPr>
      <w:rPr>
        <w:rFonts w:hint="eastAsia"/>
        <w:b/>
        <w:i w:val="0"/>
        <w:caps w:val="0"/>
        <w:strike w:val="0"/>
        <w:dstrike w:val="0"/>
        <w:vanish w:val="0"/>
        <w:spacing w:val="0"/>
        <w:kern w:val="0"/>
        <w:position w:val="0"/>
        <w:sz w:val="24"/>
        <w:u w:val="none"/>
        <w:vertAlign w:val="baseline"/>
      </w:rPr>
    </w:lvl>
    <w:lvl w:ilvl="3" w:tentative="0">
      <w:start w:val="1"/>
      <w:numFmt w:val="decimal"/>
      <w:pStyle w:val="1217"/>
      <w:lvlText w:val="2.1.%4"/>
      <w:lvlJc w:val="left"/>
      <w:pPr>
        <w:ind w:left="0" w:firstLine="454"/>
      </w:pPr>
      <w:rPr>
        <w:rFonts w:hint="eastAsia"/>
        <w:b/>
        <w:i w:val="0"/>
        <w:caps w:val="0"/>
        <w:smallCaps w:val="0"/>
        <w:strike w:val="0"/>
        <w:dstrike w:val="0"/>
        <w:vanish w:val="0"/>
        <w:spacing w:val="0"/>
        <w:position w:val="0"/>
        <w:sz w:val="24"/>
        <w:u w:val="none"/>
        <w:vertAlign w:val="baseline"/>
      </w:rPr>
    </w:lvl>
    <w:lvl w:ilvl="4" w:tentative="0">
      <w:start w:val="1"/>
      <w:numFmt w:val="decimal"/>
      <w:isLgl/>
      <w:suff w:val="space"/>
      <w:lvlText w:val="%2.%3.%4.%5"/>
      <w:lvlJc w:val="left"/>
      <w:pPr>
        <w:ind w:left="0" w:firstLine="454"/>
      </w:pPr>
      <w:rPr>
        <w:rFonts w:hint="eastAsia" w:ascii="黑体" w:eastAsia="黑体"/>
        <w:b/>
        <w:i w:val="0"/>
        <w:sz w:val="24"/>
      </w:rPr>
    </w:lvl>
    <w:lvl w:ilvl="5" w:tentative="0">
      <w:start w:val="1"/>
      <w:numFmt w:val="decimal"/>
      <w:isLgl/>
      <w:suff w:val="space"/>
      <w:lvlText w:val="(%6)"/>
      <w:lvlJc w:val="left"/>
      <w:pPr>
        <w:ind w:left="986" w:firstLine="454"/>
      </w:pPr>
      <w:rPr>
        <w:rFonts w:hint="default" w:ascii="Times New Roman" w:hAnsi="Times New Roman"/>
        <w:b w:val="0"/>
        <w:i w:val="0"/>
        <w:caps w:val="0"/>
        <w:smallCaps w:val="0"/>
        <w:strike w:val="0"/>
        <w:dstrike w:val="0"/>
        <w:vanish w:val="0"/>
        <w:spacing w:val="0"/>
        <w:position w:val="0"/>
        <w:u w:val="none"/>
        <w:vertAlign w:val="baseline"/>
      </w:rPr>
    </w:lvl>
    <w:lvl w:ilvl="6" w:tentative="0">
      <w:start w:val="1"/>
      <w:numFmt w:val="lowerLetter"/>
      <w:suff w:val="nothing"/>
      <w:lvlText w:val="%7) "/>
      <w:lvlJc w:val="left"/>
      <w:pPr>
        <w:ind w:left="-320" w:firstLine="680"/>
      </w:pPr>
      <w:rPr>
        <w:rFonts w:hint="eastAsia"/>
        <w:color w:val="auto"/>
      </w:rPr>
    </w:lvl>
    <w:lvl w:ilvl="7" w:tentative="0">
      <w:start w:val="1"/>
      <w:numFmt w:val="decimal"/>
      <w:isLgl/>
      <w:suff w:val="nothing"/>
      <w:lvlText w:val="图%1-%8  "/>
      <w:lvlJc w:val="center"/>
      <w:pPr>
        <w:ind w:left="0" w:firstLine="0"/>
      </w:pPr>
      <w:rPr>
        <w:rFonts w:hint="eastAsia" w:ascii="宋体" w:hAnsi="宋体" w:eastAsia="黑体"/>
        <w:b/>
        <w:i w:val="0"/>
        <w:position w:val="0"/>
        <w:sz w:val="24"/>
      </w:rPr>
    </w:lvl>
    <w:lvl w:ilvl="8" w:tentative="0">
      <w:start w:val="1"/>
      <w:numFmt w:val="decimal"/>
      <w:isLgl/>
      <w:lvlText w:val="表%1-%9 "/>
      <w:lvlJc w:val="left"/>
      <w:pPr>
        <w:tabs>
          <w:tab w:val="left" w:pos="0"/>
        </w:tabs>
        <w:ind w:left="0" w:firstLine="0"/>
      </w:pPr>
      <w:rPr>
        <w:rFonts w:hint="eastAsia" w:ascii="楷体_GB2312" w:eastAsia="楷体_GB2312"/>
        <w:b/>
        <w:i w:val="0"/>
        <w:sz w:val="24"/>
      </w:rPr>
    </w:lvl>
  </w:abstractNum>
  <w:abstractNum w:abstractNumId="34">
    <w:nsid w:val="2A8B42A3"/>
    <w:multiLevelType w:val="multilevel"/>
    <w:tmpl w:val="2A8B42A3"/>
    <w:lvl w:ilvl="0" w:tentative="0">
      <w:start w:val="4"/>
      <w:numFmt w:val="chineseCountingThousand"/>
      <w:pStyle w:val="2151"/>
      <w:suff w:val="nothing"/>
      <w:lvlText w:val="第%1章"/>
      <w:lvlJc w:val="left"/>
      <w:pPr>
        <w:ind w:left="1986" w:firstLine="0"/>
      </w:pPr>
      <w:rPr>
        <w:rFonts w:hint="eastAsia"/>
      </w:rPr>
    </w:lvl>
    <w:lvl w:ilvl="1" w:tentative="0">
      <w:start w:val="1"/>
      <w:numFmt w:val="none"/>
      <w:pStyle w:val="2447"/>
      <w:suff w:val="nothing"/>
      <w:lvlText w:val=""/>
      <w:lvlJc w:val="left"/>
      <w:pPr>
        <w:ind w:left="6500" w:firstLine="0"/>
      </w:pPr>
      <w:rPr>
        <w:rFonts w:hint="eastAsia"/>
      </w:rPr>
    </w:lvl>
    <w:lvl w:ilvl="2" w:tentative="0">
      <w:start w:val="1"/>
      <w:numFmt w:val="none"/>
      <w:pStyle w:val="1242"/>
      <w:suff w:val="nothing"/>
      <w:lvlText w:val=""/>
      <w:lvlJc w:val="left"/>
      <w:pPr>
        <w:ind w:left="6500" w:firstLine="0"/>
      </w:pPr>
      <w:rPr>
        <w:rFonts w:hint="eastAsia"/>
      </w:rPr>
    </w:lvl>
    <w:lvl w:ilvl="3" w:tentative="0">
      <w:start w:val="1"/>
      <w:numFmt w:val="none"/>
      <w:pStyle w:val="2188"/>
      <w:suff w:val="nothing"/>
      <w:lvlText w:val=""/>
      <w:lvlJc w:val="left"/>
      <w:pPr>
        <w:ind w:left="6500" w:firstLine="0"/>
      </w:pPr>
      <w:rPr>
        <w:rFonts w:hint="eastAsia"/>
      </w:rPr>
    </w:lvl>
    <w:lvl w:ilvl="4" w:tentative="0">
      <w:start w:val="1"/>
      <w:numFmt w:val="none"/>
      <w:pStyle w:val="2117"/>
      <w:suff w:val="nothing"/>
      <w:lvlText w:val=""/>
      <w:lvlJc w:val="left"/>
      <w:pPr>
        <w:ind w:left="6500" w:firstLine="0"/>
      </w:pPr>
      <w:rPr>
        <w:rFonts w:hint="eastAsia"/>
      </w:rPr>
    </w:lvl>
    <w:lvl w:ilvl="5" w:tentative="0">
      <w:start w:val="1"/>
      <w:numFmt w:val="none"/>
      <w:pStyle w:val="2511"/>
      <w:suff w:val="nothing"/>
      <w:lvlText w:val=""/>
      <w:lvlJc w:val="left"/>
      <w:pPr>
        <w:ind w:left="6500" w:firstLine="0"/>
      </w:pPr>
      <w:rPr>
        <w:rFonts w:hint="eastAsia"/>
      </w:rPr>
    </w:lvl>
    <w:lvl w:ilvl="6" w:tentative="0">
      <w:start w:val="1"/>
      <w:numFmt w:val="none"/>
      <w:suff w:val="nothing"/>
      <w:lvlText w:val=""/>
      <w:lvlJc w:val="left"/>
      <w:pPr>
        <w:ind w:left="6500" w:firstLine="0"/>
      </w:pPr>
      <w:rPr>
        <w:rFonts w:hint="eastAsia"/>
      </w:rPr>
    </w:lvl>
    <w:lvl w:ilvl="7" w:tentative="0">
      <w:start w:val="1"/>
      <w:numFmt w:val="none"/>
      <w:suff w:val="nothing"/>
      <w:lvlText w:val=""/>
      <w:lvlJc w:val="left"/>
      <w:pPr>
        <w:ind w:left="6500" w:firstLine="0"/>
      </w:pPr>
      <w:rPr>
        <w:rFonts w:hint="eastAsia"/>
      </w:rPr>
    </w:lvl>
    <w:lvl w:ilvl="8" w:tentative="0">
      <w:start w:val="1"/>
      <w:numFmt w:val="none"/>
      <w:suff w:val="nothing"/>
      <w:lvlText w:val=""/>
      <w:lvlJc w:val="left"/>
      <w:pPr>
        <w:ind w:left="6500" w:firstLine="0"/>
      </w:pPr>
      <w:rPr>
        <w:rFonts w:hint="eastAsia"/>
      </w:rPr>
    </w:lvl>
  </w:abstractNum>
  <w:abstractNum w:abstractNumId="35">
    <w:nsid w:val="30321A1A"/>
    <w:multiLevelType w:val="multilevel"/>
    <w:tmpl w:val="30321A1A"/>
    <w:lvl w:ilvl="0" w:tentative="0">
      <w:start w:val="1"/>
      <w:numFmt w:val="bullet"/>
      <w:pStyle w:val="2070"/>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36">
    <w:nsid w:val="343923BF"/>
    <w:multiLevelType w:val="multilevel"/>
    <w:tmpl w:val="343923BF"/>
    <w:lvl w:ilvl="0" w:tentative="0">
      <w:start w:val="1"/>
      <w:numFmt w:val="bullet"/>
      <w:pStyle w:val="620"/>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380A247F"/>
    <w:multiLevelType w:val="multilevel"/>
    <w:tmpl w:val="380A247F"/>
    <w:lvl w:ilvl="0" w:tentative="0">
      <w:start w:val="1"/>
      <w:numFmt w:val="decimal"/>
      <w:pStyle w:val="1566"/>
      <w:lvlText w:val="%1."/>
      <w:lvlJc w:val="left"/>
      <w:pPr>
        <w:tabs>
          <w:tab w:val="left" w:pos="284"/>
        </w:tabs>
        <w:ind w:left="284" w:hanging="284"/>
      </w:pPr>
      <w:rPr>
        <w:rFonts w:hint="eastAsia" w:ascii="宋体" w:hAnsi="宋体"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38793CA4"/>
    <w:multiLevelType w:val="multilevel"/>
    <w:tmpl w:val="38793CA4"/>
    <w:lvl w:ilvl="0" w:tentative="0">
      <w:start w:val="1"/>
      <w:numFmt w:val="decimal"/>
      <w:pStyle w:val="1663"/>
      <w:lvlText w:val="注释%1:"/>
      <w:lvlJc w:val="left"/>
      <w:pPr>
        <w:ind w:left="520" w:hanging="420"/>
      </w:pPr>
      <w:rPr>
        <w:rFonts w:hint="default" w:ascii="等线 Light" w:hAnsi="等线 Light" w:eastAsia="楷体"/>
        <w:b w:val="0"/>
        <w:i/>
        <w:color w:val="00B050"/>
        <w:spacing w:val="-20"/>
        <w:position w:val="0"/>
        <w:sz w:val="28"/>
        <w:szCs w:val="28"/>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39">
    <w:nsid w:val="3B57303B"/>
    <w:multiLevelType w:val="multilevel"/>
    <w:tmpl w:val="3B57303B"/>
    <w:lvl w:ilvl="0" w:tentative="0">
      <w:start w:val="1"/>
      <w:numFmt w:val="lowerRoman"/>
      <w:lvlText w:val="%1."/>
      <w:lvlJc w:val="right"/>
      <w:pPr>
        <w:tabs>
          <w:tab w:val="left" w:pos="840"/>
        </w:tabs>
        <w:ind w:left="840" w:hanging="420"/>
      </w:pPr>
    </w:lvl>
    <w:lvl w:ilvl="1" w:tentative="0">
      <w:start w:val="1"/>
      <w:numFmt w:val="lowerRoman"/>
      <w:pStyle w:val="2446"/>
      <w:lvlText w:val="%2."/>
      <w:lvlJc w:val="righ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3BEC0378"/>
    <w:multiLevelType w:val="multilevel"/>
    <w:tmpl w:val="3BEC0378"/>
    <w:lvl w:ilvl="0" w:tentative="0">
      <w:start w:val="1"/>
      <w:numFmt w:val="decimal"/>
      <w:suff w:val="nothing"/>
      <w:lvlText w:val="Chapter %1  "/>
      <w:lvlJc w:val="left"/>
      <w:pPr>
        <w:ind w:left="0" w:firstLine="0"/>
      </w:pPr>
      <w:rPr>
        <w:rFonts w:hint="default" w:ascii="Arial"/>
        <w:b/>
        <w:color w:val="auto"/>
        <w:sz w:val="36"/>
        <w:u w:val="none"/>
      </w:rPr>
    </w:lvl>
    <w:lvl w:ilvl="1" w:tentative="0">
      <w:start w:val="1"/>
      <w:numFmt w:val="decimalZero"/>
      <w:suff w:val="nothing"/>
      <w:lvlText w:val="T%2  "/>
      <w:lvlJc w:val="left"/>
      <w:pPr>
        <w:ind w:left="0" w:firstLine="0"/>
      </w:pPr>
      <w:rPr>
        <w:rFonts w:hint="default" w:ascii="Arial"/>
        <w:b/>
        <w:color w:val="auto"/>
        <w:sz w:val="30"/>
        <w:u w:val="none"/>
      </w:rPr>
    </w:lvl>
    <w:lvl w:ilvl="2" w:tentative="0">
      <w:start w:val="1"/>
      <w:numFmt w:val="decimalZero"/>
      <w:suff w:val="nothing"/>
      <w:lvlText w:val="T%2-%3  "/>
      <w:lvlJc w:val="left"/>
      <w:pPr>
        <w:ind w:left="0" w:firstLine="0"/>
      </w:pPr>
      <w:rPr>
        <w:rFonts w:hint="default" w:ascii="Arial"/>
        <w:b/>
        <w:color w:val="auto"/>
        <w:sz w:val="24"/>
        <w:u w:val="none"/>
      </w:rPr>
    </w:lvl>
    <w:lvl w:ilvl="3" w:tentative="0">
      <w:start w:val="1"/>
      <w:numFmt w:val="upperRoman"/>
      <w:pStyle w:val="2588"/>
      <w:suff w:val="nothing"/>
      <w:lvlText w:val="%4. "/>
      <w:lvlJc w:val="left"/>
      <w:pPr>
        <w:ind w:left="1134" w:hanging="170"/>
      </w:pPr>
      <w:rPr>
        <w:rFonts w:hint="default" w:ascii="Arial"/>
        <w:b/>
        <w:color w:val="auto"/>
        <w:sz w:val="21"/>
        <w:u w:val="none"/>
      </w:rPr>
    </w:lvl>
    <w:lvl w:ilvl="4" w:tentative="0">
      <w:start w:val="1"/>
      <w:numFmt w:val="decimal"/>
      <w:lvlText w:val="%5)"/>
      <w:lvlJc w:val="left"/>
      <w:pPr>
        <w:tabs>
          <w:tab w:val="left" w:pos="1559"/>
        </w:tabs>
        <w:ind w:left="1559" w:hanging="425"/>
      </w:pPr>
      <w:rPr>
        <w:rFonts w:hint="default" w:ascii="Arial" w:hAnsi="Arial" w:eastAsia="宋体"/>
        <w:color w:val="auto"/>
        <w:u w:val="none"/>
      </w:rPr>
    </w:lvl>
    <w:lvl w:ilvl="5" w:tentative="0">
      <w:start w:val="1"/>
      <w:numFmt w:val="decimal"/>
      <w:lvlRestart w:val="0"/>
      <w:suff w:val="space"/>
      <w:lvlText w:val="Figure %1-%6"/>
      <w:lvlJc w:val="left"/>
      <w:pPr>
        <w:ind w:left="1134" w:firstLine="0"/>
      </w:pPr>
      <w:rPr>
        <w:rFonts w:hint="default" w:ascii="Arial"/>
        <w:b/>
        <w:color w:val="auto"/>
        <w:u w:val="none"/>
      </w:rPr>
    </w:lvl>
    <w:lvl w:ilvl="6" w:tentative="0">
      <w:start w:val="1"/>
      <w:numFmt w:val="decimal"/>
      <w:lvlRestart w:val="0"/>
      <w:suff w:val="space"/>
      <w:lvlText w:val="Table %1-%7"/>
      <w:lvlJc w:val="left"/>
      <w:pPr>
        <w:ind w:left="1134" w:firstLine="0"/>
      </w:pPr>
      <w:rPr>
        <w:rFonts w:hint="default" w:ascii="Arial" w:hAnsi="Arial" w:eastAsia="宋体"/>
        <w:b/>
        <w:color w:val="auto"/>
        <w:u w:val="none"/>
      </w:rPr>
    </w:lvl>
    <w:lvl w:ilvl="7" w:tentative="0">
      <w:start w:val="1"/>
      <w:numFmt w:val="decimal"/>
      <w:lvlRestart w:val="0"/>
      <w:lvlText w:val="%8)"/>
      <w:lvlJc w:val="left"/>
      <w:pPr>
        <w:tabs>
          <w:tab w:val="left" w:pos="0"/>
        </w:tabs>
        <w:ind w:left="0" w:firstLine="0"/>
      </w:pPr>
      <w:rPr>
        <w:rFonts w:hint="default" w:ascii="Arial"/>
        <w:u w:val="none"/>
      </w:rPr>
    </w:lvl>
    <w:lvl w:ilvl="8" w:tentative="0">
      <w:start w:val="1"/>
      <w:numFmt w:val="decimal"/>
      <w:lvlText w:val="Step%9"/>
      <w:lvlJc w:val="left"/>
      <w:pPr>
        <w:tabs>
          <w:tab w:val="left" w:pos="1134"/>
        </w:tabs>
        <w:ind w:left="1134" w:hanging="850"/>
      </w:pPr>
      <w:rPr>
        <w:rFonts w:hint="default" w:ascii="Arial"/>
        <w:color w:val="auto"/>
        <w:u w:val="none"/>
      </w:rPr>
    </w:lvl>
  </w:abstractNum>
  <w:abstractNum w:abstractNumId="41">
    <w:nsid w:val="3D80149E"/>
    <w:multiLevelType w:val="multilevel"/>
    <w:tmpl w:val="3D80149E"/>
    <w:lvl w:ilvl="0" w:tentative="0">
      <w:start w:val="1"/>
      <w:numFmt w:val="bullet"/>
      <w:pStyle w:val="2194"/>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2">
    <w:nsid w:val="411E69B4"/>
    <w:multiLevelType w:val="multilevel"/>
    <w:tmpl w:val="411E69B4"/>
    <w:lvl w:ilvl="0" w:tentative="0">
      <w:start w:val="1"/>
      <w:numFmt w:val="decimal"/>
      <w:lvlText w:val="%1"/>
      <w:lvlJc w:val="left"/>
    </w:lvl>
    <w:lvl w:ilvl="1" w:tentative="0">
      <w:start w:val="1"/>
      <w:numFmt w:val="decimal"/>
      <w:lvlText w:val="%1.%2"/>
      <w:lvlJc w:val="left"/>
    </w:lvl>
    <w:lvl w:ilvl="2" w:tentative="0">
      <w:start w:val="1"/>
      <w:numFmt w:val="decimal"/>
      <w:lvlText w:val="%1.%2.%3"/>
      <w:lvlJc w:val="left"/>
    </w:lvl>
    <w:lvl w:ilvl="3" w:tentative="0">
      <w:start w:val="1"/>
      <w:numFmt w:val="decimal"/>
      <w:lvlText w:val="%1.%2.%3.%4"/>
      <w:lvlJc w:val="left"/>
      <w:rPr>
        <w:sz w:val="21"/>
        <w:szCs w:val="21"/>
      </w:rPr>
    </w:lvl>
    <w:lvl w:ilvl="4" w:tentative="0">
      <w:start w:val="1"/>
      <w:numFmt w:val="decimal"/>
      <w:lvlText w:val="%1.%2.%3.%4.%5"/>
      <w:lvlJc w:val="left"/>
    </w:lvl>
    <w:lvl w:ilvl="5" w:tentative="0">
      <w:start w:val="1"/>
      <w:numFmt w:val="decimal"/>
      <w:pStyle w:val="2415"/>
      <w:lvlText w:val="%1.%2.%3.%4.%5.%6"/>
      <w:lvlJc w:val="left"/>
    </w:lvl>
    <w:lvl w:ilvl="6" w:tentative="0">
      <w:start w:val="1"/>
      <w:numFmt w:val="decimal"/>
      <w:lvlText w:val="%1.%2.%3.%4.%5.%6.%7"/>
      <w:lvlJc w:val="left"/>
    </w:lvl>
    <w:lvl w:ilvl="7" w:tentative="0">
      <w:start w:val="1"/>
      <w:numFmt w:val="decimal"/>
      <w:lvlText w:val="%1.%2.%3.%4.%5.%6.%7.%8"/>
      <w:lvlJc w:val="left"/>
    </w:lvl>
    <w:lvl w:ilvl="8" w:tentative="0">
      <w:start w:val="1"/>
      <w:numFmt w:val="decimal"/>
      <w:lvlText w:val="%1.%2.%3.%4.%5.%6.%7.%8.%9"/>
      <w:lvlJc w:val="left"/>
    </w:lvl>
  </w:abstractNum>
  <w:abstractNum w:abstractNumId="43">
    <w:nsid w:val="42FE570A"/>
    <w:multiLevelType w:val="multilevel"/>
    <w:tmpl w:val="42FE570A"/>
    <w:lvl w:ilvl="0" w:tentative="0">
      <w:start w:val="1"/>
      <w:numFmt w:val="decimal"/>
      <w:suff w:val="nothing"/>
      <w:lvlText w:val="%1  "/>
      <w:lvlJc w:val="left"/>
      <w:pPr>
        <w:ind w:left="0" w:firstLine="0"/>
      </w:pPr>
      <w:rPr>
        <w:rFonts w:hint="default" w:ascii="Arial" w:hAnsi="Arial" w:eastAsia="黑体"/>
        <w:sz w:val="36"/>
        <w:u w:val="none"/>
      </w:rPr>
    </w:lvl>
    <w:lvl w:ilvl="1" w:tentative="0">
      <w:start w:val="1"/>
      <w:numFmt w:val="decimal"/>
      <w:suff w:val="nothing"/>
      <w:lvlText w:val="%1.%2  "/>
      <w:lvlJc w:val="left"/>
      <w:pPr>
        <w:ind w:left="0" w:firstLine="0"/>
      </w:pPr>
      <w:rPr>
        <w:rFonts w:hint="default" w:ascii="Arial"/>
        <w:sz w:val="30"/>
        <w:u w:val="none"/>
      </w:rPr>
    </w:lvl>
    <w:lvl w:ilvl="2" w:tentative="0">
      <w:start w:val="1"/>
      <w:numFmt w:val="decimal"/>
      <w:suff w:val="nothing"/>
      <w:lvlText w:val="%1.%2.%3  "/>
      <w:lvlJc w:val="left"/>
      <w:pPr>
        <w:ind w:left="0" w:firstLine="0"/>
      </w:pPr>
      <w:rPr>
        <w:rFonts w:hint="default" w:ascii="Arial"/>
        <w:sz w:val="24"/>
        <w:u w:val="none"/>
      </w:rPr>
    </w:lvl>
    <w:lvl w:ilvl="3" w:tentative="0">
      <w:start w:val="1"/>
      <w:numFmt w:val="decimal"/>
      <w:suff w:val="nothing"/>
      <w:lvlText w:val="%1.%2.%3.%4  "/>
      <w:lvlJc w:val="left"/>
      <w:pPr>
        <w:ind w:left="0" w:firstLine="0"/>
      </w:pPr>
      <w:rPr>
        <w:rFonts w:hint="default" w:ascii="Arial"/>
        <w:sz w:val="21"/>
        <w:u w:val="none"/>
      </w:rPr>
    </w:lvl>
    <w:lvl w:ilvl="4" w:tentative="0">
      <w:start w:val="1"/>
      <w:numFmt w:val="decimal"/>
      <w:lvlText w:val="%5."/>
      <w:lvlJc w:val="left"/>
      <w:pPr>
        <w:tabs>
          <w:tab w:val="left" w:pos="1134"/>
        </w:tabs>
        <w:ind w:left="1134" w:hanging="312"/>
      </w:pPr>
      <w:rPr>
        <w:rFonts w:hint="default" w:ascii="Arial"/>
        <w:sz w:val="21"/>
        <w:u w:val="none"/>
      </w:rPr>
    </w:lvl>
    <w:lvl w:ilvl="5" w:tentative="0">
      <w:start w:val="1"/>
      <w:numFmt w:val="decimal"/>
      <w:lvlText w:val="%6)"/>
      <w:lvlJc w:val="left"/>
      <w:pPr>
        <w:tabs>
          <w:tab w:val="left" w:pos="1134"/>
        </w:tabs>
        <w:ind w:left="1134" w:hanging="312"/>
      </w:pPr>
      <w:rPr>
        <w:rFonts w:hint="default" w:ascii="Arial"/>
        <w:sz w:val="21"/>
        <w:u w:val="none"/>
      </w:rPr>
    </w:lvl>
    <w:lvl w:ilvl="6" w:tentative="0">
      <w:start w:val="1"/>
      <w:numFmt w:val="lowerLetter"/>
      <w:lvlText w:val="%7."/>
      <w:lvlJc w:val="left"/>
      <w:pPr>
        <w:tabs>
          <w:tab w:val="left" w:pos="1134"/>
        </w:tabs>
        <w:ind w:left="1134" w:hanging="312"/>
      </w:pPr>
      <w:rPr>
        <w:rFonts w:hint="default" w:ascii="Arial"/>
        <w:sz w:val="21"/>
        <w:u w:val="none"/>
      </w:rPr>
    </w:lvl>
    <w:lvl w:ilvl="7" w:tentative="0">
      <w:start w:val="1"/>
      <w:numFmt w:val="decimal"/>
      <w:lvlRestart w:val="0"/>
      <w:pStyle w:val="1659"/>
      <w:suff w:val="space"/>
      <w:lvlText w:val="图%8"/>
      <w:lvlJc w:val="center"/>
      <w:pPr>
        <w:ind w:left="0" w:firstLine="0"/>
      </w:pPr>
      <w:rPr>
        <w:rFonts w:hint="default" w:ascii="Arial" w:hAnsi="Arial" w:eastAsia="黑体"/>
        <w:sz w:val="18"/>
        <w:u w:val="none"/>
      </w:rPr>
    </w:lvl>
    <w:lvl w:ilvl="8" w:tentative="0">
      <w:start w:val="1"/>
      <w:numFmt w:val="decimal"/>
      <w:lvlRestart w:val="0"/>
      <w:pStyle w:val="2105"/>
      <w:suff w:val="space"/>
      <w:lvlText w:val="表%9"/>
      <w:lvlJc w:val="center"/>
      <w:pPr>
        <w:ind w:left="0" w:firstLine="0"/>
      </w:pPr>
      <w:rPr>
        <w:rFonts w:hint="default" w:ascii="Arial" w:hAnsi="Arial" w:eastAsia="黑体"/>
        <w:sz w:val="18"/>
        <w:u w:val="none"/>
      </w:rPr>
    </w:lvl>
  </w:abstractNum>
  <w:abstractNum w:abstractNumId="44">
    <w:nsid w:val="44BC1FFC"/>
    <w:multiLevelType w:val="multilevel"/>
    <w:tmpl w:val="44BC1FFC"/>
    <w:lvl w:ilvl="0" w:tentative="0">
      <w:start w:val="1"/>
      <w:numFmt w:val="decimal"/>
      <w:pStyle w:val="2531"/>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5">
    <w:nsid w:val="463C3DB5"/>
    <w:multiLevelType w:val="multilevel"/>
    <w:tmpl w:val="463C3DB5"/>
    <w:lvl w:ilvl="0" w:tentative="0">
      <w:start w:val="1"/>
      <w:numFmt w:val="decimal"/>
      <w:pStyle w:val="2539"/>
      <w:lvlText w:val="%1."/>
      <w:lvlJc w:val="left"/>
      <w:pPr>
        <w:tabs>
          <w:tab w:val="left" w:pos="284"/>
        </w:tabs>
        <w:ind w:left="284" w:hanging="284"/>
      </w:pPr>
      <w:rPr>
        <w:rFonts w:hint="default" w:ascii="Times New Roman"/>
        <w:u w:val="none"/>
      </w:rPr>
    </w:lvl>
    <w:lvl w:ilvl="1" w:tentative="0">
      <w:start w:val="1"/>
      <w:numFmt w:val="lowerLetter"/>
      <w:lvlText w:val="%2)"/>
      <w:lvlJc w:val="left"/>
      <w:pPr>
        <w:tabs>
          <w:tab w:val="left" w:pos="840"/>
        </w:tabs>
        <w:ind w:left="840" w:hanging="420"/>
      </w:pPr>
      <w:rPr>
        <w:rFonts w:hint="default" w:ascii="Times New Roman"/>
        <w:u w:val="none"/>
      </w:rPr>
    </w:lvl>
    <w:lvl w:ilvl="2" w:tentative="0">
      <w:start w:val="1"/>
      <w:numFmt w:val="lowerRoman"/>
      <w:lvlText w:val="%3."/>
      <w:lvlJc w:val="right"/>
      <w:pPr>
        <w:tabs>
          <w:tab w:val="left" w:pos="1260"/>
        </w:tabs>
        <w:ind w:left="1260" w:hanging="420"/>
      </w:pPr>
      <w:rPr>
        <w:rFonts w:hint="default" w:ascii="Times New Roman"/>
        <w:u w:val="none"/>
      </w:rPr>
    </w:lvl>
    <w:lvl w:ilvl="3" w:tentative="0">
      <w:start w:val="1"/>
      <w:numFmt w:val="decimal"/>
      <w:lvlText w:val="%4."/>
      <w:lvlJc w:val="left"/>
      <w:pPr>
        <w:tabs>
          <w:tab w:val="left" w:pos="1680"/>
        </w:tabs>
        <w:ind w:left="1680" w:hanging="420"/>
      </w:pPr>
      <w:rPr>
        <w:rFonts w:hint="default" w:ascii="Times New Roman"/>
        <w:u w:val="none"/>
      </w:rPr>
    </w:lvl>
    <w:lvl w:ilvl="4" w:tentative="0">
      <w:start w:val="1"/>
      <w:numFmt w:val="lowerLetter"/>
      <w:lvlText w:val="%5)"/>
      <w:lvlJc w:val="left"/>
      <w:pPr>
        <w:tabs>
          <w:tab w:val="left" w:pos="2100"/>
        </w:tabs>
        <w:ind w:left="2100" w:hanging="420"/>
      </w:pPr>
      <w:rPr>
        <w:rFonts w:hint="default" w:ascii="Times New Roman"/>
        <w:u w:val="none"/>
      </w:rPr>
    </w:lvl>
    <w:lvl w:ilvl="5" w:tentative="0">
      <w:start w:val="1"/>
      <w:numFmt w:val="lowerRoman"/>
      <w:lvlText w:val="%6."/>
      <w:lvlJc w:val="right"/>
      <w:pPr>
        <w:tabs>
          <w:tab w:val="left" w:pos="2520"/>
        </w:tabs>
        <w:ind w:left="2520" w:hanging="420"/>
      </w:pPr>
      <w:rPr>
        <w:rFonts w:hint="default" w:ascii="Times New Roman"/>
        <w:u w:val="none"/>
      </w:rPr>
    </w:lvl>
    <w:lvl w:ilvl="6" w:tentative="0">
      <w:start w:val="1"/>
      <w:numFmt w:val="decimal"/>
      <w:lvlText w:val="%7."/>
      <w:lvlJc w:val="left"/>
      <w:pPr>
        <w:tabs>
          <w:tab w:val="left" w:pos="2940"/>
        </w:tabs>
        <w:ind w:left="2940" w:hanging="420"/>
      </w:pPr>
      <w:rPr>
        <w:rFonts w:hint="default" w:ascii="Times New Roman"/>
        <w:u w:val="none"/>
      </w:rPr>
    </w:lvl>
    <w:lvl w:ilvl="7" w:tentative="0">
      <w:start w:val="1"/>
      <w:numFmt w:val="lowerLetter"/>
      <w:lvlText w:val="%8)"/>
      <w:lvlJc w:val="left"/>
      <w:pPr>
        <w:tabs>
          <w:tab w:val="left" w:pos="3360"/>
        </w:tabs>
        <w:ind w:left="3360" w:hanging="420"/>
      </w:pPr>
      <w:rPr>
        <w:rFonts w:hint="default" w:ascii="Times New Roman"/>
        <w:u w:val="none"/>
      </w:rPr>
    </w:lvl>
    <w:lvl w:ilvl="8" w:tentative="0">
      <w:start w:val="1"/>
      <w:numFmt w:val="lowerRoman"/>
      <w:lvlText w:val="%9."/>
      <w:lvlJc w:val="right"/>
      <w:pPr>
        <w:tabs>
          <w:tab w:val="left" w:pos="3780"/>
        </w:tabs>
        <w:ind w:left="3780" w:hanging="420"/>
      </w:pPr>
      <w:rPr>
        <w:rFonts w:hint="default" w:ascii="Times New Roman"/>
        <w:u w:val="none"/>
      </w:rPr>
    </w:lvl>
  </w:abstractNum>
  <w:abstractNum w:abstractNumId="46">
    <w:nsid w:val="477804C9"/>
    <w:multiLevelType w:val="multilevel"/>
    <w:tmpl w:val="477804C9"/>
    <w:lvl w:ilvl="0" w:tentative="0">
      <w:start w:val="1"/>
      <w:numFmt w:val="decimal"/>
      <w:pStyle w:val="1552"/>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7">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suff w:val="nothing"/>
      <w:lvlText w:val="%1%2)  "/>
      <w:lvlJc w:val="left"/>
      <w:pPr>
        <w:ind w:left="420" w:hanging="420"/>
      </w:pPr>
      <w:rPr>
        <w:rFonts w:hint="eastAsia" w:ascii="黑体" w:hAnsi="Times New Roman" w:eastAsia="黑体"/>
        <w:b/>
        <w:i w:val="0"/>
        <w:sz w:val="21"/>
      </w:rPr>
    </w:lvl>
    <w:lvl w:ilvl="2" w:tentative="0">
      <w:start w:val="1"/>
      <w:numFmt w:val="decimal"/>
      <w:pStyle w:val="1534"/>
      <w:suff w:val="nothing"/>
      <w:lvlText w:val="    %3)　"/>
      <w:lvlJc w:val="left"/>
      <w:pPr>
        <w:ind w:left="0" w:firstLine="0"/>
      </w:pPr>
      <w:rPr>
        <w:rFonts w:hint="eastAsia" w:ascii="黑体" w:hAnsi="Times New Roman" w:eastAsia="黑体"/>
        <w:b/>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48">
    <w:nsid w:val="478C0119"/>
    <w:multiLevelType w:val="multilevel"/>
    <w:tmpl w:val="478C0119"/>
    <w:lvl w:ilvl="0" w:tentative="0">
      <w:start w:val="1"/>
      <w:numFmt w:val="bullet"/>
      <w:pStyle w:val="833"/>
      <w:lvlText w:val=""/>
      <w:lvlJc w:val="left"/>
      <w:pPr>
        <w:ind w:left="1162" w:hanging="360"/>
      </w:pPr>
      <w:rPr>
        <w:rFonts w:hint="default" w:ascii="Wingdings" w:hAnsi="Wingdings"/>
        <w:color w:val="auto"/>
        <w:sz w:val="24"/>
        <w:szCs w:val="24"/>
      </w:rPr>
    </w:lvl>
    <w:lvl w:ilvl="1" w:tentative="0">
      <w:start w:val="1"/>
      <w:numFmt w:val="bullet"/>
      <w:lvlText w:val="o"/>
      <w:lvlJc w:val="left"/>
      <w:pPr>
        <w:ind w:left="1882" w:hanging="360"/>
      </w:pPr>
      <w:rPr>
        <w:rFonts w:hint="default" w:ascii="Courier New" w:hAnsi="Courier New" w:cs="Courier New"/>
      </w:rPr>
    </w:lvl>
    <w:lvl w:ilvl="2" w:tentative="0">
      <w:start w:val="1"/>
      <w:numFmt w:val="bullet"/>
      <w:lvlText w:val=""/>
      <w:lvlJc w:val="left"/>
      <w:pPr>
        <w:ind w:left="2602" w:hanging="360"/>
      </w:pPr>
      <w:rPr>
        <w:rFonts w:hint="default" w:ascii="Wingdings" w:hAnsi="Wingdings"/>
      </w:rPr>
    </w:lvl>
    <w:lvl w:ilvl="3" w:tentative="0">
      <w:start w:val="1"/>
      <w:numFmt w:val="bullet"/>
      <w:lvlText w:val=""/>
      <w:lvlJc w:val="left"/>
      <w:pPr>
        <w:ind w:left="3322" w:hanging="360"/>
      </w:pPr>
      <w:rPr>
        <w:rFonts w:hint="default" w:ascii="Symbol" w:hAnsi="Symbol"/>
      </w:rPr>
    </w:lvl>
    <w:lvl w:ilvl="4" w:tentative="0">
      <w:start w:val="1"/>
      <w:numFmt w:val="bullet"/>
      <w:lvlText w:val="o"/>
      <w:lvlJc w:val="left"/>
      <w:pPr>
        <w:ind w:left="4042" w:hanging="360"/>
      </w:pPr>
      <w:rPr>
        <w:rFonts w:hint="default" w:ascii="Courier New" w:hAnsi="Courier New" w:cs="Courier New"/>
      </w:rPr>
    </w:lvl>
    <w:lvl w:ilvl="5" w:tentative="0">
      <w:start w:val="1"/>
      <w:numFmt w:val="bullet"/>
      <w:lvlText w:val=""/>
      <w:lvlJc w:val="left"/>
      <w:pPr>
        <w:ind w:left="4762" w:hanging="360"/>
      </w:pPr>
      <w:rPr>
        <w:rFonts w:hint="default" w:ascii="Wingdings" w:hAnsi="Wingdings"/>
      </w:rPr>
    </w:lvl>
    <w:lvl w:ilvl="6" w:tentative="0">
      <w:start w:val="1"/>
      <w:numFmt w:val="bullet"/>
      <w:lvlText w:val=""/>
      <w:lvlJc w:val="left"/>
      <w:pPr>
        <w:ind w:left="5482" w:hanging="360"/>
      </w:pPr>
      <w:rPr>
        <w:rFonts w:hint="default" w:ascii="Symbol" w:hAnsi="Symbol"/>
      </w:rPr>
    </w:lvl>
    <w:lvl w:ilvl="7" w:tentative="0">
      <w:start w:val="1"/>
      <w:numFmt w:val="bullet"/>
      <w:lvlText w:val="o"/>
      <w:lvlJc w:val="left"/>
      <w:pPr>
        <w:ind w:left="6202" w:hanging="360"/>
      </w:pPr>
      <w:rPr>
        <w:rFonts w:hint="default" w:ascii="Courier New" w:hAnsi="Courier New" w:cs="Courier New"/>
      </w:rPr>
    </w:lvl>
    <w:lvl w:ilvl="8" w:tentative="0">
      <w:start w:val="1"/>
      <w:numFmt w:val="bullet"/>
      <w:lvlText w:val=""/>
      <w:lvlJc w:val="left"/>
      <w:pPr>
        <w:ind w:left="6922" w:hanging="360"/>
      </w:pPr>
      <w:rPr>
        <w:rFonts w:hint="default" w:ascii="Wingdings" w:hAnsi="Wingdings"/>
      </w:rPr>
    </w:lvl>
  </w:abstractNum>
  <w:abstractNum w:abstractNumId="49">
    <w:nsid w:val="48AE0B36"/>
    <w:multiLevelType w:val="multilevel"/>
    <w:tmpl w:val="48AE0B36"/>
    <w:lvl w:ilvl="0" w:tentative="0">
      <w:start w:val="1"/>
      <w:numFmt w:val="bullet"/>
      <w:pStyle w:val="2073"/>
      <w:lvlText w:val=""/>
      <w:lvlJc w:val="left"/>
      <w:pPr>
        <w:tabs>
          <w:tab w:val="left" w:pos="567"/>
        </w:tabs>
        <w:ind w:left="715" w:hanging="235"/>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0">
    <w:nsid w:val="4A026B4C"/>
    <w:multiLevelType w:val="multilevel"/>
    <w:tmpl w:val="4A026B4C"/>
    <w:lvl w:ilvl="0" w:tentative="0">
      <w:start w:val="1"/>
      <w:numFmt w:val="bullet"/>
      <w:pStyle w:val="1600"/>
      <w:lvlText w:val=""/>
      <w:lvlJc w:val="left"/>
      <w:pPr>
        <w:tabs>
          <w:tab w:val="left" w:pos="420"/>
        </w:tabs>
        <w:ind w:left="420" w:hanging="420"/>
      </w:pPr>
      <w:rPr>
        <w:rFonts w:hint="default" w:ascii="Wingdings" w:hAnsi="Wingdings"/>
        <w:u w:val="none"/>
      </w:rPr>
    </w:lvl>
    <w:lvl w:ilvl="1" w:tentative="0">
      <w:start w:val="1"/>
      <w:numFmt w:val="decimal"/>
      <w:lvlText w:val="%1.%2"/>
      <w:lvlJc w:val="left"/>
      <w:pPr>
        <w:tabs>
          <w:tab w:val="left" w:pos="576"/>
        </w:tabs>
        <w:ind w:left="576" w:hanging="576"/>
      </w:pPr>
      <w:rPr>
        <w:rFonts w:hint="default" w:ascii="Times New Roman"/>
        <w:u w:val="none"/>
      </w:rPr>
    </w:lvl>
    <w:lvl w:ilvl="2" w:tentative="0">
      <w:start w:val="1"/>
      <w:numFmt w:val="decimal"/>
      <w:lvlText w:val="%1.%2.%3"/>
      <w:lvlJc w:val="left"/>
      <w:pPr>
        <w:tabs>
          <w:tab w:val="left" w:pos="720"/>
        </w:tabs>
        <w:ind w:left="720" w:hanging="720"/>
      </w:pPr>
      <w:rPr>
        <w:rFonts w:hint="default" w:ascii="Times New Roman"/>
        <w:u w:val="none"/>
      </w:rPr>
    </w:lvl>
    <w:lvl w:ilvl="3" w:tentative="0">
      <w:start w:val="1"/>
      <w:numFmt w:val="decimal"/>
      <w:lvlText w:val="%4."/>
      <w:lvlJc w:val="left"/>
      <w:pPr>
        <w:tabs>
          <w:tab w:val="left" w:pos="567"/>
        </w:tabs>
        <w:ind w:left="936" w:hanging="680"/>
      </w:pPr>
      <w:rPr>
        <w:rFonts w:hint="default" w:ascii="Times New Roman"/>
        <w:u w:val="none"/>
      </w:rPr>
    </w:lvl>
    <w:lvl w:ilvl="4" w:tentative="0">
      <w:start w:val="1"/>
      <w:numFmt w:val="decimal"/>
      <w:lvlText w:val="%5）"/>
      <w:lvlJc w:val="left"/>
      <w:pPr>
        <w:tabs>
          <w:tab w:val="left" w:pos="567"/>
        </w:tabs>
        <w:ind w:left="936" w:hanging="680"/>
      </w:pPr>
      <w:rPr>
        <w:rFonts w:hint="default" w:ascii="Times New Roman"/>
        <w:u w:val="none"/>
      </w:rPr>
    </w:lvl>
    <w:lvl w:ilvl="5" w:tentative="0">
      <w:start w:val="1"/>
      <w:numFmt w:val="lowerLetter"/>
      <w:lvlText w:val="%6）"/>
      <w:lvlJc w:val="left"/>
      <w:pPr>
        <w:tabs>
          <w:tab w:val="left" w:pos="567"/>
        </w:tabs>
        <w:ind w:left="936" w:hanging="680"/>
      </w:pPr>
      <w:rPr>
        <w:rFonts w:hint="default" w:ascii="Times New Roman"/>
        <w:u w:val="none"/>
      </w:rPr>
    </w:lvl>
    <w:lvl w:ilvl="6" w:tentative="0">
      <w:start w:val="1"/>
      <w:numFmt w:val="lowerRoman"/>
      <w:lvlText w:val="%7"/>
      <w:lvlJc w:val="left"/>
      <w:pPr>
        <w:tabs>
          <w:tab w:val="left" w:pos="567"/>
        </w:tabs>
        <w:ind w:left="936" w:hanging="680"/>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abstractNum w:abstractNumId="51">
    <w:nsid w:val="4A6D6CCC"/>
    <w:multiLevelType w:val="multilevel"/>
    <w:tmpl w:val="4A6D6CCC"/>
    <w:lvl w:ilvl="0" w:tentative="0">
      <w:start w:val="1"/>
      <w:numFmt w:val="decimal"/>
      <w:pStyle w:val="1104"/>
      <w:lvlText w:val="%1."/>
      <w:lvlJc w:val="left"/>
      <w:pPr>
        <w:ind w:left="1152" w:hanging="360"/>
      </w:pPr>
      <w:rPr>
        <w:rFonts w:hint="eastAsia"/>
        <w:b w:val="0"/>
        <w:i w:val="0"/>
      </w:rPr>
    </w:lvl>
    <w:lvl w:ilvl="1" w:tentative="0">
      <w:start w:val="1"/>
      <w:numFmt w:val="lowerLetter"/>
      <w:lvlText w:val="%2."/>
      <w:lvlJc w:val="left"/>
      <w:pPr>
        <w:ind w:left="1872" w:hanging="360"/>
      </w:pPr>
    </w:lvl>
    <w:lvl w:ilvl="2" w:tentative="0">
      <w:start w:val="1"/>
      <w:numFmt w:val="lowerRoman"/>
      <w:lvlText w:val="%3."/>
      <w:lvlJc w:val="right"/>
      <w:pPr>
        <w:ind w:left="2592" w:hanging="180"/>
      </w:pPr>
    </w:lvl>
    <w:lvl w:ilvl="3" w:tentative="0">
      <w:start w:val="1"/>
      <w:numFmt w:val="decimal"/>
      <w:lvlText w:val="%4."/>
      <w:lvlJc w:val="left"/>
      <w:pPr>
        <w:ind w:left="3312" w:hanging="360"/>
      </w:pPr>
    </w:lvl>
    <w:lvl w:ilvl="4" w:tentative="0">
      <w:start w:val="1"/>
      <w:numFmt w:val="lowerLetter"/>
      <w:lvlText w:val="%5."/>
      <w:lvlJc w:val="left"/>
      <w:pPr>
        <w:ind w:left="4032" w:hanging="360"/>
      </w:pPr>
    </w:lvl>
    <w:lvl w:ilvl="5" w:tentative="0">
      <w:start w:val="1"/>
      <w:numFmt w:val="lowerRoman"/>
      <w:lvlText w:val="%6."/>
      <w:lvlJc w:val="right"/>
      <w:pPr>
        <w:ind w:left="4752" w:hanging="180"/>
      </w:pPr>
    </w:lvl>
    <w:lvl w:ilvl="6" w:tentative="0">
      <w:start w:val="1"/>
      <w:numFmt w:val="decimal"/>
      <w:lvlText w:val="%7."/>
      <w:lvlJc w:val="left"/>
      <w:pPr>
        <w:ind w:left="5472" w:hanging="360"/>
      </w:pPr>
    </w:lvl>
    <w:lvl w:ilvl="7" w:tentative="0">
      <w:start w:val="1"/>
      <w:numFmt w:val="lowerLetter"/>
      <w:lvlText w:val="%8."/>
      <w:lvlJc w:val="left"/>
      <w:pPr>
        <w:ind w:left="6192" w:hanging="360"/>
      </w:pPr>
    </w:lvl>
    <w:lvl w:ilvl="8" w:tentative="0">
      <w:start w:val="1"/>
      <w:numFmt w:val="lowerRoman"/>
      <w:lvlText w:val="%9."/>
      <w:lvlJc w:val="right"/>
      <w:pPr>
        <w:ind w:left="6912" w:hanging="180"/>
      </w:pPr>
    </w:lvl>
  </w:abstractNum>
  <w:abstractNum w:abstractNumId="52">
    <w:nsid w:val="4C243DB2"/>
    <w:multiLevelType w:val="multilevel"/>
    <w:tmpl w:val="4C243DB2"/>
    <w:lvl w:ilvl="0" w:tentative="0">
      <w:start w:val="1"/>
      <w:numFmt w:val="bullet"/>
      <w:pStyle w:val="2473"/>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780"/>
        </w:tabs>
        <w:ind w:left="780" w:hanging="360"/>
      </w:pPr>
    </w:lvl>
    <w:lvl w:ilvl="2" w:tentative="0">
      <w:start w:val="1"/>
      <w:numFmt w:val="bullet"/>
      <w:lvlText w:val=""/>
      <w:lvlJc w:val="left"/>
      <w:pPr>
        <w:tabs>
          <w:tab w:val="left" w:pos="1200"/>
        </w:tabs>
        <w:ind w:left="1200" w:hanging="360"/>
      </w:pPr>
      <w:rPr>
        <w:rFonts w:hint="default" w:ascii="Symbol" w:hAnsi="Symbol"/>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DDA66D1"/>
    <w:multiLevelType w:val="multilevel"/>
    <w:tmpl w:val="4DDA66D1"/>
    <w:lvl w:ilvl="0" w:tentative="0">
      <w:start w:val="1"/>
      <w:numFmt w:val="upperLetter"/>
      <w:pStyle w:val="1992"/>
      <w:suff w:val="nothing"/>
      <w:lvlText w:val="%1 "/>
      <w:lvlJc w:val="left"/>
      <w:pPr>
        <w:ind w:left="0" w:firstLine="0"/>
      </w:pPr>
      <w:rPr>
        <w:rFonts w:hint="default" w:ascii="Book Antiqua" w:hAnsi="Book Antiqua" w:eastAsia="黑体"/>
        <w:b/>
        <w:color w:val="000000"/>
        <w:sz w:val="144"/>
        <w:u w:val="none" w:color="000000"/>
      </w:rPr>
    </w:lvl>
    <w:lvl w:ilvl="1" w:tentative="0">
      <w:start w:val="1"/>
      <w:numFmt w:val="decimal"/>
      <w:suff w:val="nothing"/>
      <w:lvlText w:val="%1.%2 "/>
      <w:lvlJc w:val="left"/>
      <w:pPr>
        <w:ind w:left="0" w:firstLine="0"/>
      </w:pPr>
      <w:rPr>
        <w:rFonts w:hint="default" w:ascii="Book Antiqua" w:hAnsi="Book Antiqua" w:eastAsia="黑体"/>
        <w:snapToGrid w:val="0"/>
        <w:sz w:val="36"/>
        <w:u w:val="none"/>
      </w:rPr>
    </w:lvl>
    <w:lvl w:ilvl="2" w:tentative="0">
      <w:start w:val="1"/>
      <w:numFmt w:val="decimal"/>
      <w:suff w:val="nothing"/>
      <w:lvlText w:val="%1.%2.%3 "/>
      <w:lvlJc w:val="left"/>
      <w:pPr>
        <w:ind w:left="0" w:firstLine="0"/>
      </w:pPr>
      <w:rPr>
        <w:rFonts w:hint="default" w:ascii="Book Antiqua" w:hAnsi="Book Antiqua" w:eastAsia="黑体"/>
        <w:snapToGrid w:val="0"/>
        <w:sz w:val="32"/>
        <w:u w:val="none"/>
      </w:rPr>
    </w:lvl>
    <w:lvl w:ilvl="3" w:tentative="0">
      <w:start w:val="1"/>
      <w:numFmt w:val="none"/>
      <w:lvlRestart w:val="0"/>
      <w:suff w:val="nothing"/>
      <w:lvlText w:val=""/>
      <w:lvlJc w:val="left"/>
      <w:pPr>
        <w:ind w:left="0" w:firstLine="0"/>
      </w:pPr>
      <w:rPr>
        <w:rFonts w:hint="default" w:ascii="Arial"/>
        <w:b/>
        <w:u w:val="none"/>
      </w:rPr>
    </w:lvl>
    <w:lvl w:ilvl="4" w:tentative="0">
      <w:start w:val="1"/>
      <w:numFmt w:val="decimal"/>
      <w:pStyle w:val="2011"/>
      <w:lvlText w:val="%5."/>
      <w:lvlJc w:val="right"/>
      <w:pPr>
        <w:tabs>
          <w:tab w:val="left" w:pos="1701"/>
        </w:tabs>
        <w:ind w:left="1701" w:hanging="159"/>
      </w:pPr>
      <w:rPr>
        <w:rFonts w:hint="default" w:ascii="Book Antiqua" w:hAnsi="Book Antiqua" w:eastAsia="黑体"/>
        <w:sz w:val="21"/>
        <w:u w:val="none"/>
      </w:rPr>
    </w:lvl>
    <w:lvl w:ilvl="5" w:tentative="0">
      <w:start w:val="1"/>
      <w:numFmt w:val="lowerLetter"/>
      <w:pStyle w:val="2296"/>
      <w:lvlText w:val="%6."/>
      <w:lvlJc w:val="left"/>
      <w:pPr>
        <w:tabs>
          <w:tab w:val="left" w:pos="2126"/>
        </w:tabs>
        <w:ind w:left="2126" w:hanging="425"/>
      </w:pPr>
      <w:rPr>
        <w:rFonts w:hint="default" w:ascii="Times New Roman"/>
        <w:color w:val="auto"/>
        <w:sz w:val="21"/>
        <w:u w:val="none"/>
      </w:rPr>
    </w:lvl>
    <w:lvl w:ilvl="6" w:tentative="0">
      <w:start w:val="1"/>
      <w:numFmt w:val="decimal"/>
      <w:lvlRestart w:val="0"/>
      <w:pStyle w:val="2219"/>
      <w:suff w:val="space"/>
      <w:lvlText w:val="图%1-%7"/>
      <w:lvlJc w:val="left"/>
      <w:pPr>
        <w:ind w:left="1701" w:firstLine="0"/>
      </w:pPr>
      <w:rPr>
        <w:rFonts w:hint="default" w:ascii="Times New Roman" w:hAnsi="Times New Roman" w:eastAsia="黑体"/>
        <w:sz w:val="21"/>
        <w:u w:val="none"/>
      </w:rPr>
    </w:lvl>
    <w:lvl w:ilvl="7" w:tentative="0">
      <w:start w:val="1"/>
      <w:numFmt w:val="decimal"/>
      <w:lvlRestart w:val="0"/>
      <w:pStyle w:val="2555"/>
      <w:suff w:val="space"/>
      <w:lvlText w:val="表%1-%8"/>
      <w:lvlJc w:val="left"/>
      <w:pPr>
        <w:ind w:left="1701" w:firstLine="0"/>
      </w:pPr>
      <w:rPr>
        <w:rFonts w:hint="default" w:ascii="Times New Roman" w:hAnsi="Times New Roman" w:eastAsia="黑体"/>
        <w:color w:val="auto"/>
        <w:sz w:val="21"/>
        <w:u w:val="none"/>
      </w:rPr>
    </w:lvl>
    <w:lvl w:ilvl="8" w:tentative="0">
      <w:start w:val="1"/>
      <w:numFmt w:val="none"/>
      <w:lvlRestart w:val="0"/>
      <w:suff w:val="nothing"/>
      <w:lvlText w:val=""/>
      <w:lvlJc w:val="left"/>
      <w:pPr>
        <w:ind w:left="0" w:firstLine="0"/>
      </w:pPr>
      <w:rPr>
        <w:rFonts w:hint="default" w:ascii="Book Antiqua" w:hAnsi="Book Antiqua" w:eastAsia="宋体"/>
        <w:b/>
        <w:color w:val="000000"/>
        <w:sz w:val="28"/>
        <w:u w:val="none" w:color="000000"/>
      </w:rPr>
    </w:lvl>
  </w:abstractNum>
  <w:abstractNum w:abstractNumId="54">
    <w:nsid w:val="53576DD8"/>
    <w:multiLevelType w:val="singleLevel"/>
    <w:tmpl w:val="53576DD8"/>
    <w:lvl w:ilvl="0" w:tentative="0">
      <w:start w:val="1"/>
      <w:numFmt w:val="decimal"/>
      <w:pStyle w:val="15"/>
      <w:lvlText w:val="%1."/>
      <w:lvlJc w:val="left"/>
      <w:pPr>
        <w:tabs>
          <w:tab w:val="left" w:pos="780"/>
        </w:tabs>
        <w:ind w:left="780" w:hanging="360"/>
      </w:pPr>
    </w:lvl>
  </w:abstractNum>
  <w:abstractNum w:abstractNumId="55">
    <w:nsid w:val="53576DE3"/>
    <w:multiLevelType w:val="singleLevel"/>
    <w:tmpl w:val="53576DE3"/>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56">
    <w:nsid w:val="53576E0F"/>
    <w:multiLevelType w:val="singleLevel"/>
    <w:tmpl w:val="53576E0F"/>
    <w:lvl w:ilvl="0" w:tentative="0">
      <w:start w:val="1"/>
      <w:numFmt w:val="decimal"/>
      <w:pStyle w:val="36"/>
      <w:lvlText w:val="%1."/>
      <w:lvlJc w:val="left"/>
      <w:pPr>
        <w:tabs>
          <w:tab w:val="left" w:pos="1200"/>
        </w:tabs>
        <w:ind w:left="1200" w:hanging="360"/>
      </w:pPr>
    </w:lvl>
  </w:abstractNum>
  <w:abstractNum w:abstractNumId="57">
    <w:nsid w:val="53576E25"/>
    <w:multiLevelType w:val="singleLevel"/>
    <w:tmpl w:val="53576E25"/>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8">
    <w:nsid w:val="53576E30"/>
    <w:multiLevelType w:val="singleLevel"/>
    <w:tmpl w:val="53576E30"/>
    <w:lvl w:ilvl="0" w:tentative="0">
      <w:start w:val="1"/>
      <w:numFmt w:val="decimal"/>
      <w:pStyle w:val="47"/>
      <w:lvlText w:val="%1."/>
      <w:lvlJc w:val="left"/>
      <w:pPr>
        <w:tabs>
          <w:tab w:val="left" w:pos="1620"/>
        </w:tabs>
        <w:ind w:left="1620" w:hanging="360"/>
      </w:pPr>
    </w:lvl>
  </w:abstractNum>
  <w:abstractNum w:abstractNumId="59">
    <w:nsid w:val="53576E3B"/>
    <w:multiLevelType w:val="singleLevel"/>
    <w:tmpl w:val="53576E3B"/>
    <w:lvl w:ilvl="0" w:tentative="0">
      <w:start w:val="1"/>
      <w:numFmt w:val="decimal"/>
      <w:pStyle w:val="66"/>
      <w:lvlText w:val="%1."/>
      <w:lvlJc w:val="left"/>
      <w:pPr>
        <w:tabs>
          <w:tab w:val="left" w:pos="2040"/>
        </w:tabs>
        <w:ind w:left="2040" w:hanging="360"/>
      </w:pPr>
    </w:lvl>
  </w:abstractNum>
  <w:abstractNum w:abstractNumId="60">
    <w:nsid w:val="5B6C0D16"/>
    <w:multiLevelType w:val="multilevel"/>
    <w:tmpl w:val="5B6C0D16"/>
    <w:lvl w:ilvl="0" w:tentative="0">
      <w:start w:val="1"/>
      <w:numFmt w:val="bullet"/>
      <w:lvlText w:val=""/>
      <w:lvlJc w:val="left"/>
      <w:pPr>
        <w:ind w:left="360" w:hanging="360"/>
      </w:pPr>
      <w:rPr>
        <w:rFonts w:hint="default" w:ascii="Wingdings" w:hAnsi="Wingdings"/>
        <w:color w:val="auto"/>
        <w:sz w:val="24"/>
        <w:szCs w:val="24"/>
      </w:rPr>
    </w:lvl>
    <w:lvl w:ilvl="1" w:tentative="0">
      <w:start w:val="1"/>
      <w:numFmt w:val="bullet"/>
      <w:lvlText w:val=""/>
      <w:lvlJc w:val="left"/>
      <w:pPr>
        <w:ind w:left="1080" w:hanging="360"/>
      </w:pPr>
      <w:rPr>
        <w:rFonts w:hint="default" w:ascii="Wingdings" w:hAnsi="Wingdings"/>
      </w:rPr>
    </w:lvl>
    <w:lvl w:ilvl="2" w:tentative="0">
      <w:start w:val="1"/>
      <w:numFmt w:val="bullet"/>
      <w:pStyle w:val="615"/>
      <w:lvlText w:val="o"/>
      <w:lvlJc w:val="left"/>
      <w:pPr>
        <w:ind w:left="1800" w:hanging="360"/>
      </w:pPr>
      <w:rPr>
        <w:rFonts w:hint="default" w:ascii="Courier New" w:hAnsi="Courier New"/>
      </w:rPr>
    </w:lvl>
    <w:lvl w:ilvl="3" w:tentative="0">
      <w:start w:val="0"/>
      <w:numFmt w:val="bullet"/>
      <w:lvlText w:val="-"/>
      <w:lvlJc w:val="left"/>
      <w:pPr>
        <w:ind w:left="2520" w:hanging="360"/>
      </w:pPr>
      <w:rPr>
        <w:rFonts w:hint="default" w:ascii="Arial" w:hAnsi="Arial" w:eastAsia="华文楷体" w:cs="Aria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1">
    <w:nsid w:val="5FDF38B1"/>
    <w:multiLevelType w:val="multilevel"/>
    <w:tmpl w:val="5FDF38B1"/>
    <w:lvl w:ilvl="0" w:tentative="0">
      <w:start w:val="1"/>
      <w:numFmt w:val="bullet"/>
      <w:pStyle w:val="1673"/>
      <w:lvlText w:val=""/>
      <w:lvlJc w:val="left"/>
      <w:pPr>
        <w:tabs>
          <w:tab w:val="left" w:pos="930"/>
        </w:tabs>
        <w:ind w:left="930" w:hanging="420"/>
      </w:pPr>
      <w:rPr>
        <w:rFonts w:hint="default" w:ascii="Wingdings" w:hAnsi="Wingdings"/>
        <w:sz w:val="15"/>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2">
    <w:nsid w:val="621D3DF3"/>
    <w:multiLevelType w:val="multilevel"/>
    <w:tmpl w:val="621D3DF3"/>
    <w:lvl w:ilvl="0" w:tentative="0">
      <w:start w:val="1"/>
      <w:numFmt w:val="bullet"/>
      <w:pStyle w:val="1760"/>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3">
    <w:nsid w:val="65681BE6"/>
    <w:multiLevelType w:val="multilevel"/>
    <w:tmpl w:val="65681BE6"/>
    <w:lvl w:ilvl="0" w:tentative="0">
      <w:start w:val="1"/>
      <w:numFmt w:val="chineseCountingThousand"/>
      <w:suff w:val="nothing"/>
      <w:lvlText w:val="第%1部分   "/>
      <w:lvlJc w:val="center"/>
      <w:pPr>
        <w:ind w:left="5553" w:firstLine="567"/>
      </w:pPr>
      <w:rPr>
        <w:lang w:val="en-US"/>
      </w:rPr>
    </w:lvl>
    <w:lvl w:ilvl="1" w:tentative="0">
      <w:start w:val="1"/>
      <w:numFmt w:val="chineseCountingThousand"/>
      <w:pStyle w:val="2347"/>
      <w:suff w:val="nothing"/>
      <w:lvlText w:val="第%2章  "/>
      <w:lvlJc w:val="center"/>
      <w:pPr>
        <w:ind w:left="3115" w:firstLine="288"/>
      </w:pPr>
      <w:rPr>
        <w:rFonts w:hint="eastAsia" w:ascii="宋体" w:hAnsi="宋体" w:eastAsia="宋体"/>
        <w:sz w:val="32"/>
      </w:rPr>
    </w:lvl>
    <w:lvl w:ilvl="2" w:tentative="0">
      <w:start w:val="1"/>
      <w:numFmt w:val="decimal"/>
      <w:pStyle w:val="678"/>
      <w:isLgl/>
      <w:suff w:val="nothing"/>
      <w:lvlText w:val="%2.%3  "/>
      <w:lvlJc w:val="left"/>
      <w:pPr>
        <w:ind w:left="426" w:hanging="284"/>
      </w:pPr>
    </w:lvl>
    <w:lvl w:ilvl="3" w:tentative="0">
      <w:start w:val="1"/>
      <w:numFmt w:val="decimal"/>
      <w:pStyle w:val="1544"/>
      <w:isLgl/>
      <w:suff w:val="nothing"/>
      <w:lvlText w:val="%2.%3.%4  "/>
      <w:lvlJc w:val="left"/>
      <w:pPr>
        <w:ind w:left="142" w:firstLine="0"/>
      </w:pPr>
    </w:lvl>
    <w:lvl w:ilvl="4" w:tentative="0">
      <w:start w:val="1"/>
      <w:numFmt w:val="decimal"/>
      <w:isLgl/>
      <w:suff w:val="nothing"/>
      <w:lvlText w:val="%2.%3.%4.%5 "/>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64">
    <w:nsid w:val="667437AC"/>
    <w:multiLevelType w:val="multilevel"/>
    <w:tmpl w:val="667437AC"/>
    <w:lvl w:ilvl="0" w:tentative="0">
      <w:start w:val="1"/>
      <w:numFmt w:val="bullet"/>
      <w:pStyle w:val="2624"/>
      <w:lvlText w:val=""/>
      <w:lvlJc w:val="left"/>
      <w:pPr>
        <w:tabs>
          <w:tab w:val="left" w:pos="2359"/>
        </w:tabs>
        <w:ind w:left="2359" w:hanging="284"/>
      </w:pPr>
      <w:rPr>
        <w:rFonts w:hint="default" w:ascii="Wingdings" w:hAnsi="Wingdings"/>
        <w:position w:val="1"/>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65">
    <w:nsid w:val="66B27795"/>
    <w:multiLevelType w:val="multilevel"/>
    <w:tmpl w:val="66B27795"/>
    <w:lvl w:ilvl="0" w:tentative="0">
      <w:start w:val="1"/>
      <w:numFmt w:val="decimal"/>
      <w:pStyle w:val="1859"/>
      <w:lvlText w:val="%1)"/>
      <w:lvlJc w:val="left"/>
      <w:pPr>
        <w:tabs>
          <w:tab w:val="left" w:pos="840"/>
        </w:tabs>
        <w:ind w:left="840" w:hanging="420"/>
      </w:pPr>
      <w:rPr>
        <w:rFonts w:hint="eastAsia"/>
      </w:rPr>
    </w:lvl>
    <w:lvl w:ilvl="1" w:tentative="0">
      <w:start w:val="1"/>
      <w:numFmt w:val="lowerLetter"/>
      <w:lvlText w:val="%2)"/>
      <w:lvlJc w:val="left"/>
      <w:pPr>
        <w:tabs>
          <w:tab w:val="left" w:pos="1060"/>
        </w:tabs>
        <w:ind w:left="1060" w:hanging="420"/>
      </w:pPr>
    </w:lvl>
    <w:lvl w:ilvl="2" w:tentative="0">
      <w:start w:val="1"/>
      <w:numFmt w:val="lowerRoman"/>
      <w:lvlText w:val="%3."/>
      <w:lvlJc w:val="right"/>
      <w:pPr>
        <w:tabs>
          <w:tab w:val="left" w:pos="1480"/>
        </w:tabs>
        <w:ind w:left="1480" w:hanging="420"/>
      </w:pPr>
    </w:lvl>
    <w:lvl w:ilvl="3" w:tentative="0">
      <w:start w:val="1"/>
      <w:numFmt w:val="decimal"/>
      <w:lvlText w:val="%4."/>
      <w:lvlJc w:val="left"/>
      <w:pPr>
        <w:tabs>
          <w:tab w:val="left" w:pos="1900"/>
        </w:tabs>
        <w:ind w:left="1900" w:hanging="420"/>
      </w:pPr>
    </w:lvl>
    <w:lvl w:ilvl="4" w:tentative="0">
      <w:start w:val="1"/>
      <w:numFmt w:val="lowerLetter"/>
      <w:lvlText w:val="%5)"/>
      <w:lvlJc w:val="left"/>
      <w:pPr>
        <w:tabs>
          <w:tab w:val="left" w:pos="2320"/>
        </w:tabs>
        <w:ind w:left="2320" w:hanging="420"/>
      </w:pPr>
    </w:lvl>
    <w:lvl w:ilvl="5" w:tentative="0">
      <w:start w:val="1"/>
      <w:numFmt w:val="lowerRoman"/>
      <w:lvlText w:val="%6."/>
      <w:lvlJc w:val="right"/>
      <w:pPr>
        <w:tabs>
          <w:tab w:val="left" w:pos="2740"/>
        </w:tabs>
        <w:ind w:left="2740" w:hanging="420"/>
      </w:pPr>
    </w:lvl>
    <w:lvl w:ilvl="6" w:tentative="0">
      <w:start w:val="1"/>
      <w:numFmt w:val="decimal"/>
      <w:lvlText w:val="%7."/>
      <w:lvlJc w:val="left"/>
      <w:pPr>
        <w:tabs>
          <w:tab w:val="left" w:pos="3160"/>
        </w:tabs>
        <w:ind w:left="3160" w:hanging="420"/>
      </w:pPr>
    </w:lvl>
    <w:lvl w:ilvl="7" w:tentative="0">
      <w:start w:val="1"/>
      <w:numFmt w:val="lowerLetter"/>
      <w:lvlText w:val="%8)"/>
      <w:lvlJc w:val="left"/>
      <w:pPr>
        <w:tabs>
          <w:tab w:val="left" w:pos="3580"/>
        </w:tabs>
        <w:ind w:left="3580" w:hanging="420"/>
      </w:pPr>
    </w:lvl>
    <w:lvl w:ilvl="8" w:tentative="0">
      <w:start w:val="1"/>
      <w:numFmt w:val="lowerRoman"/>
      <w:lvlText w:val="%9."/>
      <w:lvlJc w:val="right"/>
      <w:pPr>
        <w:tabs>
          <w:tab w:val="left" w:pos="4000"/>
        </w:tabs>
        <w:ind w:left="4000" w:hanging="420"/>
      </w:pPr>
    </w:lvl>
  </w:abstractNum>
  <w:abstractNum w:abstractNumId="66">
    <w:nsid w:val="68804DFB"/>
    <w:multiLevelType w:val="multilevel"/>
    <w:tmpl w:val="68804DFB"/>
    <w:lvl w:ilvl="0" w:tentative="0">
      <w:start w:val="1"/>
      <w:numFmt w:val="decimal"/>
      <w:pStyle w:val="2222"/>
      <w:lvlText w:val="%1."/>
      <w:lvlJc w:val="left"/>
      <w:pPr>
        <w:tabs>
          <w:tab w:val="left" w:pos="144"/>
        </w:tabs>
        <w:ind w:left="0" w:firstLine="72"/>
      </w:pPr>
      <w:rPr>
        <w:rFonts w:hint="default"/>
      </w:rPr>
    </w:lvl>
    <w:lvl w:ilvl="1" w:tentative="0">
      <w:start w:val="1"/>
      <w:numFmt w:val="decimal"/>
      <w:pStyle w:val="758"/>
      <w:lvlText w:val="%1.%2."/>
      <w:lvlJc w:val="left"/>
      <w:pPr>
        <w:tabs>
          <w:tab w:val="left" w:pos="1004"/>
        </w:tabs>
        <w:ind w:left="644" w:hanging="360"/>
      </w:pPr>
      <w:rPr>
        <w:rFonts w:hint="default"/>
      </w:rPr>
    </w:lvl>
    <w:lvl w:ilvl="2" w:tentative="0">
      <w:start w:val="1"/>
      <w:numFmt w:val="decimal"/>
      <w:pStyle w:val="2800"/>
      <w:lvlText w:val="%1.%2.%3."/>
      <w:lvlJc w:val="left"/>
      <w:pPr>
        <w:tabs>
          <w:tab w:val="left" w:pos="1004"/>
        </w:tabs>
        <w:ind w:left="356" w:hanging="72"/>
      </w:pPr>
      <w:rPr>
        <w:rFonts w:hint="default"/>
        <w:b w:val="0"/>
      </w:rPr>
    </w:lvl>
    <w:lvl w:ilvl="3" w:tentative="0">
      <w:start w:val="1"/>
      <w:numFmt w:val="decimal"/>
      <w:pStyle w:val="1685"/>
      <w:lvlText w:val="%1.%2.%3.%4."/>
      <w:lvlJc w:val="left"/>
      <w:pPr>
        <w:tabs>
          <w:tab w:val="left" w:pos="216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1272"/>
        </w:tabs>
        <w:ind w:left="1272"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67">
    <w:nsid w:val="6C3C15A4"/>
    <w:multiLevelType w:val="multilevel"/>
    <w:tmpl w:val="6C3C15A4"/>
    <w:lvl w:ilvl="0" w:tentative="0">
      <w:start w:val="1"/>
      <w:numFmt w:val="decimal"/>
      <w:pStyle w:val="1880"/>
      <w:lvlText w:val="%1、"/>
      <w:lvlJc w:val="left"/>
      <w:pPr>
        <w:ind w:left="846" w:hanging="420"/>
      </w:pPr>
      <w:rPr>
        <w:rFonts w:hint="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8">
    <w:nsid w:val="6D745AD7"/>
    <w:multiLevelType w:val="multilevel"/>
    <w:tmpl w:val="6D745AD7"/>
    <w:lvl w:ilvl="0" w:tentative="0">
      <w:start w:val="0"/>
      <w:numFmt w:val="decimal"/>
      <w:lvlText w:val=""/>
      <w:lvlJc w:val="left"/>
      <w:pPr>
        <w:ind w:left="0" w:firstLine="0"/>
      </w:pPr>
    </w:lvl>
    <w:lvl w:ilvl="1" w:tentative="0">
      <w:start w:val="0"/>
      <w:numFmt w:val="decimal"/>
      <w:lvlText w:val=""/>
      <w:lvlJc w:val="left"/>
      <w:pPr>
        <w:ind w:left="0" w:firstLine="0"/>
      </w:pPr>
    </w:lvl>
    <w:lvl w:ilvl="2" w:tentative="0">
      <w:start w:val="0"/>
      <w:numFmt w:val="decimal"/>
      <w:pStyle w:val="2240"/>
      <w:lvlText w:val=""/>
      <w:lvlJc w:val="left"/>
      <w:pPr>
        <w:ind w:left="0" w:firstLine="0"/>
      </w:pPr>
    </w:lvl>
    <w:lvl w:ilvl="3" w:tentative="0">
      <w:start w:val="0"/>
      <w:numFmt w:val="decimal"/>
      <w:pStyle w:val="2451"/>
      <w:lvlText w:val=""/>
      <w:lvlJc w:val="left"/>
      <w:pPr>
        <w:ind w:left="0" w:firstLine="0"/>
      </w:pPr>
    </w:lvl>
    <w:lvl w:ilvl="4" w:tentative="0">
      <w:start w:val="0"/>
      <w:numFmt w:val="decimal"/>
      <w:pStyle w:val="2560"/>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9">
    <w:nsid w:val="71B3245F"/>
    <w:multiLevelType w:val="multilevel"/>
    <w:tmpl w:val="71B3245F"/>
    <w:lvl w:ilvl="0" w:tentative="0">
      <w:start w:val="1"/>
      <w:numFmt w:val="chineseCountingThousand"/>
      <w:pStyle w:val="1961"/>
      <w:suff w:val="space"/>
      <w:lvlText w:val="%1."/>
      <w:lvlJc w:val="left"/>
      <w:pPr>
        <w:ind w:left="0" w:firstLine="0"/>
      </w:pPr>
      <w:rPr>
        <w:rFonts w:hint="eastAsia" w:eastAsia="黑体"/>
        <w:b/>
        <w:i w:val="0"/>
        <w:spacing w:val="0"/>
        <w:sz w:val="32"/>
      </w:rPr>
    </w:lvl>
    <w:lvl w:ilvl="1" w:tentative="0">
      <w:start w:val="1"/>
      <w:numFmt w:val="decimal"/>
      <w:pStyle w:val="1279"/>
      <w:isLgl/>
      <w:suff w:val="space"/>
      <w:lvlText w:val="%2. "/>
      <w:lvlJc w:val="left"/>
      <w:pPr>
        <w:ind w:left="0" w:firstLine="454"/>
      </w:pPr>
      <w:rPr>
        <w:rFonts w:hint="eastAsia" w:ascii="黑体" w:eastAsia="黑体"/>
        <w:b/>
        <w:i w:val="0"/>
        <w:spacing w:val="0"/>
        <w:sz w:val="24"/>
      </w:rPr>
    </w:lvl>
    <w:lvl w:ilvl="2" w:tentative="0">
      <w:start w:val="1"/>
      <w:numFmt w:val="decimal"/>
      <w:pStyle w:val="1278"/>
      <w:isLgl/>
      <w:suff w:val="space"/>
      <w:lvlText w:val="%2.%3 "/>
      <w:lvlJc w:val="left"/>
      <w:pPr>
        <w:ind w:left="-274" w:firstLine="454"/>
      </w:pPr>
      <w:rPr>
        <w:rFonts w:hint="eastAsia" w:ascii="黑体" w:hAnsi="Times New Roman" w:eastAsia="黑体"/>
        <w:b/>
        <w:i w:val="0"/>
        <w:caps w:val="0"/>
        <w:strike w:val="0"/>
        <w:dstrike w:val="0"/>
        <w:vanish w:val="0"/>
        <w:spacing w:val="0"/>
        <w:kern w:val="0"/>
        <w:position w:val="0"/>
        <w:sz w:val="24"/>
        <w:u w:val="none"/>
        <w:vertAlign w:val="baseline"/>
      </w:rPr>
    </w:lvl>
    <w:lvl w:ilvl="3" w:tentative="0">
      <w:start w:val="1"/>
      <w:numFmt w:val="decimal"/>
      <w:pStyle w:val="1277"/>
      <w:isLgl/>
      <w:suff w:val="space"/>
      <w:lvlText w:val="%2.%3.%4 "/>
      <w:lvlJc w:val="left"/>
      <w:pPr>
        <w:ind w:left="0" w:firstLine="454"/>
      </w:pPr>
      <w:rPr>
        <w:rFonts w:hint="eastAsia" w:ascii="黑体" w:hAnsi="Times New Roman" w:eastAsia="黑体"/>
        <w:b/>
        <w:i w:val="0"/>
        <w:caps w:val="0"/>
        <w:smallCaps w:val="0"/>
        <w:strike w:val="0"/>
        <w:dstrike w:val="0"/>
        <w:vanish w:val="0"/>
        <w:spacing w:val="0"/>
        <w:position w:val="0"/>
        <w:sz w:val="24"/>
        <w:u w:val="none"/>
        <w:vertAlign w:val="baseline"/>
      </w:rPr>
    </w:lvl>
    <w:lvl w:ilvl="4" w:tentative="0">
      <w:start w:val="1"/>
      <w:numFmt w:val="decimal"/>
      <w:pStyle w:val="1706"/>
      <w:isLgl/>
      <w:suff w:val="space"/>
      <w:lvlText w:val="%2.%3.%4.%5"/>
      <w:lvlJc w:val="left"/>
      <w:pPr>
        <w:ind w:left="0" w:firstLine="454"/>
      </w:pPr>
      <w:rPr>
        <w:rFonts w:hint="eastAsia" w:ascii="黑体" w:eastAsia="黑体"/>
        <w:b/>
        <w:i w:val="0"/>
        <w:sz w:val="24"/>
      </w:rPr>
    </w:lvl>
    <w:lvl w:ilvl="5" w:tentative="0">
      <w:start w:val="1"/>
      <w:numFmt w:val="decimal"/>
      <w:pStyle w:val="1991"/>
      <w:isLgl/>
      <w:suff w:val="space"/>
      <w:lvlText w:val="(%6)"/>
      <w:lvlJc w:val="left"/>
      <w:pPr>
        <w:ind w:left="986" w:firstLine="454"/>
      </w:pPr>
      <w:rPr>
        <w:rFonts w:hint="default" w:ascii="Times New Roman" w:hAnsi="Times New Roman"/>
        <w:b w:val="0"/>
        <w:i w:val="0"/>
        <w:caps w:val="0"/>
        <w:smallCaps w:val="0"/>
        <w:strike w:val="0"/>
        <w:dstrike w:val="0"/>
        <w:vanish w:val="0"/>
        <w:spacing w:val="0"/>
        <w:position w:val="0"/>
        <w:u w:val="none"/>
        <w:vertAlign w:val="baseline"/>
      </w:rPr>
    </w:lvl>
    <w:lvl w:ilvl="6" w:tentative="0">
      <w:start w:val="1"/>
      <w:numFmt w:val="lowerLetter"/>
      <w:pStyle w:val="2215"/>
      <w:suff w:val="nothing"/>
      <w:lvlText w:val="%7) "/>
      <w:lvlJc w:val="left"/>
      <w:pPr>
        <w:ind w:left="-320" w:firstLine="680"/>
      </w:pPr>
      <w:rPr>
        <w:rFonts w:hint="eastAsia"/>
        <w:color w:val="auto"/>
      </w:rPr>
    </w:lvl>
    <w:lvl w:ilvl="7" w:tentative="0">
      <w:start w:val="1"/>
      <w:numFmt w:val="decimal"/>
      <w:pStyle w:val="2752"/>
      <w:isLgl/>
      <w:suff w:val="nothing"/>
      <w:lvlText w:val="图%1-%8  "/>
      <w:lvlJc w:val="center"/>
      <w:pPr>
        <w:ind w:left="0" w:firstLine="0"/>
      </w:pPr>
      <w:rPr>
        <w:rFonts w:hint="eastAsia" w:ascii="宋体" w:hAnsi="宋体" w:eastAsia="黑体"/>
        <w:b/>
        <w:i w:val="0"/>
        <w:position w:val="0"/>
        <w:sz w:val="24"/>
      </w:rPr>
    </w:lvl>
    <w:lvl w:ilvl="8" w:tentative="0">
      <w:start w:val="1"/>
      <w:numFmt w:val="decimal"/>
      <w:pStyle w:val="1998"/>
      <w:isLgl/>
      <w:lvlText w:val="表%1-%9 "/>
      <w:lvlJc w:val="left"/>
      <w:pPr>
        <w:tabs>
          <w:tab w:val="left" w:pos="0"/>
        </w:tabs>
        <w:ind w:left="0" w:firstLine="0"/>
      </w:pPr>
      <w:rPr>
        <w:rFonts w:hint="eastAsia" w:ascii="楷体_GB2312" w:eastAsia="楷体_GB2312"/>
        <w:b/>
        <w:i w:val="0"/>
        <w:sz w:val="24"/>
      </w:rPr>
    </w:lvl>
  </w:abstractNum>
  <w:abstractNum w:abstractNumId="70">
    <w:nsid w:val="73FA1EFF"/>
    <w:multiLevelType w:val="multilevel"/>
    <w:tmpl w:val="73FA1EFF"/>
    <w:lvl w:ilvl="0" w:tentative="0">
      <w:start w:val="1"/>
      <w:numFmt w:val="bullet"/>
      <w:lvlText w:val=""/>
      <w:lvlJc w:val="left"/>
      <w:pPr>
        <w:ind w:left="1200" w:hanging="360"/>
      </w:pPr>
      <w:rPr>
        <w:rFonts w:hint="default" w:ascii="Wingdings" w:hAnsi="Wingdings"/>
      </w:rPr>
    </w:lvl>
    <w:lvl w:ilvl="1" w:tentative="0">
      <w:start w:val="2"/>
      <w:numFmt w:val="bullet"/>
      <w:pStyle w:val="1326"/>
      <w:lvlText w:val="–"/>
      <w:lvlJc w:val="left"/>
      <w:pPr>
        <w:ind w:left="1920" w:hanging="360"/>
      </w:pPr>
      <w:rPr>
        <w:rFonts w:hint="eastAsia" w:ascii="宋体" w:hAnsi="宋体" w:eastAsia="宋体"/>
      </w:rPr>
    </w:lvl>
    <w:lvl w:ilvl="2" w:tentative="0">
      <w:start w:val="1"/>
      <w:numFmt w:val="bullet"/>
      <w:lvlText w:val=""/>
      <w:lvlJc w:val="left"/>
      <w:pPr>
        <w:ind w:left="2640" w:hanging="360"/>
      </w:pPr>
      <w:rPr>
        <w:rFonts w:hint="default" w:ascii="Wingdings" w:hAnsi="Wingdings"/>
      </w:rPr>
    </w:lvl>
    <w:lvl w:ilvl="3" w:tentative="0">
      <w:start w:val="1"/>
      <w:numFmt w:val="bullet"/>
      <w:lvlText w:val=""/>
      <w:lvlJc w:val="left"/>
      <w:pPr>
        <w:ind w:left="3360" w:hanging="360"/>
      </w:pPr>
      <w:rPr>
        <w:rFonts w:hint="default" w:ascii="Symbol" w:hAnsi="Symbol"/>
      </w:rPr>
    </w:lvl>
    <w:lvl w:ilvl="4" w:tentative="0">
      <w:start w:val="1"/>
      <w:numFmt w:val="bullet"/>
      <w:lvlText w:val="o"/>
      <w:lvlJc w:val="left"/>
      <w:pPr>
        <w:ind w:left="4080" w:hanging="360"/>
      </w:pPr>
      <w:rPr>
        <w:rFonts w:hint="default" w:ascii="Courier New" w:hAnsi="Courier New" w:cs="Courier New"/>
      </w:rPr>
    </w:lvl>
    <w:lvl w:ilvl="5" w:tentative="0">
      <w:start w:val="1"/>
      <w:numFmt w:val="bullet"/>
      <w:lvlText w:val=""/>
      <w:lvlJc w:val="left"/>
      <w:pPr>
        <w:ind w:left="4800" w:hanging="360"/>
      </w:pPr>
      <w:rPr>
        <w:rFonts w:hint="default" w:ascii="Wingdings" w:hAnsi="Wingdings"/>
      </w:rPr>
    </w:lvl>
    <w:lvl w:ilvl="6" w:tentative="0">
      <w:start w:val="1"/>
      <w:numFmt w:val="bullet"/>
      <w:lvlText w:val=""/>
      <w:lvlJc w:val="left"/>
      <w:pPr>
        <w:ind w:left="5520" w:hanging="360"/>
      </w:pPr>
      <w:rPr>
        <w:rFonts w:hint="default" w:ascii="Symbol" w:hAnsi="Symbol"/>
      </w:rPr>
    </w:lvl>
    <w:lvl w:ilvl="7" w:tentative="0">
      <w:start w:val="1"/>
      <w:numFmt w:val="bullet"/>
      <w:lvlText w:val="o"/>
      <w:lvlJc w:val="left"/>
      <w:pPr>
        <w:ind w:left="6240" w:hanging="360"/>
      </w:pPr>
      <w:rPr>
        <w:rFonts w:hint="default" w:ascii="Courier New" w:hAnsi="Courier New" w:cs="Courier New"/>
      </w:rPr>
    </w:lvl>
    <w:lvl w:ilvl="8" w:tentative="0">
      <w:start w:val="1"/>
      <w:numFmt w:val="bullet"/>
      <w:lvlText w:val=""/>
      <w:lvlJc w:val="left"/>
      <w:pPr>
        <w:ind w:left="6960" w:hanging="360"/>
      </w:pPr>
      <w:rPr>
        <w:rFonts w:hint="default" w:ascii="Wingdings" w:hAnsi="Wingdings"/>
      </w:rPr>
    </w:lvl>
  </w:abstractNum>
  <w:abstractNum w:abstractNumId="71">
    <w:nsid w:val="76933334"/>
    <w:multiLevelType w:val="multilevel"/>
    <w:tmpl w:val="76933334"/>
    <w:lvl w:ilvl="0" w:tentative="0">
      <w:start w:val="1"/>
      <w:numFmt w:val="none"/>
      <w:pStyle w:val="146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2">
    <w:nsid w:val="77694B36"/>
    <w:multiLevelType w:val="multilevel"/>
    <w:tmpl w:val="77694B36"/>
    <w:lvl w:ilvl="0" w:tentative="0">
      <w:start w:val="1"/>
      <w:numFmt w:val="bullet"/>
      <w:pStyle w:val="736"/>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Arial" w:hAnsi="Arial" w:eastAsia="华文楷体" w:cs="Aria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3">
    <w:nsid w:val="786B65CA"/>
    <w:multiLevelType w:val="multilevel"/>
    <w:tmpl w:val="786B65CA"/>
    <w:lvl w:ilvl="0" w:tentative="0">
      <w:start w:val="1"/>
      <w:numFmt w:val="decimal"/>
      <w:pStyle w:val="1855"/>
      <w:suff w:val="space"/>
      <w:lvlText w:val="%1."/>
      <w:lvlJc w:val="left"/>
      <w:pPr>
        <w:tabs>
          <w:tab w:val="left" w:pos="360"/>
        </w:tabs>
      </w:pPr>
      <w:rPr>
        <w:rFonts w:cs="Times New Roman"/>
      </w:rPr>
    </w:lvl>
    <w:lvl w:ilvl="1" w:tentative="0">
      <w:start w:val="1"/>
      <w:numFmt w:val="decimal"/>
      <w:pStyle w:val="1944"/>
      <w:suff w:val="space"/>
      <w:lvlText w:val="%1.%2."/>
      <w:lvlJc w:val="left"/>
      <w:pPr>
        <w:tabs>
          <w:tab w:val="left" w:pos="2919"/>
        </w:tabs>
        <w:ind w:left="2127"/>
      </w:pPr>
      <w:rPr>
        <w:rFonts w:cs="Times New Roman"/>
      </w:rPr>
    </w:lvl>
    <w:lvl w:ilvl="2" w:tentative="0">
      <w:start w:val="1"/>
      <w:numFmt w:val="decimal"/>
      <w:pStyle w:val="1868"/>
      <w:suff w:val="space"/>
      <w:lvlText w:val="%1.%2.%3."/>
      <w:lvlJc w:val="left"/>
      <w:pPr>
        <w:tabs>
          <w:tab w:val="left" w:pos="1440"/>
        </w:tabs>
      </w:pPr>
      <w:rPr>
        <w:rFonts w:cs="Times New Roman"/>
      </w:rPr>
    </w:lvl>
    <w:lvl w:ilvl="3" w:tentative="0">
      <w:start w:val="1"/>
      <w:numFmt w:val="decimal"/>
      <w:pStyle w:val="2793"/>
      <w:suff w:val="space"/>
      <w:lvlText w:val="%1.%2.%3.%4."/>
      <w:lvlJc w:val="left"/>
      <w:pPr>
        <w:tabs>
          <w:tab w:val="left" w:pos="1800"/>
        </w:tabs>
      </w:pPr>
      <w:rPr>
        <w:rFonts w:cs="Times New Roman"/>
      </w:rPr>
    </w:lvl>
    <w:lvl w:ilvl="4" w:tentative="0">
      <w:start w:val="1"/>
      <w:numFmt w:val="decimal"/>
      <w:suff w:val="space"/>
      <w:lvlText w:val="%1.%2.%3.%4.%5."/>
      <w:lvlJc w:val="left"/>
      <w:pPr>
        <w:tabs>
          <w:tab w:val="left" w:pos="2520"/>
        </w:tabs>
      </w:pPr>
      <w:rPr>
        <w:rFonts w:cs="Times New Roman"/>
      </w:rPr>
    </w:lvl>
    <w:lvl w:ilvl="5" w:tentative="0">
      <w:start w:val="1"/>
      <w:numFmt w:val="decimal"/>
      <w:lvlText w:val="%1.%2.%3.%4.%5.%6."/>
      <w:lvlJc w:val="left"/>
      <w:pPr>
        <w:tabs>
          <w:tab w:val="left" w:pos="2880"/>
        </w:tabs>
        <w:ind w:left="2736" w:hanging="936"/>
      </w:pPr>
      <w:rPr>
        <w:rFonts w:cs="Times New Roman"/>
      </w:rPr>
    </w:lvl>
    <w:lvl w:ilvl="6" w:tentative="0">
      <w:start w:val="1"/>
      <w:numFmt w:val="decimal"/>
      <w:lvlText w:val="%1.%2.%3.%4.%5.%6.%7."/>
      <w:lvlJc w:val="left"/>
      <w:pPr>
        <w:tabs>
          <w:tab w:val="left" w:pos="3600"/>
        </w:tabs>
        <w:ind w:left="3240" w:hanging="1080"/>
      </w:pPr>
      <w:rPr>
        <w:rFonts w:cs="Times New Roman"/>
      </w:rPr>
    </w:lvl>
    <w:lvl w:ilvl="7" w:tentative="0">
      <w:start w:val="1"/>
      <w:numFmt w:val="decimal"/>
      <w:lvlText w:val="%1.%2.%3.%4.%5.%6.%7.%8."/>
      <w:lvlJc w:val="left"/>
      <w:pPr>
        <w:tabs>
          <w:tab w:val="left" w:pos="3960"/>
        </w:tabs>
        <w:ind w:left="3744" w:hanging="1224"/>
      </w:pPr>
      <w:rPr>
        <w:rFonts w:cs="Times New Roman"/>
      </w:rPr>
    </w:lvl>
    <w:lvl w:ilvl="8" w:tentative="0">
      <w:start w:val="1"/>
      <w:numFmt w:val="decimal"/>
      <w:lvlText w:val="%1.%2.%3.%4.%5.%6.%7.%8.%9."/>
      <w:lvlJc w:val="left"/>
      <w:pPr>
        <w:tabs>
          <w:tab w:val="left" w:pos="4680"/>
        </w:tabs>
        <w:ind w:left="4320" w:hanging="1440"/>
      </w:pPr>
      <w:rPr>
        <w:rFonts w:cs="Times New Roman"/>
      </w:rPr>
    </w:lvl>
  </w:abstractNum>
  <w:abstractNum w:abstractNumId="74">
    <w:nsid w:val="78DE3F4C"/>
    <w:multiLevelType w:val="multilevel"/>
    <w:tmpl w:val="78DE3F4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pStyle w:val="706"/>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7F773C35"/>
    <w:multiLevelType w:val="multilevel"/>
    <w:tmpl w:val="7F773C35"/>
    <w:lvl w:ilvl="0" w:tentative="0">
      <w:start w:val="1"/>
      <w:numFmt w:val="bullet"/>
      <w:pStyle w:val="2582"/>
      <w:lvlText w:val=""/>
      <w:lvlJc w:val="left"/>
      <w:pPr>
        <w:tabs>
          <w:tab w:val="left" w:pos="170"/>
        </w:tabs>
        <w:ind w:left="170" w:hanging="170"/>
      </w:pPr>
      <w:rPr>
        <w:rFonts w:hint="default" w:ascii="Wingdings" w:hAnsi="Wingdings" w:eastAsia="宋体"/>
        <w:color w:val="auto"/>
        <w:position w:val="3"/>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num w:numId="1">
    <w:abstractNumId w:val="1"/>
  </w:num>
  <w:num w:numId="2">
    <w:abstractNumId w:val="54"/>
  </w:num>
  <w:num w:numId="3">
    <w:abstractNumId w:val="55"/>
  </w:num>
  <w:num w:numId="4">
    <w:abstractNumId w:val="56"/>
  </w:num>
  <w:num w:numId="5">
    <w:abstractNumId w:val="57"/>
  </w:num>
  <w:num w:numId="6">
    <w:abstractNumId w:val="58"/>
  </w:num>
  <w:num w:numId="7">
    <w:abstractNumId w:val="59"/>
  </w:num>
  <w:num w:numId="8">
    <w:abstractNumId w:val="8"/>
  </w:num>
  <w:num w:numId="9">
    <w:abstractNumId w:val="5"/>
  </w:num>
  <w:num w:numId="10">
    <w:abstractNumId w:val="15"/>
  </w:num>
  <w:num w:numId="11">
    <w:abstractNumId w:val="10"/>
  </w:num>
  <w:num w:numId="12">
    <w:abstractNumId w:val="2"/>
  </w:num>
  <w:num w:numId="13">
    <w:abstractNumId w:val="7"/>
  </w:num>
  <w:num w:numId="14">
    <w:abstractNumId w:val="16"/>
  </w:num>
  <w:num w:numId="15">
    <w:abstractNumId w:val="4"/>
  </w:num>
  <w:num w:numId="16">
    <w:abstractNumId w:val="14"/>
  </w:num>
  <w:num w:numId="17">
    <w:abstractNumId w:val="17"/>
  </w:num>
  <w:num w:numId="18">
    <w:abstractNumId w:val="12"/>
  </w:num>
  <w:num w:numId="19">
    <w:abstractNumId w:val="3"/>
  </w:num>
  <w:num w:numId="20">
    <w:abstractNumId w:val="13"/>
  </w:num>
  <w:num w:numId="21">
    <w:abstractNumId w:val="6"/>
  </w:num>
  <w:num w:numId="22">
    <w:abstractNumId w:val="9"/>
  </w:num>
  <w:num w:numId="23">
    <w:abstractNumId w:val="22"/>
  </w:num>
  <w:num w:numId="24">
    <w:abstractNumId w:val="30"/>
  </w:num>
  <w:num w:numId="25">
    <w:abstractNumId w:val="60"/>
  </w:num>
  <w:num w:numId="26">
    <w:abstractNumId w:val="36"/>
  </w:num>
  <w:num w:numId="2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4"/>
  </w:num>
  <w:num w:numId="29">
    <w:abstractNumId w:val="72"/>
  </w:num>
  <w:num w:numId="30">
    <w:abstractNumId w:val="66"/>
  </w:num>
  <w:num w:numId="31">
    <w:abstractNumId w:val="27"/>
  </w:num>
  <w:num w:numId="32">
    <w:abstractNumId w:val="48"/>
  </w:num>
  <w:num w:numId="33">
    <w:abstractNumId w:val="51"/>
  </w:num>
  <w:num w:numId="34">
    <w:abstractNumId w:val="33"/>
  </w:num>
  <w:num w:numId="35">
    <w:abstractNumId w:val="34"/>
  </w:num>
  <w:num w:numId="36">
    <w:abstractNumId w:val="69"/>
  </w:num>
  <w:num w:numId="37">
    <w:abstractNumId w:val="70"/>
  </w:num>
  <w:num w:numId="38">
    <w:abstractNumId w:val="71"/>
  </w:num>
  <w:num w:numId="39">
    <w:abstractNumId w:val="0"/>
  </w:num>
  <w:num w:numId="40">
    <w:abstractNumId w:val="47"/>
  </w:num>
  <w:num w:numId="41">
    <w:abstractNumId w:val="46"/>
  </w:num>
  <w:num w:numId="42">
    <w:abstractNumId w:val="37"/>
  </w:num>
  <w:num w:numId="43">
    <w:abstractNumId w:val="29"/>
  </w:num>
  <w:num w:numId="44">
    <w:abstractNumId w:val="50"/>
  </w:num>
  <w:num w:numId="45">
    <w:abstractNumId w:val="43"/>
  </w:num>
  <w:num w:numId="46">
    <w:abstractNumId w:val="38"/>
  </w:num>
  <w:num w:numId="47">
    <w:abstractNumId w:val="61"/>
  </w:num>
  <w:num w:numId="48">
    <w:abstractNumId w:val="62"/>
  </w:num>
  <w:num w:numId="49">
    <w:abstractNumId w:val="20"/>
  </w:num>
  <w:num w:numId="50">
    <w:abstractNumId w:val="73"/>
  </w:num>
  <w:num w:numId="51">
    <w:abstractNumId w:val="65"/>
  </w:num>
  <w:num w:numId="52">
    <w:abstractNumId w:val="28"/>
    <w:lvlOverride w:ilvl="1">
      <w:startOverride w:val="1"/>
    </w:lvlOverride>
    <w:lvlOverride w:ilvl="2">
      <w:startOverride w:val="1"/>
    </w:lvlOverride>
    <w:lvlOverride w:ilvl="3">
      <w:startOverride w:val="1"/>
    </w:lvlOverride>
    <w:lvlOverride w:ilvl="4">
      <w:startOverride w:val="1"/>
    </w:lvlOverride>
  </w:num>
  <w:num w:numId="53">
    <w:abstractNumId w:val="67"/>
  </w:num>
  <w:num w:numId="54">
    <w:abstractNumId w:val="53"/>
  </w:num>
  <w:num w:numId="55">
    <w:abstractNumId w:val="35"/>
  </w:num>
  <w:num w:numId="56">
    <w:abstractNumId w:val="49"/>
  </w:num>
  <w:num w:numId="57">
    <w:abstractNumId w:val="41"/>
  </w:num>
  <w:num w:numId="58">
    <w:abstractNumId w:val="11"/>
  </w:num>
  <w:num w:numId="59">
    <w:abstractNumId w:val="68"/>
  </w:num>
  <w:num w:numId="60">
    <w:abstractNumId w:val="31"/>
  </w:num>
  <w:num w:numId="61">
    <w:abstractNumId w:val="24"/>
  </w:num>
  <w:num w:numId="62">
    <w:abstractNumId w:val="42"/>
  </w:num>
  <w:num w:numId="63">
    <w:abstractNumId w:val="39"/>
  </w:num>
  <w:num w:numId="64">
    <w:abstractNumId w:val="52"/>
  </w:num>
  <w:num w:numId="65">
    <w:abstractNumId w:val="18"/>
  </w:num>
  <w:num w:numId="66">
    <w:abstractNumId w:val="25"/>
  </w:num>
  <w:num w:numId="67">
    <w:abstractNumId w:val="44"/>
  </w:num>
  <w:num w:numId="68">
    <w:abstractNumId w:val="45"/>
  </w:num>
  <w:num w:numId="69">
    <w:abstractNumId w:val="75"/>
  </w:num>
  <w:num w:numId="70">
    <w:abstractNumId w:val="40"/>
  </w:num>
  <w:num w:numId="71">
    <w:abstractNumId w:val="23"/>
  </w:num>
  <w:num w:numId="72">
    <w:abstractNumId w:val="64"/>
  </w:num>
  <w:num w:numId="73">
    <w:abstractNumId w:val="32"/>
  </w:num>
  <w:num w:numId="74">
    <w:abstractNumId w:val="19"/>
  </w:num>
  <w:num w:numId="75">
    <w:abstractNumId w:val="21"/>
  </w:num>
  <w:num w:numId="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hideSpellingErrors/>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zZmNiNWE1ZmIzZGYxMjhiYTI3ZjM2MmIwNmFmYTkifQ=="/>
  </w:docVars>
  <w:rsids>
    <w:rsidRoot w:val="00172A27"/>
    <w:rsid w:val="000007C5"/>
    <w:rsid w:val="000015E5"/>
    <w:rsid w:val="0000161C"/>
    <w:rsid w:val="0000407C"/>
    <w:rsid w:val="00004818"/>
    <w:rsid w:val="0000490C"/>
    <w:rsid w:val="00004FB3"/>
    <w:rsid w:val="000060EC"/>
    <w:rsid w:val="00006D69"/>
    <w:rsid w:val="00007AB7"/>
    <w:rsid w:val="0001016D"/>
    <w:rsid w:val="00011434"/>
    <w:rsid w:val="0001248E"/>
    <w:rsid w:val="00012D26"/>
    <w:rsid w:val="00013177"/>
    <w:rsid w:val="000166A9"/>
    <w:rsid w:val="00017445"/>
    <w:rsid w:val="000175D3"/>
    <w:rsid w:val="0001790D"/>
    <w:rsid w:val="00021F1B"/>
    <w:rsid w:val="00023178"/>
    <w:rsid w:val="000236A9"/>
    <w:rsid w:val="00027392"/>
    <w:rsid w:val="000315ED"/>
    <w:rsid w:val="000320BC"/>
    <w:rsid w:val="0003222B"/>
    <w:rsid w:val="000322D8"/>
    <w:rsid w:val="0003300D"/>
    <w:rsid w:val="00035346"/>
    <w:rsid w:val="00036035"/>
    <w:rsid w:val="0003652C"/>
    <w:rsid w:val="00036859"/>
    <w:rsid w:val="00036D21"/>
    <w:rsid w:val="00042693"/>
    <w:rsid w:val="00043156"/>
    <w:rsid w:val="00043D38"/>
    <w:rsid w:val="00044CD5"/>
    <w:rsid w:val="000471E9"/>
    <w:rsid w:val="000475B7"/>
    <w:rsid w:val="00047A4A"/>
    <w:rsid w:val="0005110A"/>
    <w:rsid w:val="000533C0"/>
    <w:rsid w:val="00053DED"/>
    <w:rsid w:val="0005405B"/>
    <w:rsid w:val="00054C1C"/>
    <w:rsid w:val="00055DC6"/>
    <w:rsid w:val="00057056"/>
    <w:rsid w:val="00061204"/>
    <w:rsid w:val="00061232"/>
    <w:rsid w:val="00061930"/>
    <w:rsid w:val="00065F37"/>
    <w:rsid w:val="000678EE"/>
    <w:rsid w:val="00071D55"/>
    <w:rsid w:val="00072047"/>
    <w:rsid w:val="00073454"/>
    <w:rsid w:val="000742BF"/>
    <w:rsid w:val="0007497E"/>
    <w:rsid w:val="0007780F"/>
    <w:rsid w:val="00080CBA"/>
    <w:rsid w:val="000810AA"/>
    <w:rsid w:val="00083613"/>
    <w:rsid w:val="000838BA"/>
    <w:rsid w:val="000847FD"/>
    <w:rsid w:val="00084A7E"/>
    <w:rsid w:val="00084DAC"/>
    <w:rsid w:val="0008613A"/>
    <w:rsid w:val="00086436"/>
    <w:rsid w:val="000913EB"/>
    <w:rsid w:val="000920D5"/>
    <w:rsid w:val="000954B6"/>
    <w:rsid w:val="00095F3B"/>
    <w:rsid w:val="000967C9"/>
    <w:rsid w:val="000A28A8"/>
    <w:rsid w:val="000A29A8"/>
    <w:rsid w:val="000A30F8"/>
    <w:rsid w:val="000A3649"/>
    <w:rsid w:val="000A5DC2"/>
    <w:rsid w:val="000A62F0"/>
    <w:rsid w:val="000A72F5"/>
    <w:rsid w:val="000A77F3"/>
    <w:rsid w:val="000A790D"/>
    <w:rsid w:val="000B0897"/>
    <w:rsid w:val="000B09EF"/>
    <w:rsid w:val="000B0EB1"/>
    <w:rsid w:val="000B15A0"/>
    <w:rsid w:val="000B169A"/>
    <w:rsid w:val="000B2B7B"/>
    <w:rsid w:val="000B7293"/>
    <w:rsid w:val="000B72E5"/>
    <w:rsid w:val="000C0CAC"/>
    <w:rsid w:val="000C13C0"/>
    <w:rsid w:val="000C1B0F"/>
    <w:rsid w:val="000C26E3"/>
    <w:rsid w:val="000C29B6"/>
    <w:rsid w:val="000C41F2"/>
    <w:rsid w:val="000C487B"/>
    <w:rsid w:val="000C64C9"/>
    <w:rsid w:val="000C6E99"/>
    <w:rsid w:val="000D1131"/>
    <w:rsid w:val="000D23A2"/>
    <w:rsid w:val="000D7214"/>
    <w:rsid w:val="000E165E"/>
    <w:rsid w:val="000E2B1D"/>
    <w:rsid w:val="000E3B8D"/>
    <w:rsid w:val="000E6F7C"/>
    <w:rsid w:val="000F64FB"/>
    <w:rsid w:val="000F6A12"/>
    <w:rsid w:val="000F7770"/>
    <w:rsid w:val="000F7E6B"/>
    <w:rsid w:val="0010039F"/>
    <w:rsid w:val="0010075E"/>
    <w:rsid w:val="00100F8B"/>
    <w:rsid w:val="00101299"/>
    <w:rsid w:val="00103C84"/>
    <w:rsid w:val="00104195"/>
    <w:rsid w:val="00104771"/>
    <w:rsid w:val="00104E20"/>
    <w:rsid w:val="001105BA"/>
    <w:rsid w:val="0011154F"/>
    <w:rsid w:val="0011299D"/>
    <w:rsid w:val="0011567A"/>
    <w:rsid w:val="0011745B"/>
    <w:rsid w:val="00122ABB"/>
    <w:rsid w:val="00123A31"/>
    <w:rsid w:val="00123A7C"/>
    <w:rsid w:val="001241CC"/>
    <w:rsid w:val="00124D6E"/>
    <w:rsid w:val="00125E14"/>
    <w:rsid w:val="00126A52"/>
    <w:rsid w:val="00127C9A"/>
    <w:rsid w:val="0013335E"/>
    <w:rsid w:val="0013344F"/>
    <w:rsid w:val="00135211"/>
    <w:rsid w:val="00135243"/>
    <w:rsid w:val="00135DD4"/>
    <w:rsid w:val="00136ED2"/>
    <w:rsid w:val="00137970"/>
    <w:rsid w:val="00140F91"/>
    <w:rsid w:val="001420B3"/>
    <w:rsid w:val="00145FF8"/>
    <w:rsid w:val="00147783"/>
    <w:rsid w:val="00150EF6"/>
    <w:rsid w:val="0015138D"/>
    <w:rsid w:val="00151F7B"/>
    <w:rsid w:val="00152EA7"/>
    <w:rsid w:val="00153156"/>
    <w:rsid w:val="0015498B"/>
    <w:rsid w:val="0015572D"/>
    <w:rsid w:val="00155D3D"/>
    <w:rsid w:val="00160A67"/>
    <w:rsid w:val="001613A7"/>
    <w:rsid w:val="00161CF6"/>
    <w:rsid w:val="00162D6F"/>
    <w:rsid w:val="00164ED9"/>
    <w:rsid w:val="001667AF"/>
    <w:rsid w:val="00167237"/>
    <w:rsid w:val="00167E1A"/>
    <w:rsid w:val="001707EB"/>
    <w:rsid w:val="001747F4"/>
    <w:rsid w:val="00175A48"/>
    <w:rsid w:val="00177315"/>
    <w:rsid w:val="001805C0"/>
    <w:rsid w:val="00180EAE"/>
    <w:rsid w:val="00184299"/>
    <w:rsid w:val="001867BC"/>
    <w:rsid w:val="00186BF3"/>
    <w:rsid w:val="00187769"/>
    <w:rsid w:val="001910DC"/>
    <w:rsid w:val="0019141D"/>
    <w:rsid w:val="001928E1"/>
    <w:rsid w:val="00193327"/>
    <w:rsid w:val="001933DC"/>
    <w:rsid w:val="00195A3A"/>
    <w:rsid w:val="00196BB6"/>
    <w:rsid w:val="001A0E05"/>
    <w:rsid w:val="001A3BA3"/>
    <w:rsid w:val="001A5367"/>
    <w:rsid w:val="001A7350"/>
    <w:rsid w:val="001B1075"/>
    <w:rsid w:val="001B16D7"/>
    <w:rsid w:val="001B3AB4"/>
    <w:rsid w:val="001B43D3"/>
    <w:rsid w:val="001B519E"/>
    <w:rsid w:val="001C10B6"/>
    <w:rsid w:val="001C1D57"/>
    <w:rsid w:val="001C20C9"/>
    <w:rsid w:val="001C5BDD"/>
    <w:rsid w:val="001C5CE0"/>
    <w:rsid w:val="001C6C88"/>
    <w:rsid w:val="001D031C"/>
    <w:rsid w:val="001D05A3"/>
    <w:rsid w:val="001D0E26"/>
    <w:rsid w:val="001D109F"/>
    <w:rsid w:val="001D1C0D"/>
    <w:rsid w:val="001D26E3"/>
    <w:rsid w:val="001D4965"/>
    <w:rsid w:val="001D7406"/>
    <w:rsid w:val="001E19F0"/>
    <w:rsid w:val="001E2FD9"/>
    <w:rsid w:val="001E7088"/>
    <w:rsid w:val="001F12BB"/>
    <w:rsid w:val="001F15EB"/>
    <w:rsid w:val="001F21A5"/>
    <w:rsid w:val="001F2520"/>
    <w:rsid w:val="001F2B72"/>
    <w:rsid w:val="001F591A"/>
    <w:rsid w:val="0020037D"/>
    <w:rsid w:val="00200905"/>
    <w:rsid w:val="0020134D"/>
    <w:rsid w:val="00204C8A"/>
    <w:rsid w:val="0020522B"/>
    <w:rsid w:val="002057ED"/>
    <w:rsid w:val="00206A79"/>
    <w:rsid w:val="00207BBB"/>
    <w:rsid w:val="0021034B"/>
    <w:rsid w:val="002112C5"/>
    <w:rsid w:val="00211452"/>
    <w:rsid w:val="00211829"/>
    <w:rsid w:val="00212322"/>
    <w:rsid w:val="0021431F"/>
    <w:rsid w:val="00215491"/>
    <w:rsid w:val="00220978"/>
    <w:rsid w:val="002210B0"/>
    <w:rsid w:val="002210CB"/>
    <w:rsid w:val="00225EF0"/>
    <w:rsid w:val="00226EEA"/>
    <w:rsid w:val="0023040D"/>
    <w:rsid w:val="002306CF"/>
    <w:rsid w:val="0023150C"/>
    <w:rsid w:val="00231A67"/>
    <w:rsid w:val="00232A67"/>
    <w:rsid w:val="00233852"/>
    <w:rsid w:val="00233A59"/>
    <w:rsid w:val="00235558"/>
    <w:rsid w:val="00237ABC"/>
    <w:rsid w:val="002409AD"/>
    <w:rsid w:val="0024254E"/>
    <w:rsid w:val="0024386A"/>
    <w:rsid w:val="00243C56"/>
    <w:rsid w:val="00244765"/>
    <w:rsid w:val="00244E77"/>
    <w:rsid w:val="00246783"/>
    <w:rsid w:val="00251D45"/>
    <w:rsid w:val="0025480A"/>
    <w:rsid w:val="00256534"/>
    <w:rsid w:val="0025667F"/>
    <w:rsid w:val="00257BE4"/>
    <w:rsid w:val="00257F75"/>
    <w:rsid w:val="00263438"/>
    <w:rsid w:val="002652C0"/>
    <w:rsid w:val="0026538C"/>
    <w:rsid w:val="00265C85"/>
    <w:rsid w:val="00267BC4"/>
    <w:rsid w:val="0027081B"/>
    <w:rsid w:val="00271A26"/>
    <w:rsid w:val="00272E06"/>
    <w:rsid w:val="00275403"/>
    <w:rsid w:val="002767DD"/>
    <w:rsid w:val="002775C0"/>
    <w:rsid w:val="00280713"/>
    <w:rsid w:val="00282818"/>
    <w:rsid w:val="00286FBD"/>
    <w:rsid w:val="002900BC"/>
    <w:rsid w:val="002917B9"/>
    <w:rsid w:val="00292F30"/>
    <w:rsid w:val="002948C0"/>
    <w:rsid w:val="00295377"/>
    <w:rsid w:val="002958A2"/>
    <w:rsid w:val="00295A92"/>
    <w:rsid w:val="00297AA1"/>
    <w:rsid w:val="002A0B24"/>
    <w:rsid w:val="002A0C2B"/>
    <w:rsid w:val="002A1560"/>
    <w:rsid w:val="002A4E99"/>
    <w:rsid w:val="002A62AC"/>
    <w:rsid w:val="002A696B"/>
    <w:rsid w:val="002B2358"/>
    <w:rsid w:val="002B4F58"/>
    <w:rsid w:val="002B50B6"/>
    <w:rsid w:val="002B5BC0"/>
    <w:rsid w:val="002B6112"/>
    <w:rsid w:val="002B6BA3"/>
    <w:rsid w:val="002C052E"/>
    <w:rsid w:val="002C0A87"/>
    <w:rsid w:val="002C6D20"/>
    <w:rsid w:val="002D0DBF"/>
    <w:rsid w:val="002D175F"/>
    <w:rsid w:val="002D1E3B"/>
    <w:rsid w:val="002D209B"/>
    <w:rsid w:val="002D2498"/>
    <w:rsid w:val="002D3315"/>
    <w:rsid w:val="002D5A9E"/>
    <w:rsid w:val="002D5B2D"/>
    <w:rsid w:val="002D7067"/>
    <w:rsid w:val="002D75A5"/>
    <w:rsid w:val="002E008C"/>
    <w:rsid w:val="002E0B2F"/>
    <w:rsid w:val="002E11FE"/>
    <w:rsid w:val="002E249C"/>
    <w:rsid w:val="002E31C8"/>
    <w:rsid w:val="002E336B"/>
    <w:rsid w:val="002E3BF8"/>
    <w:rsid w:val="002E7C9C"/>
    <w:rsid w:val="002E7DAA"/>
    <w:rsid w:val="002E7FD9"/>
    <w:rsid w:val="002F216A"/>
    <w:rsid w:val="002F3012"/>
    <w:rsid w:val="00302818"/>
    <w:rsid w:val="0030489C"/>
    <w:rsid w:val="00304DED"/>
    <w:rsid w:val="00306C49"/>
    <w:rsid w:val="00307220"/>
    <w:rsid w:val="00307902"/>
    <w:rsid w:val="00307907"/>
    <w:rsid w:val="00312719"/>
    <w:rsid w:val="0031357A"/>
    <w:rsid w:val="0031449C"/>
    <w:rsid w:val="0031560A"/>
    <w:rsid w:val="00315862"/>
    <w:rsid w:val="00317842"/>
    <w:rsid w:val="00320FC9"/>
    <w:rsid w:val="003210BA"/>
    <w:rsid w:val="003256F8"/>
    <w:rsid w:val="00326A6A"/>
    <w:rsid w:val="003270B4"/>
    <w:rsid w:val="00327E76"/>
    <w:rsid w:val="0033006E"/>
    <w:rsid w:val="0033267D"/>
    <w:rsid w:val="00337CFB"/>
    <w:rsid w:val="0034065B"/>
    <w:rsid w:val="00342104"/>
    <w:rsid w:val="00342173"/>
    <w:rsid w:val="00344695"/>
    <w:rsid w:val="00345946"/>
    <w:rsid w:val="00346188"/>
    <w:rsid w:val="003515B3"/>
    <w:rsid w:val="003520A4"/>
    <w:rsid w:val="00352189"/>
    <w:rsid w:val="0035362D"/>
    <w:rsid w:val="0035635E"/>
    <w:rsid w:val="003631BA"/>
    <w:rsid w:val="00363BCF"/>
    <w:rsid w:val="00364D07"/>
    <w:rsid w:val="00365436"/>
    <w:rsid w:val="00365764"/>
    <w:rsid w:val="003677A0"/>
    <w:rsid w:val="003677D5"/>
    <w:rsid w:val="00367AC9"/>
    <w:rsid w:val="00367F50"/>
    <w:rsid w:val="00370B70"/>
    <w:rsid w:val="00370C73"/>
    <w:rsid w:val="00372AD9"/>
    <w:rsid w:val="00373B9B"/>
    <w:rsid w:val="0037480E"/>
    <w:rsid w:val="00375E09"/>
    <w:rsid w:val="00376AE6"/>
    <w:rsid w:val="00377322"/>
    <w:rsid w:val="00377515"/>
    <w:rsid w:val="00380454"/>
    <w:rsid w:val="0038064D"/>
    <w:rsid w:val="00383B33"/>
    <w:rsid w:val="00384DBB"/>
    <w:rsid w:val="003857CF"/>
    <w:rsid w:val="00385F4A"/>
    <w:rsid w:val="00386939"/>
    <w:rsid w:val="0039025D"/>
    <w:rsid w:val="0039251D"/>
    <w:rsid w:val="00392BB1"/>
    <w:rsid w:val="00395140"/>
    <w:rsid w:val="00397D2A"/>
    <w:rsid w:val="00397D80"/>
    <w:rsid w:val="00397FBD"/>
    <w:rsid w:val="003A443A"/>
    <w:rsid w:val="003A6C57"/>
    <w:rsid w:val="003B02A5"/>
    <w:rsid w:val="003B05EE"/>
    <w:rsid w:val="003B0FA3"/>
    <w:rsid w:val="003B2585"/>
    <w:rsid w:val="003B432D"/>
    <w:rsid w:val="003B4A0F"/>
    <w:rsid w:val="003B57ED"/>
    <w:rsid w:val="003B6186"/>
    <w:rsid w:val="003B7EAC"/>
    <w:rsid w:val="003C52DB"/>
    <w:rsid w:val="003C58BC"/>
    <w:rsid w:val="003C7240"/>
    <w:rsid w:val="003C7A51"/>
    <w:rsid w:val="003D1652"/>
    <w:rsid w:val="003D205F"/>
    <w:rsid w:val="003D271F"/>
    <w:rsid w:val="003D2F5D"/>
    <w:rsid w:val="003D36D6"/>
    <w:rsid w:val="003D3C5C"/>
    <w:rsid w:val="003D4417"/>
    <w:rsid w:val="003D5561"/>
    <w:rsid w:val="003D650E"/>
    <w:rsid w:val="003D6CF3"/>
    <w:rsid w:val="003E0020"/>
    <w:rsid w:val="003E004B"/>
    <w:rsid w:val="003E1224"/>
    <w:rsid w:val="003E1726"/>
    <w:rsid w:val="003E48F8"/>
    <w:rsid w:val="003E6406"/>
    <w:rsid w:val="003E66C9"/>
    <w:rsid w:val="003F0E88"/>
    <w:rsid w:val="003F11A4"/>
    <w:rsid w:val="003F19ED"/>
    <w:rsid w:val="003F282B"/>
    <w:rsid w:val="003F357A"/>
    <w:rsid w:val="003F3DF2"/>
    <w:rsid w:val="003F43E9"/>
    <w:rsid w:val="003F72C5"/>
    <w:rsid w:val="003F7605"/>
    <w:rsid w:val="00400A08"/>
    <w:rsid w:val="004019FD"/>
    <w:rsid w:val="00401D3D"/>
    <w:rsid w:val="00402E00"/>
    <w:rsid w:val="0040442E"/>
    <w:rsid w:val="004050F6"/>
    <w:rsid w:val="004055FA"/>
    <w:rsid w:val="0040588E"/>
    <w:rsid w:val="00405A2F"/>
    <w:rsid w:val="00405AF7"/>
    <w:rsid w:val="00410496"/>
    <w:rsid w:val="00412529"/>
    <w:rsid w:val="00412CB5"/>
    <w:rsid w:val="00413DE6"/>
    <w:rsid w:val="00413DFF"/>
    <w:rsid w:val="00414BA6"/>
    <w:rsid w:val="00414BBE"/>
    <w:rsid w:val="004171F1"/>
    <w:rsid w:val="00417A01"/>
    <w:rsid w:val="00421553"/>
    <w:rsid w:val="00423039"/>
    <w:rsid w:val="0042472E"/>
    <w:rsid w:val="00426993"/>
    <w:rsid w:val="00431833"/>
    <w:rsid w:val="004335FA"/>
    <w:rsid w:val="00434DBC"/>
    <w:rsid w:val="004372B1"/>
    <w:rsid w:val="004377FD"/>
    <w:rsid w:val="0044038F"/>
    <w:rsid w:val="00440622"/>
    <w:rsid w:val="00443763"/>
    <w:rsid w:val="0044381F"/>
    <w:rsid w:val="004438FC"/>
    <w:rsid w:val="00443D57"/>
    <w:rsid w:val="00444D04"/>
    <w:rsid w:val="00445326"/>
    <w:rsid w:val="00447CF6"/>
    <w:rsid w:val="00450264"/>
    <w:rsid w:val="00453737"/>
    <w:rsid w:val="00454374"/>
    <w:rsid w:val="0045483E"/>
    <w:rsid w:val="004555A4"/>
    <w:rsid w:val="0045581E"/>
    <w:rsid w:val="004565D1"/>
    <w:rsid w:val="00460D5E"/>
    <w:rsid w:val="0046159E"/>
    <w:rsid w:val="00461C47"/>
    <w:rsid w:val="00465E0A"/>
    <w:rsid w:val="004672CA"/>
    <w:rsid w:val="00471B37"/>
    <w:rsid w:val="00471E83"/>
    <w:rsid w:val="004734BD"/>
    <w:rsid w:val="0047354C"/>
    <w:rsid w:val="004747B7"/>
    <w:rsid w:val="0047538D"/>
    <w:rsid w:val="00475391"/>
    <w:rsid w:val="0047603A"/>
    <w:rsid w:val="00476786"/>
    <w:rsid w:val="004776D9"/>
    <w:rsid w:val="00480B2B"/>
    <w:rsid w:val="004815A3"/>
    <w:rsid w:val="00483302"/>
    <w:rsid w:val="00485E2E"/>
    <w:rsid w:val="00486027"/>
    <w:rsid w:val="00487163"/>
    <w:rsid w:val="004876EC"/>
    <w:rsid w:val="00490FD8"/>
    <w:rsid w:val="00494B8D"/>
    <w:rsid w:val="0049592C"/>
    <w:rsid w:val="00495EE9"/>
    <w:rsid w:val="004A14A3"/>
    <w:rsid w:val="004A2FF7"/>
    <w:rsid w:val="004A3227"/>
    <w:rsid w:val="004A35DD"/>
    <w:rsid w:val="004A37BF"/>
    <w:rsid w:val="004A38FE"/>
    <w:rsid w:val="004A3A95"/>
    <w:rsid w:val="004A3D05"/>
    <w:rsid w:val="004A4EFD"/>
    <w:rsid w:val="004A5A48"/>
    <w:rsid w:val="004B0457"/>
    <w:rsid w:val="004B05FA"/>
    <w:rsid w:val="004B1AF2"/>
    <w:rsid w:val="004B2FC7"/>
    <w:rsid w:val="004B30DD"/>
    <w:rsid w:val="004B31D3"/>
    <w:rsid w:val="004B354C"/>
    <w:rsid w:val="004B3F3D"/>
    <w:rsid w:val="004B4120"/>
    <w:rsid w:val="004B56F2"/>
    <w:rsid w:val="004B5C90"/>
    <w:rsid w:val="004B6633"/>
    <w:rsid w:val="004B76A0"/>
    <w:rsid w:val="004C1E45"/>
    <w:rsid w:val="004C46D8"/>
    <w:rsid w:val="004C4945"/>
    <w:rsid w:val="004C5BF2"/>
    <w:rsid w:val="004C5F18"/>
    <w:rsid w:val="004D0600"/>
    <w:rsid w:val="004D2F0D"/>
    <w:rsid w:val="004D4B97"/>
    <w:rsid w:val="004D66E1"/>
    <w:rsid w:val="004D6A2F"/>
    <w:rsid w:val="004E0CEF"/>
    <w:rsid w:val="004E177D"/>
    <w:rsid w:val="004E2A91"/>
    <w:rsid w:val="004E4CC1"/>
    <w:rsid w:val="004E5E08"/>
    <w:rsid w:val="004E65CA"/>
    <w:rsid w:val="004E7758"/>
    <w:rsid w:val="004F0C32"/>
    <w:rsid w:val="004F1BD7"/>
    <w:rsid w:val="004F313E"/>
    <w:rsid w:val="004F428B"/>
    <w:rsid w:val="004F5643"/>
    <w:rsid w:val="004F692B"/>
    <w:rsid w:val="00500542"/>
    <w:rsid w:val="00502331"/>
    <w:rsid w:val="005024DE"/>
    <w:rsid w:val="00502E96"/>
    <w:rsid w:val="00507908"/>
    <w:rsid w:val="005122C4"/>
    <w:rsid w:val="00512BAF"/>
    <w:rsid w:val="00512F40"/>
    <w:rsid w:val="00514164"/>
    <w:rsid w:val="00515790"/>
    <w:rsid w:val="005177F7"/>
    <w:rsid w:val="005204A3"/>
    <w:rsid w:val="00522CE6"/>
    <w:rsid w:val="00522FBE"/>
    <w:rsid w:val="00523484"/>
    <w:rsid w:val="00524576"/>
    <w:rsid w:val="00525042"/>
    <w:rsid w:val="0052509B"/>
    <w:rsid w:val="00526ED0"/>
    <w:rsid w:val="005276A9"/>
    <w:rsid w:val="00531ABD"/>
    <w:rsid w:val="00533DE2"/>
    <w:rsid w:val="0053660C"/>
    <w:rsid w:val="0053795E"/>
    <w:rsid w:val="0054280C"/>
    <w:rsid w:val="00542CE2"/>
    <w:rsid w:val="00542EF2"/>
    <w:rsid w:val="005445ED"/>
    <w:rsid w:val="00545BE6"/>
    <w:rsid w:val="005466B8"/>
    <w:rsid w:val="00546A01"/>
    <w:rsid w:val="00554573"/>
    <w:rsid w:val="005547EA"/>
    <w:rsid w:val="00555573"/>
    <w:rsid w:val="00555737"/>
    <w:rsid w:val="005562AB"/>
    <w:rsid w:val="00556978"/>
    <w:rsid w:val="00557122"/>
    <w:rsid w:val="00561D1C"/>
    <w:rsid w:val="00564A91"/>
    <w:rsid w:val="0056633C"/>
    <w:rsid w:val="005674FB"/>
    <w:rsid w:val="00571F9A"/>
    <w:rsid w:val="00573F86"/>
    <w:rsid w:val="0057446A"/>
    <w:rsid w:val="00574EE6"/>
    <w:rsid w:val="00576889"/>
    <w:rsid w:val="00576EAE"/>
    <w:rsid w:val="00577158"/>
    <w:rsid w:val="005804F9"/>
    <w:rsid w:val="00582185"/>
    <w:rsid w:val="005822F4"/>
    <w:rsid w:val="00582733"/>
    <w:rsid w:val="00584DD7"/>
    <w:rsid w:val="0058533C"/>
    <w:rsid w:val="00585CA6"/>
    <w:rsid w:val="00586AE2"/>
    <w:rsid w:val="005873A5"/>
    <w:rsid w:val="005876C0"/>
    <w:rsid w:val="00591C9B"/>
    <w:rsid w:val="0059262C"/>
    <w:rsid w:val="00593F82"/>
    <w:rsid w:val="005940A8"/>
    <w:rsid w:val="005961B8"/>
    <w:rsid w:val="0059625E"/>
    <w:rsid w:val="00597567"/>
    <w:rsid w:val="005A1285"/>
    <w:rsid w:val="005A200D"/>
    <w:rsid w:val="005A2D97"/>
    <w:rsid w:val="005A2E0F"/>
    <w:rsid w:val="005A5876"/>
    <w:rsid w:val="005A6BD7"/>
    <w:rsid w:val="005A7D20"/>
    <w:rsid w:val="005B0394"/>
    <w:rsid w:val="005B046C"/>
    <w:rsid w:val="005B047B"/>
    <w:rsid w:val="005B0E1F"/>
    <w:rsid w:val="005B4C29"/>
    <w:rsid w:val="005B658C"/>
    <w:rsid w:val="005B6EE1"/>
    <w:rsid w:val="005B6F51"/>
    <w:rsid w:val="005B7DCA"/>
    <w:rsid w:val="005C54AF"/>
    <w:rsid w:val="005C5E52"/>
    <w:rsid w:val="005D0C42"/>
    <w:rsid w:val="005D1323"/>
    <w:rsid w:val="005D253A"/>
    <w:rsid w:val="005D4B65"/>
    <w:rsid w:val="005D5544"/>
    <w:rsid w:val="005D6EED"/>
    <w:rsid w:val="005E1922"/>
    <w:rsid w:val="005E2AAF"/>
    <w:rsid w:val="005E4FCA"/>
    <w:rsid w:val="005E515B"/>
    <w:rsid w:val="005E72F9"/>
    <w:rsid w:val="005F09AA"/>
    <w:rsid w:val="005F22EE"/>
    <w:rsid w:val="005F3BCB"/>
    <w:rsid w:val="005F43F5"/>
    <w:rsid w:val="005F4F06"/>
    <w:rsid w:val="005F78F5"/>
    <w:rsid w:val="00600AEE"/>
    <w:rsid w:val="00600CAB"/>
    <w:rsid w:val="00600F1C"/>
    <w:rsid w:val="00601F72"/>
    <w:rsid w:val="006033FA"/>
    <w:rsid w:val="0060375E"/>
    <w:rsid w:val="006052F1"/>
    <w:rsid w:val="00606C20"/>
    <w:rsid w:val="00606DEC"/>
    <w:rsid w:val="006075B8"/>
    <w:rsid w:val="00610828"/>
    <w:rsid w:val="00611D5A"/>
    <w:rsid w:val="00611F61"/>
    <w:rsid w:val="0061235B"/>
    <w:rsid w:val="006123A7"/>
    <w:rsid w:val="0061511D"/>
    <w:rsid w:val="00620EFB"/>
    <w:rsid w:val="006237CA"/>
    <w:rsid w:val="006247FC"/>
    <w:rsid w:val="00625A05"/>
    <w:rsid w:val="006260AE"/>
    <w:rsid w:val="0062678E"/>
    <w:rsid w:val="00627B39"/>
    <w:rsid w:val="0063048B"/>
    <w:rsid w:val="00631CBD"/>
    <w:rsid w:val="00631DC6"/>
    <w:rsid w:val="006328F8"/>
    <w:rsid w:val="00632967"/>
    <w:rsid w:val="00632B52"/>
    <w:rsid w:val="00632F53"/>
    <w:rsid w:val="006341E2"/>
    <w:rsid w:val="006344CA"/>
    <w:rsid w:val="00635962"/>
    <w:rsid w:val="006363A9"/>
    <w:rsid w:val="00636429"/>
    <w:rsid w:val="00636660"/>
    <w:rsid w:val="006414B7"/>
    <w:rsid w:val="00641F89"/>
    <w:rsid w:val="00644520"/>
    <w:rsid w:val="006445C1"/>
    <w:rsid w:val="006458F9"/>
    <w:rsid w:val="006477A1"/>
    <w:rsid w:val="00650DC7"/>
    <w:rsid w:val="006530AD"/>
    <w:rsid w:val="0065395C"/>
    <w:rsid w:val="00654F2E"/>
    <w:rsid w:val="006554E6"/>
    <w:rsid w:val="0065565C"/>
    <w:rsid w:val="00656BD2"/>
    <w:rsid w:val="0066078F"/>
    <w:rsid w:val="0066129D"/>
    <w:rsid w:val="00663426"/>
    <w:rsid w:val="00664D4F"/>
    <w:rsid w:val="00664DC3"/>
    <w:rsid w:val="00665B63"/>
    <w:rsid w:val="00670176"/>
    <w:rsid w:val="006712F2"/>
    <w:rsid w:val="0067156F"/>
    <w:rsid w:val="00671AF3"/>
    <w:rsid w:val="0067451E"/>
    <w:rsid w:val="006745E5"/>
    <w:rsid w:val="00677EA9"/>
    <w:rsid w:val="00684397"/>
    <w:rsid w:val="006857B0"/>
    <w:rsid w:val="00690060"/>
    <w:rsid w:val="00691679"/>
    <w:rsid w:val="00692AFC"/>
    <w:rsid w:val="0069337C"/>
    <w:rsid w:val="0069362B"/>
    <w:rsid w:val="00694376"/>
    <w:rsid w:val="00694AA9"/>
    <w:rsid w:val="00697110"/>
    <w:rsid w:val="00697BC6"/>
    <w:rsid w:val="006A0DC6"/>
    <w:rsid w:val="006A1D71"/>
    <w:rsid w:val="006A2219"/>
    <w:rsid w:val="006A2CA7"/>
    <w:rsid w:val="006A33FD"/>
    <w:rsid w:val="006A495D"/>
    <w:rsid w:val="006A4CC2"/>
    <w:rsid w:val="006A6C42"/>
    <w:rsid w:val="006A7B86"/>
    <w:rsid w:val="006B0BD9"/>
    <w:rsid w:val="006B1676"/>
    <w:rsid w:val="006B17FB"/>
    <w:rsid w:val="006B5DAF"/>
    <w:rsid w:val="006B5E04"/>
    <w:rsid w:val="006B6D91"/>
    <w:rsid w:val="006B79F4"/>
    <w:rsid w:val="006B7DA7"/>
    <w:rsid w:val="006C2F49"/>
    <w:rsid w:val="006C31BD"/>
    <w:rsid w:val="006C530F"/>
    <w:rsid w:val="006C60AA"/>
    <w:rsid w:val="006C6233"/>
    <w:rsid w:val="006C778F"/>
    <w:rsid w:val="006D0B83"/>
    <w:rsid w:val="006D2E5C"/>
    <w:rsid w:val="006D3E19"/>
    <w:rsid w:val="006D54B8"/>
    <w:rsid w:val="006D55D9"/>
    <w:rsid w:val="006D57B9"/>
    <w:rsid w:val="006D79B0"/>
    <w:rsid w:val="006D7E74"/>
    <w:rsid w:val="006E079B"/>
    <w:rsid w:val="006E28D3"/>
    <w:rsid w:val="006E2D3F"/>
    <w:rsid w:val="006E4206"/>
    <w:rsid w:val="006E5879"/>
    <w:rsid w:val="006E7DF6"/>
    <w:rsid w:val="006F50DD"/>
    <w:rsid w:val="006F7D60"/>
    <w:rsid w:val="00700B1F"/>
    <w:rsid w:val="00701A60"/>
    <w:rsid w:val="007033E3"/>
    <w:rsid w:val="007044C9"/>
    <w:rsid w:val="00704888"/>
    <w:rsid w:val="0070490B"/>
    <w:rsid w:val="0070753C"/>
    <w:rsid w:val="00710271"/>
    <w:rsid w:val="007103E1"/>
    <w:rsid w:val="00710401"/>
    <w:rsid w:val="00710915"/>
    <w:rsid w:val="00711019"/>
    <w:rsid w:val="007133D3"/>
    <w:rsid w:val="00714146"/>
    <w:rsid w:val="007155C7"/>
    <w:rsid w:val="00716491"/>
    <w:rsid w:val="00717DB4"/>
    <w:rsid w:val="00721583"/>
    <w:rsid w:val="00721680"/>
    <w:rsid w:val="00721720"/>
    <w:rsid w:val="007223A7"/>
    <w:rsid w:val="00723CA6"/>
    <w:rsid w:val="007253CD"/>
    <w:rsid w:val="007255D0"/>
    <w:rsid w:val="0072607A"/>
    <w:rsid w:val="0072736A"/>
    <w:rsid w:val="0073112C"/>
    <w:rsid w:val="007328B7"/>
    <w:rsid w:val="00733EF1"/>
    <w:rsid w:val="00735EB1"/>
    <w:rsid w:val="00735ED0"/>
    <w:rsid w:val="00736B30"/>
    <w:rsid w:val="007403BC"/>
    <w:rsid w:val="007403E5"/>
    <w:rsid w:val="00742A12"/>
    <w:rsid w:val="00746D69"/>
    <w:rsid w:val="007475CC"/>
    <w:rsid w:val="0075041F"/>
    <w:rsid w:val="00750AAD"/>
    <w:rsid w:val="0075242E"/>
    <w:rsid w:val="00753BA1"/>
    <w:rsid w:val="00755887"/>
    <w:rsid w:val="00755DC6"/>
    <w:rsid w:val="007572C7"/>
    <w:rsid w:val="00760A1B"/>
    <w:rsid w:val="00761A8E"/>
    <w:rsid w:val="007635D1"/>
    <w:rsid w:val="00763A82"/>
    <w:rsid w:val="00764F36"/>
    <w:rsid w:val="0076524C"/>
    <w:rsid w:val="00765409"/>
    <w:rsid w:val="00770E1B"/>
    <w:rsid w:val="00771C90"/>
    <w:rsid w:val="00771F1A"/>
    <w:rsid w:val="00772F15"/>
    <w:rsid w:val="007732C5"/>
    <w:rsid w:val="00775B7A"/>
    <w:rsid w:val="00775D31"/>
    <w:rsid w:val="007766B2"/>
    <w:rsid w:val="007766DB"/>
    <w:rsid w:val="00780221"/>
    <w:rsid w:val="007816E8"/>
    <w:rsid w:val="007822E3"/>
    <w:rsid w:val="00782E49"/>
    <w:rsid w:val="00782F15"/>
    <w:rsid w:val="00783388"/>
    <w:rsid w:val="00784A0D"/>
    <w:rsid w:val="00792568"/>
    <w:rsid w:val="00794247"/>
    <w:rsid w:val="007A09E3"/>
    <w:rsid w:val="007A0EE2"/>
    <w:rsid w:val="007A1319"/>
    <w:rsid w:val="007A13CA"/>
    <w:rsid w:val="007A1DDF"/>
    <w:rsid w:val="007A2CF0"/>
    <w:rsid w:val="007A452D"/>
    <w:rsid w:val="007A5DC4"/>
    <w:rsid w:val="007A7772"/>
    <w:rsid w:val="007B0B79"/>
    <w:rsid w:val="007B15F6"/>
    <w:rsid w:val="007B54FD"/>
    <w:rsid w:val="007B5762"/>
    <w:rsid w:val="007B6CF3"/>
    <w:rsid w:val="007C01A2"/>
    <w:rsid w:val="007C1E0E"/>
    <w:rsid w:val="007C3295"/>
    <w:rsid w:val="007C32FE"/>
    <w:rsid w:val="007C3A18"/>
    <w:rsid w:val="007C43AA"/>
    <w:rsid w:val="007C4A3E"/>
    <w:rsid w:val="007C5875"/>
    <w:rsid w:val="007D127A"/>
    <w:rsid w:val="007D1AF3"/>
    <w:rsid w:val="007D2DF2"/>
    <w:rsid w:val="007D4A76"/>
    <w:rsid w:val="007D4DDE"/>
    <w:rsid w:val="007D7B9C"/>
    <w:rsid w:val="007E0106"/>
    <w:rsid w:val="007E03EC"/>
    <w:rsid w:val="007E12C2"/>
    <w:rsid w:val="007E2971"/>
    <w:rsid w:val="007E3F56"/>
    <w:rsid w:val="007E4156"/>
    <w:rsid w:val="007E42F6"/>
    <w:rsid w:val="007E4FC1"/>
    <w:rsid w:val="007E68D0"/>
    <w:rsid w:val="007E6EEC"/>
    <w:rsid w:val="007E7884"/>
    <w:rsid w:val="007F0EAA"/>
    <w:rsid w:val="007F187D"/>
    <w:rsid w:val="007F3557"/>
    <w:rsid w:val="007F6071"/>
    <w:rsid w:val="008009C7"/>
    <w:rsid w:val="00803392"/>
    <w:rsid w:val="008057F5"/>
    <w:rsid w:val="00806A80"/>
    <w:rsid w:val="0080724D"/>
    <w:rsid w:val="00810B09"/>
    <w:rsid w:val="00811955"/>
    <w:rsid w:val="00813035"/>
    <w:rsid w:val="00816EF7"/>
    <w:rsid w:val="00817EFE"/>
    <w:rsid w:val="00823590"/>
    <w:rsid w:val="0082735C"/>
    <w:rsid w:val="00830880"/>
    <w:rsid w:val="0083347C"/>
    <w:rsid w:val="008355D7"/>
    <w:rsid w:val="00836C0B"/>
    <w:rsid w:val="00840C28"/>
    <w:rsid w:val="00841E2C"/>
    <w:rsid w:val="00841F81"/>
    <w:rsid w:val="00842DBC"/>
    <w:rsid w:val="00844592"/>
    <w:rsid w:val="00844652"/>
    <w:rsid w:val="00845A25"/>
    <w:rsid w:val="00845E00"/>
    <w:rsid w:val="008479A4"/>
    <w:rsid w:val="0085012D"/>
    <w:rsid w:val="00851B32"/>
    <w:rsid w:val="008526A7"/>
    <w:rsid w:val="00853396"/>
    <w:rsid w:val="008533BD"/>
    <w:rsid w:val="0085550C"/>
    <w:rsid w:val="00855F2C"/>
    <w:rsid w:val="008601F2"/>
    <w:rsid w:val="008616C5"/>
    <w:rsid w:val="008618EE"/>
    <w:rsid w:val="00861A25"/>
    <w:rsid w:val="0086286D"/>
    <w:rsid w:val="00867DC5"/>
    <w:rsid w:val="00870D33"/>
    <w:rsid w:val="008735A8"/>
    <w:rsid w:val="00875722"/>
    <w:rsid w:val="00884687"/>
    <w:rsid w:val="00884D04"/>
    <w:rsid w:val="008851E9"/>
    <w:rsid w:val="00886D00"/>
    <w:rsid w:val="008872F4"/>
    <w:rsid w:val="008911FB"/>
    <w:rsid w:val="0089262D"/>
    <w:rsid w:val="00892842"/>
    <w:rsid w:val="00893582"/>
    <w:rsid w:val="008935D9"/>
    <w:rsid w:val="0089387A"/>
    <w:rsid w:val="0089398F"/>
    <w:rsid w:val="00894C52"/>
    <w:rsid w:val="00894C7D"/>
    <w:rsid w:val="00897852"/>
    <w:rsid w:val="008A0145"/>
    <w:rsid w:val="008A017E"/>
    <w:rsid w:val="008A30E0"/>
    <w:rsid w:val="008A4935"/>
    <w:rsid w:val="008A4C6A"/>
    <w:rsid w:val="008A5E60"/>
    <w:rsid w:val="008A7D53"/>
    <w:rsid w:val="008A7FFA"/>
    <w:rsid w:val="008B297D"/>
    <w:rsid w:val="008B30E7"/>
    <w:rsid w:val="008B48E6"/>
    <w:rsid w:val="008B6BB0"/>
    <w:rsid w:val="008B7497"/>
    <w:rsid w:val="008C14B1"/>
    <w:rsid w:val="008C1822"/>
    <w:rsid w:val="008C2EE5"/>
    <w:rsid w:val="008C5222"/>
    <w:rsid w:val="008D018A"/>
    <w:rsid w:val="008D5D03"/>
    <w:rsid w:val="008E1743"/>
    <w:rsid w:val="008E57E4"/>
    <w:rsid w:val="008E6A77"/>
    <w:rsid w:val="008E771E"/>
    <w:rsid w:val="008F220C"/>
    <w:rsid w:val="008F2280"/>
    <w:rsid w:val="008F2511"/>
    <w:rsid w:val="008F3A9D"/>
    <w:rsid w:val="008F3C71"/>
    <w:rsid w:val="008F3E5B"/>
    <w:rsid w:val="008F44B5"/>
    <w:rsid w:val="008F4CB5"/>
    <w:rsid w:val="008F5554"/>
    <w:rsid w:val="008F6D98"/>
    <w:rsid w:val="008F709C"/>
    <w:rsid w:val="008F75F5"/>
    <w:rsid w:val="008F7C9E"/>
    <w:rsid w:val="0090084C"/>
    <w:rsid w:val="00900CD3"/>
    <w:rsid w:val="009018E2"/>
    <w:rsid w:val="00902304"/>
    <w:rsid w:val="009026DA"/>
    <w:rsid w:val="0090275C"/>
    <w:rsid w:val="00902A75"/>
    <w:rsid w:val="00903734"/>
    <w:rsid w:val="00903C07"/>
    <w:rsid w:val="0090407C"/>
    <w:rsid w:val="0090609B"/>
    <w:rsid w:val="00906130"/>
    <w:rsid w:val="009061AF"/>
    <w:rsid w:val="00906E48"/>
    <w:rsid w:val="00907D03"/>
    <w:rsid w:val="00910736"/>
    <w:rsid w:val="00911BD1"/>
    <w:rsid w:val="00912AC8"/>
    <w:rsid w:val="0091423E"/>
    <w:rsid w:val="00914FF2"/>
    <w:rsid w:val="00917752"/>
    <w:rsid w:val="00917AB5"/>
    <w:rsid w:val="00917B25"/>
    <w:rsid w:val="00917E86"/>
    <w:rsid w:val="00921062"/>
    <w:rsid w:val="0092114D"/>
    <w:rsid w:val="00922911"/>
    <w:rsid w:val="009232AD"/>
    <w:rsid w:val="00923E40"/>
    <w:rsid w:val="00924FF9"/>
    <w:rsid w:val="00926C83"/>
    <w:rsid w:val="009300DF"/>
    <w:rsid w:val="0093012B"/>
    <w:rsid w:val="009314CF"/>
    <w:rsid w:val="00934D8A"/>
    <w:rsid w:val="00935D14"/>
    <w:rsid w:val="00941EBB"/>
    <w:rsid w:val="00942084"/>
    <w:rsid w:val="009447B9"/>
    <w:rsid w:val="00945F70"/>
    <w:rsid w:val="0094614C"/>
    <w:rsid w:val="00947068"/>
    <w:rsid w:val="00947B41"/>
    <w:rsid w:val="00947DA4"/>
    <w:rsid w:val="00950611"/>
    <w:rsid w:val="009528C1"/>
    <w:rsid w:val="009540CD"/>
    <w:rsid w:val="00956954"/>
    <w:rsid w:val="00957855"/>
    <w:rsid w:val="00960937"/>
    <w:rsid w:val="00964197"/>
    <w:rsid w:val="009642EA"/>
    <w:rsid w:val="00964F11"/>
    <w:rsid w:val="00971653"/>
    <w:rsid w:val="00971A89"/>
    <w:rsid w:val="009726E6"/>
    <w:rsid w:val="00973ADE"/>
    <w:rsid w:val="00973BF5"/>
    <w:rsid w:val="00974866"/>
    <w:rsid w:val="00974BBD"/>
    <w:rsid w:val="00975AC6"/>
    <w:rsid w:val="009779E7"/>
    <w:rsid w:val="00980064"/>
    <w:rsid w:val="009812B0"/>
    <w:rsid w:val="009831CB"/>
    <w:rsid w:val="00983C03"/>
    <w:rsid w:val="00984F33"/>
    <w:rsid w:val="00985FD8"/>
    <w:rsid w:val="00986B81"/>
    <w:rsid w:val="00986EE3"/>
    <w:rsid w:val="00986EF7"/>
    <w:rsid w:val="00991ADA"/>
    <w:rsid w:val="009920A1"/>
    <w:rsid w:val="009943F9"/>
    <w:rsid w:val="0099446F"/>
    <w:rsid w:val="009944F3"/>
    <w:rsid w:val="00994ED0"/>
    <w:rsid w:val="009971FB"/>
    <w:rsid w:val="009A06EA"/>
    <w:rsid w:val="009A0DFE"/>
    <w:rsid w:val="009A2302"/>
    <w:rsid w:val="009A276A"/>
    <w:rsid w:val="009A34E2"/>
    <w:rsid w:val="009A4159"/>
    <w:rsid w:val="009A4589"/>
    <w:rsid w:val="009A4F4C"/>
    <w:rsid w:val="009B0894"/>
    <w:rsid w:val="009B2B44"/>
    <w:rsid w:val="009B35B1"/>
    <w:rsid w:val="009B3AC4"/>
    <w:rsid w:val="009B3D2A"/>
    <w:rsid w:val="009B477F"/>
    <w:rsid w:val="009B5183"/>
    <w:rsid w:val="009B624C"/>
    <w:rsid w:val="009B705F"/>
    <w:rsid w:val="009C10D2"/>
    <w:rsid w:val="009C2738"/>
    <w:rsid w:val="009C3830"/>
    <w:rsid w:val="009C3ED6"/>
    <w:rsid w:val="009C4034"/>
    <w:rsid w:val="009C5B52"/>
    <w:rsid w:val="009C645F"/>
    <w:rsid w:val="009C78C8"/>
    <w:rsid w:val="009C7937"/>
    <w:rsid w:val="009D0CA3"/>
    <w:rsid w:val="009D13A9"/>
    <w:rsid w:val="009D2A81"/>
    <w:rsid w:val="009D5174"/>
    <w:rsid w:val="009D5979"/>
    <w:rsid w:val="009D6EA3"/>
    <w:rsid w:val="009D7F39"/>
    <w:rsid w:val="009E1662"/>
    <w:rsid w:val="009E1672"/>
    <w:rsid w:val="009E1F50"/>
    <w:rsid w:val="009E6C9B"/>
    <w:rsid w:val="009E75C2"/>
    <w:rsid w:val="009F018A"/>
    <w:rsid w:val="009F0836"/>
    <w:rsid w:val="009F2338"/>
    <w:rsid w:val="009F34A0"/>
    <w:rsid w:val="009F4418"/>
    <w:rsid w:val="009F4A8D"/>
    <w:rsid w:val="009F4B98"/>
    <w:rsid w:val="009F6CE4"/>
    <w:rsid w:val="00A007D2"/>
    <w:rsid w:val="00A00A95"/>
    <w:rsid w:val="00A03701"/>
    <w:rsid w:val="00A053BA"/>
    <w:rsid w:val="00A058F8"/>
    <w:rsid w:val="00A0735C"/>
    <w:rsid w:val="00A1004F"/>
    <w:rsid w:val="00A102BA"/>
    <w:rsid w:val="00A12089"/>
    <w:rsid w:val="00A12299"/>
    <w:rsid w:val="00A13246"/>
    <w:rsid w:val="00A13D15"/>
    <w:rsid w:val="00A17CC1"/>
    <w:rsid w:val="00A205D8"/>
    <w:rsid w:val="00A20C9D"/>
    <w:rsid w:val="00A213ED"/>
    <w:rsid w:val="00A2716C"/>
    <w:rsid w:val="00A27240"/>
    <w:rsid w:val="00A2744A"/>
    <w:rsid w:val="00A30D0D"/>
    <w:rsid w:val="00A30DEC"/>
    <w:rsid w:val="00A31C8B"/>
    <w:rsid w:val="00A33B86"/>
    <w:rsid w:val="00A33BD3"/>
    <w:rsid w:val="00A352EC"/>
    <w:rsid w:val="00A35E89"/>
    <w:rsid w:val="00A3673F"/>
    <w:rsid w:val="00A36BDC"/>
    <w:rsid w:val="00A37202"/>
    <w:rsid w:val="00A379BE"/>
    <w:rsid w:val="00A40D56"/>
    <w:rsid w:val="00A44632"/>
    <w:rsid w:val="00A45102"/>
    <w:rsid w:val="00A4693D"/>
    <w:rsid w:val="00A46BB3"/>
    <w:rsid w:val="00A50E92"/>
    <w:rsid w:val="00A519DB"/>
    <w:rsid w:val="00A525F6"/>
    <w:rsid w:val="00A540A8"/>
    <w:rsid w:val="00A56583"/>
    <w:rsid w:val="00A56956"/>
    <w:rsid w:val="00A5755C"/>
    <w:rsid w:val="00A57F8E"/>
    <w:rsid w:val="00A60B4E"/>
    <w:rsid w:val="00A61637"/>
    <w:rsid w:val="00A62F76"/>
    <w:rsid w:val="00A64741"/>
    <w:rsid w:val="00A65F6C"/>
    <w:rsid w:val="00A663C4"/>
    <w:rsid w:val="00A66521"/>
    <w:rsid w:val="00A66E95"/>
    <w:rsid w:val="00A67971"/>
    <w:rsid w:val="00A67F7D"/>
    <w:rsid w:val="00A703A1"/>
    <w:rsid w:val="00A7057B"/>
    <w:rsid w:val="00A71ED9"/>
    <w:rsid w:val="00A72242"/>
    <w:rsid w:val="00A73802"/>
    <w:rsid w:val="00A75CAD"/>
    <w:rsid w:val="00A7707F"/>
    <w:rsid w:val="00A8264C"/>
    <w:rsid w:val="00A82BD1"/>
    <w:rsid w:val="00A837FA"/>
    <w:rsid w:val="00A83861"/>
    <w:rsid w:val="00A843E1"/>
    <w:rsid w:val="00A85028"/>
    <w:rsid w:val="00A85E47"/>
    <w:rsid w:val="00A86126"/>
    <w:rsid w:val="00A86A66"/>
    <w:rsid w:val="00A92166"/>
    <w:rsid w:val="00A93672"/>
    <w:rsid w:val="00A940B2"/>
    <w:rsid w:val="00A973E2"/>
    <w:rsid w:val="00AA03E6"/>
    <w:rsid w:val="00AA0EBE"/>
    <w:rsid w:val="00AA227A"/>
    <w:rsid w:val="00AA3C29"/>
    <w:rsid w:val="00AA3F42"/>
    <w:rsid w:val="00AA71FB"/>
    <w:rsid w:val="00AB004D"/>
    <w:rsid w:val="00AB0501"/>
    <w:rsid w:val="00AB07A3"/>
    <w:rsid w:val="00AB0D92"/>
    <w:rsid w:val="00AB13F6"/>
    <w:rsid w:val="00AB5826"/>
    <w:rsid w:val="00AB69FF"/>
    <w:rsid w:val="00AC14AD"/>
    <w:rsid w:val="00AC2957"/>
    <w:rsid w:val="00AC5EBF"/>
    <w:rsid w:val="00AC71B1"/>
    <w:rsid w:val="00AD5A22"/>
    <w:rsid w:val="00AD5CA4"/>
    <w:rsid w:val="00AD7597"/>
    <w:rsid w:val="00AE0B1C"/>
    <w:rsid w:val="00AE0B4E"/>
    <w:rsid w:val="00AE3915"/>
    <w:rsid w:val="00AE3C20"/>
    <w:rsid w:val="00AE60EA"/>
    <w:rsid w:val="00AE61F6"/>
    <w:rsid w:val="00AE6F06"/>
    <w:rsid w:val="00AF06C0"/>
    <w:rsid w:val="00AF09F8"/>
    <w:rsid w:val="00AF1476"/>
    <w:rsid w:val="00AF1EE8"/>
    <w:rsid w:val="00AF2CD2"/>
    <w:rsid w:val="00AF2FF2"/>
    <w:rsid w:val="00AF5648"/>
    <w:rsid w:val="00AF5E37"/>
    <w:rsid w:val="00AF6BB7"/>
    <w:rsid w:val="00AF742E"/>
    <w:rsid w:val="00B01790"/>
    <w:rsid w:val="00B01F0F"/>
    <w:rsid w:val="00B0649B"/>
    <w:rsid w:val="00B07664"/>
    <w:rsid w:val="00B131D8"/>
    <w:rsid w:val="00B13C8E"/>
    <w:rsid w:val="00B14493"/>
    <w:rsid w:val="00B14FE4"/>
    <w:rsid w:val="00B151B7"/>
    <w:rsid w:val="00B1553D"/>
    <w:rsid w:val="00B17050"/>
    <w:rsid w:val="00B21884"/>
    <w:rsid w:val="00B21C5C"/>
    <w:rsid w:val="00B23DAA"/>
    <w:rsid w:val="00B24821"/>
    <w:rsid w:val="00B264C0"/>
    <w:rsid w:val="00B268A7"/>
    <w:rsid w:val="00B274D6"/>
    <w:rsid w:val="00B2799B"/>
    <w:rsid w:val="00B306B8"/>
    <w:rsid w:val="00B30C63"/>
    <w:rsid w:val="00B30C76"/>
    <w:rsid w:val="00B31702"/>
    <w:rsid w:val="00B33703"/>
    <w:rsid w:val="00B3456A"/>
    <w:rsid w:val="00B36CA2"/>
    <w:rsid w:val="00B4330C"/>
    <w:rsid w:val="00B43B07"/>
    <w:rsid w:val="00B44D6F"/>
    <w:rsid w:val="00B4574F"/>
    <w:rsid w:val="00B45B53"/>
    <w:rsid w:val="00B50137"/>
    <w:rsid w:val="00B535D0"/>
    <w:rsid w:val="00B54403"/>
    <w:rsid w:val="00B55D38"/>
    <w:rsid w:val="00B56DE4"/>
    <w:rsid w:val="00B6245A"/>
    <w:rsid w:val="00B62572"/>
    <w:rsid w:val="00B634FB"/>
    <w:rsid w:val="00B63F7F"/>
    <w:rsid w:val="00B649FC"/>
    <w:rsid w:val="00B66C94"/>
    <w:rsid w:val="00B6737F"/>
    <w:rsid w:val="00B676DC"/>
    <w:rsid w:val="00B6778F"/>
    <w:rsid w:val="00B67B6A"/>
    <w:rsid w:val="00B70829"/>
    <w:rsid w:val="00B725AA"/>
    <w:rsid w:val="00B73334"/>
    <w:rsid w:val="00B750BC"/>
    <w:rsid w:val="00B75AD1"/>
    <w:rsid w:val="00B76093"/>
    <w:rsid w:val="00B7698A"/>
    <w:rsid w:val="00B76A09"/>
    <w:rsid w:val="00B76A1D"/>
    <w:rsid w:val="00B80A73"/>
    <w:rsid w:val="00B8517E"/>
    <w:rsid w:val="00B851B8"/>
    <w:rsid w:val="00B9044E"/>
    <w:rsid w:val="00B90AC0"/>
    <w:rsid w:val="00B91D97"/>
    <w:rsid w:val="00B92350"/>
    <w:rsid w:val="00B949A4"/>
    <w:rsid w:val="00BA1F07"/>
    <w:rsid w:val="00BA2E8F"/>
    <w:rsid w:val="00BA5239"/>
    <w:rsid w:val="00BA7FD6"/>
    <w:rsid w:val="00BB17F5"/>
    <w:rsid w:val="00BB38CB"/>
    <w:rsid w:val="00BB57B2"/>
    <w:rsid w:val="00BB6BF1"/>
    <w:rsid w:val="00BC1189"/>
    <w:rsid w:val="00BC1EC1"/>
    <w:rsid w:val="00BC25B4"/>
    <w:rsid w:val="00BC3502"/>
    <w:rsid w:val="00BC4EA2"/>
    <w:rsid w:val="00BC6E50"/>
    <w:rsid w:val="00BC7AD2"/>
    <w:rsid w:val="00BD1E9E"/>
    <w:rsid w:val="00BD3E54"/>
    <w:rsid w:val="00BD4266"/>
    <w:rsid w:val="00BD4B3E"/>
    <w:rsid w:val="00BE56A7"/>
    <w:rsid w:val="00BE573E"/>
    <w:rsid w:val="00BE6959"/>
    <w:rsid w:val="00BE7839"/>
    <w:rsid w:val="00BF299E"/>
    <w:rsid w:val="00BF6941"/>
    <w:rsid w:val="00C01420"/>
    <w:rsid w:val="00C030E1"/>
    <w:rsid w:val="00C031C4"/>
    <w:rsid w:val="00C03EF8"/>
    <w:rsid w:val="00C0433D"/>
    <w:rsid w:val="00C0667C"/>
    <w:rsid w:val="00C06AD7"/>
    <w:rsid w:val="00C06BE2"/>
    <w:rsid w:val="00C072BF"/>
    <w:rsid w:val="00C0744D"/>
    <w:rsid w:val="00C1070D"/>
    <w:rsid w:val="00C131A0"/>
    <w:rsid w:val="00C176C4"/>
    <w:rsid w:val="00C17E9E"/>
    <w:rsid w:val="00C205C8"/>
    <w:rsid w:val="00C20625"/>
    <w:rsid w:val="00C23105"/>
    <w:rsid w:val="00C2368C"/>
    <w:rsid w:val="00C23DC9"/>
    <w:rsid w:val="00C2747D"/>
    <w:rsid w:val="00C3109D"/>
    <w:rsid w:val="00C33481"/>
    <w:rsid w:val="00C353B2"/>
    <w:rsid w:val="00C363B3"/>
    <w:rsid w:val="00C41FED"/>
    <w:rsid w:val="00C421A0"/>
    <w:rsid w:val="00C422FC"/>
    <w:rsid w:val="00C4529A"/>
    <w:rsid w:val="00C4555C"/>
    <w:rsid w:val="00C45EA2"/>
    <w:rsid w:val="00C516C3"/>
    <w:rsid w:val="00C52660"/>
    <w:rsid w:val="00C566A4"/>
    <w:rsid w:val="00C56AEF"/>
    <w:rsid w:val="00C60EEB"/>
    <w:rsid w:val="00C6139B"/>
    <w:rsid w:val="00C6300A"/>
    <w:rsid w:val="00C6311E"/>
    <w:rsid w:val="00C638EA"/>
    <w:rsid w:val="00C64333"/>
    <w:rsid w:val="00C653A1"/>
    <w:rsid w:val="00C6581B"/>
    <w:rsid w:val="00C72E3D"/>
    <w:rsid w:val="00C73094"/>
    <w:rsid w:val="00C734C3"/>
    <w:rsid w:val="00C73B96"/>
    <w:rsid w:val="00C74425"/>
    <w:rsid w:val="00C7460B"/>
    <w:rsid w:val="00C760F7"/>
    <w:rsid w:val="00C76B8C"/>
    <w:rsid w:val="00C7724A"/>
    <w:rsid w:val="00C77D4C"/>
    <w:rsid w:val="00C77E78"/>
    <w:rsid w:val="00C77EC9"/>
    <w:rsid w:val="00C824A8"/>
    <w:rsid w:val="00C86A5D"/>
    <w:rsid w:val="00C86F45"/>
    <w:rsid w:val="00C90FC0"/>
    <w:rsid w:val="00C91B73"/>
    <w:rsid w:val="00C92EEE"/>
    <w:rsid w:val="00C968BB"/>
    <w:rsid w:val="00C97959"/>
    <w:rsid w:val="00CA0442"/>
    <w:rsid w:val="00CA211D"/>
    <w:rsid w:val="00CA2958"/>
    <w:rsid w:val="00CA4CB5"/>
    <w:rsid w:val="00CA58A2"/>
    <w:rsid w:val="00CA5ABC"/>
    <w:rsid w:val="00CA600E"/>
    <w:rsid w:val="00CA619C"/>
    <w:rsid w:val="00CA6F89"/>
    <w:rsid w:val="00CB1856"/>
    <w:rsid w:val="00CB2E97"/>
    <w:rsid w:val="00CB3A80"/>
    <w:rsid w:val="00CB5F96"/>
    <w:rsid w:val="00CB6752"/>
    <w:rsid w:val="00CB7A24"/>
    <w:rsid w:val="00CC0922"/>
    <w:rsid w:val="00CC110D"/>
    <w:rsid w:val="00CC4003"/>
    <w:rsid w:val="00CC5418"/>
    <w:rsid w:val="00CC63D4"/>
    <w:rsid w:val="00CC7097"/>
    <w:rsid w:val="00CD06CE"/>
    <w:rsid w:val="00CD0999"/>
    <w:rsid w:val="00CD1B7B"/>
    <w:rsid w:val="00CD283D"/>
    <w:rsid w:val="00CD3571"/>
    <w:rsid w:val="00CD366D"/>
    <w:rsid w:val="00CD492A"/>
    <w:rsid w:val="00CD70C9"/>
    <w:rsid w:val="00CE18FF"/>
    <w:rsid w:val="00CE209B"/>
    <w:rsid w:val="00CE2AE0"/>
    <w:rsid w:val="00CE5D7E"/>
    <w:rsid w:val="00CE63CC"/>
    <w:rsid w:val="00CF25D6"/>
    <w:rsid w:val="00CF3C4A"/>
    <w:rsid w:val="00CF4932"/>
    <w:rsid w:val="00CF5681"/>
    <w:rsid w:val="00D00DF9"/>
    <w:rsid w:val="00D022BF"/>
    <w:rsid w:val="00D03DAB"/>
    <w:rsid w:val="00D1129D"/>
    <w:rsid w:val="00D12B71"/>
    <w:rsid w:val="00D14971"/>
    <w:rsid w:val="00D156C2"/>
    <w:rsid w:val="00D2056A"/>
    <w:rsid w:val="00D20A5F"/>
    <w:rsid w:val="00D214D3"/>
    <w:rsid w:val="00D21C8C"/>
    <w:rsid w:val="00D22B57"/>
    <w:rsid w:val="00D232D4"/>
    <w:rsid w:val="00D234B6"/>
    <w:rsid w:val="00D23603"/>
    <w:rsid w:val="00D23AFF"/>
    <w:rsid w:val="00D26363"/>
    <w:rsid w:val="00D31D6B"/>
    <w:rsid w:val="00D32BBE"/>
    <w:rsid w:val="00D3349F"/>
    <w:rsid w:val="00D33A9C"/>
    <w:rsid w:val="00D33CEB"/>
    <w:rsid w:val="00D3797B"/>
    <w:rsid w:val="00D44375"/>
    <w:rsid w:val="00D44F0E"/>
    <w:rsid w:val="00D44F9A"/>
    <w:rsid w:val="00D45081"/>
    <w:rsid w:val="00D45249"/>
    <w:rsid w:val="00D45B31"/>
    <w:rsid w:val="00D479A3"/>
    <w:rsid w:val="00D5020C"/>
    <w:rsid w:val="00D51606"/>
    <w:rsid w:val="00D51D64"/>
    <w:rsid w:val="00D5315F"/>
    <w:rsid w:val="00D53748"/>
    <w:rsid w:val="00D53E5A"/>
    <w:rsid w:val="00D55622"/>
    <w:rsid w:val="00D60946"/>
    <w:rsid w:val="00D61150"/>
    <w:rsid w:val="00D61253"/>
    <w:rsid w:val="00D61AF5"/>
    <w:rsid w:val="00D61D2A"/>
    <w:rsid w:val="00D62E62"/>
    <w:rsid w:val="00D64191"/>
    <w:rsid w:val="00D6722C"/>
    <w:rsid w:val="00D6732B"/>
    <w:rsid w:val="00D7040B"/>
    <w:rsid w:val="00D725B7"/>
    <w:rsid w:val="00D728A2"/>
    <w:rsid w:val="00D741C1"/>
    <w:rsid w:val="00D803E4"/>
    <w:rsid w:val="00D81A10"/>
    <w:rsid w:val="00D81D5E"/>
    <w:rsid w:val="00D82302"/>
    <w:rsid w:val="00D826BD"/>
    <w:rsid w:val="00D84503"/>
    <w:rsid w:val="00D9199F"/>
    <w:rsid w:val="00D91F33"/>
    <w:rsid w:val="00D94DE4"/>
    <w:rsid w:val="00D9768D"/>
    <w:rsid w:val="00DA00CD"/>
    <w:rsid w:val="00DA11A6"/>
    <w:rsid w:val="00DA6E63"/>
    <w:rsid w:val="00DB135C"/>
    <w:rsid w:val="00DB28C2"/>
    <w:rsid w:val="00DB4A84"/>
    <w:rsid w:val="00DB639D"/>
    <w:rsid w:val="00DB7149"/>
    <w:rsid w:val="00DC02A0"/>
    <w:rsid w:val="00DC095E"/>
    <w:rsid w:val="00DC0D95"/>
    <w:rsid w:val="00DC1070"/>
    <w:rsid w:val="00DC24AE"/>
    <w:rsid w:val="00DC293E"/>
    <w:rsid w:val="00DC2C3C"/>
    <w:rsid w:val="00DC57A2"/>
    <w:rsid w:val="00DC58FD"/>
    <w:rsid w:val="00DC639D"/>
    <w:rsid w:val="00DC7048"/>
    <w:rsid w:val="00DC7D9A"/>
    <w:rsid w:val="00DD0C0D"/>
    <w:rsid w:val="00DD19AC"/>
    <w:rsid w:val="00DD262C"/>
    <w:rsid w:val="00DD33FA"/>
    <w:rsid w:val="00DD60F4"/>
    <w:rsid w:val="00DD65FE"/>
    <w:rsid w:val="00DD7A5E"/>
    <w:rsid w:val="00DE002B"/>
    <w:rsid w:val="00DE0903"/>
    <w:rsid w:val="00DE120D"/>
    <w:rsid w:val="00DE26C8"/>
    <w:rsid w:val="00DE66D9"/>
    <w:rsid w:val="00DF08AF"/>
    <w:rsid w:val="00DF23D4"/>
    <w:rsid w:val="00DF3968"/>
    <w:rsid w:val="00DF48D4"/>
    <w:rsid w:val="00DF4CAD"/>
    <w:rsid w:val="00DF4D48"/>
    <w:rsid w:val="00DF7D5A"/>
    <w:rsid w:val="00DF7DB5"/>
    <w:rsid w:val="00E0021A"/>
    <w:rsid w:val="00E02132"/>
    <w:rsid w:val="00E02273"/>
    <w:rsid w:val="00E0280E"/>
    <w:rsid w:val="00E0297D"/>
    <w:rsid w:val="00E06DC0"/>
    <w:rsid w:val="00E07C54"/>
    <w:rsid w:val="00E10B84"/>
    <w:rsid w:val="00E126F1"/>
    <w:rsid w:val="00E15EA0"/>
    <w:rsid w:val="00E17297"/>
    <w:rsid w:val="00E205A6"/>
    <w:rsid w:val="00E21C94"/>
    <w:rsid w:val="00E23948"/>
    <w:rsid w:val="00E24CB8"/>
    <w:rsid w:val="00E25E04"/>
    <w:rsid w:val="00E2601F"/>
    <w:rsid w:val="00E26A42"/>
    <w:rsid w:val="00E26B11"/>
    <w:rsid w:val="00E34FC0"/>
    <w:rsid w:val="00E37338"/>
    <w:rsid w:val="00E41155"/>
    <w:rsid w:val="00E413A7"/>
    <w:rsid w:val="00E43CA7"/>
    <w:rsid w:val="00E447EE"/>
    <w:rsid w:val="00E452E9"/>
    <w:rsid w:val="00E45FDB"/>
    <w:rsid w:val="00E46200"/>
    <w:rsid w:val="00E477D0"/>
    <w:rsid w:val="00E47995"/>
    <w:rsid w:val="00E50365"/>
    <w:rsid w:val="00E54293"/>
    <w:rsid w:val="00E60E86"/>
    <w:rsid w:val="00E617E4"/>
    <w:rsid w:val="00E652D8"/>
    <w:rsid w:val="00E65555"/>
    <w:rsid w:val="00E731F2"/>
    <w:rsid w:val="00E76012"/>
    <w:rsid w:val="00E76B8C"/>
    <w:rsid w:val="00E81003"/>
    <w:rsid w:val="00E82095"/>
    <w:rsid w:val="00E85E2C"/>
    <w:rsid w:val="00E85F79"/>
    <w:rsid w:val="00E91560"/>
    <w:rsid w:val="00E919C9"/>
    <w:rsid w:val="00E92A71"/>
    <w:rsid w:val="00E92A75"/>
    <w:rsid w:val="00E93832"/>
    <w:rsid w:val="00E943F9"/>
    <w:rsid w:val="00E97A75"/>
    <w:rsid w:val="00EA100E"/>
    <w:rsid w:val="00EA29C0"/>
    <w:rsid w:val="00EA3B1B"/>
    <w:rsid w:val="00EA42FB"/>
    <w:rsid w:val="00EA55D9"/>
    <w:rsid w:val="00EA6120"/>
    <w:rsid w:val="00EA6724"/>
    <w:rsid w:val="00EA6AE2"/>
    <w:rsid w:val="00EA78BB"/>
    <w:rsid w:val="00EA79CF"/>
    <w:rsid w:val="00EB2D11"/>
    <w:rsid w:val="00EB4AD7"/>
    <w:rsid w:val="00EB67B5"/>
    <w:rsid w:val="00EB6812"/>
    <w:rsid w:val="00EC3095"/>
    <w:rsid w:val="00EC34B4"/>
    <w:rsid w:val="00EC4315"/>
    <w:rsid w:val="00EC5408"/>
    <w:rsid w:val="00EC6AC7"/>
    <w:rsid w:val="00EC7733"/>
    <w:rsid w:val="00ED167A"/>
    <w:rsid w:val="00ED1701"/>
    <w:rsid w:val="00ED1B8B"/>
    <w:rsid w:val="00ED2BAA"/>
    <w:rsid w:val="00ED3D47"/>
    <w:rsid w:val="00ED3EF2"/>
    <w:rsid w:val="00ED4058"/>
    <w:rsid w:val="00ED471F"/>
    <w:rsid w:val="00ED5AF3"/>
    <w:rsid w:val="00ED74FD"/>
    <w:rsid w:val="00ED7BE4"/>
    <w:rsid w:val="00EE04D4"/>
    <w:rsid w:val="00EE18CD"/>
    <w:rsid w:val="00EE2603"/>
    <w:rsid w:val="00EE373F"/>
    <w:rsid w:val="00EE7537"/>
    <w:rsid w:val="00EE785D"/>
    <w:rsid w:val="00EF370F"/>
    <w:rsid w:val="00EF3F77"/>
    <w:rsid w:val="00F008B9"/>
    <w:rsid w:val="00F01635"/>
    <w:rsid w:val="00F025DB"/>
    <w:rsid w:val="00F031C0"/>
    <w:rsid w:val="00F0474D"/>
    <w:rsid w:val="00F047FB"/>
    <w:rsid w:val="00F05882"/>
    <w:rsid w:val="00F058C4"/>
    <w:rsid w:val="00F05ECE"/>
    <w:rsid w:val="00F06C9B"/>
    <w:rsid w:val="00F14842"/>
    <w:rsid w:val="00F15D42"/>
    <w:rsid w:val="00F165A5"/>
    <w:rsid w:val="00F16AB8"/>
    <w:rsid w:val="00F17168"/>
    <w:rsid w:val="00F26250"/>
    <w:rsid w:val="00F26799"/>
    <w:rsid w:val="00F26B61"/>
    <w:rsid w:val="00F27F9A"/>
    <w:rsid w:val="00F30C03"/>
    <w:rsid w:val="00F319D3"/>
    <w:rsid w:val="00F32828"/>
    <w:rsid w:val="00F32DCD"/>
    <w:rsid w:val="00F33501"/>
    <w:rsid w:val="00F33D05"/>
    <w:rsid w:val="00F34421"/>
    <w:rsid w:val="00F41DBA"/>
    <w:rsid w:val="00F454A3"/>
    <w:rsid w:val="00F4634D"/>
    <w:rsid w:val="00F47932"/>
    <w:rsid w:val="00F479AD"/>
    <w:rsid w:val="00F53014"/>
    <w:rsid w:val="00F56D32"/>
    <w:rsid w:val="00F57A2F"/>
    <w:rsid w:val="00F61178"/>
    <w:rsid w:val="00F618D1"/>
    <w:rsid w:val="00F62017"/>
    <w:rsid w:val="00F63A0F"/>
    <w:rsid w:val="00F63AE4"/>
    <w:rsid w:val="00F63C91"/>
    <w:rsid w:val="00F640AC"/>
    <w:rsid w:val="00F64133"/>
    <w:rsid w:val="00F64D4F"/>
    <w:rsid w:val="00F66291"/>
    <w:rsid w:val="00F66804"/>
    <w:rsid w:val="00F67860"/>
    <w:rsid w:val="00F67EBC"/>
    <w:rsid w:val="00F74CE8"/>
    <w:rsid w:val="00F75E57"/>
    <w:rsid w:val="00F7621F"/>
    <w:rsid w:val="00F76B07"/>
    <w:rsid w:val="00F81632"/>
    <w:rsid w:val="00F82AA7"/>
    <w:rsid w:val="00F830E2"/>
    <w:rsid w:val="00F864AD"/>
    <w:rsid w:val="00F87527"/>
    <w:rsid w:val="00F92BDD"/>
    <w:rsid w:val="00F9540A"/>
    <w:rsid w:val="00F95CB2"/>
    <w:rsid w:val="00F96E40"/>
    <w:rsid w:val="00F9707D"/>
    <w:rsid w:val="00F97558"/>
    <w:rsid w:val="00F97F30"/>
    <w:rsid w:val="00FA12C5"/>
    <w:rsid w:val="00FA3F20"/>
    <w:rsid w:val="00FA4714"/>
    <w:rsid w:val="00FA4B1A"/>
    <w:rsid w:val="00FA560B"/>
    <w:rsid w:val="00FA5752"/>
    <w:rsid w:val="00FB0529"/>
    <w:rsid w:val="00FB15D5"/>
    <w:rsid w:val="00FB2CC8"/>
    <w:rsid w:val="00FB3154"/>
    <w:rsid w:val="00FB33EC"/>
    <w:rsid w:val="00FB44F2"/>
    <w:rsid w:val="00FB4649"/>
    <w:rsid w:val="00FC10C7"/>
    <w:rsid w:val="00FC28EE"/>
    <w:rsid w:val="00FC3A44"/>
    <w:rsid w:val="00FC5D78"/>
    <w:rsid w:val="00FD3903"/>
    <w:rsid w:val="00FD43CA"/>
    <w:rsid w:val="00FD465A"/>
    <w:rsid w:val="00FD47AE"/>
    <w:rsid w:val="00FD60A9"/>
    <w:rsid w:val="00FD69DC"/>
    <w:rsid w:val="00FD757C"/>
    <w:rsid w:val="00FD7882"/>
    <w:rsid w:val="00FE0A4D"/>
    <w:rsid w:val="00FE13BD"/>
    <w:rsid w:val="00FE22D0"/>
    <w:rsid w:val="00FE22DA"/>
    <w:rsid w:val="00FE2C4D"/>
    <w:rsid w:val="00FE31F9"/>
    <w:rsid w:val="00FE387E"/>
    <w:rsid w:val="00FE4486"/>
    <w:rsid w:val="00FE6389"/>
    <w:rsid w:val="00FF1D94"/>
    <w:rsid w:val="00FF5167"/>
    <w:rsid w:val="00FF652B"/>
    <w:rsid w:val="01037CE1"/>
    <w:rsid w:val="012B0882"/>
    <w:rsid w:val="01565EE0"/>
    <w:rsid w:val="0173629C"/>
    <w:rsid w:val="017D4D51"/>
    <w:rsid w:val="017E6F26"/>
    <w:rsid w:val="0198011F"/>
    <w:rsid w:val="02055529"/>
    <w:rsid w:val="02197059"/>
    <w:rsid w:val="022477A8"/>
    <w:rsid w:val="02894F44"/>
    <w:rsid w:val="02C31E14"/>
    <w:rsid w:val="02DC3BE1"/>
    <w:rsid w:val="03156219"/>
    <w:rsid w:val="03231B33"/>
    <w:rsid w:val="034F7DA0"/>
    <w:rsid w:val="0357742E"/>
    <w:rsid w:val="037060D8"/>
    <w:rsid w:val="03734556"/>
    <w:rsid w:val="037D095B"/>
    <w:rsid w:val="04244753"/>
    <w:rsid w:val="04717F1D"/>
    <w:rsid w:val="04A3127E"/>
    <w:rsid w:val="04B35631"/>
    <w:rsid w:val="04E760D7"/>
    <w:rsid w:val="04F7641C"/>
    <w:rsid w:val="05142E9D"/>
    <w:rsid w:val="05191440"/>
    <w:rsid w:val="052E656D"/>
    <w:rsid w:val="0580116C"/>
    <w:rsid w:val="058F6626"/>
    <w:rsid w:val="06003EE0"/>
    <w:rsid w:val="062A6EC1"/>
    <w:rsid w:val="066F6BBF"/>
    <w:rsid w:val="06925DAF"/>
    <w:rsid w:val="06D455EB"/>
    <w:rsid w:val="074D3623"/>
    <w:rsid w:val="075D3B4C"/>
    <w:rsid w:val="07C076DB"/>
    <w:rsid w:val="07D500B6"/>
    <w:rsid w:val="0812132E"/>
    <w:rsid w:val="081573E1"/>
    <w:rsid w:val="08313DC4"/>
    <w:rsid w:val="0844648D"/>
    <w:rsid w:val="08487792"/>
    <w:rsid w:val="08614344"/>
    <w:rsid w:val="08C804FA"/>
    <w:rsid w:val="08D02949"/>
    <w:rsid w:val="09027D2B"/>
    <w:rsid w:val="09310BA4"/>
    <w:rsid w:val="09452FA8"/>
    <w:rsid w:val="095C7E4E"/>
    <w:rsid w:val="09E8577D"/>
    <w:rsid w:val="0A3D60B9"/>
    <w:rsid w:val="0AD36567"/>
    <w:rsid w:val="0AD95323"/>
    <w:rsid w:val="0AF63A90"/>
    <w:rsid w:val="0B17653B"/>
    <w:rsid w:val="0B80229D"/>
    <w:rsid w:val="0BAD5381"/>
    <w:rsid w:val="0CB66DCC"/>
    <w:rsid w:val="0CC33CC0"/>
    <w:rsid w:val="0CDA028A"/>
    <w:rsid w:val="0D593367"/>
    <w:rsid w:val="0D970ACF"/>
    <w:rsid w:val="0DD23B19"/>
    <w:rsid w:val="0E1E0820"/>
    <w:rsid w:val="0E2A5BB3"/>
    <w:rsid w:val="0E2C1570"/>
    <w:rsid w:val="0E947604"/>
    <w:rsid w:val="0EB378A7"/>
    <w:rsid w:val="0ED6529C"/>
    <w:rsid w:val="0EFC4808"/>
    <w:rsid w:val="0F0A0D4D"/>
    <w:rsid w:val="0F5FFD4A"/>
    <w:rsid w:val="0F755EC9"/>
    <w:rsid w:val="0F804BDF"/>
    <w:rsid w:val="0FC675A2"/>
    <w:rsid w:val="0FC821E8"/>
    <w:rsid w:val="0FDE5260"/>
    <w:rsid w:val="0FF9671F"/>
    <w:rsid w:val="1013307F"/>
    <w:rsid w:val="1027269E"/>
    <w:rsid w:val="103E4387"/>
    <w:rsid w:val="10744AF6"/>
    <w:rsid w:val="10D64D2E"/>
    <w:rsid w:val="10F64869"/>
    <w:rsid w:val="112F4685"/>
    <w:rsid w:val="117B0D8C"/>
    <w:rsid w:val="11915525"/>
    <w:rsid w:val="11C000A6"/>
    <w:rsid w:val="11CC14F4"/>
    <w:rsid w:val="1209447B"/>
    <w:rsid w:val="12652F55"/>
    <w:rsid w:val="12BA61C8"/>
    <w:rsid w:val="12BB009A"/>
    <w:rsid w:val="12C34DF0"/>
    <w:rsid w:val="1332500E"/>
    <w:rsid w:val="13836C0E"/>
    <w:rsid w:val="13856B95"/>
    <w:rsid w:val="145D77DA"/>
    <w:rsid w:val="146C38B2"/>
    <w:rsid w:val="147E0A2E"/>
    <w:rsid w:val="14DA1CAF"/>
    <w:rsid w:val="14E0524C"/>
    <w:rsid w:val="150859C3"/>
    <w:rsid w:val="153A7CCD"/>
    <w:rsid w:val="153E653C"/>
    <w:rsid w:val="156B453B"/>
    <w:rsid w:val="159965C3"/>
    <w:rsid w:val="15AE6618"/>
    <w:rsid w:val="15D05E95"/>
    <w:rsid w:val="15D758F6"/>
    <w:rsid w:val="16CB5DB1"/>
    <w:rsid w:val="16D9104F"/>
    <w:rsid w:val="17263017"/>
    <w:rsid w:val="17727EAC"/>
    <w:rsid w:val="17E23913"/>
    <w:rsid w:val="17EF45C6"/>
    <w:rsid w:val="186F474D"/>
    <w:rsid w:val="18D14755"/>
    <w:rsid w:val="18E558E7"/>
    <w:rsid w:val="191044B0"/>
    <w:rsid w:val="19765D2C"/>
    <w:rsid w:val="19DC1AC6"/>
    <w:rsid w:val="1A743F51"/>
    <w:rsid w:val="1B0F588C"/>
    <w:rsid w:val="1B1D62BD"/>
    <w:rsid w:val="1B236CFB"/>
    <w:rsid w:val="1B2704BE"/>
    <w:rsid w:val="1B9935FB"/>
    <w:rsid w:val="1BD910A5"/>
    <w:rsid w:val="1BE911C1"/>
    <w:rsid w:val="1C635B9C"/>
    <w:rsid w:val="1C6E666E"/>
    <w:rsid w:val="1C7115D0"/>
    <w:rsid w:val="1C7A236C"/>
    <w:rsid w:val="1C9D24FF"/>
    <w:rsid w:val="1D175E0D"/>
    <w:rsid w:val="1DD801D4"/>
    <w:rsid w:val="1E03049A"/>
    <w:rsid w:val="1E2B6CAB"/>
    <w:rsid w:val="1E7A2AF8"/>
    <w:rsid w:val="1F3A6EB0"/>
    <w:rsid w:val="1F426C8A"/>
    <w:rsid w:val="1F566401"/>
    <w:rsid w:val="1F6E4A74"/>
    <w:rsid w:val="1F7BE3BF"/>
    <w:rsid w:val="1FBDF9B2"/>
    <w:rsid w:val="1FFE2A42"/>
    <w:rsid w:val="20246CDB"/>
    <w:rsid w:val="203E3A06"/>
    <w:rsid w:val="2069089A"/>
    <w:rsid w:val="20A36FF5"/>
    <w:rsid w:val="20A37A84"/>
    <w:rsid w:val="20F513C6"/>
    <w:rsid w:val="210C7DA3"/>
    <w:rsid w:val="211664C1"/>
    <w:rsid w:val="21BC5921"/>
    <w:rsid w:val="21E80C0A"/>
    <w:rsid w:val="22245D70"/>
    <w:rsid w:val="226B026E"/>
    <w:rsid w:val="228641E6"/>
    <w:rsid w:val="228F793F"/>
    <w:rsid w:val="232E2103"/>
    <w:rsid w:val="23451343"/>
    <w:rsid w:val="238C429D"/>
    <w:rsid w:val="239C59FC"/>
    <w:rsid w:val="23B666F8"/>
    <w:rsid w:val="24020768"/>
    <w:rsid w:val="240269A8"/>
    <w:rsid w:val="241D568C"/>
    <w:rsid w:val="24213E4F"/>
    <w:rsid w:val="2440101F"/>
    <w:rsid w:val="24744A28"/>
    <w:rsid w:val="249B5B8F"/>
    <w:rsid w:val="24B8084D"/>
    <w:rsid w:val="24D429F3"/>
    <w:rsid w:val="25660826"/>
    <w:rsid w:val="256B13EC"/>
    <w:rsid w:val="256B4561"/>
    <w:rsid w:val="25AF8E25"/>
    <w:rsid w:val="25E658EF"/>
    <w:rsid w:val="25F969F8"/>
    <w:rsid w:val="266072C4"/>
    <w:rsid w:val="266224D4"/>
    <w:rsid w:val="267609FD"/>
    <w:rsid w:val="2693354A"/>
    <w:rsid w:val="26B42695"/>
    <w:rsid w:val="26F64CE5"/>
    <w:rsid w:val="277E771A"/>
    <w:rsid w:val="27B6325B"/>
    <w:rsid w:val="287D77B6"/>
    <w:rsid w:val="288B205D"/>
    <w:rsid w:val="28AC4E57"/>
    <w:rsid w:val="28CD113F"/>
    <w:rsid w:val="28E70EB0"/>
    <w:rsid w:val="28E733F5"/>
    <w:rsid w:val="29037B8D"/>
    <w:rsid w:val="29195CD1"/>
    <w:rsid w:val="292F44DF"/>
    <w:rsid w:val="297271FA"/>
    <w:rsid w:val="29845FE1"/>
    <w:rsid w:val="29AE6968"/>
    <w:rsid w:val="29E668F3"/>
    <w:rsid w:val="2A39099A"/>
    <w:rsid w:val="2A524DC6"/>
    <w:rsid w:val="2ABA438E"/>
    <w:rsid w:val="2ABA698A"/>
    <w:rsid w:val="2ACF7D27"/>
    <w:rsid w:val="2B1478F6"/>
    <w:rsid w:val="2B2273A5"/>
    <w:rsid w:val="2B560C2E"/>
    <w:rsid w:val="2B836D64"/>
    <w:rsid w:val="2BB533C1"/>
    <w:rsid w:val="2BF350BE"/>
    <w:rsid w:val="2C113FF1"/>
    <w:rsid w:val="2C494D7E"/>
    <w:rsid w:val="2C6836DB"/>
    <w:rsid w:val="2C7C5C8D"/>
    <w:rsid w:val="2CCB5523"/>
    <w:rsid w:val="2CD124A9"/>
    <w:rsid w:val="2D1258B0"/>
    <w:rsid w:val="2D8B3ED1"/>
    <w:rsid w:val="2E2329E3"/>
    <w:rsid w:val="2E310DBD"/>
    <w:rsid w:val="2E4E4566"/>
    <w:rsid w:val="2E7322F5"/>
    <w:rsid w:val="2F03BE62"/>
    <w:rsid w:val="2F2227F4"/>
    <w:rsid w:val="2F3E3C20"/>
    <w:rsid w:val="2F7B2060"/>
    <w:rsid w:val="2FB33A6D"/>
    <w:rsid w:val="2FC0493A"/>
    <w:rsid w:val="2FC31341"/>
    <w:rsid w:val="2FDDF6E1"/>
    <w:rsid w:val="300A28B9"/>
    <w:rsid w:val="30135197"/>
    <w:rsid w:val="304732FA"/>
    <w:rsid w:val="30C30F50"/>
    <w:rsid w:val="31054DD7"/>
    <w:rsid w:val="31666D6B"/>
    <w:rsid w:val="319F3A1E"/>
    <w:rsid w:val="31EE67C5"/>
    <w:rsid w:val="324851BA"/>
    <w:rsid w:val="32637343"/>
    <w:rsid w:val="327F64D7"/>
    <w:rsid w:val="32C91141"/>
    <w:rsid w:val="32CA073D"/>
    <w:rsid w:val="32E80382"/>
    <w:rsid w:val="32E831B5"/>
    <w:rsid w:val="32F81D79"/>
    <w:rsid w:val="33395737"/>
    <w:rsid w:val="336650F3"/>
    <w:rsid w:val="33B87121"/>
    <w:rsid w:val="343E7CCC"/>
    <w:rsid w:val="3453058B"/>
    <w:rsid w:val="346B3E05"/>
    <w:rsid w:val="347B2CCE"/>
    <w:rsid w:val="348F514A"/>
    <w:rsid w:val="352F667F"/>
    <w:rsid w:val="35405D0E"/>
    <w:rsid w:val="356F740B"/>
    <w:rsid w:val="35AFC443"/>
    <w:rsid w:val="35B00755"/>
    <w:rsid w:val="35DD6BDF"/>
    <w:rsid w:val="365E0A11"/>
    <w:rsid w:val="36650C1D"/>
    <w:rsid w:val="367F6AB9"/>
    <w:rsid w:val="36CF1F9E"/>
    <w:rsid w:val="3729199D"/>
    <w:rsid w:val="379245B6"/>
    <w:rsid w:val="37F73F58"/>
    <w:rsid w:val="38157F40"/>
    <w:rsid w:val="381754CD"/>
    <w:rsid w:val="381B011A"/>
    <w:rsid w:val="38265792"/>
    <w:rsid w:val="384C00B9"/>
    <w:rsid w:val="385055EA"/>
    <w:rsid w:val="3856355D"/>
    <w:rsid w:val="38C90CB7"/>
    <w:rsid w:val="393E2BE8"/>
    <w:rsid w:val="395E28F8"/>
    <w:rsid w:val="39A455C7"/>
    <w:rsid w:val="39B649AE"/>
    <w:rsid w:val="3A013D46"/>
    <w:rsid w:val="3A102940"/>
    <w:rsid w:val="3A274C35"/>
    <w:rsid w:val="3A2F2590"/>
    <w:rsid w:val="3A5320CA"/>
    <w:rsid w:val="3A6A4747"/>
    <w:rsid w:val="3A8A671A"/>
    <w:rsid w:val="3AD20512"/>
    <w:rsid w:val="3AE24832"/>
    <w:rsid w:val="3BD479B6"/>
    <w:rsid w:val="3BEBAA52"/>
    <w:rsid w:val="3C011D0B"/>
    <w:rsid w:val="3C5243FE"/>
    <w:rsid w:val="3C9012E0"/>
    <w:rsid w:val="3CFF2401"/>
    <w:rsid w:val="3D6F6281"/>
    <w:rsid w:val="3D93500B"/>
    <w:rsid w:val="3DD40F86"/>
    <w:rsid w:val="3ECD2378"/>
    <w:rsid w:val="3EF065CE"/>
    <w:rsid w:val="3EFD7216"/>
    <w:rsid w:val="3F4F1A98"/>
    <w:rsid w:val="3FA65AAD"/>
    <w:rsid w:val="3FEB6F5A"/>
    <w:rsid w:val="3FF74D90"/>
    <w:rsid w:val="3FFBB90D"/>
    <w:rsid w:val="3FFD7456"/>
    <w:rsid w:val="40261528"/>
    <w:rsid w:val="40371D23"/>
    <w:rsid w:val="40406F01"/>
    <w:rsid w:val="40565BFD"/>
    <w:rsid w:val="411C75E7"/>
    <w:rsid w:val="412049B1"/>
    <w:rsid w:val="41784FBD"/>
    <w:rsid w:val="41892F20"/>
    <w:rsid w:val="419112C9"/>
    <w:rsid w:val="41BC68A5"/>
    <w:rsid w:val="41D205C2"/>
    <w:rsid w:val="41D94828"/>
    <w:rsid w:val="41E023C2"/>
    <w:rsid w:val="420D06FC"/>
    <w:rsid w:val="42AF1010"/>
    <w:rsid w:val="42F777F9"/>
    <w:rsid w:val="432F3601"/>
    <w:rsid w:val="434B43BE"/>
    <w:rsid w:val="436854A3"/>
    <w:rsid w:val="43A32430"/>
    <w:rsid w:val="4416031D"/>
    <w:rsid w:val="4443198E"/>
    <w:rsid w:val="446E2C6C"/>
    <w:rsid w:val="44C955BB"/>
    <w:rsid w:val="450F3566"/>
    <w:rsid w:val="45497065"/>
    <w:rsid w:val="456456CE"/>
    <w:rsid w:val="45961BD2"/>
    <w:rsid w:val="45AE3967"/>
    <w:rsid w:val="460E14D1"/>
    <w:rsid w:val="46101386"/>
    <w:rsid w:val="46B7DEA5"/>
    <w:rsid w:val="46DF533E"/>
    <w:rsid w:val="47055268"/>
    <w:rsid w:val="47256DC9"/>
    <w:rsid w:val="47836C4D"/>
    <w:rsid w:val="47A45906"/>
    <w:rsid w:val="47BB1907"/>
    <w:rsid w:val="47D408E5"/>
    <w:rsid w:val="481019C0"/>
    <w:rsid w:val="48211550"/>
    <w:rsid w:val="48306EB1"/>
    <w:rsid w:val="487177D4"/>
    <w:rsid w:val="48F7790F"/>
    <w:rsid w:val="49145EF5"/>
    <w:rsid w:val="49413A6B"/>
    <w:rsid w:val="4981424D"/>
    <w:rsid w:val="49E945F9"/>
    <w:rsid w:val="4AE16670"/>
    <w:rsid w:val="4AEB479D"/>
    <w:rsid w:val="4B0141AF"/>
    <w:rsid w:val="4B9D79C3"/>
    <w:rsid w:val="4BA16419"/>
    <w:rsid w:val="4BAA432D"/>
    <w:rsid w:val="4BBC17C7"/>
    <w:rsid w:val="4BD01AF6"/>
    <w:rsid w:val="4BE71CD2"/>
    <w:rsid w:val="4C316C9E"/>
    <w:rsid w:val="4C4B0D80"/>
    <w:rsid w:val="4C7E3895"/>
    <w:rsid w:val="4D056AC0"/>
    <w:rsid w:val="4D3E7C2A"/>
    <w:rsid w:val="4D5A6733"/>
    <w:rsid w:val="4D8B1AFB"/>
    <w:rsid w:val="4E10699A"/>
    <w:rsid w:val="4E173921"/>
    <w:rsid w:val="4E3E29D1"/>
    <w:rsid w:val="4E5B34FC"/>
    <w:rsid w:val="4EE571C2"/>
    <w:rsid w:val="4F023675"/>
    <w:rsid w:val="4F310DCA"/>
    <w:rsid w:val="4F4E7265"/>
    <w:rsid w:val="4F786B28"/>
    <w:rsid w:val="4F9C409E"/>
    <w:rsid w:val="4FAC1446"/>
    <w:rsid w:val="4FBF983B"/>
    <w:rsid w:val="4FDB3401"/>
    <w:rsid w:val="4FEF1604"/>
    <w:rsid w:val="50273F88"/>
    <w:rsid w:val="51037E7B"/>
    <w:rsid w:val="511C452A"/>
    <w:rsid w:val="516A1368"/>
    <w:rsid w:val="517D0693"/>
    <w:rsid w:val="5192561B"/>
    <w:rsid w:val="51D73844"/>
    <w:rsid w:val="51F01CA4"/>
    <w:rsid w:val="5233739F"/>
    <w:rsid w:val="52350508"/>
    <w:rsid w:val="52435E1F"/>
    <w:rsid w:val="52462BA7"/>
    <w:rsid w:val="524E656F"/>
    <w:rsid w:val="525C788D"/>
    <w:rsid w:val="530B4285"/>
    <w:rsid w:val="5315048A"/>
    <w:rsid w:val="532A2F3F"/>
    <w:rsid w:val="53331D0A"/>
    <w:rsid w:val="53386908"/>
    <w:rsid w:val="534B7995"/>
    <w:rsid w:val="538452B6"/>
    <w:rsid w:val="53C15681"/>
    <w:rsid w:val="53DB5AD5"/>
    <w:rsid w:val="53DE5599"/>
    <w:rsid w:val="53FA4BB6"/>
    <w:rsid w:val="54500D3D"/>
    <w:rsid w:val="54E43159"/>
    <w:rsid w:val="54ED07A1"/>
    <w:rsid w:val="54EF2944"/>
    <w:rsid w:val="55D155DC"/>
    <w:rsid w:val="55E90842"/>
    <w:rsid w:val="55F90990"/>
    <w:rsid w:val="564105EA"/>
    <w:rsid w:val="57081D47"/>
    <w:rsid w:val="571B337B"/>
    <w:rsid w:val="57372FBE"/>
    <w:rsid w:val="573D562A"/>
    <w:rsid w:val="57410643"/>
    <w:rsid w:val="574B60D8"/>
    <w:rsid w:val="575D4194"/>
    <w:rsid w:val="577F041E"/>
    <w:rsid w:val="57A212FE"/>
    <w:rsid w:val="57D1778F"/>
    <w:rsid w:val="57E207EA"/>
    <w:rsid w:val="57EF6FE6"/>
    <w:rsid w:val="58024DF3"/>
    <w:rsid w:val="58165868"/>
    <w:rsid w:val="588B2A35"/>
    <w:rsid w:val="58E70352"/>
    <w:rsid w:val="59735C70"/>
    <w:rsid w:val="59D46139"/>
    <w:rsid w:val="59F2004A"/>
    <w:rsid w:val="5A65734F"/>
    <w:rsid w:val="5A6C26B2"/>
    <w:rsid w:val="5A8C0EE1"/>
    <w:rsid w:val="5A93438C"/>
    <w:rsid w:val="5AD1323E"/>
    <w:rsid w:val="5ADD32CD"/>
    <w:rsid w:val="5B17461E"/>
    <w:rsid w:val="5BB71449"/>
    <w:rsid w:val="5BBE1038"/>
    <w:rsid w:val="5BF079BD"/>
    <w:rsid w:val="5BFA266A"/>
    <w:rsid w:val="5C4E3844"/>
    <w:rsid w:val="5D1B7BF1"/>
    <w:rsid w:val="5D2B5E02"/>
    <w:rsid w:val="5D3C2113"/>
    <w:rsid w:val="5DA237DD"/>
    <w:rsid w:val="5DD46DF4"/>
    <w:rsid w:val="5DFB7AC6"/>
    <w:rsid w:val="5DFF7A38"/>
    <w:rsid w:val="5E0F5BFD"/>
    <w:rsid w:val="5E2745F2"/>
    <w:rsid w:val="5E484BE6"/>
    <w:rsid w:val="5E550ABC"/>
    <w:rsid w:val="5EE02CE8"/>
    <w:rsid w:val="5F6D489E"/>
    <w:rsid w:val="5F7E149F"/>
    <w:rsid w:val="5FB76255"/>
    <w:rsid w:val="5FBE2C62"/>
    <w:rsid w:val="5FCC4382"/>
    <w:rsid w:val="5FDB8C4A"/>
    <w:rsid w:val="5FE46F69"/>
    <w:rsid w:val="5FE729F9"/>
    <w:rsid w:val="5FFB74E0"/>
    <w:rsid w:val="5FFF3F36"/>
    <w:rsid w:val="608A7F31"/>
    <w:rsid w:val="608D3A0E"/>
    <w:rsid w:val="609D3493"/>
    <w:rsid w:val="60BC260B"/>
    <w:rsid w:val="61293C2F"/>
    <w:rsid w:val="61CC09F0"/>
    <w:rsid w:val="61D25EBE"/>
    <w:rsid w:val="6267674E"/>
    <w:rsid w:val="62871DF7"/>
    <w:rsid w:val="62A801B0"/>
    <w:rsid w:val="62BA3634"/>
    <w:rsid w:val="62F37313"/>
    <w:rsid w:val="633329AF"/>
    <w:rsid w:val="634560D1"/>
    <w:rsid w:val="63B51E53"/>
    <w:rsid w:val="641D38A8"/>
    <w:rsid w:val="64623EA2"/>
    <w:rsid w:val="646870B4"/>
    <w:rsid w:val="64768215"/>
    <w:rsid w:val="649742B6"/>
    <w:rsid w:val="64D918AF"/>
    <w:rsid w:val="650552ED"/>
    <w:rsid w:val="65237312"/>
    <w:rsid w:val="655C43AE"/>
    <w:rsid w:val="655F75AE"/>
    <w:rsid w:val="65C627F1"/>
    <w:rsid w:val="65CF0917"/>
    <w:rsid w:val="6657BA71"/>
    <w:rsid w:val="667D4F5A"/>
    <w:rsid w:val="66BB4F6E"/>
    <w:rsid w:val="67476C71"/>
    <w:rsid w:val="67535B90"/>
    <w:rsid w:val="678016A9"/>
    <w:rsid w:val="67D0723A"/>
    <w:rsid w:val="682F7B10"/>
    <w:rsid w:val="68553916"/>
    <w:rsid w:val="686C452D"/>
    <w:rsid w:val="68C8098E"/>
    <w:rsid w:val="693D5341"/>
    <w:rsid w:val="694009EA"/>
    <w:rsid w:val="69426883"/>
    <w:rsid w:val="69526C0D"/>
    <w:rsid w:val="69672EAC"/>
    <w:rsid w:val="69942D7A"/>
    <w:rsid w:val="69AA7249"/>
    <w:rsid w:val="69FF7343"/>
    <w:rsid w:val="6A861495"/>
    <w:rsid w:val="6A9B0E7B"/>
    <w:rsid w:val="6AEC2E18"/>
    <w:rsid w:val="6B0F14FE"/>
    <w:rsid w:val="6B233ED0"/>
    <w:rsid w:val="6B37F5B0"/>
    <w:rsid w:val="6B3928D1"/>
    <w:rsid w:val="6B7458C9"/>
    <w:rsid w:val="6B9F7266"/>
    <w:rsid w:val="6BB26D10"/>
    <w:rsid w:val="6BCF399C"/>
    <w:rsid w:val="6BDD43CC"/>
    <w:rsid w:val="6BE91CF0"/>
    <w:rsid w:val="6BEFC236"/>
    <w:rsid w:val="6CB858A0"/>
    <w:rsid w:val="6D4536A7"/>
    <w:rsid w:val="6D480B27"/>
    <w:rsid w:val="6D4D19B7"/>
    <w:rsid w:val="6D534CB0"/>
    <w:rsid w:val="6DB11188"/>
    <w:rsid w:val="6DCF55A9"/>
    <w:rsid w:val="6DD201E9"/>
    <w:rsid w:val="6DDF4944"/>
    <w:rsid w:val="6DE83B68"/>
    <w:rsid w:val="6E0636E7"/>
    <w:rsid w:val="6E597A3D"/>
    <w:rsid w:val="6F051C68"/>
    <w:rsid w:val="6F2179F2"/>
    <w:rsid w:val="6F45000C"/>
    <w:rsid w:val="6F4D11D9"/>
    <w:rsid w:val="6F6D5BE7"/>
    <w:rsid w:val="6F7264A0"/>
    <w:rsid w:val="6F7A7989"/>
    <w:rsid w:val="6F8A079F"/>
    <w:rsid w:val="6F90296F"/>
    <w:rsid w:val="6F9C1BE0"/>
    <w:rsid w:val="6FA56875"/>
    <w:rsid w:val="6FB507E4"/>
    <w:rsid w:val="6FBFCB65"/>
    <w:rsid w:val="6FC501E3"/>
    <w:rsid w:val="6FCD3895"/>
    <w:rsid w:val="6FFF3EF1"/>
    <w:rsid w:val="6FFFDC7A"/>
    <w:rsid w:val="70182BA3"/>
    <w:rsid w:val="703727FA"/>
    <w:rsid w:val="70727732"/>
    <w:rsid w:val="70752512"/>
    <w:rsid w:val="70833F8F"/>
    <w:rsid w:val="70932B72"/>
    <w:rsid w:val="71184904"/>
    <w:rsid w:val="716F5357"/>
    <w:rsid w:val="71733B0C"/>
    <w:rsid w:val="718E2268"/>
    <w:rsid w:val="727F6FE6"/>
    <w:rsid w:val="728605DF"/>
    <w:rsid w:val="72C223B7"/>
    <w:rsid w:val="72F459DA"/>
    <w:rsid w:val="73730A2D"/>
    <w:rsid w:val="737D6FC4"/>
    <w:rsid w:val="73BA34EB"/>
    <w:rsid w:val="73BD1C0E"/>
    <w:rsid w:val="73DB3FF1"/>
    <w:rsid w:val="73E25C80"/>
    <w:rsid w:val="73F751C6"/>
    <w:rsid w:val="74082B71"/>
    <w:rsid w:val="744C660C"/>
    <w:rsid w:val="744F2824"/>
    <w:rsid w:val="746C66CB"/>
    <w:rsid w:val="749409E5"/>
    <w:rsid w:val="74B92AE7"/>
    <w:rsid w:val="74DF0CFF"/>
    <w:rsid w:val="75655681"/>
    <w:rsid w:val="756EE875"/>
    <w:rsid w:val="757F0345"/>
    <w:rsid w:val="75AE054D"/>
    <w:rsid w:val="75DC17AD"/>
    <w:rsid w:val="75ED129E"/>
    <w:rsid w:val="76362A4E"/>
    <w:rsid w:val="763A613C"/>
    <w:rsid w:val="76653AD4"/>
    <w:rsid w:val="769549E4"/>
    <w:rsid w:val="76A87830"/>
    <w:rsid w:val="76C47B1C"/>
    <w:rsid w:val="76E333FD"/>
    <w:rsid w:val="76E52EF7"/>
    <w:rsid w:val="76E74F83"/>
    <w:rsid w:val="77227A84"/>
    <w:rsid w:val="773562F1"/>
    <w:rsid w:val="773F3CA8"/>
    <w:rsid w:val="77690189"/>
    <w:rsid w:val="77BE04D4"/>
    <w:rsid w:val="77BE3DD7"/>
    <w:rsid w:val="77DA0571"/>
    <w:rsid w:val="78324D51"/>
    <w:rsid w:val="787C73EF"/>
    <w:rsid w:val="79DD63B3"/>
    <w:rsid w:val="7A1E54AF"/>
    <w:rsid w:val="7A2D421A"/>
    <w:rsid w:val="7A551426"/>
    <w:rsid w:val="7A5C5DB3"/>
    <w:rsid w:val="7A757F82"/>
    <w:rsid w:val="7AA80AB2"/>
    <w:rsid w:val="7AC364F9"/>
    <w:rsid w:val="7AC977F9"/>
    <w:rsid w:val="7B3D7962"/>
    <w:rsid w:val="7B55A01F"/>
    <w:rsid w:val="7B734CE4"/>
    <w:rsid w:val="7B7F646A"/>
    <w:rsid w:val="7BA7312C"/>
    <w:rsid w:val="7BE40D47"/>
    <w:rsid w:val="7BF49197"/>
    <w:rsid w:val="7C007CC2"/>
    <w:rsid w:val="7C777B41"/>
    <w:rsid w:val="7C7D34B8"/>
    <w:rsid w:val="7C8A2B9E"/>
    <w:rsid w:val="7C9C014F"/>
    <w:rsid w:val="7CBEAD21"/>
    <w:rsid w:val="7CCE3522"/>
    <w:rsid w:val="7D076C63"/>
    <w:rsid w:val="7D2F1BDB"/>
    <w:rsid w:val="7D3E476D"/>
    <w:rsid w:val="7D450B68"/>
    <w:rsid w:val="7D547796"/>
    <w:rsid w:val="7DDC09BD"/>
    <w:rsid w:val="7DED2967"/>
    <w:rsid w:val="7DFB0E0D"/>
    <w:rsid w:val="7DFF1268"/>
    <w:rsid w:val="7DFF4335"/>
    <w:rsid w:val="7E2F1406"/>
    <w:rsid w:val="7E390775"/>
    <w:rsid w:val="7E3B663F"/>
    <w:rsid w:val="7E5463A9"/>
    <w:rsid w:val="7E6B2A38"/>
    <w:rsid w:val="7E9705AC"/>
    <w:rsid w:val="7E9B037D"/>
    <w:rsid w:val="7F3D4716"/>
    <w:rsid w:val="7F4B6365"/>
    <w:rsid w:val="7F4D994F"/>
    <w:rsid w:val="7F7E1814"/>
    <w:rsid w:val="7F9D30C5"/>
    <w:rsid w:val="7FA066D1"/>
    <w:rsid w:val="7FBB5FD4"/>
    <w:rsid w:val="7FC78109"/>
    <w:rsid w:val="7FCA7769"/>
    <w:rsid w:val="7FD34D39"/>
    <w:rsid w:val="7FDFC5C1"/>
    <w:rsid w:val="7FE7A59D"/>
    <w:rsid w:val="7FEF0011"/>
    <w:rsid w:val="7FFFADB1"/>
    <w:rsid w:val="979D541A"/>
    <w:rsid w:val="9DCFCFA2"/>
    <w:rsid w:val="9FB7ACD0"/>
    <w:rsid w:val="A16EEE09"/>
    <w:rsid w:val="A69F3F5B"/>
    <w:rsid w:val="A77B8477"/>
    <w:rsid w:val="AAEDEAE2"/>
    <w:rsid w:val="AEE73A2A"/>
    <w:rsid w:val="B5FA1735"/>
    <w:rsid w:val="B5FF4F56"/>
    <w:rsid w:val="BBFD04D6"/>
    <w:rsid w:val="BDE1FAC9"/>
    <w:rsid w:val="BEFFE85F"/>
    <w:rsid w:val="BFAA59F7"/>
    <w:rsid w:val="BFAF51ED"/>
    <w:rsid w:val="BFE8A06E"/>
    <w:rsid w:val="BFF74AA1"/>
    <w:rsid w:val="BFFC335F"/>
    <w:rsid w:val="CBBF7B54"/>
    <w:rsid w:val="CEF55A93"/>
    <w:rsid w:val="CF77C188"/>
    <w:rsid w:val="CFF5D22E"/>
    <w:rsid w:val="D79FE56B"/>
    <w:rsid w:val="D7BE6483"/>
    <w:rsid w:val="DB3FD1A8"/>
    <w:rsid w:val="DBEF23C2"/>
    <w:rsid w:val="DE1F02CF"/>
    <w:rsid w:val="DFB5D7D4"/>
    <w:rsid w:val="DFBFA8AC"/>
    <w:rsid w:val="DFDBF81A"/>
    <w:rsid w:val="DFFFD9E3"/>
    <w:rsid w:val="E7BBCEAC"/>
    <w:rsid w:val="E7F147E7"/>
    <w:rsid w:val="EBDEEDD3"/>
    <w:rsid w:val="ECF9ED84"/>
    <w:rsid w:val="ECFEB4EA"/>
    <w:rsid w:val="ED095EB1"/>
    <w:rsid w:val="EDD3A580"/>
    <w:rsid w:val="EDFD29F8"/>
    <w:rsid w:val="EDFFA74D"/>
    <w:rsid w:val="EEAF6C53"/>
    <w:rsid w:val="EEC3794D"/>
    <w:rsid w:val="EFBF9795"/>
    <w:rsid w:val="EFDDCD69"/>
    <w:rsid w:val="EFDF646C"/>
    <w:rsid w:val="EFFCAE56"/>
    <w:rsid w:val="EFFFFB74"/>
    <w:rsid w:val="F12B2717"/>
    <w:rsid w:val="F6ED6079"/>
    <w:rsid w:val="F773D0D6"/>
    <w:rsid w:val="F77F5EE4"/>
    <w:rsid w:val="F79F59B6"/>
    <w:rsid w:val="F7B6ECA5"/>
    <w:rsid w:val="F97EAA9E"/>
    <w:rsid w:val="F9DFA304"/>
    <w:rsid w:val="FA5F4705"/>
    <w:rsid w:val="FB7E77D3"/>
    <w:rsid w:val="FB8FFB00"/>
    <w:rsid w:val="FBDBDA97"/>
    <w:rsid w:val="FBDE6749"/>
    <w:rsid w:val="FC3AD425"/>
    <w:rsid w:val="FCBF30E8"/>
    <w:rsid w:val="FD3F2FB8"/>
    <w:rsid w:val="FDFF2266"/>
    <w:rsid w:val="FEFF6BC3"/>
    <w:rsid w:val="FF2EEF96"/>
    <w:rsid w:val="FF4FA2B0"/>
    <w:rsid w:val="FFBA09A3"/>
    <w:rsid w:val="FFDF43D7"/>
    <w:rsid w:val="FFE331FC"/>
    <w:rsid w:val="FFF9063D"/>
    <w:rsid w:val="FFFDD6B7"/>
    <w:rsid w:val="FFFFD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35" w:semiHidden="0" w:name="caption"/>
    <w:lsdException w:qFormat="1" w:unhideWhenUsed="0" w:uiPriority="99" w:semiHidden="0" w:name="table of figures"/>
    <w:lsdException w:qFormat="1" w:uiPriority="99" w:semiHidden="0" w:name="envelope address"/>
    <w:lsdException w:qFormat="1" w:uiPriority="99" w:semiHidden="0" w:name="envelope return"/>
    <w:lsdException w:qFormat="1" w:unhideWhenUsed="0" w:uiPriority="0" w:semiHidden="0" w:name="footnote reference"/>
    <w:lsdException w:qFormat="1" w:unhideWhenUsed="0" w:uiPriority="0" w:semiHidden="0" w:name="annotation reference"/>
    <w:lsdException w:qFormat="1"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iPriority="99" w:semiHidden="0" w:name="List"/>
    <w:lsdException w:qFormat="1" w:unhideWhenUsed="0" w:uiPriority="99" w:semiHidden="0" w:name="List Bullet"/>
    <w:lsdException w:qFormat="1" w:unhideWhenUsed="0" w:uiPriority="0"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nhideWhenUsed="0" w:uiPriority="99" w:semiHidden="0" w:name="List Bullet 2"/>
    <w:lsdException w:qFormat="1" w:unhideWhenUsed="0"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iPriority="99" w:semiHidden="0" w:name="Closing"/>
    <w:lsdException w:qFormat="1" w:uiPriority="0" w:semiHidden="0" w:name="Signature"/>
    <w:lsdException w:qFormat="1" w:uiPriority="1" w:name="Default Paragraph Font"/>
    <w:lsdException w:qFormat="1" w:unhideWhenUsed="0" w:uiPriority="0" w:semiHidden="0" w:name="Body Text"/>
    <w:lsdException w:qFormat="1" w:uiPriority="0"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0" w:semiHidden="0" w:name="Subtitle"/>
    <w:lsdException w:qFormat="1" w:uiPriority="99" w:semiHidden="0"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qFormat="1" w:uiPriority="99" w:semiHidden="0" w:name="Note Heading"/>
    <w:lsdException w:qFormat="1" w:unhideWhenUsed="0" w:uiPriority="99" w:semiHidden="0" w:name="Body Text 2"/>
    <w:lsdException w:qFormat="1" w:uiPriority="99" w:semiHidden="0" w:name="Body Text 3"/>
    <w:lsdException w:qFormat="1" w:unhideWhenUsed="0" w:uiPriority="0" w:semiHidden="0" w:name="Body Text Indent 2"/>
    <w:lsdException w:qFormat="1" w:uiPriority="99"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qFormat="1" w:uiPriority="99" w:semiHidden="0" w:name="E-mail Signature"/>
    <w:lsdException w:qFormat="1" w:unhideWhenUsed="0" w:uiPriority="99" w:semiHidden="0" w:name="Normal (Web)"/>
    <w:lsdException w:qFormat="1" w:uiPriority="0" w:semiHidden="0" w:name="HTML Acronym"/>
    <w:lsdException w:qFormat="1" w:uiPriority="0" w:semiHidden="0" w:name="HTML Address"/>
    <w:lsdException w:qFormat="1" w:uiPriority="0" w:semiHidden="0" w:name="HTML Cite"/>
    <w:lsdException w:qFormat="1" w:uiPriority="99" w:semiHidden="0" w:name="HTML Code"/>
    <w:lsdException w:qFormat="1" w:uiPriority="0" w:semiHidden="0"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qFormat="1"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iPriority="99" w:semiHidden="0" w:name="Table 3D effects 1"/>
    <w:lsdException w:qFormat="1" w:uiPriority="99" w:semiHidden="0" w:name="Table 3D effects 2"/>
    <w:lsdException w:qFormat="1" w:uiPriority="99"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0"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qFormat="1" w:unhideWhenUsed="0" w:uiPriority="0" w:semiHidden="0" w:name="Colorful Grid Accent 1"/>
    <w:lsdException w:qFormat="1" w:unhideWhenUsed="0" w:uiPriority="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61"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iPriority="62"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0" w:line="360" w:lineRule="auto"/>
      <w:jc w:val="both"/>
    </w:pPr>
    <w:rPr>
      <w:rFonts w:ascii="Times New Roman" w:hAnsi="Times New Roman" w:eastAsia="宋体" w:cs="Times New Roman"/>
      <w:color w:val="000000"/>
      <w:kern w:val="2"/>
      <w:sz w:val="21"/>
      <w:szCs w:val="24"/>
      <w:lang w:val="en-US" w:eastAsia="zh-CN" w:bidi="ar-SA"/>
    </w:rPr>
  </w:style>
  <w:style w:type="paragraph" w:styleId="4">
    <w:name w:val="heading 1"/>
    <w:basedOn w:val="1"/>
    <w:next w:val="1"/>
    <w:link w:val="161"/>
    <w:qFormat/>
    <w:uiPriority w:val="0"/>
    <w:pPr>
      <w:keepNext/>
      <w:keepLines/>
      <w:numPr>
        <w:ilvl w:val="0"/>
        <w:numId w:val="1"/>
      </w:numPr>
      <w:spacing w:line="360" w:lineRule="exact"/>
      <w:ind w:left="432" w:hanging="432"/>
      <w:jc w:val="left"/>
      <w:outlineLvl w:val="0"/>
    </w:pPr>
    <w:rPr>
      <w:rFonts w:ascii="黑体" w:hAnsi="黑体" w:eastAsia="黑体"/>
      <w:b/>
      <w:bCs/>
      <w:kern w:val="44"/>
      <w:sz w:val="28"/>
      <w:szCs w:val="28"/>
    </w:rPr>
  </w:style>
  <w:style w:type="paragraph" w:styleId="5">
    <w:name w:val="heading 2"/>
    <w:basedOn w:val="1"/>
    <w:next w:val="1"/>
    <w:link w:val="162"/>
    <w:qFormat/>
    <w:uiPriority w:val="0"/>
    <w:pPr>
      <w:keepNext/>
      <w:keepLines/>
      <w:numPr>
        <w:ilvl w:val="1"/>
        <w:numId w:val="1"/>
      </w:numPr>
      <w:tabs>
        <w:tab w:val="left" w:pos="576"/>
      </w:tabs>
      <w:spacing w:line="360" w:lineRule="exact"/>
      <w:ind w:left="575" w:hanging="575"/>
      <w:jc w:val="left"/>
      <w:outlineLvl w:val="1"/>
    </w:pPr>
    <w:rPr>
      <w:rFonts w:ascii="黑体" w:hAnsi="黑体" w:eastAsia="黑体"/>
      <w:b/>
      <w:bCs/>
      <w:sz w:val="24"/>
      <w:szCs w:val="21"/>
    </w:rPr>
  </w:style>
  <w:style w:type="paragraph" w:styleId="6">
    <w:name w:val="heading 3"/>
    <w:basedOn w:val="1"/>
    <w:next w:val="1"/>
    <w:link w:val="163"/>
    <w:qFormat/>
    <w:uiPriority w:val="0"/>
    <w:pPr>
      <w:keepNext/>
      <w:keepLines/>
      <w:numPr>
        <w:ilvl w:val="2"/>
        <w:numId w:val="1"/>
      </w:numPr>
      <w:tabs>
        <w:tab w:val="left" w:pos="720"/>
      </w:tabs>
      <w:spacing w:line="360" w:lineRule="exact"/>
      <w:ind w:left="720" w:hanging="720"/>
      <w:jc w:val="left"/>
      <w:outlineLvl w:val="2"/>
    </w:pPr>
    <w:rPr>
      <w:rFonts w:ascii="黑体" w:hAnsi="黑体" w:eastAsia="黑体"/>
      <w:b/>
      <w:bCs/>
      <w:sz w:val="24"/>
      <w:szCs w:val="21"/>
    </w:rPr>
  </w:style>
  <w:style w:type="paragraph" w:styleId="7">
    <w:name w:val="heading 4"/>
    <w:basedOn w:val="1"/>
    <w:next w:val="1"/>
    <w:link w:val="164"/>
    <w:qFormat/>
    <w:uiPriority w:val="0"/>
    <w:pPr>
      <w:keepNext/>
      <w:keepLines/>
      <w:numPr>
        <w:ilvl w:val="3"/>
        <w:numId w:val="1"/>
      </w:numPr>
      <w:spacing w:before="120" w:after="120" w:line="360" w:lineRule="exact"/>
      <w:ind w:left="864" w:hanging="864"/>
      <w:jc w:val="left"/>
      <w:outlineLvl w:val="3"/>
    </w:pPr>
    <w:rPr>
      <w:rFonts w:ascii="黑体" w:hAnsi="黑体" w:eastAsia="黑体"/>
      <w:b/>
      <w:bCs/>
      <w:szCs w:val="21"/>
    </w:rPr>
  </w:style>
  <w:style w:type="paragraph" w:styleId="8">
    <w:name w:val="heading 5"/>
    <w:basedOn w:val="1"/>
    <w:next w:val="1"/>
    <w:link w:val="165"/>
    <w:qFormat/>
    <w:uiPriority w:val="0"/>
    <w:pPr>
      <w:keepNext/>
      <w:keepLines/>
      <w:numPr>
        <w:ilvl w:val="4"/>
        <w:numId w:val="1"/>
      </w:numPr>
      <w:tabs>
        <w:tab w:val="left" w:pos="1008"/>
      </w:tabs>
      <w:spacing w:before="280" w:after="290" w:line="372" w:lineRule="auto"/>
      <w:ind w:left="1008" w:hanging="1008"/>
      <w:outlineLvl w:val="4"/>
    </w:pPr>
    <w:rPr>
      <w:rFonts w:eastAsia="黑体"/>
      <w:b/>
      <w:bCs/>
      <w:sz w:val="28"/>
      <w:szCs w:val="28"/>
    </w:rPr>
  </w:style>
  <w:style w:type="paragraph" w:styleId="9">
    <w:name w:val="heading 6"/>
    <w:basedOn w:val="1"/>
    <w:next w:val="1"/>
    <w:link w:val="166"/>
    <w:qFormat/>
    <w:uiPriority w:val="0"/>
    <w:pPr>
      <w:keepNext/>
      <w:keepLines/>
      <w:numPr>
        <w:ilvl w:val="5"/>
        <w:numId w:val="1"/>
      </w:numPr>
      <w:tabs>
        <w:tab w:val="left" w:pos="1152"/>
      </w:tabs>
      <w:spacing w:before="240" w:after="64" w:line="317" w:lineRule="auto"/>
      <w:ind w:left="1151" w:hanging="1151"/>
      <w:outlineLvl w:val="5"/>
    </w:pPr>
    <w:rPr>
      <w:rFonts w:eastAsia="黑体"/>
      <w:b/>
      <w:bCs/>
      <w:sz w:val="24"/>
    </w:rPr>
  </w:style>
  <w:style w:type="paragraph" w:styleId="10">
    <w:name w:val="heading 7"/>
    <w:basedOn w:val="1"/>
    <w:next w:val="1"/>
    <w:link w:val="167"/>
    <w:qFormat/>
    <w:uiPriority w:val="0"/>
    <w:pPr>
      <w:keepNext/>
      <w:keepLines/>
      <w:numPr>
        <w:ilvl w:val="6"/>
        <w:numId w:val="1"/>
      </w:numPr>
      <w:tabs>
        <w:tab w:val="left" w:pos="1296"/>
      </w:tabs>
      <w:spacing w:before="240" w:after="64" w:line="317" w:lineRule="auto"/>
      <w:ind w:left="1296" w:hanging="1296"/>
      <w:outlineLvl w:val="6"/>
    </w:pPr>
    <w:rPr>
      <w:rFonts w:eastAsia="黑体"/>
      <w:b/>
      <w:bCs/>
    </w:rPr>
  </w:style>
  <w:style w:type="paragraph" w:styleId="11">
    <w:name w:val="heading 8"/>
    <w:basedOn w:val="1"/>
    <w:next w:val="1"/>
    <w:link w:val="168"/>
    <w:qFormat/>
    <w:uiPriority w:val="0"/>
    <w:pPr>
      <w:keepNext/>
      <w:keepLines/>
      <w:numPr>
        <w:ilvl w:val="7"/>
        <w:numId w:val="1"/>
      </w:numPr>
      <w:tabs>
        <w:tab w:val="left" w:pos="1440"/>
      </w:tabs>
      <w:spacing w:before="240" w:after="64" w:line="317" w:lineRule="auto"/>
      <w:ind w:left="1440" w:hanging="1440"/>
      <w:outlineLvl w:val="7"/>
    </w:pPr>
    <w:rPr>
      <w:b/>
      <w:sz w:val="24"/>
    </w:rPr>
  </w:style>
  <w:style w:type="paragraph" w:styleId="12">
    <w:name w:val="heading 9"/>
    <w:basedOn w:val="1"/>
    <w:next w:val="1"/>
    <w:link w:val="169"/>
    <w:qFormat/>
    <w:uiPriority w:val="0"/>
    <w:pPr>
      <w:keepNext/>
      <w:keepLines/>
      <w:numPr>
        <w:ilvl w:val="8"/>
        <w:numId w:val="1"/>
      </w:numPr>
      <w:tabs>
        <w:tab w:val="left" w:pos="1584"/>
      </w:tabs>
      <w:spacing w:before="240" w:after="64" w:line="317" w:lineRule="auto"/>
      <w:ind w:left="1583" w:hanging="1583"/>
      <w:outlineLvl w:val="8"/>
    </w:pPr>
    <w:rPr>
      <w:b/>
      <w:sz w:val="24"/>
      <w:szCs w:val="21"/>
    </w:rPr>
  </w:style>
  <w:style w:type="character" w:default="1" w:styleId="14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link w:val="160"/>
    <w:qFormat/>
    <w:uiPriority w:val="0"/>
    <w:pPr>
      <w:spacing w:line="360" w:lineRule="auto"/>
      <w:ind w:firstLine="454"/>
      <w:jc w:val="left"/>
    </w:pPr>
    <w:rPr>
      <w:rFonts w:ascii="Tahoma" w:hAnsi="Tahoma"/>
      <w:kern w:val="0"/>
      <w:sz w:val="24"/>
    </w:rPr>
  </w:style>
  <w:style w:type="paragraph" w:styleId="3">
    <w:name w:val="macro"/>
    <w:link w:val="170"/>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3">
    <w:name w:val="List 3"/>
    <w:basedOn w:val="1"/>
    <w:unhideWhenUsed/>
    <w:qFormat/>
    <w:uiPriority w:val="99"/>
    <w:pPr>
      <w:tabs>
        <w:tab w:val="left" w:pos="576"/>
      </w:tabs>
      <w:adjustRightInd w:val="0"/>
      <w:ind w:left="100" w:leftChars="400" w:hanging="200" w:hangingChars="200"/>
      <w:contextualSpacing/>
      <w:jc w:val="left"/>
    </w:pPr>
    <w:rPr>
      <w:rFonts w:eastAsia="仿宋_GB2312"/>
      <w:kern w:val="0"/>
      <w:sz w:val="24"/>
    </w:rPr>
  </w:style>
  <w:style w:type="paragraph" w:styleId="14">
    <w:name w:val="toc 7"/>
    <w:basedOn w:val="1"/>
    <w:next w:val="1"/>
    <w:qFormat/>
    <w:uiPriority w:val="39"/>
    <w:pPr>
      <w:tabs>
        <w:tab w:val="right" w:leader="dot" w:pos="9241"/>
      </w:tabs>
      <w:ind w:firstLine="500" w:firstLineChars="500"/>
      <w:jc w:val="left"/>
    </w:pPr>
    <w:rPr>
      <w:rFonts w:ascii="宋体"/>
      <w:szCs w:val="21"/>
    </w:rPr>
  </w:style>
  <w:style w:type="paragraph" w:styleId="15">
    <w:name w:val="List Number 2"/>
    <w:basedOn w:val="1"/>
    <w:unhideWhenUsed/>
    <w:qFormat/>
    <w:uiPriority w:val="99"/>
    <w:pPr>
      <w:numPr>
        <w:ilvl w:val="0"/>
        <w:numId w:val="2"/>
      </w:numPr>
      <w:adjustRightInd w:val="0"/>
      <w:contextualSpacing/>
      <w:jc w:val="left"/>
    </w:pPr>
    <w:rPr>
      <w:rFonts w:ascii="Calibri" w:hAnsi="Calibri" w:eastAsia="仿宋_GB2312" w:cs="Calibri"/>
      <w:kern w:val="0"/>
      <w:sz w:val="24"/>
      <w:szCs w:val="22"/>
    </w:rPr>
  </w:style>
  <w:style w:type="paragraph" w:styleId="16">
    <w:name w:val="table of authorities"/>
    <w:basedOn w:val="1"/>
    <w:next w:val="1"/>
    <w:qFormat/>
    <w:uiPriority w:val="99"/>
    <w:pPr>
      <w:ind w:left="420" w:leftChars="200"/>
    </w:pPr>
    <w:rPr>
      <w:sz w:val="24"/>
      <w:szCs w:val="20"/>
    </w:rPr>
  </w:style>
  <w:style w:type="paragraph" w:styleId="17">
    <w:name w:val="Note Heading"/>
    <w:basedOn w:val="1"/>
    <w:next w:val="1"/>
    <w:link w:val="171"/>
    <w:unhideWhenUsed/>
    <w:qFormat/>
    <w:uiPriority w:val="99"/>
    <w:pPr>
      <w:adjustRightInd w:val="0"/>
      <w:contextualSpacing/>
      <w:jc w:val="center"/>
    </w:pPr>
    <w:rPr>
      <w:rFonts w:ascii="Calibri" w:hAnsi="Calibri" w:eastAsia="仿宋_GB2312" w:cs="Calibri"/>
      <w:kern w:val="0"/>
      <w:sz w:val="24"/>
      <w:szCs w:val="22"/>
    </w:rPr>
  </w:style>
  <w:style w:type="paragraph" w:styleId="18">
    <w:name w:val="List Bullet 4"/>
    <w:basedOn w:val="1"/>
    <w:unhideWhenUsed/>
    <w:qFormat/>
    <w:uiPriority w:val="99"/>
    <w:pPr>
      <w:numPr>
        <w:ilvl w:val="0"/>
        <w:numId w:val="3"/>
      </w:numPr>
      <w:adjustRightInd w:val="0"/>
      <w:contextualSpacing/>
      <w:jc w:val="left"/>
    </w:pPr>
    <w:rPr>
      <w:rFonts w:ascii="Calibri" w:hAnsi="Calibri" w:eastAsia="仿宋_GB2312" w:cs="Calibri"/>
      <w:kern w:val="0"/>
      <w:sz w:val="24"/>
      <w:szCs w:val="22"/>
    </w:rPr>
  </w:style>
  <w:style w:type="paragraph" w:styleId="19">
    <w:name w:val="index 8"/>
    <w:basedOn w:val="1"/>
    <w:next w:val="1"/>
    <w:qFormat/>
    <w:uiPriority w:val="0"/>
    <w:pPr>
      <w:ind w:left="1680" w:hanging="210"/>
      <w:jc w:val="left"/>
    </w:pPr>
    <w:rPr>
      <w:rFonts w:ascii="Calibri" w:hAnsi="Calibri"/>
      <w:sz w:val="20"/>
      <w:szCs w:val="20"/>
    </w:rPr>
  </w:style>
  <w:style w:type="paragraph" w:styleId="20">
    <w:name w:val="E-mail Signature"/>
    <w:basedOn w:val="1"/>
    <w:link w:val="172"/>
    <w:unhideWhenUsed/>
    <w:qFormat/>
    <w:uiPriority w:val="99"/>
    <w:pPr>
      <w:adjustRightInd w:val="0"/>
      <w:contextualSpacing/>
      <w:jc w:val="left"/>
    </w:pPr>
    <w:rPr>
      <w:rFonts w:ascii="Calibri" w:hAnsi="Calibri" w:eastAsia="仿宋_GB2312" w:cs="Calibri"/>
      <w:kern w:val="0"/>
      <w:sz w:val="24"/>
      <w:szCs w:val="22"/>
    </w:rPr>
  </w:style>
  <w:style w:type="paragraph" w:styleId="21">
    <w:name w:val="List Number"/>
    <w:basedOn w:val="1"/>
    <w:qFormat/>
    <w:uiPriority w:val="0"/>
    <w:pPr>
      <w:tabs>
        <w:tab w:val="left" w:pos="360"/>
      </w:tabs>
      <w:adjustRightInd w:val="0"/>
      <w:ind w:left="833" w:hanging="408"/>
      <w:contextualSpacing/>
      <w:jc w:val="left"/>
    </w:pPr>
    <w:rPr>
      <w:rFonts w:ascii="宋体" w:hAnsi="宋体" w:eastAsia="仿宋_GB2312"/>
      <w:kern w:val="0"/>
      <w:sz w:val="24"/>
    </w:rPr>
  </w:style>
  <w:style w:type="paragraph" w:styleId="22">
    <w:name w:val="caption"/>
    <w:basedOn w:val="1"/>
    <w:next w:val="1"/>
    <w:link w:val="173"/>
    <w:qFormat/>
    <w:uiPriority w:val="35"/>
    <w:pPr>
      <w:spacing w:before="152" w:after="160"/>
      <w:jc w:val="center"/>
    </w:pPr>
    <w:rPr>
      <w:rFonts w:ascii="黑体" w:hAnsi="黑体" w:eastAsia="黑体" w:cs="黑体"/>
      <w:sz w:val="18"/>
      <w:szCs w:val="21"/>
      <w:lang w:eastAsia="zh-Hans"/>
    </w:rPr>
  </w:style>
  <w:style w:type="paragraph" w:styleId="23">
    <w:name w:val="index 5"/>
    <w:basedOn w:val="1"/>
    <w:next w:val="1"/>
    <w:qFormat/>
    <w:uiPriority w:val="0"/>
    <w:pPr>
      <w:ind w:left="1050" w:hanging="210"/>
      <w:jc w:val="left"/>
    </w:pPr>
    <w:rPr>
      <w:rFonts w:ascii="Calibri" w:hAnsi="Calibri"/>
      <w:sz w:val="20"/>
      <w:szCs w:val="20"/>
    </w:rPr>
  </w:style>
  <w:style w:type="paragraph" w:styleId="24">
    <w:name w:val="List Bullet"/>
    <w:basedOn w:val="25"/>
    <w:qFormat/>
    <w:uiPriority w:val="99"/>
    <w:pPr>
      <w:widowControl w:val="0"/>
      <w:tabs>
        <w:tab w:val="left" w:pos="417"/>
      </w:tabs>
      <w:spacing w:before="40" w:after="80" w:line="360" w:lineRule="auto"/>
      <w:ind w:left="57"/>
      <w:jc w:val="left"/>
    </w:pPr>
    <w:rPr>
      <w:rFonts w:ascii="Arial" w:hAnsi="Arial" w:eastAsia="仿宋"/>
      <w:snapToGrid w:val="0"/>
      <w:color w:val="auto"/>
      <w:sz w:val="24"/>
      <w:szCs w:val="20"/>
    </w:rPr>
  </w:style>
  <w:style w:type="paragraph" w:styleId="25">
    <w:name w:val="Body Text"/>
    <w:basedOn w:val="1"/>
    <w:next w:val="1"/>
    <w:link w:val="174"/>
    <w:qFormat/>
    <w:uiPriority w:val="0"/>
    <w:pPr>
      <w:widowControl/>
    </w:pPr>
    <w:rPr>
      <w:rFonts w:ascii="Calibri" w:hAnsi="Calibri"/>
      <w:b/>
      <w:color w:val="0000FF"/>
      <w:kern w:val="0"/>
      <w:sz w:val="20"/>
    </w:rPr>
  </w:style>
  <w:style w:type="paragraph" w:styleId="26">
    <w:name w:val="envelope address"/>
    <w:basedOn w:val="1"/>
    <w:unhideWhenUsed/>
    <w:qFormat/>
    <w:uiPriority w:val="99"/>
    <w:pPr>
      <w:adjustRightInd w:val="0"/>
      <w:ind w:left="100" w:leftChars="1400"/>
      <w:contextualSpacing/>
      <w:jc w:val="left"/>
    </w:pPr>
    <w:rPr>
      <w:rFonts w:hint="eastAsia" w:ascii="Arial" w:hAnsi="Arial" w:eastAsia="仿宋_GB2312" w:cs="Calibri"/>
      <w:kern w:val="0"/>
      <w:sz w:val="24"/>
      <w:szCs w:val="22"/>
    </w:rPr>
  </w:style>
  <w:style w:type="paragraph" w:styleId="27">
    <w:name w:val="Document Map"/>
    <w:basedOn w:val="1"/>
    <w:link w:val="175"/>
    <w:qFormat/>
    <w:uiPriority w:val="0"/>
    <w:pPr>
      <w:shd w:val="clear" w:color="auto" w:fill="000080"/>
    </w:pPr>
  </w:style>
  <w:style w:type="paragraph" w:styleId="28">
    <w:name w:val="toa heading"/>
    <w:basedOn w:val="1"/>
    <w:next w:val="1"/>
    <w:qFormat/>
    <w:uiPriority w:val="99"/>
    <w:pPr>
      <w:spacing w:before="120"/>
    </w:pPr>
    <w:rPr>
      <w:rFonts w:ascii="Arial" w:hAnsi="Arial" w:cs="Arial"/>
      <w:sz w:val="24"/>
    </w:rPr>
  </w:style>
  <w:style w:type="paragraph" w:styleId="29">
    <w:name w:val="annotation text"/>
    <w:basedOn w:val="1"/>
    <w:link w:val="176"/>
    <w:unhideWhenUsed/>
    <w:qFormat/>
    <w:uiPriority w:val="0"/>
    <w:pPr>
      <w:jc w:val="left"/>
    </w:pPr>
  </w:style>
  <w:style w:type="paragraph" w:styleId="30">
    <w:name w:val="index 6"/>
    <w:basedOn w:val="1"/>
    <w:next w:val="1"/>
    <w:qFormat/>
    <w:uiPriority w:val="0"/>
    <w:pPr>
      <w:ind w:left="1260" w:hanging="210"/>
      <w:jc w:val="left"/>
    </w:pPr>
    <w:rPr>
      <w:rFonts w:ascii="Calibri" w:hAnsi="Calibri"/>
      <w:sz w:val="20"/>
      <w:szCs w:val="20"/>
    </w:rPr>
  </w:style>
  <w:style w:type="paragraph" w:styleId="31">
    <w:name w:val="Salutation"/>
    <w:basedOn w:val="1"/>
    <w:next w:val="1"/>
    <w:link w:val="177"/>
    <w:unhideWhenUsed/>
    <w:qFormat/>
    <w:uiPriority w:val="99"/>
    <w:pPr>
      <w:adjustRightInd w:val="0"/>
      <w:contextualSpacing/>
      <w:jc w:val="left"/>
    </w:pPr>
    <w:rPr>
      <w:rFonts w:ascii="Calibri" w:hAnsi="Calibri" w:eastAsia="仿宋_GB2312" w:cs="Calibri"/>
      <w:kern w:val="0"/>
      <w:sz w:val="24"/>
      <w:szCs w:val="22"/>
    </w:rPr>
  </w:style>
  <w:style w:type="paragraph" w:styleId="32">
    <w:name w:val="Body Text 3"/>
    <w:basedOn w:val="1"/>
    <w:link w:val="178"/>
    <w:unhideWhenUsed/>
    <w:qFormat/>
    <w:uiPriority w:val="99"/>
    <w:pPr>
      <w:adjustRightInd w:val="0"/>
      <w:spacing w:after="120"/>
      <w:contextualSpacing/>
      <w:jc w:val="left"/>
    </w:pPr>
    <w:rPr>
      <w:rFonts w:ascii="Calibri" w:hAnsi="Calibri" w:eastAsia="仿宋_GB2312" w:cs="Calibri"/>
      <w:kern w:val="0"/>
      <w:sz w:val="16"/>
      <w:szCs w:val="22"/>
    </w:rPr>
  </w:style>
  <w:style w:type="paragraph" w:styleId="33">
    <w:name w:val="Closing"/>
    <w:basedOn w:val="1"/>
    <w:link w:val="179"/>
    <w:unhideWhenUsed/>
    <w:qFormat/>
    <w:uiPriority w:val="99"/>
    <w:pPr>
      <w:adjustRightInd w:val="0"/>
      <w:ind w:left="100" w:leftChars="2100"/>
      <w:contextualSpacing/>
      <w:jc w:val="left"/>
    </w:pPr>
    <w:rPr>
      <w:rFonts w:ascii="Calibri" w:hAnsi="Calibri" w:eastAsia="仿宋_GB2312" w:cs="Calibri"/>
      <w:kern w:val="0"/>
      <w:sz w:val="24"/>
      <w:szCs w:val="22"/>
    </w:rPr>
  </w:style>
  <w:style w:type="paragraph" w:styleId="34">
    <w:name w:val="List Bullet 3"/>
    <w:basedOn w:val="1"/>
    <w:qFormat/>
    <w:uiPriority w:val="99"/>
    <w:pPr>
      <w:widowControl/>
      <w:tabs>
        <w:tab w:val="left" w:pos="1620"/>
      </w:tabs>
      <w:spacing w:line="360" w:lineRule="auto"/>
      <w:ind w:left="720" w:hanging="420"/>
      <w:jc w:val="left"/>
    </w:pPr>
    <w:rPr>
      <w:rFonts w:ascii="Arial" w:hAnsi="Arial" w:eastAsia="Times New Roman"/>
      <w:kern w:val="0"/>
      <w:sz w:val="16"/>
      <w:szCs w:val="20"/>
      <w:lang w:eastAsia="en-US"/>
    </w:rPr>
  </w:style>
  <w:style w:type="paragraph" w:styleId="35">
    <w:name w:val="Body Text Indent"/>
    <w:basedOn w:val="1"/>
    <w:link w:val="180"/>
    <w:unhideWhenUsed/>
    <w:qFormat/>
    <w:uiPriority w:val="0"/>
    <w:pPr>
      <w:spacing w:after="120"/>
      <w:ind w:left="420" w:leftChars="200"/>
    </w:pPr>
  </w:style>
  <w:style w:type="paragraph" w:styleId="36">
    <w:name w:val="List Number 3"/>
    <w:basedOn w:val="1"/>
    <w:unhideWhenUsed/>
    <w:qFormat/>
    <w:uiPriority w:val="99"/>
    <w:pPr>
      <w:numPr>
        <w:ilvl w:val="0"/>
        <w:numId w:val="4"/>
      </w:numPr>
      <w:adjustRightInd w:val="0"/>
      <w:contextualSpacing/>
      <w:jc w:val="left"/>
    </w:pPr>
    <w:rPr>
      <w:rFonts w:ascii="Calibri" w:hAnsi="Calibri" w:eastAsia="仿宋_GB2312" w:cs="Calibri"/>
      <w:kern w:val="0"/>
      <w:sz w:val="24"/>
      <w:szCs w:val="22"/>
    </w:rPr>
  </w:style>
  <w:style w:type="paragraph" w:styleId="37">
    <w:name w:val="List 2"/>
    <w:basedOn w:val="1"/>
    <w:unhideWhenUsed/>
    <w:qFormat/>
    <w:uiPriority w:val="99"/>
    <w:pPr>
      <w:adjustRightInd w:val="0"/>
      <w:ind w:left="100" w:leftChars="200" w:hanging="200" w:hangingChars="200"/>
      <w:contextualSpacing/>
      <w:jc w:val="left"/>
    </w:pPr>
    <w:rPr>
      <w:rFonts w:hint="eastAsia" w:ascii="Calibri" w:hAnsi="Calibri" w:eastAsia="仿宋_GB2312" w:cs="Calibri"/>
      <w:kern w:val="0"/>
      <w:sz w:val="24"/>
      <w:szCs w:val="22"/>
    </w:rPr>
  </w:style>
  <w:style w:type="paragraph" w:styleId="38">
    <w:name w:val="List Continue"/>
    <w:basedOn w:val="1"/>
    <w:unhideWhenUsed/>
    <w:qFormat/>
    <w:uiPriority w:val="99"/>
    <w:pPr>
      <w:adjustRightInd w:val="0"/>
      <w:spacing w:after="120"/>
      <w:ind w:left="420" w:leftChars="200"/>
      <w:contextualSpacing/>
      <w:jc w:val="left"/>
    </w:pPr>
    <w:rPr>
      <w:rFonts w:hint="eastAsia" w:ascii="Calibri" w:hAnsi="Calibri" w:eastAsia="仿宋_GB2312" w:cs="Calibri"/>
      <w:kern w:val="0"/>
      <w:sz w:val="24"/>
      <w:szCs w:val="22"/>
    </w:rPr>
  </w:style>
  <w:style w:type="paragraph" w:styleId="39">
    <w:name w:val="Block Text"/>
    <w:basedOn w:val="1"/>
    <w:unhideWhenUsed/>
    <w:qFormat/>
    <w:uiPriority w:val="99"/>
    <w:pPr>
      <w:adjustRightInd w:val="0"/>
      <w:spacing w:after="120"/>
      <w:ind w:left="1440" w:leftChars="700" w:right="1440" w:rightChars="700"/>
      <w:contextualSpacing/>
      <w:jc w:val="left"/>
    </w:pPr>
    <w:rPr>
      <w:rFonts w:hint="eastAsia" w:ascii="Calibri" w:hAnsi="Calibri" w:eastAsia="仿宋_GB2312" w:cs="Calibri"/>
      <w:kern w:val="0"/>
      <w:sz w:val="24"/>
      <w:szCs w:val="22"/>
    </w:rPr>
  </w:style>
  <w:style w:type="paragraph" w:styleId="40">
    <w:name w:val="List Bullet 2"/>
    <w:basedOn w:val="1"/>
    <w:qFormat/>
    <w:uiPriority w:val="99"/>
    <w:pPr>
      <w:widowControl/>
      <w:tabs>
        <w:tab w:val="left" w:pos="720"/>
        <w:tab w:val="left" w:pos="1530"/>
      </w:tabs>
      <w:spacing w:before="60" w:line="360" w:lineRule="auto"/>
      <w:ind w:left="900" w:hanging="420"/>
      <w:jc w:val="left"/>
    </w:pPr>
    <w:rPr>
      <w:rFonts w:ascii="Book Antiqua" w:hAnsi="Book Antiqua" w:eastAsia="Times New Roman"/>
      <w:kern w:val="0"/>
      <w:sz w:val="24"/>
      <w:szCs w:val="20"/>
      <w:lang w:eastAsia="en-US"/>
    </w:rPr>
  </w:style>
  <w:style w:type="paragraph" w:styleId="41">
    <w:name w:val="HTML Address"/>
    <w:basedOn w:val="1"/>
    <w:link w:val="181"/>
    <w:unhideWhenUsed/>
    <w:qFormat/>
    <w:uiPriority w:val="0"/>
    <w:pPr>
      <w:adjustRightInd w:val="0"/>
      <w:contextualSpacing/>
      <w:jc w:val="left"/>
    </w:pPr>
    <w:rPr>
      <w:rFonts w:ascii="Calibri" w:hAnsi="Calibri" w:eastAsia="仿宋_GB2312" w:cs="Calibri"/>
      <w:i/>
      <w:kern w:val="0"/>
      <w:sz w:val="24"/>
      <w:szCs w:val="22"/>
    </w:rPr>
  </w:style>
  <w:style w:type="paragraph" w:styleId="42">
    <w:name w:val="index 4"/>
    <w:basedOn w:val="1"/>
    <w:next w:val="1"/>
    <w:qFormat/>
    <w:uiPriority w:val="0"/>
    <w:pPr>
      <w:ind w:left="840" w:hanging="210"/>
      <w:jc w:val="left"/>
    </w:pPr>
    <w:rPr>
      <w:rFonts w:ascii="Calibri" w:hAnsi="Calibri"/>
      <w:sz w:val="20"/>
      <w:szCs w:val="20"/>
    </w:rPr>
  </w:style>
  <w:style w:type="paragraph" w:styleId="43">
    <w:name w:val="toc 5"/>
    <w:basedOn w:val="1"/>
    <w:next w:val="1"/>
    <w:qFormat/>
    <w:uiPriority w:val="39"/>
    <w:pPr>
      <w:tabs>
        <w:tab w:val="right" w:leader="dot" w:pos="9241"/>
      </w:tabs>
      <w:ind w:firstLine="300" w:firstLineChars="300"/>
      <w:jc w:val="left"/>
    </w:pPr>
    <w:rPr>
      <w:rFonts w:ascii="宋体"/>
      <w:szCs w:val="21"/>
    </w:rPr>
  </w:style>
  <w:style w:type="paragraph" w:styleId="44">
    <w:name w:val="toc 3"/>
    <w:basedOn w:val="1"/>
    <w:next w:val="1"/>
    <w:qFormat/>
    <w:uiPriority w:val="39"/>
    <w:pPr>
      <w:tabs>
        <w:tab w:val="right" w:leader="dot" w:pos="9241"/>
      </w:tabs>
      <w:spacing w:before="0" w:after="0" w:line="240" w:lineRule="auto"/>
      <w:ind w:firstLine="100" w:firstLineChars="100"/>
      <w:jc w:val="left"/>
    </w:pPr>
    <w:rPr>
      <w:rFonts w:ascii="Times New Roman" w:hAnsi="Times New Roman" w:eastAsia="宋体"/>
      <w:color w:val="000000"/>
      <w:sz w:val="19"/>
      <w:szCs w:val="21"/>
    </w:rPr>
  </w:style>
  <w:style w:type="paragraph" w:styleId="45">
    <w:name w:val="Plain Text"/>
    <w:basedOn w:val="1"/>
    <w:link w:val="182"/>
    <w:qFormat/>
    <w:uiPriority w:val="99"/>
    <w:pPr>
      <w:widowControl/>
      <w:spacing w:line="360" w:lineRule="auto"/>
      <w:ind w:firstLine="432"/>
      <w:jc w:val="left"/>
    </w:pPr>
    <w:rPr>
      <w:rFonts w:ascii="Courier New" w:hAnsi="Courier New" w:cs="Courier New"/>
      <w:kern w:val="0"/>
      <w:sz w:val="20"/>
      <w:szCs w:val="20"/>
    </w:rPr>
  </w:style>
  <w:style w:type="paragraph" w:styleId="46">
    <w:name w:val="List Bullet 5"/>
    <w:basedOn w:val="1"/>
    <w:unhideWhenUsed/>
    <w:qFormat/>
    <w:uiPriority w:val="99"/>
    <w:pPr>
      <w:numPr>
        <w:ilvl w:val="0"/>
        <w:numId w:val="5"/>
      </w:numPr>
      <w:adjustRightInd w:val="0"/>
      <w:contextualSpacing/>
      <w:jc w:val="left"/>
    </w:pPr>
    <w:rPr>
      <w:rFonts w:ascii="Calibri" w:hAnsi="Calibri" w:eastAsia="仿宋_GB2312" w:cs="Calibri"/>
      <w:kern w:val="0"/>
      <w:sz w:val="24"/>
      <w:szCs w:val="22"/>
    </w:rPr>
  </w:style>
  <w:style w:type="paragraph" w:styleId="47">
    <w:name w:val="List Number 4"/>
    <w:basedOn w:val="1"/>
    <w:unhideWhenUsed/>
    <w:qFormat/>
    <w:uiPriority w:val="99"/>
    <w:pPr>
      <w:numPr>
        <w:ilvl w:val="0"/>
        <w:numId w:val="6"/>
      </w:numPr>
      <w:adjustRightInd w:val="0"/>
      <w:contextualSpacing/>
      <w:jc w:val="left"/>
    </w:pPr>
    <w:rPr>
      <w:rFonts w:ascii="Calibri" w:hAnsi="Calibri" w:eastAsia="仿宋_GB2312" w:cs="Calibri"/>
      <w:kern w:val="0"/>
      <w:sz w:val="24"/>
      <w:szCs w:val="22"/>
    </w:rPr>
  </w:style>
  <w:style w:type="paragraph" w:styleId="48">
    <w:name w:val="toc 8"/>
    <w:basedOn w:val="1"/>
    <w:next w:val="1"/>
    <w:qFormat/>
    <w:uiPriority w:val="39"/>
    <w:pPr>
      <w:tabs>
        <w:tab w:val="right" w:leader="dot" w:pos="9241"/>
      </w:tabs>
      <w:ind w:firstLine="607" w:firstLineChars="600"/>
      <w:jc w:val="left"/>
    </w:pPr>
    <w:rPr>
      <w:rFonts w:ascii="宋体"/>
      <w:szCs w:val="21"/>
    </w:rPr>
  </w:style>
  <w:style w:type="paragraph" w:styleId="49">
    <w:name w:val="index 3"/>
    <w:basedOn w:val="1"/>
    <w:next w:val="1"/>
    <w:qFormat/>
    <w:uiPriority w:val="0"/>
    <w:pPr>
      <w:ind w:left="630" w:hanging="210"/>
      <w:jc w:val="left"/>
    </w:pPr>
    <w:rPr>
      <w:rFonts w:ascii="Calibri" w:hAnsi="Calibri"/>
      <w:sz w:val="20"/>
      <w:szCs w:val="20"/>
    </w:rPr>
  </w:style>
  <w:style w:type="paragraph" w:styleId="50">
    <w:name w:val="Date"/>
    <w:basedOn w:val="1"/>
    <w:next w:val="1"/>
    <w:link w:val="183"/>
    <w:unhideWhenUsed/>
    <w:qFormat/>
    <w:uiPriority w:val="99"/>
    <w:pPr>
      <w:ind w:left="100" w:leftChars="2500"/>
    </w:pPr>
  </w:style>
  <w:style w:type="paragraph" w:styleId="51">
    <w:name w:val="Body Text Indent 2"/>
    <w:basedOn w:val="1"/>
    <w:next w:val="52"/>
    <w:link w:val="186"/>
    <w:qFormat/>
    <w:uiPriority w:val="0"/>
    <w:pPr>
      <w:widowControl/>
      <w:spacing w:line="360" w:lineRule="auto"/>
      <w:ind w:left="720" w:hanging="720"/>
    </w:pPr>
    <w:rPr>
      <w:rFonts w:ascii="宋体" w:hAnsi="宋体"/>
      <w:kern w:val="0"/>
      <w:sz w:val="24"/>
      <w:szCs w:val="20"/>
      <w:lang w:val="en-GB"/>
    </w:rPr>
  </w:style>
  <w:style w:type="paragraph" w:styleId="52">
    <w:name w:val="Body Text First Indent 2"/>
    <w:basedOn w:val="35"/>
    <w:link w:val="184"/>
    <w:qFormat/>
    <w:uiPriority w:val="0"/>
    <w:pPr>
      <w:widowControl/>
      <w:spacing w:line="360" w:lineRule="auto"/>
      <w:ind w:left="357" w:leftChars="0"/>
      <w:jc w:val="left"/>
    </w:pPr>
    <w:rPr>
      <w:rFonts w:ascii="宋体" w:hAnsi="宋体"/>
      <w:kern w:val="0"/>
      <w:sz w:val="24"/>
    </w:rPr>
  </w:style>
  <w:style w:type="paragraph" w:styleId="53">
    <w:name w:val="endnote text"/>
    <w:basedOn w:val="1"/>
    <w:link w:val="187"/>
    <w:qFormat/>
    <w:uiPriority w:val="0"/>
    <w:pPr>
      <w:snapToGrid w:val="0"/>
      <w:jc w:val="left"/>
    </w:pPr>
  </w:style>
  <w:style w:type="paragraph" w:styleId="54">
    <w:name w:val="List Continue 5"/>
    <w:basedOn w:val="1"/>
    <w:unhideWhenUsed/>
    <w:qFormat/>
    <w:uiPriority w:val="99"/>
    <w:pPr>
      <w:adjustRightInd w:val="0"/>
      <w:spacing w:after="120"/>
      <w:ind w:left="2100" w:leftChars="1000"/>
      <w:contextualSpacing/>
      <w:jc w:val="left"/>
    </w:pPr>
    <w:rPr>
      <w:rFonts w:hint="eastAsia" w:ascii="Calibri" w:hAnsi="Calibri" w:eastAsia="仿宋_GB2312" w:cs="Calibri"/>
      <w:kern w:val="0"/>
      <w:sz w:val="24"/>
      <w:szCs w:val="22"/>
    </w:rPr>
  </w:style>
  <w:style w:type="paragraph" w:styleId="55">
    <w:name w:val="Balloon Text"/>
    <w:basedOn w:val="1"/>
    <w:link w:val="188"/>
    <w:qFormat/>
    <w:uiPriority w:val="0"/>
    <w:rPr>
      <w:rFonts w:ascii="Calibri" w:hAnsi="Calibri"/>
      <w:kern w:val="0"/>
      <w:sz w:val="18"/>
      <w:szCs w:val="18"/>
    </w:rPr>
  </w:style>
  <w:style w:type="paragraph" w:styleId="56">
    <w:name w:val="footer"/>
    <w:basedOn w:val="1"/>
    <w:link w:val="189"/>
    <w:qFormat/>
    <w:uiPriority w:val="99"/>
    <w:pPr>
      <w:snapToGrid w:val="0"/>
      <w:ind w:right="210" w:rightChars="100"/>
      <w:jc w:val="right"/>
    </w:pPr>
    <w:rPr>
      <w:rFonts w:ascii="Calibri" w:hAnsi="Calibri"/>
      <w:kern w:val="0"/>
      <w:sz w:val="18"/>
      <w:szCs w:val="18"/>
    </w:rPr>
  </w:style>
  <w:style w:type="paragraph" w:styleId="57">
    <w:name w:val="envelope return"/>
    <w:basedOn w:val="1"/>
    <w:unhideWhenUsed/>
    <w:qFormat/>
    <w:uiPriority w:val="99"/>
    <w:pPr>
      <w:adjustRightInd w:val="0"/>
      <w:contextualSpacing/>
      <w:jc w:val="left"/>
    </w:pPr>
    <w:rPr>
      <w:rFonts w:hint="eastAsia" w:ascii="Arial" w:hAnsi="Arial" w:eastAsia="仿宋_GB2312" w:cs="Calibri"/>
      <w:kern w:val="0"/>
      <w:sz w:val="24"/>
      <w:szCs w:val="22"/>
    </w:rPr>
  </w:style>
  <w:style w:type="paragraph" w:styleId="58">
    <w:name w:val="header"/>
    <w:basedOn w:val="1"/>
    <w:link w:val="190"/>
    <w:qFormat/>
    <w:uiPriority w:val="0"/>
    <w:pPr>
      <w:pBdr>
        <w:bottom w:val="single" w:color="auto" w:sz="4" w:space="1"/>
      </w:pBdr>
      <w:snapToGrid w:val="0"/>
      <w:jc w:val="left"/>
    </w:pPr>
    <w:rPr>
      <w:rFonts w:ascii="Calibri" w:hAnsi="Calibri"/>
      <w:kern w:val="0"/>
      <w:sz w:val="18"/>
      <w:szCs w:val="18"/>
    </w:rPr>
  </w:style>
  <w:style w:type="paragraph" w:styleId="59">
    <w:name w:val="Signature"/>
    <w:basedOn w:val="1"/>
    <w:link w:val="191"/>
    <w:unhideWhenUsed/>
    <w:qFormat/>
    <w:uiPriority w:val="0"/>
    <w:pPr>
      <w:adjustRightInd w:val="0"/>
      <w:ind w:left="100" w:leftChars="2100"/>
      <w:contextualSpacing/>
      <w:jc w:val="left"/>
    </w:pPr>
    <w:rPr>
      <w:rFonts w:ascii="Calibri" w:hAnsi="Calibri" w:eastAsia="仿宋_GB2312" w:cs="Calibri"/>
      <w:kern w:val="0"/>
      <w:sz w:val="24"/>
      <w:szCs w:val="22"/>
    </w:rPr>
  </w:style>
  <w:style w:type="paragraph" w:styleId="60">
    <w:name w:val="toc 1"/>
    <w:basedOn w:val="1"/>
    <w:next w:val="1"/>
    <w:qFormat/>
    <w:uiPriority w:val="39"/>
    <w:pPr>
      <w:tabs>
        <w:tab w:val="right" w:leader="dot" w:pos="9242"/>
      </w:tabs>
      <w:spacing w:before="0" w:beforeLines="25" w:after="0" w:afterLines="25" w:line="240" w:lineRule="auto"/>
      <w:jc w:val="left"/>
    </w:pPr>
    <w:rPr>
      <w:rFonts w:ascii="Times New Roman" w:hAnsi="Times New Roman" w:eastAsia="宋体"/>
      <w:color w:val="000000"/>
      <w:sz w:val="19"/>
      <w:szCs w:val="21"/>
    </w:rPr>
  </w:style>
  <w:style w:type="paragraph" w:styleId="61">
    <w:name w:val="List Continue 4"/>
    <w:basedOn w:val="1"/>
    <w:unhideWhenUsed/>
    <w:qFormat/>
    <w:uiPriority w:val="99"/>
    <w:pPr>
      <w:adjustRightInd w:val="0"/>
      <w:spacing w:after="120"/>
      <w:ind w:left="1680" w:leftChars="800"/>
      <w:contextualSpacing/>
      <w:jc w:val="left"/>
    </w:pPr>
    <w:rPr>
      <w:rFonts w:hint="eastAsia" w:ascii="Calibri" w:hAnsi="Calibri" w:eastAsia="仿宋_GB2312" w:cs="Calibri"/>
      <w:kern w:val="0"/>
      <w:sz w:val="24"/>
      <w:szCs w:val="22"/>
    </w:rPr>
  </w:style>
  <w:style w:type="paragraph" w:styleId="62">
    <w:name w:val="toc 4"/>
    <w:basedOn w:val="1"/>
    <w:next w:val="1"/>
    <w:qFormat/>
    <w:uiPriority w:val="39"/>
    <w:pPr>
      <w:tabs>
        <w:tab w:val="right" w:leader="dot" w:pos="9241"/>
      </w:tabs>
      <w:spacing w:before="0" w:after="0" w:line="240" w:lineRule="auto"/>
      <w:ind w:firstLine="200" w:firstLineChars="200"/>
      <w:jc w:val="left"/>
    </w:pPr>
    <w:rPr>
      <w:rFonts w:ascii="Times New Roman" w:hAnsi="Times New Roman" w:eastAsia="宋体"/>
      <w:color w:val="000000"/>
      <w:sz w:val="19"/>
      <w:szCs w:val="21"/>
    </w:rPr>
  </w:style>
  <w:style w:type="paragraph" w:styleId="63">
    <w:name w:val="index heading"/>
    <w:basedOn w:val="1"/>
    <w:next w:val="64"/>
    <w:qFormat/>
    <w:uiPriority w:val="0"/>
    <w:pPr>
      <w:spacing w:before="120" w:after="120"/>
      <w:jc w:val="center"/>
    </w:pPr>
    <w:rPr>
      <w:rFonts w:ascii="Calibri" w:hAnsi="Calibri"/>
      <w:b/>
      <w:bCs/>
      <w:iCs/>
      <w:szCs w:val="20"/>
    </w:rPr>
  </w:style>
  <w:style w:type="paragraph" w:styleId="64">
    <w:name w:val="index 1"/>
    <w:basedOn w:val="1"/>
    <w:next w:val="1"/>
    <w:unhideWhenUsed/>
    <w:qFormat/>
    <w:uiPriority w:val="0"/>
  </w:style>
  <w:style w:type="paragraph" w:styleId="65">
    <w:name w:val="Subtitle"/>
    <w:basedOn w:val="1"/>
    <w:next w:val="1"/>
    <w:link w:val="192"/>
    <w:qFormat/>
    <w:uiPriority w:val="0"/>
    <w:pPr>
      <w:spacing w:before="240" w:after="60" w:line="312" w:lineRule="auto"/>
      <w:jc w:val="center"/>
      <w:outlineLvl w:val="1"/>
    </w:pPr>
    <w:rPr>
      <w:rFonts w:ascii="Cambria" w:hAnsi="Cambria"/>
      <w:b/>
      <w:kern w:val="28"/>
      <w:sz w:val="32"/>
      <w:szCs w:val="20"/>
    </w:rPr>
  </w:style>
  <w:style w:type="paragraph" w:styleId="66">
    <w:name w:val="List Number 5"/>
    <w:basedOn w:val="1"/>
    <w:unhideWhenUsed/>
    <w:qFormat/>
    <w:uiPriority w:val="99"/>
    <w:pPr>
      <w:numPr>
        <w:ilvl w:val="0"/>
        <w:numId w:val="7"/>
      </w:numPr>
      <w:adjustRightInd w:val="0"/>
      <w:contextualSpacing/>
      <w:jc w:val="left"/>
    </w:pPr>
    <w:rPr>
      <w:rFonts w:ascii="Calibri" w:hAnsi="Calibri" w:eastAsia="仿宋_GB2312" w:cs="Calibri"/>
      <w:kern w:val="0"/>
      <w:sz w:val="24"/>
      <w:szCs w:val="22"/>
    </w:rPr>
  </w:style>
  <w:style w:type="paragraph" w:styleId="67">
    <w:name w:val="List"/>
    <w:basedOn w:val="1"/>
    <w:unhideWhenUsed/>
    <w:qFormat/>
    <w:uiPriority w:val="99"/>
    <w:pPr>
      <w:adjustRightInd w:val="0"/>
      <w:ind w:left="200" w:hanging="200" w:hangingChars="200"/>
      <w:contextualSpacing/>
      <w:jc w:val="left"/>
    </w:pPr>
    <w:rPr>
      <w:rFonts w:hint="eastAsia" w:ascii="Calibri" w:hAnsi="Calibri" w:eastAsia="仿宋_GB2312" w:cs="Calibri"/>
      <w:kern w:val="0"/>
      <w:sz w:val="24"/>
      <w:szCs w:val="22"/>
    </w:rPr>
  </w:style>
  <w:style w:type="paragraph" w:styleId="68">
    <w:name w:val="footnote text"/>
    <w:basedOn w:val="1"/>
    <w:link w:val="193"/>
    <w:qFormat/>
    <w:uiPriority w:val="0"/>
    <w:pPr>
      <w:numPr>
        <w:ilvl w:val="0"/>
        <w:numId w:val="8"/>
      </w:numPr>
      <w:snapToGrid w:val="0"/>
      <w:jc w:val="left"/>
    </w:pPr>
    <w:rPr>
      <w:rFonts w:ascii="宋体"/>
      <w:sz w:val="18"/>
      <w:szCs w:val="18"/>
    </w:rPr>
  </w:style>
  <w:style w:type="paragraph" w:styleId="69">
    <w:name w:val="toc 6"/>
    <w:basedOn w:val="1"/>
    <w:next w:val="1"/>
    <w:qFormat/>
    <w:uiPriority w:val="39"/>
    <w:pPr>
      <w:tabs>
        <w:tab w:val="right" w:leader="dot" w:pos="9241"/>
      </w:tabs>
      <w:ind w:firstLine="400" w:firstLineChars="400"/>
      <w:jc w:val="left"/>
    </w:pPr>
    <w:rPr>
      <w:rFonts w:ascii="宋体"/>
      <w:szCs w:val="21"/>
    </w:rPr>
  </w:style>
  <w:style w:type="paragraph" w:styleId="70">
    <w:name w:val="List 5"/>
    <w:basedOn w:val="1"/>
    <w:unhideWhenUsed/>
    <w:qFormat/>
    <w:uiPriority w:val="99"/>
    <w:pPr>
      <w:adjustRightInd w:val="0"/>
      <w:ind w:left="100" w:leftChars="800" w:hanging="200" w:hangingChars="200"/>
      <w:contextualSpacing/>
      <w:jc w:val="left"/>
    </w:pPr>
    <w:rPr>
      <w:rFonts w:hint="eastAsia" w:ascii="Calibri" w:hAnsi="Calibri" w:eastAsia="仿宋_GB2312" w:cs="Calibri"/>
      <w:kern w:val="0"/>
      <w:sz w:val="24"/>
      <w:szCs w:val="22"/>
    </w:rPr>
  </w:style>
  <w:style w:type="paragraph" w:styleId="71">
    <w:name w:val="Body Text Indent 3"/>
    <w:basedOn w:val="1"/>
    <w:link w:val="194"/>
    <w:unhideWhenUsed/>
    <w:qFormat/>
    <w:uiPriority w:val="99"/>
    <w:pPr>
      <w:adjustRightInd w:val="0"/>
      <w:spacing w:after="120"/>
      <w:ind w:left="420" w:leftChars="200"/>
      <w:contextualSpacing/>
      <w:jc w:val="left"/>
    </w:pPr>
    <w:rPr>
      <w:rFonts w:ascii="Calibri" w:hAnsi="Calibri" w:eastAsia="仿宋_GB2312" w:cs="Calibri"/>
      <w:kern w:val="0"/>
      <w:sz w:val="16"/>
      <w:szCs w:val="22"/>
    </w:rPr>
  </w:style>
  <w:style w:type="paragraph" w:styleId="72">
    <w:name w:val="index 7"/>
    <w:basedOn w:val="1"/>
    <w:next w:val="1"/>
    <w:qFormat/>
    <w:uiPriority w:val="0"/>
    <w:pPr>
      <w:ind w:left="1470" w:hanging="210"/>
      <w:jc w:val="left"/>
    </w:pPr>
    <w:rPr>
      <w:rFonts w:ascii="Calibri" w:hAnsi="Calibri"/>
      <w:sz w:val="20"/>
      <w:szCs w:val="20"/>
    </w:rPr>
  </w:style>
  <w:style w:type="paragraph" w:styleId="73">
    <w:name w:val="index 9"/>
    <w:basedOn w:val="1"/>
    <w:next w:val="1"/>
    <w:qFormat/>
    <w:uiPriority w:val="0"/>
    <w:pPr>
      <w:ind w:left="1890" w:hanging="210"/>
      <w:jc w:val="left"/>
    </w:pPr>
    <w:rPr>
      <w:rFonts w:ascii="Calibri" w:hAnsi="Calibri"/>
      <w:sz w:val="20"/>
      <w:szCs w:val="20"/>
    </w:rPr>
  </w:style>
  <w:style w:type="paragraph" w:styleId="74">
    <w:name w:val="table of figures"/>
    <w:basedOn w:val="1"/>
    <w:next w:val="1"/>
    <w:link w:val="195"/>
    <w:qFormat/>
    <w:uiPriority w:val="99"/>
    <w:pPr>
      <w:ind w:left="200" w:leftChars="200" w:hanging="200" w:hangingChars="200"/>
    </w:pPr>
    <w:rPr>
      <w:rFonts w:ascii="Calibri" w:hAnsi="Calibri"/>
      <w:szCs w:val="20"/>
    </w:rPr>
  </w:style>
  <w:style w:type="paragraph" w:styleId="75">
    <w:name w:val="toc 2"/>
    <w:basedOn w:val="1"/>
    <w:next w:val="1"/>
    <w:qFormat/>
    <w:uiPriority w:val="39"/>
    <w:pPr>
      <w:tabs>
        <w:tab w:val="right" w:leader="dot" w:pos="9242"/>
      </w:tabs>
      <w:spacing w:before="0" w:after="0" w:line="240" w:lineRule="auto"/>
    </w:pPr>
    <w:rPr>
      <w:rFonts w:ascii="Times New Roman" w:hAnsi="Times New Roman" w:eastAsia="宋体"/>
      <w:color w:val="000000"/>
      <w:sz w:val="19"/>
      <w:szCs w:val="21"/>
    </w:rPr>
  </w:style>
  <w:style w:type="paragraph" w:styleId="76">
    <w:name w:val="toc 9"/>
    <w:basedOn w:val="1"/>
    <w:next w:val="1"/>
    <w:qFormat/>
    <w:uiPriority w:val="39"/>
    <w:pPr>
      <w:ind w:left="1470"/>
      <w:jc w:val="left"/>
    </w:pPr>
    <w:rPr>
      <w:sz w:val="20"/>
      <w:szCs w:val="20"/>
    </w:rPr>
  </w:style>
  <w:style w:type="paragraph" w:styleId="77">
    <w:name w:val="Body Text 2"/>
    <w:basedOn w:val="1"/>
    <w:link w:val="196"/>
    <w:qFormat/>
    <w:uiPriority w:val="99"/>
    <w:pPr>
      <w:spacing w:after="120" w:line="480" w:lineRule="auto"/>
    </w:pPr>
    <w:rPr>
      <w:rFonts w:eastAsia="仿宋"/>
      <w:sz w:val="24"/>
    </w:rPr>
  </w:style>
  <w:style w:type="paragraph" w:styleId="78">
    <w:name w:val="List 4"/>
    <w:basedOn w:val="1"/>
    <w:unhideWhenUsed/>
    <w:qFormat/>
    <w:uiPriority w:val="99"/>
    <w:pPr>
      <w:adjustRightInd w:val="0"/>
      <w:ind w:left="100" w:leftChars="600" w:hanging="200" w:hangingChars="200"/>
      <w:contextualSpacing/>
      <w:jc w:val="left"/>
    </w:pPr>
    <w:rPr>
      <w:rFonts w:hint="eastAsia" w:ascii="Calibri" w:hAnsi="Calibri" w:eastAsia="仿宋_GB2312" w:cs="Calibri"/>
      <w:kern w:val="0"/>
      <w:sz w:val="24"/>
      <w:szCs w:val="22"/>
    </w:rPr>
  </w:style>
  <w:style w:type="paragraph" w:styleId="79">
    <w:name w:val="List Continue 2"/>
    <w:basedOn w:val="1"/>
    <w:unhideWhenUsed/>
    <w:qFormat/>
    <w:uiPriority w:val="99"/>
    <w:pPr>
      <w:adjustRightInd w:val="0"/>
      <w:spacing w:after="120"/>
      <w:ind w:left="840" w:leftChars="400"/>
      <w:contextualSpacing/>
      <w:jc w:val="left"/>
    </w:pPr>
    <w:rPr>
      <w:rFonts w:hint="eastAsia" w:ascii="Calibri" w:hAnsi="Calibri" w:eastAsia="仿宋_GB2312" w:cs="Calibri"/>
      <w:kern w:val="0"/>
      <w:sz w:val="24"/>
      <w:szCs w:val="22"/>
    </w:rPr>
  </w:style>
  <w:style w:type="paragraph" w:styleId="80">
    <w:name w:val="Message Header"/>
    <w:basedOn w:val="1"/>
    <w:link w:val="197"/>
    <w:unhideWhenUsed/>
    <w:qFormat/>
    <w:uiPriority w:val="99"/>
    <w:pPr>
      <w:pBdr>
        <w:top w:val="single" w:color="auto" w:sz="6" w:space="1"/>
        <w:left w:val="single" w:color="auto" w:sz="6" w:space="1"/>
        <w:bottom w:val="single" w:color="auto" w:sz="6" w:space="1"/>
        <w:right w:val="single" w:color="auto" w:sz="6" w:space="1"/>
      </w:pBdr>
      <w:shd w:val="pct20" w:color="auto" w:fill="auto"/>
      <w:adjustRightInd w:val="0"/>
      <w:ind w:left="1080" w:leftChars="500" w:hanging="1080" w:hangingChars="500"/>
      <w:contextualSpacing/>
      <w:jc w:val="left"/>
    </w:pPr>
    <w:rPr>
      <w:rFonts w:ascii="Arial" w:hAnsi="Arial" w:eastAsia="仿宋_GB2312" w:cs="Calibri"/>
      <w:kern w:val="0"/>
      <w:sz w:val="24"/>
      <w:szCs w:val="22"/>
    </w:rPr>
  </w:style>
  <w:style w:type="paragraph" w:styleId="81">
    <w:name w:val="HTML Preformatted"/>
    <w:basedOn w:val="1"/>
    <w:link w:val="198"/>
    <w:unhideWhenUsed/>
    <w:qFormat/>
    <w:uiPriority w:val="0"/>
    <w:pPr>
      <w:adjustRightInd w:val="0"/>
      <w:contextualSpacing/>
      <w:jc w:val="left"/>
    </w:pPr>
    <w:rPr>
      <w:rFonts w:ascii="Courier New" w:hAnsi="Courier New" w:eastAsia="仿宋_GB2312" w:cs="Calibri"/>
      <w:kern w:val="0"/>
      <w:sz w:val="20"/>
      <w:szCs w:val="22"/>
    </w:rPr>
  </w:style>
  <w:style w:type="paragraph" w:styleId="8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83">
    <w:name w:val="List Continue 3"/>
    <w:basedOn w:val="1"/>
    <w:unhideWhenUsed/>
    <w:qFormat/>
    <w:uiPriority w:val="99"/>
    <w:pPr>
      <w:adjustRightInd w:val="0"/>
      <w:spacing w:after="120"/>
      <w:ind w:left="1260" w:leftChars="600"/>
      <w:contextualSpacing/>
      <w:jc w:val="left"/>
    </w:pPr>
    <w:rPr>
      <w:rFonts w:hint="eastAsia" w:ascii="Calibri" w:hAnsi="Calibri" w:eastAsia="仿宋_GB2312" w:cs="Calibri"/>
      <w:kern w:val="0"/>
      <w:sz w:val="24"/>
      <w:szCs w:val="22"/>
    </w:rPr>
  </w:style>
  <w:style w:type="paragraph" w:styleId="84">
    <w:name w:val="index 2"/>
    <w:basedOn w:val="1"/>
    <w:next w:val="1"/>
    <w:qFormat/>
    <w:uiPriority w:val="0"/>
    <w:pPr>
      <w:ind w:left="420" w:hanging="210"/>
      <w:jc w:val="left"/>
    </w:pPr>
    <w:rPr>
      <w:rFonts w:ascii="Calibri" w:hAnsi="Calibri"/>
      <w:sz w:val="20"/>
      <w:szCs w:val="20"/>
    </w:rPr>
  </w:style>
  <w:style w:type="paragraph" w:styleId="85">
    <w:name w:val="Title"/>
    <w:basedOn w:val="1"/>
    <w:next w:val="1"/>
    <w:link w:val="199"/>
    <w:qFormat/>
    <w:uiPriority w:val="0"/>
    <w:pPr>
      <w:spacing w:before="240" w:after="60"/>
      <w:jc w:val="center"/>
      <w:outlineLvl w:val="0"/>
    </w:pPr>
    <w:rPr>
      <w:rFonts w:ascii="Cambria" w:hAnsi="Cambria"/>
      <w:b/>
      <w:bCs/>
      <w:kern w:val="0"/>
      <w:sz w:val="32"/>
      <w:szCs w:val="32"/>
    </w:rPr>
  </w:style>
  <w:style w:type="paragraph" w:styleId="86">
    <w:name w:val="annotation subject"/>
    <w:basedOn w:val="29"/>
    <w:next w:val="29"/>
    <w:link w:val="200"/>
    <w:qFormat/>
    <w:uiPriority w:val="0"/>
    <w:rPr>
      <w:rFonts w:ascii="Calibri" w:hAnsi="Calibri"/>
      <w:b/>
      <w:bCs/>
      <w:kern w:val="0"/>
      <w:sz w:val="20"/>
    </w:rPr>
  </w:style>
  <w:style w:type="paragraph" w:styleId="87">
    <w:name w:val="Body Text First Indent"/>
    <w:basedOn w:val="25"/>
    <w:link w:val="201"/>
    <w:qFormat/>
    <w:uiPriority w:val="0"/>
    <w:pPr>
      <w:widowControl w:val="0"/>
      <w:spacing w:after="120"/>
      <w:ind w:firstLine="420" w:firstLineChars="100"/>
    </w:pPr>
    <w:rPr>
      <w:b w:val="0"/>
    </w:rPr>
  </w:style>
  <w:style w:type="table" w:styleId="89">
    <w:name w:val="Table Grid"/>
    <w:basedOn w:val="88"/>
    <w:qFormat/>
    <w:uiPriority w:val="59"/>
    <w:pPr>
      <w:widowControl w:val="0"/>
      <w:spacing w:line="264"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qFormat/>
    <w:uiPriority w:val="0"/>
    <w:pPr>
      <w:widowControl w:val="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qFormat/>
    <w:uiPriority w:val="0"/>
    <w:pPr>
      <w:widowControl w:val="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qFormat/>
    <w:uiPriority w:val="0"/>
    <w:pPr>
      <w:widowControl w:val="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unhideWhenUsed/>
    <w:qFormat/>
    <w:uiPriority w:val="99"/>
    <w:pPr>
      <w:spacing w:before="120" w:after="120" w:line="360" w:lineRule="auto"/>
      <w:ind w:firstLine="200" w:firstLineChars="200"/>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unhideWhenUsed/>
    <w:qFormat/>
    <w:uiPriority w:val="99"/>
    <w:pPr>
      <w:spacing w:before="120" w:after="120" w:line="360" w:lineRule="auto"/>
      <w:ind w:firstLine="200" w:firstLineChars="200"/>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unhideWhenUsed/>
    <w:qFormat/>
    <w:uiPriority w:val="99"/>
    <w:pPr>
      <w:spacing w:before="120" w:after="120" w:line="360" w:lineRule="auto"/>
      <w:ind w:firstLine="200" w:firstLineChars="200"/>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qFormat/>
    <w:uiPriority w:val="0"/>
    <w:pPr>
      <w:widowControl w:val="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11">
    <w:name w:val="Table List 5"/>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3">
    <w:name w:val="Light Shading Accent 2"/>
    <w:basedOn w:val="88"/>
    <w:qFormat/>
    <w:uiPriority w:val="0"/>
    <w:rPr>
      <w:b/>
      <w:i/>
      <w:sz w:val="22"/>
      <w:lang w:eastAsia="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134">
    <w:name w:val="Light Grid Accent 5"/>
    <w:basedOn w:val="88"/>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onsolas" w:hAnsi="Consolas" w:eastAsia="System"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Consolas" w:hAnsi="Consolas" w:eastAsia="System"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Consolas" w:hAnsi="Consolas" w:eastAsia="System" w:cs="Times New Roman"/>
        <w:b/>
        <w:bCs/>
      </w:rPr>
    </w:tblStylePr>
    <w:tblStylePr w:type="lastCol">
      <w:rPr>
        <w:rFonts w:ascii="Consolas" w:hAnsi="Consolas" w:eastAsia="System"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5">
    <w:name w:val="Medium Grid 1 Accent 2"/>
    <w:basedOn w:val="88"/>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6">
    <w:name w:val="Medium Grid 2"/>
    <w:basedOn w:val="88"/>
    <w:qFormat/>
    <w:uiPriority w:val="0"/>
    <w:rPr>
      <w:sz w:val="22"/>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37">
    <w:name w:val="Dark List Accent 3"/>
    <w:basedOn w:val="88"/>
    <w:qFormat/>
    <w:uiPriority w:val="61"/>
    <w:rPr>
      <w:color w:val="FFFFFF"/>
    </w:rPr>
    <w:tblPr>
      <w:tblStyleRowBandSize w:val="1"/>
      <w:tblStyleColBandSize w:val="1"/>
    </w:tblPr>
    <w:tcPr>
      <w:shd w:val="clear" w:color="auto" w:fill="9BBB59"/>
    </w:tcPr>
    <w:tblStylePr w:type="firstRow">
      <w:pPr>
        <w:spacing w:before="0" w:after="0" w:line="240" w:lineRule="auto"/>
      </w:pPr>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38">
    <w:name w:val="Colorful Shading Accent 5"/>
    <w:basedOn w:val="88"/>
    <w:unhideWhenUsed/>
    <w:qFormat/>
    <w:uiPriority w:val="62"/>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39">
    <w:name w:val="Colorful List Accent 1"/>
    <w:basedOn w:val="88"/>
    <w:qFormat/>
    <w:uiPriority w:val="34"/>
    <w:rPr>
      <w:sz w:val="24"/>
      <w:szCs w:val="22"/>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40">
    <w:name w:val="Colorful Grid Accent 1"/>
    <w:basedOn w:val="88"/>
    <w:qFormat/>
    <w:uiPriority w:val="0"/>
    <w:rPr>
      <w:i/>
      <w:iCs/>
      <w:color w:val="000000"/>
      <w:kern w:val="2"/>
      <w:sz w:val="21"/>
      <w:szCs w:val="22"/>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styleId="142">
    <w:name w:val="Strong"/>
    <w:qFormat/>
    <w:uiPriority w:val="22"/>
    <w:rPr>
      <w:b/>
      <w:bCs/>
      <w:color w:val="C00000"/>
    </w:rPr>
  </w:style>
  <w:style w:type="character" w:styleId="143">
    <w:name w:val="endnote reference"/>
    <w:qFormat/>
    <w:uiPriority w:val="0"/>
    <w:rPr>
      <w:vertAlign w:val="superscript"/>
    </w:rPr>
  </w:style>
  <w:style w:type="character" w:styleId="144">
    <w:name w:val="page number"/>
    <w:qFormat/>
    <w:uiPriority w:val="0"/>
    <w:rPr>
      <w:rFonts w:ascii="Times New Roman" w:hAnsi="Times New Roman" w:eastAsia="宋体"/>
      <w:sz w:val="18"/>
    </w:rPr>
  </w:style>
  <w:style w:type="character" w:styleId="145">
    <w:name w:val="FollowedHyperlink"/>
    <w:qFormat/>
    <w:uiPriority w:val="99"/>
    <w:rPr>
      <w:color w:val="800080"/>
      <w:u w:val="single"/>
    </w:rPr>
  </w:style>
  <w:style w:type="character" w:styleId="146">
    <w:name w:val="Emphasis"/>
    <w:qFormat/>
    <w:uiPriority w:val="0"/>
    <w:rPr>
      <w:i/>
    </w:rPr>
  </w:style>
  <w:style w:type="character" w:styleId="147">
    <w:name w:val="line number"/>
    <w:unhideWhenUsed/>
    <w:qFormat/>
    <w:uiPriority w:val="0"/>
    <w:rPr>
      <w:rFonts w:hint="default" w:ascii="Times New Roman"/>
    </w:rPr>
  </w:style>
  <w:style w:type="character" w:styleId="148">
    <w:name w:val="HTML Definition"/>
    <w:unhideWhenUsed/>
    <w:qFormat/>
    <w:uiPriority w:val="0"/>
    <w:rPr>
      <w:rFonts w:hint="default" w:ascii="Times New Roman"/>
      <w:i/>
    </w:rPr>
  </w:style>
  <w:style w:type="character" w:styleId="149">
    <w:name w:val="HTML Typewriter"/>
    <w:unhideWhenUsed/>
    <w:qFormat/>
    <w:uiPriority w:val="0"/>
    <w:rPr>
      <w:rFonts w:hint="default" w:ascii="Courier New"/>
    </w:rPr>
  </w:style>
  <w:style w:type="character" w:styleId="150">
    <w:name w:val="HTML Acronym"/>
    <w:unhideWhenUsed/>
    <w:qFormat/>
    <w:uiPriority w:val="0"/>
    <w:rPr>
      <w:rFonts w:hint="default" w:ascii="Times New Roman"/>
    </w:rPr>
  </w:style>
  <w:style w:type="character" w:styleId="151">
    <w:name w:val="HTML Variable"/>
    <w:unhideWhenUsed/>
    <w:qFormat/>
    <w:uiPriority w:val="0"/>
    <w:rPr>
      <w:rFonts w:hint="default" w:ascii="Times New Roman"/>
      <w:i/>
    </w:rPr>
  </w:style>
  <w:style w:type="character" w:styleId="152">
    <w:name w:val="Hyperlink"/>
    <w:qFormat/>
    <w:uiPriority w:val="99"/>
    <w:rPr>
      <w:color w:val="0000FF"/>
      <w:spacing w:val="0"/>
      <w:w w:val="100"/>
      <w:szCs w:val="21"/>
      <w:u w:val="single"/>
      <w:lang w:val="en-US" w:eastAsia="zh-CN"/>
    </w:rPr>
  </w:style>
  <w:style w:type="character" w:styleId="153">
    <w:name w:val="HTML Code"/>
    <w:unhideWhenUsed/>
    <w:qFormat/>
    <w:uiPriority w:val="99"/>
    <w:rPr>
      <w:rFonts w:hint="default" w:ascii="Courier New"/>
    </w:rPr>
  </w:style>
  <w:style w:type="character" w:styleId="154">
    <w:name w:val="annotation reference"/>
    <w:qFormat/>
    <w:uiPriority w:val="0"/>
    <w:rPr>
      <w:sz w:val="21"/>
      <w:szCs w:val="21"/>
    </w:rPr>
  </w:style>
  <w:style w:type="character" w:styleId="155">
    <w:name w:val="HTML Cite"/>
    <w:unhideWhenUsed/>
    <w:qFormat/>
    <w:uiPriority w:val="0"/>
    <w:rPr>
      <w:rFonts w:hint="default" w:ascii="Times New Roman"/>
      <w:i/>
    </w:rPr>
  </w:style>
  <w:style w:type="character" w:styleId="156">
    <w:name w:val="footnote reference"/>
    <w:qFormat/>
    <w:uiPriority w:val="0"/>
    <w:rPr>
      <w:vertAlign w:val="superscript"/>
    </w:rPr>
  </w:style>
  <w:style w:type="character" w:styleId="157">
    <w:name w:val="HTML Keyboard"/>
    <w:unhideWhenUsed/>
    <w:qFormat/>
    <w:uiPriority w:val="0"/>
    <w:rPr>
      <w:rFonts w:hint="default" w:ascii="Courier New"/>
    </w:rPr>
  </w:style>
  <w:style w:type="character" w:styleId="158">
    <w:name w:val="HTML Sample"/>
    <w:unhideWhenUsed/>
    <w:qFormat/>
    <w:uiPriority w:val="0"/>
    <w:rPr>
      <w:rFonts w:hint="default" w:ascii="Courier New"/>
    </w:rPr>
  </w:style>
  <w:style w:type="paragraph" w:customStyle="1" w:styleId="159">
    <w:name w:val="NormalIndent"/>
    <w:basedOn w:val="1"/>
    <w:next w:val="1"/>
    <w:qFormat/>
    <w:uiPriority w:val="0"/>
    <w:pPr>
      <w:ind w:firstLine="420" w:firstLineChars="200"/>
      <w:textAlignment w:val="baseline"/>
    </w:pPr>
  </w:style>
  <w:style w:type="character" w:customStyle="1" w:styleId="160">
    <w:name w:val="正文缩进 字符"/>
    <w:link w:val="2"/>
    <w:qFormat/>
    <w:uiPriority w:val="0"/>
    <w:rPr>
      <w:rFonts w:ascii="Tahoma" w:hAnsi="Tahoma"/>
      <w:sz w:val="24"/>
      <w:szCs w:val="24"/>
    </w:rPr>
  </w:style>
  <w:style w:type="character" w:customStyle="1" w:styleId="161">
    <w:name w:val="标题 1 字符"/>
    <w:basedOn w:val="141"/>
    <w:link w:val="4"/>
    <w:qFormat/>
    <w:uiPriority w:val="0"/>
    <w:rPr>
      <w:rFonts w:ascii="黑体" w:hAnsi="黑体" w:eastAsia="黑体"/>
      <w:b/>
      <w:bCs/>
      <w:kern w:val="44"/>
      <w:sz w:val="28"/>
      <w:szCs w:val="28"/>
    </w:rPr>
  </w:style>
  <w:style w:type="character" w:customStyle="1" w:styleId="162">
    <w:name w:val="标题 2 字符"/>
    <w:basedOn w:val="141"/>
    <w:link w:val="5"/>
    <w:qFormat/>
    <w:uiPriority w:val="0"/>
    <w:rPr>
      <w:rFonts w:ascii="黑体" w:hAnsi="黑体" w:eastAsia="黑体"/>
      <w:b/>
      <w:bCs/>
      <w:kern w:val="2"/>
      <w:sz w:val="24"/>
      <w:szCs w:val="21"/>
    </w:rPr>
  </w:style>
  <w:style w:type="character" w:customStyle="1" w:styleId="163">
    <w:name w:val="标题 3 字符"/>
    <w:basedOn w:val="141"/>
    <w:link w:val="6"/>
    <w:qFormat/>
    <w:uiPriority w:val="0"/>
    <w:rPr>
      <w:rFonts w:ascii="黑体" w:hAnsi="黑体" w:eastAsia="黑体"/>
      <w:b/>
      <w:bCs/>
      <w:kern w:val="2"/>
      <w:sz w:val="24"/>
      <w:szCs w:val="21"/>
    </w:rPr>
  </w:style>
  <w:style w:type="character" w:customStyle="1" w:styleId="164">
    <w:name w:val="标题 4 字符"/>
    <w:basedOn w:val="141"/>
    <w:link w:val="7"/>
    <w:qFormat/>
    <w:uiPriority w:val="0"/>
    <w:rPr>
      <w:rFonts w:ascii="黑体" w:hAnsi="黑体" w:eastAsia="黑体"/>
      <w:b/>
      <w:bCs/>
      <w:kern w:val="2"/>
      <w:sz w:val="21"/>
      <w:szCs w:val="21"/>
    </w:rPr>
  </w:style>
  <w:style w:type="character" w:customStyle="1" w:styleId="165">
    <w:name w:val="标题 5 字符"/>
    <w:basedOn w:val="141"/>
    <w:link w:val="8"/>
    <w:qFormat/>
    <w:uiPriority w:val="0"/>
    <w:rPr>
      <w:rFonts w:ascii="Times New Roman" w:hAnsi="Times New Roman" w:eastAsia="黑体"/>
      <w:b/>
      <w:bCs/>
      <w:kern w:val="2"/>
      <w:sz w:val="28"/>
      <w:szCs w:val="28"/>
    </w:rPr>
  </w:style>
  <w:style w:type="character" w:customStyle="1" w:styleId="166">
    <w:name w:val="标题 6 字符"/>
    <w:basedOn w:val="141"/>
    <w:link w:val="9"/>
    <w:qFormat/>
    <w:uiPriority w:val="0"/>
    <w:rPr>
      <w:rFonts w:ascii="Times New Roman" w:hAnsi="Times New Roman" w:eastAsia="黑体" w:cs="Times New Roman"/>
      <w:b/>
      <w:bCs/>
      <w:sz w:val="24"/>
      <w:szCs w:val="24"/>
    </w:rPr>
  </w:style>
  <w:style w:type="character" w:customStyle="1" w:styleId="167">
    <w:name w:val="标题 7 字符"/>
    <w:basedOn w:val="141"/>
    <w:link w:val="10"/>
    <w:qFormat/>
    <w:uiPriority w:val="0"/>
    <w:rPr>
      <w:rFonts w:ascii="Times New Roman" w:hAnsi="Times New Roman" w:eastAsia="黑体" w:cs="Times New Roman"/>
      <w:b/>
      <w:bCs/>
      <w:szCs w:val="24"/>
    </w:rPr>
  </w:style>
  <w:style w:type="character" w:customStyle="1" w:styleId="168">
    <w:name w:val="标题 8 字符"/>
    <w:basedOn w:val="141"/>
    <w:link w:val="11"/>
    <w:qFormat/>
    <w:uiPriority w:val="0"/>
    <w:rPr>
      <w:rFonts w:ascii="Times New Roman" w:hAnsi="Times New Roman" w:eastAsia="宋体" w:cs="Times New Roman"/>
      <w:b/>
      <w:sz w:val="24"/>
      <w:szCs w:val="24"/>
    </w:rPr>
  </w:style>
  <w:style w:type="character" w:customStyle="1" w:styleId="169">
    <w:name w:val="标题 9 字符"/>
    <w:basedOn w:val="141"/>
    <w:link w:val="12"/>
    <w:qFormat/>
    <w:uiPriority w:val="0"/>
    <w:rPr>
      <w:rFonts w:ascii="Times New Roman" w:hAnsi="Times New Roman" w:eastAsia="宋体" w:cs="Times New Roman"/>
      <w:b/>
      <w:sz w:val="24"/>
      <w:szCs w:val="21"/>
    </w:rPr>
  </w:style>
  <w:style w:type="character" w:customStyle="1" w:styleId="170">
    <w:name w:val="宏文本 字符"/>
    <w:link w:val="3"/>
    <w:qFormat/>
    <w:uiPriority w:val="99"/>
    <w:rPr>
      <w:rFonts w:ascii="Courier New" w:hAnsi="Courier New" w:cs="Courier New"/>
      <w:kern w:val="2"/>
      <w:sz w:val="24"/>
      <w:szCs w:val="24"/>
    </w:rPr>
  </w:style>
  <w:style w:type="character" w:customStyle="1" w:styleId="171">
    <w:name w:val="注释标题 字符"/>
    <w:link w:val="17"/>
    <w:qFormat/>
    <w:uiPriority w:val="99"/>
    <w:rPr>
      <w:rFonts w:eastAsia="仿宋_GB2312" w:cs="Calibri"/>
      <w:sz w:val="24"/>
      <w:szCs w:val="22"/>
    </w:rPr>
  </w:style>
  <w:style w:type="character" w:customStyle="1" w:styleId="172">
    <w:name w:val="电子邮件签名 字符"/>
    <w:link w:val="20"/>
    <w:qFormat/>
    <w:uiPriority w:val="99"/>
    <w:rPr>
      <w:rFonts w:eastAsia="仿宋_GB2312" w:cs="Calibri"/>
      <w:sz w:val="24"/>
      <w:szCs w:val="22"/>
    </w:rPr>
  </w:style>
  <w:style w:type="character" w:customStyle="1" w:styleId="173">
    <w:name w:val="题注 字符1"/>
    <w:link w:val="22"/>
    <w:qFormat/>
    <w:uiPriority w:val="35"/>
    <w:rPr>
      <w:rFonts w:ascii="黑体" w:hAnsi="黑体" w:eastAsia="黑体" w:cs="黑体"/>
      <w:kern w:val="2"/>
      <w:sz w:val="18"/>
      <w:szCs w:val="21"/>
      <w:lang w:eastAsia="zh-Hans"/>
    </w:rPr>
  </w:style>
  <w:style w:type="character" w:customStyle="1" w:styleId="174">
    <w:name w:val="正文文本 字符"/>
    <w:link w:val="25"/>
    <w:qFormat/>
    <w:uiPriority w:val="0"/>
    <w:rPr>
      <w:b/>
      <w:color w:val="0000FF"/>
      <w:szCs w:val="24"/>
    </w:rPr>
  </w:style>
  <w:style w:type="character" w:customStyle="1" w:styleId="175">
    <w:name w:val="文档结构图 字符"/>
    <w:basedOn w:val="141"/>
    <w:link w:val="27"/>
    <w:qFormat/>
    <w:uiPriority w:val="0"/>
    <w:rPr>
      <w:rFonts w:ascii="Times New Roman" w:hAnsi="Times New Roman" w:eastAsia="宋体" w:cs="Times New Roman"/>
      <w:szCs w:val="24"/>
      <w:shd w:val="clear" w:color="auto" w:fill="000080"/>
    </w:rPr>
  </w:style>
  <w:style w:type="character" w:customStyle="1" w:styleId="176">
    <w:name w:val="批注文字 字符"/>
    <w:basedOn w:val="141"/>
    <w:link w:val="29"/>
    <w:qFormat/>
    <w:uiPriority w:val="0"/>
    <w:rPr>
      <w:rFonts w:ascii="Times New Roman" w:hAnsi="Times New Roman" w:eastAsia="宋体" w:cs="Times New Roman"/>
      <w:szCs w:val="24"/>
    </w:rPr>
  </w:style>
  <w:style w:type="character" w:customStyle="1" w:styleId="177">
    <w:name w:val="称呼 字符"/>
    <w:link w:val="31"/>
    <w:qFormat/>
    <w:uiPriority w:val="99"/>
    <w:rPr>
      <w:rFonts w:eastAsia="仿宋_GB2312" w:cs="Calibri"/>
      <w:sz w:val="24"/>
      <w:szCs w:val="22"/>
    </w:rPr>
  </w:style>
  <w:style w:type="character" w:customStyle="1" w:styleId="178">
    <w:name w:val="正文文本 3 字符"/>
    <w:link w:val="32"/>
    <w:qFormat/>
    <w:uiPriority w:val="99"/>
    <w:rPr>
      <w:rFonts w:eastAsia="仿宋_GB2312" w:cs="Calibri"/>
      <w:sz w:val="16"/>
      <w:szCs w:val="22"/>
    </w:rPr>
  </w:style>
  <w:style w:type="character" w:customStyle="1" w:styleId="179">
    <w:name w:val="结束语 字符"/>
    <w:link w:val="33"/>
    <w:qFormat/>
    <w:uiPriority w:val="99"/>
    <w:rPr>
      <w:rFonts w:eastAsia="仿宋_GB2312" w:cs="Calibri"/>
      <w:sz w:val="24"/>
      <w:szCs w:val="22"/>
    </w:rPr>
  </w:style>
  <w:style w:type="character" w:customStyle="1" w:styleId="180">
    <w:name w:val="正文文本缩进 字符2"/>
    <w:basedOn w:val="141"/>
    <w:link w:val="35"/>
    <w:qFormat/>
    <w:uiPriority w:val="0"/>
    <w:rPr>
      <w:rFonts w:ascii="Times New Roman" w:hAnsi="Times New Roman"/>
      <w:kern w:val="2"/>
      <w:sz w:val="21"/>
      <w:szCs w:val="24"/>
    </w:rPr>
  </w:style>
  <w:style w:type="character" w:customStyle="1" w:styleId="181">
    <w:name w:val="HTML 地址 字符"/>
    <w:link w:val="41"/>
    <w:qFormat/>
    <w:uiPriority w:val="0"/>
    <w:rPr>
      <w:rFonts w:eastAsia="仿宋_GB2312" w:cs="Calibri"/>
      <w:i/>
      <w:sz w:val="24"/>
      <w:szCs w:val="22"/>
    </w:rPr>
  </w:style>
  <w:style w:type="character" w:customStyle="1" w:styleId="182">
    <w:name w:val="纯文本 字符"/>
    <w:link w:val="45"/>
    <w:qFormat/>
    <w:uiPriority w:val="99"/>
    <w:rPr>
      <w:rFonts w:ascii="Courier New" w:hAnsi="Courier New" w:cs="Courier New"/>
    </w:rPr>
  </w:style>
  <w:style w:type="character" w:customStyle="1" w:styleId="183">
    <w:name w:val="日期 字符"/>
    <w:link w:val="50"/>
    <w:qFormat/>
    <w:uiPriority w:val="99"/>
    <w:rPr>
      <w:rFonts w:ascii="Times New Roman" w:hAnsi="Times New Roman"/>
      <w:kern w:val="2"/>
      <w:sz w:val="21"/>
      <w:szCs w:val="24"/>
    </w:rPr>
  </w:style>
  <w:style w:type="character" w:customStyle="1" w:styleId="184">
    <w:name w:val="正文首行缩进 2 字符"/>
    <w:basedOn w:val="185"/>
    <w:link w:val="52"/>
    <w:qFormat/>
    <w:uiPriority w:val="0"/>
    <w:rPr>
      <w:rFonts w:ascii="宋体" w:hAnsi="宋体"/>
      <w:sz w:val="24"/>
      <w:szCs w:val="24"/>
    </w:rPr>
  </w:style>
  <w:style w:type="character" w:customStyle="1" w:styleId="185">
    <w:name w:val="正文文本缩进 字符"/>
    <w:qFormat/>
    <w:uiPriority w:val="0"/>
    <w:rPr>
      <w:rFonts w:ascii="宋体" w:hAnsi="宋体"/>
      <w:sz w:val="24"/>
      <w:szCs w:val="24"/>
    </w:rPr>
  </w:style>
  <w:style w:type="character" w:customStyle="1" w:styleId="186">
    <w:name w:val="正文文本缩进 2 字符"/>
    <w:link w:val="51"/>
    <w:qFormat/>
    <w:uiPriority w:val="0"/>
    <w:rPr>
      <w:rFonts w:ascii="宋体" w:hAnsi="宋体"/>
      <w:sz w:val="24"/>
      <w:lang w:val="en-GB"/>
    </w:rPr>
  </w:style>
  <w:style w:type="character" w:customStyle="1" w:styleId="187">
    <w:name w:val="尾注文本 字符"/>
    <w:basedOn w:val="141"/>
    <w:link w:val="53"/>
    <w:qFormat/>
    <w:uiPriority w:val="0"/>
    <w:rPr>
      <w:rFonts w:ascii="Times New Roman" w:hAnsi="Times New Roman" w:eastAsia="宋体" w:cs="Times New Roman"/>
      <w:szCs w:val="24"/>
    </w:rPr>
  </w:style>
  <w:style w:type="character" w:customStyle="1" w:styleId="188">
    <w:name w:val="批注框文本 字符"/>
    <w:link w:val="55"/>
    <w:qFormat/>
    <w:uiPriority w:val="0"/>
    <w:rPr>
      <w:sz w:val="18"/>
      <w:szCs w:val="18"/>
    </w:rPr>
  </w:style>
  <w:style w:type="character" w:customStyle="1" w:styleId="189">
    <w:name w:val="页脚 字符"/>
    <w:link w:val="56"/>
    <w:qFormat/>
    <w:uiPriority w:val="99"/>
    <w:rPr>
      <w:sz w:val="18"/>
      <w:szCs w:val="18"/>
    </w:rPr>
  </w:style>
  <w:style w:type="character" w:customStyle="1" w:styleId="190">
    <w:name w:val="页眉 字符"/>
    <w:link w:val="58"/>
    <w:qFormat/>
    <w:uiPriority w:val="0"/>
    <w:rPr>
      <w:sz w:val="18"/>
      <w:szCs w:val="18"/>
    </w:rPr>
  </w:style>
  <w:style w:type="character" w:customStyle="1" w:styleId="191">
    <w:name w:val="签名 字符"/>
    <w:link w:val="59"/>
    <w:qFormat/>
    <w:uiPriority w:val="0"/>
    <w:rPr>
      <w:rFonts w:eastAsia="仿宋_GB2312" w:cs="Calibri"/>
      <w:sz w:val="24"/>
      <w:szCs w:val="22"/>
    </w:rPr>
  </w:style>
  <w:style w:type="character" w:customStyle="1" w:styleId="192">
    <w:name w:val="副标题 字符"/>
    <w:link w:val="65"/>
    <w:qFormat/>
    <w:uiPriority w:val="0"/>
    <w:rPr>
      <w:rFonts w:ascii="Cambria" w:hAnsi="Cambria"/>
      <w:b/>
      <w:kern w:val="28"/>
      <w:sz w:val="32"/>
    </w:rPr>
  </w:style>
  <w:style w:type="character" w:customStyle="1" w:styleId="193">
    <w:name w:val="脚注文本 字符"/>
    <w:basedOn w:val="141"/>
    <w:link w:val="68"/>
    <w:qFormat/>
    <w:uiPriority w:val="0"/>
    <w:rPr>
      <w:rFonts w:ascii="宋体"/>
      <w:kern w:val="2"/>
      <w:sz w:val="18"/>
      <w:szCs w:val="18"/>
    </w:rPr>
  </w:style>
  <w:style w:type="character" w:customStyle="1" w:styleId="194">
    <w:name w:val="正文文本缩进 3 字符"/>
    <w:link w:val="71"/>
    <w:qFormat/>
    <w:uiPriority w:val="99"/>
    <w:rPr>
      <w:rFonts w:eastAsia="仿宋_GB2312" w:cs="Calibri"/>
      <w:sz w:val="16"/>
      <w:szCs w:val="22"/>
    </w:rPr>
  </w:style>
  <w:style w:type="character" w:customStyle="1" w:styleId="195">
    <w:name w:val="图表目录 字符"/>
    <w:link w:val="74"/>
    <w:qFormat/>
    <w:uiPriority w:val="99"/>
    <w:rPr>
      <w:kern w:val="2"/>
      <w:sz w:val="21"/>
    </w:rPr>
  </w:style>
  <w:style w:type="character" w:customStyle="1" w:styleId="196">
    <w:name w:val="正文文本 2 字符"/>
    <w:link w:val="77"/>
    <w:qFormat/>
    <w:uiPriority w:val="99"/>
    <w:rPr>
      <w:rFonts w:ascii="Times New Roman" w:hAnsi="Times New Roman" w:eastAsia="仿宋"/>
      <w:kern w:val="2"/>
      <w:sz w:val="24"/>
      <w:szCs w:val="24"/>
    </w:rPr>
  </w:style>
  <w:style w:type="character" w:customStyle="1" w:styleId="197">
    <w:name w:val="信息标题 字符"/>
    <w:link w:val="80"/>
    <w:qFormat/>
    <w:uiPriority w:val="99"/>
    <w:rPr>
      <w:rFonts w:ascii="Arial" w:hAnsi="Arial" w:eastAsia="仿宋_GB2312" w:cs="Calibri"/>
      <w:sz w:val="24"/>
      <w:szCs w:val="22"/>
      <w:shd w:val="pct20" w:color="auto" w:fill="auto"/>
    </w:rPr>
  </w:style>
  <w:style w:type="character" w:customStyle="1" w:styleId="198">
    <w:name w:val="HTML 预设格式 字符"/>
    <w:link w:val="81"/>
    <w:qFormat/>
    <w:uiPriority w:val="0"/>
    <w:rPr>
      <w:rFonts w:ascii="Courier New" w:hAnsi="Courier New" w:eastAsia="仿宋_GB2312" w:cs="Calibri"/>
      <w:szCs w:val="22"/>
    </w:rPr>
  </w:style>
  <w:style w:type="character" w:customStyle="1" w:styleId="199">
    <w:name w:val="标题 字符"/>
    <w:link w:val="85"/>
    <w:qFormat/>
    <w:uiPriority w:val="0"/>
    <w:rPr>
      <w:rFonts w:ascii="Cambria" w:hAnsi="Cambria"/>
      <w:b/>
      <w:bCs/>
      <w:sz w:val="32"/>
      <w:szCs w:val="32"/>
    </w:rPr>
  </w:style>
  <w:style w:type="character" w:customStyle="1" w:styleId="200">
    <w:name w:val="批注主题 字符"/>
    <w:link w:val="86"/>
    <w:qFormat/>
    <w:uiPriority w:val="0"/>
    <w:rPr>
      <w:b/>
      <w:bCs/>
      <w:szCs w:val="24"/>
    </w:rPr>
  </w:style>
  <w:style w:type="character" w:customStyle="1" w:styleId="201">
    <w:name w:val="正文首行缩进 字符"/>
    <w:link w:val="87"/>
    <w:qFormat/>
    <w:uiPriority w:val="0"/>
    <w:rPr>
      <w:color w:val="0000FF"/>
      <w:szCs w:val="24"/>
    </w:rPr>
  </w:style>
  <w:style w:type="character" w:customStyle="1" w:styleId="202">
    <w:name w:val="无间隔 字符"/>
    <w:link w:val="203"/>
    <w:qFormat/>
    <w:uiPriority w:val="0"/>
    <w:rPr>
      <w:kern w:val="2"/>
      <w:sz w:val="22"/>
      <w:szCs w:val="22"/>
      <w:lang w:val="en-US" w:eastAsia="zh-CN" w:bidi="ar-SA"/>
    </w:rPr>
  </w:style>
  <w:style w:type="paragraph" w:customStyle="1" w:styleId="203">
    <w:name w:val="无间隔1"/>
    <w:link w:val="202"/>
    <w:qFormat/>
    <w:uiPriority w:val="0"/>
    <w:rPr>
      <w:rFonts w:ascii="Calibri" w:hAnsi="Calibri" w:eastAsia="宋体" w:cs="Times New Roman"/>
      <w:kern w:val="2"/>
      <w:sz w:val="22"/>
      <w:szCs w:val="22"/>
      <w:lang w:val="en-US" w:eastAsia="zh-CN" w:bidi="ar-SA"/>
    </w:rPr>
  </w:style>
  <w:style w:type="character" w:customStyle="1" w:styleId="204">
    <w:name w:val="批注文字 Char"/>
    <w:qFormat/>
    <w:uiPriority w:val="0"/>
    <w:rPr>
      <w:kern w:val="2"/>
      <w:sz w:val="21"/>
      <w:szCs w:val="24"/>
    </w:rPr>
  </w:style>
  <w:style w:type="character" w:customStyle="1" w:styleId="205">
    <w:name w:val="附录公式 Char"/>
    <w:link w:val="206"/>
    <w:qFormat/>
    <w:uiPriority w:val="0"/>
    <w:rPr>
      <w:rFonts w:ascii="宋体"/>
    </w:rPr>
  </w:style>
  <w:style w:type="paragraph" w:customStyle="1" w:styleId="206">
    <w:name w:val="附录公式"/>
    <w:basedOn w:val="207"/>
    <w:next w:val="207"/>
    <w:link w:val="205"/>
    <w:qFormat/>
    <w:uiPriority w:val="0"/>
    <w:pPr>
      <w:tabs>
        <w:tab w:val="center" w:pos="4201"/>
        <w:tab w:val="right" w:leader="dot" w:pos="9298"/>
      </w:tabs>
    </w:pPr>
    <w:rPr>
      <w:kern w:val="0"/>
      <w:sz w:val="20"/>
      <w:szCs w:val="20"/>
    </w:rPr>
  </w:style>
  <w:style w:type="paragraph" w:customStyle="1" w:styleId="207">
    <w:name w:val="段"/>
    <w:link w:val="208"/>
    <w:qFormat/>
    <w:uiPriority w:val="0"/>
    <w:pPr>
      <w:tabs>
        <w:tab w:val="center" w:pos="4201"/>
        <w:tab w:val="right" w:leader="dot" w:pos="9298"/>
      </w:tabs>
      <w:autoSpaceDE w:val="0"/>
      <w:autoSpaceDN w:val="0"/>
      <w:ind w:firstLine="420" w:firstLineChars="200"/>
      <w:jc w:val="both"/>
    </w:pPr>
    <w:rPr>
      <w:rFonts w:ascii="宋体" w:hAnsi="Calibri" w:eastAsia="宋体" w:cs="Times New Roman"/>
      <w:kern w:val="2"/>
      <w:sz w:val="21"/>
      <w:szCs w:val="22"/>
      <w:lang w:val="en-US" w:eastAsia="zh-CN" w:bidi="ar-SA"/>
    </w:rPr>
  </w:style>
  <w:style w:type="character" w:customStyle="1" w:styleId="208">
    <w:name w:val="段 Char"/>
    <w:link w:val="207"/>
    <w:qFormat/>
    <w:uiPriority w:val="0"/>
    <w:rPr>
      <w:rFonts w:ascii="宋体"/>
      <w:kern w:val="2"/>
      <w:sz w:val="21"/>
      <w:szCs w:val="22"/>
      <w:lang w:val="en-US" w:eastAsia="zh-CN" w:bidi="ar-SA"/>
    </w:rPr>
  </w:style>
  <w:style w:type="character" w:customStyle="1" w:styleId="209">
    <w:name w:val="发布"/>
    <w:qFormat/>
    <w:uiPriority w:val="0"/>
    <w:rPr>
      <w:rFonts w:ascii="黑体" w:eastAsia="黑体"/>
      <w:spacing w:val="85"/>
      <w:w w:val="100"/>
      <w:position w:val="3"/>
      <w:sz w:val="28"/>
      <w:szCs w:val="28"/>
    </w:rPr>
  </w:style>
  <w:style w:type="character" w:customStyle="1" w:styleId="210">
    <w:name w:val="headline-content"/>
    <w:qFormat/>
    <w:uiPriority w:val="0"/>
  </w:style>
  <w:style w:type="character" w:customStyle="1" w:styleId="211">
    <w:name w:val="正文文本 Char"/>
    <w:qFormat/>
    <w:uiPriority w:val="0"/>
    <w:rPr>
      <w:kern w:val="2"/>
      <w:sz w:val="21"/>
      <w:szCs w:val="24"/>
    </w:rPr>
  </w:style>
  <w:style w:type="character" w:customStyle="1" w:styleId="212">
    <w:name w:val="首示例 Char"/>
    <w:link w:val="213"/>
    <w:qFormat/>
    <w:uiPriority w:val="0"/>
    <w:rPr>
      <w:rFonts w:ascii="宋体" w:hAnsi="宋体"/>
      <w:kern w:val="2"/>
      <w:sz w:val="18"/>
      <w:szCs w:val="18"/>
    </w:rPr>
  </w:style>
  <w:style w:type="paragraph" w:customStyle="1" w:styleId="213">
    <w:name w:val="首示例"/>
    <w:next w:val="207"/>
    <w:link w:val="212"/>
    <w:qFormat/>
    <w:uiPriority w:val="0"/>
    <w:pPr>
      <w:numPr>
        <w:ilvl w:val="0"/>
        <w:numId w:val="9"/>
      </w:numPr>
      <w:tabs>
        <w:tab w:val="left" w:pos="360"/>
      </w:tabs>
      <w:ind w:firstLine="0"/>
    </w:pPr>
    <w:rPr>
      <w:rFonts w:ascii="宋体" w:hAnsi="宋体" w:eastAsia="宋体" w:cs="Times New Roman"/>
      <w:kern w:val="2"/>
      <w:sz w:val="18"/>
      <w:szCs w:val="18"/>
      <w:lang w:val="en-US" w:eastAsia="zh-CN" w:bidi="ar-SA"/>
    </w:rPr>
  </w:style>
  <w:style w:type="character" w:customStyle="1" w:styleId="214">
    <w:name w:val="批注主题 Char1"/>
    <w:basedOn w:val="176"/>
    <w:qFormat/>
    <w:uiPriority w:val="99"/>
    <w:rPr>
      <w:rFonts w:ascii="Times New Roman" w:hAnsi="Times New Roman" w:eastAsia="宋体" w:cs="Times New Roman"/>
      <w:b/>
      <w:bCs/>
      <w:szCs w:val="24"/>
    </w:rPr>
  </w:style>
  <w:style w:type="character" w:customStyle="1" w:styleId="215">
    <w:name w:val="页脚 Char1"/>
    <w:basedOn w:val="141"/>
    <w:qFormat/>
    <w:uiPriority w:val="99"/>
    <w:rPr>
      <w:rFonts w:ascii="Times New Roman" w:hAnsi="Times New Roman" w:eastAsia="宋体" w:cs="Times New Roman"/>
      <w:sz w:val="18"/>
      <w:szCs w:val="18"/>
    </w:rPr>
  </w:style>
  <w:style w:type="character" w:customStyle="1" w:styleId="216">
    <w:name w:val="批注框文本 Char1"/>
    <w:basedOn w:val="141"/>
    <w:qFormat/>
    <w:uiPriority w:val="99"/>
    <w:rPr>
      <w:rFonts w:ascii="Times New Roman" w:hAnsi="Times New Roman" w:eastAsia="宋体" w:cs="Times New Roman"/>
      <w:sz w:val="18"/>
      <w:szCs w:val="18"/>
    </w:rPr>
  </w:style>
  <w:style w:type="character" w:customStyle="1" w:styleId="217">
    <w:name w:val="正文文本 Char1"/>
    <w:basedOn w:val="141"/>
    <w:qFormat/>
    <w:uiPriority w:val="99"/>
    <w:rPr>
      <w:rFonts w:ascii="Times New Roman" w:hAnsi="Times New Roman" w:eastAsia="宋体" w:cs="Times New Roman"/>
      <w:szCs w:val="24"/>
    </w:rPr>
  </w:style>
  <w:style w:type="paragraph" w:customStyle="1" w:styleId="218">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219">
    <w:name w:val="一级无"/>
    <w:basedOn w:val="220"/>
    <w:qFormat/>
    <w:uiPriority w:val="0"/>
    <w:pPr>
      <w:spacing w:beforeLines="0" w:afterLines="0"/>
    </w:pPr>
    <w:rPr>
      <w:rFonts w:ascii="宋体" w:eastAsia="宋体"/>
    </w:rPr>
  </w:style>
  <w:style w:type="paragraph" w:customStyle="1" w:styleId="220">
    <w:name w:val="一级条标题"/>
    <w:next w:val="207"/>
    <w:qFormat/>
    <w:uiPriority w:val="0"/>
    <w:pPr>
      <w:spacing w:beforeLines="50" w:afterLines="50"/>
      <w:outlineLvl w:val="2"/>
    </w:pPr>
    <w:rPr>
      <w:rFonts w:ascii="黑体" w:hAnsi="Times New Roman" w:eastAsia="黑体" w:cs="Times New Roman"/>
      <w:sz w:val="21"/>
      <w:szCs w:val="21"/>
      <w:lang w:val="en-US" w:eastAsia="zh-CN" w:bidi="ar-SA"/>
    </w:rPr>
  </w:style>
  <w:style w:type="paragraph" w:customStyle="1" w:styleId="221">
    <w:name w:val="示例"/>
    <w:next w:val="222"/>
    <w:qFormat/>
    <w:uiPriority w:val="0"/>
    <w:pPr>
      <w:widowControl w:val="0"/>
      <w:numPr>
        <w:ilvl w:val="0"/>
        <w:numId w:val="10"/>
      </w:numPr>
      <w:jc w:val="both"/>
    </w:pPr>
    <w:rPr>
      <w:rFonts w:ascii="宋体" w:hAnsi="Times New Roman" w:eastAsia="宋体" w:cs="Times New Roman"/>
      <w:sz w:val="18"/>
      <w:szCs w:val="18"/>
      <w:lang w:val="en-US" w:eastAsia="zh-CN" w:bidi="ar-SA"/>
    </w:rPr>
  </w:style>
  <w:style w:type="paragraph" w:customStyle="1" w:styleId="22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223">
    <w:name w:val="SG186表格正文_表头"/>
    <w:basedOn w:val="224"/>
    <w:qFormat/>
    <w:uiPriority w:val="0"/>
    <w:pPr>
      <w:jc w:val="center"/>
    </w:pPr>
    <w:rPr>
      <w:rFonts w:ascii="Times New Roman"/>
      <w:b/>
    </w:rPr>
  </w:style>
  <w:style w:type="paragraph" w:customStyle="1" w:styleId="224">
    <w:name w:val="SG186表格正文"/>
    <w:basedOn w:val="1"/>
    <w:qFormat/>
    <w:uiPriority w:val="0"/>
    <w:pPr>
      <w:jc w:val="left"/>
    </w:pPr>
    <w:rPr>
      <w:rFonts w:ascii="宋体"/>
      <w:bCs/>
      <w:szCs w:val="21"/>
    </w:rPr>
  </w:style>
  <w:style w:type="paragraph" w:customStyle="1" w:styleId="225">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226">
    <w:name w:val="附录字母编号列项（一级）"/>
    <w:qFormat/>
    <w:uiPriority w:val="0"/>
    <w:pPr>
      <w:numPr>
        <w:ilvl w:val="0"/>
        <w:numId w:val="11"/>
      </w:numPr>
    </w:pPr>
    <w:rPr>
      <w:rFonts w:ascii="宋体" w:hAnsi="Times New Roman" w:eastAsia="宋体" w:cs="Times New Roman"/>
      <w:sz w:val="21"/>
      <w:lang w:val="en-US" w:eastAsia="zh-CN" w:bidi="ar-SA"/>
    </w:rPr>
  </w:style>
  <w:style w:type="paragraph" w:customStyle="1" w:styleId="227">
    <w:name w:val="_Style 143"/>
    <w:next w:v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28">
    <w:name w:val="标准标志"/>
    <w:next w:val="1"/>
    <w:qFormat/>
    <w:uiPriority w:val="0"/>
    <w:pPr>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229">
    <w:name w:val="封面正文"/>
    <w:qFormat/>
    <w:uiPriority w:val="0"/>
    <w:pPr>
      <w:jc w:val="both"/>
    </w:pPr>
    <w:rPr>
      <w:rFonts w:ascii="Times New Roman" w:hAnsi="Times New Roman" w:eastAsia="宋体" w:cs="Times New Roman"/>
      <w:lang w:val="en-US" w:eastAsia="zh-CN" w:bidi="ar-SA"/>
    </w:rPr>
  </w:style>
  <w:style w:type="paragraph" w:customStyle="1" w:styleId="230">
    <w:name w:val="章标题"/>
    <w:next w:val="207"/>
    <w:qFormat/>
    <w:uiPriority w:val="0"/>
    <w:pPr>
      <w:numPr>
        <w:ilvl w:val="0"/>
        <w:numId w:val="12"/>
      </w:numPr>
      <w:spacing w:beforeLines="100" w:afterLines="100"/>
      <w:jc w:val="both"/>
      <w:outlineLvl w:val="1"/>
    </w:pPr>
    <w:rPr>
      <w:rFonts w:ascii="黑体" w:hAnsi="Times New Roman" w:eastAsia="黑体" w:cs="Times New Roman"/>
      <w:sz w:val="21"/>
      <w:lang w:val="en-US" w:eastAsia="zh-CN" w:bidi="ar-SA"/>
    </w:rPr>
  </w:style>
  <w:style w:type="paragraph" w:customStyle="1" w:styleId="231">
    <w:name w:val="发布部门"/>
    <w:next w:val="207"/>
    <w:qFormat/>
    <w:uiPriority w:val="0"/>
    <w:pPr>
      <w:jc w:val="center"/>
    </w:pPr>
    <w:rPr>
      <w:rFonts w:ascii="宋体" w:hAnsi="Times New Roman" w:eastAsia="宋体" w:cs="Times New Roman"/>
      <w:b/>
      <w:spacing w:val="20"/>
      <w:w w:val="135"/>
      <w:sz w:val="28"/>
      <w:lang w:val="en-US" w:eastAsia="zh-CN" w:bidi="ar-SA"/>
    </w:rPr>
  </w:style>
  <w:style w:type="paragraph" w:customStyle="1" w:styleId="232">
    <w:name w:val="目次、标准名称标题"/>
    <w:basedOn w:val="1"/>
    <w:next w:val="207"/>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33">
    <w:name w:val="二级无"/>
    <w:basedOn w:val="234"/>
    <w:qFormat/>
    <w:uiPriority w:val="0"/>
    <w:rPr>
      <w:rFonts w:ascii="宋体" w:eastAsia="宋体"/>
    </w:rPr>
  </w:style>
  <w:style w:type="paragraph" w:customStyle="1" w:styleId="234">
    <w:name w:val="二级条标题"/>
    <w:basedOn w:val="220"/>
    <w:next w:val="207"/>
    <w:qFormat/>
    <w:uiPriority w:val="0"/>
    <w:pPr>
      <w:spacing w:beforeLines="0" w:afterLines="0"/>
      <w:outlineLvl w:val="3"/>
    </w:pPr>
  </w:style>
  <w:style w:type="paragraph" w:customStyle="1" w:styleId="235">
    <w:name w:val="其他标准标志"/>
    <w:basedOn w:val="228"/>
    <w:qFormat/>
    <w:uiPriority w:val="0"/>
    <w:rPr>
      <w:w w:val="130"/>
    </w:rPr>
  </w:style>
  <w:style w:type="paragraph" w:customStyle="1" w:styleId="236">
    <w:name w:val="附录图标题"/>
    <w:basedOn w:val="1"/>
    <w:next w:val="207"/>
    <w:qFormat/>
    <w:uiPriority w:val="0"/>
    <w:pPr>
      <w:numPr>
        <w:ilvl w:val="1"/>
        <w:numId w:val="13"/>
      </w:numPr>
      <w:tabs>
        <w:tab w:val="left" w:pos="363"/>
      </w:tabs>
      <w:spacing w:beforeLines="50" w:afterLines="50"/>
      <w:ind w:left="0" w:firstLine="0"/>
      <w:jc w:val="center"/>
    </w:pPr>
    <w:rPr>
      <w:rFonts w:ascii="黑体" w:eastAsia="黑体"/>
      <w:szCs w:val="21"/>
    </w:rPr>
  </w:style>
  <w:style w:type="paragraph" w:customStyle="1" w:styleId="237">
    <w:name w:val="列项——（一级）"/>
    <w:qFormat/>
    <w:uiPriority w:val="0"/>
    <w:pPr>
      <w:widowControl w:val="0"/>
      <w:numPr>
        <w:ilvl w:val="0"/>
        <w:numId w:val="14"/>
      </w:numPr>
      <w:jc w:val="both"/>
    </w:pPr>
    <w:rPr>
      <w:rFonts w:ascii="宋体" w:hAnsi="Times New Roman" w:eastAsia="宋体" w:cs="Times New Roman"/>
      <w:sz w:val="21"/>
      <w:lang w:val="en-US" w:eastAsia="zh-CN" w:bidi="ar-SA"/>
    </w:rPr>
  </w:style>
  <w:style w:type="paragraph" w:customStyle="1" w:styleId="238">
    <w:name w:val="注："/>
    <w:next w:val="207"/>
    <w:qFormat/>
    <w:uiPriority w:val="0"/>
    <w:pPr>
      <w:widowControl w:val="0"/>
      <w:numPr>
        <w:ilvl w:val="0"/>
        <w:numId w:val="15"/>
      </w:numPr>
      <w:autoSpaceDE w:val="0"/>
      <w:autoSpaceDN w:val="0"/>
      <w:jc w:val="both"/>
    </w:pPr>
    <w:rPr>
      <w:rFonts w:ascii="宋体" w:hAnsi="Times New Roman" w:eastAsia="宋体" w:cs="Times New Roman"/>
      <w:sz w:val="18"/>
      <w:szCs w:val="18"/>
      <w:lang w:val="en-US" w:eastAsia="zh-CN" w:bidi="ar-SA"/>
    </w:rPr>
  </w:style>
  <w:style w:type="paragraph" w:customStyle="1" w:styleId="239">
    <w:name w:val="前言、引言标题"/>
    <w:next w:val="207"/>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40">
    <w:name w:val="封面标准号2"/>
    <w:qFormat/>
    <w:uiPriority w:val="0"/>
    <w:pPr>
      <w:spacing w:before="357" w:line="280" w:lineRule="exact"/>
      <w:jc w:val="right"/>
    </w:pPr>
    <w:rPr>
      <w:rFonts w:ascii="黑体" w:hAnsi="Times New Roman" w:eastAsia="黑体" w:cs="Times New Roman"/>
      <w:sz w:val="28"/>
      <w:szCs w:val="28"/>
      <w:lang w:val="en-US" w:eastAsia="zh-CN" w:bidi="ar-SA"/>
    </w:rPr>
  </w:style>
  <w:style w:type="paragraph" w:customStyle="1" w:styleId="241">
    <w:name w:val="示例后文字"/>
    <w:basedOn w:val="207"/>
    <w:next w:val="207"/>
    <w:qFormat/>
    <w:uiPriority w:val="0"/>
    <w:pPr>
      <w:ind w:firstLine="360"/>
    </w:pPr>
    <w:rPr>
      <w:sz w:val="18"/>
    </w:rPr>
  </w:style>
  <w:style w:type="character" w:customStyle="1" w:styleId="242">
    <w:name w:val="页眉 Char1"/>
    <w:basedOn w:val="141"/>
    <w:qFormat/>
    <w:uiPriority w:val="99"/>
    <w:rPr>
      <w:rFonts w:ascii="Times New Roman" w:hAnsi="Times New Roman" w:eastAsia="宋体" w:cs="Times New Roman"/>
      <w:sz w:val="18"/>
      <w:szCs w:val="18"/>
    </w:rPr>
  </w:style>
  <w:style w:type="paragraph" w:customStyle="1" w:styleId="243">
    <w:name w:val="封面标准英文名称2"/>
    <w:basedOn w:val="244"/>
    <w:qFormat/>
    <w:uiPriority w:val="0"/>
  </w:style>
  <w:style w:type="paragraph" w:customStyle="1" w:styleId="244">
    <w:name w:val="封面标准英文名称"/>
    <w:basedOn w:val="245"/>
    <w:qFormat/>
    <w:uiPriority w:val="0"/>
    <w:pPr>
      <w:spacing w:before="370" w:line="400" w:lineRule="exact"/>
    </w:pPr>
    <w:rPr>
      <w:rFonts w:ascii="Times New Roman"/>
      <w:sz w:val="28"/>
      <w:szCs w:val="28"/>
    </w:rPr>
  </w:style>
  <w:style w:type="paragraph" w:customStyle="1" w:styleId="245">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246">
    <w:name w:val="SG186_正文加粗"/>
    <w:basedOn w:val="1"/>
    <w:qFormat/>
    <w:uiPriority w:val="0"/>
    <w:pPr>
      <w:spacing w:beforeLines="50" w:afterLines="50" w:line="360" w:lineRule="auto"/>
    </w:pPr>
    <w:rPr>
      <w:sz w:val="24"/>
    </w:rPr>
  </w:style>
  <w:style w:type="paragraph" w:customStyle="1" w:styleId="247">
    <w:name w:val="SG186表格正文居中"/>
    <w:basedOn w:val="224"/>
    <w:qFormat/>
    <w:uiPriority w:val="0"/>
    <w:pPr>
      <w:spacing w:line="360" w:lineRule="auto"/>
      <w:jc w:val="center"/>
      <w:textAlignment w:val="center"/>
    </w:pPr>
  </w:style>
  <w:style w:type="paragraph" w:customStyle="1" w:styleId="248">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4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50">
    <w:name w:val="列项◆（三级）"/>
    <w:basedOn w:val="1"/>
    <w:qFormat/>
    <w:uiPriority w:val="0"/>
    <w:pPr>
      <w:numPr>
        <w:ilvl w:val="2"/>
        <w:numId w:val="14"/>
      </w:numPr>
    </w:pPr>
    <w:rPr>
      <w:rFonts w:ascii="宋体"/>
      <w:szCs w:val="21"/>
    </w:rPr>
  </w:style>
  <w:style w:type="paragraph" w:customStyle="1" w:styleId="251">
    <w:name w:val="文献分类号"/>
    <w:qFormat/>
    <w:uiPriority w:val="0"/>
    <w:pPr>
      <w:widowControl w:val="0"/>
      <w:textAlignment w:val="center"/>
    </w:pPr>
    <w:rPr>
      <w:rFonts w:ascii="黑体" w:hAnsi="Times New Roman" w:eastAsia="黑体" w:cs="Times New Roman"/>
      <w:sz w:val="21"/>
      <w:szCs w:val="21"/>
      <w:lang w:val="en-US" w:eastAsia="zh-CN" w:bidi="ar-SA"/>
    </w:rPr>
  </w:style>
  <w:style w:type="paragraph" w:customStyle="1" w:styleId="252">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253">
    <w:name w:val="附录四级条标题"/>
    <w:basedOn w:val="254"/>
    <w:next w:val="207"/>
    <w:qFormat/>
    <w:uiPriority w:val="0"/>
    <w:pPr>
      <w:numPr>
        <w:ilvl w:val="5"/>
      </w:numPr>
      <w:tabs>
        <w:tab w:val="left" w:pos="360"/>
      </w:tabs>
      <w:outlineLvl w:val="5"/>
    </w:pPr>
  </w:style>
  <w:style w:type="paragraph" w:customStyle="1" w:styleId="254">
    <w:name w:val="附录三级条标题"/>
    <w:basedOn w:val="255"/>
    <w:next w:val="207"/>
    <w:qFormat/>
    <w:uiPriority w:val="0"/>
    <w:pPr>
      <w:numPr>
        <w:ilvl w:val="4"/>
      </w:numPr>
      <w:tabs>
        <w:tab w:val="left" w:pos="360"/>
      </w:tabs>
      <w:outlineLvl w:val="4"/>
    </w:pPr>
  </w:style>
  <w:style w:type="paragraph" w:customStyle="1" w:styleId="255">
    <w:name w:val="附录二级条标题"/>
    <w:basedOn w:val="1"/>
    <w:next w:val="207"/>
    <w:qFormat/>
    <w:uiPriority w:val="0"/>
    <w:pPr>
      <w:widowControl/>
      <w:numPr>
        <w:ilvl w:val="3"/>
        <w:numId w:val="16"/>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256">
    <w:name w:val="其他发布部门"/>
    <w:basedOn w:val="231"/>
    <w:qFormat/>
    <w:uiPriority w:val="0"/>
    <w:pPr>
      <w:spacing w:line="0" w:lineRule="atLeast"/>
    </w:pPr>
    <w:rPr>
      <w:rFonts w:ascii="黑体" w:eastAsia="黑体"/>
      <w:b w:val="0"/>
    </w:rPr>
  </w:style>
  <w:style w:type="paragraph" w:customStyle="1" w:styleId="257">
    <w:name w:val="封面标准代替信息"/>
    <w:qFormat/>
    <w:uiPriority w:val="0"/>
    <w:pPr>
      <w:spacing w:before="57" w:line="280" w:lineRule="exact"/>
      <w:jc w:val="right"/>
    </w:pPr>
    <w:rPr>
      <w:rFonts w:ascii="宋体" w:hAnsi="Times New Roman" w:eastAsia="宋体" w:cs="Times New Roman"/>
      <w:sz w:val="21"/>
      <w:szCs w:val="21"/>
      <w:lang w:val="en-US" w:eastAsia="zh-CN" w:bidi="ar-SA"/>
    </w:rPr>
  </w:style>
  <w:style w:type="paragraph" w:customStyle="1" w:styleId="258">
    <w:name w:val="附录标题"/>
    <w:basedOn w:val="207"/>
    <w:next w:val="207"/>
    <w:qFormat/>
    <w:uiPriority w:val="0"/>
    <w:pPr>
      <w:ind w:firstLine="0" w:firstLineChars="0"/>
      <w:jc w:val="center"/>
    </w:pPr>
    <w:rPr>
      <w:rFonts w:ascii="黑体" w:eastAsia="黑体"/>
    </w:rPr>
  </w:style>
  <w:style w:type="paragraph" w:customStyle="1" w:styleId="259">
    <w:name w:val="封面一致性程度标识"/>
    <w:basedOn w:val="244"/>
    <w:qFormat/>
    <w:uiPriority w:val="0"/>
    <w:pPr>
      <w:spacing w:before="440"/>
    </w:pPr>
    <w:rPr>
      <w:rFonts w:ascii="宋体" w:eastAsia="宋体"/>
    </w:rPr>
  </w:style>
  <w:style w:type="paragraph" w:customStyle="1" w:styleId="260">
    <w:name w:val="图的脚注"/>
    <w:next w:val="207"/>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261">
    <w:name w:val="附录标识"/>
    <w:basedOn w:val="1"/>
    <w:next w:val="207"/>
    <w:qFormat/>
    <w:uiPriority w:val="0"/>
    <w:pPr>
      <w:keepNext/>
      <w:widowControl/>
      <w:numPr>
        <w:ilvl w:val="0"/>
        <w:numId w:val="16"/>
      </w:numPr>
      <w:shd w:val="clear" w:color="FFFFFF" w:fill="FFFFFF"/>
      <w:tabs>
        <w:tab w:val="left" w:pos="6405"/>
      </w:tabs>
      <w:spacing w:before="640" w:after="280"/>
      <w:jc w:val="center"/>
      <w:outlineLvl w:val="0"/>
    </w:pPr>
    <w:rPr>
      <w:rFonts w:ascii="黑体" w:eastAsia="黑体"/>
      <w:kern w:val="0"/>
      <w:szCs w:val="20"/>
    </w:rPr>
  </w:style>
  <w:style w:type="paragraph" w:customStyle="1" w:styleId="262">
    <w:name w:val="附录图标号"/>
    <w:basedOn w:val="1"/>
    <w:qFormat/>
    <w:uiPriority w:val="0"/>
    <w:pPr>
      <w:keepNext/>
      <w:pageBreakBefore/>
      <w:widowControl/>
      <w:numPr>
        <w:ilvl w:val="0"/>
        <w:numId w:val="13"/>
      </w:numPr>
      <w:spacing w:line="14" w:lineRule="exact"/>
      <w:ind w:left="0" w:firstLine="363"/>
      <w:jc w:val="center"/>
      <w:outlineLvl w:val="0"/>
    </w:pPr>
    <w:rPr>
      <w:color w:val="FFFFFF"/>
    </w:rPr>
  </w:style>
  <w:style w:type="paragraph" w:customStyle="1" w:styleId="263">
    <w:name w:val="SG186_正文缩进"/>
    <w:basedOn w:val="1"/>
    <w:qFormat/>
    <w:uiPriority w:val="0"/>
    <w:pPr>
      <w:spacing w:line="360" w:lineRule="auto"/>
      <w:ind w:firstLine="200" w:firstLineChars="200"/>
    </w:pPr>
    <w:rPr>
      <w:b/>
      <w:sz w:val="24"/>
    </w:rPr>
  </w:style>
  <w:style w:type="paragraph" w:customStyle="1" w:styleId="264">
    <w:name w:val="封面一致性程度标识2"/>
    <w:basedOn w:val="259"/>
    <w:qFormat/>
    <w:uiPriority w:val="0"/>
  </w:style>
  <w:style w:type="paragraph" w:customStyle="1" w:styleId="265">
    <w:name w:val="Style 三级条标题 + Before:  0.5 line After:  0.5 line"/>
    <w:basedOn w:val="266"/>
    <w:qFormat/>
    <w:uiPriority w:val="0"/>
    <w:pPr>
      <w:tabs>
        <w:tab w:val="left" w:pos="57"/>
      </w:tabs>
      <w:spacing w:beforeLines="50" w:afterLines="50"/>
      <w:ind w:left="420" w:hanging="181"/>
    </w:pPr>
    <w:rPr>
      <w:rFonts w:cs="宋体"/>
      <w:szCs w:val="20"/>
    </w:rPr>
  </w:style>
  <w:style w:type="paragraph" w:customStyle="1" w:styleId="266">
    <w:name w:val="三级条标题"/>
    <w:basedOn w:val="234"/>
    <w:next w:val="207"/>
    <w:qFormat/>
    <w:uiPriority w:val="0"/>
    <w:pPr>
      <w:outlineLvl w:val="4"/>
    </w:pPr>
  </w:style>
  <w:style w:type="character" w:customStyle="1" w:styleId="267">
    <w:name w:val="正文首行缩进 Char1"/>
    <w:basedOn w:val="217"/>
    <w:qFormat/>
    <w:uiPriority w:val="0"/>
    <w:rPr>
      <w:rFonts w:ascii="Times New Roman" w:hAnsi="Times New Roman" w:eastAsia="宋体" w:cs="Times New Roman"/>
      <w:szCs w:val="24"/>
    </w:rPr>
  </w:style>
  <w:style w:type="paragraph" w:customStyle="1" w:styleId="268">
    <w:name w:val="数字编号列项（二级）"/>
    <w:qFormat/>
    <w:uiPriority w:val="0"/>
    <w:pPr>
      <w:numPr>
        <w:ilvl w:val="1"/>
        <w:numId w:val="17"/>
      </w:numPr>
      <w:jc w:val="both"/>
    </w:pPr>
    <w:rPr>
      <w:rFonts w:ascii="宋体" w:hAnsi="Times New Roman" w:eastAsia="宋体" w:cs="Times New Roman"/>
      <w:sz w:val="21"/>
      <w:lang w:val="en-US" w:eastAsia="zh-CN" w:bidi="ar-SA"/>
    </w:rPr>
  </w:style>
  <w:style w:type="paragraph" w:customStyle="1" w:styleId="269">
    <w:name w:val="附录数字编号列项（二级）"/>
    <w:qFormat/>
    <w:uiPriority w:val="0"/>
    <w:pPr>
      <w:numPr>
        <w:ilvl w:val="1"/>
        <w:numId w:val="11"/>
      </w:numPr>
    </w:pPr>
    <w:rPr>
      <w:rFonts w:ascii="宋体" w:hAnsi="Times New Roman" w:eastAsia="宋体" w:cs="Times New Roman"/>
      <w:sz w:val="21"/>
      <w:lang w:val="en-US" w:eastAsia="zh-CN" w:bidi="ar-SA"/>
    </w:rPr>
  </w:style>
  <w:style w:type="paragraph" w:customStyle="1" w:styleId="270">
    <w:name w:val="实施日期"/>
    <w:basedOn w:val="271"/>
    <w:qFormat/>
    <w:uiPriority w:val="0"/>
    <w:pPr>
      <w:jc w:val="right"/>
    </w:pPr>
  </w:style>
  <w:style w:type="paragraph" w:customStyle="1" w:styleId="271">
    <w:name w:val="发布日期"/>
    <w:qFormat/>
    <w:uiPriority w:val="0"/>
    <w:rPr>
      <w:rFonts w:ascii="Times New Roman" w:hAnsi="Times New Roman" w:eastAsia="黑体" w:cs="Times New Roman"/>
      <w:sz w:val="28"/>
      <w:lang w:val="en-US" w:eastAsia="zh-CN" w:bidi="ar-SA"/>
    </w:rPr>
  </w:style>
  <w:style w:type="paragraph" w:customStyle="1" w:styleId="272">
    <w:name w:val="其他实施日期"/>
    <w:basedOn w:val="270"/>
    <w:qFormat/>
    <w:uiPriority w:val="0"/>
  </w:style>
  <w:style w:type="paragraph" w:customStyle="1" w:styleId="273">
    <w:name w:val="封面标准文稿类别"/>
    <w:basedOn w:val="259"/>
    <w:qFormat/>
    <w:uiPriority w:val="0"/>
    <w:pPr>
      <w:spacing w:after="160" w:line="240" w:lineRule="auto"/>
    </w:pPr>
    <w:rPr>
      <w:sz w:val="24"/>
    </w:rPr>
  </w:style>
  <w:style w:type="paragraph" w:customStyle="1" w:styleId="274">
    <w:name w:val="封面标准文稿类别2"/>
    <w:basedOn w:val="273"/>
    <w:qFormat/>
    <w:uiPriority w:val="0"/>
  </w:style>
  <w:style w:type="paragraph" w:customStyle="1" w:styleId="275">
    <w:name w:val="图表脚注说明"/>
    <w:basedOn w:val="1"/>
    <w:qFormat/>
    <w:uiPriority w:val="0"/>
    <w:pPr>
      <w:numPr>
        <w:ilvl w:val="0"/>
        <w:numId w:val="18"/>
      </w:numPr>
      <w:tabs>
        <w:tab w:val="left" w:pos="839"/>
      </w:tabs>
      <w:ind w:left="839" w:hanging="419"/>
    </w:pPr>
    <w:rPr>
      <w:rFonts w:ascii="宋体"/>
      <w:sz w:val="18"/>
      <w:szCs w:val="18"/>
    </w:rPr>
  </w:style>
  <w:style w:type="paragraph" w:customStyle="1" w:styleId="276">
    <w:name w:val="图表居中"/>
    <w:basedOn w:val="1"/>
    <w:next w:val="87"/>
    <w:qFormat/>
    <w:uiPriority w:val="0"/>
    <w:pPr>
      <w:spacing w:after="120"/>
      <w:jc w:val="center"/>
    </w:pPr>
    <w:rPr>
      <w:rFonts w:cs="宋体"/>
      <w:b/>
      <w:szCs w:val="20"/>
    </w:rPr>
  </w:style>
  <w:style w:type="paragraph" w:customStyle="1" w:styleId="277">
    <w:name w:val="参考文献、索引标题"/>
    <w:basedOn w:val="1"/>
    <w:next w:val="207"/>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278">
    <w:name w:val="标题 Char1"/>
    <w:basedOn w:val="141"/>
    <w:qFormat/>
    <w:uiPriority w:val="0"/>
    <w:rPr>
      <w:rFonts w:ascii="Cambria" w:hAnsi="Cambria" w:eastAsia="宋体" w:cs="Times New Roman"/>
      <w:b/>
      <w:bCs/>
      <w:sz w:val="32"/>
      <w:szCs w:val="32"/>
    </w:rPr>
  </w:style>
  <w:style w:type="paragraph" w:customStyle="1" w:styleId="279">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80">
    <w:name w:val="正文表标题"/>
    <w:next w:val="207"/>
    <w:qFormat/>
    <w:uiPriority w:val="0"/>
    <w:pPr>
      <w:numPr>
        <w:ilvl w:val="0"/>
        <w:numId w:val="19"/>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281">
    <w:name w:val="附录表标号"/>
    <w:basedOn w:val="1"/>
    <w:next w:val="207"/>
    <w:qFormat/>
    <w:uiPriority w:val="0"/>
    <w:pPr>
      <w:spacing w:line="14" w:lineRule="exact"/>
      <w:jc w:val="center"/>
      <w:outlineLvl w:val="0"/>
    </w:pPr>
    <w:rPr>
      <w:color w:val="FFFFFF"/>
    </w:rPr>
  </w:style>
  <w:style w:type="paragraph" w:customStyle="1" w:styleId="282">
    <w:name w:val="封面标准文稿编辑信息"/>
    <w:basedOn w:val="273"/>
    <w:qFormat/>
    <w:uiPriority w:val="0"/>
    <w:pPr>
      <w:spacing w:before="180" w:line="180" w:lineRule="exact"/>
    </w:pPr>
    <w:rPr>
      <w:sz w:val="21"/>
    </w:rPr>
  </w:style>
  <w:style w:type="paragraph" w:customStyle="1" w:styleId="283">
    <w:name w:val="列项●（二级）"/>
    <w:qFormat/>
    <w:uiPriority w:val="0"/>
    <w:pPr>
      <w:numPr>
        <w:ilvl w:val="1"/>
        <w:numId w:val="14"/>
      </w:numPr>
      <w:tabs>
        <w:tab w:val="left" w:pos="840"/>
      </w:tabs>
      <w:jc w:val="both"/>
    </w:pPr>
    <w:rPr>
      <w:rFonts w:ascii="宋体" w:hAnsi="Times New Roman" w:eastAsia="宋体" w:cs="Times New Roman"/>
      <w:sz w:val="21"/>
      <w:lang w:val="en-US" w:eastAsia="zh-CN" w:bidi="ar-SA"/>
    </w:rPr>
  </w:style>
  <w:style w:type="paragraph" w:customStyle="1" w:styleId="284">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85">
    <w:name w:val="附录五级无"/>
    <w:basedOn w:val="286"/>
    <w:qFormat/>
    <w:uiPriority w:val="0"/>
    <w:pPr>
      <w:tabs>
        <w:tab w:val="left" w:pos="360"/>
      </w:tabs>
      <w:spacing w:beforeLines="0" w:afterLines="0"/>
    </w:pPr>
    <w:rPr>
      <w:rFonts w:ascii="宋体" w:eastAsia="宋体"/>
      <w:szCs w:val="21"/>
    </w:rPr>
  </w:style>
  <w:style w:type="paragraph" w:customStyle="1" w:styleId="286">
    <w:name w:val="附录五级条标题"/>
    <w:basedOn w:val="253"/>
    <w:next w:val="207"/>
    <w:qFormat/>
    <w:uiPriority w:val="0"/>
    <w:pPr>
      <w:numPr>
        <w:ilvl w:val="0"/>
        <w:numId w:val="0"/>
      </w:numPr>
      <w:outlineLvl w:val="6"/>
    </w:pPr>
  </w:style>
  <w:style w:type="paragraph" w:customStyle="1" w:styleId="287">
    <w:name w:val="四级无"/>
    <w:basedOn w:val="288"/>
    <w:qFormat/>
    <w:uiPriority w:val="0"/>
    <w:rPr>
      <w:rFonts w:ascii="宋体" w:eastAsia="宋体"/>
    </w:rPr>
  </w:style>
  <w:style w:type="paragraph" w:customStyle="1" w:styleId="288">
    <w:name w:val="四级条标题"/>
    <w:basedOn w:val="266"/>
    <w:next w:val="207"/>
    <w:qFormat/>
    <w:uiPriority w:val="0"/>
    <w:pPr>
      <w:outlineLvl w:val="5"/>
    </w:pPr>
  </w:style>
  <w:style w:type="paragraph" w:customStyle="1" w:styleId="289">
    <w:name w:val="标准书眉一"/>
    <w:qFormat/>
    <w:uiPriority w:val="0"/>
    <w:pPr>
      <w:jc w:val="both"/>
    </w:pPr>
    <w:rPr>
      <w:rFonts w:ascii="Times New Roman" w:hAnsi="Times New Roman" w:eastAsia="宋体" w:cs="Times New Roman"/>
      <w:lang w:val="en-US" w:eastAsia="zh-CN" w:bidi="ar-SA"/>
    </w:rPr>
  </w:style>
  <w:style w:type="paragraph" w:customStyle="1" w:styleId="290">
    <w:name w:val="首页版本号"/>
    <w:basedOn w:val="1"/>
    <w:qFormat/>
    <w:uiPriority w:val="0"/>
    <w:pPr>
      <w:spacing w:line="360" w:lineRule="auto"/>
      <w:jc w:val="center"/>
    </w:pPr>
    <w:rPr>
      <w:rFonts w:ascii="宋体" w:hAnsi="宋体" w:cs="宋体"/>
      <w:sz w:val="32"/>
      <w:szCs w:val="20"/>
    </w:rPr>
  </w:style>
  <w:style w:type="paragraph" w:customStyle="1" w:styleId="291">
    <w:name w:val="终结线"/>
    <w:basedOn w:val="1"/>
    <w:qFormat/>
    <w:uiPriority w:val="0"/>
  </w:style>
  <w:style w:type="paragraph" w:customStyle="1" w:styleId="292">
    <w:name w:val="附录公式编号制表符"/>
    <w:basedOn w:val="1"/>
    <w:next w:val="207"/>
    <w:qFormat/>
    <w:uiPriority w:val="0"/>
    <w:pPr>
      <w:widowControl/>
      <w:tabs>
        <w:tab w:val="center" w:pos="4201"/>
        <w:tab w:val="right" w:leader="dot" w:pos="9298"/>
      </w:tabs>
      <w:autoSpaceDE w:val="0"/>
      <w:autoSpaceDN w:val="0"/>
    </w:pPr>
    <w:rPr>
      <w:rFonts w:ascii="宋体"/>
      <w:kern w:val="0"/>
      <w:szCs w:val="20"/>
    </w:rPr>
  </w:style>
  <w:style w:type="paragraph" w:customStyle="1" w:styleId="293">
    <w:name w:val="图标脚注说明"/>
    <w:basedOn w:val="207"/>
    <w:qFormat/>
    <w:uiPriority w:val="0"/>
    <w:pPr>
      <w:ind w:left="840" w:hanging="420" w:firstLineChars="0"/>
    </w:pPr>
    <w:rPr>
      <w:sz w:val="18"/>
      <w:szCs w:val="18"/>
    </w:rPr>
  </w:style>
  <w:style w:type="paragraph" w:customStyle="1" w:styleId="294">
    <w:name w:val="注：（正文）"/>
    <w:basedOn w:val="238"/>
    <w:next w:val="207"/>
    <w:qFormat/>
    <w:uiPriority w:val="0"/>
  </w:style>
  <w:style w:type="paragraph" w:customStyle="1" w:styleId="295">
    <w:name w:val="封面标准文稿编辑信息2"/>
    <w:basedOn w:val="282"/>
    <w:qFormat/>
    <w:uiPriority w:val="0"/>
  </w:style>
  <w:style w:type="paragraph" w:customStyle="1" w:styleId="296">
    <w:name w:val="附录四级无"/>
    <w:basedOn w:val="253"/>
    <w:qFormat/>
    <w:uiPriority w:val="0"/>
    <w:pPr>
      <w:spacing w:beforeLines="0" w:afterLines="0"/>
    </w:pPr>
    <w:rPr>
      <w:rFonts w:ascii="宋体" w:eastAsia="宋体"/>
      <w:szCs w:val="21"/>
    </w:rPr>
  </w:style>
  <w:style w:type="paragraph" w:customStyle="1" w:styleId="297">
    <w:name w:val="示例×："/>
    <w:basedOn w:val="230"/>
    <w:qFormat/>
    <w:uiPriority w:val="0"/>
    <w:pPr>
      <w:numPr>
        <w:numId w:val="20"/>
      </w:numPr>
      <w:spacing w:beforeLines="0" w:afterLines="0"/>
      <w:outlineLvl w:val="9"/>
    </w:pPr>
    <w:rPr>
      <w:rFonts w:ascii="宋体" w:eastAsia="宋体"/>
      <w:sz w:val="18"/>
      <w:szCs w:val="18"/>
    </w:rPr>
  </w:style>
  <w:style w:type="paragraph" w:customStyle="1" w:styleId="298">
    <w:name w:val="三级无"/>
    <w:basedOn w:val="266"/>
    <w:qFormat/>
    <w:uiPriority w:val="0"/>
    <w:rPr>
      <w:rFonts w:ascii="宋体" w:eastAsia="宋体"/>
    </w:rPr>
  </w:style>
  <w:style w:type="paragraph" w:customStyle="1" w:styleId="299">
    <w:name w:val="五级条标题"/>
    <w:basedOn w:val="288"/>
    <w:next w:val="207"/>
    <w:qFormat/>
    <w:uiPriority w:val="0"/>
    <w:pPr>
      <w:outlineLvl w:val="6"/>
    </w:pPr>
  </w:style>
  <w:style w:type="paragraph" w:customStyle="1" w:styleId="300">
    <w:name w:val="其他标准称谓"/>
    <w:next w:val="1"/>
    <w:qFormat/>
    <w:uiPriority w:val="0"/>
    <w:pPr>
      <w:spacing w:line="0" w:lineRule="atLeast"/>
      <w:jc w:val="distribute"/>
    </w:pPr>
    <w:rPr>
      <w:rFonts w:ascii="黑体" w:hAnsi="宋体" w:eastAsia="黑体" w:cs="Times New Roman"/>
      <w:spacing w:val="-40"/>
      <w:sz w:val="48"/>
      <w:szCs w:val="52"/>
      <w:lang w:val="en-US" w:eastAsia="zh-CN" w:bidi="ar-SA"/>
    </w:rPr>
  </w:style>
  <w:style w:type="paragraph" w:customStyle="1" w:styleId="301">
    <w:name w:val="附录章标题"/>
    <w:next w:val="207"/>
    <w:qFormat/>
    <w:uiPriority w:val="0"/>
    <w:pPr>
      <w:numPr>
        <w:ilvl w:val="1"/>
        <w:numId w:val="16"/>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302">
    <w:name w:val="注×："/>
    <w:qFormat/>
    <w:uiPriority w:val="0"/>
    <w:pPr>
      <w:widowControl w:val="0"/>
      <w:numPr>
        <w:ilvl w:val="0"/>
        <w:numId w:val="21"/>
      </w:numPr>
      <w:autoSpaceDE w:val="0"/>
      <w:autoSpaceDN w:val="0"/>
      <w:jc w:val="both"/>
    </w:pPr>
    <w:rPr>
      <w:rFonts w:ascii="宋体" w:hAnsi="Times New Roman" w:eastAsia="宋体" w:cs="Times New Roman"/>
      <w:sz w:val="18"/>
      <w:szCs w:val="18"/>
      <w:lang w:val="en-US" w:eastAsia="zh-CN" w:bidi="ar-SA"/>
    </w:rPr>
  </w:style>
  <w:style w:type="paragraph" w:customStyle="1" w:styleId="303">
    <w:name w:val="五级无"/>
    <w:basedOn w:val="299"/>
    <w:qFormat/>
    <w:uiPriority w:val="0"/>
    <w:rPr>
      <w:rFonts w:ascii="宋体" w:eastAsia="宋体"/>
    </w:rPr>
  </w:style>
  <w:style w:type="paragraph" w:customStyle="1" w:styleId="30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305">
    <w:name w:val="正文图标题"/>
    <w:next w:val="207"/>
    <w:qFormat/>
    <w:uiPriority w:val="0"/>
    <w:pPr>
      <w:numPr>
        <w:ilvl w:val="0"/>
        <w:numId w:val="22"/>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306">
    <w:name w:val="标准书眉_偶数页"/>
    <w:basedOn w:val="249"/>
    <w:next w:val="1"/>
    <w:qFormat/>
    <w:uiPriority w:val="0"/>
    <w:pPr>
      <w:jc w:val="left"/>
    </w:pPr>
  </w:style>
  <w:style w:type="paragraph" w:customStyle="1" w:styleId="307">
    <w:name w:val="参考文献"/>
    <w:basedOn w:val="1"/>
    <w:next w:val="207"/>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308">
    <w:name w:val="附录一级无"/>
    <w:basedOn w:val="309"/>
    <w:qFormat/>
    <w:uiPriority w:val="0"/>
    <w:pPr>
      <w:tabs>
        <w:tab w:val="left" w:pos="360"/>
      </w:tabs>
      <w:spacing w:beforeLines="0" w:afterLines="0"/>
    </w:pPr>
    <w:rPr>
      <w:rFonts w:ascii="宋体" w:eastAsia="宋体"/>
      <w:szCs w:val="21"/>
    </w:rPr>
  </w:style>
  <w:style w:type="paragraph" w:customStyle="1" w:styleId="309">
    <w:name w:val="附录一级条标题"/>
    <w:basedOn w:val="301"/>
    <w:next w:val="207"/>
    <w:qFormat/>
    <w:uiPriority w:val="0"/>
    <w:pPr>
      <w:numPr>
        <w:ilvl w:val="0"/>
        <w:numId w:val="0"/>
      </w:numPr>
      <w:autoSpaceDN w:val="0"/>
      <w:spacing w:beforeLines="50" w:afterLines="50"/>
      <w:outlineLvl w:val="2"/>
    </w:pPr>
  </w:style>
  <w:style w:type="paragraph" w:customStyle="1" w:styleId="310">
    <w:name w:val="其他发布日期"/>
    <w:basedOn w:val="271"/>
    <w:qFormat/>
    <w:uiPriority w:val="0"/>
  </w:style>
  <w:style w:type="paragraph" w:customStyle="1" w:styleId="311">
    <w:name w:val="列出段落1"/>
    <w:basedOn w:val="1"/>
    <w:link w:val="312"/>
    <w:qFormat/>
    <w:uiPriority w:val="0"/>
    <w:pPr>
      <w:ind w:firstLine="420" w:firstLineChars="200"/>
    </w:pPr>
    <w:rPr>
      <w:kern w:val="0"/>
      <w:sz w:val="20"/>
    </w:rPr>
  </w:style>
  <w:style w:type="character" w:customStyle="1" w:styleId="312">
    <w:name w:val="列表段落 字符1"/>
    <w:link w:val="311"/>
    <w:qFormat/>
    <w:uiPriority w:val="0"/>
    <w:rPr>
      <w:rFonts w:ascii="Times New Roman" w:hAnsi="Times New Roman" w:eastAsia="宋体" w:cs="Times New Roman"/>
      <w:szCs w:val="24"/>
    </w:rPr>
  </w:style>
  <w:style w:type="paragraph" w:customStyle="1" w:styleId="313">
    <w:name w:val="附录三级无"/>
    <w:basedOn w:val="254"/>
    <w:qFormat/>
    <w:uiPriority w:val="0"/>
    <w:pPr>
      <w:spacing w:beforeLines="0" w:afterLines="0"/>
    </w:pPr>
    <w:rPr>
      <w:rFonts w:ascii="宋体" w:eastAsia="宋体"/>
      <w:szCs w:val="21"/>
    </w:rPr>
  </w:style>
  <w:style w:type="paragraph" w:customStyle="1" w:styleId="314">
    <w:name w:val="附录表标题"/>
    <w:basedOn w:val="1"/>
    <w:next w:val="207"/>
    <w:qFormat/>
    <w:uiPriority w:val="0"/>
    <w:pPr>
      <w:tabs>
        <w:tab w:val="left" w:pos="180"/>
      </w:tabs>
      <w:spacing w:beforeLines="50" w:afterLines="50"/>
      <w:jc w:val="center"/>
    </w:pPr>
    <w:rPr>
      <w:rFonts w:ascii="黑体" w:eastAsia="黑体"/>
      <w:szCs w:val="21"/>
    </w:rPr>
  </w:style>
  <w:style w:type="paragraph" w:customStyle="1" w:styleId="315">
    <w:name w:val="条文脚注"/>
    <w:basedOn w:val="68"/>
    <w:qFormat/>
    <w:uiPriority w:val="0"/>
    <w:pPr>
      <w:numPr>
        <w:numId w:val="0"/>
      </w:numPr>
      <w:jc w:val="both"/>
    </w:pPr>
  </w:style>
  <w:style w:type="paragraph" w:customStyle="1" w:styleId="316">
    <w:name w:val="正文公式编号制表符"/>
    <w:basedOn w:val="207"/>
    <w:next w:val="207"/>
    <w:qFormat/>
    <w:uiPriority w:val="0"/>
    <w:pPr>
      <w:ind w:firstLine="0" w:firstLineChars="0"/>
    </w:pPr>
  </w:style>
  <w:style w:type="paragraph" w:customStyle="1" w:styleId="317">
    <w:name w:val="Default"/>
    <w:link w:val="318"/>
    <w:qFormat/>
    <w:uiPriority w:val="0"/>
    <w:pPr>
      <w:widowControl w:val="0"/>
      <w:autoSpaceDE w:val="0"/>
      <w:autoSpaceDN w:val="0"/>
      <w:adjustRightInd w:val="0"/>
    </w:pPr>
    <w:rPr>
      <w:rFonts w:ascii="Sim Sun" w:hAnsi="Times New Roman" w:eastAsia="Sim Sun" w:cs="Times New Roman"/>
      <w:color w:val="000000"/>
      <w:sz w:val="24"/>
      <w:szCs w:val="24"/>
      <w:lang w:val="en-US" w:eastAsia="zh-CN" w:bidi="ar-SA"/>
    </w:rPr>
  </w:style>
  <w:style w:type="character" w:customStyle="1" w:styleId="318">
    <w:name w:val="Default Char"/>
    <w:link w:val="317"/>
    <w:qFormat/>
    <w:locked/>
    <w:uiPriority w:val="0"/>
    <w:rPr>
      <w:rFonts w:ascii="Sim Sun" w:hAnsi="Times New Roman" w:eastAsia="Sim Sun"/>
      <w:color w:val="000000"/>
      <w:sz w:val="24"/>
      <w:szCs w:val="24"/>
    </w:rPr>
  </w:style>
  <w:style w:type="paragraph" w:customStyle="1" w:styleId="319">
    <w:name w:val="封面标准名称2"/>
    <w:basedOn w:val="245"/>
    <w:qFormat/>
    <w:uiPriority w:val="0"/>
    <w:pPr>
      <w:spacing w:beforeLines="630"/>
    </w:pPr>
  </w:style>
  <w:style w:type="paragraph" w:customStyle="1" w:styleId="320">
    <w:name w:val="注×：（正文）"/>
    <w:qFormat/>
    <w:uiPriority w:val="0"/>
    <w:pPr>
      <w:numPr>
        <w:ilvl w:val="0"/>
        <w:numId w:val="23"/>
      </w:numPr>
      <w:jc w:val="both"/>
    </w:pPr>
    <w:rPr>
      <w:rFonts w:ascii="宋体" w:hAnsi="Times New Roman" w:eastAsia="宋体" w:cs="Times New Roman"/>
      <w:sz w:val="18"/>
      <w:szCs w:val="18"/>
      <w:lang w:val="en-US" w:eastAsia="zh-CN" w:bidi="ar-SA"/>
    </w:rPr>
  </w:style>
  <w:style w:type="paragraph" w:customStyle="1" w:styleId="321">
    <w:name w:val="编号列项（三级）"/>
    <w:qFormat/>
    <w:uiPriority w:val="0"/>
    <w:pPr>
      <w:numPr>
        <w:ilvl w:val="2"/>
        <w:numId w:val="17"/>
      </w:numPr>
    </w:pPr>
    <w:rPr>
      <w:rFonts w:ascii="宋体" w:hAnsi="Times New Roman" w:eastAsia="宋体" w:cs="Times New Roman"/>
      <w:sz w:val="21"/>
      <w:lang w:val="en-US" w:eastAsia="zh-CN" w:bidi="ar-SA"/>
    </w:rPr>
  </w:style>
  <w:style w:type="paragraph" w:customStyle="1" w:styleId="322">
    <w:name w:val="附录二级无"/>
    <w:basedOn w:val="255"/>
    <w:qFormat/>
    <w:uiPriority w:val="0"/>
    <w:pPr>
      <w:tabs>
        <w:tab w:val="clear" w:pos="360"/>
      </w:tabs>
      <w:spacing w:beforeLines="0" w:afterLines="0"/>
    </w:pPr>
    <w:rPr>
      <w:rFonts w:ascii="宋体" w:eastAsia="宋体"/>
      <w:szCs w:val="21"/>
    </w:rPr>
  </w:style>
  <w:style w:type="paragraph" w:customStyle="1" w:styleId="323">
    <w:name w:val="字母编号列项（一级）"/>
    <w:qFormat/>
    <w:uiPriority w:val="0"/>
    <w:pPr>
      <w:numPr>
        <w:ilvl w:val="0"/>
        <w:numId w:val="17"/>
      </w:numPr>
      <w:tabs>
        <w:tab w:val="clear" w:pos="839"/>
      </w:tabs>
      <w:ind w:left="544" w:hanging="181"/>
      <w:jc w:val="both"/>
    </w:pPr>
    <w:rPr>
      <w:rFonts w:ascii="宋体" w:hAnsi="Times New Roman" w:eastAsia="宋体" w:cs="Times New Roman"/>
      <w:sz w:val="21"/>
      <w:lang w:val="en-US" w:eastAsia="zh-CN" w:bidi="ar-SA"/>
    </w:rPr>
  </w:style>
  <w:style w:type="paragraph" w:customStyle="1" w:styleId="324">
    <w:name w:val="修订1"/>
    <w:qFormat/>
    <w:uiPriority w:val="0"/>
    <w:rPr>
      <w:rFonts w:ascii="Times New Roman" w:hAnsi="Times New Roman" w:eastAsia="宋体" w:cs="Times New Roman"/>
      <w:kern w:val="2"/>
      <w:sz w:val="21"/>
      <w:szCs w:val="24"/>
      <w:lang w:val="en-US" w:eastAsia="zh-CN" w:bidi="ar-SA"/>
    </w:rPr>
  </w:style>
  <w:style w:type="paragraph" w:customStyle="1" w:styleId="325">
    <w:name w:val="Default Text"/>
    <w:basedOn w:val="1"/>
    <w:qFormat/>
    <w:uiPriority w:val="0"/>
    <w:pPr>
      <w:widowControl/>
    </w:pPr>
    <w:rPr>
      <w:rFonts w:eastAsia="Times New Roman"/>
      <w:kern w:val="0"/>
      <w:sz w:val="24"/>
      <w:szCs w:val="20"/>
      <w:lang w:eastAsia="en-US"/>
    </w:rPr>
  </w:style>
  <w:style w:type="paragraph" w:customStyle="1" w:styleId="326">
    <w:name w:val="Char"/>
    <w:basedOn w:val="1"/>
    <w:qFormat/>
    <w:uiPriority w:val="0"/>
    <w:pPr>
      <w:tabs>
        <w:tab w:val="left" w:pos="420"/>
      </w:tabs>
      <w:ind w:left="420" w:hanging="420"/>
    </w:pPr>
    <w:rPr>
      <w:sz w:val="24"/>
      <w:szCs w:val="20"/>
    </w:rPr>
  </w:style>
  <w:style w:type="paragraph" w:customStyle="1" w:styleId="327">
    <w:name w:val="论文一级"/>
    <w:basedOn w:val="1"/>
    <w:qFormat/>
    <w:uiPriority w:val="0"/>
    <w:pPr>
      <w:widowControl/>
      <w:spacing w:beforeLines="300"/>
    </w:pPr>
    <w:rPr>
      <w:kern w:val="0"/>
      <w:sz w:val="32"/>
      <w:szCs w:val="20"/>
    </w:rPr>
  </w:style>
  <w:style w:type="paragraph" w:customStyle="1" w:styleId="328">
    <w:name w:val="TOC 标题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29">
    <w:name w:val="Table"/>
    <w:basedOn w:val="1"/>
    <w:qFormat/>
    <w:uiPriority w:val="0"/>
    <w:pPr>
      <w:widowControl/>
      <w:spacing w:before="40" w:after="40"/>
      <w:jc w:val="left"/>
    </w:pPr>
    <w:rPr>
      <w:rFonts w:ascii="Arial" w:hAnsi="Arial"/>
      <w:kern w:val="0"/>
      <w:sz w:val="20"/>
      <w:szCs w:val="20"/>
      <w:lang w:eastAsia="en-US"/>
    </w:rPr>
  </w:style>
  <w:style w:type="paragraph" w:customStyle="1" w:styleId="330">
    <w:name w:val="表题"/>
    <w:basedOn w:val="1"/>
    <w:qFormat/>
    <w:uiPriority w:val="0"/>
    <w:pPr>
      <w:adjustRightInd w:val="0"/>
      <w:snapToGrid w:val="0"/>
      <w:spacing w:before="120" w:after="60" w:line="312" w:lineRule="atLeast"/>
      <w:jc w:val="center"/>
      <w:textAlignment w:val="center"/>
    </w:pPr>
    <w:rPr>
      <w:rFonts w:ascii="Arial" w:hAnsi="Arial" w:eastAsia="黑体"/>
      <w:kern w:val="21"/>
      <w:sz w:val="18"/>
      <w:szCs w:val="20"/>
    </w:rPr>
  </w:style>
  <w:style w:type="paragraph" w:customStyle="1" w:styleId="331">
    <w:name w:val="表文"/>
    <w:basedOn w:val="1"/>
    <w:qFormat/>
    <w:uiPriority w:val="0"/>
    <w:pPr>
      <w:adjustRightInd w:val="0"/>
      <w:snapToGrid w:val="0"/>
      <w:spacing w:line="280" w:lineRule="atLeast"/>
      <w:textAlignment w:val="center"/>
    </w:pPr>
    <w:rPr>
      <w:kern w:val="21"/>
      <w:position w:val="12"/>
      <w:sz w:val="18"/>
      <w:szCs w:val="20"/>
    </w:rPr>
  </w:style>
  <w:style w:type="paragraph" w:customStyle="1" w:styleId="332">
    <w:name w:val="空行"/>
    <w:basedOn w:val="1"/>
    <w:qFormat/>
    <w:uiPriority w:val="0"/>
    <w:pPr>
      <w:adjustRightInd w:val="0"/>
      <w:snapToGrid w:val="0"/>
      <w:spacing w:line="0" w:lineRule="atLeast"/>
      <w:ind w:firstLine="425"/>
      <w:textAlignment w:val="center"/>
    </w:pPr>
    <w:rPr>
      <w:kern w:val="21"/>
      <w:sz w:val="10"/>
      <w:szCs w:val="20"/>
    </w:rPr>
  </w:style>
  <w:style w:type="paragraph" w:customStyle="1" w:styleId="333">
    <w:name w:val="案例下"/>
    <w:basedOn w:val="1"/>
    <w:qFormat/>
    <w:uiPriority w:val="0"/>
    <w:pPr>
      <w:pBdr>
        <w:bottom w:val="single" w:color="808080" w:sz="24" w:space="1"/>
      </w:pBdr>
      <w:adjustRightInd w:val="0"/>
      <w:snapToGrid w:val="0"/>
      <w:spacing w:line="312" w:lineRule="atLeast"/>
      <w:ind w:firstLine="425"/>
      <w:textAlignment w:val="center"/>
    </w:pPr>
    <w:rPr>
      <w:kern w:val="21"/>
      <w:sz w:val="18"/>
      <w:szCs w:val="20"/>
    </w:rPr>
  </w:style>
  <w:style w:type="paragraph" w:customStyle="1" w:styleId="334">
    <w:name w:val="Info+NumBullets"/>
    <w:basedOn w:val="1"/>
    <w:qFormat/>
    <w:uiPriority w:val="0"/>
    <w:pPr>
      <w:widowControl/>
      <w:tabs>
        <w:tab w:val="left" w:pos="720"/>
      </w:tabs>
      <w:spacing w:afterLines="50" w:line="28" w:lineRule="atLeast"/>
      <w:ind w:left="623" w:firstLine="200" w:firstLineChars="200"/>
      <w:jc w:val="left"/>
    </w:pPr>
    <w:rPr>
      <w:rFonts w:ascii="Arial" w:hAnsi="Arial"/>
      <w:kern w:val="0"/>
      <w:sz w:val="24"/>
      <w:szCs w:val="20"/>
    </w:rPr>
  </w:style>
  <w:style w:type="character" w:customStyle="1" w:styleId="335">
    <w:name w:val="副标题 Char1"/>
    <w:basedOn w:val="141"/>
    <w:qFormat/>
    <w:uiPriority w:val="0"/>
    <w:rPr>
      <w:rFonts w:ascii="Cambria" w:hAnsi="Cambria" w:eastAsia="宋体" w:cs="Times New Roman"/>
      <w:b/>
      <w:bCs/>
      <w:kern w:val="28"/>
      <w:sz w:val="32"/>
      <w:szCs w:val="32"/>
    </w:rPr>
  </w:style>
  <w:style w:type="character" w:customStyle="1" w:styleId="336">
    <w:name w:val="Subtitle Char1"/>
    <w:qFormat/>
    <w:uiPriority w:val="11"/>
    <w:rPr>
      <w:rFonts w:ascii="Cambria" w:hAnsi="Cambria" w:cs="Times New Roman"/>
      <w:b/>
      <w:bCs/>
      <w:kern w:val="28"/>
      <w:sz w:val="32"/>
      <w:szCs w:val="32"/>
    </w:rPr>
  </w:style>
  <w:style w:type="table" w:customStyle="1" w:styleId="337">
    <w:name w:val="Table Grid1"/>
    <w:basedOn w:val="8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38">
    <w:name w:val="Normal Indent Char2"/>
    <w:qFormat/>
    <w:uiPriority w:val="0"/>
    <w:rPr>
      <w:rFonts w:ascii="Tahoma" w:hAnsi="Tahoma"/>
      <w:sz w:val="24"/>
      <w:szCs w:val="24"/>
    </w:rPr>
  </w:style>
  <w:style w:type="paragraph" w:customStyle="1" w:styleId="339">
    <w:name w:val="表格正文"/>
    <w:basedOn w:val="1"/>
    <w:link w:val="340"/>
    <w:qFormat/>
    <w:uiPriority w:val="0"/>
    <w:pPr>
      <w:keepNext/>
      <w:keepLines/>
      <w:widowControl/>
      <w:spacing w:before="60" w:after="60"/>
      <w:jc w:val="left"/>
    </w:pPr>
    <w:rPr>
      <w:sz w:val="18"/>
      <w:szCs w:val="20"/>
    </w:rPr>
  </w:style>
  <w:style w:type="character" w:customStyle="1" w:styleId="340">
    <w:name w:val="表格正文 Char"/>
    <w:basedOn w:val="141"/>
    <w:link w:val="339"/>
    <w:qFormat/>
    <w:uiPriority w:val="0"/>
    <w:rPr>
      <w:rFonts w:ascii="Times New Roman" w:hAnsi="Times New Roman"/>
      <w:kern w:val="2"/>
      <w:sz w:val="18"/>
    </w:rPr>
  </w:style>
  <w:style w:type="paragraph" w:customStyle="1" w:styleId="341">
    <w:name w:val="cell-cap"/>
    <w:basedOn w:val="1"/>
    <w:qFormat/>
    <w:uiPriority w:val="0"/>
    <w:pPr>
      <w:widowControl/>
      <w:spacing w:before="120" w:after="360"/>
      <w:jc w:val="center"/>
    </w:pPr>
    <w:rPr>
      <w:rFonts w:ascii="Arial" w:hAnsi="Arial"/>
      <w:b/>
      <w:kern w:val="0"/>
      <w:sz w:val="28"/>
    </w:rPr>
  </w:style>
  <w:style w:type="paragraph" w:customStyle="1" w:styleId="342">
    <w:name w:val="列出段落2"/>
    <w:basedOn w:val="1"/>
    <w:qFormat/>
    <w:uiPriority w:val="0"/>
    <w:pPr>
      <w:ind w:firstLine="420" w:firstLineChars="200"/>
    </w:pPr>
    <w:rPr>
      <w:kern w:val="0"/>
      <w:sz w:val="20"/>
    </w:rPr>
  </w:style>
  <w:style w:type="character" w:customStyle="1" w:styleId="343">
    <w:name w:val="Footer1 Char"/>
    <w:qFormat/>
    <w:uiPriority w:val="0"/>
    <w:rPr>
      <w:kern w:val="2"/>
      <w:sz w:val="18"/>
      <w:szCs w:val="18"/>
    </w:rPr>
  </w:style>
  <w:style w:type="character" w:customStyle="1" w:styleId="344">
    <w:name w:val="正文（360） Char"/>
    <w:link w:val="345"/>
    <w:qFormat/>
    <w:uiPriority w:val="0"/>
    <w:rPr>
      <w:rFonts w:ascii="宋体" w:hAnsi="宋体"/>
      <w:sz w:val="24"/>
      <w:szCs w:val="24"/>
    </w:rPr>
  </w:style>
  <w:style w:type="paragraph" w:customStyle="1" w:styleId="345">
    <w:name w:val="正文（360）"/>
    <w:link w:val="344"/>
    <w:qFormat/>
    <w:uiPriority w:val="0"/>
    <w:pPr>
      <w:spacing w:line="360" w:lineRule="auto"/>
      <w:ind w:left="1" w:firstLine="422" w:firstLineChars="176"/>
    </w:pPr>
    <w:rPr>
      <w:rFonts w:ascii="宋体" w:hAnsi="宋体" w:eastAsia="宋体" w:cs="Times New Roman"/>
      <w:sz w:val="24"/>
      <w:szCs w:val="24"/>
      <w:lang w:val="en-US" w:eastAsia="zh-CN" w:bidi="ar-SA"/>
    </w:rPr>
  </w:style>
  <w:style w:type="character" w:customStyle="1" w:styleId="346">
    <w:name w:val="列出段落 Char"/>
    <w:link w:val="347"/>
    <w:qFormat/>
    <w:uiPriority w:val="0"/>
    <w:rPr>
      <w:rFonts w:ascii="Times New Roman" w:hAnsi="Times New Roman"/>
      <w:szCs w:val="24"/>
    </w:rPr>
  </w:style>
  <w:style w:type="paragraph" w:customStyle="1" w:styleId="347">
    <w:name w:val="列出段落11111"/>
    <w:basedOn w:val="1"/>
    <w:link w:val="346"/>
    <w:qFormat/>
    <w:uiPriority w:val="0"/>
    <w:pPr>
      <w:ind w:firstLine="420" w:firstLineChars="200"/>
    </w:pPr>
    <w:rPr>
      <w:kern w:val="0"/>
      <w:sz w:val="20"/>
    </w:rPr>
  </w:style>
  <w:style w:type="character" w:customStyle="1" w:styleId="348">
    <w:name w:val="中等深浅网格 14"/>
    <w:semiHidden/>
    <w:qFormat/>
    <w:uiPriority w:val="99"/>
    <w:rPr>
      <w:color w:val="808080"/>
    </w:rPr>
  </w:style>
  <w:style w:type="character" w:customStyle="1" w:styleId="349">
    <w:name w:val="样式 小四 行距: 1.5 倍行距 Char"/>
    <w:link w:val="350"/>
    <w:qFormat/>
    <w:uiPriority w:val="0"/>
    <w:rPr>
      <w:rFonts w:ascii="Times New Roman" w:hAnsi="Times New Roman" w:cs="宋体"/>
      <w:kern w:val="2"/>
      <w:sz w:val="24"/>
    </w:rPr>
  </w:style>
  <w:style w:type="paragraph" w:customStyle="1" w:styleId="350">
    <w:name w:val="样式 小四 行距: 1.5 倍行距"/>
    <w:basedOn w:val="1"/>
    <w:link w:val="349"/>
    <w:qFormat/>
    <w:uiPriority w:val="0"/>
    <w:pPr>
      <w:spacing w:line="360" w:lineRule="auto"/>
      <w:ind w:firstLine="540" w:firstLineChars="225"/>
    </w:pPr>
    <w:rPr>
      <w:rFonts w:cs="宋体"/>
      <w:sz w:val="24"/>
      <w:szCs w:val="20"/>
    </w:rPr>
  </w:style>
  <w:style w:type="character" w:customStyle="1" w:styleId="351">
    <w:name w:val="标题 7 Char"/>
    <w:qFormat/>
    <w:uiPriority w:val="0"/>
    <w:rPr>
      <w:rFonts w:ascii="Times New Roman" w:hAnsi="Times New Roman" w:eastAsia="黑体" w:cs="Times New Roman"/>
      <w:b/>
      <w:bCs/>
      <w:szCs w:val="24"/>
    </w:rPr>
  </w:style>
  <w:style w:type="character" w:customStyle="1" w:styleId="352">
    <w:name w:val="技术报告正文样式 Char"/>
    <w:link w:val="353"/>
    <w:qFormat/>
    <w:locked/>
    <w:uiPriority w:val="0"/>
    <w:rPr>
      <w:rFonts w:ascii="Times New Roman" w:hAnsi="Times New Roman" w:eastAsia="仿宋_GB2312"/>
      <w:sz w:val="24"/>
      <w:szCs w:val="24"/>
    </w:rPr>
  </w:style>
  <w:style w:type="paragraph" w:customStyle="1" w:styleId="353">
    <w:name w:val="技术报告正文样式"/>
    <w:basedOn w:val="1"/>
    <w:link w:val="352"/>
    <w:qFormat/>
    <w:uiPriority w:val="0"/>
    <w:pPr>
      <w:spacing w:line="360" w:lineRule="auto"/>
      <w:ind w:left="420" w:leftChars="200" w:right="416" w:rightChars="198" w:firstLine="480" w:firstLineChars="200"/>
    </w:pPr>
    <w:rPr>
      <w:rFonts w:eastAsia="仿宋_GB2312"/>
      <w:kern w:val="0"/>
      <w:sz w:val="24"/>
    </w:rPr>
  </w:style>
  <w:style w:type="character" w:customStyle="1" w:styleId="354">
    <w:name w:val="样式 正文1 + 小五 黑色 Char Char"/>
    <w:link w:val="355"/>
    <w:qFormat/>
    <w:uiPriority w:val="0"/>
    <w:rPr>
      <w:rFonts w:ascii="Arial" w:hAnsi="Arial"/>
      <w:color w:val="000000"/>
      <w:sz w:val="18"/>
      <w:szCs w:val="24"/>
    </w:rPr>
  </w:style>
  <w:style w:type="paragraph" w:customStyle="1" w:styleId="355">
    <w:name w:val="样式 正文1 + 小五 黑色"/>
    <w:basedOn w:val="356"/>
    <w:link w:val="354"/>
    <w:qFormat/>
    <w:uiPriority w:val="0"/>
    <w:pPr>
      <w:spacing w:before="0" w:after="0" w:line="240" w:lineRule="auto"/>
      <w:ind w:left="350" w:leftChars="350"/>
      <w:jc w:val="left"/>
      <w:outlineLvl w:val="9"/>
    </w:pPr>
    <w:rPr>
      <w:rFonts w:ascii="Arial" w:hAnsi="Arial"/>
      <w:color w:val="000000"/>
      <w:sz w:val="18"/>
    </w:rPr>
  </w:style>
  <w:style w:type="paragraph" w:customStyle="1" w:styleId="356">
    <w:name w:val="正文11"/>
    <w:basedOn w:val="1"/>
    <w:link w:val="357"/>
    <w:qFormat/>
    <w:uiPriority w:val="0"/>
    <w:pPr>
      <w:spacing w:before="60" w:after="60" w:line="360" w:lineRule="auto"/>
      <w:ind w:firstLine="200" w:firstLineChars="200"/>
      <w:outlineLvl w:val="6"/>
    </w:pPr>
    <w:rPr>
      <w:rFonts w:ascii="Calibri" w:hAnsi="Calibri"/>
      <w:kern w:val="0"/>
      <w:sz w:val="24"/>
    </w:rPr>
  </w:style>
  <w:style w:type="character" w:customStyle="1" w:styleId="357">
    <w:name w:val="正文 Char Char"/>
    <w:link w:val="356"/>
    <w:qFormat/>
    <w:uiPriority w:val="0"/>
    <w:rPr>
      <w:sz w:val="24"/>
      <w:szCs w:val="24"/>
    </w:rPr>
  </w:style>
  <w:style w:type="character" w:customStyle="1" w:styleId="358">
    <w:name w:val="业模4级标题 Char"/>
    <w:link w:val="359"/>
    <w:qFormat/>
    <w:locked/>
    <w:uiPriority w:val="0"/>
    <w:rPr>
      <w:rFonts w:eastAsia="仿宋_GB2312" w:cs="Calibri"/>
      <w:b/>
      <w:sz w:val="24"/>
      <w:szCs w:val="24"/>
    </w:rPr>
  </w:style>
  <w:style w:type="paragraph" w:customStyle="1" w:styleId="359">
    <w:name w:val="业模4级标题"/>
    <w:link w:val="358"/>
    <w:qFormat/>
    <w:uiPriority w:val="0"/>
    <w:pPr>
      <w:tabs>
        <w:tab w:val="left" w:pos="960"/>
      </w:tabs>
      <w:spacing w:line="372" w:lineRule="auto"/>
    </w:pPr>
    <w:rPr>
      <w:rFonts w:ascii="Calibri" w:hAnsi="Calibri" w:eastAsia="仿宋_GB2312" w:cs="Calibri"/>
      <w:b/>
      <w:sz w:val="24"/>
      <w:szCs w:val="24"/>
      <w:lang w:val="en-US" w:eastAsia="zh-CN" w:bidi="ar-SA"/>
    </w:rPr>
  </w:style>
  <w:style w:type="character" w:customStyle="1" w:styleId="360">
    <w:name w:val="供需实验室报告正文 Char Char"/>
    <w:link w:val="361"/>
    <w:qFormat/>
    <w:uiPriority w:val="0"/>
    <w:rPr>
      <w:rFonts w:ascii="宋体" w:hAnsi="宋体"/>
      <w:sz w:val="24"/>
      <w:lang w:eastAsia="en-US"/>
    </w:rPr>
  </w:style>
  <w:style w:type="paragraph" w:customStyle="1" w:styleId="361">
    <w:name w:val="供需实验室报告正文"/>
    <w:basedOn w:val="1"/>
    <w:link w:val="360"/>
    <w:qFormat/>
    <w:uiPriority w:val="0"/>
    <w:pPr>
      <w:widowControl/>
      <w:spacing w:after="200" w:line="360" w:lineRule="auto"/>
      <w:ind w:firstLine="480" w:firstLineChars="200"/>
      <w:jc w:val="center"/>
    </w:pPr>
    <w:rPr>
      <w:rFonts w:ascii="宋体" w:hAnsi="宋体"/>
      <w:kern w:val="0"/>
      <w:sz w:val="24"/>
      <w:szCs w:val="20"/>
      <w:lang w:eastAsia="en-US"/>
    </w:rPr>
  </w:style>
  <w:style w:type="character" w:customStyle="1" w:styleId="362">
    <w:name w:val="SJ-标题4 Char Char"/>
    <w:qFormat/>
    <w:uiPriority w:val="0"/>
    <w:rPr>
      <w:rFonts w:ascii="宋体" w:hAnsi="宋体" w:eastAsia="黑体"/>
      <w:sz w:val="24"/>
    </w:rPr>
  </w:style>
  <w:style w:type="character" w:customStyle="1" w:styleId="363">
    <w:name w:val="标题 Char3"/>
    <w:qFormat/>
    <w:uiPriority w:val="0"/>
    <w:rPr>
      <w:rFonts w:ascii="Cambria" w:hAnsi="Cambria" w:eastAsia="仿宋_GB2312" w:cs="Times New Roman"/>
      <w:b/>
      <w:sz w:val="32"/>
      <w:szCs w:val="20"/>
    </w:rPr>
  </w:style>
  <w:style w:type="character" w:customStyle="1" w:styleId="364">
    <w:name w:val="Reference"/>
    <w:qFormat/>
    <w:uiPriority w:val="1"/>
    <w:rPr>
      <w:i/>
      <w:u w:val="double" w:color="92CDDC"/>
    </w:rPr>
  </w:style>
  <w:style w:type="character" w:customStyle="1" w:styleId="365">
    <w:name w:val="彩色网格 - 强调文字颜色 1 Char"/>
    <w:qFormat/>
    <w:uiPriority w:val="0"/>
    <w:rPr>
      <w:i/>
      <w:iCs/>
      <w:color w:val="000000"/>
      <w:kern w:val="2"/>
      <w:sz w:val="21"/>
      <w:szCs w:val="22"/>
    </w:rPr>
  </w:style>
  <w:style w:type="character" w:customStyle="1" w:styleId="366">
    <w:name w:val="(中文) 仿宋_GB2312 四号 行距: 固定值 28 磅 首行缩进:  2 字符 Char"/>
    <w:link w:val="367"/>
    <w:qFormat/>
    <w:uiPriority w:val="0"/>
    <w:rPr>
      <w:rFonts w:ascii="Times New Roman" w:hAnsi="Times New Roman" w:eastAsia="仿宋_GB2312"/>
      <w:position w:val="8"/>
      <w:sz w:val="28"/>
    </w:rPr>
  </w:style>
  <w:style w:type="paragraph" w:customStyle="1" w:styleId="367">
    <w:name w:val="(中文) 仿宋_GB2312 四号 行距: 固定值 28 磅 首行缩进:  2 字符"/>
    <w:link w:val="366"/>
    <w:qFormat/>
    <w:uiPriority w:val="0"/>
    <w:pPr>
      <w:spacing w:line="560" w:lineRule="exact"/>
      <w:ind w:firstLine="560" w:firstLineChars="200"/>
    </w:pPr>
    <w:rPr>
      <w:rFonts w:ascii="Times New Roman" w:hAnsi="Times New Roman" w:eastAsia="仿宋_GB2312" w:cs="Times New Roman"/>
      <w:position w:val="8"/>
      <w:sz w:val="28"/>
      <w:lang w:val="en-US" w:eastAsia="zh-CN" w:bidi="ar-SA"/>
    </w:rPr>
  </w:style>
  <w:style w:type="character" w:customStyle="1" w:styleId="368">
    <w:name w:val="Heading 6 Char1"/>
    <w:qFormat/>
    <w:uiPriority w:val="9"/>
    <w:rPr>
      <w:rFonts w:ascii="仿宋_GB2312"/>
      <w:b/>
      <w:bCs/>
      <w:sz w:val="24"/>
      <w:szCs w:val="24"/>
    </w:rPr>
  </w:style>
  <w:style w:type="character" w:customStyle="1" w:styleId="369">
    <w:name w:val="网格表 1 浅色11"/>
    <w:qFormat/>
    <w:uiPriority w:val="0"/>
    <w:rPr>
      <w:i/>
      <w:smallCaps/>
      <w:spacing w:val="5"/>
    </w:rPr>
  </w:style>
  <w:style w:type="character" w:customStyle="1" w:styleId="370">
    <w:name w:val="sp10"/>
    <w:qFormat/>
    <w:uiPriority w:val="0"/>
  </w:style>
  <w:style w:type="character" w:customStyle="1" w:styleId="371">
    <w:name w:val="正文！！ Char"/>
    <w:link w:val="372"/>
    <w:qFormat/>
    <w:locked/>
    <w:uiPriority w:val="0"/>
    <w:rPr>
      <w:rFonts w:ascii="仿宋_GB2312" w:hAnsi="Times New Roman" w:eastAsia="仿宋_GB2312" w:cs="宋体"/>
      <w:bCs/>
      <w:kern w:val="2"/>
      <w:sz w:val="24"/>
      <w:szCs w:val="24"/>
      <w:lang w:val="zh-CN"/>
    </w:rPr>
  </w:style>
  <w:style w:type="paragraph" w:customStyle="1" w:styleId="372">
    <w:name w:val="正文！！"/>
    <w:basedOn w:val="1"/>
    <w:link w:val="371"/>
    <w:qFormat/>
    <w:uiPriority w:val="0"/>
    <w:pPr>
      <w:adjustRightInd w:val="0"/>
      <w:snapToGrid w:val="0"/>
      <w:spacing w:line="360" w:lineRule="auto"/>
      <w:ind w:firstLine="480" w:firstLineChars="200"/>
    </w:pPr>
    <w:rPr>
      <w:rFonts w:ascii="仿宋_GB2312" w:eastAsia="仿宋_GB2312" w:cs="宋体"/>
      <w:bCs/>
      <w:sz w:val="24"/>
      <w:lang w:val="zh-CN"/>
    </w:rPr>
  </w:style>
  <w:style w:type="character" w:customStyle="1" w:styleId="373">
    <w:name w:val="Heading 1 Char"/>
    <w:qFormat/>
    <w:uiPriority w:val="0"/>
    <w:rPr>
      <w:rFonts w:ascii="黑体" w:eastAsia="黑体"/>
      <w:b/>
      <w:sz w:val="28"/>
    </w:rPr>
  </w:style>
  <w:style w:type="character" w:customStyle="1" w:styleId="374">
    <w:name w:val="蒙_四级标题 Char"/>
    <w:link w:val="375"/>
    <w:qFormat/>
    <w:uiPriority w:val="0"/>
    <w:rPr>
      <w:rFonts w:ascii="仿宋_GB2312" w:hAnsi="宋体" w:eastAsia="仿宋_GB2312"/>
      <w:bCs/>
      <w:kern w:val="2"/>
      <w:sz w:val="24"/>
    </w:rPr>
  </w:style>
  <w:style w:type="paragraph" w:customStyle="1" w:styleId="375">
    <w:name w:val="蒙_四级标题"/>
    <w:basedOn w:val="1"/>
    <w:link w:val="374"/>
    <w:qFormat/>
    <w:uiPriority w:val="0"/>
    <w:pPr>
      <w:widowControl/>
      <w:spacing w:line="360" w:lineRule="auto"/>
      <w:ind w:firstLine="200" w:firstLineChars="200"/>
      <w:jc w:val="left"/>
      <w:outlineLvl w:val="3"/>
    </w:pPr>
    <w:rPr>
      <w:rFonts w:ascii="仿宋_GB2312" w:hAnsi="宋体" w:eastAsia="仿宋_GB2312"/>
      <w:bCs/>
      <w:sz w:val="24"/>
      <w:szCs w:val="20"/>
    </w:rPr>
  </w:style>
  <w:style w:type="character" w:customStyle="1" w:styleId="376">
    <w:name w:val="标题 7 字符2"/>
    <w:qFormat/>
    <w:uiPriority w:val="99"/>
    <w:rPr>
      <w:rFonts w:ascii="Times New Roman" w:hAnsi="Times New Roman" w:eastAsia="黑体"/>
      <w:b/>
      <w:bCs/>
      <w:szCs w:val="24"/>
    </w:rPr>
  </w:style>
  <w:style w:type="character" w:customStyle="1" w:styleId="377">
    <w:name w:val="样式 ph正文样式 Char Char"/>
    <w:link w:val="378"/>
    <w:qFormat/>
    <w:uiPriority w:val="0"/>
    <w:rPr>
      <w:rFonts w:ascii="宋体" w:hAnsi="宋体" w:eastAsia="仿宋_GB2312" w:cs="宋体"/>
      <w:color w:val="0000FF"/>
      <w:sz w:val="24"/>
    </w:rPr>
  </w:style>
  <w:style w:type="paragraph" w:customStyle="1" w:styleId="378">
    <w:name w:val="样式 ph正文样式"/>
    <w:basedOn w:val="379"/>
    <w:link w:val="377"/>
    <w:qFormat/>
    <w:uiPriority w:val="0"/>
  </w:style>
  <w:style w:type="paragraph" w:customStyle="1" w:styleId="379">
    <w:name w:val="ph样式"/>
    <w:basedOn w:val="87"/>
    <w:qFormat/>
    <w:uiPriority w:val="99"/>
    <w:pPr>
      <w:adjustRightInd w:val="0"/>
      <w:spacing w:after="0"/>
      <w:ind w:firstLine="480" w:firstLineChars="200"/>
      <w:contextualSpacing/>
      <w:jc w:val="left"/>
    </w:pPr>
    <w:rPr>
      <w:rFonts w:ascii="宋体" w:hAnsi="宋体" w:eastAsia="仿宋_GB2312" w:cs="宋体"/>
      <w:sz w:val="24"/>
      <w:szCs w:val="20"/>
    </w:rPr>
  </w:style>
  <w:style w:type="character" w:customStyle="1" w:styleId="380">
    <w:name w:val="正文文本缩进 2 字符1"/>
    <w:qFormat/>
    <w:uiPriority w:val="99"/>
    <w:rPr>
      <w:rFonts w:ascii="Times New Roman" w:hAnsi="Times New Roman"/>
      <w:kern w:val="2"/>
      <w:sz w:val="21"/>
      <w:szCs w:val="24"/>
    </w:rPr>
  </w:style>
  <w:style w:type="character" w:customStyle="1" w:styleId="381">
    <w:name w:val="占位符文本11"/>
    <w:semiHidden/>
    <w:qFormat/>
    <w:uiPriority w:val="99"/>
    <w:rPr>
      <w:color w:val="808080"/>
    </w:rPr>
  </w:style>
  <w:style w:type="character" w:customStyle="1" w:styleId="382">
    <w:name w:val="正文文本 2 Char1"/>
    <w:qFormat/>
    <w:uiPriority w:val="0"/>
    <w:rPr>
      <w:kern w:val="2"/>
      <w:sz w:val="21"/>
    </w:rPr>
  </w:style>
  <w:style w:type="character" w:customStyle="1" w:styleId="383">
    <w:name w:val="Normal Indent Char3"/>
    <w:qFormat/>
    <w:uiPriority w:val="0"/>
    <w:rPr>
      <w:rFonts w:eastAsia="宋体"/>
      <w:kern w:val="2"/>
      <w:sz w:val="24"/>
    </w:rPr>
  </w:style>
  <w:style w:type="character" w:customStyle="1" w:styleId="384">
    <w:name w:val="表格内容 Char"/>
    <w:link w:val="385"/>
    <w:qFormat/>
    <w:locked/>
    <w:uiPriority w:val="0"/>
    <w:rPr>
      <w:rFonts w:ascii="仿宋_GB2312" w:hAnsi="宋体" w:eastAsia="仿宋_GB2312" w:cs="宋体"/>
      <w:bCs/>
      <w:kern w:val="2"/>
      <w:sz w:val="24"/>
      <w:szCs w:val="24"/>
      <w:lang w:val="zh-CN"/>
    </w:rPr>
  </w:style>
  <w:style w:type="paragraph" w:customStyle="1" w:styleId="385">
    <w:name w:val="表格内容"/>
    <w:basedOn w:val="1"/>
    <w:link w:val="384"/>
    <w:qFormat/>
    <w:uiPriority w:val="0"/>
    <w:pPr>
      <w:spacing w:line="360" w:lineRule="auto"/>
      <w:ind w:firstLine="432"/>
      <w:jc w:val="center"/>
    </w:pPr>
    <w:rPr>
      <w:rFonts w:ascii="仿宋_GB2312" w:hAnsi="宋体" w:eastAsia="仿宋_GB2312" w:cs="宋体"/>
      <w:bCs/>
      <w:sz w:val="24"/>
      <w:lang w:val="zh-CN"/>
    </w:rPr>
  </w:style>
  <w:style w:type="character" w:customStyle="1" w:styleId="386">
    <w:name w:val="正文文本 2 Char2"/>
    <w:qFormat/>
    <w:uiPriority w:val="0"/>
    <w:rPr>
      <w:rFonts w:ascii="Times New Roman" w:hAnsi="Times New Roman" w:eastAsia="宋体" w:cs="Times New Roman"/>
      <w:szCs w:val="24"/>
    </w:rPr>
  </w:style>
  <w:style w:type="character" w:customStyle="1" w:styleId="387">
    <w:name w:val="Char Char2"/>
    <w:qFormat/>
    <w:uiPriority w:val="0"/>
    <w:rPr>
      <w:rFonts w:hint="eastAsia" w:ascii="宋体" w:hAnsi="宋体" w:eastAsia="宋体"/>
      <w:kern w:val="2"/>
      <w:sz w:val="24"/>
      <w:szCs w:val="24"/>
      <w:lang w:val="en-US" w:eastAsia="zh-CN" w:bidi="ar-SA"/>
    </w:rPr>
  </w:style>
  <w:style w:type="character" w:customStyle="1" w:styleId="388">
    <w:name w:val="Char Char20"/>
    <w:qFormat/>
    <w:locked/>
    <w:uiPriority w:val="0"/>
    <w:rPr>
      <w:rFonts w:ascii="Arial" w:hAnsi="Arial" w:eastAsia="宋体" w:cs="Arial"/>
      <w:b/>
      <w:bCs/>
      <w:kern w:val="28"/>
      <w:sz w:val="32"/>
      <w:szCs w:val="32"/>
      <w:lang w:val="en-US" w:eastAsia="zh-CN" w:bidi="ar-SA"/>
    </w:rPr>
  </w:style>
  <w:style w:type="character" w:customStyle="1" w:styleId="389">
    <w:name w:val="表标题 Char"/>
    <w:link w:val="390"/>
    <w:qFormat/>
    <w:uiPriority w:val="1"/>
    <w:rPr>
      <w:rFonts w:ascii="Tahoma" w:hAnsi="Tahoma" w:eastAsia="黑体"/>
      <w:b/>
      <w:kern w:val="2"/>
      <w:sz w:val="24"/>
      <w:szCs w:val="24"/>
    </w:rPr>
  </w:style>
  <w:style w:type="paragraph" w:customStyle="1" w:styleId="390">
    <w:name w:val="表标题"/>
    <w:basedOn w:val="1"/>
    <w:next w:val="331"/>
    <w:link w:val="389"/>
    <w:qFormat/>
    <w:uiPriority w:val="1"/>
    <w:pPr>
      <w:keepNext/>
      <w:tabs>
        <w:tab w:val="left" w:pos="567"/>
      </w:tabs>
      <w:adjustRightInd w:val="0"/>
      <w:snapToGrid w:val="0"/>
      <w:spacing w:before="312" w:beforeLines="100" w:after="156" w:afterLines="50" w:line="360" w:lineRule="auto"/>
    </w:pPr>
    <w:rPr>
      <w:rFonts w:ascii="Tahoma" w:hAnsi="Tahoma" w:eastAsia="黑体"/>
      <w:b/>
      <w:sz w:val="24"/>
    </w:rPr>
  </w:style>
  <w:style w:type="character" w:customStyle="1" w:styleId="391">
    <w:name w:val="font71"/>
    <w:qFormat/>
    <w:uiPriority w:val="0"/>
    <w:rPr>
      <w:rFonts w:hint="default" w:ascii="Times New Roman" w:hAnsi="Times New Roman" w:cs="Times New Roman"/>
      <w:color w:val="000000"/>
      <w:sz w:val="28"/>
      <w:szCs w:val="28"/>
      <w:u w:val="none"/>
    </w:rPr>
  </w:style>
  <w:style w:type="character" w:customStyle="1" w:styleId="392">
    <w:name w:val="Standard.ASAPNormal Char Char"/>
    <w:link w:val="393"/>
    <w:qFormat/>
    <w:uiPriority w:val="0"/>
    <w:rPr>
      <w:rFonts w:ascii="Arial" w:hAnsi="Arial"/>
    </w:rPr>
  </w:style>
  <w:style w:type="paragraph" w:customStyle="1" w:styleId="393">
    <w:name w:val="Standard.ASAPNormal"/>
    <w:link w:val="392"/>
    <w:qFormat/>
    <w:uiPriority w:val="0"/>
    <w:pPr>
      <w:tabs>
        <w:tab w:val="left" w:pos="652"/>
      </w:tabs>
      <w:overflowPunct w:val="0"/>
      <w:autoSpaceDE w:val="0"/>
      <w:autoSpaceDN w:val="0"/>
      <w:adjustRightInd w:val="0"/>
      <w:spacing w:before="60" w:after="60"/>
      <w:textAlignment w:val="baseline"/>
    </w:pPr>
    <w:rPr>
      <w:rFonts w:ascii="Arial" w:hAnsi="Arial" w:eastAsia="宋体" w:cs="Times New Roman"/>
      <w:lang w:val="en-US" w:eastAsia="zh-CN" w:bidi="ar-SA"/>
    </w:rPr>
  </w:style>
  <w:style w:type="character" w:customStyle="1" w:styleId="394">
    <w:name w:val="样式2 Char"/>
    <w:link w:val="395"/>
    <w:qFormat/>
    <w:uiPriority w:val="0"/>
    <w:rPr>
      <w:rFonts w:ascii="仿宋_GB2312" w:hAnsi="仿宋_GB2312"/>
      <w:kern w:val="2"/>
      <w:sz w:val="24"/>
      <w:szCs w:val="24"/>
    </w:rPr>
  </w:style>
  <w:style w:type="paragraph" w:customStyle="1" w:styleId="395">
    <w:name w:val="样式2"/>
    <w:basedOn w:val="1"/>
    <w:link w:val="394"/>
    <w:qFormat/>
    <w:uiPriority w:val="0"/>
    <w:pPr>
      <w:widowControl/>
      <w:spacing w:line="360" w:lineRule="auto"/>
      <w:ind w:firstLine="480" w:firstLineChars="200"/>
      <w:jc w:val="left"/>
    </w:pPr>
    <w:rPr>
      <w:rFonts w:ascii="仿宋_GB2312" w:hAnsi="仿宋_GB2312"/>
      <w:sz w:val="24"/>
    </w:rPr>
  </w:style>
  <w:style w:type="character" w:customStyle="1" w:styleId="396">
    <w:name w:val="标题 8 字符1"/>
    <w:qFormat/>
    <w:uiPriority w:val="9"/>
    <w:rPr>
      <w:rFonts w:ascii="Cambria" w:hAnsi="Cambria" w:eastAsia="宋体" w:cs="Times New Roman"/>
      <w:sz w:val="24"/>
      <w:szCs w:val="24"/>
    </w:rPr>
  </w:style>
  <w:style w:type="character" w:customStyle="1" w:styleId="397">
    <w:name w:val="CODE"/>
    <w:qFormat/>
    <w:uiPriority w:val="0"/>
    <w:rPr>
      <w:rFonts w:ascii="Courier New" w:hAnsi="Courier New"/>
      <w:sz w:val="20"/>
    </w:rPr>
  </w:style>
  <w:style w:type="character" w:customStyle="1" w:styleId="398">
    <w:name w:val="正文首行缩进 Char"/>
    <w:qFormat/>
    <w:uiPriority w:val="0"/>
    <w:rPr>
      <w:color w:val="0000FF"/>
      <w:szCs w:val="24"/>
    </w:rPr>
  </w:style>
  <w:style w:type="character" w:customStyle="1" w:styleId="399">
    <w:name w:val="图11 Char"/>
    <w:link w:val="400"/>
    <w:qFormat/>
    <w:uiPriority w:val="0"/>
    <w:rPr>
      <w:rFonts w:ascii="Times New Roman" w:hAnsi="Times New Roman" w:eastAsia="等线"/>
      <w:kern w:val="2"/>
      <w:sz w:val="21"/>
      <w:szCs w:val="21"/>
    </w:rPr>
  </w:style>
  <w:style w:type="paragraph" w:customStyle="1" w:styleId="400">
    <w:name w:val="图11"/>
    <w:basedOn w:val="401"/>
    <w:link w:val="399"/>
    <w:qFormat/>
    <w:uiPriority w:val="0"/>
  </w:style>
  <w:style w:type="paragraph" w:customStyle="1" w:styleId="401">
    <w:name w:val="图标标题"/>
    <w:basedOn w:val="22"/>
    <w:link w:val="402"/>
    <w:qFormat/>
    <w:uiPriority w:val="0"/>
    <w:pPr>
      <w:keepNext/>
      <w:widowControl/>
      <w:spacing w:before="0" w:after="0" w:line="360" w:lineRule="auto"/>
    </w:pPr>
    <w:rPr>
      <w:rFonts w:ascii="Times New Roman" w:hAnsi="Times New Roman" w:eastAsia="等线" w:cs="Times New Roman"/>
      <w:sz w:val="21"/>
    </w:rPr>
  </w:style>
  <w:style w:type="character" w:customStyle="1" w:styleId="402">
    <w:name w:val="图标标题 Char"/>
    <w:link w:val="401"/>
    <w:qFormat/>
    <w:uiPriority w:val="0"/>
    <w:rPr>
      <w:rFonts w:ascii="Times New Roman" w:hAnsi="Times New Roman" w:eastAsia="等线"/>
      <w:kern w:val="2"/>
      <w:sz w:val="21"/>
      <w:szCs w:val="21"/>
    </w:rPr>
  </w:style>
  <w:style w:type="character" w:customStyle="1" w:styleId="403">
    <w:name w:val="缩进 Char1"/>
    <w:qFormat/>
    <w:uiPriority w:val="0"/>
    <w:rPr>
      <w:rFonts w:ascii="Verdana" w:hAnsi="Verdana"/>
      <w:kern w:val="2"/>
      <w:sz w:val="24"/>
    </w:rPr>
  </w:style>
  <w:style w:type="character" w:customStyle="1" w:styleId="404">
    <w:name w:val="标题7 Char"/>
    <w:link w:val="405"/>
    <w:qFormat/>
    <w:locked/>
    <w:uiPriority w:val="0"/>
    <w:rPr>
      <w:rFonts w:ascii="黑体" w:hAnsi="黑体" w:eastAsia="黑体"/>
      <w:kern w:val="2"/>
      <w:sz w:val="24"/>
      <w:szCs w:val="24"/>
      <w:lang w:val="zh-CN"/>
    </w:rPr>
  </w:style>
  <w:style w:type="paragraph" w:customStyle="1" w:styleId="405">
    <w:name w:val="标题7"/>
    <w:basedOn w:val="406"/>
    <w:link w:val="404"/>
    <w:qFormat/>
    <w:uiPriority w:val="0"/>
    <w:pPr>
      <w:widowControl/>
      <w:tabs>
        <w:tab w:val="left" w:pos="833"/>
        <w:tab w:val="left" w:pos="1113"/>
      </w:tabs>
      <w:adjustRightInd/>
      <w:ind w:left="1276" w:hanging="1276"/>
      <w:jc w:val="both"/>
      <w:outlineLvl w:val="6"/>
    </w:pPr>
    <w:rPr>
      <w:rFonts w:ascii="黑体" w:hAnsi="黑体" w:eastAsia="黑体"/>
      <w:b w:val="0"/>
      <w:color w:val="auto"/>
      <w:kern w:val="2"/>
      <w:sz w:val="24"/>
      <w:szCs w:val="24"/>
      <w:lang w:val="zh-CN"/>
    </w:rPr>
  </w:style>
  <w:style w:type="paragraph" w:customStyle="1" w:styleId="406">
    <w:name w:val="标题6"/>
    <w:basedOn w:val="9"/>
    <w:next w:val="1"/>
    <w:link w:val="407"/>
    <w:qFormat/>
    <w:uiPriority w:val="0"/>
    <w:pPr>
      <w:tabs>
        <w:tab w:val="left" w:pos="833"/>
        <w:tab w:val="left" w:pos="1113"/>
        <w:tab w:val="clear" w:pos="1152"/>
      </w:tabs>
      <w:adjustRightInd w:val="0"/>
      <w:spacing w:before="120" w:after="120" w:line="360" w:lineRule="auto"/>
      <w:ind w:left="833" w:hanging="113"/>
      <w:contextualSpacing/>
      <w:jc w:val="left"/>
    </w:pPr>
    <w:rPr>
      <w:rFonts w:ascii="仿宋_GB2312" w:eastAsia="宋体"/>
      <w:bCs w:val="0"/>
      <w:color w:val="000000"/>
      <w:kern w:val="0"/>
      <w:sz w:val="28"/>
      <w:szCs w:val="28"/>
    </w:rPr>
  </w:style>
  <w:style w:type="character" w:customStyle="1" w:styleId="407">
    <w:name w:val="标题6 Char"/>
    <w:link w:val="406"/>
    <w:qFormat/>
    <w:locked/>
    <w:uiPriority w:val="0"/>
    <w:rPr>
      <w:rFonts w:ascii="仿宋_GB2312" w:hAnsi="Times New Roman"/>
      <w:b/>
      <w:color w:val="000000"/>
      <w:sz w:val="28"/>
      <w:szCs w:val="28"/>
    </w:rPr>
  </w:style>
  <w:style w:type="character" w:customStyle="1" w:styleId="408">
    <w:name w:val="Title Char1"/>
    <w:qFormat/>
    <w:locked/>
    <w:uiPriority w:val="99"/>
    <w:rPr>
      <w:rFonts w:hint="default" w:ascii="Cambria" w:hAnsi="Cambria"/>
      <w:b/>
      <w:sz w:val="32"/>
    </w:rPr>
  </w:style>
  <w:style w:type="character" w:customStyle="1" w:styleId="409">
    <w:name w:val="标题 4 Char2"/>
    <w:qFormat/>
    <w:uiPriority w:val="0"/>
    <w:rPr>
      <w:rFonts w:ascii="黑体" w:hAnsi="黑体" w:eastAsia="黑体"/>
      <w:b/>
      <w:bCs/>
      <w:kern w:val="2"/>
      <w:sz w:val="30"/>
      <w:szCs w:val="21"/>
    </w:rPr>
  </w:style>
  <w:style w:type="character" w:customStyle="1" w:styleId="410">
    <w:name w:val="HTML Markup"/>
    <w:qFormat/>
    <w:uiPriority w:val="0"/>
    <w:rPr>
      <w:vanish/>
      <w:color w:val="FF0000"/>
    </w:rPr>
  </w:style>
  <w:style w:type="character" w:customStyle="1" w:styleId="411">
    <w:name w:val="彩色列表字符"/>
    <w:link w:val="412"/>
    <w:qFormat/>
    <w:uiPriority w:val="0"/>
    <w:rPr>
      <w:kern w:val="2"/>
      <w:sz w:val="21"/>
      <w:lang w:val="zh-CN"/>
    </w:rPr>
  </w:style>
  <w:style w:type="paragraph" w:customStyle="1" w:styleId="412">
    <w:name w:val="彩色列表1"/>
    <w:basedOn w:val="1"/>
    <w:link w:val="411"/>
    <w:qFormat/>
    <w:uiPriority w:val="0"/>
    <w:pPr>
      <w:ind w:firstLine="420" w:firstLineChars="200"/>
    </w:pPr>
    <w:rPr>
      <w:rFonts w:ascii="Calibri" w:hAnsi="Calibri"/>
      <w:szCs w:val="20"/>
      <w:lang w:val="zh-CN"/>
    </w:rPr>
  </w:style>
  <w:style w:type="character" w:customStyle="1" w:styleId="413">
    <w:name w:val="信息标题 Char2"/>
    <w:qFormat/>
    <w:uiPriority w:val="0"/>
    <w:rPr>
      <w:rFonts w:ascii="Arial" w:hAnsi="Arial" w:eastAsia="宋体" w:cs="Times New Roman"/>
      <w:sz w:val="24"/>
      <w:szCs w:val="24"/>
      <w:shd w:val="pct20" w:color="auto" w:fill="auto"/>
    </w:rPr>
  </w:style>
  <w:style w:type="character" w:customStyle="1" w:styleId="414">
    <w:name w:val="图表 Char"/>
    <w:link w:val="415"/>
    <w:qFormat/>
    <w:locked/>
    <w:uiPriority w:val="0"/>
    <w:rPr>
      <w:rFonts w:ascii="宋体" w:hAnsi="宋体"/>
      <w:b/>
      <w:color w:val="0000FF"/>
      <w:kern w:val="2"/>
      <w:sz w:val="21"/>
      <w:szCs w:val="24"/>
    </w:rPr>
  </w:style>
  <w:style w:type="paragraph" w:customStyle="1" w:styleId="415">
    <w:name w:val="图表"/>
    <w:basedOn w:val="25"/>
    <w:link w:val="414"/>
    <w:qFormat/>
    <w:uiPriority w:val="0"/>
    <w:pPr>
      <w:widowControl w:val="0"/>
      <w:spacing w:before="60" w:after="60" w:line="360" w:lineRule="auto"/>
      <w:ind w:right="480" w:firstLine="432"/>
      <w:jc w:val="center"/>
    </w:pPr>
    <w:rPr>
      <w:rFonts w:ascii="宋体" w:hAnsi="宋体"/>
      <w:kern w:val="2"/>
      <w:sz w:val="21"/>
    </w:rPr>
  </w:style>
  <w:style w:type="character" w:customStyle="1" w:styleId="416">
    <w:name w:val="页码2"/>
    <w:qFormat/>
    <w:uiPriority w:val="0"/>
    <w:rPr>
      <w:rFonts w:hint="default" w:ascii="Times New Roman" w:hAnsi="Times New Roman" w:eastAsia="宋体" w:cs="Times New Roman"/>
      <w:sz w:val="18"/>
    </w:rPr>
  </w:style>
  <w:style w:type="character" w:customStyle="1" w:styleId="417">
    <w:name w:val="Char Char73"/>
    <w:qFormat/>
    <w:uiPriority w:val="0"/>
    <w:rPr>
      <w:i/>
      <w:iCs/>
      <w:kern w:val="2"/>
      <w:sz w:val="24"/>
      <w:szCs w:val="24"/>
    </w:rPr>
  </w:style>
  <w:style w:type="character" w:customStyle="1" w:styleId="418">
    <w:name w:val="Caption Char1 Char Char1"/>
    <w:qFormat/>
    <w:uiPriority w:val="35"/>
    <w:rPr>
      <w:rFonts w:ascii="Times New Roman" w:hAnsi="Times New Roman" w:eastAsia="仿宋_GB2312" w:cs="Times New Roman"/>
      <w:sz w:val="24"/>
      <w:szCs w:val="20"/>
    </w:rPr>
  </w:style>
  <w:style w:type="character" w:customStyle="1" w:styleId="419">
    <w:name w:val="WW8Num19z0"/>
    <w:qFormat/>
    <w:uiPriority w:val="0"/>
    <w:rPr>
      <w:rFonts w:ascii="Wingdings" w:hAnsi="Wingdings"/>
    </w:rPr>
  </w:style>
  <w:style w:type="character" w:customStyle="1" w:styleId="420">
    <w:name w:val="标题 9 Char1"/>
    <w:qFormat/>
    <w:uiPriority w:val="9"/>
    <w:rPr>
      <w:rFonts w:ascii="Cambria" w:hAnsi="Cambria" w:eastAsia="宋体" w:cs="Times New Roman"/>
      <w:kern w:val="2"/>
      <w:sz w:val="21"/>
      <w:szCs w:val="21"/>
    </w:rPr>
  </w:style>
  <w:style w:type="character" w:customStyle="1" w:styleId="421">
    <w:name w:val="Sample"/>
    <w:qFormat/>
    <w:uiPriority w:val="0"/>
    <w:rPr>
      <w:rFonts w:ascii="Courier New" w:hAnsi="Courier New"/>
    </w:rPr>
  </w:style>
  <w:style w:type="character" w:customStyle="1" w:styleId="422">
    <w:name w:val="B Char"/>
    <w:link w:val="423"/>
    <w:qFormat/>
    <w:uiPriority w:val="0"/>
    <w:rPr>
      <w:rFonts w:ascii="E-F1" w:hAnsi="Times New Roman" w:eastAsia="黑体"/>
      <w:sz w:val="21"/>
      <w:szCs w:val="21"/>
      <w:lang w:val="zh-CN"/>
    </w:rPr>
  </w:style>
  <w:style w:type="paragraph" w:customStyle="1" w:styleId="423">
    <w:name w:val="B"/>
    <w:basedOn w:val="1"/>
    <w:link w:val="422"/>
    <w:qFormat/>
    <w:uiPriority w:val="0"/>
    <w:pPr>
      <w:tabs>
        <w:tab w:val="center" w:pos="4706"/>
        <w:tab w:val="right" w:pos="9044"/>
      </w:tabs>
      <w:topLinePunct/>
      <w:spacing w:before="160" w:after="60" w:line="312" w:lineRule="exact"/>
      <w:ind w:firstLine="200" w:firstLineChars="200"/>
      <w:jc w:val="center"/>
    </w:pPr>
    <w:rPr>
      <w:rFonts w:ascii="E-F1" w:eastAsia="黑体"/>
      <w:kern w:val="0"/>
      <w:szCs w:val="21"/>
      <w:lang w:val="zh-CN"/>
    </w:rPr>
  </w:style>
  <w:style w:type="character" w:customStyle="1" w:styleId="424">
    <w:name w:val="标题 4 Char3"/>
    <w:link w:val="425"/>
    <w:unhideWhenUsed/>
    <w:qFormat/>
    <w:uiPriority w:val="0"/>
    <w:rPr>
      <w:rFonts w:eastAsia="黑体" w:cs="Calibri"/>
      <w:sz w:val="24"/>
      <w:szCs w:val="22"/>
    </w:rPr>
  </w:style>
  <w:style w:type="paragraph" w:customStyle="1" w:styleId="425">
    <w:name w:val="标题 41"/>
    <w:basedOn w:val="1"/>
    <w:next w:val="1"/>
    <w:link w:val="424"/>
    <w:unhideWhenUsed/>
    <w:qFormat/>
    <w:uiPriority w:val="0"/>
    <w:pPr>
      <w:keepNext/>
      <w:keepLines/>
      <w:adjustRightInd w:val="0"/>
      <w:ind w:left="2496" w:right="100" w:rightChars="100"/>
      <w:contextualSpacing/>
      <w:jc w:val="left"/>
      <w:outlineLvl w:val="3"/>
    </w:pPr>
    <w:rPr>
      <w:rFonts w:ascii="Calibri" w:hAnsi="Calibri" w:eastAsia="黑体" w:cs="Calibri"/>
      <w:kern w:val="0"/>
      <w:sz w:val="24"/>
      <w:szCs w:val="22"/>
    </w:rPr>
  </w:style>
  <w:style w:type="character" w:customStyle="1" w:styleId="426">
    <w:name w:val="手改 Char"/>
    <w:qFormat/>
    <w:uiPriority w:val="0"/>
    <w:rPr>
      <w:rFonts w:ascii="Times New Roman" w:hAnsi="Times New Roman" w:eastAsia="宋体" w:cs="Times New Roman"/>
      <w:szCs w:val="24"/>
    </w:rPr>
  </w:style>
  <w:style w:type="character" w:customStyle="1" w:styleId="427">
    <w:name w:val="标题 6 字符2"/>
    <w:qFormat/>
    <w:uiPriority w:val="0"/>
    <w:rPr>
      <w:rFonts w:ascii="Times New Roman" w:hAnsi="Times New Roman" w:eastAsia="黑体"/>
      <w:b/>
      <w:bCs/>
      <w:sz w:val="24"/>
      <w:szCs w:val="24"/>
    </w:rPr>
  </w:style>
  <w:style w:type="character" w:customStyle="1" w:styleId="428">
    <w:name w:val="SGCC_五级 Char"/>
    <w:link w:val="429"/>
    <w:qFormat/>
    <w:uiPriority w:val="99"/>
    <w:rPr>
      <w:rFonts w:ascii="Times New Roman" w:hAnsi="Times New Roman"/>
      <w:kern w:val="2"/>
      <w:sz w:val="24"/>
      <w:szCs w:val="28"/>
      <w:lang w:val="zh-CN"/>
    </w:rPr>
  </w:style>
  <w:style w:type="paragraph" w:customStyle="1" w:styleId="429">
    <w:name w:val="SGCC_五级"/>
    <w:basedOn w:val="1"/>
    <w:next w:val="1"/>
    <w:link w:val="428"/>
    <w:qFormat/>
    <w:uiPriority w:val="99"/>
    <w:pPr>
      <w:keepNext/>
      <w:keepLines/>
      <w:widowControl/>
      <w:tabs>
        <w:tab w:val="left" w:pos="525"/>
      </w:tabs>
      <w:spacing w:before="60" w:after="60" w:line="300" w:lineRule="auto"/>
      <w:ind w:left="425" w:hanging="425"/>
      <w:jc w:val="left"/>
      <w:outlineLvl w:val="4"/>
    </w:pPr>
    <w:rPr>
      <w:sz w:val="24"/>
      <w:szCs w:val="28"/>
      <w:lang w:val="zh-CN"/>
    </w:rPr>
  </w:style>
  <w:style w:type="character" w:customStyle="1" w:styleId="430">
    <w:name w:val="日期 字符1"/>
    <w:qFormat/>
    <w:uiPriority w:val="99"/>
  </w:style>
  <w:style w:type="character" w:customStyle="1" w:styleId="431">
    <w:name w:val="表格正文居左 Char Char"/>
    <w:qFormat/>
    <w:uiPriority w:val="0"/>
    <w:rPr>
      <w:szCs w:val="24"/>
    </w:rPr>
  </w:style>
  <w:style w:type="character" w:customStyle="1" w:styleId="432">
    <w:name w:val="SGCC_正文 Char"/>
    <w:link w:val="433"/>
    <w:qFormat/>
    <w:uiPriority w:val="0"/>
    <w:rPr>
      <w:rFonts w:ascii="宋体" w:hAnsi="宋体"/>
      <w:kern w:val="2"/>
      <w:sz w:val="24"/>
      <w:szCs w:val="24"/>
    </w:rPr>
  </w:style>
  <w:style w:type="paragraph" w:customStyle="1" w:styleId="433">
    <w:name w:val="SGCC_正文"/>
    <w:basedOn w:val="1"/>
    <w:link w:val="432"/>
    <w:qFormat/>
    <w:uiPriority w:val="0"/>
    <w:pPr>
      <w:widowControl/>
      <w:spacing w:before="120" w:after="120" w:line="360" w:lineRule="auto"/>
      <w:ind w:firstLine="480" w:firstLineChars="200"/>
      <w:jc w:val="left"/>
    </w:pPr>
    <w:rPr>
      <w:rFonts w:ascii="宋体" w:hAnsi="宋体"/>
      <w:sz w:val="24"/>
    </w:rPr>
  </w:style>
  <w:style w:type="character" w:customStyle="1" w:styleId="434">
    <w:name w:val="z Char"/>
    <w:link w:val="435"/>
    <w:qFormat/>
    <w:uiPriority w:val="0"/>
    <w:rPr>
      <w:rFonts w:ascii="EU-F1" w:hAnsi="Times New Roman" w:eastAsia="EU-F1"/>
      <w:bCs/>
      <w:kern w:val="2"/>
      <w:sz w:val="21"/>
      <w:szCs w:val="24"/>
      <w:lang w:val="zh-CN"/>
    </w:rPr>
  </w:style>
  <w:style w:type="paragraph" w:customStyle="1" w:styleId="435">
    <w:name w:val="z"/>
    <w:basedOn w:val="1"/>
    <w:link w:val="434"/>
    <w:qFormat/>
    <w:uiPriority w:val="0"/>
    <w:pPr>
      <w:overflowPunct w:val="0"/>
      <w:topLinePunct/>
      <w:spacing w:line="312" w:lineRule="exact"/>
      <w:ind w:firstLine="200" w:firstLineChars="200"/>
    </w:pPr>
    <w:rPr>
      <w:rFonts w:ascii="EU-F1" w:eastAsia="EU-F1"/>
      <w:bCs/>
      <w:lang w:val="zh-CN"/>
    </w:rPr>
  </w:style>
  <w:style w:type="character" w:customStyle="1" w:styleId="436">
    <w:name w:val="正文文本缩进 3 Char1"/>
    <w:semiHidden/>
    <w:qFormat/>
    <w:uiPriority w:val="99"/>
    <w:rPr>
      <w:rFonts w:hint="eastAsia" w:ascii="仿宋_GB2312" w:hAnsi="宋体" w:eastAsia="仿宋_GB2312" w:cs="宋体"/>
      <w:bCs/>
      <w:kern w:val="2"/>
      <w:sz w:val="16"/>
      <w:szCs w:val="16"/>
      <w:lang w:val="zh-CN"/>
    </w:rPr>
  </w:style>
  <w:style w:type="character" w:customStyle="1" w:styleId="437">
    <w:name w:val="4级概设 Char"/>
    <w:link w:val="438"/>
    <w:qFormat/>
    <w:uiPriority w:val="99"/>
    <w:rPr>
      <w:rFonts w:ascii="Times New Roman" w:hAnsi="Times New Roman" w:eastAsia="仿宋_GB2312"/>
      <w:b/>
      <w:bCs/>
      <w:color w:val="000000"/>
      <w:sz w:val="24"/>
      <w:szCs w:val="21"/>
    </w:rPr>
  </w:style>
  <w:style w:type="paragraph" w:customStyle="1" w:styleId="438">
    <w:name w:val="4级概设"/>
    <w:basedOn w:val="7"/>
    <w:link w:val="437"/>
    <w:qFormat/>
    <w:uiPriority w:val="99"/>
    <w:pPr>
      <w:adjustRightInd w:val="0"/>
      <w:spacing w:line="360" w:lineRule="auto"/>
      <w:ind w:left="851" w:hanging="851"/>
      <w:contextualSpacing/>
    </w:pPr>
    <w:rPr>
      <w:rFonts w:ascii="Times New Roman" w:hAnsi="Times New Roman" w:eastAsia="仿宋_GB2312"/>
      <w:color w:val="000000"/>
      <w:kern w:val="0"/>
      <w:sz w:val="24"/>
    </w:rPr>
  </w:style>
  <w:style w:type="character" w:customStyle="1" w:styleId="439">
    <w:name w:val="标签new Char"/>
    <w:link w:val="440"/>
    <w:qFormat/>
    <w:uiPriority w:val="0"/>
    <w:rPr>
      <w:rFonts w:ascii="宋体" w:hAnsi="宋体"/>
      <w:b/>
      <w:color w:val="000000"/>
      <w:kern w:val="2"/>
      <w:sz w:val="24"/>
      <w:szCs w:val="24"/>
    </w:rPr>
  </w:style>
  <w:style w:type="paragraph" w:customStyle="1" w:styleId="440">
    <w:name w:val="标签new"/>
    <w:basedOn w:val="441"/>
    <w:link w:val="439"/>
    <w:qFormat/>
    <w:uiPriority w:val="0"/>
    <w:pPr>
      <w:numPr>
        <w:ilvl w:val="0"/>
        <w:numId w:val="24"/>
      </w:numPr>
      <w:ind w:firstLine="0" w:firstLineChars="0"/>
    </w:pPr>
  </w:style>
  <w:style w:type="paragraph" w:customStyle="1" w:styleId="441">
    <w:name w:val="SSSS"/>
    <w:basedOn w:val="433"/>
    <w:link w:val="442"/>
    <w:qFormat/>
    <w:uiPriority w:val="0"/>
    <w:pPr>
      <w:pBdr>
        <w:top w:val="single" w:color="auto" w:sz="4" w:space="1"/>
        <w:left w:val="single" w:color="auto" w:sz="4" w:space="4"/>
        <w:bottom w:val="single" w:color="auto" w:sz="4" w:space="1"/>
        <w:right w:val="single" w:color="auto" w:sz="4" w:space="4"/>
      </w:pBdr>
      <w:ind w:firstLine="482"/>
    </w:pPr>
    <w:rPr>
      <w:b/>
      <w:color w:val="000000"/>
    </w:rPr>
  </w:style>
  <w:style w:type="character" w:customStyle="1" w:styleId="442">
    <w:name w:val="SSSS Char"/>
    <w:link w:val="441"/>
    <w:qFormat/>
    <w:uiPriority w:val="0"/>
    <w:rPr>
      <w:rFonts w:ascii="宋体" w:hAnsi="宋体"/>
      <w:b/>
      <w:color w:val="000000"/>
      <w:kern w:val="2"/>
      <w:sz w:val="24"/>
      <w:szCs w:val="24"/>
    </w:rPr>
  </w:style>
  <w:style w:type="character" w:customStyle="1" w:styleId="443">
    <w:name w:val="Heading 2 Char2"/>
    <w:qFormat/>
    <w:uiPriority w:val="9"/>
    <w:rPr>
      <w:rFonts w:ascii="黑体" w:hAnsi="黑体" w:eastAsia="黑体"/>
      <w:b/>
      <w:bCs/>
      <w:sz w:val="32"/>
      <w:szCs w:val="32"/>
    </w:rPr>
  </w:style>
  <w:style w:type="character" w:customStyle="1" w:styleId="444">
    <w:name w:val="样式 样式1 + Char"/>
    <w:link w:val="445"/>
    <w:semiHidden/>
    <w:qFormat/>
    <w:uiPriority w:val="0"/>
    <w:rPr>
      <w:rFonts w:ascii="Times New Roman" w:hAnsi="Times New Roman" w:eastAsia="汉仪大宋简"/>
      <w:bCs/>
      <w:kern w:val="44"/>
      <w:sz w:val="22"/>
      <w:szCs w:val="52"/>
    </w:rPr>
  </w:style>
  <w:style w:type="paragraph" w:customStyle="1" w:styleId="445">
    <w:name w:val="样式 样式1 +"/>
    <w:link w:val="444"/>
    <w:semiHidden/>
    <w:qFormat/>
    <w:uiPriority w:val="0"/>
    <w:pPr>
      <w:keepNext/>
      <w:widowControl w:val="0"/>
      <w:spacing w:line="480" w:lineRule="auto"/>
      <w:ind w:firstLine="420"/>
      <w:jc w:val="both"/>
      <w:outlineLvl w:val="0"/>
    </w:pPr>
    <w:rPr>
      <w:rFonts w:ascii="Times New Roman" w:hAnsi="Times New Roman" w:eastAsia="汉仪大宋简" w:cs="Times New Roman"/>
      <w:bCs/>
      <w:kern w:val="44"/>
      <w:sz w:val="22"/>
      <w:szCs w:val="52"/>
      <w:lang w:val="en-US" w:eastAsia="zh-CN" w:bidi="ar-SA"/>
    </w:rPr>
  </w:style>
  <w:style w:type="character" w:customStyle="1" w:styleId="446">
    <w:name w:val="样式2 Char1"/>
    <w:qFormat/>
    <w:uiPriority w:val="0"/>
    <w:rPr>
      <w:rFonts w:ascii="Times New Roman" w:hAnsi="Times New Roman" w:eastAsia="黑体" w:cs="Times New Roman"/>
      <w:bCs/>
      <w:szCs w:val="21"/>
    </w:rPr>
  </w:style>
  <w:style w:type="character" w:customStyle="1" w:styleId="447">
    <w:name w:val="Heading 1 Charh1 CharLevel 1 Topic Heading CharH1 CharSecti"/>
    <w:qFormat/>
    <w:uiPriority w:val="0"/>
    <w:rPr>
      <w:rFonts w:ascii="ºÚÌå" w:hAnsi="ºÚÌå" w:eastAsia="ºÚÌå" w:cs="ºÚÌå"/>
      <w:b/>
      <w:sz w:val="28"/>
      <w:szCs w:val="28"/>
    </w:rPr>
  </w:style>
  <w:style w:type="character" w:customStyle="1" w:styleId="448">
    <w:name w:val="Medium Grid 1 - Accent 2 Char"/>
    <w:link w:val="449"/>
    <w:qFormat/>
    <w:uiPriority w:val="99"/>
    <w:rPr>
      <w:sz w:val="24"/>
    </w:rPr>
  </w:style>
  <w:style w:type="paragraph" w:customStyle="1" w:styleId="449">
    <w:name w:val="Medium Grid 1 - Accent 22"/>
    <w:basedOn w:val="1"/>
    <w:link w:val="448"/>
    <w:qFormat/>
    <w:uiPriority w:val="99"/>
    <w:pPr>
      <w:widowControl/>
      <w:spacing w:after="200" w:line="276" w:lineRule="auto"/>
      <w:ind w:left="720" w:firstLine="200" w:firstLineChars="200"/>
      <w:contextualSpacing/>
      <w:jc w:val="left"/>
    </w:pPr>
    <w:rPr>
      <w:rFonts w:ascii="Calibri" w:hAnsi="Calibri"/>
      <w:kern w:val="0"/>
      <w:sz w:val="24"/>
      <w:szCs w:val="20"/>
    </w:rPr>
  </w:style>
  <w:style w:type="character" w:customStyle="1" w:styleId="450">
    <w:name w:val="WW8Num11z0"/>
    <w:qFormat/>
    <w:uiPriority w:val="0"/>
    <w:rPr>
      <w:rFonts w:ascii="Wingdings" w:hAnsi="Wingdings"/>
    </w:rPr>
  </w:style>
  <w:style w:type="character" w:customStyle="1" w:styleId="451">
    <w:name w:val="图名 Char"/>
    <w:link w:val="452"/>
    <w:qFormat/>
    <w:uiPriority w:val="99"/>
    <w:rPr>
      <w:rFonts w:ascii="Arial" w:hAnsi="Arial" w:eastAsia="黑体"/>
      <w:b/>
      <w:kern w:val="2"/>
      <w:sz w:val="24"/>
      <w:szCs w:val="24"/>
    </w:rPr>
  </w:style>
  <w:style w:type="paragraph" w:customStyle="1" w:styleId="452">
    <w:name w:val="图名"/>
    <w:basedOn w:val="1"/>
    <w:next w:val="453"/>
    <w:link w:val="451"/>
    <w:qFormat/>
    <w:uiPriority w:val="99"/>
    <w:pPr>
      <w:tabs>
        <w:tab w:val="left" w:pos="360"/>
      </w:tabs>
      <w:adjustRightInd w:val="0"/>
      <w:snapToGrid w:val="0"/>
      <w:spacing w:line="360" w:lineRule="auto"/>
      <w:jc w:val="center"/>
    </w:pPr>
    <w:rPr>
      <w:rFonts w:ascii="Arial" w:hAnsi="Arial" w:eastAsia="黑体"/>
      <w:b/>
      <w:sz w:val="24"/>
    </w:rPr>
  </w:style>
  <w:style w:type="paragraph" w:customStyle="1" w:styleId="453">
    <w:name w:val="缩进"/>
    <w:basedOn w:val="1"/>
    <w:qFormat/>
    <w:uiPriority w:val="99"/>
    <w:pPr>
      <w:adjustRightInd w:val="0"/>
      <w:snapToGrid w:val="0"/>
      <w:spacing w:before="156" w:beforeLines="50" w:after="156" w:afterLines="50" w:line="360" w:lineRule="auto"/>
      <w:ind w:firstLine="480" w:firstLineChars="200"/>
      <w:contextualSpacing/>
      <w:jc w:val="left"/>
    </w:pPr>
    <w:rPr>
      <w:rFonts w:ascii="Verdana" w:hAnsi="Verdana" w:eastAsia="仿宋_GB2312"/>
      <w:kern w:val="0"/>
      <w:sz w:val="24"/>
    </w:rPr>
  </w:style>
  <w:style w:type="character" w:customStyle="1" w:styleId="454">
    <w:name w:val="Char Char8"/>
    <w:qFormat/>
    <w:uiPriority w:val="0"/>
    <w:rPr>
      <w:rFonts w:ascii="Arial" w:hAnsi="Arial" w:eastAsia="黑体"/>
      <w:color w:val="000000"/>
      <w:kern w:val="2"/>
      <w:sz w:val="24"/>
      <w:szCs w:val="21"/>
      <w:lang w:val="en-US" w:eastAsia="zh-CN" w:bidi="ar-SA"/>
    </w:rPr>
  </w:style>
  <w:style w:type="character" w:customStyle="1" w:styleId="455">
    <w:name w:val="样式 Char1 + Times New Roman 五号1 Char Char"/>
    <w:link w:val="456"/>
    <w:qFormat/>
    <w:uiPriority w:val="0"/>
    <w:rPr>
      <w:sz w:val="24"/>
    </w:rPr>
  </w:style>
  <w:style w:type="paragraph" w:customStyle="1" w:styleId="456">
    <w:name w:val="样式 Char1 + Times New Roman 五号1"/>
    <w:basedOn w:val="1"/>
    <w:link w:val="455"/>
    <w:qFormat/>
    <w:uiPriority w:val="0"/>
    <w:pPr>
      <w:ind w:firstLine="200" w:firstLineChars="200"/>
      <w:jc w:val="left"/>
    </w:pPr>
    <w:rPr>
      <w:rFonts w:ascii="Calibri" w:hAnsi="Calibri"/>
      <w:kern w:val="0"/>
      <w:sz w:val="24"/>
      <w:szCs w:val="20"/>
    </w:rPr>
  </w:style>
  <w:style w:type="character" w:customStyle="1" w:styleId="457">
    <w:name w:val="Highlighted Variable"/>
    <w:qFormat/>
    <w:uiPriority w:val="0"/>
    <w:rPr>
      <w:rFonts w:ascii="宋体" w:hAnsi="宋体" w:eastAsia="宋体"/>
      <w:color w:val="0000FF"/>
    </w:rPr>
  </w:style>
  <w:style w:type="character" w:customStyle="1" w:styleId="458">
    <w:name w:val="SGCC_四级 Char"/>
    <w:link w:val="459"/>
    <w:qFormat/>
    <w:uiPriority w:val="0"/>
    <w:rPr>
      <w:rFonts w:ascii="Times New Roman" w:hAnsi="Times New Roman"/>
      <w:b/>
      <w:kern w:val="2"/>
      <w:sz w:val="24"/>
    </w:rPr>
  </w:style>
  <w:style w:type="paragraph" w:customStyle="1" w:styleId="459">
    <w:name w:val="SGCC_四级"/>
    <w:basedOn w:val="1"/>
    <w:link w:val="458"/>
    <w:qFormat/>
    <w:uiPriority w:val="0"/>
    <w:pPr>
      <w:widowControl/>
      <w:spacing w:line="360" w:lineRule="auto"/>
      <w:ind w:left="425"/>
      <w:jc w:val="left"/>
      <w:outlineLvl w:val="3"/>
    </w:pPr>
    <w:rPr>
      <w:b/>
      <w:sz w:val="24"/>
      <w:szCs w:val="20"/>
    </w:rPr>
  </w:style>
  <w:style w:type="character" w:customStyle="1" w:styleId="460">
    <w:name w:val="标题 8 Char1"/>
    <w:qFormat/>
    <w:uiPriority w:val="9"/>
    <w:rPr>
      <w:rFonts w:ascii="Cambria" w:hAnsi="Cambria" w:eastAsia="宋体" w:cs="Times New Roman"/>
      <w:kern w:val="2"/>
      <w:sz w:val="24"/>
      <w:szCs w:val="24"/>
    </w:rPr>
  </w:style>
  <w:style w:type="character" w:customStyle="1" w:styleId="461">
    <w:name w:val="font81"/>
    <w:qFormat/>
    <w:uiPriority w:val="0"/>
    <w:rPr>
      <w:rFonts w:hint="eastAsia" w:ascii="等线" w:hAnsi="等线" w:eastAsia="等线" w:cs="等线"/>
      <w:color w:val="auto"/>
      <w:sz w:val="22"/>
      <w:szCs w:val="22"/>
      <w:u w:val="none"/>
    </w:rPr>
  </w:style>
  <w:style w:type="character" w:customStyle="1" w:styleId="462">
    <w:name w:val="Body Text Char"/>
    <w:qFormat/>
    <w:uiPriority w:val="0"/>
    <w:rPr>
      <w:kern w:val="2"/>
      <w:sz w:val="21"/>
    </w:rPr>
  </w:style>
  <w:style w:type="character" w:customStyle="1" w:styleId="463">
    <w:name w:val="Footer Char1"/>
    <w:semiHidden/>
    <w:qFormat/>
    <w:uiPriority w:val="99"/>
    <w:rPr>
      <w:sz w:val="18"/>
    </w:rPr>
  </w:style>
  <w:style w:type="character" w:customStyle="1" w:styleId="464">
    <w:name w:val="标题 4 字符1"/>
    <w:qFormat/>
    <w:uiPriority w:val="0"/>
    <w:rPr>
      <w:rFonts w:ascii="Cambria" w:hAnsi="Cambria" w:eastAsia="宋体" w:cs="Times New Roman"/>
      <w:b/>
      <w:bCs/>
      <w:sz w:val="28"/>
      <w:szCs w:val="28"/>
    </w:rPr>
  </w:style>
  <w:style w:type="character" w:customStyle="1" w:styleId="465">
    <w:name w:val="15"/>
    <w:qFormat/>
    <w:uiPriority w:val="0"/>
    <w:rPr>
      <w:rFonts w:hint="eastAsia" w:ascii="宋体" w:hAnsi="宋体" w:eastAsia="宋体" w:cs="Times New Roman"/>
      <w:sz w:val="24"/>
      <w:szCs w:val="24"/>
    </w:rPr>
  </w:style>
  <w:style w:type="character" w:customStyle="1" w:styleId="466">
    <w:name w:val="正文文本缩进 Char2"/>
    <w:qFormat/>
    <w:uiPriority w:val="0"/>
    <w:rPr>
      <w:rFonts w:ascii="Times New Roman" w:hAnsi="Times New Roman" w:eastAsia="楷体" w:cs="Times New Roman"/>
      <w:sz w:val="30"/>
      <w:szCs w:val="20"/>
    </w:rPr>
  </w:style>
  <w:style w:type="character" w:customStyle="1" w:styleId="467">
    <w:name w:val="SGCC Body Txt 1 Char"/>
    <w:link w:val="468"/>
    <w:qFormat/>
    <w:uiPriority w:val="0"/>
    <w:rPr>
      <w:rFonts w:ascii="宋体" w:hAnsi="宋体"/>
      <w:sz w:val="22"/>
      <w:lang w:val="zh-CN"/>
    </w:rPr>
  </w:style>
  <w:style w:type="paragraph" w:customStyle="1" w:styleId="468">
    <w:name w:val="SGCC Body Txt 1"/>
    <w:basedOn w:val="77"/>
    <w:link w:val="467"/>
    <w:qFormat/>
    <w:uiPriority w:val="0"/>
    <w:pPr>
      <w:widowControl/>
      <w:spacing w:before="120" w:after="0" w:line="240" w:lineRule="auto"/>
      <w:ind w:left="2880" w:firstLine="200" w:firstLineChars="200"/>
      <w:jc w:val="left"/>
    </w:pPr>
    <w:rPr>
      <w:rFonts w:ascii="宋体" w:hAnsi="宋体" w:eastAsia="宋体"/>
      <w:kern w:val="0"/>
      <w:sz w:val="22"/>
      <w:szCs w:val="20"/>
      <w:lang w:val="zh-CN"/>
    </w:rPr>
  </w:style>
  <w:style w:type="character" w:customStyle="1" w:styleId="469">
    <w:name w:val="p18 Char"/>
    <w:link w:val="470"/>
    <w:qFormat/>
    <w:locked/>
    <w:uiPriority w:val="0"/>
    <w:rPr>
      <w:rFonts w:ascii="Times New Roman" w:hAnsi="Times New Roman" w:eastAsia="仿宋_GB2312"/>
      <w:position w:val="12"/>
      <w:sz w:val="15"/>
      <w:szCs w:val="15"/>
    </w:rPr>
  </w:style>
  <w:style w:type="paragraph" w:customStyle="1" w:styleId="470">
    <w:name w:val="p18"/>
    <w:basedOn w:val="1"/>
    <w:link w:val="469"/>
    <w:qFormat/>
    <w:uiPriority w:val="0"/>
    <w:pPr>
      <w:widowControl/>
      <w:adjustRightInd w:val="0"/>
      <w:snapToGrid w:val="0"/>
      <w:spacing w:line="280" w:lineRule="atLeast"/>
      <w:contextualSpacing/>
      <w:jc w:val="left"/>
    </w:pPr>
    <w:rPr>
      <w:rFonts w:eastAsia="仿宋_GB2312"/>
      <w:kern w:val="0"/>
      <w:position w:val="12"/>
      <w:sz w:val="15"/>
      <w:szCs w:val="15"/>
    </w:rPr>
  </w:style>
  <w:style w:type="character" w:customStyle="1" w:styleId="471">
    <w:name w:val="样式 首行缩进:  2.25 字符 Char"/>
    <w:link w:val="472"/>
    <w:qFormat/>
    <w:uiPriority w:val="0"/>
    <w:rPr>
      <w:rFonts w:ascii="Cambria" w:hAnsi="Cambria"/>
      <w:kern w:val="2"/>
      <w:sz w:val="21"/>
      <w:lang w:val="zh-CN"/>
    </w:rPr>
  </w:style>
  <w:style w:type="paragraph" w:customStyle="1" w:styleId="472">
    <w:name w:val="样式 首行缩进:  2.25 字符"/>
    <w:basedOn w:val="1"/>
    <w:link w:val="471"/>
    <w:qFormat/>
    <w:uiPriority w:val="0"/>
    <w:pPr>
      <w:spacing w:line="360" w:lineRule="auto"/>
      <w:ind w:firstLine="542" w:firstLineChars="225"/>
    </w:pPr>
    <w:rPr>
      <w:rFonts w:ascii="Cambria" w:hAnsi="Cambria"/>
      <w:szCs w:val="20"/>
      <w:lang w:val="zh-CN"/>
    </w:rPr>
  </w:style>
  <w:style w:type="character" w:customStyle="1" w:styleId="473">
    <w:name w:val="样式 标题 5 + Arial Char"/>
    <w:link w:val="474"/>
    <w:semiHidden/>
    <w:qFormat/>
    <w:uiPriority w:val="0"/>
    <w:rPr>
      <w:rFonts w:ascii="黑体" w:hAnsi="Arial" w:eastAsia="黑体"/>
      <w:lang w:val="zh-CN"/>
    </w:rPr>
  </w:style>
  <w:style w:type="paragraph" w:customStyle="1" w:styleId="474">
    <w:name w:val="样式 标题 5 + Arial"/>
    <w:basedOn w:val="8"/>
    <w:link w:val="473"/>
    <w:semiHidden/>
    <w:qFormat/>
    <w:uiPriority w:val="0"/>
    <w:pPr>
      <w:keepNext w:val="0"/>
      <w:keepLines w:val="0"/>
      <w:tabs>
        <w:tab w:val="clear" w:pos="1008"/>
      </w:tabs>
      <w:autoSpaceDE w:val="0"/>
      <w:autoSpaceDN w:val="0"/>
      <w:adjustRightInd w:val="0"/>
      <w:spacing w:before="0" w:after="0" w:line="360" w:lineRule="auto"/>
      <w:ind w:left="180" w:hanging="180"/>
      <w:jc w:val="left"/>
    </w:pPr>
    <w:rPr>
      <w:rFonts w:ascii="黑体" w:hAnsi="Arial"/>
      <w:b w:val="0"/>
      <w:bCs w:val="0"/>
      <w:kern w:val="0"/>
      <w:sz w:val="20"/>
      <w:szCs w:val="20"/>
      <w:lang w:val="zh-CN"/>
    </w:rPr>
  </w:style>
  <w:style w:type="character" w:customStyle="1" w:styleId="475">
    <w:name w:val="明显引用 Char2"/>
    <w:qFormat/>
    <w:uiPriority w:val="30"/>
    <w:rPr>
      <w:b/>
      <w:bCs/>
      <w:i/>
      <w:iCs/>
      <w:color w:val="4F81BD"/>
      <w:sz w:val="24"/>
      <w:szCs w:val="22"/>
    </w:rPr>
  </w:style>
  <w:style w:type="character" w:customStyle="1" w:styleId="476">
    <w:name w:val="文档结构图 Char1"/>
    <w:qFormat/>
    <w:uiPriority w:val="0"/>
    <w:rPr>
      <w:rFonts w:hint="eastAsia" w:ascii="宋体" w:hAnsi="宋体" w:eastAsia="宋体"/>
      <w:kern w:val="2"/>
      <w:sz w:val="18"/>
      <w:szCs w:val="18"/>
    </w:rPr>
  </w:style>
  <w:style w:type="character" w:customStyle="1" w:styleId="477">
    <w:name w:val="日期 Char1"/>
    <w:semiHidden/>
    <w:qFormat/>
    <w:uiPriority w:val="99"/>
    <w:rPr>
      <w:kern w:val="2"/>
      <w:sz w:val="21"/>
    </w:rPr>
  </w:style>
  <w:style w:type="character" w:customStyle="1" w:styleId="478">
    <w:name w:val="普通表格 51"/>
    <w:qFormat/>
    <w:uiPriority w:val="0"/>
    <w:rPr>
      <w:smallCaps/>
    </w:rPr>
  </w:style>
  <w:style w:type="character" w:customStyle="1" w:styleId="479">
    <w:name w:val="Char Char61"/>
    <w:qFormat/>
    <w:uiPriority w:val="0"/>
    <w:rPr>
      <w:rFonts w:cs="Mangal"/>
      <w:kern w:val="2"/>
      <w:sz w:val="18"/>
      <w:szCs w:val="18"/>
      <w:lang w:bidi="hi-IN"/>
    </w:rPr>
  </w:style>
  <w:style w:type="character" w:customStyle="1" w:styleId="480">
    <w:name w:val="Medium Grid 2 Char"/>
    <w:link w:val="481"/>
    <w:qFormat/>
    <w:uiPriority w:val="0"/>
    <w:rPr>
      <w:sz w:val="22"/>
    </w:rPr>
  </w:style>
  <w:style w:type="paragraph" w:customStyle="1" w:styleId="481">
    <w:name w:val="中等深浅网格 22"/>
    <w:link w:val="480"/>
    <w:qFormat/>
    <w:uiPriority w:val="0"/>
    <w:rPr>
      <w:rFonts w:ascii="Calibri" w:hAnsi="Calibri" w:eastAsia="宋体" w:cs="Times New Roman"/>
      <w:sz w:val="22"/>
      <w:lang w:val="en-US" w:eastAsia="zh-CN" w:bidi="ar-SA"/>
    </w:rPr>
  </w:style>
  <w:style w:type="character" w:customStyle="1" w:styleId="482">
    <w:name w:val="无格式表格 54"/>
    <w:qFormat/>
    <w:uiPriority w:val="0"/>
    <w:rPr>
      <w:smallCaps/>
    </w:rPr>
  </w:style>
  <w:style w:type="character" w:customStyle="1" w:styleId="483">
    <w:name w:val="Body Text First Indent Char1"/>
    <w:semiHidden/>
    <w:qFormat/>
    <w:locked/>
    <w:uiPriority w:val="99"/>
    <w:rPr>
      <w:b/>
      <w:color w:val="0000FF"/>
      <w:sz w:val="20"/>
    </w:rPr>
  </w:style>
  <w:style w:type="character" w:customStyle="1" w:styleId="484">
    <w:name w:val="正文文本 Char3"/>
    <w:qFormat/>
    <w:locked/>
    <w:uiPriority w:val="0"/>
    <w:rPr>
      <w:kern w:val="2"/>
      <w:sz w:val="21"/>
    </w:rPr>
  </w:style>
  <w:style w:type="character" w:customStyle="1" w:styleId="485">
    <w:name w:val="正文 小四 首行缩进 + +中文正文 首行缩进:  2 字符 行距: 1.5 倍行距 Char"/>
    <w:link w:val="486"/>
    <w:qFormat/>
    <w:uiPriority w:val="0"/>
    <w:rPr>
      <w:rFonts w:ascii="宋体" w:hAnsi="宋体" w:eastAsia="仿宋_GB2312" w:cs="宋体"/>
      <w:sz w:val="24"/>
    </w:rPr>
  </w:style>
  <w:style w:type="paragraph" w:customStyle="1" w:styleId="486">
    <w:name w:val="正文 小四 首行缩进 + +中文正文 首行缩进:  2 字符 行距: 1.5 倍行距"/>
    <w:basedOn w:val="1"/>
    <w:link w:val="485"/>
    <w:qFormat/>
    <w:uiPriority w:val="0"/>
    <w:pPr>
      <w:adjustRightInd w:val="0"/>
      <w:ind w:firstLine="480"/>
      <w:contextualSpacing/>
      <w:jc w:val="left"/>
    </w:pPr>
    <w:rPr>
      <w:rFonts w:ascii="宋体" w:hAnsi="宋体" w:eastAsia="仿宋_GB2312" w:cs="宋体"/>
      <w:kern w:val="0"/>
      <w:sz w:val="24"/>
      <w:szCs w:val="20"/>
    </w:rPr>
  </w:style>
  <w:style w:type="character" w:customStyle="1" w:styleId="487">
    <w:name w:val="注释 Char"/>
    <w:link w:val="488"/>
    <w:qFormat/>
    <w:uiPriority w:val="0"/>
    <w:rPr>
      <w:rFonts w:ascii="Arial" w:hAnsi="Arial" w:eastAsia="仿宋_GB2312"/>
      <w:kern w:val="2"/>
      <w:sz w:val="24"/>
      <w:szCs w:val="24"/>
      <w:shd w:val="clear" w:color="auto" w:fill="E0E0E0"/>
    </w:rPr>
  </w:style>
  <w:style w:type="paragraph" w:customStyle="1" w:styleId="488">
    <w:name w:val="注释"/>
    <w:basedOn w:val="1"/>
    <w:link w:val="487"/>
    <w:qFormat/>
    <w:uiPriority w:val="0"/>
    <w:pPr>
      <w:shd w:val="clear" w:color="auto" w:fill="E0E0E0"/>
      <w:spacing w:before="50" w:beforeLines="50" w:after="50" w:afterLines="50" w:line="360" w:lineRule="auto"/>
    </w:pPr>
    <w:rPr>
      <w:rFonts w:ascii="Arial" w:hAnsi="Arial" w:eastAsia="仿宋_GB2312"/>
      <w:sz w:val="24"/>
    </w:rPr>
  </w:style>
  <w:style w:type="character" w:customStyle="1" w:styleId="489">
    <w:name w:val="样式 正文1 + 行距: 固定值 29 磅 Char"/>
    <w:link w:val="490"/>
    <w:qFormat/>
    <w:locked/>
    <w:uiPriority w:val="0"/>
    <w:rPr>
      <w:rFonts w:ascii="仿宋_GB2312" w:hAnsi="宋体" w:eastAsia="仿宋_GB2312" w:cs="宋体"/>
      <w:bCs/>
      <w:kern w:val="2"/>
      <w:sz w:val="24"/>
      <w:lang w:val="zh-CN"/>
    </w:rPr>
  </w:style>
  <w:style w:type="paragraph" w:customStyle="1" w:styleId="490">
    <w:name w:val="样式 正文1 + 行距: 固定值 29 磅"/>
    <w:basedOn w:val="1"/>
    <w:link w:val="489"/>
    <w:qFormat/>
    <w:uiPriority w:val="0"/>
    <w:pPr>
      <w:spacing w:line="360" w:lineRule="auto"/>
      <w:ind w:firstLine="200" w:firstLineChars="200"/>
    </w:pPr>
    <w:rPr>
      <w:rFonts w:ascii="仿宋_GB2312" w:hAnsi="宋体" w:eastAsia="仿宋_GB2312" w:cs="宋体"/>
      <w:bCs/>
      <w:sz w:val="24"/>
      <w:szCs w:val="20"/>
      <w:lang w:val="zh-CN"/>
    </w:rPr>
  </w:style>
  <w:style w:type="character" w:customStyle="1" w:styleId="491">
    <w:name w:val="脚注文本 字符2"/>
    <w:qFormat/>
    <w:uiPriority w:val="0"/>
    <w:rPr>
      <w:rFonts w:ascii="宋体" w:hAnsi="Times New Roman"/>
      <w:kern w:val="2"/>
      <w:sz w:val="18"/>
      <w:szCs w:val="18"/>
    </w:rPr>
  </w:style>
  <w:style w:type="character" w:customStyle="1" w:styleId="492">
    <w:name w:val="正文强调"/>
    <w:qFormat/>
    <w:uiPriority w:val="0"/>
    <w:rPr>
      <w:b/>
    </w:rPr>
  </w:style>
  <w:style w:type="character" w:customStyle="1" w:styleId="493">
    <w:name w:val="WW8Num17z0"/>
    <w:qFormat/>
    <w:uiPriority w:val="0"/>
    <w:rPr>
      <w:rFonts w:ascii="Wingdings" w:hAnsi="Wingdings"/>
    </w:rPr>
  </w:style>
  <w:style w:type="character" w:customStyle="1" w:styleId="494">
    <w:name w:val="WW8Num14z0"/>
    <w:qFormat/>
    <w:uiPriority w:val="0"/>
    <w:rPr>
      <w:rFonts w:ascii="Wingdings" w:hAnsi="Wingdings"/>
    </w:rPr>
  </w:style>
  <w:style w:type="character" w:customStyle="1" w:styleId="495">
    <w:name w:val="无格式表格 55"/>
    <w:qFormat/>
    <w:uiPriority w:val="0"/>
    <w:rPr>
      <w:smallCaps/>
    </w:rPr>
  </w:style>
  <w:style w:type="character" w:customStyle="1" w:styleId="496">
    <w:name w:val="keyword"/>
    <w:unhideWhenUsed/>
    <w:qFormat/>
    <w:uiPriority w:val="0"/>
    <w:rPr>
      <w:rFonts w:hint="default" w:ascii="Times New Roman"/>
    </w:rPr>
  </w:style>
  <w:style w:type="character" w:customStyle="1" w:styleId="497">
    <w:name w:val="zt Char"/>
    <w:qFormat/>
    <w:uiPriority w:val="0"/>
    <w:rPr>
      <w:rFonts w:ascii="EU-F1" w:eastAsia="EU-F1"/>
      <w:bCs/>
      <w:kern w:val="2"/>
      <w:sz w:val="21"/>
      <w:szCs w:val="21"/>
      <w:lang w:val="en-US" w:eastAsia="zh-CN" w:bidi="ar-SA"/>
    </w:rPr>
  </w:style>
  <w:style w:type="character" w:customStyle="1" w:styleId="498">
    <w:name w:val="0表格 Char"/>
    <w:link w:val="499"/>
    <w:qFormat/>
    <w:uiPriority w:val="0"/>
    <w:rPr>
      <w:rFonts w:ascii="宋体" w:hAnsi="Arial"/>
      <w:kern w:val="2"/>
      <w:sz w:val="21"/>
      <w:szCs w:val="21"/>
    </w:rPr>
  </w:style>
  <w:style w:type="paragraph" w:customStyle="1" w:styleId="499">
    <w:name w:val="0表格"/>
    <w:basedOn w:val="1"/>
    <w:link w:val="498"/>
    <w:qFormat/>
    <w:uiPriority w:val="0"/>
    <w:pPr>
      <w:widowControl/>
      <w:spacing w:before="60" w:after="60"/>
      <w:jc w:val="center"/>
    </w:pPr>
    <w:rPr>
      <w:rFonts w:ascii="宋体" w:hAnsi="Arial"/>
      <w:szCs w:val="21"/>
    </w:rPr>
  </w:style>
  <w:style w:type="character" w:customStyle="1" w:styleId="500">
    <w:name w:val="Line Number1"/>
    <w:qFormat/>
    <w:uiPriority w:val="0"/>
  </w:style>
  <w:style w:type="character" w:customStyle="1" w:styleId="501">
    <w:name w:val="Heading 7 Char"/>
    <w:qFormat/>
    <w:uiPriority w:val="99"/>
    <w:rPr>
      <w:rFonts w:ascii="Times New Roman" w:hAnsi="Times New Roman"/>
      <w:b/>
    </w:rPr>
  </w:style>
  <w:style w:type="character" w:customStyle="1" w:styleId="502">
    <w:name w:val="Char Char"/>
    <w:qFormat/>
    <w:uiPriority w:val="0"/>
    <w:rPr>
      <w:rFonts w:hint="eastAsia" w:ascii="宋体" w:hAnsi="宋体" w:eastAsia="宋体"/>
      <w:kern w:val="2"/>
      <w:sz w:val="24"/>
      <w:szCs w:val="24"/>
      <w:lang w:val="en-US" w:eastAsia="zh-CN" w:bidi="ar-SA"/>
    </w:rPr>
  </w:style>
  <w:style w:type="character" w:customStyle="1" w:styleId="503">
    <w:name w:val="无格式表格 31"/>
    <w:qFormat/>
    <w:uiPriority w:val="0"/>
    <w:rPr>
      <w:i/>
    </w:rPr>
  </w:style>
  <w:style w:type="character" w:customStyle="1" w:styleId="504">
    <w:name w:val="HTML 地址 Char1"/>
    <w:qFormat/>
    <w:uiPriority w:val="0"/>
    <w:rPr>
      <w:rFonts w:ascii="Times New Roman" w:hAnsi="Times New Roman" w:eastAsia="宋体" w:cs="Times New Roman"/>
      <w:i/>
      <w:iCs/>
      <w:szCs w:val="24"/>
    </w:rPr>
  </w:style>
  <w:style w:type="character" w:customStyle="1" w:styleId="505">
    <w:name w:val="称呼 字符1"/>
    <w:qFormat/>
    <w:uiPriority w:val="0"/>
    <w:rPr>
      <w:rFonts w:ascii="Calibri" w:hAnsi="Calibri" w:eastAsia="仿宋_GB2312" w:cs="Calibri"/>
      <w:kern w:val="0"/>
      <w:sz w:val="24"/>
    </w:rPr>
  </w:style>
  <w:style w:type="character" w:customStyle="1" w:styleId="506">
    <w:name w:val="表格样式 Char"/>
    <w:link w:val="507"/>
    <w:qFormat/>
    <w:uiPriority w:val="99"/>
    <w:rPr>
      <w:rFonts w:ascii="Times New Roman" w:hAnsi="Times New Roman" w:eastAsia="仿宋_GB2312"/>
      <w:sz w:val="24"/>
      <w:szCs w:val="24"/>
    </w:rPr>
  </w:style>
  <w:style w:type="paragraph" w:customStyle="1" w:styleId="507">
    <w:name w:val="表格样式"/>
    <w:basedOn w:val="1"/>
    <w:link w:val="506"/>
    <w:qFormat/>
    <w:uiPriority w:val="99"/>
    <w:pPr>
      <w:adjustRightInd w:val="0"/>
      <w:contextualSpacing/>
      <w:jc w:val="center"/>
    </w:pPr>
    <w:rPr>
      <w:rFonts w:eastAsia="仿宋_GB2312"/>
      <w:kern w:val="0"/>
      <w:sz w:val="24"/>
    </w:rPr>
  </w:style>
  <w:style w:type="character" w:customStyle="1" w:styleId="508">
    <w:name w:val="公司签报-正文 Char"/>
    <w:link w:val="509"/>
    <w:qFormat/>
    <w:uiPriority w:val="0"/>
    <w:rPr>
      <w:rFonts w:ascii="仿宋_GB2312" w:hAnsi="宋体"/>
      <w:sz w:val="32"/>
      <w:szCs w:val="32"/>
    </w:rPr>
  </w:style>
  <w:style w:type="paragraph" w:customStyle="1" w:styleId="509">
    <w:name w:val="公司签报-正文"/>
    <w:link w:val="508"/>
    <w:qFormat/>
    <w:uiPriority w:val="0"/>
    <w:pPr>
      <w:ind w:firstLine="200" w:firstLineChars="200"/>
    </w:pPr>
    <w:rPr>
      <w:rFonts w:ascii="仿宋_GB2312" w:hAnsi="宋体" w:eastAsia="宋体" w:cs="Times New Roman"/>
      <w:sz w:val="32"/>
      <w:szCs w:val="32"/>
      <w:lang w:val="en-US" w:eastAsia="zh-CN" w:bidi="ar-SA"/>
    </w:rPr>
  </w:style>
  <w:style w:type="character" w:customStyle="1" w:styleId="510">
    <w:name w:val="Normal Paragraph Char Char Char Char Char Char"/>
    <w:qFormat/>
    <w:uiPriority w:val="0"/>
    <w:rPr>
      <w:sz w:val="24"/>
      <w:szCs w:val="24"/>
    </w:rPr>
  </w:style>
  <w:style w:type="character" w:customStyle="1" w:styleId="511">
    <w:name w:val="Grid Table 1 Light1"/>
    <w:qFormat/>
    <w:uiPriority w:val="0"/>
    <w:rPr>
      <w:i/>
      <w:smallCaps/>
      <w:spacing w:val="5"/>
    </w:rPr>
  </w:style>
  <w:style w:type="character" w:customStyle="1" w:styleId="512">
    <w:name w:val="正文文本缩进 2 Char2"/>
    <w:qFormat/>
    <w:uiPriority w:val="99"/>
    <w:rPr>
      <w:rFonts w:ascii="宋体" w:hAnsi="Times New Roman" w:eastAsia="宋体" w:cs="Times New Roman"/>
      <w:kern w:val="0"/>
      <w:sz w:val="28"/>
      <w:szCs w:val="20"/>
    </w:rPr>
  </w:style>
  <w:style w:type="character" w:customStyle="1" w:styleId="513">
    <w:name w:val="批注文字 Char3"/>
    <w:qFormat/>
    <w:uiPriority w:val="99"/>
    <w:rPr>
      <w:rFonts w:ascii="宋体" w:hAnsi="宋体" w:eastAsia="宋体"/>
      <w:sz w:val="24"/>
      <w:szCs w:val="24"/>
    </w:rPr>
  </w:style>
  <w:style w:type="character" w:customStyle="1" w:styleId="514">
    <w:name w:val="批注框文本 字符2"/>
    <w:qFormat/>
    <w:uiPriority w:val="99"/>
    <w:rPr>
      <w:sz w:val="18"/>
      <w:szCs w:val="18"/>
    </w:rPr>
  </w:style>
  <w:style w:type="character" w:customStyle="1" w:styleId="515">
    <w:name w:val="Char Char51"/>
    <w:qFormat/>
    <w:uiPriority w:val="0"/>
    <w:rPr>
      <w:rFonts w:eastAsia="宋体"/>
      <w:b/>
      <w:bCs/>
      <w:kern w:val="2"/>
      <w:sz w:val="21"/>
      <w:szCs w:val="24"/>
      <w:lang w:val="en-US" w:eastAsia="zh-CN" w:bidi="ar-SA"/>
    </w:rPr>
  </w:style>
  <w:style w:type="character" w:customStyle="1" w:styleId="516">
    <w:name w:val="图 格式 Char Char"/>
    <w:link w:val="517"/>
    <w:qFormat/>
    <w:uiPriority w:val="0"/>
    <w:rPr>
      <w:rFonts w:ascii="黑体" w:hAnsi="黑体"/>
    </w:rPr>
  </w:style>
  <w:style w:type="paragraph" w:customStyle="1" w:styleId="517">
    <w:name w:val="图 格式"/>
    <w:basedOn w:val="1"/>
    <w:next w:val="1"/>
    <w:link w:val="516"/>
    <w:qFormat/>
    <w:uiPriority w:val="0"/>
    <w:pPr>
      <w:widowControl/>
      <w:spacing w:line="360" w:lineRule="auto"/>
      <w:ind w:firstLine="200" w:firstLineChars="200"/>
      <w:jc w:val="center"/>
    </w:pPr>
    <w:rPr>
      <w:rFonts w:ascii="黑体" w:hAnsi="黑体"/>
      <w:kern w:val="0"/>
      <w:sz w:val="20"/>
      <w:szCs w:val="20"/>
    </w:rPr>
  </w:style>
  <w:style w:type="character" w:customStyle="1" w:styleId="518">
    <w:name w:val="标题 4 字符2"/>
    <w:qFormat/>
    <w:uiPriority w:val="61"/>
    <w:rPr>
      <w:rFonts w:ascii="黑体" w:hAnsi="黑体" w:eastAsia="黑体"/>
      <w:b/>
      <w:bCs/>
      <w:sz w:val="21"/>
      <w:szCs w:val="21"/>
    </w:rPr>
  </w:style>
  <w:style w:type="character" w:customStyle="1" w:styleId="519">
    <w:name w:val="Figure Char"/>
    <w:unhideWhenUsed/>
    <w:qFormat/>
    <w:uiPriority w:val="0"/>
    <w:rPr>
      <w:rFonts w:ascii="Calibri" w:hAnsi="Calibri" w:cs="Calibri"/>
      <w:kern w:val="2"/>
      <w:sz w:val="21"/>
      <w:szCs w:val="22"/>
    </w:rPr>
  </w:style>
  <w:style w:type="character" w:customStyle="1" w:styleId="520">
    <w:name w:val="表头 Char"/>
    <w:link w:val="521"/>
    <w:qFormat/>
    <w:locked/>
    <w:uiPriority w:val="0"/>
    <w:rPr>
      <w:rFonts w:ascii="Arial Narrow" w:hAnsi="Arial Narrow" w:eastAsia="仿宋"/>
      <w:b/>
      <w:bCs/>
      <w:kern w:val="2"/>
      <w:sz w:val="24"/>
      <w:szCs w:val="24"/>
    </w:rPr>
  </w:style>
  <w:style w:type="paragraph" w:customStyle="1" w:styleId="521">
    <w:name w:val="表头"/>
    <w:basedOn w:val="2"/>
    <w:link w:val="520"/>
    <w:qFormat/>
    <w:uiPriority w:val="0"/>
    <w:pPr>
      <w:adjustRightInd w:val="0"/>
      <w:snapToGrid w:val="0"/>
      <w:ind w:firstLine="0"/>
      <w:jc w:val="center"/>
    </w:pPr>
    <w:rPr>
      <w:rFonts w:ascii="Arial Narrow" w:hAnsi="Arial Narrow" w:eastAsia="仿宋"/>
      <w:b/>
      <w:bCs/>
      <w:kern w:val="2"/>
    </w:rPr>
  </w:style>
  <w:style w:type="character" w:customStyle="1" w:styleId="522">
    <w:name w:val="apple-converted-space"/>
    <w:qFormat/>
    <w:uiPriority w:val="0"/>
  </w:style>
  <w:style w:type="character" w:customStyle="1" w:styleId="523">
    <w:name w:val="标题 1 字符2"/>
    <w:qFormat/>
    <w:uiPriority w:val="0"/>
    <w:rPr>
      <w:rFonts w:ascii="黑体" w:hAnsi="黑体" w:eastAsia="黑体"/>
      <w:b/>
      <w:bCs/>
      <w:kern w:val="44"/>
      <w:sz w:val="28"/>
      <w:szCs w:val="28"/>
    </w:rPr>
  </w:style>
  <w:style w:type="character" w:customStyle="1" w:styleId="524">
    <w:name w:val="宋体小四居中 Char"/>
    <w:link w:val="525"/>
    <w:qFormat/>
    <w:locked/>
    <w:uiPriority w:val="0"/>
    <w:rPr>
      <w:rFonts w:ascii="宋体" w:hAnsi="宋体"/>
      <w:bCs/>
      <w:sz w:val="24"/>
      <w:szCs w:val="24"/>
      <w:lang w:val="zh-CN"/>
    </w:rPr>
  </w:style>
  <w:style w:type="paragraph" w:customStyle="1" w:styleId="525">
    <w:name w:val="宋体小四居中"/>
    <w:basedOn w:val="22"/>
    <w:link w:val="524"/>
    <w:qFormat/>
    <w:uiPriority w:val="0"/>
    <w:pPr>
      <w:keepNext/>
      <w:widowControl/>
      <w:spacing w:before="0" w:after="0" w:line="360" w:lineRule="auto"/>
      <w:ind w:firstLine="432"/>
    </w:pPr>
    <w:rPr>
      <w:rFonts w:ascii="宋体" w:hAnsi="宋体" w:eastAsia="宋体" w:cs="Times New Roman"/>
      <w:bCs/>
      <w:kern w:val="0"/>
      <w:sz w:val="24"/>
      <w:szCs w:val="24"/>
      <w:lang w:val="zh-CN"/>
    </w:rPr>
  </w:style>
  <w:style w:type="character" w:customStyle="1" w:styleId="526">
    <w:name w:val="标题 7 Char3"/>
    <w:qFormat/>
    <w:uiPriority w:val="0"/>
    <w:rPr>
      <w:rFonts w:hint="eastAsia" w:ascii="黑体" w:hAnsi="黑体" w:eastAsia="黑体"/>
      <w:b/>
      <w:bCs/>
      <w:kern w:val="2"/>
      <w:sz w:val="18"/>
      <w:szCs w:val="24"/>
    </w:rPr>
  </w:style>
  <w:style w:type="character" w:customStyle="1" w:styleId="527">
    <w:name w:val="表格内93 Char"/>
    <w:link w:val="528"/>
    <w:qFormat/>
    <w:locked/>
    <w:uiPriority w:val="0"/>
    <w:rPr>
      <w:rFonts w:ascii="宋体" w:hAnsi="宋体" w:eastAsia="仿宋_GB2312" w:cs="宋体"/>
      <w:bCs/>
      <w:color w:val="000000"/>
      <w:sz w:val="24"/>
      <w:szCs w:val="21"/>
      <w:lang w:val="zh-CN"/>
    </w:rPr>
  </w:style>
  <w:style w:type="paragraph" w:customStyle="1" w:styleId="528">
    <w:name w:val="表格内93"/>
    <w:basedOn w:val="1"/>
    <w:link w:val="527"/>
    <w:qFormat/>
    <w:uiPriority w:val="0"/>
    <w:pPr>
      <w:widowControl/>
      <w:spacing w:line="360" w:lineRule="auto"/>
      <w:ind w:firstLine="432"/>
    </w:pPr>
    <w:rPr>
      <w:rFonts w:ascii="宋体" w:hAnsi="宋体" w:eastAsia="仿宋_GB2312" w:cs="宋体"/>
      <w:bCs/>
      <w:color w:val="000000"/>
      <w:kern w:val="0"/>
      <w:sz w:val="24"/>
      <w:szCs w:val="21"/>
      <w:lang w:val="zh-CN"/>
    </w:rPr>
  </w:style>
  <w:style w:type="character" w:customStyle="1" w:styleId="529">
    <w:name w:val="SSTemplateField"/>
    <w:qFormat/>
    <w:uiPriority w:val="99"/>
    <w:rPr>
      <w:rFonts w:ascii="Lucida Sans" w:hAnsi="Lucida Sans" w:cs="Lucida Sans"/>
      <w:b/>
      <w:bCs/>
      <w:color w:val="FFFFFF"/>
      <w:sz w:val="16"/>
      <w:szCs w:val="16"/>
      <w:shd w:val="clear" w:color="auto" w:fill="FF0000"/>
    </w:rPr>
  </w:style>
  <w:style w:type="character" w:customStyle="1" w:styleId="530">
    <w:name w:val="ZB5 Char Char"/>
    <w:link w:val="531"/>
    <w:qFormat/>
    <w:locked/>
    <w:uiPriority w:val="0"/>
    <w:rPr>
      <w:rFonts w:ascii="Consolas" w:hAnsi="Consolas" w:eastAsia="方正中等线简体" w:cs="Consolas"/>
      <w:sz w:val="22"/>
    </w:rPr>
  </w:style>
  <w:style w:type="paragraph" w:customStyle="1" w:styleId="531">
    <w:name w:val="ZB5"/>
    <w:basedOn w:val="1"/>
    <w:link w:val="530"/>
    <w:qFormat/>
    <w:uiPriority w:val="0"/>
    <w:pPr>
      <w:spacing w:line="400" w:lineRule="exact"/>
      <w:ind w:firstLine="200" w:firstLineChars="200"/>
    </w:pPr>
    <w:rPr>
      <w:rFonts w:ascii="Consolas" w:hAnsi="Consolas" w:eastAsia="方正中等线简体" w:cs="Consolas"/>
      <w:kern w:val="0"/>
      <w:sz w:val="22"/>
      <w:szCs w:val="20"/>
    </w:rPr>
  </w:style>
  <w:style w:type="character" w:customStyle="1" w:styleId="532">
    <w:name w:val="wang正文 Char"/>
    <w:link w:val="533"/>
    <w:semiHidden/>
    <w:qFormat/>
    <w:uiPriority w:val="0"/>
    <w:rPr>
      <w:rFonts w:ascii="Times New Roman" w:hAnsi="Times New Roman"/>
      <w:sz w:val="21"/>
      <w:lang w:val="zh-CN"/>
    </w:rPr>
  </w:style>
  <w:style w:type="paragraph" w:customStyle="1" w:styleId="533">
    <w:name w:val="wang正文"/>
    <w:basedOn w:val="1"/>
    <w:link w:val="532"/>
    <w:semiHidden/>
    <w:qFormat/>
    <w:uiPriority w:val="0"/>
    <w:pPr>
      <w:tabs>
        <w:tab w:val="left" w:pos="6840"/>
      </w:tabs>
      <w:topLinePunct/>
      <w:ind w:firstLine="420" w:firstLineChars="200"/>
    </w:pPr>
    <w:rPr>
      <w:kern w:val="0"/>
      <w:szCs w:val="20"/>
      <w:lang w:val="zh-CN"/>
    </w:rPr>
  </w:style>
  <w:style w:type="character" w:customStyle="1" w:styleId="534">
    <w:name w:val="syxm Char"/>
    <w:link w:val="535"/>
    <w:qFormat/>
    <w:uiPriority w:val="0"/>
    <w:rPr>
      <w:rFonts w:eastAsia="黑体"/>
      <w:b/>
      <w:bCs/>
      <w:kern w:val="44"/>
      <w:sz w:val="32"/>
      <w:szCs w:val="32"/>
    </w:rPr>
  </w:style>
  <w:style w:type="paragraph" w:customStyle="1" w:styleId="535">
    <w:name w:val="syxm"/>
    <w:basedOn w:val="4"/>
    <w:link w:val="534"/>
    <w:qFormat/>
    <w:uiPriority w:val="0"/>
    <w:pPr>
      <w:topLinePunct/>
      <w:spacing w:before="312" w:after="312" w:line="240" w:lineRule="auto"/>
      <w:contextualSpacing/>
      <w:jc w:val="center"/>
      <w:textAlignment w:val="baseline"/>
    </w:pPr>
    <w:rPr>
      <w:rFonts w:ascii="Calibri" w:hAnsi="Calibri"/>
      <w:sz w:val="32"/>
      <w:szCs w:val="32"/>
    </w:rPr>
  </w:style>
  <w:style w:type="character" w:customStyle="1" w:styleId="536">
    <w:name w:val="Char Char21"/>
    <w:qFormat/>
    <w:uiPriority w:val="0"/>
    <w:rPr>
      <w:rFonts w:ascii="宋体" w:hAnsi="宋体"/>
      <w:b/>
      <w:color w:val="4A442A"/>
      <w:kern w:val="2"/>
      <w:sz w:val="32"/>
    </w:rPr>
  </w:style>
  <w:style w:type="character" w:customStyle="1" w:styleId="537">
    <w:name w:val="Footnote Text Char1"/>
    <w:qFormat/>
    <w:uiPriority w:val="0"/>
    <w:rPr>
      <w:kern w:val="2"/>
    </w:rPr>
  </w:style>
  <w:style w:type="character" w:customStyle="1" w:styleId="538">
    <w:name w:val="Bulletin Number Char"/>
    <w:link w:val="539"/>
    <w:qFormat/>
    <w:uiPriority w:val="0"/>
    <w:rPr>
      <w:rFonts w:ascii="Times New Roman" w:hAnsi="Times New Roman"/>
      <w:kern w:val="28"/>
      <w:sz w:val="24"/>
      <w:lang w:val="zh-CN"/>
    </w:rPr>
  </w:style>
  <w:style w:type="paragraph" w:customStyle="1" w:styleId="539">
    <w:name w:val="Bulletin Number"/>
    <w:basedOn w:val="540"/>
    <w:link w:val="538"/>
    <w:qFormat/>
    <w:uiPriority w:val="0"/>
    <w:pPr>
      <w:adjustRightInd/>
      <w:spacing w:line="360" w:lineRule="auto"/>
      <w:ind w:left="0" w:firstLine="0"/>
    </w:pPr>
    <w:rPr>
      <w:rFonts w:ascii="Times New Roman" w:hAnsi="Times New Roman" w:eastAsia="宋体"/>
      <w:lang w:val="zh-CN"/>
    </w:rPr>
  </w:style>
  <w:style w:type="paragraph" w:customStyle="1" w:styleId="540">
    <w:name w:val="Bulletin normal"/>
    <w:basedOn w:val="1"/>
    <w:link w:val="541"/>
    <w:qFormat/>
    <w:uiPriority w:val="0"/>
    <w:pPr>
      <w:widowControl/>
      <w:adjustRightInd w:val="0"/>
      <w:spacing w:before="120" w:after="120"/>
      <w:ind w:left="833" w:hanging="408"/>
      <w:contextualSpacing/>
      <w:jc w:val="left"/>
    </w:pPr>
    <w:rPr>
      <w:rFonts w:ascii="Calibri" w:hAnsi="Calibri" w:eastAsia="仿宋_GB2312"/>
      <w:kern w:val="28"/>
      <w:sz w:val="24"/>
      <w:szCs w:val="20"/>
    </w:rPr>
  </w:style>
  <w:style w:type="character" w:customStyle="1" w:styleId="541">
    <w:name w:val="Bulletin normal Char"/>
    <w:link w:val="540"/>
    <w:qFormat/>
    <w:locked/>
    <w:uiPriority w:val="0"/>
    <w:rPr>
      <w:rFonts w:eastAsia="仿宋_GB2312"/>
      <w:kern w:val="28"/>
      <w:sz w:val="24"/>
    </w:rPr>
  </w:style>
  <w:style w:type="character" w:customStyle="1" w:styleId="542">
    <w:name w:val="表格正文居左 Char"/>
    <w:link w:val="543"/>
    <w:qFormat/>
    <w:locked/>
    <w:uiPriority w:val="0"/>
    <w:rPr>
      <w:rFonts w:ascii="Times New Roman" w:hAnsi="Times New Roman" w:eastAsia="仿宋_GB2312"/>
      <w:sz w:val="24"/>
      <w:szCs w:val="24"/>
    </w:rPr>
  </w:style>
  <w:style w:type="paragraph" w:customStyle="1" w:styleId="543">
    <w:name w:val="表格正文居左"/>
    <w:basedOn w:val="1"/>
    <w:link w:val="542"/>
    <w:qFormat/>
    <w:uiPriority w:val="0"/>
    <w:pPr>
      <w:adjustRightInd w:val="0"/>
      <w:spacing w:before="60" w:after="60"/>
      <w:contextualSpacing/>
      <w:jc w:val="left"/>
    </w:pPr>
    <w:rPr>
      <w:rFonts w:eastAsia="仿宋_GB2312"/>
      <w:kern w:val="0"/>
      <w:sz w:val="24"/>
    </w:rPr>
  </w:style>
  <w:style w:type="character" w:customStyle="1" w:styleId="544">
    <w:name w:val="SGCC Numbering 1 Char Char"/>
    <w:link w:val="545"/>
    <w:qFormat/>
    <w:uiPriority w:val="0"/>
    <w:rPr>
      <w:rFonts w:ascii="宋体" w:hAnsi="宋体"/>
      <w:sz w:val="22"/>
      <w:lang w:val="zh-CN"/>
    </w:rPr>
  </w:style>
  <w:style w:type="paragraph" w:customStyle="1" w:styleId="545">
    <w:name w:val="SGCC Numbering 1"/>
    <w:basedOn w:val="1"/>
    <w:link w:val="544"/>
    <w:qFormat/>
    <w:uiPriority w:val="0"/>
    <w:pPr>
      <w:widowControl/>
      <w:tabs>
        <w:tab w:val="left" w:pos="360"/>
        <w:tab w:val="left" w:pos="420"/>
        <w:tab w:val="left" w:pos="720"/>
      </w:tabs>
      <w:spacing w:before="120"/>
      <w:ind w:left="2880" w:firstLine="200" w:firstLineChars="200"/>
      <w:jc w:val="left"/>
    </w:pPr>
    <w:rPr>
      <w:rFonts w:ascii="宋体" w:hAnsi="宋体"/>
      <w:kern w:val="0"/>
      <w:sz w:val="22"/>
      <w:szCs w:val="20"/>
      <w:lang w:val="zh-CN"/>
    </w:rPr>
  </w:style>
  <w:style w:type="character" w:customStyle="1" w:styleId="546">
    <w:name w:val="业模6级标题 Char"/>
    <w:link w:val="547"/>
    <w:qFormat/>
    <w:locked/>
    <w:uiPriority w:val="99"/>
    <w:rPr>
      <w:rFonts w:ascii="黑体" w:hAnsi="黑体" w:eastAsia="黑体"/>
      <w:sz w:val="24"/>
      <w:szCs w:val="24"/>
      <w:lang w:val="zh-CN"/>
    </w:rPr>
  </w:style>
  <w:style w:type="paragraph" w:customStyle="1" w:styleId="547">
    <w:name w:val="业模6级标题"/>
    <w:basedOn w:val="9"/>
    <w:link w:val="546"/>
    <w:qFormat/>
    <w:uiPriority w:val="99"/>
    <w:pPr>
      <w:widowControl/>
      <w:tabs>
        <w:tab w:val="left" w:pos="0"/>
        <w:tab w:val="clear" w:pos="1152"/>
      </w:tabs>
      <w:spacing w:before="120" w:after="120" w:line="360" w:lineRule="auto"/>
      <w:ind w:left="567" w:firstLine="0"/>
    </w:pPr>
    <w:rPr>
      <w:rFonts w:ascii="黑体" w:hAnsi="黑体"/>
      <w:b w:val="0"/>
      <w:bCs w:val="0"/>
      <w:kern w:val="0"/>
      <w:lang w:val="zh-CN"/>
    </w:rPr>
  </w:style>
  <w:style w:type="character" w:customStyle="1" w:styleId="548">
    <w:name w:val="jl 正文 Char Char Char"/>
    <w:link w:val="549"/>
    <w:semiHidden/>
    <w:qFormat/>
    <w:uiPriority w:val="0"/>
    <w:rPr>
      <w:rFonts w:ascii="宋体" w:hAnsi="Times New Roman"/>
      <w:kern w:val="2"/>
      <w:sz w:val="24"/>
      <w:szCs w:val="24"/>
      <w:lang w:val="zh-CN"/>
    </w:rPr>
  </w:style>
  <w:style w:type="paragraph" w:customStyle="1" w:styleId="549">
    <w:name w:val="jl 正文 Char Char"/>
    <w:basedOn w:val="1"/>
    <w:link w:val="548"/>
    <w:semiHidden/>
    <w:qFormat/>
    <w:uiPriority w:val="0"/>
    <w:pPr>
      <w:autoSpaceDE w:val="0"/>
      <w:autoSpaceDN w:val="0"/>
      <w:adjustRightInd w:val="0"/>
      <w:ind w:firstLine="200" w:firstLineChars="200"/>
      <w:jc w:val="left"/>
      <w:textAlignment w:val="baseline"/>
    </w:pPr>
    <w:rPr>
      <w:rFonts w:ascii="宋体"/>
      <w:sz w:val="24"/>
      <w:lang w:val="zh-CN"/>
    </w:rPr>
  </w:style>
  <w:style w:type="character" w:customStyle="1" w:styleId="550">
    <w:name w:val="标题 1 Char2"/>
    <w:qFormat/>
    <w:uiPriority w:val="0"/>
    <w:rPr>
      <w:rFonts w:ascii="黑体" w:hAnsi="黑体" w:eastAsia="黑体"/>
      <w:b/>
      <w:bCs/>
      <w:kern w:val="44"/>
      <w:sz w:val="28"/>
      <w:szCs w:val="28"/>
    </w:rPr>
  </w:style>
  <w:style w:type="character" w:customStyle="1" w:styleId="551">
    <w:name w:val="文字 Char"/>
    <w:qFormat/>
    <w:uiPriority w:val="0"/>
    <w:rPr>
      <w:rFonts w:ascii="宋体" w:hAnsi="Arial" w:cs="Arial"/>
      <w:bCs/>
      <w:color w:val="000000"/>
      <w:sz w:val="28"/>
    </w:rPr>
  </w:style>
  <w:style w:type="character" w:customStyle="1" w:styleId="552">
    <w:name w:val="样式 样式 样式 样式 样式 标题 6 + 小四 段前: 0 磅 + 右侧:  1 字符 + 右侧:  1 字符 + 右侧:  ... Char"/>
    <w:link w:val="553"/>
    <w:qFormat/>
    <w:locked/>
    <w:uiPriority w:val="0"/>
    <w:rPr>
      <w:rFonts w:ascii="仿宋_GB2312" w:hAnsi="宋体" w:eastAsia="黑体" w:cs="宋体"/>
      <w:bCs/>
      <w:kern w:val="2"/>
      <w:sz w:val="24"/>
      <w:lang w:val="zh-CN"/>
    </w:rPr>
  </w:style>
  <w:style w:type="paragraph" w:customStyle="1" w:styleId="553">
    <w:name w:val="样式 样式 样式 样式 样式 标题 6 + 小四 段前: 0 磅 + 右侧:  1 字符 + 右侧:  1 字符 + 右侧:  ..."/>
    <w:basedOn w:val="1"/>
    <w:link w:val="552"/>
    <w:qFormat/>
    <w:uiPriority w:val="0"/>
    <w:pPr>
      <w:tabs>
        <w:tab w:val="left" w:pos="372"/>
        <w:tab w:val="left" w:pos="3260"/>
      </w:tabs>
      <w:spacing w:line="360" w:lineRule="auto"/>
      <w:ind w:left="3260" w:right="100" w:rightChars="100" w:hanging="1134"/>
      <w:jc w:val="left"/>
      <w:outlineLvl w:val="5"/>
    </w:pPr>
    <w:rPr>
      <w:rFonts w:ascii="仿宋_GB2312" w:hAnsi="宋体" w:eastAsia="黑体" w:cs="宋体"/>
      <w:bCs/>
      <w:sz w:val="24"/>
      <w:szCs w:val="20"/>
      <w:lang w:val="zh-CN"/>
    </w:rPr>
  </w:style>
  <w:style w:type="character" w:customStyle="1" w:styleId="554">
    <w:name w:val="表图_宋体小四居中 Char"/>
    <w:link w:val="555"/>
    <w:qFormat/>
    <w:locked/>
    <w:uiPriority w:val="0"/>
    <w:rPr>
      <w:rFonts w:ascii="宋体" w:hAnsi="宋体" w:eastAsia="黑体" w:cs="宋体"/>
      <w:b/>
      <w:kern w:val="2"/>
      <w:sz w:val="24"/>
      <w:szCs w:val="24"/>
      <w:lang w:val="zh-CN"/>
    </w:rPr>
  </w:style>
  <w:style w:type="paragraph" w:customStyle="1" w:styleId="555">
    <w:name w:val="表图_宋体小四居中"/>
    <w:basedOn w:val="22"/>
    <w:link w:val="554"/>
    <w:qFormat/>
    <w:uiPriority w:val="0"/>
    <w:pPr>
      <w:widowControl/>
      <w:spacing w:before="0" w:after="0" w:line="360" w:lineRule="auto"/>
      <w:ind w:firstLine="432"/>
    </w:pPr>
    <w:rPr>
      <w:rFonts w:ascii="宋体" w:hAnsi="宋体" w:cs="宋体"/>
      <w:b/>
      <w:sz w:val="24"/>
      <w:szCs w:val="24"/>
      <w:lang w:val="zh-CN"/>
    </w:rPr>
  </w:style>
  <w:style w:type="character" w:customStyle="1" w:styleId="556">
    <w:name w:val="普华正文 Char"/>
    <w:link w:val="557"/>
    <w:qFormat/>
    <w:uiPriority w:val="0"/>
    <w:rPr>
      <w:rFonts w:ascii="Times New Roman" w:hAnsi="Times New Roman"/>
      <w:sz w:val="24"/>
      <w:szCs w:val="24"/>
    </w:rPr>
  </w:style>
  <w:style w:type="paragraph" w:customStyle="1" w:styleId="557">
    <w:name w:val="普华正文"/>
    <w:basedOn w:val="1"/>
    <w:link w:val="556"/>
    <w:qFormat/>
    <w:uiPriority w:val="0"/>
    <w:pPr>
      <w:widowControl/>
      <w:spacing w:line="360" w:lineRule="auto"/>
      <w:ind w:firstLine="480" w:firstLineChars="200"/>
      <w:jc w:val="left"/>
    </w:pPr>
    <w:rPr>
      <w:kern w:val="0"/>
      <w:sz w:val="24"/>
    </w:rPr>
  </w:style>
  <w:style w:type="character" w:customStyle="1" w:styleId="558">
    <w:name w:val="Char Char31"/>
    <w:qFormat/>
    <w:locked/>
    <w:uiPriority w:val="0"/>
    <w:rPr>
      <w:rFonts w:ascii="宋体" w:hAnsi="宋体" w:eastAsia="宋体"/>
      <w:kern w:val="2"/>
      <w:sz w:val="21"/>
      <w:szCs w:val="24"/>
      <w:lang w:val="en-US" w:eastAsia="zh-CN" w:bidi="ar-SA"/>
    </w:rPr>
  </w:style>
  <w:style w:type="character" w:customStyle="1" w:styleId="559">
    <w:name w:val="标题 1 字符1"/>
    <w:qFormat/>
    <w:uiPriority w:val="99"/>
    <w:rPr>
      <w:b/>
      <w:bCs/>
      <w:kern w:val="44"/>
      <w:sz w:val="44"/>
      <w:szCs w:val="44"/>
    </w:rPr>
  </w:style>
  <w:style w:type="character" w:customStyle="1" w:styleId="560">
    <w:name w:val="注释标题 字符1"/>
    <w:qFormat/>
    <w:uiPriority w:val="0"/>
    <w:rPr>
      <w:rFonts w:ascii="Calibri" w:hAnsi="Calibri" w:eastAsia="仿宋_GB2312" w:cs="Calibri"/>
      <w:kern w:val="0"/>
      <w:sz w:val="24"/>
    </w:rPr>
  </w:style>
  <w:style w:type="character" w:customStyle="1" w:styleId="561">
    <w:name w:val="引用 Char2"/>
    <w:qFormat/>
    <w:uiPriority w:val="29"/>
    <w:rPr>
      <w:rFonts w:ascii="Calibri" w:hAnsi="Calibri" w:eastAsia="宋体" w:cs="Times New Roman"/>
      <w:i/>
      <w:iCs/>
      <w:color w:val="000000"/>
    </w:rPr>
  </w:style>
  <w:style w:type="character" w:customStyle="1" w:styleId="562">
    <w:name w:val="文章正文 Char Char"/>
    <w:link w:val="563"/>
    <w:qFormat/>
    <w:uiPriority w:val="0"/>
    <w:rPr>
      <w:sz w:val="28"/>
      <w:szCs w:val="28"/>
    </w:rPr>
  </w:style>
  <w:style w:type="paragraph" w:customStyle="1" w:styleId="563">
    <w:name w:val="文章正文"/>
    <w:basedOn w:val="1"/>
    <w:link w:val="562"/>
    <w:qFormat/>
    <w:uiPriority w:val="0"/>
    <w:pPr>
      <w:widowControl/>
      <w:adjustRightInd w:val="0"/>
      <w:spacing w:line="520" w:lineRule="exact"/>
      <w:ind w:firstLine="560" w:firstLineChars="200"/>
      <w:jc w:val="left"/>
      <w:textAlignment w:val="baseline"/>
    </w:pPr>
    <w:rPr>
      <w:rFonts w:ascii="Calibri" w:hAnsi="Calibri"/>
      <w:kern w:val="0"/>
      <w:sz w:val="28"/>
      <w:szCs w:val="28"/>
    </w:rPr>
  </w:style>
  <w:style w:type="character" w:customStyle="1" w:styleId="564">
    <w:name w:val="已访问的超链接1"/>
    <w:qFormat/>
    <w:uiPriority w:val="99"/>
    <w:rPr>
      <w:color w:val="800080"/>
      <w:u w:val="single"/>
    </w:rPr>
  </w:style>
  <w:style w:type="character" w:customStyle="1" w:styleId="565">
    <w:name w:val="表文本（居中） Char Char"/>
    <w:link w:val="566"/>
    <w:qFormat/>
    <w:uiPriority w:val="0"/>
    <w:rPr>
      <w:rFonts w:ascii="黑体" w:hAnsi="黑体"/>
    </w:rPr>
  </w:style>
  <w:style w:type="paragraph" w:customStyle="1" w:styleId="566">
    <w:name w:val="表文本（居中）"/>
    <w:basedOn w:val="1"/>
    <w:next w:val="1"/>
    <w:link w:val="565"/>
    <w:qFormat/>
    <w:uiPriority w:val="0"/>
    <w:pPr>
      <w:widowControl/>
      <w:ind w:firstLine="200" w:firstLineChars="200"/>
      <w:jc w:val="center"/>
    </w:pPr>
    <w:rPr>
      <w:rFonts w:ascii="黑体" w:hAnsi="黑体"/>
      <w:kern w:val="0"/>
      <w:sz w:val="20"/>
      <w:szCs w:val="20"/>
    </w:rPr>
  </w:style>
  <w:style w:type="character" w:customStyle="1" w:styleId="567">
    <w:name w:val="批注框文本 Char2"/>
    <w:semiHidden/>
    <w:qFormat/>
    <w:uiPriority w:val="99"/>
    <w:rPr>
      <w:kern w:val="2"/>
      <w:sz w:val="18"/>
      <w:szCs w:val="18"/>
    </w:rPr>
  </w:style>
  <w:style w:type="character" w:customStyle="1" w:styleId="568">
    <w:name w:val="command keywords"/>
    <w:unhideWhenUsed/>
    <w:qFormat/>
    <w:uiPriority w:val="0"/>
    <w:rPr>
      <w:rFonts w:hint="eastAsia" w:ascii="Arial" w:hAnsi="Arial" w:eastAsia="宋体"/>
      <w:b/>
      <w:color w:val="auto"/>
      <w:sz w:val="21"/>
    </w:rPr>
  </w:style>
  <w:style w:type="character" w:customStyle="1" w:styleId="569">
    <w:name w:val="公司文档正文段落 Char"/>
    <w:link w:val="570"/>
    <w:qFormat/>
    <w:uiPriority w:val="0"/>
    <w:rPr>
      <w:rFonts w:ascii="宋体" w:hAnsi="宋体"/>
      <w:sz w:val="24"/>
      <w:szCs w:val="24"/>
      <w:lang w:val="zh-CN"/>
    </w:rPr>
  </w:style>
  <w:style w:type="paragraph" w:customStyle="1" w:styleId="570">
    <w:name w:val="公司文档正文段落"/>
    <w:basedOn w:val="1"/>
    <w:link w:val="569"/>
    <w:qFormat/>
    <w:uiPriority w:val="0"/>
    <w:pPr>
      <w:widowControl/>
      <w:spacing w:line="360" w:lineRule="auto"/>
      <w:ind w:firstLine="420" w:firstLineChars="200"/>
      <w:jc w:val="left"/>
    </w:pPr>
    <w:rPr>
      <w:rFonts w:ascii="宋体" w:hAnsi="宋体"/>
      <w:kern w:val="0"/>
      <w:sz w:val="24"/>
      <w:lang w:val="zh-CN"/>
    </w:rPr>
  </w:style>
  <w:style w:type="character" w:customStyle="1" w:styleId="571">
    <w:name w:val="Lincer表格样式 Char"/>
    <w:qFormat/>
    <w:uiPriority w:val="99"/>
    <w:rPr>
      <w:rFonts w:ascii="Times New Roman" w:hAnsi="Times New Roman" w:cs="Times New Roman"/>
    </w:rPr>
  </w:style>
  <w:style w:type="character" w:customStyle="1" w:styleId="572">
    <w:name w:val="Char Char7"/>
    <w:qFormat/>
    <w:uiPriority w:val="0"/>
    <w:rPr>
      <w:i/>
      <w:iCs/>
      <w:kern w:val="2"/>
      <w:sz w:val="24"/>
      <w:szCs w:val="24"/>
    </w:rPr>
  </w:style>
  <w:style w:type="character" w:customStyle="1" w:styleId="573">
    <w:name w:val="标题 4 Char"/>
    <w:qFormat/>
    <w:uiPriority w:val="0"/>
    <w:rPr>
      <w:rFonts w:ascii="黑体" w:hAnsi="黑体" w:eastAsia="黑体" w:cs="Times New Roman"/>
      <w:b/>
      <w:bCs/>
      <w:sz w:val="30"/>
      <w:szCs w:val="21"/>
    </w:rPr>
  </w:style>
  <w:style w:type="character" w:customStyle="1" w:styleId="574">
    <w:name w:val="Bulletin normal Char Char"/>
    <w:qFormat/>
    <w:uiPriority w:val="0"/>
    <w:rPr>
      <w:rFonts w:ascii="Calibri" w:hAnsi="Calibri"/>
      <w:kern w:val="28"/>
      <w:sz w:val="24"/>
    </w:rPr>
  </w:style>
  <w:style w:type="character" w:customStyle="1" w:styleId="575">
    <w:name w:val="无格式表格 41"/>
    <w:qFormat/>
    <w:uiPriority w:val="0"/>
    <w:rPr>
      <w:b/>
      <w:bCs/>
      <w:i/>
      <w:iCs/>
      <w:color w:val="4F81BD"/>
    </w:rPr>
  </w:style>
  <w:style w:type="character" w:customStyle="1" w:styleId="576">
    <w:name w:val="No Spacing Char"/>
    <w:link w:val="577"/>
    <w:qFormat/>
    <w:uiPriority w:val="0"/>
    <w:rPr>
      <w:sz w:val="22"/>
      <w:szCs w:val="21"/>
    </w:rPr>
  </w:style>
  <w:style w:type="paragraph" w:customStyle="1" w:styleId="577">
    <w:name w:val="No Spacing1"/>
    <w:link w:val="576"/>
    <w:qFormat/>
    <w:uiPriority w:val="0"/>
    <w:rPr>
      <w:rFonts w:ascii="Calibri" w:hAnsi="Calibri" w:eastAsia="宋体" w:cs="Times New Roman"/>
      <w:sz w:val="22"/>
      <w:szCs w:val="21"/>
      <w:lang w:val="en-US" w:eastAsia="zh-CN" w:bidi="ar-SA"/>
    </w:rPr>
  </w:style>
  <w:style w:type="character" w:customStyle="1" w:styleId="578">
    <w:name w:val="无格式表格 43"/>
    <w:qFormat/>
    <w:uiPriority w:val="0"/>
    <w:rPr>
      <w:b/>
      <w:bCs/>
      <w:i/>
      <w:iCs/>
      <w:color w:val="4F81BD"/>
    </w:rPr>
  </w:style>
  <w:style w:type="character" w:customStyle="1" w:styleId="579">
    <w:name w:val="结束语 字符2"/>
    <w:semiHidden/>
    <w:qFormat/>
    <w:uiPriority w:val="99"/>
    <w:rPr>
      <w:rFonts w:hint="default" w:ascii="Times New Roman" w:hAnsi="Times New Roman" w:cs="Times New Roman"/>
      <w:kern w:val="2"/>
      <w:sz w:val="21"/>
      <w:szCs w:val="24"/>
    </w:rPr>
  </w:style>
  <w:style w:type="character" w:customStyle="1" w:styleId="580">
    <w:name w:val="表格内容-自己 Char"/>
    <w:link w:val="581"/>
    <w:qFormat/>
    <w:locked/>
    <w:uiPriority w:val="0"/>
    <w:rPr>
      <w:rFonts w:ascii="仿宋_GB2312" w:hAnsi="宋体" w:eastAsia="仿宋_GB2312" w:cs="宋体"/>
      <w:bCs/>
      <w:kern w:val="2"/>
      <w:sz w:val="24"/>
      <w:szCs w:val="24"/>
      <w:lang w:val="zh-CN"/>
    </w:rPr>
  </w:style>
  <w:style w:type="paragraph" w:customStyle="1" w:styleId="581">
    <w:name w:val="表格内容-自己"/>
    <w:basedOn w:val="1"/>
    <w:link w:val="580"/>
    <w:qFormat/>
    <w:uiPriority w:val="0"/>
    <w:pPr>
      <w:spacing w:line="360" w:lineRule="auto"/>
      <w:ind w:firstLine="432"/>
    </w:pPr>
    <w:rPr>
      <w:rFonts w:ascii="仿宋_GB2312" w:hAnsi="宋体" w:eastAsia="仿宋_GB2312" w:cs="宋体"/>
      <w:bCs/>
      <w:sz w:val="24"/>
      <w:lang w:val="zh-CN"/>
    </w:rPr>
  </w:style>
  <w:style w:type="character" w:customStyle="1" w:styleId="582">
    <w:name w:val="正文强调字符"/>
    <w:qFormat/>
    <w:uiPriority w:val="0"/>
    <w:rPr>
      <w:b/>
    </w:rPr>
  </w:style>
  <w:style w:type="character" w:customStyle="1" w:styleId="583">
    <w:name w:val="Header Char1"/>
    <w:semiHidden/>
    <w:qFormat/>
    <w:uiPriority w:val="99"/>
    <w:rPr>
      <w:sz w:val="18"/>
    </w:rPr>
  </w:style>
  <w:style w:type="character" w:customStyle="1" w:styleId="584">
    <w:name w:val="text_031"/>
    <w:qFormat/>
    <w:uiPriority w:val="0"/>
    <w:rPr>
      <w:rFonts w:hint="default" w:ascii="ˎ̥" w:hAnsi="ˎ̥"/>
      <w:b/>
      <w:bCs/>
      <w:color w:val="444444"/>
      <w:sz w:val="19"/>
      <w:szCs w:val="19"/>
    </w:rPr>
  </w:style>
  <w:style w:type="character" w:customStyle="1" w:styleId="585">
    <w:name w:val="con"/>
    <w:qFormat/>
    <w:uiPriority w:val="0"/>
  </w:style>
  <w:style w:type="character" w:customStyle="1" w:styleId="586">
    <w:name w:val="样式 ph 封面图片格式"/>
    <w:qFormat/>
    <w:uiPriority w:val="0"/>
    <w:rPr>
      <w:rFonts w:hint="default" w:ascii="Calibri" w:hAnsi="Calibri"/>
    </w:rPr>
  </w:style>
  <w:style w:type="character" w:customStyle="1" w:styleId="587">
    <w:name w:val="无格式表格 35"/>
    <w:qFormat/>
    <w:uiPriority w:val="0"/>
    <w:rPr>
      <w:i/>
    </w:rPr>
  </w:style>
  <w:style w:type="character" w:customStyle="1" w:styleId="588">
    <w:name w:val="样式 标题 1 + 加粗 Char"/>
    <w:link w:val="589"/>
    <w:qFormat/>
    <w:uiPriority w:val="0"/>
    <w:rPr>
      <w:rFonts w:eastAsia="黑体"/>
      <w:b/>
      <w:kern w:val="44"/>
      <w:sz w:val="28"/>
      <w:szCs w:val="18"/>
    </w:rPr>
  </w:style>
  <w:style w:type="paragraph" w:customStyle="1" w:styleId="589">
    <w:name w:val="样式 标题 1 + 加粗"/>
    <w:basedOn w:val="4"/>
    <w:link w:val="588"/>
    <w:qFormat/>
    <w:uiPriority w:val="0"/>
    <w:pPr>
      <w:spacing w:beforeLines="100" w:afterLines="100" w:line="240" w:lineRule="auto"/>
    </w:pPr>
    <w:rPr>
      <w:rFonts w:ascii="Calibri" w:hAnsi="Calibri"/>
      <w:bCs w:val="0"/>
      <w:szCs w:val="18"/>
    </w:rPr>
  </w:style>
  <w:style w:type="character" w:customStyle="1" w:styleId="590">
    <w:name w:val="样式一"/>
    <w:unhideWhenUsed/>
    <w:qFormat/>
    <w:uiPriority w:val="0"/>
    <w:rPr>
      <w:rFonts w:hint="eastAsia" w:ascii="宋体" w:eastAsia="宋体"/>
      <w:b/>
      <w:color w:val="000000"/>
      <w:sz w:val="36"/>
    </w:rPr>
  </w:style>
  <w:style w:type="character" w:customStyle="1" w:styleId="591">
    <w:name w:val="副标题 Char"/>
    <w:qFormat/>
    <w:uiPriority w:val="0"/>
    <w:rPr>
      <w:rFonts w:ascii="Cambria" w:hAnsi="Cambria"/>
      <w:b/>
      <w:kern w:val="28"/>
      <w:sz w:val="32"/>
    </w:rPr>
  </w:style>
  <w:style w:type="character" w:customStyle="1" w:styleId="592">
    <w:name w:val="0一般段落样式 Char"/>
    <w:link w:val="593"/>
    <w:qFormat/>
    <w:uiPriority w:val="0"/>
    <w:rPr>
      <w:kern w:val="2"/>
      <w:sz w:val="21"/>
      <w:szCs w:val="21"/>
    </w:rPr>
  </w:style>
  <w:style w:type="paragraph" w:customStyle="1" w:styleId="593">
    <w:name w:val="0一般段落样式"/>
    <w:basedOn w:val="1"/>
    <w:link w:val="592"/>
    <w:qFormat/>
    <w:uiPriority w:val="0"/>
    <w:pPr>
      <w:widowControl/>
      <w:spacing w:beforeLines="50" w:line="360" w:lineRule="auto"/>
      <w:ind w:firstLine="480"/>
      <w:jc w:val="left"/>
    </w:pPr>
    <w:rPr>
      <w:rFonts w:ascii="Calibri" w:hAnsi="Calibri"/>
      <w:szCs w:val="21"/>
    </w:rPr>
  </w:style>
  <w:style w:type="character" w:customStyle="1" w:styleId="594">
    <w:name w:val="unnamed11"/>
    <w:qFormat/>
    <w:uiPriority w:val="0"/>
    <w:rPr>
      <w:spacing w:val="12"/>
      <w:sz w:val="20"/>
    </w:rPr>
  </w:style>
  <w:style w:type="character" w:customStyle="1" w:styleId="595">
    <w:name w:val="Paragraph Char"/>
    <w:link w:val="596"/>
    <w:qFormat/>
    <w:uiPriority w:val="99"/>
    <w:rPr>
      <w:rFonts w:ascii="Times New Roman" w:hAnsi="Times New Roman"/>
      <w:kern w:val="2"/>
      <w:sz w:val="21"/>
      <w:szCs w:val="24"/>
    </w:rPr>
  </w:style>
  <w:style w:type="paragraph" w:customStyle="1" w:styleId="596">
    <w:name w:val="Paragraph"/>
    <w:basedOn w:val="1"/>
    <w:link w:val="595"/>
    <w:qFormat/>
    <w:uiPriority w:val="99"/>
    <w:pPr>
      <w:widowControl/>
      <w:spacing w:line="360" w:lineRule="auto"/>
      <w:ind w:firstLine="200" w:firstLineChars="200"/>
      <w:jc w:val="left"/>
    </w:pPr>
  </w:style>
  <w:style w:type="character" w:customStyle="1" w:styleId="597">
    <w:name w:val="font111"/>
    <w:qFormat/>
    <w:uiPriority w:val="0"/>
    <w:rPr>
      <w:rFonts w:hint="default" w:ascii="仿宋_GB2312" w:eastAsia="仿宋_GB2312" w:cs="仿宋_GB2312"/>
      <w:color w:val="auto"/>
      <w:sz w:val="22"/>
      <w:szCs w:val="22"/>
      <w:u w:val="none"/>
    </w:rPr>
  </w:style>
  <w:style w:type="character" w:customStyle="1" w:styleId="598">
    <w:name w:val="EU Char"/>
    <w:link w:val="599"/>
    <w:qFormat/>
    <w:uiPriority w:val="0"/>
    <w:rPr>
      <w:rFonts w:ascii="Times New Roman" w:hAnsi="Times New Roman"/>
      <w:b/>
      <w:bCs/>
      <w:kern w:val="2"/>
      <w:sz w:val="21"/>
      <w:szCs w:val="24"/>
      <w:lang w:val="zh-CN"/>
    </w:rPr>
  </w:style>
  <w:style w:type="paragraph" w:customStyle="1" w:styleId="599">
    <w:name w:val="EU"/>
    <w:basedOn w:val="1"/>
    <w:link w:val="598"/>
    <w:qFormat/>
    <w:uiPriority w:val="0"/>
    <w:pPr>
      <w:topLinePunct/>
      <w:spacing w:line="312" w:lineRule="exact"/>
      <w:ind w:firstLine="420" w:firstLineChars="200"/>
    </w:pPr>
    <w:rPr>
      <w:b/>
      <w:bCs/>
      <w:lang w:val="zh-CN"/>
    </w:rPr>
  </w:style>
  <w:style w:type="character" w:customStyle="1" w:styleId="600">
    <w:name w:val="Normal + Arial Char Char"/>
    <w:qFormat/>
    <w:uiPriority w:val="0"/>
    <w:rPr>
      <w:rFonts w:ascii="Arial" w:hAnsi="Arial" w:eastAsia="宋体" w:cs="Arial"/>
      <w:sz w:val="24"/>
      <w:szCs w:val="24"/>
      <w:lang w:val="en-US" w:eastAsia="zh-CN" w:bidi="ar-SA"/>
    </w:rPr>
  </w:style>
  <w:style w:type="character" w:customStyle="1" w:styleId="601">
    <w:name w:val="txt1"/>
    <w:qFormat/>
    <w:uiPriority w:val="0"/>
    <w:rPr>
      <w:rFonts w:hint="default"/>
      <w:sz w:val="20"/>
      <w:szCs w:val="20"/>
    </w:rPr>
  </w:style>
  <w:style w:type="character" w:customStyle="1" w:styleId="602">
    <w:name w:val="无格式表格 52"/>
    <w:qFormat/>
    <w:uiPriority w:val="0"/>
    <w:rPr>
      <w:smallCaps/>
    </w:rPr>
  </w:style>
  <w:style w:type="character" w:customStyle="1" w:styleId="603">
    <w:name w:val="批注引用2"/>
    <w:qFormat/>
    <w:uiPriority w:val="0"/>
    <w:rPr>
      <w:sz w:val="21"/>
      <w:szCs w:val="21"/>
    </w:rPr>
  </w:style>
  <w:style w:type="character" w:customStyle="1" w:styleId="604">
    <w:name w:val="font91"/>
    <w:qFormat/>
    <w:uiPriority w:val="0"/>
    <w:rPr>
      <w:rFonts w:hint="eastAsia" w:ascii="宋体" w:hAnsi="宋体" w:eastAsia="宋体" w:cs="宋体"/>
      <w:color w:val="auto"/>
      <w:sz w:val="22"/>
      <w:szCs w:val="22"/>
      <w:u w:val="none"/>
    </w:rPr>
  </w:style>
  <w:style w:type="character" w:customStyle="1" w:styleId="605">
    <w:name w:val="正文样式 Char"/>
    <w:link w:val="606"/>
    <w:qFormat/>
    <w:locked/>
    <w:uiPriority w:val="0"/>
    <w:rPr>
      <w:rFonts w:ascii="宋体" w:hAnsi="宋体" w:eastAsia="仿宋_GB2312" w:cs="宋体"/>
      <w:kern w:val="2"/>
      <w:sz w:val="18"/>
      <w:szCs w:val="21"/>
      <w:lang w:val="zh-CN"/>
    </w:rPr>
  </w:style>
  <w:style w:type="paragraph" w:customStyle="1" w:styleId="606">
    <w:name w:val="正文样式"/>
    <w:basedOn w:val="1"/>
    <w:link w:val="605"/>
    <w:qFormat/>
    <w:uiPriority w:val="0"/>
    <w:pPr>
      <w:spacing w:line="360" w:lineRule="auto"/>
      <w:ind w:firstLine="420" w:firstLineChars="200"/>
    </w:pPr>
    <w:rPr>
      <w:rFonts w:ascii="宋体" w:hAnsi="宋体" w:eastAsia="仿宋_GB2312" w:cs="宋体"/>
      <w:sz w:val="18"/>
      <w:szCs w:val="21"/>
      <w:lang w:val="zh-CN"/>
    </w:rPr>
  </w:style>
  <w:style w:type="character" w:customStyle="1" w:styleId="607">
    <w:name w:val="List Paragraph Char"/>
    <w:qFormat/>
    <w:uiPriority w:val="34"/>
    <w:rPr>
      <w:rFonts w:ascii="Times New Roman" w:hAnsi="Times New Roman"/>
    </w:rPr>
  </w:style>
  <w:style w:type="character" w:customStyle="1" w:styleId="608">
    <w:name w:val="占位符文本2"/>
    <w:semiHidden/>
    <w:qFormat/>
    <w:uiPriority w:val="99"/>
    <w:rPr>
      <w:color w:val="808080"/>
    </w:rPr>
  </w:style>
  <w:style w:type="character" w:customStyle="1" w:styleId="609">
    <w:name w:val="标题 7 字符1"/>
    <w:qFormat/>
    <w:uiPriority w:val="9"/>
    <w:rPr>
      <w:b/>
      <w:bCs/>
      <w:sz w:val="24"/>
      <w:szCs w:val="24"/>
    </w:rPr>
  </w:style>
  <w:style w:type="character" w:customStyle="1" w:styleId="610">
    <w:name w:val="Heading 4 Char"/>
    <w:qFormat/>
    <w:uiPriority w:val="99"/>
    <w:rPr>
      <w:rFonts w:ascii="黑体" w:eastAsia="黑体"/>
      <w:b/>
      <w:sz w:val="21"/>
    </w:rPr>
  </w:style>
  <w:style w:type="character" w:customStyle="1" w:styleId="611">
    <w:name w:val="网格表 1 浅色1"/>
    <w:qFormat/>
    <w:uiPriority w:val="0"/>
    <w:rPr>
      <w:i/>
      <w:smallCaps/>
      <w:spacing w:val="5"/>
    </w:rPr>
  </w:style>
  <w:style w:type="character" w:customStyle="1" w:styleId="612">
    <w:name w:val="纯文本 字符1"/>
    <w:qFormat/>
    <w:uiPriority w:val="0"/>
    <w:rPr>
      <w:rFonts w:ascii="宋体" w:hAnsi="Courier New" w:eastAsia="宋体" w:cs="Courier New"/>
      <w:sz w:val="24"/>
      <w:szCs w:val="24"/>
    </w:rPr>
  </w:style>
  <w:style w:type="character" w:customStyle="1" w:styleId="613">
    <w:name w:val="lit"/>
    <w:qFormat/>
    <w:uiPriority w:val="0"/>
  </w:style>
  <w:style w:type="character" w:customStyle="1" w:styleId="614">
    <w:name w:val="Bulletin 3 Char"/>
    <w:link w:val="615"/>
    <w:qFormat/>
    <w:uiPriority w:val="99"/>
    <w:rPr>
      <w:sz w:val="24"/>
      <w:szCs w:val="22"/>
      <w:lang w:val="zh-CN"/>
    </w:rPr>
  </w:style>
  <w:style w:type="paragraph" w:customStyle="1" w:styleId="615">
    <w:name w:val="Bulletin 3"/>
    <w:basedOn w:val="1"/>
    <w:link w:val="614"/>
    <w:qFormat/>
    <w:uiPriority w:val="99"/>
    <w:pPr>
      <w:widowControl/>
      <w:numPr>
        <w:ilvl w:val="2"/>
        <w:numId w:val="25"/>
      </w:numPr>
      <w:spacing w:before="120" w:after="120" w:line="360" w:lineRule="auto"/>
      <w:ind w:firstLine="200" w:firstLineChars="200"/>
      <w:contextualSpacing/>
      <w:jc w:val="left"/>
    </w:pPr>
    <w:rPr>
      <w:kern w:val="0"/>
      <w:sz w:val="24"/>
      <w:szCs w:val="22"/>
      <w:lang w:val="zh-CN"/>
    </w:rPr>
  </w:style>
  <w:style w:type="character" w:customStyle="1" w:styleId="616">
    <w:name w:val="正文表格居中 Char"/>
    <w:link w:val="617"/>
    <w:qFormat/>
    <w:locked/>
    <w:uiPriority w:val="0"/>
    <w:rPr>
      <w:rFonts w:ascii="宋体" w:hAnsi="宋体" w:cs="宋体"/>
      <w:sz w:val="24"/>
    </w:rPr>
  </w:style>
  <w:style w:type="paragraph" w:customStyle="1" w:styleId="617">
    <w:name w:val="正文表格居中"/>
    <w:basedOn w:val="1"/>
    <w:link w:val="616"/>
    <w:qFormat/>
    <w:uiPriority w:val="0"/>
    <w:pPr>
      <w:spacing w:line="360" w:lineRule="auto"/>
      <w:ind w:firstLine="432"/>
      <w:jc w:val="center"/>
    </w:pPr>
    <w:rPr>
      <w:rFonts w:ascii="宋体" w:hAnsi="宋体" w:cs="宋体"/>
      <w:kern w:val="0"/>
      <w:sz w:val="24"/>
      <w:szCs w:val="20"/>
    </w:rPr>
  </w:style>
  <w:style w:type="character" w:customStyle="1" w:styleId="618">
    <w:name w:val="Char Char6"/>
    <w:qFormat/>
    <w:uiPriority w:val="0"/>
    <w:rPr>
      <w:rFonts w:eastAsia="宋体"/>
      <w:kern w:val="2"/>
      <w:sz w:val="18"/>
      <w:szCs w:val="18"/>
      <w:lang w:val="en-US" w:eastAsia="zh-CN" w:bidi="ar-SA"/>
    </w:rPr>
  </w:style>
  <w:style w:type="character" w:customStyle="1" w:styleId="619">
    <w:name w:val="bullet Style2 2层级 Char"/>
    <w:link w:val="620"/>
    <w:qFormat/>
    <w:uiPriority w:val="99"/>
    <w:rPr>
      <w:rFonts w:ascii="宋体" w:hAnsi="宋体"/>
      <w:sz w:val="24"/>
      <w:lang w:val="zh-CN"/>
    </w:rPr>
  </w:style>
  <w:style w:type="paragraph" w:customStyle="1" w:styleId="620">
    <w:name w:val="bullet Style2 2层级"/>
    <w:basedOn w:val="621"/>
    <w:link w:val="619"/>
    <w:qFormat/>
    <w:uiPriority w:val="99"/>
    <w:pPr>
      <w:numPr>
        <w:ilvl w:val="0"/>
        <w:numId w:val="26"/>
      </w:numPr>
      <w:tabs>
        <w:tab w:val="left" w:pos="525"/>
      </w:tabs>
      <w:ind w:firstLine="0" w:firstLineChars="0"/>
    </w:pPr>
    <w:rPr>
      <w:rFonts w:cs="Times New Roman"/>
      <w:lang w:val="zh-CN"/>
    </w:rPr>
  </w:style>
  <w:style w:type="paragraph" w:customStyle="1" w:styleId="621">
    <w:name w:val="Style Style 正文 + First line:  2 ch1 + First line:  2 ch"/>
    <w:basedOn w:val="1"/>
    <w:qFormat/>
    <w:uiPriority w:val="99"/>
    <w:pPr>
      <w:widowControl/>
      <w:tabs>
        <w:tab w:val="left" w:pos="525"/>
      </w:tabs>
      <w:spacing w:before="60" w:after="60" w:line="300" w:lineRule="auto"/>
      <w:ind w:firstLine="200" w:firstLineChars="200"/>
    </w:pPr>
    <w:rPr>
      <w:rFonts w:ascii="宋体" w:hAnsi="宋体" w:cs="宋体"/>
      <w:kern w:val="0"/>
      <w:sz w:val="24"/>
      <w:szCs w:val="20"/>
    </w:rPr>
  </w:style>
  <w:style w:type="character" w:customStyle="1" w:styleId="622">
    <w:name w:val="样式 标题 2 + 五号 Char"/>
    <w:link w:val="623"/>
    <w:semiHidden/>
    <w:qFormat/>
    <w:uiPriority w:val="0"/>
    <w:rPr>
      <w:rFonts w:ascii="Times New Roman" w:hAnsi="Times New Roman" w:eastAsia="黑体"/>
      <w:bCs/>
      <w:sz w:val="18"/>
      <w:szCs w:val="21"/>
      <w:lang w:val="zh-CN"/>
    </w:rPr>
  </w:style>
  <w:style w:type="paragraph" w:customStyle="1" w:styleId="623">
    <w:name w:val="样式 标题 2 + 五号"/>
    <w:basedOn w:val="5"/>
    <w:link w:val="622"/>
    <w:semiHidden/>
    <w:qFormat/>
    <w:uiPriority w:val="0"/>
    <w:pPr>
      <w:tabs>
        <w:tab w:val="clear" w:pos="576"/>
      </w:tabs>
      <w:autoSpaceDE w:val="0"/>
      <w:autoSpaceDN w:val="0"/>
      <w:adjustRightInd w:val="0"/>
      <w:spacing w:line="240" w:lineRule="auto"/>
      <w:ind w:left="567" w:firstLine="420"/>
      <w:textAlignment w:val="baseline"/>
    </w:pPr>
    <w:rPr>
      <w:rFonts w:ascii="Times New Roman" w:hAnsi="Times New Roman"/>
      <w:b w:val="0"/>
      <w:kern w:val="0"/>
      <w:sz w:val="18"/>
      <w:lang w:val="zh-CN"/>
    </w:rPr>
  </w:style>
  <w:style w:type="character" w:customStyle="1" w:styleId="624">
    <w:name w:val="中等深浅网格 11"/>
    <w:semiHidden/>
    <w:qFormat/>
    <w:uiPriority w:val="99"/>
    <w:rPr>
      <w:color w:val="808080"/>
    </w:rPr>
  </w:style>
  <w:style w:type="character" w:customStyle="1" w:styleId="625">
    <w:name w:val="2.1.1.1 Char"/>
    <w:link w:val="626"/>
    <w:qFormat/>
    <w:uiPriority w:val="99"/>
    <w:rPr>
      <w:rFonts w:ascii="Cambria" w:hAnsi="Cambria"/>
      <w:b/>
      <w:bCs/>
      <w:i/>
      <w:iCs/>
      <w:kern w:val="2"/>
      <w:sz w:val="24"/>
      <w:szCs w:val="22"/>
      <w:lang w:val="zh-CN"/>
    </w:rPr>
  </w:style>
  <w:style w:type="paragraph" w:customStyle="1" w:styleId="626">
    <w:name w:val="2.1.1.1"/>
    <w:basedOn w:val="7"/>
    <w:link w:val="625"/>
    <w:qFormat/>
    <w:uiPriority w:val="99"/>
    <w:pPr>
      <w:spacing w:after="60" w:line="360" w:lineRule="auto"/>
      <w:ind w:firstLine="454"/>
    </w:pPr>
    <w:rPr>
      <w:rFonts w:ascii="Cambria" w:hAnsi="Cambria" w:eastAsia="宋体"/>
      <w:i/>
      <w:iCs/>
      <w:sz w:val="24"/>
      <w:szCs w:val="22"/>
      <w:lang w:val="zh-CN"/>
    </w:rPr>
  </w:style>
  <w:style w:type="character" w:customStyle="1" w:styleId="627">
    <w:name w:val="Medium Grid 11"/>
    <w:semiHidden/>
    <w:qFormat/>
    <w:uiPriority w:val="99"/>
    <w:rPr>
      <w:color w:val="808080"/>
    </w:rPr>
  </w:style>
  <w:style w:type="character" w:customStyle="1" w:styleId="628">
    <w:name w:val="style71"/>
    <w:qFormat/>
    <w:uiPriority w:val="0"/>
    <w:rPr>
      <w:sz w:val="13"/>
    </w:rPr>
  </w:style>
  <w:style w:type="character" w:customStyle="1" w:styleId="629">
    <w:name w:val="未处理的提及1"/>
    <w:unhideWhenUsed/>
    <w:qFormat/>
    <w:uiPriority w:val="99"/>
    <w:rPr>
      <w:color w:val="808080"/>
      <w:shd w:val="clear" w:color="auto" w:fill="E6E6E6"/>
    </w:rPr>
  </w:style>
  <w:style w:type="character" w:customStyle="1" w:styleId="630">
    <w:name w:val="正文首行缩进 + 加重 Char"/>
    <w:link w:val="631"/>
    <w:qFormat/>
    <w:locked/>
    <w:uiPriority w:val="0"/>
    <w:rPr>
      <w:rFonts w:ascii="宋体" w:hAnsi="宋体" w:eastAsia="仿宋_GB2312" w:cs="宋体"/>
      <w:b/>
      <w:bCs/>
      <w:color w:val="0000FF"/>
      <w:sz w:val="24"/>
      <w:szCs w:val="22"/>
    </w:rPr>
  </w:style>
  <w:style w:type="paragraph" w:customStyle="1" w:styleId="631">
    <w:name w:val="正文首行缩进 + 加重"/>
    <w:basedOn w:val="87"/>
    <w:link w:val="630"/>
    <w:qFormat/>
    <w:uiPriority w:val="0"/>
    <w:pPr>
      <w:adjustRightInd w:val="0"/>
      <w:spacing w:after="0"/>
      <w:ind w:firstLine="482" w:firstLineChars="200"/>
      <w:contextualSpacing/>
      <w:jc w:val="left"/>
    </w:pPr>
    <w:rPr>
      <w:rFonts w:ascii="宋体" w:hAnsi="宋体" w:eastAsia="仿宋_GB2312" w:cs="宋体"/>
      <w:b/>
      <w:bCs/>
      <w:sz w:val="24"/>
      <w:szCs w:val="22"/>
    </w:rPr>
  </w:style>
  <w:style w:type="character" w:customStyle="1" w:styleId="632">
    <w:name w:val="正文 Char Char1"/>
    <w:qFormat/>
    <w:uiPriority w:val="99"/>
    <w:rPr>
      <w:rFonts w:ascii="宋体" w:hAnsi="宋体"/>
      <w:sz w:val="24"/>
    </w:rPr>
  </w:style>
  <w:style w:type="character" w:customStyle="1" w:styleId="633">
    <w:name w:val="科东_正文 Char Char"/>
    <w:qFormat/>
    <w:uiPriority w:val="0"/>
    <w:rPr>
      <w:sz w:val="24"/>
      <w:szCs w:val="24"/>
    </w:rPr>
  </w:style>
  <w:style w:type="character" w:customStyle="1" w:styleId="634">
    <w:name w:val="1需规正文 Char"/>
    <w:link w:val="635"/>
    <w:qFormat/>
    <w:locked/>
    <w:uiPriority w:val="0"/>
    <w:rPr>
      <w:rFonts w:ascii="宋体" w:hAnsi="宋体" w:cs="宋体"/>
      <w:sz w:val="24"/>
      <w:szCs w:val="24"/>
    </w:rPr>
  </w:style>
  <w:style w:type="paragraph" w:customStyle="1" w:styleId="635">
    <w:name w:val="1需规正文"/>
    <w:basedOn w:val="25"/>
    <w:link w:val="634"/>
    <w:qFormat/>
    <w:uiPriority w:val="0"/>
    <w:pPr>
      <w:spacing w:line="360" w:lineRule="auto"/>
      <w:ind w:firstLine="480" w:firstLineChars="200"/>
    </w:pPr>
    <w:rPr>
      <w:rFonts w:ascii="宋体" w:hAnsi="宋体" w:cs="宋体"/>
      <w:b w:val="0"/>
      <w:color w:val="auto"/>
      <w:sz w:val="24"/>
    </w:rPr>
  </w:style>
  <w:style w:type="character" w:customStyle="1" w:styleId="636">
    <w:name w:val="Plain Table 31"/>
    <w:qFormat/>
    <w:uiPriority w:val="0"/>
    <w:rPr>
      <w:i/>
    </w:rPr>
  </w:style>
  <w:style w:type="character" w:customStyle="1" w:styleId="637">
    <w:name w:val="标题 2 字符2"/>
    <w:qFormat/>
    <w:uiPriority w:val="0"/>
    <w:rPr>
      <w:rFonts w:ascii="黑体" w:hAnsi="黑体" w:eastAsia="黑体"/>
      <w:b/>
      <w:bCs/>
      <w:sz w:val="24"/>
      <w:szCs w:val="21"/>
    </w:rPr>
  </w:style>
  <w:style w:type="character" w:customStyle="1" w:styleId="638">
    <w:name w:val="2z Char"/>
    <w:qFormat/>
    <w:uiPriority w:val="0"/>
    <w:rPr>
      <w:rFonts w:ascii="EU-F1" w:eastAsia="黑体"/>
      <w:kern w:val="21"/>
      <w:sz w:val="21"/>
      <w:szCs w:val="21"/>
      <w:lang w:val="en-US" w:eastAsia="zh-CN" w:bidi="ar-SA"/>
    </w:rPr>
  </w:style>
  <w:style w:type="character" w:customStyle="1" w:styleId="639">
    <w:name w:val="不明显参考1"/>
    <w:unhideWhenUsed/>
    <w:qFormat/>
    <w:uiPriority w:val="31"/>
    <w:rPr>
      <w:rFonts w:hint="default" w:ascii="Times New Roman"/>
      <w:smallCaps/>
      <w:color w:val="C0504D"/>
      <w:u w:val="single"/>
    </w:rPr>
  </w:style>
  <w:style w:type="character" w:customStyle="1" w:styleId="640">
    <w:name w:val="Caption Char2"/>
    <w:qFormat/>
    <w:uiPriority w:val="99"/>
    <w:rPr>
      <w:rFonts w:ascii="黑体" w:eastAsia="黑体"/>
    </w:rPr>
  </w:style>
  <w:style w:type="character" w:customStyle="1" w:styleId="641">
    <w:name w:val="Bullet Dot Char Char"/>
    <w:link w:val="642"/>
    <w:qFormat/>
    <w:uiPriority w:val="0"/>
    <w:rPr>
      <w:rFonts w:ascii="Book Antiqua" w:hAnsi="Book Antiqua"/>
      <w:sz w:val="24"/>
    </w:rPr>
  </w:style>
  <w:style w:type="paragraph" w:customStyle="1" w:styleId="642">
    <w:name w:val="Bullet Dot"/>
    <w:basedOn w:val="25"/>
    <w:link w:val="641"/>
    <w:qFormat/>
    <w:uiPriority w:val="0"/>
    <w:pPr>
      <w:tabs>
        <w:tab w:val="left" w:pos="720"/>
      </w:tabs>
      <w:spacing w:before="120" w:after="120" w:line="300" w:lineRule="auto"/>
      <w:ind w:left="842" w:hanging="360"/>
    </w:pPr>
    <w:rPr>
      <w:rFonts w:ascii="Book Antiqua" w:hAnsi="Book Antiqua"/>
      <w:b w:val="0"/>
      <w:color w:val="auto"/>
      <w:sz w:val="24"/>
      <w:szCs w:val="20"/>
    </w:rPr>
  </w:style>
  <w:style w:type="character" w:customStyle="1" w:styleId="643">
    <w:name w:val="1 Char"/>
    <w:link w:val="644"/>
    <w:qFormat/>
    <w:uiPriority w:val="0"/>
    <w:rPr>
      <w:rFonts w:ascii="Times New Roman" w:hAnsi="Times New Roman" w:eastAsia="仿宋"/>
      <w:kern w:val="2"/>
      <w:sz w:val="24"/>
      <w:szCs w:val="24"/>
    </w:rPr>
  </w:style>
  <w:style w:type="paragraph" w:customStyle="1" w:styleId="644">
    <w:name w:val="1"/>
    <w:basedOn w:val="1"/>
    <w:next w:val="2"/>
    <w:link w:val="643"/>
    <w:qFormat/>
    <w:uiPriority w:val="0"/>
    <w:pPr>
      <w:spacing w:line="360" w:lineRule="auto"/>
      <w:ind w:firstLine="420" w:firstLineChars="200"/>
    </w:pPr>
    <w:rPr>
      <w:rFonts w:eastAsia="仿宋"/>
      <w:sz w:val="24"/>
    </w:rPr>
  </w:style>
  <w:style w:type="character" w:customStyle="1" w:styleId="645">
    <w:name w:val="信息标题 字符1"/>
    <w:qFormat/>
    <w:uiPriority w:val="0"/>
    <w:rPr>
      <w:rFonts w:ascii="Arial" w:hAnsi="Arial" w:eastAsia="仿宋_GB2312" w:cs="Calibri"/>
      <w:kern w:val="0"/>
      <w:sz w:val="24"/>
      <w:shd w:val="pct20" w:color="auto" w:fill="auto"/>
    </w:rPr>
  </w:style>
  <w:style w:type="character" w:customStyle="1" w:styleId="646">
    <w:name w:val="Heading 3 Char"/>
    <w:qFormat/>
    <w:uiPriority w:val="99"/>
    <w:rPr>
      <w:rFonts w:ascii="黑体" w:eastAsia="黑体"/>
      <w:b/>
      <w:sz w:val="21"/>
    </w:rPr>
  </w:style>
  <w:style w:type="character" w:customStyle="1" w:styleId="647">
    <w:name w:val="正文缩进 Char12"/>
    <w:unhideWhenUsed/>
    <w:qFormat/>
    <w:uiPriority w:val="10"/>
    <w:rPr>
      <w:rFonts w:hint="default"/>
      <w:kern w:val="2"/>
      <w:sz w:val="21"/>
    </w:rPr>
  </w:style>
  <w:style w:type="character" w:customStyle="1" w:styleId="648">
    <w:name w:val="网格型浅色11"/>
    <w:qFormat/>
    <w:uiPriority w:val="0"/>
    <w:rPr>
      <w:smallCaps/>
      <w:spacing w:val="5"/>
      <w:u w:val="single"/>
    </w:rPr>
  </w:style>
  <w:style w:type="character" w:customStyle="1" w:styleId="649">
    <w:name w:val="图说 Char"/>
    <w:link w:val="650"/>
    <w:semiHidden/>
    <w:qFormat/>
    <w:uiPriority w:val="0"/>
    <w:rPr>
      <w:rFonts w:ascii="Times New Roman" w:hAnsi="Times New Roman"/>
      <w:kern w:val="2"/>
      <w:sz w:val="18"/>
      <w:lang w:val="zh-CN"/>
    </w:rPr>
  </w:style>
  <w:style w:type="paragraph" w:customStyle="1" w:styleId="650">
    <w:name w:val="图说"/>
    <w:basedOn w:val="1"/>
    <w:link w:val="649"/>
    <w:semiHidden/>
    <w:qFormat/>
    <w:uiPriority w:val="0"/>
    <w:pPr>
      <w:topLinePunct/>
      <w:spacing w:before="40" w:after="160"/>
      <w:ind w:firstLine="200" w:firstLineChars="200"/>
      <w:jc w:val="center"/>
    </w:pPr>
    <w:rPr>
      <w:sz w:val="18"/>
      <w:szCs w:val="20"/>
      <w:lang w:val="zh-CN"/>
    </w:rPr>
  </w:style>
  <w:style w:type="character" w:customStyle="1" w:styleId="651">
    <w:name w:val="图格式 Char"/>
    <w:link w:val="652"/>
    <w:qFormat/>
    <w:uiPriority w:val="0"/>
    <w:rPr>
      <w:rFonts w:ascii="Times New Roman" w:hAnsi="Times New Roman" w:eastAsia="仿宋_GB2312"/>
    </w:rPr>
  </w:style>
  <w:style w:type="paragraph" w:customStyle="1" w:styleId="652">
    <w:name w:val="图格式"/>
    <w:basedOn w:val="1"/>
    <w:link w:val="651"/>
    <w:qFormat/>
    <w:uiPriority w:val="0"/>
    <w:pPr>
      <w:widowControl/>
      <w:spacing w:line="360" w:lineRule="auto"/>
      <w:jc w:val="center"/>
    </w:pPr>
    <w:rPr>
      <w:rFonts w:eastAsia="仿宋_GB2312"/>
      <w:kern w:val="0"/>
      <w:sz w:val="20"/>
      <w:szCs w:val="20"/>
    </w:rPr>
  </w:style>
  <w:style w:type="character" w:customStyle="1" w:styleId="653">
    <w:name w:val="sblisttext"/>
    <w:qFormat/>
    <w:uiPriority w:val="0"/>
  </w:style>
  <w:style w:type="character" w:customStyle="1" w:styleId="654">
    <w:name w:val="cmdname1"/>
    <w:qFormat/>
    <w:uiPriority w:val="0"/>
    <w:rPr>
      <w:rFonts w:hint="default" w:ascii="Courier New" w:hAnsi="Courier New"/>
      <w:sz w:val="20"/>
      <w:szCs w:val="20"/>
    </w:rPr>
  </w:style>
  <w:style w:type="character" w:customStyle="1" w:styleId="655">
    <w:name w:val="批注主题 Char2"/>
    <w:qFormat/>
    <w:uiPriority w:val="99"/>
    <w:rPr>
      <w:b/>
      <w:bCs/>
      <w:kern w:val="2"/>
      <w:sz w:val="21"/>
      <w:szCs w:val="22"/>
    </w:rPr>
  </w:style>
  <w:style w:type="character" w:customStyle="1" w:styleId="656">
    <w:name w:val="Char Char14"/>
    <w:qFormat/>
    <w:locked/>
    <w:uiPriority w:val="0"/>
    <w:rPr>
      <w:rFonts w:ascii="宋体" w:hAnsi="宋体" w:eastAsia="宋体"/>
      <w:kern w:val="2"/>
      <w:sz w:val="21"/>
      <w:szCs w:val="24"/>
      <w:lang w:val="en-US" w:eastAsia="zh-CN" w:bidi="ar-SA"/>
    </w:rPr>
  </w:style>
  <w:style w:type="character" w:customStyle="1" w:styleId="657">
    <w:name w:val="F1 Char"/>
    <w:link w:val="658"/>
    <w:qFormat/>
    <w:uiPriority w:val="0"/>
    <w:rPr>
      <w:rFonts w:ascii="EU-F1" w:hAnsi="Times New Roman" w:eastAsia="黑体"/>
      <w:kern w:val="21"/>
      <w:sz w:val="21"/>
      <w:szCs w:val="21"/>
      <w:lang w:val="zh-CN"/>
    </w:rPr>
  </w:style>
  <w:style w:type="paragraph" w:customStyle="1" w:styleId="658">
    <w:name w:val="F1"/>
    <w:basedOn w:val="659"/>
    <w:link w:val="657"/>
    <w:qFormat/>
    <w:uiPriority w:val="0"/>
  </w:style>
  <w:style w:type="paragraph" w:customStyle="1" w:styleId="659">
    <w:name w:val="附录二"/>
    <w:basedOn w:val="45"/>
    <w:link w:val="660"/>
    <w:semiHidden/>
    <w:qFormat/>
    <w:uiPriority w:val="0"/>
    <w:pPr>
      <w:widowControl w:val="0"/>
      <w:spacing w:line="312" w:lineRule="exact"/>
      <w:ind w:firstLine="200" w:firstLineChars="200"/>
      <w:jc w:val="both"/>
    </w:pPr>
    <w:rPr>
      <w:rFonts w:ascii="EU-F1" w:hAnsi="Times New Roman" w:eastAsia="黑体" w:cs="Times New Roman"/>
      <w:kern w:val="21"/>
      <w:sz w:val="21"/>
      <w:szCs w:val="21"/>
      <w:lang w:val="zh-CN"/>
    </w:rPr>
  </w:style>
  <w:style w:type="character" w:customStyle="1" w:styleId="660">
    <w:name w:val="附录二 Char"/>
    <w:link w:val="659"/>
    <w:semiHidden/>
    <w:qFormat/>
    <w:uiPriority w:val="0"/>
    <w:rPr>
      <w:rFonts w:ascii="EU-F1" w:hAnsi="Times New Roman" w:eastAsia="黑体"/>
      <w:kern w:val="21"/>
      <w:sz w:val="21"/>
      <w:szCs w:val="21"/>
      <w:lang w:val="zh-CN"/>
    </w:rPr>
  </w:style>
  <w:style w:type="character" w:customStyle="1" w:styleId="661">
    <w:name w:val="详细设计正文 Char Char"/>
    <w:link w:val="662"/>
    <w:qFormat/>
    <w:uiPriority w:val="0"/>
    <w:rPr>
      <w:sz w:val="24"/>
    </w:rPr>
  </w:style>
  <w:style w:type="paragraph" w:customStyle="1" w:styleId="662">
    <w:name w:val="详细设计正文"/>
    <w:basedOn w:val="1"/>
    <w:link w:val="661"/>
    <w:qFormat/>
    <w:uiPriority w:val="0"/>
    <w:pPr>
      <w:spacing w:line="360" w:lineRule="auto"/>
      <w:ind w:firstLine="480" w:firstLineChars="200"/>
      <w:jc w:val="left"/>
    </w:pPr>
    <w:rPr>
      <w:rFonts w:ascii="Calibri" w:hAnsi="Calibri"/>
      <w:kern w:val="0"/>
      <w:sz w:val="24"/>
      <w:szCs w:val="20"/>
    </w:rPr>
  </w:style>
  <w:style w:type="character" w:customStyle="1" w:styleId="663">
    <w:name w:val="批注框文本 Char"/>
    <w:qFormat/>
    <w:uiPriority w:val="0"/>
    <w:rPr>
      <w:sz w:val="18"/>
      <w:szCs w:val="18"/>
    </w:rPr>
  </w:style>
  <w:style w:type="character" w:customStyle="1" w:styleId="664">
    <w:name w:val="网格型浅色2"/>
    <w:qFormat/>
    <w:uiPriority w:val="0"/>
    <w:rPr>
      <w:smallCaps/>
      <w:spacing w:val="5"/>
      <w:u w:val="single"/>
    </w:rPr>
  </w:style>
  <w:style w:type="character" w:customStyle="1" w:styleId="665">
    <w:name w:val="标题 3 + 四 段前: 0 磅 段后: 0 磅 行距: 1.5 倍行距 Char"/>
    <w:link w:val="666"/>
    <w:semiHidden/>
    <w:qFormat/>
    <w:uiPriority w:val="0"/>
    <w:rPr>
      <w:rFonts w:ascii="Times New Roman" w:hAnsi="Times New Roman"/>
      <w:b/>
      <w:bCs/>
      <w:sz w:val="28"/>
      <w:szCs w:val="28"/>
      <w:lang w:val="zh-CN"/>
    </w:rPr>
  </w:style>
  <w:style w:type="paragraph" w:customStyle="1" w:styleId="666">
    <w:name w:val="标题 3 + 四 段前: 0 磅 段后: 0 磅 行距: 1.5 倍行距"/>
    <w:basedOn w:val="6"/>
    <w:next w:val="6"/>
    <w:link w:val="665"/>
    <w:semiHidden/>
    <w:qFormat/>
    <w:uiPriority w:val="0"/>
    <w:pPr>
      <w:tabs>
        <w:tab w:val="clear" w:pos="720"/>
      </w:tabs>
      <w:topLinePunct/>
      <w:spacing w:line="360" w:lineRule="auto"/>
    </w:pPr>
    <w:rPr>
      <w:rFonts w:ascii="Times New Roman" w:hAnsi="Times New Roman" w:eastAsia="宋体"/>
      <w:kern w:val="0"/>
      <w:sz w:val="28"/>
      <w:szCs w:val="28"/>
      <w:lang w:val="zh-CN"/>
    </w:rPr>
  </w:style>
  <w:style w:type="character" w:customStyle="1" w:styleId="667">
    <w:name w:val="3z Char"/>
    <w:link w:val="668"/>
    <w:qFormat/>
    <w:locked/>
    <w:uiPriority w:val="0"/>
    <w:rPr>
      <w:rFonts w:ascii="EU-F1" w:eastAsia="黑体"/>
      <w:szCs w:val="21"/>
    </w:rPr>
  </w:style>
  <w:style w:type="paragraph" w:customStyle="1" w:styleId="668">
    <w:name w:val="3z"/>
    <w:basedOn w:val="1"/>
    <w:link w:val="667"/>
    <w:qFormat/>
    <w:uiPriority w:val="0"/>
    <w:pPr>
      <w:topLinePunct/>
      <w:spacing w:line="312" w:lineRule="exact"/>
      <w:ind w:firstLine="200" w:firstLineChars="200"/>
    </w:pPr>
    <w:rPr>
      <w:rFonts w:ascii="EU-F1" w:hAnsi="Calibri" w:eastAsia="黑体"/>
      <w:kern w:val="0"/>
      <w:sz w:val="20"/>
      <w:szCs w:val="21"/>
    </w:rPr>
  </w:style>
  <w:style w:type="character" w:customStyle="1" w:styleId="669">
    <w:name w:val="注释标题 Char1"/>
    <w:semiHidden/>
    <w:qFormat/>
    <w:uiPriority w:val="99"/>
    <w:rPr>
      <w:kern w:val="2"/>
      <w:sz w:val="21"/>
    </w:rPr>
  </w:style>
  <w:style w:type="character" w:customStyle="1" w:styleId="670">
    <w:name w:val="Balloon Text Char1"/>
    <w:semiHidden/>
    <w:qFormat/>
    <w:locked/>
    <w:uiPriority w:val="99"/>
    <w:rPr>
      <w:sz w:val="2"/>
    </w:rPr>
  </w:style>
  <w:style w:type="character" w:customStyle="1" w:styleId="671">
    <w:name w:val="标题 1 Char Char"/>
    <w:semiHidden/>
    <w:qFormat/>
    <w:uiPriority w:val="0"/>
    <w:rPr>
      <w:rFonts w:eastAsia="宋体"/>
      <w:b/>
      <w:kern w:val="44"/>
      <w:sz w:val="44"/>
      <w:lang w:val="en-US" w:eastAsia="zh-CN" w:bidi="ar-SA"/>
    </w:rPr>
  </w:style>
  <w:style w:type="character" w:customStyle="1" w:styleId="672">
    <w:name w:val="zt Char Char"/>
    <w:link w:val="673"/>
    <w:qFormat/>
    <w:uiPriority w:val="0"/>
    <w:rPr>
      <w:rFonts w:ascii="EU-F1" w:hAnsi="Times New Roman" w:eastAsia="EU-F1"/>
      <w:bCs/>
      <w:kern w:val="2"/>
      <w:sz w:val="21"/>
      <w:szCs w:val="21"/>
      <w:lang w:val="zh-CN"/>
    </w:rPr>
  </w:style>
  <w:style w:type="paragraph" w:customStyle="1" w:styleId="673">
    <w:name w:val="zt"/>
    <w:basedOn w:val="1"/>
    <w:link w:val="672"/>
    <w:qFormat/>
    <w:uiPriority w:val="0"/>
    <w:pPr>
      <w:overflowPunct w:val="0"/>
      <w:topLinePunct/>
      <w:snapToGrid w:val="0"/>
      <w:spacing w:line="312" w:lineRule="exact"/>
      <w:ind w:firstLine="200" w:firstLineChars="200"/>
    </w:pPr>
    <w:rPr>
      <w:rFonts w:ascii="EU-F1" w:eastAsia="EU-F1"/>
      <w:bCs/>
      <w:szCs w:val="21"/>
      <w:lang w:val="zh-CN"/>
    </w:rPr>
  </w:style>
  <w:style w:type="character" w:customStyle="1" w:styleId="674">
    <w:name w:val="resultbody1"/>
    <w:qFormat/>
    <w:uiPriority w:val="0"/>
    <w:rPr>
      <w:rFonts w:hint="default" w:ascii="Verdana" w:hAnsi="Verdana"/>
      <w:color w:val="333333"/>
      <w:sz w:val="22"/>
      <w:szCs w:val="22"/>
    </w:rPr>
  </w:style>
  <w:style w:type="character" w:customStyle="1" w:styleId="675">
    <w:name w:val="样式二"/>
    <w:unhideWhenUsed/>
    <w:qFormat/>
    <w:uiPriority w:val="0"/>
    <w:rPr>
      <w:rFonts w:hint="eastAsia" w:ascii="宋体" w:eastAsia="宋体"/>
      <w:b/>
      <w:color w:val="000000"/>
      <w:sz w:val="36"/>
    </w:rPr>
  </w:style>
  <w:style w:type="character" w:customStyle="1" w:styleId="676">
    <w:name w:val="Heading 8 Char1"/>
    <w:qFormat/>
    <w:uiPriority w:val="9"/>
    <w:rPr>
      <w:b/>
      <w:sz w:val="24"/>
      <w:szCs w:val="24"/>
    </w:rPr>
  </w:style>
  <w:style w:type="character" w:customStyle="1" w:styleId="677">
    <w:name w:val="样式 标题 3 + 黑体 Char Char"/>
    <w:link w:val="678"/>
    <w:qFormat/>
    <w:uiPriority w:val="99"/>
    <w:rPr>
      <w:rFonts w:ascii="黑体" w:hAnsi="黑体" w:eastAsia="黑体"/>
      <w:b/>
      <w:sz w:val="28"/>
      <w:lang w:val="zh-CN"/>
    </w:rPr>
  </w:style>
  <w:style w:type="paragraph" w:customStyle="1" w:styleId="678">
    <w:name w:val="样式 标题 3 + 黑体"/>
    <w:basedOn w:val="6"/>
    <w:link w:val="677"/>
    <w:qFormat/>
    <w:uiPriority w:val="99"/>
    <w:pPr>
      <w:keepLines w:val="0"/>
      <w:widowControl/>
      <w:numPr>
        <w:ilvl w:val="2"/>
        <w:numId w:val="27"/>
      </w:numPr>
      <w:tabs>
        <w:tab w:val="left" w:pos="1260"/>
        <w:tab w:val="clear" w:pos="720"/>
      </w:tabs>
      <w:spacing w:before="120" w:after="60" w:line="312" w:lineRule="auto"/>
      <w:ind w:firstLine="200" w:firstLineChars="200"/>
    </w:pPr>
    <w:rPr>
      <w:bCs w:val="0"/>
      <w:kern w:val="0"/>
      <w:sz w:val="28"/>
      <w:szCs w:val="20"/>
      <w:lang w:val="zh-CN"/>
    </w:rPr>
  </w:style>
  <w:style w:type="character" w:customStyle="1" w:styleId="679">
    <w:name w:val="已访问的超链接4"/>
    <w:qFormat/>
    <w:uiPriority w:val="99"/>
    <w:rPr>
      <w:color w:val="800080"/>
      <w:u w:val="single"/>
    </w:rPr>
  </w:style>
  <w:style w:type="character" w:customStyle="1" w:styleId="680">
    <w:name w:val="彩色列表 - 着色 1 字符"/>
    <w:qFormat/>
    <w:uiPriority w:val="34"/>
    <w:rPr>
      <w:sz w:val="24"/>
      <w:szCs w:val="24"/>
      <w:lang w:val="zh-CN"/>
    </w:rPr>
  </w:style>
  <w:style w:type="character" w:customStyle="1" w:styleId="681">
    <w:name w:val="正文缩进 Char11"/>
    <w:link w:val="682"/>
    <w:unhideWhenUsed/>
    <w:qFormat/>
    <w:uiPriority w:val="10"/>
    <w:rPr>
      <w:rFonts w:eastAsia="仿宋_GB2312"/>
      <w:sz w:val="24"/>
    </w:rPr>
  </w:style>
  <w:style w:type="paragraph" w:customStyle="1" w:styleId="682">
    <w:name w:val="正文缩进3"/>
    <w:basedOn w:val="1"/>
    <w:link w:val="681"/>
    <w:unhideWhenUsed/>
    <w:qFormat/>
    <w:uiPriority w:val="10"/>
    <w:pPr>
      <w:adjustRightInd w:val="0"/>
      <w:ind w:firstLine="420"/>
      <w:contextualSpacing/>
      <w:jc w:val="left"/>
    </w:pPr>
    <w:rPr>
      <w:rFonts w:ascii="Calibri" w:hAnsi="Calibri" w:eastAsia="仿宋_GB2312"/>
      <w:kern w:val="0"/>
      <w:sz w:val="24"/>
      <w:szCs w:val="20"/>
    </w:rPr>
  </w:style>
  <w:style w:type="character" w:customStyle="1" w:styleId="683">
    <w:name w:val="正文首行缩进 2 Char2"/>
    <w:qFormat/>
    <w:uiPriority w:val="0"/>
    <w:rPr>
      <w:rFonts w:ascii="宋体" w:hAnsi="宋体" w:eastAsia="华文细黑" w:cs="Times New Roman"/>
      <w:b/>
      <w:bCs/>
      <w:kern w:val="0"/>
      <w:sz w:val="20"/>
      <w:szCs w:val="20"/>
    </w:rPr>
  </w:style>
  <w:style w:type="character" w:customStyle="1" w:styleId="684">
    <w:name w:val="Block Label Char Char"/>
    <w:unhideWhenUsed/>
    <w:qFormat/>
    <w:uiPriority w:val="0"/>
    <w:rPr>
      <w:rFonts w:hint="eastAsia" w:ascii="Book Antiqua" w:hAnsi="Book Antiqua" w:eastAsia="黑体"/>
      <w:sz w:val="26"/>
    </w:rPr>
  </w:style>
  <w:style w:type="character" w:customStyle="1" w:styleId="685">
    <w:name w:val="zw Char"/>
    <w:link w:val="686"/>
    <w:qFormat/>
    <w:uiPriority w:val="0"/>
    <w:rPr>
      <w:rFonts w:ascii="Times New Roman" w:hAnsi="Times New Roman"/>
      <w:kern w:val="2"/>
      <w:sz w:val="18"/>
      <w:szCs w:val="18"/>
      <w:lang w:val="zh-CN"/>
    </w:rPr>
  </w:style>
  <w:style w:type="paragraph" w:customStyle="1" w:styleId="686">
    <w:name w:val="zw"/>
    <w:basedOn w:val="1"/>
    <w:link w:val="685"/>
    <w:qFormat/>
    <w:uiPriority w:val="0"/>
    <w:pPr>
      <w:topLinePunct/>
      <w:ind w:left="743" w:leftChars="172" w:right="210" w:rightChars="100" w:hanging="382" w:hangingChars="212"/>
    </w:pPr>
    <w:rPr>
      <w:sz w:val="18"/>
      <w:szCs w:val="18"/>
      <w:lang w:val="zh-CN"/>
    </w:rPr>
  </w:style>
  <w:style w:type="character" w:customStyle="1" w:styleId="687">
    <w:name w:val="0000 Char"/>
    <w:link w:val="688"/>
    <w:qFormat/>
    <w:uiPriority w:val="0"/>
    <w:rPr>
      <w:rFonts w:ascii="宋体" w:hAnsi="宋体"/>
      <w:kern w:val="2"/>
      <w:sz w:val="24"/>
      <w:szCs w:val="24"/>
    </w:rPr>
  </w:style>
  <w:style w:type="paragraph" w:customStyle="1" w:styleId="688">
    <w:name w:val="0000"/>
    <w:basedOn w:val="1"/>
    <w:link w:val="687"/>
    <w:qFormat/>
    <w:uiPriority w:val="0"/>
    <w:pPr>
      <w:spacing w:beforeLines="50" w:afterLines="50" w:line="360" w:lineRule="auto"/>
      <w:ind w:firstLine="480" w:firstLineChars="200"/>
    </w:pPr>
    <w:rPr>
      <w:rFonts w:ascii="宋体" w:hAnsi="宋体"/>
      <w:sz w:val="24"/>
    </w:rPr>
  </w:style>
  <w:style w:type="character" w:customStyle="1" w:styleId="689">
    <w:name w:val="正文缩进 字符2"/>
    <w:qFormat/>
    <w:uiPriority w:val="2"/>
    <w:rPr>
      <w:rFonts w:ascii="Tahoma" w:hAnsi="Tahoma"/>
      <w:sz w:val="24"/>
      <w:szCs w:val="24"/>
    </w:rPr>
  </w:style>
  <w:style w:type="character" w:customStyle="1" w:styleId="690">
    <w:name w:val="中等深浅网格 1 - 强调文字颜色 2 Char"/>
    <w:qFormat/>
    <w:uiPriority w:val="99"/>
    <w:rPr>
      <w:sz w:val="24"/>
      <w:szCs w:val="22"/>
    </w:rPr>
  </w:style>
  <w:style w:type="character" w:customStyle="1" w:styleId="691">
    <w:name w:val="Char Char30"/>
    <w:qFormat/>
    <w:locked/>
    <w:uiPriority w:val="0"/>
    <w:rPr>
      <w:rFonts w:ascii="宋体" w:hAnsi="宋体" w:eastAsia="宋体"/>
      <w:kern w:val="2"/>
      <w:sz w:val="21"/>
      <w:szCs w:val="24"/>
      <w:lang w:val="en-US" w:eastAsia="zh-CN" w:bidi="ar-SA"/>
    </w:rPr>
  </w:style>
  <w:style w:type="character" w:customStyle="1" w:styleId="692">
    <w:name w:val="中等深浅网格 12"/>
    <w:semiHidden/>
    <w:qFormat/>
    <w:uiPriority w:val="99"/>
    <w:rPr>
      <w:color w:val="808080"/>
    </w:rPr>
  </w:style>
  <w:style w:type="character" w:customStyle="1" w:styleId="693">
    <w:name w:val="标题9 Char"/>
    <w:link w:val="694"/>
    <w:qFormat/>
    <w:locked/>
    <w:uiPriority w:val="0"/>
    <w:rPr>
      <w:rFonts w:ascii="黑体" w:hAnsi="黑体" w:eastAsia="黑体"/>
      <w:kern w:val="2"/>
      <w:sz w:val="24"/>
      <w:szCs w:val="24"/>
      <w:lang w:val="zh-CN"/>
    </w:rPr>
  </w:style>
  <w:style w:type="paragraph" w:customStyle="1" w:styleId="694">
    <w:name w:val="标题9"/>
    <w:basedOn w:val="405"/>
    <w:link w:val="693"/>
    <w:qFormat/>
    <w:uiPriority w:val="0"/>
    <w:pPr>
      <w:tabs>
        <w:tab w:val="left" w:pos="360"/>
      </w:tabs>
      <w:ind w:left="1559" w:hanging="1559"/>
      <w:outlineLvl w:val="8"/>
    </w:pPr>
  </w:style>
  <w:style w:type="character" w:customStyle="1" w:styleId="695">
    <w:name w:val="已访问的超链接6"/>
    <w:qFormat/>
    <w:uiPriority w:val="99"/>
    <w:rPr>
      <w:color w:val="800080"/>
      <w:u w:val="single"/>
    </w:rPr>
  </w:style>
  <w:style w:type="character" w:customStyle="1" w:styleId="696">
    <w:name w:val="表格内容1 Char"/>
    <w:link w:val="697"/>
    <w:qFormat/>
    <w:locked/>
    <w:uiPriority w:val="0"/>
    <w:rPr>
      <w:rFonts w:ascii="Times New Roman" w:hAnsi="Times New Roman" w:eastAsia="仿宋_GB2312"/>
      <w:kern w:val="2"/>
      <w:sz w:val="24"/>
      <w:szCs w:val="24"/>
    </w:rPr>
  </w:style>
  <w:style w:type="paragraph" w:customStyle="1" w:styleId="697">
    <w:name w:val="表格内容1"/>
    <w:basedOn w:val="385"/>
    <w:link w:val="696"/>
    <w:qFormat/>
    <w:uiPriority w:val="0"/>
    <w:pPr>
      <w:jc w:val="left"/>
    </w:pPr>
    <w:rPr>
      <w:rFonts w:ascii="Times New Roman" w:hAnsi="Times New Roman" w:cs="Times New Roman"/>
      <w:bCs w:val="0"/>
      <w:lang w:val="en-US"/>
    </w:rPr>
  </w:style>
  <w:style w:type="character" w:customStyle="1" w:styleId="698">
    <w:name w:val="图表的名称 Char"/>
    <w:link w:val="699"/>
    <w:qFormat/>
    <w:uiPriority w:val="99"/>
    <w:rPr>
      <w:rFonts w:ascii="宋体" w:hAnsi="宋体" w:eastAsia="仿宋_GB2312"/>
      <w:kern w:val="2"/>
      <w:sz w:val="24"/>
      <w:lang w:val="zh-CN"/>
    </w:rPr>
  </w:style>
  <w:style w:type="paragraph" w:customStyle="1" w:styleId="699">
    <w:name w:val="图表的名称"/>
    <w:basedOn w:val="22"/>
    <w:link w:val="698"/>
    <w:qFormat/>
    <w:uiPriority w:val="99"/>
    <w:pPr>
      <w:widowControl/>
      <w:spacing w:before="120" w:after="120" w:line="360" w:lineRule="auto"/>
      <w:ind w:firstLine="200" w:firstLineChars="200"/>
    </w:pPr>
    <w:rPr>
      <w:rFonts w:ascii="宋体" w:hAnsi="宋体" w:eastAsia="仿宋_GB2312" w:cs="Times New Roman"/>
      <w:sz w:val="24"/>
      <w:lang w:val="zh-CN"/>
    </w:rPr>
  </w:style>
  <w:style w:type="character" w:customStyle="1" w:styleId="700">
    <w:name w:val="副标题 Char2"/>
    <w:qFormat/>
    <w:uiPriority w:val="11"/>
    <w:rPr>
      <w:rFonts w:hint="default" w:ascii="Cambria" w:hAnsi="Cambria" w:cs="Times New Roman"/>
      <w:b/>
      <w:bCs/>
      <w:kern w:val="28"/>
      <w:sz w:val="32"/>
      <w:szCs w:val="32"/>
    </w:rPr>
  </w:style>
  <w:style w:type="character" w:customStyle="1" w:styleId="701">
    <w:name w:val="标准正文 Char"/>
    <w:link w:val="702"/>
    <w:qFormat/>
    <w:locked/>
    <w:uiPriority w:val="0"/>
    <w:rPr>
      <w:rFonts w:ascii="Arial" w:hAnsi="Arial" w:eastAsia="仿宋_GB2312" w:cs="Arial"/>
      <w:sz w:val="24"/>
    </w:rPr>
  </w:style>
  <w:style w:type="paragraph" w:customStyle="1" w:styleId="702">
    <w:name w:val="标准正文"/>
    <w:basedOn w:val="1"/>
    <w:link w:val="701"/>
    <w:qFormat/>
    <w:uiPriority w:val="0"/>
    <w:pPr>
      <w:adjustRightInd w:val="0"/>
      <w:spacing w:before="60" w:after="60"/>
      <w:ind w:firstLine="482"/>
      <w:contextualSpacing/>
      <w:jc w:val="left"/>
    </w:pPr>
    <w:rPr>
      <w:rFonts w:ascii="Arial" w:hAnsi="Arial" w:eastAsia="仿宋_GB2312" w:cs="Arial"/>
      <w:kern w:val="0"/>
      <w:sz w:val="24"/>
      <w:szCs w:val="20"/>
    </w:rPr>
  </w:style>
  <w:style w:type="character" w:customStyle="1" w:styleId="703">
    <w:name w:val="无格式表格 33"/>
    <w:qFormat/>
    <w:uiPriority w:val="0"/>
    <w:rPr>
      <w:i/>
    </w:rPr>
  </w:style>
  <w:style w:type="character" w:customStyle="1" w:styleId="704">
    <w:name w:val="Table Grid Light1"/>
    <w:qFormat/>
    <w:uiPriority w:val="0"/>
    <w:rPr>
      <w:smallCaps/>
      <w:spacing w:val="5"/>
      <w:u w:val="single"/>
    </w:rPr>
  </w:style>
  <w:style w:type="character" w:customStyle="1" w:styleId="705">
    <w:name w:val="Style 样式 标题 3 + 黑体 + (Symbol) Arial 12 pt Char Char"/>
    <w:link w:val="706"/>
    <w:qFormat/>
    <w:uiPriority w:val="99"/>
    <w:rPr>
      <w:rFonts w:ascii="黑体" w:hAnsi="黑体" w:eastAsia="黑体"/>
      <w:b/>
      <w:sz w:val="24"/>
      <w:lang w:val="zh-CN"/>
    </w:rPr>
  </w:style>
  <w:style w:type="paragraph" w:customStyle="1" w:styleId="706">
    <w:name w:val="Style 样式 标题 3 + 黑体 + (Symbol) Arial 12 pt"/>
    <w:basedOn w:val="678"/>
    <w:link w:val="705"/>
    <w:qFormat/>
    <w:uiPriority w:val="99"/>
    <w:pPr>
      <w:numPr>
        <w:numId w:val="28"/>
      </w:numPr>
    </w:pPr>
    <w:rPr>
      <w:sz w:val="24"/>
    </w:rPr>
  </w:style>
  <w:style w:type="character" w:customStyle="1" w:styleId="707">
    <w:name w:val="中等深浅网格 110"/>
    <w:semiHidden/>
    <w:qFormat/>
    <w:uiPriority w:val="99"/>
    <w:rPr>
      <w:color w:val="808080"/>
    </w:rPr>
  </w:style>
  <w:style w:type="character" w:customStyle="1" w:styleId="708">
    <w:name w:val="Note Char"/>
    <w:link w:val="709"/>
    <w:qFormat/>
    <w:uiPriority w:val="99"/>
    <w:rPr>
      <w:rFonts w:ascii="Times New Roman" w:hAnsi="Times New Roman"/>
      <w:i/>
      <w:lang w:val="zh-CN"/>
    </w:rPr>
  </w:style>
  <w:style w:type="paragraph" w:customStyle="1" w:styleId="709">
    <w:name w:val="Note"/>
    <w:basedOn w:val="1"/>
    <w:link w:val="708"/>
    <w:qFormat/>
    <w:uiPriority w:val="99"/>
    <w:pPr>
      <w:widowControl/>
      <w:spacing w:before="120" w:after="120" w:line="360" w:lineRule="auto"/>
      <w:ind w:firstLine="200" w:firstLineChars="200"/>
      <w:jc w:val="left"/>
    </w:pPr>
    <w:rPr>
      <w:i/>
      <w:kern w:val="0"/>
      <w:sz w:val="20"/>
      <w:szCs w:val="20"/>
      <w:lang w:val="zh-CN"/>
    </w:rPr>
  </w:style>
  <w:style w:type="character" w:customStyle="1" w:styleId="710">
    <w:name w:val="Field Label"/>
    <w:qFormat/>
    <w:uiPriority w:val="99"/>
    <w:rPr>
      <w:rFonts w:ascii="Times New Roman" w:hAnsi="Times New Roman" w:cs="Times New Roman"/>
    </w:rPr>
  </w:style>
  <w:style w:type="character" w:customStyle="1" w:styleId="711">
    <w:name w:val="表格第三层缩进样式1 Char"/>
    <w:link w:val="712"/>
    <w:qFormat/>
    <w:locked/>
    <w:uiPriority w:val="0"/>
    <w:rPr>
      <w:rFonts w:ascii="仿宋_GB2312" w:hAnsi="宋体" w:eastAsia="仿宋_GB2312" w:cs="宋体"/>
      <w:bCs/>
      <w:color w:val="000000"/>
      <w:kern w:val="2"/>
      <w:sz w:val="24"/>
      <w:szCs w:val="24"/>
      <w:lang w:val="zh-CN"/>
    </w:rPr>
  </w:style>
  <w:style w:type="paragraph" w:customStyle="1" w:styleId="712">
    <w:name w:val="表格第三层缩进样式1"/>
    <w:basedOn w:val="1"/>
    <w:link w:val="711"/>
    <w:qFormat/>
    <w:uiPriority w:val="0"/>
    <w:pPr>
      <w:spacing w:line="360" w:lineRule="auto"/>
      <w:ind w:left="420" w:leftChars="200" w:firstLine="420" w:firstLineChars="200"/>
    </w:pPr>
    <w:rPr>
      <w:rFonts w:ascii="仿宋_GB2312" w:hAnsi="宋体" w:eastAsia="仿宋_GB2312" w:cs="宋体"/>
      <w:bCs/>
      <w:color w:val="000000"/>
      <w:sz w:val="24"/>
      <w:lang w:val="zh-CN"/>
    </w:rPr>
  </w:style>
  <w:style w:type="character" w:customStyle="1" w:styleId="713">
    <w:name w:val="BEA正文首行缩进 Char"/>
    <w:link w:val="714"/>
    <w:qFormat/>
    <w:locked/>
    <w:uiPriority w:val="0"/>
    <w:rPr>
      <w:rFonts w:ascii="Arial" w:hAnsi="Arial" w:eastAsia="仿宋_GB2312" w:cs="宋体"/>
      <w:bCs/>
      <w:spacing w:val="8"/>
      <w:kern w:val="2"/>
      <w:sz w:val="24"/>
      <w:szCs w:val="36"/>
      <w:lang w:val="zh-CN"/>
    </w:rPr>
  </w:style>
  <w:style w:type="paragraph" w:customStyle="1" w:styleId="714">
    <w:name w:val="BEA正文首行缩进"/>
    <w:basedOn w:val="1"/>
    <w:link w:val="713"/>
    <w:qFormat/>
    <w:uiPriority w:val="0"/>
    <w:pPr>
      <w:spacing w:line="360" w:lineRule="auto"/>
      <w:ind w:firstLine="454"/>
      <w:jc w:val="left"/>
    </w:pPr>
    <w:rPr>
      <w:rFonts w:ascii="Arial" w:hAnsi="Arial" w:eastAsia="仿宋_GB2312" w:cs="宋体"/>
      <w:bCs/>
      <w:spacing w:val="8"/>
      <w:sz w:val="24"/>
      <w:szCs w:val="36"/>
      <w:lang w:val="zh-CN"/>
    </w:rPr>
  </w:style>
  <w:style w:type="character" w:customStyle="1" w:styleId="715">
    <w:name w:val="000 Char"/>
    <w:link w:val="716"/>
    <w:qFormat/>
    <w:uiPriority w:val="0"/>
    <w:rPr>
      <w:rFonts w:ascii="宋体" w:hAnsi="宋体"/>
      <w:kern w:val="2"/>
      <w:sz w:val="21"/>
      <w:szCs w:val="24"/>
    </w:rPr>
  </w:style>
  <w:style w:type="paragraph" w:customStyle="1" w:styleId="716">
    <w:name w:val="000"/>
    <w:basedOn w:val="1"/>
    <w:link w:val="715"/>
    <w:qFormat/>
    <w:uiPriority w:val="0"/>
    <w:pPr>
      <w:widowControl/>
      <w:spacing w:beforeLines="50" w:afterLines="50" w:line="288" w:lineRule="auto"/>
      <w:ind w:firstLine="360"/>
    </w:pPr>
    <w:rPr>
      <w:rFonts w:ascii="宋体" w:hAnsi="宋体"/>
    </w:rPr>
  </w:style>
  <w:style w:type="character" w:customStyle="1" w:styleId="717">
    <w:name w:val="黄鑫烨概设段落 Char"/>
    <w:link w:val="718"/>
    <w:qFormat/>
    <w:uiPriority w:val="0"/>
    <w:rPr>
      <w:rFonts w:ascii="宋体" w:hAnsi="宋体" w:eastAsia="仿宋_GB2312" w:cs="宋体"/>
      <w:sz w:val="24"/>
      <w:szCs w:val="24"/>
    </w:rPr>
  </w:style>
  <w:style w:type="paragraph" w:customStyle="1" w:styleId="718">
    <w:name w:val="黄鑫烨概设段落"/>
    <w:basedOn w:val="1"/>
    <w:link w:val="717"/>
    <w:qFormat/>
    <w:uiPriority w:val="0"/>
    <w:pPr>
      <w:adjustRightInd w:val="0"/>
      <w:ind w:firstLine="480"/>
      <w:contextualSpacing/>
      <w:jc w:val="left"/>
    </w:pPr>
    <w:rPr>
      <w:rFonts w:ascii="宋体" w:hAnsi="宋体" w:eastAsia="仿宋_GB2312" w:cs="宋体"/>
      <w:kern w:val="0"/>
      <w:sz w:val="24"/>
    </w:rPr>
  </w:style>
  <w:style w:type="character" w:customStyle="1" w:styleId="719">
    <w:name w:val="sect1.2.3 字元"/>
    <w:qFormat/>
    <w:uiPriority w:val="0"/>
    <w:rPr>
      <w:rFonts w:eastAsia="黑体"/>
      <w:b/>
      <w:bCs/>
      <w:sz w:val="28"/>
      <w:szCs w:val="32"/>
    </w:rPr>
  </w:style>
  <w:style w:type="character" w:customStyle="1" w:styleId="720">
    <w:name w:val="书籍标题31"/>
    <w:qFormat/>
    <w:uiPriority w:val="0"/>
    <w:rPr>
      <w:b/>
      <w:bCs/>
      <w:smallCaps/>
      <w:spacing w:val="5"/>
    </w:rPr>
  </w:style>
  <w:style w:type="character" w:customStyle="1" w:styleId="721">
    <w:name w:val="NBT_NT Char"/>
    <w:link w:val="722"/>
    <w:qFormat/>
    <w:uiPriority w:val="0"/>
    <w:rPr>
      <w:rFonts w:ascii="Arial" w:hAnsi="Arial"/>
      <w:sz w:val="24"/>
      <w:lang w:val="zh-CN"/>
    </w:rPr>
  </w:style>
  <w:style w:type="paragraph" w:customStyle="1" w:styleId="722">
    <w:name w:val="NBT_NT"/>
    <w:basedOn w:val="1"/>
    <w:link w:val="721"/>
    <w:qFormat/>
    <w:uiPriority w:val="0"/>
    <w:pPr>
      <w:widowControl/>
      <w:spacing w:beforeLines="20" w:line="400" w:lineRule="exact"/>
      <w:ind w:firstLine="425" w:firstLineChars="177"/>
      <w:jc w:val="left"/>
    </w:pPr>
    <w:rPr>
      <w:rFonts w:ascii="Arial" w:hAnsi="Arial"/>
      <w:kern w:val="0"/>
      <w:sz w:val="24"/>
      <w:szCs w:val="20"/>
      <w:lang w:val="zh-CN"/>
    </w:rPr>
  </w:style>
  <w:style w:type="character" w:customStyle="1" w:styleId="723">
    <w:name w:val="页脚 Char"/>
    <w:qFormat/>
    <w:uiPriority w:val="99"/>
    <w:rPr>
      <w:sz w:val="18"/>
      <w:szCs w:val="18"/>
    </w:rPr>
  </w:style>
  <w:style w:type="character" w:customStyle="1" w:styleId="724">
    <w:name w:val="Body Indent 1st Char Char"/>
    <w:link w:val="725"/>
    <w:qFormat/>
    <w:uiPriority w:val="0"/>
    <w:rPr>
      <w:rFonts w:ascii="宋体" w:hAnsi="宋体"/>
      <w:sz w:val="24"/>
    </w:rPr>
  </w:style>
  <w:style w:type="paragraph" w:customStyle="1" w:styleId="725">
    <w:name w:val="Body Indent 1st"/>
    <w:basedOn w:val="1"/>
    <w:link w:val="724"/>
    <w:qFormat/>
    <w:uiPriority w:val="0"/>
    <w:pPr>
      <w:widowControl/>
      <w:spacing w:before="120" w:after="60"/>
      <w:ind w:firstLine="475" w:firstLineChars="200"/>
    </w:pPr>
    <w:rPr>
      <w:rFonts w:ascii="宋体" w:hAnsi="宋体"/>
      <w:kern w:val="0"/>
      <w:sz w:val="24"/>
      <w:szCs w:val="20"/>
    </w:rPr>
  </w:style>
  <w:style w:type="character" w:customStyle="1" w:styleId="726">
    <w:name w:val="网格型浅色1"/>
    <w:qFormat/>
    <w:uiPriority w:val="0"/>
    <w:rPr>
      <w:smallCaps/>
      <w:spacing w:val="5"/>
      <w:u w:val="single"/>
    </w:rPr>
  </w:style>
  <w:style w:type="character" w:customStyle="1" w:styleId="727">
    <w:name w:val="文档结构图 Char2"/>
    <w:semiHidden/>
    <w:qFormat/>
    <w:uiPriority w:val="99"/>
    <w:rPr>
      <w:rFonts w:hint="eastAsia" w:ascii="宋体" w:hAnsi="宋体" w:eastAsia="宋体"/>
      <w:kern w:val="2"/>
      <w:sz w:val="18"/>
      <w:szCs w:val="18"/>
    </w:rPr>
  </w:style>
  <w:style w:type="character" w:customStyle="1" w:styleId="728">
    <w:name w:val="称呼 Char2"/>
    <w:qFormat/>
    <w:uiPriority w:val="0"/>
    <w:rPr>
      <w:rFonts w:ascii="Times New Roman" w:hAnsi="Times New Roman" w:eastAsia="宋体" w:cs="Times New Roman"/>
      <w:szCs w:val="24"/>
    </w:rPr>
  </w:style>
  <w:style w:type="character" w:customStyle="1" w:styleId="729">
    <w:name w:val="表格文本居中 +加重 Char Char"/>
    <w:qFormat/>
    <w:uiPriority w:val="0"/>
    <w:rPr>
      <w:rFonts w:ascii="宋体" w:hAnsi="宋体"/>
      <w:b/>
    </w:rPr>
  </w:style>
  <w:style w:type="character" w:customStyle="1" w:styleId="730">
    <w:name w:val="标题 8 字符2"/>
    <w:qFormat/>
    <w:uiPriority w:val="99"/>
    <w:rPr>
      <w:rFonts w:ascii="Times New Roman" w:hAnsi="Times New Roman"/>
      <w:b/>
      <w:sz w:val="24"/>
      <w:szCs w:val="24"/>
    </w:rPr>
  </w:style>
  <w:style w:type="character" w:customStyle="1" w:styleId="731">
    <w:name w:val="国标字符 Char"/>
    <w:link w:val="732"/>
    <w:semiHidden/>
    <w:qFormat/>
    <w:uiPriority w:val="0"/>
    <w:rPr>
      <w:rFonts w:ascii="宋体" w:hAnsi="宋体"/>
      <w:color w:val="000000"/>
      <w:kern w:val="2"/>
      <w:sz w:val="21"/>
      <w:lang w:val="zh-CN"/>
    </w:rPr>
  </w:style>
  <w:style w:type="paragraph" w:customStyle="1" w:styleId="732">
    <w:name w:val="国标字符"/>
    <w:basedOn w:val="1"/>
    <w:link w:val="731"/>
    <w:semiHidden/>
    <w:qFormat/>
    <w:uiPriority w:val="0"/>
    <w:pPr>
      <w:tabs>
        <w:tab w:val="left" w:pos="2284"/>
      </w:tabs>
      <w:spacing w:line="240" w:lineRule="exact"/>
      <w:ind w:firstLine="200" w:firstLineChars="200"/>
    </w:pPr>
    <w:rPr>
      <w:rFonts w:ascii="宋体" w:hAnsi="宋体"/>
      <w:color w:val="000000"/>
      <w:szCs w:val="20"/>
      <w:lang w:val="zh-CN"/>
    </w:rPr>
  </w:style>
  <w:style w:type="character" w:customStyle="1" w:styleId="733">
    <w:name w:val="E正文 Char Char"/>
    <w:link w:val="734"/>
    <w:qFormat/>
    <w:uiPriority w:val="0"/>
    <w:rPr>
      <w:rFonts w:ascii="仿宋_GB2312"/>
      <w:kern w:val="44"/>
      <w:sz w:val="28"/>
      <w:szCs w:val="28"/>
    </w:rPr>
  </w:style>
  <w:style w:type="paragraph" w:customStyle="1" w:styleId="734">
    <w:name w:val="E正文"/>
    <w:basedOn w:val="1"/>
    <w:link w:val="733"/>
    <w:qFormat/>
    <w:uiPriority w:val="0"/>
    <w:pPr>
      <w:spacing w:before="120" w:line="360" w:lineRule="auto"/>
      <w:ind w:firstLine="510" w:firstLineChars="182"/>
    </w:pPr>
    <w:rPr>
      <w:rFonts w:ascii="仿宋_GB2312" w:hAnsi="Calibri"/>
      <w:kern w:val="44"/>
      <w:sz w:val="28"/>
      <w:szCs w:val="28"/>
    </w:rPr>
  </w:style>
  <w:style w:type="character" w:customStyle="1" w:styleId="735">
    <w:name w:val="Bulletin 2 Char"/>
    <w:link w:val="736"/>
    <w:qFormat/>
    <w:uiPriority w:val="99"/>
    <w:rPr>
      <w:b/>
      <w:sz w:val="24"/>
      <w:szCs w:val="22"/>
      <w:lang w:val="zh-CN"/>
    </w:rPr>
  </w:style>
  <w:style w:type="paragraph" w:customStyle="1" w:styleId="736">
    <w:name w:val="Bulletin 2"/>
    <w:basedOn w:val="1"/>
    <w:link w:val="735"/>
    <w:qFormat/>
    <w:uiPriority w:val="99"/>
    <w:pPr>
      <w:widowControl/>
      <w:numPr>
        <w:ilvl w:val="0"/>
        <w:numId w:val="29"/>
      </w:numPr>
      <w:spacing w:before="120" w:after="120" w:line="360" w:lineRule="auto"/>
      <w:ind w:left="1080" w:firstLine="200" w:firstLineChars="200"/>
      <w:contextualSpacing/>
      <w:jc w:val="left"/>
    </w:pPr>
    <w:rPr>
      <w:b/>
      <w:kern w:val="0"/>
      <w:sz w:val="24"/>
      <w:szCs w:val="22"/>
      <w:lang w:val="zh-CN"/>
    </w:rPr>
  </w:style>
  <w:style w:type="character" w:customStyle="1" w:styleId="737">
    <w:name w:val="正文 + 居中 Char"/>
    <w:link w:val="738"/>
    <w:qFormat/>
    <w:uiPriority w:val="0"/>
    <w:rPr>
      <w:rFonts w:ascii="Times New Roman" w:hAnsi="Times New Roman"/>
      <w:kern w:val="2"/>
      <w:sz w:val="21"/>
      <w:lang w:val="zh-CN"/>
    </w:rPr>
  </w:style>
  <w:style w:type="paragraph" w:customStyle="1" w:styleId="738">
    <w:name w:val="正文 + 居中"/>
    <w:basedOn w:val="1"/>
    <w:link w:val="737"/>
    <w:qFormat/>
    <w:uiPriority w:val="0"/>
    <w:pPr>
      <w:snapToGrid w:val="0"/>
      <w:spacing w:before="160" w:after="160"/>
      <w:ind w:firstLine="200" w:firstLineChars="200"/>
      <w:jc w:val="center"/>
    </w:pPr>
    <w:rPr>
      <w:szCs w:val="20"/>
      <w:lang w:val="zh-CN"/>
    </w:rPr>
  </w:style>
  <w:style w:type="character" w:customStyle="1" w:styleId="739">
    <w:name w:val="彩色网格 - 着色 1 字符"/>
    <w:qFormat/>
    <w:uiPriority w:val="0"/>
    <w:rPr>
      <w:i/>
      <w:iCs/>
      <w:color w:val="000000"/>
      <w:kern w:val="2"/>
      <w:sz w:val="21"/>
      <w:szCs w:val="22"/>
      <w:lang w:val="zh-CN" w:eastAsia="zh-CN"/>
    </w:rPr>
  </w:style>
  <w:style w:type="character" w:customStyle="1" w:styleId="740">
    <w:name w:val="Colorful Grid - Accent 1 Char"/>
    <w:link w:val="741"/>
    <w:qFormat/>
    <w:uiPriority w:val="0"/>
    <w:rPr>
      <w:i/>
      <w:iCs/>
      <w:color w:val="000000"/>
    </w:rPr>
  </w:style>
  <w:style w:type="paragraph" w:customStyle="1" w:styleId="741">
    <w:name w:val="Colorful Grid - Accent 12"/>
    <w:basedOn w:val="1"/>
    <w:next w:val="1"/>
    <w:link w:val="740"/>
    <w:qFormat/>
    <w:uiPriority w:val="0"/>
    <w:pPr>
      <w:ind w:firstLine="200" w:firstLineChars="200"/>
    </w:pPr>
    <w:rPr>
      <w:rFonts w:ascii="Calibri" w:hAnsi="Calibri"/>
      <w:i/>
      <w:iCs/>
      <w:color w:val="000000"/>
      <w:kern w:val="0"/>
      <w:sz w:val="20"/>
      <w:szCs w:val="20"/>
    </w:rPr>
  </w:style>
  <w:style w:type="character" w:customStyle="1" w:styleId="742">
    <w:name w:val="A4 Char Char"/>
    <w:link w:val="743"/>
    <w:qFormat/>
    <w:uiPriority w:val="0"/>
    <w:rPr>
      <w:b/>
      <w:sz w:val="28"/>
      <w:szCs w:val="28"/>
    </w:rPr>
  </w:style>
  <w:style w:type="paragraph" w:customStyle="1" w:styleId="743">
    <w:name w:val="A4"/>
    <w:basedOn w:val="1"/>
    <w:link w:val="742"/>
    <w:qFormat/>
    <w:uiPriority w:val="0"/>
    <w:pPr>
      <w:ind w:firstLine="200" w:firstLineChars="200"/>
      <w:jc w:val="center"/>
    </w:pPr>
    <w:rPr>
      <w:rFonts w:ascii="Calibri" w:hAnsi="Calibri"/>
      <w:b/>
      <w:kern w:val="0"/>
      <w:sz w:val="28"/>
      <w:szCs w:val="28"/>
    </w:rPr>
  </w:style>
  <w:style w:type="character" w:customStyle="1" w:styleId="744">
    <w:name w:val="网格表 1 浅色5"/>
    <w:qFormat/>
    <w:uiPriority w:val="0"/>
    <w:rPr>
      <w:i/>
      <w:smallCaps/>
      <w:spacing w:val="5"/>
    </w:rPr>
  </w:style>
  <w:style w:type="character" w:customStyle="1" w:styleId="745">
    <w:name w:val="SJ-标题2 Char Char"/>
    <w:qFormat/>
    <w:uiPriority w:val="0"/>
    <w:rPr>
      <w:rFonts w:ascii="宋体" w:hAnsi="宋体" w:eastAsia="黑体"/>
      <w:sz w:val="24"/>
    </w:rPr>
  </w:style>
  <w:style w:type="character" w:customStyle="1" w:styleId="746">
    <w:name w:val="样式 标题 3sect1.2.3h33H3Heading 3 - oldCTLevel 3 Topic Headi... Char Char"/>
    <w:qFormat/>
    <w:uiPriority w:val="0"/>
    <w:rPr>
      <w:rFonts w:eastAsia="PMingLiU"/>
      <w:b/>
      <w:bCs/>
      <w:sz w:val="28"/>
      <w:szCs w:val="32"/>
    </w:rPr>
  </w:style>
  <w:style w:type="character" w:customStyle="1" w:styleId="747">
    <w:name w:val="无格式表格 44"/>
    <w:qFormat/>
    <w:uiPriority w:val="0"/>
    <w:rPr>
      <w:b/>
      <w:bCs/>
      <w:i/>
      <w:iCs/>
      <w:color w:val="4F81BD"/>
    </w:rPr>
  </w:style>
  <w:style w:type="character" w:customStyle="1" w:styleId="748">
    <w:name w:val="无格式表格 53"/>
    <w:qFormat/>
    <w:uiPriority w:val="0"/>
    <w:rPr>
      <w:smallCaps/>
    </w:rPr>
  </w:style>
  <w:style w:type="character" w:customStyle="1" w:styleId="749">
    <w:name w:val="手改 Char Char"/>
    <w:qFormat/>
    <w:uiPriority w:val="0"/>
    <w:rPr>
      <w:kern w:val="2"/>
      <w:sz w:val="21"/>
      <w:szCs w:val="24"/>
    </w:rPr>
  </w:style>
  <w:style w:type="character" w:customStyle="1" w:styleId="750">
    <w:name w:val="表格内容AAA Char"/>
    <w:qFormat/>
    <w:uiPriority w:val="99"/>
    <w:rPr>
      <w:rFonts w:ascii="Times New Roman" w:hAnsi="Times New Roman" w:cs="Times New Roman"/>
    </w:rPr>
  </w:style>
  <w:style w:type="character" w:customStyle="1" w:styleId="751">
    <w:name w:val="Lincer Char"/>
    <w:qFormat/>
    <w:uiPriority w:val="0"/>
    <w:rPr>
      <w:rFonts w:ascii="Times New Roman" w:hAnsi="Times New Roman" w:eastAsia="Times New Roman" w:cs="Times New Roman"/>
      <w:sz w:val="24"/>
      <w:szCs w:val="24"/>
    </w:rPr>
  </w:style>
  <w:style w:type="character" w:customStyle="1" w:styleId="752">
    <w:name w:val="D5 Char"/>
    <w:link w:val="753"/>
    <w:qFormat/>
    <w:uiPriority w:val="0"/>
    <w:rPr>
      <w:rFonts w:ascii="Times New Roman" w:hAnsi="Times New Roman"/>
      <w:kern w:val="2"/>
      <w:sz w:val="21"/>
      <w:szCs w:val="24"/>
      <w:lang w:val="zh-CN"/>
    </w:rPr>
  </w:style>
  <w:style w:type="paragraph" w:customStyle="1" w:styleId="753">
    <w:name w:val="D5"/>
    <w:basedOn w:val="1"/>
    <w:link w:val="752"/>
    <w:qFormat/>
    <w:uiPriority w:val="0"/>
    <w:pPr>
      <w:tabs>
        <w:tab w:val="left" w:pos="924"/>
      </w:tabs>
      <w:topLinePunct/>
      <w:spacing w:line="312" w:lineRule="exact"/>
      <w:ind w:left="908" w:hanging="488" w:firstLineChars="200"/>
    </w:pPr>
    <w:rPr>
      <w:lang w:val="zh-CN"/>
    </w:rPr>
  </w:style>
  <w:style w:type="character" w:customStyle="1" w:styleId="754">
    <w:name w:val="point_normal1"/>
    <w:qFormat/>
    <w:uiPriority w:val="0"/>
    <w:rPr>
      <w:rFonts w:hint="default" w:ascii="Arial" w:hAnsi="Arial" w:cs="Arial"/>
      <w:sz w:val="22"/>
      <w:szCs w:val="22"/>
    </w:rPr>
  </w:style>
  <w:style w:type="character" w:customStyle="1" w:styleId="755">
    <w:name w:val="明显强调1"/>
    <w:unhideWhenUsed/>
    <w:qFormat/>
    <w:uiPriority w:val="21"/>
    <w:rPr>
      <w:rFonts w:hint="default" w:ascii="Times New Roman"/>
      <w:b/>
      <w:i/>
      <w:color w:val="4F81BD"/>
    </w:rPr>
  </w:style>
  <w:style w:type="character" w:customStyle="1" w:styleId="756">
    <w:name w:val="All Caps"/>
    <w:qFormat/>
    <w:uiPriority w:val="99"/>
    <w:rPr>
      <w:caps/>
    </w:rPr>
  </w:style>
  <w:style w:type="character" w:customStyle="1" w:styleId="757">
    <w:name w:val="Numbered list 2.2 Char"/>
    <w:link w:val="758"/>
    <w:qFormat/>
    <w:uiPriority w:val="99"/>
    <w:rPr>
      <w:rFonts w:ascii="Futura Hv" w:hAnsi="Futura Hv"/>
      <w:sz w:val="24"/>
      <w:lang w:val="zh-CN" w:eastAsia="en-US"/>
    </w:rPr>
  </w:style>
  <w:style w:type="paragraph" w:customStyle="1" w:styleId="758">
    <w:name w:val="Numbered list 2.2"/>
    <w:basedOn w:val="5"/>
    <w:next w:val="1"/>
    <w:link w:val="757"/>
    <w:qFormat/>
    <w:uiPriority w:val="99"/>
    <w:pPr>
      <w:keepLines w:val="0"/>
      <w:widowControl/>
      <w:numPr>
        <w:ilvl w:val="1"/>
        <w:numId w:val="30"/>
      </w:numPr>
      <w:tabs>
        <w:tab w:val="left" w:pos="144"/>
        <w:tab w:val="left" w:pos="720"/>
        <w:tab w:val="left" w:pos="1656"/>
        <w:tab w:val="clear" w:pos="576"/>
      </w:tabs>
      <w:spacing w:before="240" w:after="60" w:line="240" w:lineRule="auto"/>
      <w:ind w:left="1296" w:firstLine="200" w:firstLineChars="200"/>
    </w:pPr>
    <w:rPr>
      <w:rFonts w:ascii="Futura Hv" w:hAnsi="Futura Hv" w:eastAsia="宋体"/>
      <w:b w:val="0"/>
      <w:bCs w:val="0"/>
      <w:kern w:val="0"/>
      <w:szCs w:val="20"/>
      <w:lang w:val="zh-CN" w:eastAsia="en-US"/>
    </w:rPr>
  </w:style>
  <w:style w:type="character" w:customStyle="1" w:styleId="759">
    <w:name w:val="标题 6 Char"/>
    <w:qFormat/>
    <w:uiPriority w:val="0"/>
    <w:rPr>
      <w:rFonts w:ascii="Times New Roman" w:hAnsi="Times New Roman" w:eastAsia="黑体" w:cs="Times New Roman"/>
      <w:b/>
      <w:bCs/>
      <w:sz w:val="24"/>
      <w:szCs w:val="24"/>
    </w:rPr>
  </w:style>
  <w:style w:type="character" w:customStyle="1" w:styleId="760">
    <w:name w:val="标题 5 Char"/>
    <w:qFormat/>
    <w:uiPriority w:val="0"/>
    <w:rPr>
      <w:rFonts w:ascii="Times New Roman" w:hAnsi="Times New Roman" w:eastAsia="黑体" w:cs="Times New Roman"/>
      <w:b/>
      <w:bCs/>
      <w:sz w:val="28"/>
      <w:szCs w:val="28"/>
    </w:rPr>
  </w:style>
  <w:style w:type="character" w:customStyle="1" w:styleId="761">
    <w:name w:val="2级概设 Char"/>
    <w:link w:val="762"/>
    <w:qFormat/>
    <w:uiPriority w:val="99"/>
    <w:rPr>
      <w:rFonts w:ascii="Times New Roman" w:hAnsi="Times New Roman" w:eastAsia="黑体"/>
      <w:b/>
      <w:bCs/>
      <w:color w:val="000000"/>
      <w:sz w:val="24"/>
      <w:szCs w:val="28"/>
    </w:rPr>
  </w:style>
  <w:style w:type="paragraph" w:customStyle="1" w:styleId="762">
    <w:name w:val="2级概设"/>
    <w:basedOn w:val="5"/>
    <w:link w:val="761"/>
    <w:qFormat/>
    <w:uiPriority w:val="99"/>
    <w:pPr>
      <w:tabs>
        <w:tab w:val="left" w:pos="525"/>
        <w:tab w:val="clear" w:pos="576"/>
      </w:tabs>
      <w:adjustRightInd w:val="0"/>
      <w:spacing w:before="240" w:after="240" w:line="360" w:lineRule="auto"/>
      <w:ind w:left="567" w:hanging="567"/>
      <w:contextualSpacing/>
    </w:pPr>
    <w:rPr>
      <w:rFonts w:ascii="Times New Roman" w:hAnsi="Times New Roman"/>
      <w:color w:val="000000"/>
      <w:kern w:val="0"/>
      <w:szCs w:val="28"/>
    </w:rPr>
  </w:style>
  <w:style w:type="character" w:customStyle="1" w:styleId="763">
    <w:name w:val="正文文本缩进 3 字符1"/>
    <w:qFormat/>
    <w:uiPriority w:val="0"/>
    <w:rPr>
      <w:rFonts w:eastAsia="宋体"/>
      <w:sz w:val="16"/>
      <w:szCs w:val="16"/>
    </w:rPr>
  </w:style>
  <w:style w:type="character" w:customStyle="1" w:styleId="764">
    <w:name w:val="Bold Italics"/>
    <w:qFormat/>
    <w:uiPriority w:val="99"/>
    <w:rPr>
      <w:b/>
      <w:bCs/>
      <w:i/>
      <w:iCs/>
    </w:rPr>
  </w:style>
  <w:style w:type="character" w:customStyle="1" w:styleId="765">
    <w:name w:val="示例与提示"/>
    <w:qFormat/>
    <w:uiPriority w:val="1"/>
    <w:rPr>
      <w:color w:val="4F81BD"/>
    </w:rPr>
  </w:style>
  <w:style w:type="character" w:customStyle="1" w:styleId="766">
    <w:name w:val="标题 2 Char1"/>
    <w:qFormat/>
    <w:uiPriority w:val="99"/>
    <w:rPr>
      <w:rFonts w:ascii="Cambria" w:hAnsi="Cambria" w:eastAsia="宋体" w:cs="Times New Roman"/>
      <w:b/>
      <w:bCs/>
      <w:kern w:val="2"/>
      <w:sz w:val="32"/>
      <w:szCs w:val="32"/>
    </w:rPr>
  </w:style>
  <w:style w:type="character" w:customStyle="1" w:styleId="767">
    <w:name w:val="3级概设 Char"/>
    <w:link w:val="768"/>
    <w:qFormat/>
    <w:uiPriority w:val="99"/>
    <w:rPr>
      <w:rFonts w:ascii="Times New Roman" w:hAnsi="Times New Roman" w:eastAsia="黑体"/>
      <w:b/>
      <w:bCs/>
      <w:color w:val="000000"/>
      <w:sz w:val="24"/>
      <w:szCs w:val="24"/>
    </w:rPr>
  </w:style>
  <w:style w:type="paragraph" w:customStyle="1" w:styleId="768">
    <w:name w:val="3级概设"/>
    <w:basedOn w:val="6"/>
    <w:link w:val="767"/>
    <w:qFormat/>
    <w:uiPriority w:val="99"/>
    <w:pPr>
      <w:tabs>
        <w:tab w:val="clear" w:pos="720"/>
      </w:tabs>
      <w:adjustRightInd w:val="0"/>
      <w:spacing w:line="415" w:lineRule="auto"/>
      <w:ind w:left="420" w:firstLine="482"/>
      <w:contextualSpacing/>
    </w:pPr>
    <w:rPr>
      <w:rFonts w:ascii="Times New Roman" w:hAnsi="Times New Roman"/>
      <w:color w:val="000000"/>
      <w:kern w:val="0"/>
      <w:szCs w:val="24"/>
    </w:rPr>
  </w:style>
  <w:style w:type="character" w:customStyle="1" w:styleId="769">
    <w:name w:val="页码1"/>
    <w:qFormat/>
    <w:uiPriority w:val="0"/>
    <w:rPr>
      <w:rFonts w:hint="default" w:ascii="Times New Roman" w:hAnsi="Times New Roman" w:eastAsia="宋体" w:cs="Times New Roman"/>
      <w:sz w:val="18"/>
    </w:rPr>
  </w:style>
  <w:style w:type="character" w:customStyle="1" w:styleId="770">
    <w:name w:val="jl 三级 Char Char"/>
    <w:link w:val="771"/>
    <w:semiHidden/>
    <w:qFormat/>
    <w:uiPriority w:val="0"/>
    <w:rPr>
      <w:rFonts w:ascii="宋体" w:hAnsi="宋体"/>
      <w:b/>
      <w:color w:val="000000"/>
      <w:kern w:val="2"/>
      <w:sz w:val="24"/>
      <w:szCs w:val="24"/>
      <w:lang w:val="zh-CN"/>
    </w:rPr>
  </w:style>
  <w:style w:type="paragraph" w:customStyle="1" w:styleId="771">
    <w:name w:val="jl 三级 Char"/>
    <w:basedOn w:val="1"/>
    <w:link w:val="770"/>
    <w:semiHidden/>
    <w:qFormat/>
    <w:uiPriority w:val="0"/>
    <w:pPr>
      <w:autoSpaceDE w:val="0"/>
      <w:autoSpaceDN w:val="0"/>
      <w:adjustRightInd w:val="0"/>
      <w:spacing w:beforeLines="50" w:afterLines="50"/>
      <w:ind w:firstLine="480" w:firstLineChars="200"/>
      <w:jc w:val="left"/>
      <w:textAlignment w:val="baseline"/>
      <w:outlineLvl w:val="2"/>
    </w:pPr>
    <w:rPr>
      <w:rFonts w:ascii="宋体" w:hAnsi="宋体"/>
      <w:b/>
      <w:color w:val="000000"/>
      <w:sz w:val="24"/>
      <w:lang w:val="zh-CN"/>
    </w:rPr>
  </w:style>
  <w:style w:type="character" w:customStyle="1" w:styleId="772">
    <w:name w:val="Plain Table 41"/>
    <w:qFormat/>
    <w:uiPriority w:val="0"/>
    <w:rPr>
      <w:b/>
      <w:bCs/>
      <w:i/>
      <w:iCs/>
      <w:color w:val="4F81BD"/>
    </w:rPr>
  </w:style>
  <w:style w:type="character" w:customStyle="1" w:styleId="773">
    <w:name w:val="标题 3 字符1"/>
    <w:qFormat/>
    <w:uiPriority w:val="0"/>
    <w:rPr>
      <w:rFonts w:ascii="黑体" w:hAnsi="黑体" w:eastAsia="黑体"/>
      <w:b/>
      <w:bCs/>
      <w:sz w:val="21"/>
      <w:szCs w:val="21"/>
    </w:rPr>
  </w:style>
  <w:style w:type="character" w:customStyle="1" w:styleId="774">
    <w:name w:val="正文文本缩进 2 Char1"/>
    <w:qFormat/>
    <w:uiPriority w:val="99"/>
    <w:rPr>
      <w:rFonts w:hint="eastAsia" w:ascii="仿宋_GB2312" w:hAnsi="宋体" w:eastAsia="仿宋_GB2312" w:cs="宋体"/>
      <w:bCs/>
      <w:kern w:val="2"/>
      <w:sz w:val="24"/>
      <w:szCs w:val="24"/>
      <w:lang w:val="zh-CN"/>
    </w:rPr>
  </w:style>
  <w:style w:type="character" w:customStyle="1" w:styleId="775">
    <w:name w:val="批注文字 Char1"/>
    <w:qFormat/>
    <w:uiPriority w:val="99"/>
    <w:rPr>
      <w:rFonts w:ascii="宋体" w:hAnsi="宋体" w:eastAsia="宋体"/>
      <w:sz w:val="24"/>
      <w:szCs w:val="24"/>
    </w:rPr>
  </w:style>
  <w:style w:type="character" w:customStyle="1" w:styleId="776">
    <w:name w:val="z-窗体顶端 Char2"/>
    <w:semiHidden/>
    <w:qFormat/>
    <w:uiPriority w:val="99"/>
    <w:rPr>
      <w:rFonts w:ascii="Arial" w:hAnsi="Arial" w:cs="Arial"/>
      <w:vanish/>
      <w:sz w:val="16"/>
      <w:szCs w:val="16"/>
    </w:rPr>
  </w:style>
  <w:style w:type="character" w:customStyle="1" w:styleId="777">
    <w:name w:val="页眉 字符2"/>
    <w:qFormat/>
    <w:uiPriority w:val="0"/>
    <w:rPr>
      <w:sz w:val="18"/>
      <w:szCs w:val="18"/>
    </w:rPr>
  </w:style>
  <w:style w:type="character" w:customStyle="1" w:styleId="778">
    <w:name w:val="列出段落 Char2"/>
    <w:qFormat/>
    <w:uiPriority w:val="34"/>
    <w:rPr>
      <w:rFonts w:ascii="Calibri" w:hAnsi="Calibri"/>
      <w:kern w:val="2"/>
      <w:sz w:val="21"/>
    </w:rPr>
  </w:style>
  <w:style w:type="character" w:customStyle="1" w:styleId="779">
    <w:name w:val="Figure Char1"/>
    <w:unhideWhenUsed/>
    <w:qFormat/>
    <w:uiPriority w:val="0"/>
    <w:rPr>
      <w:rFonts w:hint="default" w:ascii="Arial"/>
      <w:kern w:val="2"/>
      <w:sz w:val="21"/>
    </w:rPr>
  </w:style>
  <w:style w:type="character" w:customStyle="1" w:styleId="780">
    <w:name w:val="apple-style-span"/>
    <w:qFormat/>
    <w:uiPriority w:val="0"/>
  </w:style>
  <w:style w:type="character" w:customStyle="1" w:styleId="781">
    <w:name w:val="文档结构图 字符1"/>
    <w:qFormat/>
    <w:uiPriority w:val="99"/>
    <w:rPr>
      <w:rFonts w:ascii="宋体"/>
      <w:sz w:val="18"/>
    </w:rPr>
  </w:style>
  <w:style w:type="character" w:customStyle="1" w:styleId="782">
    <w:name w:val="条标题1.1.1 Char1"/>
    <w:semiHidden/>
    <w:qFormat/>
    <w:uiPriority w:val="0"/>
    <w:rPr>
      <w:rFonts w:eastAsia="宋体"/>
      <w:b/>
      <w:bCs/>
      <w:kern w:val="2"/>
      <w:sz w:val="32"/>
      <w:szCs w:val="32"/>
      <w:lang w:val="en-US" w:eastAsia="zh-CN" w:bidi="ar-SA"/>
    </w:rPr>
  </w:style>
  <w:style w:type="character" w:customStyle="1" w:styleId="783">
    <w:name w:val="页脚 字符1"/>
    <w:semiHidden/>
    <w:qFormat/>
    <w:uiPriority w:val="99"/>
    <w:rPr>
      <w:rFonts w:ascii="Times New Roman" w:hAnsi="Times New Roman"/>
      <w:kern w:val="2"/>
      <w:sz w:val="18"/>
      <w:szCs w:val="18"/>
    </w:rPr>
  </w:style>
  <w:style w:type="character" w:customStyle="1" w:styleId="784">
    <w:name w:val="中等深浅网格 19"/>
    <w:semiHidden/>
    <w:qFormat/>
    <w:uiPriority w:val="99"/>
    <w:rPr>
      <w:color w:val="808080"/>
    </w:rPr>
  </w:style>
  <w:style w:type="character" w:customStyle="1" w:styleId="785">
    <w:name w:val="签名 Char2"/>
    <w:qFormat/>
    <w:uiPriority w:val="0"/>
    <w:rPr>
      <w:rFonts w:ascii="Times New Roman" w:hAnsi="Times New Roman" w:eastAsia="宋体" w:cs="Times New Roman"/>
      <w:szCs w:val="24"/>
    </w:rPr>
  </w:style>
  <w:style w:type="character" w:customStyle="1" w:styleId="786">
    <w:name w:val="国网标准正文 Char"/>
    <w:link w:val="787"/>
    <w:semiHidden/>
    <w:qFormat/>
    <w:uiPriority w:val="0"/>
    <w:rPr>
      <w:rFonts w:ascii="宋体" w:hAnsi="宋体"/>
      <w:kern w:val="2"/>
      <w:sz w:val="21"/>
      <w:szCs w:val="28"/>
      <w:lang w:val="zh-CN"/>
    </w:rPr>
  </w:style>
  <w:style w:type="paragraph" w:customStyle="1" w:styleId="787">
    <w:name w:val="国网标准正文"/>
    <w:basedOn w:val="1"/>
    <w:link w:val="786"/>
    <w:semiHidden/>
    <w:qFormat/>
    <w:uiPriority w:val="0"/>
    <w:pPr>
      <w:tabs>
        <w:tab w:val="left" w:pos="2700"/>
      </w:tabs>
      <w:adjustRightInd w:val="0"/>
      <w:snapToGrid w:val="0"/>
      <w:spacing w:line="312" w:lineRule="exact"/>
      <w:ind w:firstLine="420" w:firstLineChars="200"/>
      <w:textAlignment w:val="center"/>
    </w:pPr>
    <w:rPr>
      <w:rFonts w:ascii="宋体" w:hAnsi="宋体"/>
      <w:szCs w:val="28"/>
      <w:lang w:val="zh-CN"/>
    </w:rPr>
  </w:style>
  <w:style w:type="character" w:customStyle="1" w:styleId="788">
    <w:name w:val="无格式表格 34"/>
    <w:qFormat/>
    <w:uiPriority w:val="0"/>
    <w:rPr>
      <w:i/>
    </w:rPr>
  </w:style>
  <w:style w:type="character" w:customStyle="1" w:styleId="789">
    <w:name w:val="font161"/>
    <w:qFormat/>
    <w:uiPriority w:val="0"/>
    <w:rPr>
      <w:b/>
      <w:bCs/>
      <w:sz w:val="32"/>
      <w:szCs w:val="32"/>
    </w:rPr>
  </w:style>
  <w:style w:type="character" w:customStyle="1" w:styleId="790">
    <w:name w:val="样式222222 Char"/>
    <w:link w:val="791"/>
    <w:qFormat/>
    <w:locked/>
    <w:uiPriority w:val="0"/>
    <w:rPr>
      <w:rFonts w:ascii="Times New Roman" w:hAnsi="Times New Roman" w:eastAsia="仿宋_GB2312"/>
      <w:bCs/>
      <w:color w:val="0000FF"/>
      <w:kern w:val="2"/>
      <w:sz w:val="24"/>
      <w:szCs w:val="24"/>
    </w:rPr>
  </w:style>
  <w:style w:type="paragraph" w:customStyle="1" w:styleId="791">
    <w:name w:val="样式222222"/>
    <w:basedOn w:val="87"/>
    <w:link w:val="790"/>
    <w:qFormat/>
    <w:uiPriority w:val="0"/>
    <w:pPr>
      <w:spacing w:line="360" w:lineRule="auto"/>
      <w:ind w:firstLine="482" w:firstLineChars="0"/>
    </w:pPr>
    <w:rPr>
      <w:rFonts w:ascii="Times New Roman" w:hAnsi="Times New Roman" w:eastAsia="仿宋_GB2312"/>
      <w:bCs/>
      <w:kern w:val="2"/>
      <w:sz w:val="24"/>
    </w:rPr>
  </w:style>
  <w:style w:type="character" w:customStyle="1" w:styleId="792">
    <w:name w:val="五级目录 Char"/>
    <w:link w:val="793"/>
    <w:qFormat/>
    <w:uiPriority w:val="99"/>
    <w:rPr>
      <w:rFonts w:ascii="Arial" w:hAnsi="Arial"/>
      <w:kern w:val="2"/>
      <w:sz w:val="24"/>
      <w:szCs w:val="28"/>
      <w:lang w:val="zh-CN"/>
    </w:rPr>
  </w:style>
  <w:style w:type="paragraph" w:customStyle="1" w:styleId="793">
    <w:name w:val="五级目录"/>
    <w:basedOn w:val="1"/>
    <w:next w:val="1"/>
    <w:link w:val="792"/>
    <w:qFormat/>
    <w:uiPriority w:val="99"/>
    <w:pPr>
      <w:keepNext/>
      <w:keepLines/>
      <w:widowControl/>
      <w:numPr>
        <w:ilvl w:val="4"/>
        <w:numId w:val="31"/>
      </w:numPr>
      <w:tabs>
        <w:tab w:val="left" w:pos="525"/>
      </w:tabs>
      <w:spacing w:before="60" w:after="60" w:line="300" w:lineRule="auto"/>
      <w:jc w:val="left"/>
      <w:outlineLvl w:val="4"/>
    </w:pPr>
    <w:rPr>
      <w:rFonts w:ascii="Arial" w:hAnsi="Arial"/>
      <w:sz w:val="24"/>
      <w:szCs w:val="28"/>
      <w:lang w:val="zh-CN"/>
    </w:rPr>
  </w:style>
  <w:style w:type="character" w:customStyle="1" w:styleId="794">
    <w:name w:val="国标3级 Char"/>
    <w:link w:val="795"/>
    <w:semiHidden/>
    <w:qFormat/>
    <w:uiPriority w:val="0"/>
    <w:rPr>
      <w:rFonts w:ascii="宋体" w:hAnsi="宋体"/>
      <w:color w:val="000000"/>
      <w:kern w:val="2"/>
      <w:sz w:val="21"/>
      <w:lang w:val="zh-CN"/>
    </w:rPr>
  </w:style>
  <w:style w:type="paragraph" w:customStyle="1" w:styleId="795">
    <w:name w:val="国标3级"/>
    <w:basedOn w:val="1"/>
    <w:link w:val="794"/>
    <w:semiHidden/>
    <w:qFormat/>
    <w:uiPriority w:val="0"/>
    <w:pPr>
      <w:snapToGrid w:val="0"/>
      <w:spacing w:line="312" w:lineRule="exact"/>
      <w:ind w:firstLine="200" w:firstLineChars="200"/>
    </w:pPr>
    <w:rPr>
      <w:rFonts w:ascii="宋体" w:hAnsi="宋体"/>
      <w:color w:val="000000"/>
      <w:szCs w:val="20"/>
      <w:lang w:val="zh-CN"/>
    </w:rPr>
  </w:style>
  <w:style w:type="character" w:customStyle="1" w:styleId="796">
    <w:name w:val="脚注文本 Char2"/>
    <w:qFormat/>
    <w:uiPriority w:val="0"/>
    <w:rPr>
      <w:sz w:val="18"/>
    </w:rPr>
  </w:style>
  <w:style w:type="character" w:customStyle="1" w:styleId="797">
    <w:name w:val="Char Char17"/>
    <w:qFormat/>
    <w:locked/>
    <w:uiPriority w:val="0"/>
    <w:rPr>
      <w:rFonts w:ascii="Arial" w:hAnsi="Arial" w:eastAsia="宋体" w:cs="Arial"/>
      <w:kern w:val="2"/>
      <w:sz w:val="24"/>
      <w:szCs w:val="24"/>
      <w:lang w:val="en-US" w:eastAsia="zh-CN" w:bidi="ar-SA"/>
    </w:rPr>
  </w:style>
  <w:style w:type="character" w:customStyle="1" w:styleId="798">
    <w:name w:val="书籍标题11"/>
    <w:qFormat/>
    <w:uiPriority w:val="0"/>
    <w:rPr>
      <w:b/>
      <w:bCs/>
      <w:smallCaps/>
      <w:spacing w:val="5"/>
    </w:rPr>
  </w:style>
  <w:style w:type="character" w:customStyle="1" w:styleId="799">
    <w:name w:val="浅色底纹 - 着色 2 字符"/>
    <w:qFormat/>
    <w:uiPriority w:val="0"/>
    <w:rPr>
      <w:b/>
      <w:i/>
      <w:sz w:val="22"/>
      <w:lang w:eastAsia="en-US"/>
    </w:rPr>
  </w:style>
  <w:style w:type="character" w:customStyle="1" w:styleId="800">
    <w:name w:val="6级样式2 Char"/>
    <w:link w:val="801"/>
    <w:qFormat/>
    <w:locked/>
    <w:uiPriority w:val="0"/>
    <w:rPr>
      <w:rFonts w:ascii="黑体" w:hAnsi="黑体" w:eastAsia="黑体" w:cs="宋体"/>
      <w:kern w:val="2"/>
      <w:sz w:val="24"/>
    </w:rPr>
  </w:style>
  <w:style w:type="paragraph" w:customStyle="1" w:styleId="801">
    <w:name w:val="6级样式2"/>
    <w:basedOn w:val="1"/>
    <w:link w:val="800"/>
    <w:qFormat/>
    <w:uiPriority w:val="0"/>
    <w:pPr>
      <w:tabs>
        <w:tab w:val="left" w:pos="372"/>
        <w:tab w:val="left" w:pos="3260"/>
      </w:tabs>
      <w:spacing w:line="360" w:lineRule="auto"/>
      <w:ind w:left="1134" w:hanging="1134"/>
      <w:jc w:val="left"/>
      <w:outlineLvl w:val="5"/>
    </w:pPr>
    <w:rPr>
      <w:rFonts w:ascii="黑体" w:hAnsi="黑体" w:eastAsia="黑体" w:cs="宋体"/>
      <w:sz w:val="24"/>
      <w:szCs w:val="20"/>
    </w:rPr>
  </w:style>
  <w:style w:type="character" w:customStyle="1" w:styleId="802">
    <w:name w:val="已访问的超链接2"/>
    <w:qFormat/>
    <w:uiPriority w:val="99"/>
    <w:rPr>
      <w:color w:val="800080"/>
      <w:u w:val="single"/>
    </w:rPr>
  </w:style>
  <w:style w:type="character" w:customStyle="1" w:styleId="803">
    <w:name w:val="1表格 Char"/>
    <w:link w:val="804"/>
    <w:qFormat/>
    <w:locked/>
    <w:uiPriority w:val="0"/>
    <w:rPr>
      <w:rFonts w:ascii="宋体" w:hAnsi="宋体" w:eastAsia="仿宋_GB2312" w:cs="宋体"/>
      <w:bCs/>
      <w:color w:val="000000"/>
      <w:sz w:val="24"/>
      <w:szCs w:val="21"/>
      <w:lang w:val="zh-CN"/>
    </w:rPr>
  </w:style>
  <w:style w:type="paragraph" w:customStyle="1" w:styleId="804">
    <w:name w:val="1表格"/>
    <w:basedOn w:val="1"/>
    <w:link w:val="803"/>
    <w:qFormat/>
    <w:uiPriority w:val="0"/>
    <w:pPr>
      <w:spacing w:line="360" w:lineRule="auto"/>
      <w:ind w:firstLine="432"/>
      <w:jc w:val="left"/>
    </w:pPr>
    <w:rPr>
      <w:rFonts w:ascii="宋体" w:hAnsi="宋体" w:eastAsia="仿宋_GB2312" w:cs="宋体"/>
      <w:bCs/>
      <w:color w:val="000000"/>
      <w:kern w:val="0"/>
      <w:sz w:val="24"/>
      <w:szCs w:val="21"/>
      <w:lang w:val="zh-CN"/>
    </w:rPr>
  </w:style>
  <w:style w:type="character" w:customStyle="1" w:styleId="805">
    <w:name w:val="Char Char10"/>
    <w:qFormat/>
    <w:uiPriority w:val="0"/>
    <w:rPr>
      <w:rFonts w:ascii="Arial" w:hAnsi="Arial" w:eastAsia="黑体"/>
      <w:b/>
      <w:bCs/>
      <w:kern w:val="2"/>
      <w:sz w:val="24"/>
      <w:szCs w:val="24"/>
      <w:lang w:val="en-US" w:eastAsia="zh-CN" w:bidi="ar-SA"/>
    </w:rPr>
  </w:style>
  <w:style w:type="character" w:customStyle="1" w:styleId="806">
    <w:name w:val="txtcontent11"/>
    <w:qFormat/>
    <w:uiPriority w:val="0"/>
    <w:rPr>
      <w:rFonts w:hint="default" w:ascii="ˎ̥" w:hAnsi="ˎ̥"/>
      <w:color w:val="000000"/>
      <w:sz w:val="21"/>
    </w:rPr>
  </w:style>
  <w:style w:type="character" w:customStyle="1" w:styleId="807">
    <w:name w:val="Italics"/>
    <w:qFormat/>
    <w:uiPriority w:val="99"/>
    <w:rPr>
      <w:i/>
      <w:iCs/>
    </w:rPr>
  </w:style>
  <w:style w:type="character" w:customStyle="1" w:styleId="808">
    <w:name w:val="Char Char2111"/>
    <w:qFormat/>
    <w:uiPriority w:val="0"/>
    <w:rPr>
      <w:rFonts w:ascii="宋体" w:hAnsi="宋体"/>
      <w:b/>
      <w:color w:val="4A442A"/>
      <w:kern w:val="2"/>
      <w:sz w:val="32"/>
    </w:rPr>
  </w:style>
  <w:style w:type="character" w:customStyle="1" w:styleId="809">
    <w:name w:val="paragraph1 Char Char"/>
    <w:qFormat/>
    <w:uiPriority w:val="0"/>
    <w:rPr>
      <w:sz w:val="24"/>
      <w:szCs w:val="24"/>
    </w:rPr>
  </w:style>
  <w:style w:type="character" w:customStyle="1" w:styleId="810">
    <w:name w:val="smalltitle"/>
    <w:qFormat/>
    <w:uiPriority w:val="0"/>
  </w:style>
  <w:style w:type="character" w:customStyle="1" w:styleId="811">
    <w:name w:val="pln"/>
    <w:qFormat/>
    <w:uiPriority w:val="0"/>
  </w:style>
  <w:style w:type="character" w:customStyle="1" w:styleId="812">
    <w:name w:val="H2 List Bullet 1 Char"/>
    <w:link w:val="813"/>
    <w:qFormat/>
    <w:uiPriority w:val="0"/>
    <w:rPr>
      <w:rFonts w:ascii="Times New Roman" w:hAnsi="Times New Roman"/>
      <w:sz w:val="22"/>
      <w:szCs w:val="24"/>
      <w:lang w:eastAsia="en-US"/>
    </w:rPr>
  </w:style>
  <w:style w:type="paragraph" w:customStyle="1" w:styleId="813">
    <w:name w:val="H2 List Bullet 1"/>
    <w:link w:val="812"/>
    <w:qFormat/>
    <w:uiPriority w:val="0"/>
    <w:pPr>
      <w:tabs>
        <w:tab w:val="left" w:pos="1325"/>
      </w:tabs>
      <w:spacing w:after="100"/>
      <w:ind w:left="1325" w:hanging="274"/>
    </w:pPr>
    <w:rPr>
      <w:rFonts w:ascii="Times New Roman" w:hAnsi="Times New Roman" w:eastAsia="宋体" w:cs="Times New Roman"/>
      <w:sz w:val="22"/>
      <w:szCs w:val="24"/>
      <w:lang w:val="en-US" w:eastAsia="en-US" w:bidi="ar-SA"/>
    </w:rPr>
  </w:style>
  <w:style w:type="character" w:customStyle="1" w:styleId="814">
    <w:name w:val="题注 Char"/>
    <w:qFormat/>
    <w:uiPriority w:val="35"/>
    <w:rPr>
      <w:rFonts w:ascii="Arial" w:hAnsi="Arial" w:eastAsia="黑体" w:cs="Arial"/>
      <w:kern w:val="2"/>
    </w:rPr>
  </w:style>
  <w:style w:type="character" w:customStyle="1" w:styleId="815">
    <w:name w:val="Absatz-Standardschriftart"/>
    <w:qFormat/>
    <w:uiPriority w:val="0"/>
  </w:style>
  <w:style w:type="character" w:customStyle="1" w:styleId="816">
    <w:name w:val="列出段落 字符3"/>
    <w:qFormat/>
    <w:uiPriority w:val="0"/>
    <w:rPr>
      <w:rFonts w:ascii="Times New Roman" w:hAnsi="Times New Roman" w:eastAsia="宋体" w:cs="Times New Roman"/>
      <w:szCs w:val="24"/>
    </w:rPr>
  </w:style>
  <w:style w:type="character" w:customStyle="1" w:styleId="817">
    <w:name w:val="无间隔 字符1"/>
    <w:qFormat/>
    <w:uiPriority w:val="0"/>
    <w:rPr>
      <w:kern w:val="2"/>
      <w:sz w:val="22"/>
      <w:szCs w:val="22"/>
      <w:lang w:val="en-US" w:eastAsia="zh-CN" w:bidi="ar-SA"/>
    </w:rPr>
  </w:style>
  <w:style w:type="character" w:customStyle="1" w:styleId="818">
    <w:name w:val="无间隔 Char1"/>
    <w:qFormat/>
    <w:locked/>
    <w:uiPriority w:val="0"/>
  </w:style>
  <w:style w:type="character" w:customStyle="1" w:styleId="819">
    <w:name w:val="通篇正文 Char"/>
    <w:link w:val="820"/>
    <w:qFormat/>
    <w:uiPriority w:val="0"/>
    <w:rPr>
      <w:rFonts w:ascii="Arial" w:hAnsi="Arial"/>
      <w:kern w:val="2"/>
      <w:sz w:val="24"/>
      <w:szCs w:val="21"/>
    </w:rPr>
  </w:style>
  <w:style w:type="paragraph" w:customStyle="1" w:styleId="820">
    <w:name w:val="通篇正文"/>
    <w:basedOn w:val="1"/>
    <w:link w:val="819"/>
    <w:qFormat/>
    <w:uiPriority w:val="0"/>
    <w:pPr>
      <w:spacing w:line="360" w:lineRule="auto"/>
      <w:ind w:firstLine="200" w:firstLineChars="200"/>
    </w:pPr>
    <w:rPr>
      <w:rFonts w:ascii="Arial" w:hAnsi="Arial"/>
      <w:sz w:val="24"/>
      <w:szCs w:val="21"/>
    </w:rPr>
  </w:style>
  <w:style w:type="character" w:customStyle="1" w:styleId="821">
    <w:name w:val="small"/>
    <w:qFormat/>
    <w:uiPriority w:val="0"/>
  </w:style>
  <w:style w:type="character" w:customStyle="1" w:styleId="822">
    <w:name w:val="正文1 Char"/>
    <w:link w:val="823"/>
    <w:qFormat/>
    <w:locked/>
    <w:uiPriority w:val="99"/>
    <w:rPr>
      <w:rFonts w:ascii="宋体" w:hAnsi="宋体" w:eastAsia="仿宋" w:cs="Arial"/>
      <w:bCs/>
      <w:color w:val="000000"/>
      <w:kern w:val="2"/>
      <w:sz w:val="24"/>
      <w:szCs w:val="24"/>
    </w:rPr>
  </w:style>
  <w:style w:type="paragraph" w:customStyle="1" w:styleId="823">
    <w:name w:val="正文1"/>
    <w:basedOn w:val="1"/>
    <w:link w:val="822"/>
    <w:qFormat/>
    <w:uiPriority w:val="99"/>
    <w:pPr>
      <w:tabs>
        <w:tab w:val="left" w:pos="540"/>
      </w:tabs>
      <w:adjustRightInd w:val="0"/>
      <w:spacing w:before="156" w:beforeLines="50" w:after="156" w:afterLines="50" w:line="360" w:lineRule="auto"/>
      <w:ind w:right="210" w:rightChars="100"/>
      <w:jc w:val="left"/>
    </w:pPr>
    <w:rPr>
      <w:rFonts w:ascii="宋体" w:hAnsi="宋体" w:eastAsia="仿宋" w:cs="Arial"/>
      <w:bCs/>
      <w:color w:val="000000"/>
      <w:sz w:val="24"/>
    </w:rPr>
  </w:style>
  <w:style w:type="character" w:customStyle="1" w:styleId="824">
    <w:name w:val="技术报告正文样式 Char Char"/>
    <w:qFormat/>
    <w:uiPriority w:val="0"/>
    <w:rPr>
      <w:kern w:val="2"/>
      <w:sz w:val="24"/>
    </w:rPr>
  </w:style>
  <w:style w:type="character" w:customStyle="1" w:styleId="825">
    <w:name w:val="A6"/>
    <w:qFormat/>
    <w:uiPriority w:val="0"/>
    <w:rPr>
      <w:rFonts w:ascii="Helvetica Neue" w:hAnsi="Helvetica Neue" w:cs="Helvetica Neue"/>
      <w:color w:val="319794"/>
      <w:sz w:val="12"/>
      <w:szCs w:val="12"/>
    </w:rPr>
  </w:style>
  <w:style w:type="character" w:customStyle="1" w:styleId="826">
    <w:name w:val="尾注文本 字符2"/>
    <w:qFormat/>
    <w:uiPriority w:val="99"/>
    <w:rPr>
      <w:rFonts w:ascii="Times New Roman" w:hAnsi="Times New Roman" w:eastAsia="宋体" w:cs="Times New Roman"/>
      <w:szCs w:val="24"/>
    </w:rPr>
  </w:style>
  <w:style w:type="character" w:customStyle="1" w:styleId="827">
    <w:name w:val="Char Char11"/>
    <w:qFormat/>
    <w:uiPriority w:val="0"/>
    <w:rPr>
      <w:rFonts w:ascii="Arial" w:hAnsi="Arial" w:eastAsia="黑体"/>
      <w:b/>
      <w:kern w:val="2"/>
      <w:sz w:val="32"/>
    </w:rPr>
  </w:style>
  <w:style w:type="character" w:customStyle="1" w:styleId="828">
    <w:name w:val="段 Char Char"/>
    <w:qFormat/>
    <w:uiPriority w:val="0"/>
    <w:rPr>
      <w:rFonts w:hint="eastAsia" w:ascii="宋体" w:hAnsi="宋体" w:eastAsia="宋体"/>
      <w:sz w:val="21"/>
      <w:lang w:val="en-US" w:eastAsia="zh-CN" w:bidi="ar-SA"/>
    </w:rPr>
  </w:style>
  <w:style w:type="character" w:customStyle="1" w:styleId="829">
    <w:name w:val="Char Char24"/>
    <w:qFormat/>
    <w:locked/>
    <w:uiPriority w:val="0"/>
    <w:rPr>
      <w:rFonts w:ascii="Courier New" w:hAnsi="Courier New" w:eastAsia="宋体" w:cs="Courier New"/>
      <w:kern w:val="2"/>
      <w:lang w:val="en-US" w:eastAsia="zh-CN" w:bidi="ar-SA"/>
    </w:rPr>
  </w:style>
  <w:style w:type="character" w:customStyle="1" w:styleId="830">
    <w:name w:val="font31"/>
    <w:qFormat/>
    <w:uiPriority w:val="0"/>
    <w:rPr>
      <w:rFonts w:hint="eastAsia" w:ascii="宋体" w:hAnsi="宋体" w:eastAsia="宋体"/>
      <w:color w:val="000000"/>
      <w:sz w:val="18"/>
      <w:u w:val="none"/>
    </w:rPr>
  </w:style>
  <w:style w:type="character" w:customStyle="1" w:styleId="831">
    <w:name w:val="已访问的超链接11"/>
    <w:qFormat/>
    <w:uiPriority w:val="99"/>
    <w:rPr>
      <w:color w:val="800080"/>
      <w:u w:val="single"/>
    </w:rPr>
  </w:style>
  <w:style w:type="character" w:customStyle="1" w:styleId="832">
    <w:name w:val="Bulletin 1 Char"/>
    <w:link w:val="833"/>
    <w:qFormat/>
    <w:uiPriority w:val="99"/>
    <w:rPr>
      <w:b/>
      <w:kern w:val="28"/>
      <w:sz w:val="24"/>
      <w:lang w:val="zh-CN"/>
    </w:rPr>
  </w:style>
  <w:style w:type="paragraph" w:customStyle="1" w:styleId="833">
    <w:name w:val="Bulletin 1"/>
    <w:basedOn w:val="1"/>
    <w:link w:val="832"/>
    <w:qFormat/>
    <w:uiPriority w:val="99"/>
    <w:pPr>
      <w:widowControl/>
      <w:numPr>
        <w:ilvl w:val="0"/>
        <w:numId w:val="32"/>
      </w:numPr>
      <w:spacing w:before="120" w:after="120" w:line="400" w:lineRule="exact"/>
      <w:ind w:firstLine="200" w:firstLineChars="200"/>
      <w:contextualSpacing/>
      <w:jc w:val="left"/>
    </w:pPr>
    <w:rPr>
      <w:b/>
      <w:kern w:val="28"/>
      <w:sz w:val="24"/>
      <w:szCs w:val="20"/>
      <w:lang w:val="zh-CN"/>
    </w:rPr>
  </w:style>
  <w:style w:type="character" w:customStyle="1" w:styleId="834">
    <w:name w:val="未处理的提及11"/>
    <w:unhideWhenUsed/>
    <w:qFormat/>
    <w:uiPriority w:val="99"/>
    <w:rPr>
      <w:color w:val="808080"/>
      <w:shd w:val="clear" w:color="auto" w:fill="E6E6E6"/>
    </w:rPr>
  </w:style>
  <w:style w:type="character" w:customStyle="1" w:styleId="835">
    <w:name w:val="国网标准3级 Char"/>
    <w:link w:val="836"/>
    <w:semiHidden/>
    <w:qFormat/>
    <w:uiPriority w:val="0"/>
    <w:rPr>
      <w:rFonts w:ascii="宋体" w:hAnsi="宋体"/>
      <w:b/>
      <w:bCs/>
      <w:sz w:val="21"/>
      <w:szCs w:val="32"/>
      <w:lang w:val="zh-CN"/>
    </w:rPr>
  </w:style>
  <w:style w:type="paragraph" w:customStyle="1" w:styleId="836">
    <w:name w:val="国网标准3级"/>
    <w:basedOn w:val="6"/>
    <w:link w:val="835"/>
    <w:semiHidden/>
    <w:qFormat/>
    <w:uiPriority w:val="0"/>
    <w:pPr>
      <w:tabs>
        <w:tab w:val="clear" w:pos="720"/>
      </w:tabs>
      <w:spacing w:before="120" w:line="312" w:lineRule="exact"/>
    </w:pPr>
    <w:rPr>
      <w:rFonts w:ascii="宋体" w:hAnsi="宋体" w:eastAsia="宋体"/>
      <w:kern w:val="0"/>
      <w:szCs w:val="32"/>
      <w:lang w:val="zh-CN"/>
    </w:rPr>
  </w:style>
  <w:style w:type="character" w:customStyle="1" w:styleId="837">
    <w:name w:val="Heading 3 Char1"/>
    <w:qFormat/>
    <w:uiPriority w:val="0"/>
    <w:rPr>
      <w:rFonts w:ascii="仿宋_GB2312" w:hAnsi="黑体"/>
      <w:b/>
      <w:bCs/>
      <w:sz w:val="30"/>
      <w:szCs w:val="21"/>
    </w:rPr>
  </w:style>
  <w:style w:type="character" w:customStyle="1" w:styleId="838">
    <w:name w:val="h3 Char2"/>
    <w:qFormat/>
    <w:uiPriority w:val="0"/>
    <w:rPr>
      <w:rFonts w:eastAsia="宋体"/>
      <w:b/>
      <w:bCs/>
      <w:kern w:val="2"/>
      <w:sz w:val="32"/>
      <w:szCs w:val="32"/>
      <w:lang w:val="en-US" w:eastAsia="zh-CN" w:bidi="ar-SA"/>
    </w:rPr>
  </w:style>
  <w:style w:type="character" w:customStyle="1" w:styleId="839">
    <w:name w:val="引用 Char1"/>
    <w:qFormat/>
    <w:uiPriority w:val="29"/>
    <w:rPr>
      <w:i/>
      <w:iCs/>
      <w:color w:val="404040"/>
      <w:sz w:val="24"/>
      <w:szCs w:val="24"/>
    </w:rPr>
  </w:style>
  <w:style w:type="character" w:customStyle="1" w:styleId="840">
    <w:name w:val="彩色网格 - 着色 1 Char"/>
    <w:link w:val="841"/>
    <w:qFormat/>
    <w:uiPriority w:val="0"/>
    <w:rPr>
      <w:rFonts w:ascii="Times New Roman" w:hAnsi="Times New Roman"/>
      <w:i/>
      <w:iCs/>
      <w:color w:val="000000"/>
      <w:kern w:val="2"/>
      <w:sz w:val="21"/>
      <w:szCs w:val="22"/>
      <w:lang w:val="zh-CN"/>
    </w:rPr>
  </w:style>
  <w:style w:type="paragraph" w:customStyle="1" w:styleId="841">
    <w:name w:val="彩色网格 - 着色 11"/>
    <w:basedOn w:val="1"/>
    <w:next w:val="1"/>
    <w:link w:val="840"/>
    <w:qFormat/>
    <w:uiPriority w:val="0"/>
    <w:pPr>
      <w:ind w:firstLine="200" w:firstLineChars="200"/>
    </w:pPr>
    <w:rPr>
      <w:i/>
      <w:iCs/>
      <w:color w:val="000000"/>
      <w:szCs w:val="22"/>
      <w:lang w:val="zh-CN"/>
    </w:rPr>
  </w:style>
  <w:style w:type="character" w:customStyle="1" w:styleId="842">
    <w:name w:val="浅色底纹 - 着色 2 Char"/>
    <w:link w:val="843"/>
    <w:qFormat/>
    <w:uiPriority w:val="0"/>
    <w:rPr>
      <w:b/>
      <w:i/>
      <w:sz w:val="22"/>
      <w:lang w:eastAsia="en-US"/>
    </w:rPr>
  </w:style>
  <w:style w:type="paragraph" w:customStyle="1" w:styleId="843">
    <w:name w:val="浅色底纹 - 着色 21"/>
    <w:basedOn w:val="1"/>
    <w:next w:val="1"/>
    <w:link w:val="842"/>
    <w:qFormat/>
    <w:uiPriority w:val="0"/>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character" w:customStyle="1" w:styleId="844">
    <w:name w:val="正文文本缩进 Char1"/>
    <w:qFormat/>
    <w:uiPriority w:val="99"/>
    <w:rPr>
      <w:kern w:val="2"/>
      <w:sz w:val="24"/>
    </w:rPr>
  </w:style>
  <w:style w:type="character" w:customStyle="1" w:styleId="845">
    <w:name w:val="Heading 1 Char1"/>
    <w:qFormat/>
    <w:uiPriority w:val="99"/>
    <w:rPr>
      <w:rFonts w:ascii="黑体" w:eastAsia="黑体" w:cs="黑体"/>
      <w:b/>
      <w:bCs/>
      <w:sz w:val="28"/>
      <w:szCs w:val="28"/>
    </w:rPr>
  </w:style>
  <w:style w:type="character" w:customStyle="1" w:styleId="846">
    <w:name w:val="Document Map Char1"/>
    <w:semiHidden/>
    <w:qFormat/>
    <w:uiPriority w:val="99"/>
    <w:rPr>
      <w:rFonts w:ascii="Segoe UI" w:hAnsi="Segoe UI" w:eastAsia="宋体" w:cs="Segoe UI"/>
      <w:sz w:val="16"/>
      <w:szCs w:val="16"/>
    </w:rPr>
  </w:style>
  <w:style w:type="character" w:customStyle="1" w:styleId="847">
    <w:name w:val="标题 9 Char"/>
    <w:qFormat/>
    <w:uiPriority w:val="0"/>
    <w:rPr>
      <w:rFonts w:ascii="Times New Roman" w:hAnsi="Times New Roman" w:eastAsia="宋体" w:cs="Times New Roman"/>
      <w:b/>
      <w:sz w:val="24"/>
      <w:szCs w:val="21"/>
    </w:rPr>
  </w:style>
  <w:style w:type="character" w:customStyle="1" w:styleId="848">
    <w:name w:val="CN Paragraph Char"/>
    <w:link w:val="849"/>
    <w:qFormat/>
    <w:uiPriority w:val="0"/>
    <w:rPr>
      <w:rFonts w:ascii="Arial" w:hAnsi="Arial"/>
      <w:lang w:eastAsia="en-US"/>
    </w:rPr>
  </w:style>
  <w:style w:type="paragraph" w:customStyle="1" w:styleId="849">
    <w:name w:val="CN Paragraph"/>
    <w:link w:val="848"/>
    <w:qFormat/>
    <w:uiPriority w:val="0"/>
    <w:pPr>
      <w:spacing w:before="28" w:after="28"/>
      <w:jc w:val="both"/>
    </w:pPr>
    <w:rPr>
      <w:rFonts w:ascii="Arial" w:hAnsi="Arial" w:eastAsia="宋体" w:cs="Times New Roman"/>
      <w:lang w:val="en-US" w:eastAsia="en-US" w:bidi="ar-SA"/>
    </w:rPr>
  </w:style>
  <w:style w:type="character" w:customStyle="1" w:styleId="850">
    <w:name w:val="WW8Num27z0"/>
    <w:qFormat/>
    <w:uiPriority w:val="0"/>
    <w:rPr>
      <w:color w:val="auto"/>
    </w:rPr>
  </w:style>
  <w:style w:type="character" w:customStyle="1" w:styleId="851">
    <w:name w:val="_标准条文 Char"/>
    <w:link w:val="852"/>
    <w:qFormat/>
    <w:locked/>
    <w:uiPriority w:val="0"/>
    <w:rPr>
      <w:rFonts w:ascii="Arial" w:hAnsi="Arial" w:eastAsia="仿宋_GB2312" w:cs="Arial"/>
      <w:sz w:val="24"/>
    </w:rPr>
  </w:style>
  <w:style w:type="paragraph" w:customStyle="1" w:styleId="852">
    <w:name w:val="_标准条文"/>
    <w:basedOn w:val="1"/>
    <w:link w:val="851"/>
    <w:qFormat/>
    <w:uiPriority w:val="0"/>
    <w:pPr>
      <w:overflowPunct w:val="0"/>
      <w:adjustRightInd w:val="0"/>
      <w:snapToGrid w:val="0"/>
      <w:spacing w:line="276" w:lineRule="auto"/>
      <w:ind w:firstLine="420"/>
      <w:contextualSpacing/>
      <w:jc w:val="left"/>
    </w:pPr>
    <w:rPr>
      <w:rFonts w:ascii="Arial" w:hAnsi="Arial" w:eastAsia="仿宋_GB2312" w:cs="Arial"/>
      <w:kern w:val="0"/>
      <w:sz w:val="24"/>
      <w:szCs w:val="20"/>
    </w:rPr>
  </w:style>
  <w:style w:type="character" w:customStyle="1" w:styleId="853">
    <w:name w:val="z-窗体顶端 字符"/>
    <w:link w:val="854"/>
    <w:qFormat/>
    <w:uiPriority w:val="0"/>
    <w:rPr>
      <w:rFonts w:ascii="Arial" w:hAnsi="Arial" w:eastAsia="仿宋_GB2312" w:cs="Arial"/>
      <w:bCs/>
      <w:vanish/>
      <w:kern w:val="2"/>
      <w:sz w:val="16"/>
      <w:szCs w:val="16"/>
      <w:lang w:val="zh-CN"/>
    </w:rPr>
  </w:style>
  <w:style w:type="paragraph" w:customStyle="1" w:styleId="854">
    <w:name w:val="z-窗体顶端3"/>
    <w:basedOn w:val="1"/>
    <w:next w:val="1"/>
    <w:link w:val="853"/>
    <w:unhideWhenUsed/>
    <w:qFormat/>
    <w:uiPriority w:val="0"/>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character" w:customStyle="1" w:styleId="855">
    <w:name w:val="正文文本缩进 3 Char2"/>
    <w:qFormat/>
    <w:uiPriority w:val="0"/>
    <w:rPr>
      <w:rFonts w:ascii="宋体" w:hAnsi="Times New Roman" w:eastAsia="宋体" w:cs="Times New Roman"/>
      <w:sz w:val="28"/>
      <w:szCs w:val="20"/>
    </w:rPr>
  </w:style>
  <w:style w:type="character" w:customStyle="1" w:styleId="856">
    <w:name w:val="正文文字4 Char Char"/>
    <w:qFormat/>
    <w:uiPriority w:val="0"/>
    <w:rPr>
      <w:kern w:val="2"/>
      <w:sz w:val="21"/>
      <w:szCs w:val="24"/>
    </w:rPr>
  </w:style>
  <w:style w:type="character" w:customStyle="1" w:styleId="857">
    <w:name w:val="(中文) 仿宋_GB2312 四号"/>
    <w:qFormat/>
    <w:uiPriority w:val="0"/>
    <w:rPr>
      <w:rFonts w:eastAsia="仿宋_GB2312"/>
      <w:position w:val="8"/>
      <w:sz w:val="28"/>
    </w:rPr>
  </w:style>
  <w:style w:type="character" w:customStyle="1" w:styleId="858">
    <w:name w:val="正文首行缩进 字符2"/>
    <w:qFormat/>
    <w:uiPriority w:val="99"/>
    <w:rPr>
      <w:color w:val="0000FF"/>
      <w:szCs w:val="24"/>
    </w:rPr>
  </w:style>
  <w:style w:type="character" w:customStyle="1" w:styleId="859">
    <w:name w:val="Heading 5 Char1"/>
    <w:qFormat/>
    <w:uiPriority w:val="9"/>
    <w:rPr>
      <w:rFonts w:ascii="仿宋_GB2312"/>
      <w:b/>
      <w:bCs/>
      <w:sz w:val="28"/>
      <w:szCs w:val="28"/>
    </w:rPr>
  </w:style>
  <w:style w:type="character" w:customStyle="1" w:styleId="860">
    <w:name w:val="Char Char9"/>
    <w:qFormat/>
    <w:uiPriority w:val="0"/>
    <w:rPr>
      <w:sz w:val="18"/>
      <w:szCs w:val="18"/>
    </w:rPr>
  </w:style>
  <w:style w:type="character" w:customStyle="1" w:styleId="861">
    <w:name w:val="中等深浅网格 16"/>
    <w:semiHidden/>
    <w:qFormat/>
    <w:uiPriority w:val="99"/>
    <w:rPr>
      <w:color w:val="808080"/>
    </w:rPr>
  </w:style>
  <w:style w:type="character" w:customStyle="1" w:styleId="862">
    <w:name w:val="样式 Char1 + Times New Roman 五号 Char Char"/>
    <w:link w:val="863"/>
    <w:qFormat/>
    <w:uiPriority w:val="0"/>
    <w:rPr>
      <w:sz w:val="24"/>
    </w:rPr>
  </w:style>
  <w:style w:type="paragraph" w:customStyle="1" w:styleId="863">
    <w:name w:val="样式 Char1 + Times New Roman 五号"/>
    <w:basedOn w:val="1"/>
    <w:link w:val="862"/>
    <w:qFormat/>
    <w:uiPriority w:val="0"/>
    <w:pPr>
      <w:ind w:firstLine="200" w:firstLineChars="200"/>
      <w:jc w:val="left"/>
    </w:pPr>
    <w:rPr>
      <w:rFonts w:ascii="Calibri" w:hAnsi="Calibri"/>
      <w:kern w:val="0"/>
      <w:sz w:val="24"/>
      <w:szCs w:val="20"/>
    </w:rPr>
  </w:style>
  <w:style w:type="character" w:customStyle="1" w:styleId="864">
    <w:name w:val="称呼 Char1"/>
    <w:semiHidden/>
    <w:qFormat/>
    <w:uiPriority w:val="99"/>
    <w:rPr>
      <w:kern w:val="2"/>
      <w:sz w:val="21"/>
    </w:rPr>
  </w:style>
  <w:style w:type="character" w:customStyle="1" w:styleId="865">
    <w:name w:val="Heading 2 Charh2 CharLevel 2 Topic Heading CharH2 Char2nd l"/>
    <w:qFormat/>
    <w:uiPriority w:val="0"/>
    <w:rPr>
      <w:rFonts w:ascii="ºÚÌå" w:hAnsi="ºÚÌå" w:eastAsia="ºÚÌå" w:cs="ºÚÌå"/>
      <w:b/>
      <w:sz w:val="24"/>
      <w:szCs w:val="24"/>
    </w:rPr>
  </w:style>
  <w:style w:type="character" w:customStyle="1" w:styleId="866">
    <w:name w:val="书籍标题4"/>
    <w:qFormat/>
    <w:uiPriority w:val="0"/>
    <w:rPr>
      <w:b/>
      <w:bCs/>
      <w:smallCaps/>
      <w:spacing w:val="5"/>
    </w:rPr>
  </w:style>
  <w:style w:type="character" w:customStyle="1" w:styleId="867">
    <w:name w:val="正文首行缩进 字符1"/>
    <w:qFormat/>
    <w:uiPriority w:val="0"/>
    <w:rPr>
      <w:rFonts w:ascii="Times New Roman" w:hAnsi="Times New Roman"/>
      <w:kern w:val="2"/>
      <w:sz w:val="21"/>
      <w:szCs w:val="24"/>
    </w:rPr>
  </w:style>
  <w:style w:type="character" w:customStyle="1" w:styleId="868">
    <w:name w:val="Bullet 1 (square) Char"/>
    <w:link w:val="869"/>
    <w:qFormat/>
    <w:locked/>
    <w:uiPriority w:val="0"/>
    <w:rPr>
      <w:rFonts w:ascii="Times New Roman" w:hAnsi="Times New Roman" w:eastAsia="仿宋_GB2312"/>
      <w:sz w:val="22"/>
      <w:szCs w:val="22"/>
      <w:lang w:eastAsia="en-US" w:bidi="he-IL"/>
    </w:rPr>
  </w:style>
  <w:style w:type="paragraph" w:customStyle="1" w:styleId="869">
    <w:name w:val="Bullet 1 (square)"/>
    <w:link w:val="868"/>
    <w:qFormat/>
    <w:uiPriority w:val="0"/>
    <w:pPr>
      <w:tabs>
        <w:tab w:val="left" w:pos="600"/>
      </w:tabs>
      <w:spacing w:after="80"/>
      <w:ind w:left="600" w:hanging="360"/>
    </w:pPr>
    <w:rPr>
      <w:rFonts w:ascii="Times New Roman" w:hAnsi="Times New Roman" w:eastAsia="仿宋_GB2312" w:cs="Times New Roman"/>
      <w:sz w:val="22"/>
      <w:szCs w:val="22"/>
      <w:lang w:val="en-US" w:eastAsia="en-US" w:bidi="he-IL"/>
    </w:rPr>
  </w:style>
  <w:style w:type="character" w:customStyle="1" w:styleId="870">
    <w:name w:val="书籍标题2"/>
    <w:qFormat/>
    <w:uiPriority w:val="0"/>
    <w:rPr>
      <w:b/>
      <w:bCs/>
      <w:smallCaps/>
      <w:spacing w:val="5"/>
    </w:rPr>
  </w:style>
  <w:style w:type="character" w:customStyle="1" w:styleId="871">
    <w:name w:val="正文首行缩进 2 Char1"/>
    <w:semiHidden/>
    <w:qFormat/>
    <w:uiPriority w:val="99"/>
    <w:rPr>
      <w:rFonts w:ascii="Calibri" w:hAnsi="Calibri" w:eastAsia="宋体" w:cs="Times New Roman"/>
      <w:kern w:val="2"/>
      <w:sz w:val="21"/>
      <w:szCs w:val="22"/>
    </w:rPr>
  </w:style>
  <w:style w:type="character" w:customStyle="1" w:styleId="872">
    <w:name w:val="A8"/>
    <w:qFormat/>
    <w:uiPriority w:val="0"/>
    <w:rPr>
      <w:rFonts w:cs="汉仪大黑简"/>
      <w:color w:val="939393"/>
      <w:sz w:val="16"/>
      <w:szCs w:val="16"/>
    </w:rPr>
  </w:style>
  <w:style w:type="character" w:customStyle="1" w:styleId="873">
    <w:name w:val="SGCC_三级 Char"/>
    <w:link w:val="874"/>
    <w:qFormat/>
    <w:uiPriority w:val="0"/>
    <w:rPr>
      <w:rFonts w:ascii="Times New Roman" w:hAnsi="Times New Roman"/>
      <w:b/>
      <w:kern w:val="2"/>
      <w:sz w:val="24"/>
    </w:rPr>
  </w:style>
  <w:style w:type="paragraph" w:customStyle="1" w:styleId="874">
    <w:name w:val="SGCC_三级"/>
    <w:basedOn w:val="1"/>
    <w:link w:val="873"/>
    <w:qFormat/>
    <w:uiPriority w:val="0"/>
    <w:pPr>
      <w:widowControl/>
      <w:spacing w:line="360" w:lineRule="auto"/>
      <w:ind w:hanging="213" w:hangingChars="213"/>
      <w:jc w:val="left"/>
      <w:outlineLvl w:val="2"/>
    </w:pPr>
    <w:rPr>
      <w:b/>
      <w:sz w:val="24"/>
      <w:szCs w:val="20"/>
    </w:rPr>
  </w:style>
  <w:style w:type="character" w:customStyle="1" w:styleId="875">
    <w:name w:val="Code"/>
    <w:qFormat/>
    <w:uiPriority w:val="99"/>
    <w:rPr>
      <w:rFonts w:ascii="Courier New" w:hAnsi="Courier New" w:cs="Courier New"/>
    </w:rPr>
  </w:style>
  <w:style w:type="character" w:customStyle="1" w:styleId="876">
    <w:name w:val="CITE"/>
    <w:qFormat/>
    <w:uiPriority w:val="0"/>
    <w:rPr>
      <w:i/>
    </w:rPr>
  </w:style>
  <w:style w:type="character" w:customStyle="1" w:styleId="877">
    <w:name w:val="无格式表格 32"/>
    <w:qFormat/>
    <w:uiPriority w:val="0"/>
    <w:rPr>
      <w:i/>
    </w:rPr>
  </w:style>
  <w:style w:type="character" w:customStyle="1" w:styleId="878">
    <w:name w:val="everyone1"/>
    <w:qFormat/>
    <w:uiPriority w:val="0"/>
    <w:rPr>
      <w:rFonts w:hint="default"/>
      <w:color w:val="555555"/>
      <w:sz w:val="15"/>
      <w:szCs w:val="15"/>
    </w:rPr>
  </w:style>
  <w:style w:type="character" w:customStyle="1" w:styleId="879">
    <w:name w:val="纯文本 Char1"/>
    <w:qFormat/>
    <w:locked/>
    <w:uiPriority w:val="0"/>
    <w:rPr>
      <w:rFonts w:ascii="宋体" w:hAnsi="Courier New"/>
      <w:kern w:val="2"/>
      <w:sz w:val="24"/>
    </w:rPr>
  </w:style>
  <w:style w:type="character" w:customStyle="1" w:styleId="880">
    <w:name w:val="样式3 Char"/>
    <w:link w:val="881"/>
    <w:qFormat/>
    <w:uiPriority w:val="0"/>
    <w:rPr>
      <w:rFonts w:ascii="宋体" w:hAnsi="宋体" w:eastAsia="仿宋_GB2312" w:cs="宋体"/>
      <w:sz w:val="24"/>
      <w:szCs w:val="21"/>
    </w:rPr>
  </w:style>
  <w:style w:type="paragraph" w:customStyle="1" w:styleId="881">
    <w:name w:val="样式3"/>
    <w:basedOn w:val="1"/>
    <w:link w:val="880"/>
    <w:qFormat/>
    <w:uiPriority w:val="0"/>
    <w:pPr>
      <w:widowControl/>
      <w:adjustRightInd w:val="0"/>
      <w:contextualSpacing/>
      <w:jc w:val="left"/>
    </w:pPr>
    <w:rPr>
      <w:rFonts w:ascii="宋体" w:hAnsi="宋体" w:eastAsia="仿宋_GB2312" w:cs="宋体"/>
      <w:kern w:val="0"/>
      <w:sz w:val="24"/>
      <w:szCs w:val="21"/>
    </w:rPr>
  </w:style>
  <w:style w:type="character" w:customStyle="1" w:styleId="882">
    <w:name w:val="D3 Char Char"/>
    <w:link w:val="883"/>
    <w:qFormat/>
    <w:uiPriority w:val="0"/>
    <w:rPr>
      <w:rFonts w:ascii="Times New Roman" w:hAnsi="Times New Roman"/>
      <w:kern w:val="2"/>
      <w:sz w:val="21"/>
      <w:szCs w:val="21"/>
      <w:lang w:val="zh-CN"/>
    </w:rPr>
  </w:style>
  <w:style w:type="paragraph" w:customStyle="1" w:styleId="883">
    <w:name w:val="D3"/>
    <w:basedOn w:val="884"/>
    <w:link w:val="882"/>
    <w:qFormat/>
    <w:uiPriority w:val="0"/>
    <w:pPr>
      <w:topLinePunct/>
      <w:spacing w:line="312" w:lineRule="exact"/>
    </w:pPr>
    <w:rPr>
      <w:rFonts w:ascii="Times New Roman" w:hAnsi="Times New Roman"/>
      <w:b w:val="0"/>
      <w:color w:val="auto"/>
      <w:sz w:val="21"/>
      <w:szCs w:val="21"/>
    </w:rPr>
  </w:style>
  <w:style w:type="paragraph" w:customStyle="1" w:styleId="884">
    <w:name w:val="默认段落字体 Para Char Char Char Char"/>
    <w:basedOn w:val="1"/>
    <w:link w:val="885"/>
    <w:qFormat/>
    <w:uiPriority w:val="0"/>
    <w:pPr>
      <w:ind w:firstLine="200" w:firstLineChars="200"/>
    </w:pPr>
    <w:rPr>
      <w:rFonts w:ascii="宋体" w:hAnsi="宋体"/>
      <w:b/>
      <w:color w:val="000000"/>
      <w:sz w:val="24"/>
      <w:lang w:val="zh-CN"/>
    </w:rPr>
  </w:style>
  <w:style w:type="character" w:customStyle="1" w:styleId="885">
    <w:name w:val="默认段落字体 Para Char Char Char Char Char1"/>
    <w:link w:val="884"/>
    <w:qFormat/>
    <w:uiPriority w:val="0"/>
    <w:rPr>
      <w:rFonts w:ascii="宋体" w:hAnsi="宋体"/>
      <w:b/>
      <w:color w:val="000000"/>
      <w:kern w:val="2"/>
      <w:sz w:val="24"/>
      <w:szCs w:val="24"/>
      <w:lang w:val="zh-CN"/>
    </w:rPr>
  </w:style>
  <w:style w:type="character" w:customStyle="1" w:styleId="886">
    <w:name w:val="postbody"/>
    <w:qFormat/>
    <w:uiPriority w:val="0"/>
  </w:style>
  <w:style w:type="character" w:customStyle="1" w:styleId="887">
    <w:name w:val="签名 字符1"/>
    <w:qFormat/>
    <w:uiPriority w:val="0"/>
    <w:rPr>
      <w:rFonts w:ascii="Calibri" w:hAnsi="Calibri" w:eastAsia="仿宋_GB2312" w:cs="Calibri"/>
      <w:kern w:val="0"/>
      <w:sz w:val="24"/>
    </w:rPr>
  </w:style>
  <w:style w:type="character" w:customStyle="1" w:styleId="888">
    <w:name w:val="urtxtemph1"/>
    <w:qFormat/>
    <w:uiPriority w:val="0"/>
    <w:rPr>
      <w:rFonts w:hint="default" w:ascii="Arial" w:hAnsi="Arial" w:cs="Arial"/>
      <w:b/>
      <w:bCs/>
      <w:color w:val="000000"/>
      <w:sz w:val="17"/>
      <w:szCs w:val="17"/>
    </w:rPr>
  </w:style>
  <w:style w:type="character" w:customStyle="1" w:styleId="889">
    <w:name w:val="正文缩进 字符1"/>
    <w:qFormat/>
    <w:uiPriority w:val="2"/>
  </w:style>
  <w:style w:type="character" w:customStyle="1" w:styleId="890">
    <w:name w:val="SG186正文 Char"/>
    <w:qFormat/>
    <w:uiPriority w:val="0"/>
    <w:rPr>
      <w:rFonts w:ascii="宋体" w:hAnsi="宋体"/>
      <w:sz w:val="24"/>
    </w:rPr>
  </w:style>
  <w:style w:type="character" w:customStyle="1" w:styleId="891">
    <w:name w:val="无格式表格 42"/>
    <w:qFormat/>
    <w:uiPriority w:val="0"/>
    <w:rPr>
      <w:b/>
      <w:bCs/>
      <w:i/>
      <w:iCs/>
      <w:color w:val="4F81BD"/>
    </w:rPr>
  </w:style>
  <w:style w:type="character" w:customStyle="1" w:styleId="892">
    <w:name w:val="中等深浅网格 18"/>
    <w:semiHidden/>
    <w:qFormat/>
    <w:uiPriority w:val="99"/>
    <w:rPr>
      <w:color w:val="808080"/>
    </w:rPr>
  </w:style>
  <w:style w:type="character" w:customStyle="1" w:styleId="893">
    <w:name w:val="Table Field Label"/>
    <w:qFormat/>
    <w:uiPriority w:val="99"/>
    <w:rPr>
      <w:rFonts w:ascii="Times New Roman" w:hAnsi="Times New Roman" w:cs="Times New Roman"/>
      <w:color w:val="6F6F6F"/>
    </w:rPr>
  </w:style>
  <w:style w:type="character" w:customStyle="1" w:styleId="894">
    <w:name w:val="书籍标题3"/>
    <w:qFormat/>
    <w:uiPriority w:val="0"/>
    <w:rPr>
      <w:b/>
      <w:bCs/>
      <w:smallCaps/>
      <w:spacing w:val="5"/>
    </w:rPr>
  </w:style>
  <w:style w:type="character" w:customStyle="1" w:styleId="895">
    <w:name w:val="一级标题 Char"/>
    <w:semiHidden/>
    <w:qFormat/>
    <w:uiPriority w:val="0"/>
    <w:rPr>
      <w:rFonts w:ascii="隶书" w:eastAsia="黑体"/>
      <w:b/>
      <w:kern w:val="2"/>
      <w:sz w:val="30"/>
      <w:szCs w:val="32"/>
      <w:lang w:val="en-US" w:eastAsia="zh-CN" w:bidi="ar-SA"/>
    </w:rPr>
  </w:style>
  <w:style w:type="character" w:customStyle="1" w:styleId="896">
    <w:name w:val="Heading 6 Char"/>
    <w:qFormat/>
    <w:uiPriority w:val="99"/>
    <w:rPr>
      <w:rFonts w:ascii="Times New Roman" w:hAnsi="Times New Roman"/>
      <w:b/>
    </w:rPr>
  </w:style>
  <w:style w:type="character" w:customStyle="1" w:styleId="897">
    <w:name w:val="正文首行缩进 2 字符1"/>
    <w:qFormat/>
    <w:uiPriority w:val="0"/>
    <w:rPr>
      <w:rFonts w:ascii="宋体" w:hAnsi="宋体" w:eastAsia="宋体" w:cs="Times New Roman"/>
      <w:kern w:val="0"/>
      <w:sz w:val="24"/>
      <w:szCs w:val="24"/>
    </w:rPr>
  </w:style>
  <w:style w:type="character" w:customStyle="1" w:styleId="898">
    <w:name w:val="_正文段落 Char"/>
    <w:link w:val="899"/>
    <w:qFormat/>
    <w:uiPriority w:val="0"/>
    <w:rPr>
      <w:szCs w:val="24"/>
    </w:rPr>
  </w:style>
  <w:style w:type="paragraph" w:customStyle="1" w:styleId="899">
    <w:name w:val="_正文段落"/>
    <w:basedOn w:val="1"/>
    <w:link w:val="898"/>
    <w:qFormat/>
    <w:uiPriority w:val="0"/>
    <w:pPr>
      <w:adjustRightInd w:val="0"/>
      <w:snapToGrid w:val="0"/>
      <w:spacing w:beforeLines="15" w:afterLines="15" w:line="360" w:lineRule="auto"/>
      <w:ind w:left="-163" w:leftChars="-68" w:firstLine="200" w:firstLineChars="200"/>
    </w:pPr>
    <w:rPr>
      <w:rFonts w:ascii="Calibri" w:hAnsi="Calibri"/>
      <w:kern w:val="0"/>
      <w:sz w:val="20"/>
    </w:rPr>
  </w:style>
  <w:style w:type="character" w:customStyle="1" w:styleId="900">
    <w:name w:val="１１ Char"/>
    <w:link w:val="901"/>
    <w:qFormat/>
    <w:uiPriority w:val="0"/>
    <w:rPr>
      <w:rFonts w:ascii="Times New Roman" w:hAnsi="Times New Roman"/>
      <w:kern w:val="2"/>
      <w:sz w:val="21"/>
      <w:szCs w:val="21"/>
    </w:rPr>
  </w:style>
  <w:style w:type="paragraph" w:customStyle="1" w:styleId="901">
    <w:name w:val="１１"/>
    <w:basedOn w:val="1"/>
    <w:link w:val="900"/>
    <w:qFormat/>
    <w:uiPriority w:val="0"/>
    <w:pPr>
      <w:tabs>
        <w:tab w:val="left" w:pos="1418"/>
      </w:tabs>
      <w:spacing w:line="312" w:lineRule="exact"/>
      <w:ind w:left="840" w:leftChars="200" w:hanging="420" w:hangingChars="200"/>
    </w:pPr>
    <w:rPr>
      <w:szCs w:val="21"/>
    </w:rPr>
  </w:style>
  <w:style w:type="character" w:customStyle="1" w:styleId="902">
    <w:name w:val="WW8Num16z0"/>
    <w:qFormat/>
    <w:uiPriority w:val="0"/>
    <w:rPr>
      <w:rFonts w:ascii="Wingdings" w:hAnsi="Wingdings"/>
    </w:rPr>
  </w:style>
  <w:style w:type="character" w:customStyle="1" w:styleId="903">
    <w:name w:val="标题 8 Char"/>
    <w:qFormat/>
    <w:uiPriority w:val="0"/>
    <w:rPr>
      <w:rFonts w:ascii="Times New Roman" w:hAnsi="Times New Roman" w:eastAsia="宋体" w:cs="Times New Roman"/>
      <w:b/>
      <w:sz w:val="24"/>
      <w:szCs w:val="24"/>
    </w:rPr>
  </w:style>
  <w:style w:type="character" w:customStyle="1" w:styleId="904">
    <w:name w:val="Char Char18"/>
    <w:qFormat/>
    <w:locked/>
    <w:uiPriority w:val="0"/>
    <w:rPr>
      <w:rFonts w:ascii="宋体" w:hAnsi="宋体" w:eastAsia="宋体"/>
      <w:kern w:val="2"/>
      <w:sz w:val="21"/>
      <w:szCs w:val="24"/>
      <w:lang w:val="en-US" w:eastAsia="zh-CN" w:bidi="ar-SA"/>
    </w:rPr>
  </w:style>
  <w:style w:type="character" w:customStyle="1" w:styleId="905">
    <w:name w:val="正文缩进2 Char Char"/>
    <w:link w:val="906"/>
    <w:qFormat/>
    <w:locked/>
    <w:uiPriority w:val="0"/>
    <w:rPr>
      <w:rFonts w:ascii="Tahoma" w:hAnsi="Tahoma" w:eastAsia="仿宋_GB2312"/>
      <w:sz w:val="24"/>
      <w:szCs w:val="24"/>
    </w:rPr>
  </w:style>
  <w:style w:type="paragraph" w:customStyle="1" w:styleId="906">
    <w:name w:val="正文缩进2"/>
    <w:basedOn w:val="1"/>
    <w:link w:val="905"/>
    <w:qFormat/>
    <w:uiPriority w:val="0"/>
    <w:pPr>
      <w:adjustRightInd w:val="0"/>
      <w:ind w:firstLine="454"/>
      <w:contextualSpacing/>
      <w:jc w:val="left"/>
    </w:pPr>
    <w:rPr>
      <w:rFonts w:ascii="Tahoma" w:hAnsi="Tahoma" w:eastAsia="仿宋_GB2312"/>
      <w:kern w:val="0"/>
      <w:sz w:val="24"/>
    </w:rPr>
  </w:style>
  <w:style w:type="character" w:customStyle="1" w:styleId="907">
    <w:name w:val="无间隔 Char"/>
    <w:qFormat/>
    <w:uiPriority w:val="0"/>
    <w:rPr>
      <w:kern w:val="2"/>
      <w:sz w:val="22"/>
      <w:szCs w:val="22"/>
      <w:lang w:val="en-US" w:eastAsia="zh-CN" w:bidi="ar-SA"/>
    </w:rPr>
  </w:style>
  <w:style w:type="character" w:customStyle="1" w:styleId="908">
    <w:name w:val="atitle"/>
    <w:qFormat/>
    <w:uiPriority w:val="0"/>
  </w:style>
  <w:style w:type="character" w:customStyle="1" w:styleId="909">
    <w:name w:val="Item List Char1"/>
    <w:unhideWhenUsed/>
    <w:qFormat/>
    <w:uiPriority w:val="0"/>
    <w:rPr>
      <w:rFonts w:hint="default" w:ascii="Arial"/>
      <w:kern w:val="2"/>
      <w:sz w:val="21"/>
      <w:lang w:val="en-US" w:eastAsia="zh-CN"/>
    </w:rPr>
  </w:style>
  <w:style w:type="character" w:customStyle="1" w:styleId="910">
    <w:name w:val="leon.long.cheng"/>
    <w:qFormat/>
    <w:uiPriority w:val="0"/>
    <w:rPr>
      <w:rFonts w:ascii="Arial" w:hAnsi="Arial" w:cs="Arial"/>
      <w:color w:val="auto"/>
      <w:sz w:val="20"/>
      <w:szCs w:val="20"/>
    </w:rPr>
  </w:style>
  <w:style w:type="character" w:customStyle="1" w:styleId="911">
    <w:name w:val="标题3 Char"/>
    <w:link w:val="912"/>
    <w:qFormat/>
    <w:uiPriority w:val="0"/>
    <w:rPr>
      <w:rFonts w:ascii="宋体" w:hAnsi="宋体"/>
      <w:sz w:val="24"/>
      <w:szCs w:val="32"/>
    </w:rPr>
  </w:style>
  <w:style w:type="paragraph" w:customStyle="1" w:styleId="912">
    <w:name w:val="标题3"/>
    <w:basedOn w:val="6"/>
    <w:link w:val="911"/>
    <w:qFormat/>
    <w:uiPriority w:val="0"/>
    <w:pPr>
      <w:tabs>
        <w:tab w:val="left" w:pos="2460"/>
        <w:tab w:val="clear" w:pos="720"/>
      </w:tabs>
      <w:snapToGrid w:val="0"/>
      <w:spacing w:line="416" w:lineRule="auto"/>
      <w:ind w:left="2460"/>
    </w:pPr>
    <w:rPr>
      <w:rFonts w:ascii="宋体" w:hAnsi="宋体" w:eastAsia="宋体"/>
      <w:b w:val="0"/>
      <w:bCs w:val="0"/>
      <w:kern w:val="0"/>
      <w:szCs w:val="32"/>
    </w:rPr>
  </w:style>
  <w:style w:type="character" w:customStyle="1" w:styleId="913">
    <w:name w:val="IDS TEXT Char Char"/>
    <w:link w:val="914"/>
    <w:qFormat/>
    <w:uiPriority w:val="0"/>
    <w:rPr>
      <w:rFonts w:ascii="Arial" w:hAnsi="Arial"/>
      <w:color w:val="000000"/>
      <w:szCs w:val="21"/>
    </w:rPr>
  </w:style>
  <w:style w:type="paragraph" w:customStyle="1" w:styleId="914">
    <w:name w:val="IDS TEXT"/>
    <w:link w:val="913"/>
    <w:qFormat/>
    <w:uiPriority w:val="0"/>
    <w:pPr>
      <w:spacing w:beforeLines="50" w:afterLines="50" w:line="288" w:lineRule="auto"/>
      <w:ind w:firstLine="420" w:firstLineChars="200"/>
    </w:pPr>
    <w:rPr>
      <w:rFonts w:ascii="Arial" w:hAnsi="Arial" w:eastAsia="宋体" w:cs="Times New Roman"/>
      <w:color w:val="000000"/>
      <w:szCs w:val="21"/>
      <w:lang w:val="en-US" w:eastAsia="zh-CN" w:bidi="ar-SA"/>
    </w:rPr>
  </w:style>
  <w:style w:type="character" w:customStyle="1" w:styleId="915">
    <w:name w:val="浅色底纹 - 强调文字颜色 2 Char"/>
    <w:qFormat/>
    <w:uiPriority w:val="0"/>
    <w:rPr>
      <w:b/>
      <w:i/>
      <w:sz w:val="22"/>
      <w:lang w:eastAsia="en-US"/>
    </w:rPr>
  </w:style>
  <w:style w:type="character" w:customStyle="1" w:styleId="916">
    <w:name w:val="右半括号格式 Char"/>
    <w:link w:val="917"/>
    <w:qFormat/>
    <w:locked/>
    <w:uiPriority w:val="0"/>
    <w:rPr>
      <w:rFonts w:ascii="Times New Roman" w:hAnsi="Times New Roman" w:eastAsia="仿宋_GB2312"/>
      <w:sz w:val="24"/>
      <w:szCs w:val="24"/>
    </w:rPr>
  </w:style>
  <w:style w:type="paragraph" w:customStyle="1" w:styleId="917">
    <w:name w:val="右半括号格式"/>
    <w:basedOn w:val="25"/>
    <w:link w:val="916"/>
    <w:qFormat/>
    <w:uiPriority w:val="0"/>
    <w:pPr>
      <w:spacing w:line="360" w:lineRule="auto"/>
      <w:ind w:left="420" w:firstLine="480" w:firstLineChars="200"/>
    </w:pPr>
    <w:rPr>
      <w:rFonts w:ascii="Times New Roman" w:hAnsi="Times New Roman" w:eastAsia="仿宋_GB2312"/>
      <w:b w:val="0"/>
      <w:color w:val="auto"/>
      <w:sz w:val="24"/>
    </w:rPr>
  </w:style>
  <w:style w:type="character" w:customStyle="1" w:styleId="918">
    <w:name w:val="标题 6 Char1"/>
    <w:qFormat/>
    <w:uiPriority w:val="9"/>
    <w:rPr>
      <w:rFonts w:ascii="Cambria" w:hAnsi="Cambria" w:eastAsia="宋体" w:cs="Times New Roman"/>
      <w:b/>
      <w:bCs/>
      <w:kern w:val="2"/>
      <w:sz w:val="24"/>
      <w:szCs w:val="24"/>
    </w:rPr>
  </w:style>
  <w:style w:type="character" w:customStyle="1" w:styleId="919">
    <w:name w:val="标题 1 Char"/>
    <w:qFormat/>
    <w:uiPriority w:val="0"/>
    <w:rPr>
      <w:rFonts w:ascii="黑体" w:hAnsi="黑体" w:eastAsia="黑体" w:cs="Times New Roman"/>
      <w:b/>
      <w:bCs/>
      <w:kern w:val="44"/>
      <w:sz w:val="28"/>
      <w:szCs w:val="28"/>
    </w:rPr>
  </w:style>
  <w:style w:type="character" w:customStyle="1" w:styleId="920">
    <w:name w:val="Num Heading 2 Char"/>
    <w:link w:val="921"/>
    <w:qFormat/>
    <w:uiPriority w:val="0"/>
    <w:rPr>
      <w:rFonts w:ascii="微软雅黑" w:hAnsi="微软雅黑" w:eastAsia="微软雅黑"/>
      <w:b/>
      <w:sz w:val="24"/>
      <w:szCs w:val="22"/>
    </w:rPr>
  </w:style>
  <w:style w:type="paragraph" w:customStyle="1" w:styleId="921">
    <w:name w:val="Num Heading 2"/>
    <w:basedOn w:val="922"/>
    <w:link w:val="920"/>
    <w:qFormat/>
    <w:uiPriority w:val="0"/>
    <w:pPr>
      <w:keepNext w:val="0"/>
      <w:keepLines w:val="0"/>
      <w:widowControl/>
      <w:spacing w:before="260" w:beforeLines="0" w:after="260" w:afterLines="0" w:line="276" w:lineRule="auto"/>
    </w:pPr>
    <w:rPr>
      <w:rFonts w:ascii="微软雅黑" w:hAnsi="微软雅黑" w:eastAsia="微软雅黑"/>
      <w:bCs w:val="0"/>
      <w:sz w:val="24"/>
      <w:szCs w:val="22"/>
      <w:lang w:val="en-US"/>
    </w:rPr>
  </w:style>
  <w:style w:type="paragraph" w:customStyle="1" w:styleId="922">
    <w:name w:val="标题2"/>
    <w:basedOn w:val="5"/>
    <w:link w:val="923"/>
    <w:qFormat/>
    <w:uiPriority w:val="0"/>
    <w:pPr>
      <w:tabs>
        <w:tab w:val="clear" w:pos="576"/>
      </w:tabs>
      <w:spacing w:before="468" w:beforeLines="150" w:after="312" w:afterLines="100" w:line="240" w:lineRule="auto"/>
      <w:ind w:left="576" w:hanging="576"/>
    </w:pPr>
    <w:rPr>
      <w:rFonts w:ascii="Arial" w:hAnsi="Arial"/>
      <w:kern w:val="0"/>
      <w:sz w:val="32"/>
      <w:szCs w:val="20"/>
      <w:lang w:val="zh-CN"/>
    </w:rPr>
  </w:style>
  <w:style w:type="character" w:customStyle="1" w:styleId="923">
    <w:name w:val="标题2 Char"/>
    <w:link w:val="922"/>
    <w:qFormat/>
    <w:uiPriority w:val="0"/>
    <w:rPr>
      <w:rFonts w:ascii="Arial" w:hAnsi="Arial" w:eastAsia="黑体"/>
      <w:b/>
      <w:bCs/>
      <w:sz w:val="32"/>
      <w:lang w:val="zh-CN"/>
    </w:rPr>
  </w:style>
  <w:style w:type="character" w:customStyle="1" w:styleId="924">
    <w:name w:val="z-窗体底端 Char1"/>
    <w:link w:val="925"/>
    <w:qFormat/>
    <w:uiPriority w:val="0"/>
    <w:rPr>
      <w:rFonts w:ascii="Arial" w:hAnsi="Arial" w:eastAsia="仿宋_GB2312" w:cs="Arial"/>
      <w:vanish/>
      <w:sz w:val="16"/>
      <w:szCs w:val="16"/>
    </w:rPr>
  </w:style>
  <w:style w:type="paragraph" w:customStyle="1" w:styleId="925">
    <w:name w:val="z-窗体底端2"/>
    <w:basedOn w:val="1"/>
    <w:next w:val="1"/>
    <w:link w:val="924"/>
    <w:unhideWhenUsed/>
    <w:qFormat/>
    <w:uiPriority w:val="0"/>
    <w:pPr>
      <w:pBdr>
        <w:top w:val="single" w:color="auto" w:sz="6" w:space="1"/>
      </w:pBdr>
      <w:adjustRightInd w:val="0"/>
      <w:contextualSpacing/>
      <w:jc w:val="center"/>
    </w:pPr>
    <w:rPr>
      <w:rFonts w:ascii="Arial" w:hAnsi="Arial" w:eastAsia="仿宋_GB2312" w:cs="Arial"/>
      <w:vanish/>
      <w:kern w:val="0"/>
      <w:sz w:val="16"/>
      <w:szCs w:val="16"/>
    </w:rPr>
  </w:style>
  <w:style w:type="character" w:customStyle="1" w:styleId="926">
    <w:name w:val="脚注文本 Char"/>
    <w:qFormat/>
    <w:uiPriority w:val="0"/>
    <w:rPr>
      <w:rFonts w:ascii="宋体" w:hAnsi="Times New Roman" w:eastAsia="宋体" w:cs="Times New Roman"/>
      <w:sz w:val="18"/>
      <w:szCs w:val="18"/>
    </w:rPr>
  </w:style>
  <w:style w:type="character" w:customStyle="1" w:styleId="927">
    <w:name w:val="zhu Char"/>
    <w:link w:val="928"/>
    <w:qFormat/>
    <w:locked/>
    <w:uiPriority w:val="0"/>
    <w:rPr>
      <w:rFonts w:ascii="Times New Roman" w:hAnsi="Times New Roman"/>
      <w:color w:val="000000"/>
      <w:kern w:val="21"/>
      <w:sz w:val="18"/>
      <w:szCs w:val="18"/>
      <w:lang w:val="zh-CN"/>
    </w:rPr>
  </w:style>
  <w:style w:type="paragraph" w:customStyle="1" w:styleId="928">
    <w:name w:val="zhu"/>
    <w:basedOn w:val="1"/>
    <w:link w:val="927"/>
    <w:qFormat/>
    <w:uiPriority w:val="0"/>
    <w:pPr>
      <w:topLinePunct/>
      <w:spacing w:line="260" w:lineRule="exact"/>
      <w:ind w:left="520" w:leftChars="170" w:hanging="350" w:hangingChars="350"/>
    </w:pPr>
    <w:rPr>
      <w:color w:val="000000"/>
      <w:kern w:val="21"/>
      <w:sz w:val="18"/>
      <w:szCs w:val="18"/>
      <w:lang w:val="zh-CN"/>
    </w:rPr>
  </w:style>
  <w:style w:type="character" w:customStyle="1" w:styleId="929">
    <w:name w:val="Normal + Arial Char"/>
    <w:link w:val="930"/>
    <w:qFormat/>
    <w:uiPriority w:val="0"/>
    <w:rPr>
      <w:rFonts w:ascii="Arial" w:hAnsi="Arial" w:cs="Arial"/>
      <w:sz w:val="24"/>
      <w:szCs w:val="24"/>
    </w:rPr>
  </w:style>
  <w:style w:type="paragraph" w:customStyle="1" w:styleId="930">
    <w:name w:val="Normal + Arial"/>
    <w:basedOn w:val="1"/>
    <w:link w:val="929"/>
    <w:qFormat/>
    <w:uiPriority w:val="0"/>
    <w:pPr>
      <w:widowControl/>
      <w:spacing w:line="360" w:lineRule="auto"/>
      <w:ind w:firstLine="432"/>
      <w:jc w:val="left"/>
    </w:pPr>
    <w:rPr>
      <w:rFonts w:ascii="Arial" w:hAnsi="Arial" w:cs="Arial"/>
      <w:kern w:val="0"/>
      <w:sz w:val="24"/>
    </w:rPr>
  </w:style>
  <w:style w:type="character" w:customStyle="1" w:styleId="931">
    <w:name w:val="已访问的超链接[858D7CFB-ED40-4347-BF05-701D383B685F]"/>
    <w:qFormat/>
    <w:uiPriority w:val="0"/>
    <w:rPr>
      <w:color w:val="800080"/>
      <w:u w:val="single"/>
    </w:rPr>
  </w:style>
  <w:style w:type="character" w:customStyle="1" w:styleId="932">
    <w:name w:val="Char Char28"/>
    <w:qFormat/>
    <w:locked/>
    <w:uiPriority w:val="0"/>
    <w:rPr>
      <w:rFonts w:ascii="宋体" w:hAnsi="宋体" w:eastAsia="宋体"/>
      <w:color w:val="000000"/>
      <w:kern w:val="2"/>
      <w:sz w:val="24"/>
      <w:szCs w:val="24"/>
      <w:lang w:val="en-US" w:eastAsia="zh-CN" w:bidi="ar-SA"/>
    </w:rPr>
  </w:style>
  <w:style w:type="character" w:customStyle="1" w:styleId="933">
    <w:name w:val="EUF Char"/>
    <w:link w:val="934"/>
    <w:semiHidden/>
    <w:qFormat/>
    <w:uiPriority w:val="0"/>
    <w:rPr>
      <w:rFonts w:ascii="EU-F1" w:hAnsi="Times New Roman" w:eastAsia="EU-F1"/>
      <w:kern w:val="2"/>
      <w:sz w:val="21"/>
      <w:szCs w:val="21"/>
      <w:lang w:val="zh-CN"/>
    </w:rPr>
  </w:style>
  <w:style w:type="paragraph" w:customStyle="1" w:styleId="934">
    <w:name w:val="EUF"/>
    <w:basedOn w:val="884"/>
    <w:link w:val="933"/>
    <w:semiHidden/>
    <w:qFormat/>
    <w:uiPriority w:val="0"/>
    <w:pPr>
      <w:topLinePunct/>
      <w:spacing w:line="312" w:lineRule="exact"/>
    </w:pPr>
    <w:rPr>
      <w:rFonts w:ascii="EU-F1" w:hAnsi="Times New Roman" w:eastAsia="EU-F1"/>
      <w:b w:val="0"/>
      <w:color w:val="auto"/>
      <w:sz w:val="21"/>
      <w:szCs w:val="21"/>
    </w:rPr>
  </w:style>
  <w:style w:type="character" w:customStyle="1" w:styleId="935">
    <w:name w:val="SGCC_二级 Char"/>
    <w:link w:val="936"/>
    <w:qFormat/>
    <w:uiPriority w:val="0"/>
    <w:rPr>
      <w:rFonts w:ascii="Times New Roman" w:hAnsi="Times New Roman"/>
      <w:b/>
      <w:sz w:val="28"/>
    </w:rPr>
  </w:style>
  <w:style w:type="paragraph" w:customStyle="1" w:styleId="936">
    <w:name w:val="SGCC_二级"/>
    <w:basedOn w:val="5"/>
    <w:link w:val="935"/>
    <w:qFormat/>
    <w:uiPriority w:val="0"/>
    <w:pPr>
      <w:widowControl/>
      <w:tabs>
        <w:tab w:val="clear" w:pos="576"/>
      </w:tabs>
      <w:spacing w:before="120" w:after="120" w:line="360" w:lineRule="auto"/>
    </w:pPr>
    <w:rPr>
      <w:rFonts w:ascii="Times New Roman" w:hAnsi="Times New Roman" w:eastAsia="宋体"/>
      <w:bCs w:val="0"/>
      <w:kern w:val="0"/>
      <w:sz w:val="28"/>
      <w:szCs w:val="20"/>
    </w:rPr>
  </w:style>
  <w:style w:type="character" w:customStyle="1" w:styleId="937">
    <w:name w:val="文档正文 Char Char"/>
    <w:qFormat/>
    <w:uiPriority w:val="0"/>
    <w:rPr>
      <w:rFonts w:ascii="长城仿宋"/>
      <w:sz w:val="24"/>
    </w:rPr>
  </w:style>
  <w:style w:type="character" w:customStyle="1" w:styleId="938">
    <w:name w:val="tit"/>
    <w:qFormat/>
    <w:uiPriority w:val="0"/>
  </w:style>
  <w:style w:type="character" w:customStyle="1" w:styleId="939">
    <w:name w:val="样式 ph 正文目录头"/>
    <w:qFormat/>
    <w:uiPriority w:val="0"/>
    <w:rPr>
      <w:rFonts w:hint="default" w:ascii="Calibri" w:hAnsi="Calibri"/>
      <w:sz w:val="32"/>
    </w:rPr>
  </w:style>
  <w:style w:type="character" w:customStyle="1" w:styleId="940">
    <w:name w:val="0_缩进正文 Char Char"/>
    <w:qFormat/>
    <w:uiPriority w:val="0"/>
    <w:rPr>
      <w:rFonts w:ascii="仿宋_GB2312" w:hAnsi="宋体" w:eastAsia="仿宋_GB2312"/>
      <w:kern w:val="2"/>
      <w:sz w:val="24"/>
    </w:rPr>
  </w:style>
  <w:style w:type="character" w:customStyle="1" w:styleId="941">
    <w:name w:val="Char Char25"/>
    <w:qFormat/>
    <w:locked/>
    <w:uiPriority w:val="0"/>
    <w:rPr>
      <w:rFonts w:ascii="宋体" w:hAnsi="宋体" w:eastAsia="宋体"/>
      <w:i/>
      <w:iCs/>
      <w:kern w:val="2"/>
      <w:sz w:val="21"/>
      <w:szCs w:val="24"/>
      <w:lang w:val="en-US" w:eastAsia="zh-CN" w:bidi="ar-SA"/>
    </w:rPr>
  </w:style>
  <w:style w:type="character" w:customStyle="1" w:styleId="942">
    <w:name w:val="Char Char15"/>
    <w:qFormat/>
    <w:uiPriority w:val="0"/>
    <w:rPr>
      <w:sz w:val="18"/>
      <w:szCs w:val="18"/>
    </w:rPr>
  </w:style>
  <w:style w:type="character" w:customStyle="1" w:styleId="943">
    <w:name w:val="Char Char13"/>
    <w:qFormat/>
    <w:locked/>
    <w:uiPriority w:val="0"/>
    <w:rPr>
      <w:rFonts w:ascii="宋体" w:hAnsi="宋体" w:eastAsia="宋体"/>
      <w:kern w:val="2"/>
      <w:sz w:val="21"/>
      <w:szCs w:val="24"/>
      <w:lang w:val="en-US" w:eastAsia="zh-CN" w:bidi="ar-SA"/>
    </w:rPr>
  </w:style>
  <w:style w:type="character" w:customStyle="1" w:styleId="944">
    <w:name w:val="WW8Num10z0"/>
    <w:qFormat/>
    <w:uiPriority w:val="0"/>
    <w:rPr>
      <w:rFonts w:ascii="Wingdings" w:hAnsi="Wingdings"/>
    </w:rPr>
  </w:style>
  <w:style w:type="character" w:customStyle="1" w:styleId="945">
    <w:name w:val="Char Char4"/>
    <w:qFormat/>
    <w:locked/>
    <w:uiPriority w:val="0"/>
    <w:rPr>
      <w:rFonts w:ascii="宋体" w:hAnsi="宋体" w:eastAsia="宋体"/>
      <w:kern w:val="2"/>
      <w:sz w:val="21"/>
      <w:szCs w:val="24"/>
      <w:lang w:val="en-US" w:eastAsia="zh-CN" w:bidi="ar-SA"/>
    </w:rPr>
  </w:style>
  <w:style w:type="character" w:customStyle="1" w:styleId="946">
    <w:name w:val="z-窗体底端 Char2"/>
    <w:semiHidden/>
    <w:qFormat/>
    <w:uiPriority w:val="99"/>
    <w:rPr>
      <w:rFonts w:ascii="Arial" w:hAnsi="Arial" w:cs="Arial"/>
      <w:vanish/>
      <w:sz w:val="16"/>
      <w:szCs w:val="16"/>
    </w:rPr>
  </w:style>
  <w:style w:type="character" w:customStyle="1" w:styleId="947">
    <w:name w:val="标题 3 Char2"/>
    <w:qFormat/>
    <w:uiPriority w:val="0"/>
    <w:rPr>
      <w:rFonts w:ascii="黑体" w:hAnsi="黑体" w:eastAsia="黑体"/>
      <w:b/>
      <w:bCs/>
      <w:kern w:val="2"/>
      <w:sz w:val="32"/>
      <w:szCs w:val="21"/>
    </w:rPr>
  </w:style>
  <w:style w:type="character" w:customStyle="1" w:styleId="948">
    <w:name w:val="h3 Char3"/>
    <w:qFormat/>
    <w:uiPriority w:val="0"/>
    <w:rPr>
      <w:rFonts w:eastAsia="宋体"/>
      <w:b/>
      <w:bCs/>
      <w:kern w:val="2"/>
      <w:sz w:val="32"/>
      <w:szCs w:val="32"/>
      <w:lang w:val="en-US" w:eastAsia="zh-CN" w:bidi="ar-SA"/>
    </w:rPr>
  </w:style>
  <w:style w:type="character" w:customStyle="1" w:styleId="949">
    <w:name w:val="pun"/>
    <w:qFormat/>
    <w:uiPriority w:val="0"/>
  </w:style>
  <w:style w:type="character" w:customStyle="1" w:styleId="950">
    <w:name w:val="标题 3 Char"/>
    <w:qFormat/>
    <w:uiPriority w:val="0"/>
    <w:rPr>
      <w:rFonts w:ascii="黑体" w:hAnsi="黑体" w:eastAsia="黑体" w:cs="Times New Roman"/>
      <w:b/>
      <w:bCs/>
      <w:szCs w:val="21"/>
    </w:rPr>
  </w:style>
  <w:style w:type="character" w:customStyle="1" w:styleId="951">
    <w:name w:val="国网可研报告正文 Char"/>
    <w:link w:val="952"/>
    <w:qFormat/>
    <w:locked/>
    <w:uiPriority w:val="0"/>
    <w:rPr>
      <w:rFonts w:ascii="仿宋_GB2312" w:hAnsi="宋体" w:eastAsia="仿宋_GB2312" w:cs="宋体"/>
      <w:bCs/>
      <w:color w:val="000000"/>
      <w:sz w:val="24"/>
      <w:szCs w:val="24"/>
      <w:lang w:val="zh-CN"/>
    </w:rPr>
  </w:style>
  <w:style w:type="paragraph" w:customStyle="1" w:styleId="952">
    <w:name w:val="国网可研报告正文"/>
    <w:basedOn w:val="1"/>
    <w:link w:val="951"/>
    <w:qFormat/>
    <w:uiPriority w:val="0"/>
    <w:pPr>
      <w:spacing w:line="360" w:lineRule="auto"/>
      <w:ind w:firstLine="480" w:firstLineChars="200"/>
    </w:pPr>
    <w:rPr>
      <w:rFonts w:ascii="仿宋_GB2312" w:hAnsi="宋体" w:eastAsia="仿宋_GB2312" w:cs="宋体"/>
      <w:bCs/>
      <w:color w:val="000000"/>
      <w:kern w:val="0"/>
      <w:sz w:val="24"/>
      <w:lang w:val="zh-CN"/>
    </w:rPr>
  </w:style>
  <w:style w:type="character" w:customStyle="1" w:styleId="953">
    <w:name w:val="正文文本 3 字符1"/>
    <w:qFormat/>
    <w:uiPriority w:val="0"/>
    <w:rPr>
      <w:rFonts w:ascii="Calibri" w:hAnsi="Calibri" w:eastAsia="仿宋_GB2312" w:cs="Calibri"/>
      <w:kern w:val="0"/>
      <w:sz w:val="16"/>
    </w:rPr>
  </w:style>
  <w:style w:type="character" w:customStyle="1" w:styleId="954">
    <w:name w:val="正文 + 行距: 固定值 15.6 磅 Char"/>
    <w:link w:val="955"/>
    <w:qFormat/>
    <w:uiPriority w:val="0"/>
    <w:rPr>
      <w:rFonts w:ascii="Times New Roman" w:hAnsi="Times New Roman"/>
      <w:kern w:val="2"/>
      <w:sz w:val="21"/>
      <w:lang w:val="zh-CN"/>
    </w:rPr>
  </w:style>
  <w:style w:type="paragraph" w:customStyle="1" w:styleId="955">
    <w:name w:val="正文 + 行距: 固定值 15.6 磅"/>
    <w:basedOn w:val="1"/>
    <w:link w:val="954"/>
    <w:qFormat/>
    <w:uiPriority w:val="0"/>
    <w:pPr>
      <w:topLinePunct/>
      <w:spacing w:line="312" w:lineRule="exact"/>
      <w:ind w:firstLine="200" w:firstLineChars="200"/>
      <w:textAlignment w:val="bottom"/>
    </w:pPr>
    <w:rPr>
      <w:szCs w:val="20"/>
      <w:lang w:val="zh-CN"/>
    </w:rPr>
  </w:style>
  <w:style w:type="character" w:customStyle="1" w:styleId="956">
    <w:name w:val="图片 ph 样式"/>
    <w:qFormat/>
    <w:uiPriority w:val="0"/>
    <w:rPr>
      <w:i/>
      <w:iCs/>
      <w:color w:val="auto"/>
      <w:kern w:val="0"/>
    </w:rPr>
  </w:style>
  <w:style w:type="character" w:customStyle="1" w:styleId="957">
    <w:name w:val="标题 3 Char3"/>
    <w:unhideWhenUsed/>
    <w:qFormat/>
    <w:uiPriority w:val="0"/>
    <w:rPr>
      <w:rFonts w:hint="default" w:ascii="Arial"/>
      <w:b/>
      <w:kern w:val="2"/>
      <w:sz w:val="32"/>
    </w:rPr>
  </w:style>
  <w:style w:type="character" w:customStyle="1" w:styleId="958">
    <w:name w:val="中元正文 Char"/>
    <w:link w:val="959"/>
    <w:qFormat/>
    <w:uiPriority w:val="0"/>
    <w:rPr>
      <w:rFonts w:ascii="Arial" w:hAnsi="Arial"/>
      <w:kern w:val="2"/>
      <w:sz w:val="21"/>
      <w:szCs w:val="24"/>
      <w:lang w:val="zh-CN"/>
    </w:rPr>
  </w:style>
  <w:style w:type="paragraph" w:customStyle="1" w:styleId="959">
    <w:name w:val="中元正文"/>
    <w:basedOn w:val="1"/>
    <w:link w:val="958"/>
    <w:qFormat/>
    <w:uiPriority w:val="0"/>
    <w:pPr>
      <w:spacing w:before="100" w:after="100" w:line="360" w:lineRule="auto"/>
      <w:ind w:firstLine="200" w:firstLineChars="200"/>
      <w:jc w:val="left"/>
    </w:pPr>
    <w:rPr>
      <w:rFonts w:ascii="Arial" w:hAnsi="Arial"/>
      <w:lang w:val="zh-CN"/>
    </w:rPr>
  </w:style>
  <w:style w:type="character" w:customStyle="1" w:styleId="960">
    <w:name w:val="List Bullet Indent Char Char"/>
    <w:link w:val="961"/>
    <w:qFormat/>
    <w:uiPriority w:val="0"/>
    <w:rPr>
      <w:rFonts w:ascii="宋体" w:hAnsi="宋体"/>
      <w:sz w:val="24"/>
    </w:rPr>
  </w:style>
  <w:style w:type="paragraph" w:customStyle="1" w:styleId="961">
    <w:name w:val="List Bullet Indent"/>
    <w:basedOn w:val="1"/>
    <w:link w:val="960"/>
    <w:qFormat/>
    <w:uiPriority w:val="0"/>
    <w:pPr>
      <w:widowControl/>
      <w:tabs>
        <w:tab w:val="left" w:pos="360"/>
        <w:tab w:val="left" w:pos="964"/>
      </w:tabs>
      <w:spacing w:before="60" w:after="60"/>
      <w:ind w:firstLine="200" w:firstLineChars="200"/>
      <w:jc w:val="left"/>
    </w:pPr>
    <w:rPr>
      <w:rFonts w:ascii="宋体" w:hAnsi="宋体"/>
      <w:kern w:val="0"/>
      <w:sz w:val="24"/>
      <w:szCs w:val="20"/>
    </w:rPr>
  </w:style>
  <w:style w:type="character" w:customStyle="1" w:styleId="962">
    <w:name w:val="业模1级标题 Char"/>
    <w:link w:val="963"/>
    <w:qFormat/>
    <w:locked/>
    <w:uiPriority w:val="99"/>
    <w:rPr>
      <w:rFonts w:ascii="黑体" w:hAnsi="黑体" w:eastAsia="黑体"/>
      <w:bCs/>
      <w:kern w:val="44"/>
      <w:sz w:val="30"/>
      <w:szCs w:val="30"/>
      <w:lang w:val="zh-CN"/>
    </w:rPr>
  </w:style>
  <w:style w:type="paragraph" w:customStyle="1" w:styleId="963">
    <w:name w:val="业模1级标题"/>
    <w:basedOn w:val="4"/>
    <w:link w:val="962"/>
    <w:qFormat/>
    <w:uiPriority w:val="99"/>
    <w:pPr>
      <w:widowControl/>
      <w:tabs>
        <w:tab w:val="left" w:pos="420"/>
      </w:tabs>
      <w:spacing w:before="120" w:after="120" w:line="360" w:lineRule="auto"/>
    </w:pPr>
    <w:rPr>
      <w:b w:val="0"/>
      <w:sz w:val="30"/>
      <w:szCs w:val="30"/>
      <w:lang w:val="zh-CN"/>
    </w:rPr>
  </w:style>
  <w:style w:type="character" w:customStyle="1" w:styleId="964">
    <w:name w:val="无格式表格 51"/>
    <w:qFormat/>
    <w:uiPriority w:val="0"/>
    <w:rPr>
      <w:smallCaps/>
    </w:rPr>
  </w:style>
  <w:style w:type="character" w:customStyle="1" w:styleId="965">
    <w:name w:val="SGCC Body Txt 1 Char Char"/>
    <w:qFormat/>
    <w:uiPriority w:val="0"/>
    <w:rPr>
      <w:rFonts w:ascii="宋体" w:hAnsi="宋体" w:eastAsia="宋体" w:cs="Times New Roman"/>
      <w:kern w:val="0"/>
      <w:sz w:val="22"/>
      <w:szCs w:val="20"/>
    </w:rPr>
  </w:style>
  <w:style w:type="character" w:customStyle="1" w:styleId="966">
    <w:name w:val="Away5 Char1"/>
    <w:qFormat/>
    <w:uiPriority w:val="0"/>
    <w:rPr>
      <w:rFonts w:hint="default" w:ascii="Times New Roman" w:hAnsi="Times New Roman" w:eastAsia="黑体" w:cs="Times New Roman"/>
      <w:bCs/>
      <w:kern w:val="2"/>
      <w:sz w:val="24"/>
      <w:szCs w:val="24"/>
    </w:rPr>
  </w:style>
  <w:style w:type="character" w:customStyle="1" w:styleId="967">
    <w:name w:val="表格文本居中 +加重 Char"/>
    <w:link w:val="968"/>
    <w:qFormat/>
    <w:uiPriority w:val="0"/>
    <w:rPr>
      <w:rFonts w:ascii="Times New Roman" w:hAnsi="Times New Roman" w:eastAsia="仿宋_GB2312"/>
      <w:b/>
      <w:sz w:val="24"/>
      <w:szCs w:val="24"/>
    </w:rPr>
  </w:style>
  <w:style w:type="paragraph" w:customStyle="1" w:styleId="968">
    <w:name w:val="表格文本居中 +加重"/>
    <w:basedOn w:val="1"/>
    <w:link w:val="967"/>
    <w:qFormat/>
    <w:uiPriority w:val="0"/>
    <w:pPr>
      <w:jc w:val="center"/>
    </w:pPr>
    <w:rPr>
      <w:rFonts w:eastAsia="仿宋_GB2312"/>
      <w:b/>
      <w:kern w:val="0"/>
      <w:sz w:val="24"/>
    </w:rPr>
  </w:style>
  <w:style w:type="character" w:customStyle="1" w:styleId="969">
    <w:name w:val="token"/>
    <w:qFormat/>
    <w:uiPriority w:val="0"/>
  </w:style>
  <w:style w:type="character" w:customStyle="1" w:styleId="970">
    <w:name w:val="Plain Text Char1"/>
    <w:semiHidden/>
    <w:qFormat/>
    <w:uiPriority w:val="99"/>
    <w:rPr>
      <w:rFonts w:ascii="等线" w:hAnsi="Courier New" w:cs="Courier New"/>
    </w:rPr>
  </w:style>
  <w:style w:type="character" w:customStyle="1" w:styleId="971">
    <w:name w:val="正文文本字符1"/>
    <w:qFormat/>
    <w:locked/>
    <w:uiPriority w:val="0"/>
    <w:rPr>
      <w:b/>
      <w:color w:val="0000FF"/>
      <w:sz w:val="24"/>
    </w:rPr>
  </w:style>
  <w:style w:type="character" w:customStyle="1" w:styleId="972">
    <w:name w:val="正文首行缩进正式 Char Char"/>
    <w:link w:val="973"/>
    <w:qFormat/>
    <w:locked/>
    <w:uiPriority w:val="0"/>
    <w:rPr>
      <w:rFonts w:ascii="宋体" w:hAnsi="宋体" w:eastAsia="仿宋_GB2312" w:cs="宋体"/>
      <w:bCs/>
      <w:kern w:val="2"/>
      <w:sz w:val="24"/>
      <w:szCs w:val="24"/>
      <w:lang w:val="zh-CN"/>
    </w:rPr>
  </w:style>
  <w:style w:type="paragraph" w:customStyle="1" w:styleId="973">
    <w:name w:val="正文首行缩进正式"/>
    <w:basedOn w:val="1"/>
    <w:next w:val="1"/>
    <w:link w:val="972"/>
    <w:qFormat/>
    <w:uiPriority w:val="0"/>
    <w:pPr>
      <w:spacing w:line="360" w:lineRule="auto"/>
      <w:ind w:firstLine="480" w:firstLineChars="200"/>
    </w:pPr>
    <w:rPr>
      <w:rFonts w:ascii="宋体" w:hAnsi="宋体" w:eastAsia="仿宋_GB2312" w:cs="宋体"/>
      <w:bCs/>
      <w:sz w:val="24"/>
      <w:lang w:val="zh-CN"/>
    </w:rPr>
  </w:style>
  <w:style w:type="character" w:customStyle="1" w:styleId="974">
    <w:name w:val="表格标题列样式1 Char"/>
    <w:link w:val="975"/>
    <w:qFormat/>
    <w:locked/>
    <w:uiPriority w:val="0"/>
    <w:rPr>
      <w:rFonts w:eastAsia="仿宋_GB2312"/>
      <w:b/>
      <w:sz w:val="24"/>
      <w:szCs w:val="21"/>
    </w:rPr>
  </w:style>
  <w:style w:type="paragraph" w:customStyle="1" w:styleId="975">
    <w:name w:val="表格标题列样式1"/>
    <w:basedOn w:val="1"/>
    <w:link w:val="974"/>
    <w:qFormat/>
    <w:uiPriority w:val="0"/>
    <w:pPr>
      <w:adjustRightInd w:val="0"/>
      <w:contextualSpacing/>
      <w:jc w:val="left"/>
    </w:pPr>
    <w:rPr>
      <w:rFonts w:ascii="Calibri" w:hAnsi="Calibri" w:eastAsia="仿宋_GB2312"/>
      <w:b/>
      <w:kern w:val="0"/>
      <w:sz w:val="24"/>
      <w:szCs w:val="21"/>
    </w:rPr>
  </w:style>
  <w:style w:type="character" w:customStyle="1" w:styleId="976">
    <w:name w:val="表格文本居左 Char"/>
    <w:link w:val="977"/>
    <w:qFormat/>
    <w:locked/>
    <w:uiPriority w:val="0"/>
    <w:rPr>
      <w:rFonts w:ascii="宋体" w:hAnsi="宋体" w:cs="宋体"/>
      <w:sz w:val="21"/>
    </w:rPr>
  </w:style>
  <w:style w:type="paragraph" w:customStyle="1" w:styleId="977">
    <w:name w:val="表格文本居左"/>
    <w:basedOn w:val="1"/>
    <w:link w:val="976"/>
    <w:qFormat/>
    <w:uiPriority w:val="0"/>
    <w:pPr>
      <w:jc w:val="left"/>
    </w:pPr>
    <w:rPr>
      <w:rFonts w:ascii="宋体" w:hAnsi="宋体" w:cs="宋体"/>
      <w:kern w:val="0"/>
      <w:szCs w:val="20"/>
    </w:rPr>
  </w:style>
  <w:style w:type="character" w:customStyle="1" w:styleId="978">
    <w:name w:val="文档正文 Char"/>
    <w:link w:val="979"/>
    <w:qFormat/>
    <w:locked/>
    <w:uiPriority w:val="0"/>
    <w:rPr>
      <w:rFonts w:ascii="Arial" w:hAnsi="Arial"/>
      <w:sz w:val="24"/>
    </w:rPr>
  </w:style>
  <w:style w:type="paragraph" w:customStyle="1" w:styleId="979">
    <w:name w:val="文档正文"/>
    <w:basedOn w:val="1"/>
    <w:link w:val="978"/>
    <w:qFormat/>
    <w:uiPriority w:val="0"/>
    <w:pPr>
      <w:adjustRightInd w:val="0"/>
      <w:spacing w:after="240" w:afterLines="100" w:line="360" w:lineRule="auto"/>
      <w:ind w:firstLine="567"/>
      <w:textAlignment w:val="baseline"/>
    </w:pPr>
    <w:rPr>
      <w:rFonts w:ascii="Arial" w:hAnsi="Arial"/>
      <w:kern w:val="0"/>
      <w:sz w:val="24"/>
      <w:szCs w:val="20"/>
    </w:rPr>
  </w:style>
  <w:style w:type="character" w:customStyle="1" w:styleId="980">
    <w:name w:val="宋体5号 Char Char"/>
    <w:qFormat/>
    <w:uiPriority w:val="0"/>
    <w:rPr>
      <w:rFonts w:ascii="Calibri" w:hAnsi="Calibri"/>
      <w:kern w:val="2"/>
      <w:sz w:val="21"/>
    </w:rPr>
  </w:style>
  <w:style w:type="character" w:customStyle="1" w:styleId="981">
    <w:name w:val="标题 字符2"/>
    <w:qFormat/>
    <w:uiPriority w:val="0"/>
    <w:rPr>
      <w:rFonts w:ascii="Cambria" w:hAnsi="Cambria"/>
      <w:b/>
      <w:bCs/>
      <w:sz w:val="32"/>
      <w:szCs w:val="32"/>
    </w:rPr>
  </w:style>
  <w:style w:type="character" w:customStyle="1" w:styleId="982">
    <w:name w:val="Heading 4 Char1"/>
    <w:qFormat/>
    <w:uiPriority w:val="0"/>
    <w:rPr>
      <w:rFonts w:ascii="仿宋_GB2312" w:hAnsi="黑体"/>
      <w:b/>
      <w:bCs/>
      <w:sz w:val="28"/>
      <w:szCs w:val="21"/>
    </w:rPr>
  </w:style>
  <w:style w:type="character" w:customStyle="1" w:styleId="983">
    <w:name w:val="尾注文本 Char"/>
    <w:qFormat/>
    <w:uiPriority w:val="0"/>
    <w:rPr>
      <w:rFonts w:ascii="Times New Roman" w:hAnsi="Times New Roman" w:eastAsia="宋体" w:cs="Times New Roman"/>
      <w:szCs w:val="24"/>
    </w:rPr>
  </w:style>
  <w:style w:type="character" w:customStyle="1" w:styleId="984">
    <w:name w:val="普通表格 41"/>
    <w:qFormat/>
    <w:uiPriority w:val="0"/>
    <w:rPr>
      <w:b/>
      <w:bCs/>
      <w:i/>
      <w:iCs/>
      <w:color w:val="4F81BD"/>
    </w:rPr>
  </w:style>
  <w:style w:type="character" w:customStyle="1" w:styleId="985">
    <w:name w:val="文档结构图 字符2"/>
    <w:qFormat/>
    <w:uiPriority w:val="99"/>
    <w:rPr>
      <w:rFonts w:ascii="Times New Roman" w:hAnsi="Times New Roman" w:eastAsia="宋体" w:cs="Times New Roman"/>
      <w:szCs w:val="24"/>
      <w:shd w:val="clear" w:color="auto" w:fill="000080"/>
    </w:rPr>
  </w:style>
  <w:style w:type="character" w:customStyle="1" w:styleId="986">
    <w:name w:val="标题 5 Char1"/>
    <w:qFormat/>
    <w:uiPriority w:val="9"/>
    <w:rPr>
      <w:rFonts w:cs="Times New Roman"/>
      <w:b/>
      <w:bCs/>
      <w:kern w:val="2"/>
      <w:sz w:val="28"/>
      <w:szCs w:val="28"/>
    </w:rPr>
  </w:style>
  <w:style w:type="character" w:customStyle="1" w:styleId="987">
    <w:name w:val="副标题 字符1"/>
    <w:qFormat/>
    <w:uiPriority w:val="3"/>
    <w:rPr>
      <w:rFonts w:ascii="Calibri" w:hAnsi="Calibri" w:eastAsia="宋体" w:cs="Times New Roman"/>
      <w:b/>
      <w:bCs/>
      <w:kern w:val="28"/>
      <w:sz w:val="32"/>
      <w:szCs w:val="32"/>
    </w:rPr>
  </w:style>
  <w:style w:type="character" w:customStyle="1" w:styleId="988">
    <w:name w:val="文本 Char"/>
    <w:link w:val="989"/>
    <w:qFormat/>
    <w:uiPriority w:val="0"/>
    <w:rPr>
      <w:rFonts w:ascii="宋体" w:hAnsi="Arial"/>
      <w:sz w:val="21"/>
      <w:lang w:val="zh-CN"/>
    </w:rPr>
  </w:style>
  <w:style w:type="paragraph" w:customStyle="1" w:styleId="989">
    <w:name w:val="文本"/>
    <w:basedOn w:val="1"/>
    <w:link w:val="988"/>
    <w:qFormat/>
    <w:uiPriority w:val="0"/>
    <w:pPr>
      <w:widowControl/>
      <w:ind w:firstLine="200" w:firstLineChars="200"/>
    </w:pPr>
    <w:rPr>
      <w:rFonts w:ascii="宋体" w:hAnsi="Arial"/>
      <w:kern w:val="0"/>
      <w:szCs w:val="20"/>
      <w:lang w:val="zh-CN"/>
    </w:rPr>
  </w:style>
  <w:style w:type="character" w:customStyle="1" w:styleId="990">
    <w:name w:val="蒙_三级标题 Char"/>
    <w:link w:val="991"/>
    <w:qFormat/>
    <w:uiPriority w:val="0"/>
    <w:rPr>
      <w:rFonts w:ascii="仿宋_GB2312" w:hAnsi="宋体" w:eastAsia="仿宋_GB2312"/>
      <w:kern w:val="2"/>
      <w:sz w:val="28"/>
    </w:rPr>
  </w:style>
  <w:style w:type="paragraph" w:customStyle="1" w:styleId="991">
    <w:name w:val="蒙_三级标题"/>
    <w:basedOn w:val="1"/>
    <w:link w:val="990"/>
    <w:qFormat/>
    <w:uiPriority w:val="0"/>
    <w:pPr>
      <w:widowControl/>
      <w:spacing w:line="360" w:lineRule="auto"/>
      <w:ind w:firstLine="560" w:firstLineChars="200"/>
      <w:jc w:val="left"/>
      <w:outlineLvl w:val="2"/>
    </w:pPr>
    <w:rPr>
      <w:rFonts w:ascii="仿宋_GB2312" w:hAnsi="宋体" w:eastAsia="仿宋_GB2312"/>
      <w:sz w:val="28"/>
      <w:szCs w:val="20"/>
    </w:rPr>
  </w:style>
  <w:style w:type="character" w:customStyle="1" w:styleId="992">
    <w:name w:val="06-正文 Char"/>
    <w:link w:val="993"/>
    <w:qFormat/>
    <w:uiPriority w:val="0"/>
    <w:rPr>
      <w:rFonts w:ascii="Times New Roman" w:hAnsi="Times New Roman" w:eastAsia="仿宋_GB2312"/>
      <w:kern w:val="2"/>
      <w:sz w:val="24"/>
    </w:rPr>
  </w:style>
  <w:style w:type="paragraph" w:customStyle="1" w:styleId="993">
    <w:name w:val="06-正文"/>
    <w:basedOn w:val="1"/>
    <w:link w:val="992"/>
    <w:qFormat/>
    <w:uiPriority w:val="0"/>
    <w:pPr>
      <w:spacing w:line="360" w:lineRule="auto"/>
      <w:jc w:val="left"/>
    </w:pPr>
    <w:rPr>
      <w:rFonts w:eastAsia="仿宋_GB2312"/>
      <w:sz w:val="24"/>
      <w:szCs w:val="20"/>
    </w:rPr>
  </w:style>
  <w:style w:type="character" w:customStyle="1" w:styleId="994">
    <w:name w:val="A2"/>
    <w:qFormat/>
    <w:uiPriority w:val="0"/>
    <w:rPr>
      <w:rFonts w:ascii="RBKDRI+Helvetica-Condensed-Bold" w:eastAsia="RBKDRI+Helvetica-Condensed-Bold" w:cs="RBKDRI+Helvetica-Condensed-Bold"/>
      <w:color w:val="319794"/>
      <w:sz w:val="32"/>
      <w:szCs w:val="32"/>
    </w:rPr>
  </w:style>
  <w:style w:type="character" w:customStyle="1" w:styleId="995">
    <w:name w:val="title11"/>
    <w:qFormat/>
    <w:uiPriority w:val="0"/>
    <w:rPr>
      <w:color w:val="FF6347"/>
    </w:rPr>
  </w:style>
  <w:style w:type="character" w:customStyle="1" w:styleId="996">
    <w:name w:val="段落正文样式 Char"/>
    <w:link w:val="997"/>
    <w:qFormat/>
    <w:uiPriority w:val="0"/>
    <w:rPr>
      <w:rFonts w:eastAsia="仿宋_GB2312" w:cs="黑体"/>
      <w:sz w:val="24"/>
      <w:szCs w:val="22"/>
    </w:rPr>
  </w:style>
  <w:style w:type="paragraph" w:customStyle="1" w:styleId="997">
    <w:name w:val="段落正文样式"/>
    <w:basedOn w:val="1"/>
    <w:link w:val="996"/>
    <w:qFormat/>
    <w:uiPriority w:val="0"/>
    <w:pPr>
      <w:adjustRightInd w:val="0"/>
      <w:ind w:firstLine="420"/>
      <w:contextualSpacing/>
      <w:jc w:val="left"/>
    </w:pPr>
    <w:rPr>
      <w:rFonts w:ascii="Calibri" w:hAnsi="Calibri" w:eastAsia="仿宋_GB2312" w:cs="黑体"/>
      <w:kern w:val="0"/>
      <w:sz w:val="24"/>
      <w:szCs w:val="22"/>
    </w:rPr>
  </w:style>
  <w:style w:type="character" w:customStyle="1" w:styleId="998">
    <w:name w:val="首示例 Char Char"/>
    <w:qFormat/>
    <w:uiPriority w:val="0"/>
    <w:rPr>
      <w:rFonts w:hint="eastAsia" w:ascii="宋体" w:hAnsi="宋体" w:eastAsia="宋体"/>
      <w:kern w:val="2"/>
      <w:sz w:val="18"/>
      <w:szCs w:val="18"/>
    </w:rPr>
  </w:style>
  <w:style w:type="character" w:customStyle="1" w:styleId="999">
    <w:name w:val="脚注文本 字符1"/>
    <w:qFormat/>
    <w:uiPriority w:val="0"/>
    <w:rPr>
      <w:rFonts w:ascii="Times New Roman" w:hAnsi="Times New Roman" w:eastAsia="仿宋_GB2312" w:cs="Times New Roman"/>
      <w:kern w:val="0"/>
      <w:sz w:val="18"/>
      <w:szCs w:val="18"/>
    </w:rPr>
  </w:style>
  <w:style w:type="character" w:customStyle="1" w:styleId="1000">
    <w:name w:val="网格表 1 浅色6"/>
    <w:qFormat/>
    <w:uiPriority w:val="0"/>
    <w:rPr>
      <w:i/>
      <w:smallCaps/>
      <w:spacing w:val="5"/>
    </w:rPr>
  </w:style>
  <w:style w:type="character" w:customStyle="1" w:styleId="1001">
    <w:name w:val="Comment Subject Char1"/>
    <w:semiHidden/>
    <w:qFormat/>
    <w:locked/>
    <w:uiPriority w:val="99"/>
    <w:rPr>
      <w:b/>
      <w:kern w:val="2"/>
      <w:sz w:val="20"/>
    </w:rPr>
  </w:style>
  <w:style w:type="character" w:customStyle="1" w:styleId="1002">
    <w:name w:val="正文文本 + 加重"/>
    <w:qFormat/>
    <w:uiPriority w:val="0"/>
    <w:rPr>
      <w:b/>
    </w:rPr>
  </w:style>
  <w:style w:type="character" w:customStyle="1" w:styleId="1003">
    <w:name w:val="Caption Char2  Char Charph   CharCaption Char C"/>
    <w:qFormat/>
    <w:uiPriority w:val="0"/>
    <w:rPr>
      <w:rFonts w:ascii="ºÚÌå" w:hAnsi="ºÚÌå" w:eastAsia="ºÚÌå" w:cs="ºÚÌå"/>
    </w:rPr>
  </w:style>
  <w:style w:type="character" w:customStyle="1" w:styleId="1004">
    <w:name w:val="图表目录 Char1"/>
    <w:qFormat/>
    <w:uiPriority w:val="0"/>
  </w:style>
  <w:style w:type="character" w:customStyle="1" w:styleId="1005">
    <w:name w:val="批注文字 Char2"/>
    <w:qFormat/>
    <w:uiPriority w:val="0"/>
    <w:rPr>
      <w:kern w:val="2"/>
      <w:sz w:val="21"/>
      <w:szCs w:val="22"/>
    </w:rPr>
  </w:style>
  <w:style w:type="character" w:customStyle="1" w:styleId="1006">
    <w:name w:val="Intense Emphasis1"/>
    <w:qFormat/>
    <w:uiPriority w:val="0"/>
    <w:rPr>
      <w:b/>
      <w:bCs/>
      <w:i/>
      <w:iCs/>
      <w:color w:val="4F81BD"/>
    </w:rPr>
  </w:style>
  <w:style w:type="character" w:customStyle="1" w:styleId="1007">
    <w:name w:val="Bgg Char"/>
    <w:link w:val="1008"/>
    <w:qFormat/>
    <w:uiPriority w:val="0"/>
    <w:rPr>
      <w:rFonts w:ascii="Times New Roman" w:hAnsi="宋体"/>
      <w:color w:val="000000"/>
      <w:kern w:val="21"/>
      <w:sz w:val="18"/>
      <w:szCs w:val="18"/>
      <w:lang w:val="zh-CN"/>
    </w:rPr>
  </w:style>
  <w:style w:type="paragraph" w:customStyle="1" w:styleId="1008">
    <w:name w:val="Bgg"/>
    <w:basedOn w:val="1"/>
    <w:link w:val="1007"/>
    <w:qFormat/>
    <w:uiPriority w:val="0"/>
    <w:pPr>
      <w:topLinePunct/>
      <w:snapToGrid w:val="0"/>
      <w:ind w:firstLine="200" w:firstLineChars="200"/>
      <w:jc w:val="center"/>
    </w:pPr>
    <w:rPr>
      <w:rFonts w:hAnsi="宋体"/>
      <w:color w:val="000000"/>
      <w:kern w:val="21"/>
      <w:sz w:val="18"/>
      <w:szCs w:val="18"/>
      <w:lang w:val="zh-CN"/>
    </w:rPr>
  </w:style>
  <w:style w:type="character" w:customStyle="1" w:styleId="1009">
    <w:name w:val="标题 2 Char"/>
    <w:qFormat/>
    <w:uiPriority w:val="0"/>
    <w:rPr>
      <w:rFonts w:ascii="黑体" w:hAnsi="黑体" w:eastAsia="黑体" w:cs="Times New Roman"/>
      <w:b/>
      <w:bCs/>
      <w:sz w:val="36"/>
      <w:szCs w:val="21"/>
    </w:rPr>
  </w:style>
  <w:style w:type="character" w:customStyle="1" w:styleId="1010">
    <w:name w:val="表格内正文 Char Char"/>
    <w:link w:val="1011"/>
    <w:qFormat/>
    <w:uiPriority w:val="0"/>
    <w:rPr>
      <w:rFonts w:ascii="宋体" w:hAnsi="宋体" w:cs="宋体"/>
    </w:rPr>
  </w:style>
  <w:style w:type="paragraph" w:customStyle="1" w:styleId="1011">
    <w:name w:val="表格内正文"/>
    <w:basedOn w:val="1"/>
    <w:link w:val="1010"/>
    <w:qFormat/>
    <w:uiPriority w:val="0"/>
    <w:pPr>
      <w:spacing w:before="156" w:after="156"/>
      <w:ind w:firstLine="200" w:firstLineChars="200"/>
    </w:pPr>
    <w:rPr>
      <w:rFonts w:ascii="宋体" w:hAnsi="宋体" w:cs="宋体"/>
      <w:kern w:val="0"/>
      <w:sz w:val="20"/>
      <w:szCs w:val="20"/>
    </w:rPr>
  </w:style>
  <w:style w:type="character" w:customStyle="1" w:styleId="1012">
    <w:name w:val="明显引用 Char1"/>
    <w:qFormat/>
    <w:uiPriority w:val="30"/>
    <w:rPr>
      <w:b/>
      <w:bCs/>
      <w:i/>
      <w:iCs/>
      <w:color w:val="4F81BD"/>
      <w:kern w:val="2"/>
      <w:sz w:val="21"/>
    </w:rPr>
  </w:style>
  <w:style w:type="character" w:customStyle="1" w:styleId="1013">
    <w:name w:val="模板正文 Char"/>
    <w:link w:val="1014"/>
    <w:qFormat/>
    <w:locked/>
    <w:uiPriority w:val="0"/>
    <w:rPr>
      <w:rFonts w:ascii="Times New Roman" w:hAnsi="Times New Roman" w:eastAsia="仿宋_GB2312"/>
      <w:bCs/>
      <w:color w:val="0000FF"/>
      <w:kern w:val="2"/>
      <w:sz w:val="24"/>
      <w:szCs w:val="24"/>
    </w:rPr>
  </w:style>
  <w:style w:type="paragraph" w:customStyle="1" w:styleId="1014">
    <w:name w:val="模板正文"/>
    <w:basedOn w:val="87"/>
    <w:link w:val="1013"/>
    <w:qFormat/>
    <w:uiPriority w:val="0"/>
    <w:pPr>
      <w:spacing w:after="0" w:line="360" w:lineRule="auto"/>
      <w:ind w:firstLine="480" w:firstLineChars="200"/>
    </w:pPr>
    <w:rPr>
      <w:rFonts w:ascii="Times New Roman" w:hAnsi="Times New Roman" w:eastAsia="仿宋_GB2312"/>
      <w:bCs/>
      <w:kern w:val="2"/>
      <w:sz w:val="24"/>
    </w:rPr>
  </w:style>
  <w:style w:type="character" w:customStyle="1" w:styleId="1015">
    <w:name w:val="文档结构图 Char3"/>
    <w:qFormat/>
    <w:uiPriority w:val="99"/>
    <w:rPr>
      <w:rFonts w:ascii="宋体"/>
      <w:sz w:val="18"/>
      <w:szCs w:val="18"/>
    </w:rPr>
  </w:style>
  <w:style w:type="character" w:customStyle="1" w:styleId="1016">
    <w:name w:val="无格式表格 45"/>
    <w:qFormat/>
    <w:uiPriority w:val="0"/>
    <w:rPr>
      <w:b/>
      <w:bCs/>
      <w:i/>
      <w:iCs/>
      <w:color w:val="4F81BD"/>
    </w:rPr>
  </w:style>
  <w:style w:type="character" w:customStyle="1" w:styleId="1017">
    <w:name w:val="标题 2 Char2"/>
    <w:qFormat/>
    <w:uiPriority w:val="0"/>
    <w:rPr>
      <w:rFonts w:ascii="黑体" w:hAnsi="黑体" w:eastAsia="黑体"/>
      <w:b/>
      <w:bCs/>
      <w:kern w:val="2"/>
      <w:sz w:val="24"/>
      <w:szCs w:val="24"/>
    </w:rPr>
  </w:style>
  <w:style w:type="character" w:customStyle="1" w:styleId="1018">
    <w:name w:val="结束语 Char1"/>
    <w:qFormat/>
    <w:uiPriority w:val="0"/>
    <w:rPr>
      <w:rFonts w:ascii="Times New Roman" w:hAnsi="Times New Roman" w:eastAsia="宋体" w:cs="Times New Roman"/>
      <w:szCs w:val="24"/>
    </w:rPr>
  </w:style>
  <w:style w:type="character" w:customStyle="1" w:styleId="1019">
    <w:name w:val="SSBookmark"/>
    <w:qFormat/>
    <w:uiPriority w:val="99"/>
    <w:rPr>
      <w:rFonts w:ascii="Lucida Sans" w:hAnsi="Lucida Sans" w:cs="Lucida Sans"/>
      <w:b/>
      <w:bCs/>
      <w:color w:val="000000"/>
      <w:sz w:val="16"/>
      <w:szCs w:val="16"/>
      <w:shd w:val="clear" w:color="auto" w:fill="FFFF80"/>
    </w:rPr>
  </w:style>
  <w:style w:type="character" w:customStyle="1" w:styleId="1020">
    <w:name w:val="标题 5 字符1"/>
    <w:qFormat/>
    <w:uiPriority w:val="9"/>
    <w:rPr>
      <w:b/>
      <w:bCs/>
      <w:sz w:val="28"/>
      <w:szCs w:val="28"/>
    </w:rPr>
  </w:style>
  <w:style w:type="character" w:customStyle="1" w:styleId="1021">
    <w:name w:val="Jimson Body Text Char"/>
    <w:link w:val="1022"/>
    <w:qFormat/>
    <w:locked/>
    <w:uiPriority w:val="0"/>
    <w:rPr>
      <w:rFonts w:eastAsia="仿宋_GB2312"/>
      <w:sz w:val="24"/>
    </w:rPr>
  </w:style>
  <w:style w:type="paragraph" w:customStyle="1" w:styleId="1022">
    <w:name w:val="Jimson Body Text"/>
    <w:basedOn w:val="1"/>
    <w:link w:val="1021"/>
    <w:qFormat/>
    <w:uiPriority w:val="0"/>
    <w:pPr>
      <w:adjustRightInd w:val="0"/>
      <w:contextualSpacing/>
      <w:jc w:val="left"/>
    </w:pPr>
    <w:rPr>
      <w:rFonts w:ascii="Calibri" w:hAnsi="Calibri" w:eastAsia="仿宋_GB2312"/>
      <w:kern w:val="0"/>
      <w:sz w:val="24"/>
      <w:szCs w:val="20"/>
    </w:rPr>
  </w:style>
  <w:style w:type="character" w:customStyle="1" w:styleId="1023">
    <w:name w:val="正文文本 3 Char1"/>
    <w:semiHidden/>
    <w:qFormat/>
    <w:uiPriority w:val="99"/>
    <w:rPr>
      <w:rFonts w:hint="eastAsia" w:ascii="仿宋_GB2312" w:hAnsi="宋体" w:eastAsia="仿宋_GB2312" w:cs="宋体"/>
      <w:bCs/>
      <w:kern w:val="2"/>
      <w:sz w:val="16"/>
      <w:szCs w:val="16"/>
      <w:lang w:val="zh-CN"/>
    </w:rPr>
  </w:style>
  <w:style w:type="character" w:customStyle="1" w:styleId="1024">
    <w:name w:val="章标题 1 Char Char"/>
    <w:semiHidden/>
    <w:qFormat/>
    <w:uiPriority w:val="0"/>
    <w:rPr>
      <w:rFonts w:eastAsia="宋体"/>
      <w:b/>
      <w:kern w:val="44"/>
      <w:sz w:val="24"/>
      <w:lang w:val="en-US" w:eastAsia="zh-CN"/>
    </w:rPr>
  </w:style>
  <w:style w:type="character" w:customStyle="1" w:styleId="1025">
    <w:name w:val="Heading 9 Char1"/>
    <w:qFormat/>
    <w:uiPriority w:val="9"/>
    <w:rPr>
      <w:b/>
      <w:sz w:val="24"/>
      <w:szCs w:val="21"/>
    </w:rPr>
  </w:style>
  <w:style w:type="character" w:customStyle="1" w:styleId="1026">
    <w:name w:val="样式 正文文本缩进特点标题 + 小四 Char"/>
    <w:link w:val="1027"/>
    <w:qFormat/>
    <w:uiPriority w:val="0"/>
    <w:rPr>
      <w:rFonts w:ascii="Times New Roman" w:hAnsi="Times New Roman"/>
      <w:sz w:val="24"/>
      <w:lang w:val="zh-CN" w:eastAsia="zh-TW"/>
    </w:rPr>
  </w:style>
  <w:style w:type="paragraph" w:customStyle="1" w:styleId="1027">
    <w:name w:val="样式 正文文本缩进特点标题 + 小四"/>
    <w:basedOn w:val="35"/>
    <w:link w:val="1026"/>
    <w:qFormat/>
    <w:uiPriority w:val="0"/>
    <w:pPr>
      <w:adjustRightInd w:val="0"/>
      <w:snapToGrid w:val="0"/>
      <w:spacing w:after="0" w:line="360" w:lineRule="auto"/>
      <w:ind w:left="0" w:leftChars="0" w:firstLine="200" w:firstLineChars="200"/>
    </w:pPr>
    <w:rPr>
      <w:kern w:val="0"/>
      <w:sz w:val="24"/>
      <w:szCs w:val="20"/>
      <w:lang w:val="zh-CN" w:eastAsia="zh-TW"/>
    </w:rPr>
  </w:style>
  <w:style w:type="character" w:customStyle="1" w:styleId="1028">
    <w:name w:val="批注主题 Char"/>
    <w:qFormat/>
    <w:uiPriority w:val="0"/>
    <w:rPr>
      <w:b/>
      <w:bCs/>
      <w:szCs w:val="24"/>
    </w:rPr>
  </w:style>
  <w:style w:type="character" w:customStyle="1" w:styleId="1029">
    <w:name w:val="Plain Text Char"/>
    <w:qFormat/>
    <w:uiPriority w:val="0"/>
    <w:rPr>
      <w:rFonts w:ascii="Consolas" w:hAnsi="Consolas" w:eastAsia="宋体" w:cs="Times New Roman"/>
      <w:kern w:val="2"/>
      <w:sz w:val="21"/>
      <w:szCs w:val="21"/>
    </w:rPr>
  </w:style>
  <w:style w:type="character" w:customStyle="1" w:styleId="1030">
    <w:name w:val="kbstepheader1"/>
    <w:qFormat/>
    <w:uiPriority w:val="0"/>
    <w:rPr>
      <w:rFonts w:hint="default" w:ascii="Arial" w:hAnsi="Arial" w:cs="Arial"/>
      <w:b/>
      <w:bCs/>
      <w:color w:val="000000"/>
      <w:sz w:val="28"/>
      <w:szCs w:val="28"/>
    </w:rPr>
  </w:style>
  <w:style w:type="character" w:customStyle="1" w:styleId="1031">
    <w:name w:val="缩进 Char Char Char"/>
    <w:link w:val="1032"/>
    <w:qFormat/>
    <w:uiPriority w:val="0"/>
    <w:rPr>
      <w:rFonts w:ascii="Times New Roman" w:hAnsi="Times New Roman"/>
      <w:kern w:val="2"/>
      <w:sz w:val="24"/>
    </w:rPr>
  </w:style>
  <w:style w:type="paragraph" w:customStyle="1" w:styleId="1032">
    <w:name w:val="缩进 Char Char"/>
    <w:basedOn w:val="2"/>
    <w:link w:val="1031"/>
    <w:qFormat/>
    <w:uiPriority w:val="0"/>
    <w:pPr>
      <w:spacing w:line="240" w:lineRule="auto"/>
      <w:ind w:firstLine="420"/>
      <w:jc w:val="both"/>
    </w:pPr>
    <w:rPr>
      <w:rFonts w:ascii="Times New Roman" w:hAnsi="Times New Roman"/>
      <w:kern w:val="2"/>
      <w:szCs w:val="20"/>
    </w:rPr>
  </w:style>
  <w:style w:type="character" w:customStyle="1" w:styleId="1033">
    <w:name w:val="Quote Char"/>
    <w:link w:val="1034"/>
    <w:qFormat/>
    <w:uiPriority w:val="0"/>
    <w:rPr>
      <w:rFonts w:ascii="Times New Roman" w:hAnsi="Times New Roman"/>
      <w:i/>
      <w:iCs/>
      <w:color w:val="000000"/>
      <w:kern w:val="2"/>
      <w:sz w:val="21"/>
      <w:szCs w:val="22"/>
      <w:lang w:val="zh-CN"/>
    </w:rPr>
  </w:style>
  <w:style w:type="paragraph" w:customStyle="1" w:styleId="1034">
    <w:name w:val="Quote1"/>
    <w:basedOn w:val="1"/>
    <w:next w:val="1"/>
    <w:link w:val="1033"/>
    <w:qFormat/>
    <w:uiPriority w:val="0"/>
    <w:pPr>
      <w:ind w:firstLine="200" w:firstLineChars="200"/>
    </w:pPr>
    <w:rPr>
      <w:i/>
      <w:iCs/>
      <w:color w:val="000000"/>
      <w:szCs w:val="22"/>
      <w:lang w:val="zh-CN"/>
    </w:rPr>
  </w:style>
  <w:style w:type="character" w:customStyle="1" w:styleId="1035">
    <w:name w:val="样式 五号 行距: 1.5 倍行距 Char Char"/>
    <w:link w:val="1036"/>
    <w:qFormat/>
    <w:uiPriority w:val="0"/>
    <w:rPr>
      <w:sz w:val="24"/>
      <w:szCs w:val="24"/>
    </w:rPr>
  </w:style>
  <w:style w:type="paragraph" w:customStyle="1" w:styleId="1036">
    <w:name w:val="样式 五号 行距: 1.5 倍行距"/>
    <w:basedOn w:val="1"/>
    <w:link w:val="1035"/>
    <w:qFormat/>
    <w:uiPriority w:val="0"/>
    <w:pPr>
      <w:spacing w:line="360" w:lineRule="auto"/>
      <w:ind w:firstLine="420" w:firstLineChars="200"/>
    </w:pPr>
    <w:rPr>
      <w:rFonts w:ascii="Calibri" w:hAnsi="Calibri"/>
      <w:kern w:val="0"/>
      <w:sz w:val="24"/>
    </w:rPr>
  </w:style>
  <w:style w:type="character" w:customStyle="1" w:styleId="1037">
    <w:name w:val="信息标题 Char1"/>
    <w:semiHidden/>
    <w:qFormat/>
    <w:uiPriority w:val="99"/>
    <w:rPr>
      <w:rFonts w:ascii="Cambria" w:hAnsi="Cambria" w:eastAsia="宋体" w:cs="Times New Roman"/>
      <w:kern w:val="2"/>
      <w:sz w:val="24"/>
      <w:szCs w:val="24"/>
      <w:shd w:val="pct20" w:color="auto" w:fill="auto"/>
    </w:rPr>
  </w:style>
  <w:style w:type="character" w:customStyle="1" w:styleId="1038">
    <w:name w:val="样式 样式1 + 非加粗 Char"/>
    <w:link w:val="1039"/>
    <w:semiHidden/>
    <w:qFormat/>
    <w:uiPriority w:val="0"/>
    <w:rPr>
      <w:rFonts w:ascii="Times New Roman" w:hAnsi="Times New Roman" w:eastAsia="汉仪大宋简"/>
      <w:kern w:val="44"/>
      <w:sz w:val="22"/>
      <w:szCs w:val="52"/>
    </w:rPr>
  </w:style>
  <w:style w:type="paragraph" w:customStyle="1" w:styleId="1039">
    <w:name w:val="样式 样式1 + 非加粗"/>
    <w:link w:val="1038"/>
    <w:semiHidden/>
    <w:qFormat/>
    <w:uiPriority w:val="0"/>
    <w:pPr>
      <w:keepNext/>
      <w:widowControl w:val="0"/>
      <w:spacing w:line="480" w:lineRule="auto"/>
      <w:ind w:firstLine="420"/>
      <w:jc w:val="both"/>
      <w:outlineLvl w:val="0"/>
    </w:pPr>
    <w:rPr>
      <w:rFonts w:ascii="Times New Roman" w:hAnsi="Times New Roman" w:eastAsia="汉仪大宋简" w:cs="Times New Roman"/>
      <w:kern w:val="44"/>
      <w:sz w:val="22"/>
      <w:szCs w:val="52"/>
      <w:lang w:val="en-US" w:eastAsia="zh-CN" w:bidi="ar-SA"/>
    </w:rPr>
  </w:style>
  <w:style w:type="character" w:customStyle="1" w:styleId="1040">
    <w:name w:val="表格头 Char"/>
    <w:link w:val="1041"/>
    <w:qFormat/>
    <w:locked/>
    <w:uiPriority w:val="0"/>
    <w:rPr>
      <w:rFonts w:ascii="Times New Roman" w:hAnsi="Times New Roman" w:cs="宋体"/>
      <w:b/>
      <w:bCs/>
      <w:kern w:val="2"/>
      <w:sz w:val="24"/>
    </w:rPr>
  </w:style>
  <w:style w:type="paragraph" w:customStyle="1" w:styleId="1041">
    <w:name w:val="表格头"/>
    <w:basedOn w:val="1"/>
    <w:link w:val="1040"/>
    <w:qFormat/>
    <w:uiPriority w:val="0"/>
    <w:pPr>
      <w:jc w:val="center"/>
    </w:pPr>
    <w:rPr>
      <w:rFonts w:cs="宋体"/>
      <w:b/>
      <w:bCs/>
      <w:sz w:val="24"/>
      <w:szCs w:val="20"/>
    </w:rPr>
  </w:style>
  <w:style w:type="character" w:customStyle="1" w:styleId="1042">
    <w:name w:val="正文缩进 Char"/>
    <w:qFormat/>
    <w:uiPriority w:val="0"/>
    <w:rPr>
      <w:rFonts w:ascii="Tahoma" w:hAnsi="Tahoma"/>
      <w:sz w:val="24"/>
      <w:szCs w:val="24"/>
    </w:rPr>
  </w:style>
  <w:style w:type="character" w:customStyle="1" w:styleId="1043">
    <w:name w:val="Heading 7 Char1"/>
    <w:qFormat/>
    <w:uiPriority w:val="9"/>
    <w:rPr>
      <w:rFonts w:ascii="仿宋_GB2312"/>
      <w:b/>
      <w:bCs/>
      <w:sz w:val="24"/>
      <w:szCs w:val="24"/>
    </w:rPr>
  </w:style>
  <w:style w:type="character" w:customStyle="1" w:styleId="1044">
    <w:name w:val="业模正文格式 Char"/>
    <w:link w:val="1045"/>
    <w:qFormat/>
    <w:locked/>
    <w:uiPriority w:val="0"/>
    <w:rPr>
      <w:rFonts w:ascii="宋体" w:hAnsi="宋体" w:eastAsia="仿宋_GB2312" w:cs="宋体"/>
      <w:bCs/>
      <w:sz w:val="24"/>
      <w:szCs w:val="22"/>
      <w:lang w:val="zh-CN"/>
    </w:rPr>
  </w:style>
  <w:style w:type="paragraph" w:customStyle="1" w:styleId="1045">
    <w:name w:val="业模正文格式"/>
    <w:basedOn w:val="470"/>
    <w:link w:val="1044"/>
    <w:qFormat/>
    <w:uiPriority w:val="0"/>
    <w:pPr>
      <w:adjustRightInd/>
      <w:snapToGrid/>
      <w:spacing w:line="360" w:lineRule="auto"/>
      <w:ind w:firstLine="480" w:firstLineChars="200"/>
      <w:jc w:val="both"/>
    </w:pPr>
    <w:rPr>
      <w:rFonts w:ascii="宋体" w:hAnsi="宋体" w:cs="宋体"/>
      <w:bCs/>
      <w:position w:val="0"/>
      <w:sz w:val="24"/>
      <w:szCs w:val="22"/>
      <w:lang w:val="zh-CN"/>
    </w:rPr>
  </w:style>
  <w:style w:type="character" w:customStyle="1" w:styleId="1046">
    <w:name w:val="Char Char5"/>
    <w:qFormat/>
    <w:uiPriority w:val="0"/>
    <w:rPr>
      <w:rFonts w:eastAsia="宋体"/>
      <w:b/>
      <w:bCs/>
      <w:kern w:val="2"/>
      <w:sz w:val="21"/>
      <w:szCs w:val="24"/>
      <w:lang w:val="en-US" w:eastAsia="zh-CN" w:bidi="ar-SA"/>
    </w:rPr>
  </w:style>
  <w:style w:type="character" w:customStyle="1" w:styleId="1047">
    <w:name w:val="蒙_一级标题 Char"/>
    <w:link w:val="1048"/>
    <w:qFormat/>
    <w:uiPriority w:val="0"/>
    <w:rPr>
      <w:rFonts w:ascii="黑体" w:hAnsi="黑体" w:eastAsia="黑体"/>
      <w:b/>
      <w:kern w:val="44"/>
      <w:sz w:val="32"/>
    </w:rPr>
  </w:style>
  <w:style w:type="paragraph" w:customStyle="1" w:styleId="1048">
    <w:name w:val="蒙_一级标题"/>
    <w:basedOn w:val="4"/>
    <w:link w:val="1047"/>
    <w:qFormat/>
    <w:uiPriority w:val="0"/>
    <w:pPr>
      <w:widowControl/>
      <w:tabs>
        <w:tab w:val="left" w:pos="360"/>
        <w:tab w:val="left" w:pos="1276"/>
        <w:tab w:val="left" w:pos="3196"/>
      </w:tabs>
      <w:spacing w:before="120" w:after="120" w:line="360" w:lineRule="auto"/>
      <w:ind w:left="3196" w:hanging="360"/>
    </w:pPr>
    <w:rPr>
      <w:bCs w:val="0"/>
      <w:sz w:val="32"/>
      <w:szCs w:val="20"/>
    </w:rPr>
  </w:style>
  <w:style w:type="character" w:customStyle="1" w:styleId="1049">
    <w:name w:val="脚注文本 Char1"/>
    <w:qFormat/>
    <w:uiPriority w:val="99"/>
    <w:rPr>
      <w:kern w:val="2"/>
      <w:sz w:val="18"/>
      <w:szCs w:val="18"/>
    </w:rPr>
  </w:style>
  <w:style w:type="character" w:customStyle="1" w:styleId="1050">
    <w:name w:val="Char Char12"/>
    <w:qFormat/>
    <w:uiPriority w:val="0"/>
    <w:rPr>
      <w:b/>
      <w:kern w:val="44"/>
      <w:sz w:val="44"/>
    </w:rPr>
  </w:style>
  <w:style w:type="character" w:customStyle="1" w:styleId="1051">
    <w:name w:val="b2 Char"/>
    <w:qFormat/>
    <w:uiPriority w:val="0"/>
    <w:rPr>
      <w:rFonts w:hint="eastAsia" w:ascii="黑体" w:hAnsi="黑体" w:eastAsia="黑体"/>
      <w:b/>
      <w:bCs/>
      <w:kern w:val="44"/>
      <w:sz w:val="30"/>
      <w:szCs w:val="21"/>
    </w:rPr>
  </w:style>
  <w:style w:type="character" w:customStyle="1" w:styleId="1052">
    <w:name w:val="AAA Char"/>
    <w:qFormat/>
    <w:uiPriority w:val="0"/>
    <w:rPr>
      <w:rFonts w:ascii="Times New Roman" w:hAnsi="Times New Roman" w:eastAsia="Times New Roman" w:cs="Times New Roman"/>
      <w:sz w:val="24"/>
      <w:szCs w:val="24"/>
    </w:rPr>
  </w:style>
  <w:style w:type="character" w:customStyle="1" w:styleId="1053">
    <w:name w:val="附录公式 Char Char"/>
    <w:qFormat/>
    <w:uiPriority w:val="0"/>
    <w:rPr>
      <w:rFonts w:hint="eastAsia" w:ascii="宋体" w:hAnsi="宋体" w:eastAsia="宋体"/>
      <w:sz w:val="21"/>
    </w:rPr>
  </w:style>
  <w:style w:type="character" w:customStyle="1" w:styleId="1054">
    <w:name w:val="页眉 字符1"/>
    <w:semiHidden/>
    <w:qFormat/>
    <w:uiPriority w:val="0"/>
    <w:rPr>
      <w:rFonts w:ascii="Times New Roman" w:hAnsi="Times New Roman"/>
      <w:kern w:val="2"/>
      <w:sz w:val="18"/>
      <w:szCs w:val="18"/>
    </w:rPr>
  </w:style>
  <w:style w:type="character" w:customStyle="1" w:styleId="1055">
    <w:name w:val="Body Text Char1"/>
    <w:qFormat/>
    <w:uiPriority w:val="0"/>
    <w:rPr>
      <w:sz w:val="24"/>
      <w:szCs w:val="24"/>
    </w:rPr>
  </w:style>
  <w:style w:type="character" w:customStyle="1" w:styleId="1056">
    <w:name w:val="Colorful List - Accent 1 Char"/>
    <w:link w:val="1057"/>
    <w:qFormat/>
    <w:uiPriority w:val="34"/>
    <w:rPr>
      <w:sz w:val="24"/>
    </w:rPr>
  </w:style>
  <w:style w:type="paragraph" w:customStyle="1" w:styleId="1057">
    <w:name w:val="Colorful List - Accent 13"/>
    <w:basedOn w:val="1"/>
    <w:link w:val="1056"/>
    <w:qFormat/>
    <w:uiPriority w:val="34"/>
    <w:pPr>
      <w:widowControl/>
      <w:spacing w:after="200" w:line="276" w:lineRule="auto"/>
      <w:ind w:left="720" w:firstLine="200" w:firstLineChars="200"/>
      <w:contextualSpacing/>
      <w:jc w:val="left"/>
    </w:pPr>
    <w:rPr>
      <w:rFonts w:ascii="Calibri" w:hAnsi="Calibri"/>
      <w:kern w:val="0"/>
      <w:sz w:val="24"/>
      <w:szCs w:val="20"/>
    </w:rPr>
  </w:style>
  <w:style w:type="character" w:customStyle="1" w:styleId="1058">
    <w:name w:val="批注引用1"/>
    <w:qFormat/>
    <w:uiPriority w:val="0"/>
    <w:rPr>
      <w:sz w:val="21"/>
      <w:szCs w:val="21"/>
    </w:rPr>
  </w:style>
  <w:style w:type="character" w:customStyle="1" w:styleId="1059">
    <w:name w:val="已访问的超链接3"/>
    <w:qFormat/>
    <w:uiPriority w:val="99"/>
    <w:rPr>
      <w:color w:val="800080"/>
      <w:u w:val="single"/>
    </w:rPr>
  </w:style>
  <w:style w:type="character" w:customStyle="1" w:styleId="1060">
    <w:name w:val="页脚 字符2"/>
    <w:qFormat/>
    <w:uiPriority w:val="99"/>
    <w:rPr>
      <w:sz w:val="18"/>
      <w:szCs w:val="18"/>
    </w:rPr>
  </w:style>
  <w:style w:type="character" w:customStyle="1" w:styleId="1061">
    <w:name w:val="正文首行缩进 Char2"/>
    <w:semiHidden/>
    <w:qFormat/>
    <w:uiPriority w:val="99"/>
  </w:style>
  <w:style w:type="character" w:customStyle="1" w:styleId="1062">
    <w:name w:val="标题 7 Char1"/>
    <w:qFormat/>
    <w:uiPriority w:val="9"/>
    <w:rPr>
      <w:rFonts w:cs="Times New Roman"/>
      <w:b/>
      <w:bCs/>
      <w:kern w:val="2"/>
      <w:sz w:val="24"/>
      <w:szCs w:val="24"/>
    </w:rPr>
  </w:style>
  <w:style w:type="character" w:customStyle="1" w:styleId="1063">
    <w:name w:val="Char Char101"/>
    <w:qFormat/>
    <w:uiPriority w:val="0"/>
    <w:rPr>
      <w:rFonts w:ascii="Arial" w:hAnsi="Arial" w:eastAsia="黑体"/>
      <w:b/>
      <w:bCs/>
      <w:kern w:val="2"/>
      <w:sz w:val="24"/>
      <w:szCs w:val="24"/>
      <w:lang w:val="en-US" w:eastAsia="zh-CN" w:bidi="ar-SA"/>
    </w:rPr>
  </w:style>
  <w:style w:type="character" w:customStyle="1" w:styleId="1064">
    <w:name w:val="WW8Num32z0"/>
    <w:qFormat/>
    <w:uiPriority w:val="0"/>
    <w:rPr>
      <w:color w:val="auto"/>
    </w:rPr>
  </w:style>
  <w:style w:type="character" w:customStyle="1" w:styleId="1065">
    <w:name w:val="1级概设 Char"/>
    <w:link w:val="1066"/>
    <w:qFormat/>
    <w:uiPriority w:val="99"/>
    <w:rPr>
      <w:rFonts w:ascii="Times New Roman" w:hAnsi="Times New Roman" w:eastAsia="黑体"/>
      <w:b/>
      <w:bCs/>
      <w:kern w:val="2"/>
      <w:sz w:val="36"/>
      <w:szCs w:val="30"/>
    </w:rPr>
  </w:style>
  <w:style w:type="paragraph" w:customStyle="1" w:styleId="1066">
    <w:name w:val="1级概设"/>
    <w:basedOn w:val="4"/>
    <w:link w:val="1065"/>
    <w:qFormat/>
    <w:uiPriority w:val="99"/>
    <w:pPr>
      <w:tabs>
        <w:tab w:val="left" w:pos="357"/>
        <w:tab w:val="left" w:pos="432"/>
        <w:tab w:val="left" w:pos="525"/>
      </w:tabs>
      <w:adjustRightInd w:val="0"/>
      <w:spacing w:before="240" w:after="240" w:line="360" w:lineRule="auto"/>
      <w:contextualSpacing/>
    </w:pPr>
    <w:rPr>
      <w:rFonts w:ascii="Times New Roman" w:hAnsi="Times New Roman"/>
      <w:kern w:val="2"/>
      <w:sz w:val="36"/>
      <w:szCs w:val="30"/>
    </w:rPr>
  </w:style>
  <w:style w:type="character" w:customStyle="1" w:styleId="1067">
    <w:name w:val="书籍标题1"/>
    <w:qFormat/>
    <w:uiPriority w:val="0"/>
    <w:rPr>
      <w:b/>
      <w:bCs/>
      <w:smallCaps/>
      <w:spacing w:val="5"/>
    </w:rPr>
  </w:style>
  <w:style w:type="character" w:customStyle="1" w:styleId="1068">
    <w:name w:val="Char Char211"/>
    <w:qFormat/>
    <w:uiPriority w:val="0"/>
    <w:rPr>
      <w:rFonts w:ascii="宋体" w:hAnsi="宋体"/>
      <w:b/>
      <w:color w:val="4A442A"/>
      <w:kern w:val="2"/>
      <w:sz w:val="32"/>
    </w:rPr>
  </w:style>
  <w:style w:type="character" w:customStyle="1" w:styleId="1069">
    <w:name w:val="HTML 预设格式 Char2"/>
    <w:qFormat/>
    <w:uiPriority w:val="0"/>
    <w:rPr>
      <w:rFonts w:ascii="宋体" w:hAnsi="宋体" w:eastAsia="宋体" w:cs="Times New Roman"/>
      <w:color w:val="000000"/>
      <w:kern w:val="0"/>
      <w:sz w:val="24"/>
      <w:szCs w:val="24"/>
    </w:rPr>
  </w:style>
  <w:style w:type="character" w:customStyle="1" w:styleId="1070">
    <w:name w:val="Table Grid Light"/>
    <w:qFormat/>
    <w:uiPriority w:val="0"/>
    <w:rPr>
      <w:smallCaps/>
      <w:spacing w:val="5"/>
      <w:u w:val="single"/>
    </w:rPr>
  </w:style>
  <w:style w:type="character" w:customStyle="1" w:styleId="1071">
    <w:name w:val="未处理的提及2"/>
    <w:unhideWhenUsed/>
    <w:qFormat/>
    <w:uiPriority w:val="99"/>
    <w:rPr>
      <w:color w:val="808080"/>
      <w:shd w:val="clear" w:color="auto" w:fill="E6E6E6"/>
    </w:rPr>
  </w:style>
  <w:style w:type="character" w:customStyle="1" w:styleId="1072">
    <w:name w:val="默认段落字体1"/>
    <w:qFormat/>
    <w:uiPriority w:val="0"/>
  </w:style>
  <w:style w:type="character" w:customStyle="1" w:styleId="1073">
    <w:name w:val="题注 Char1"/>
    <w:qFormat/>
    <w:uiPriority w:val="35"/>
    <w:rPr>
      <w:rFonts w:ascii="Arial" w:hAnsi="Arial" w:eastAsia="黑体" w:cs="Arial"/>
      <w:kern w:val="2"/>
    </w:rPr>
  </w:style>
  <w:style w:type="character" w:customStyle="1" w:styleId="1074">
    <w:name w:val="批注框文本 字符1"/>
    <w:qFormat/>
    <w:uiPriority w:val="0"/>
    <w:rPr>
      <w:rFonts w:ascii="Times New Roman" w:hAnsi="Times New Roman"/>
      <w:kern w:val="2"/>
      <w:sz w:val="18"/>
      <w:szCs w:val="18"/>
    </w:rPr>
  </w:style>
  <w:style w:type="character" w:customStyle="1" w:styleId="1075">
    <w:name w:val="正文文本 Char5"/>
    <w:qFormat/>
    <w:uiPriority w:val="99"/>
    <w:rPr>
      <w:b/>
      <w:color w:val="0000FF"/>
      <w:szCs w:val="24"/>
    </w:rPr>
  </w:style>
  <w:style w:type="character" w:customStyle="1" w:styleId="1076">
    <w:name w:val="彩色列表 - 强调文字颜色 1 Char"/>
    <w:qFormat/>
    <w:uiPriority w:val="34"/>
    <w:rPr>
      <w:kern w:val="2"/>
      <w:sz w:val="24"/>
    </w:rPr>
  </w:style>
  <w:style w:type="character" w:customStyle="1" w:styleId="1077">
    <w:name w:val="标题 2 Char3"/>
    <w:qFormat/>
    <w:uiPriority w:val="0"/>
    <w:rPr>
      <w:rFonts w:ascii="黑体" w:hAnsi="黑体" w:eastAsia="黑体"/>
      <w:b/>
      <w:bCs/>
      <w:sz w:val="24"/>
      <w:szCs w:val="21"/>
    </w:rPr>
  </w:style>
  <w:style w:type="character" w:customStyle="1" w:styleId="1078">
    <w:name w:val="正文文本 字符2"/>
    <w:qFormat/>
    <w:uiPriority w:val="99"/>
    <w:rPr>
      <w:b/>
      <w:color w:val="0000FF"/>
      <w:szCs w:val="24"/>
    </w:rPr>
  </w:style>
  <w:style w:type="character" w:customStyle="1" w:styleId="1079">
    <w:name w:val="标题 2 Char2 字元 字元 字元 Char"/>
    <w:qFormat/>
    <w:uiPriority w:val="0"/>
    <w:rPr>
      <w:rFonts w:ascii="宋体"/>
      <w:b/>
      <w:bCs/>
      <w:color w:val="000000"/>
      <w:sz w:val="36"/>
      <w:szCs w:val="32"/>
    </w:rPr>
  </w:style>
  <w:style w:type="character" w:customStyle="1" w:styleId="1080">
    <w:name w:val="HTML 地址 字符1"/>
    <w:qFormat/>
    <w:uiPriority w:val="0"/>
    <w:rPr>
      <w:rFonts w:ascii="Calibri" w:hAnsi="Calibri" w:eastAsia="仿宋_GB2312" w:cs="Calibri"/>
      <w:i/>
      <w:kern w:val="0"/>
      <w:sz w:val="24"/>
    </w:rPr>
  </w:style>
  <w:style w:type="character" w:customStyle="1" w:styleId="1081">
    <w:name w:val="标题 1 Char4"/>
    <w:qFormat/>
    <w:uiPriority w:val="0"/>
    <w:rPr>
      <w:rFonts w:ascii="黑体" w:hAnsi="黑体" w:eastAsia="黑体"/>
      <w:b/>
      <w:bCs/>
      <w:kern w:val="44"/>
      <w:sz w:val="28"/>
      <w:szCs w:val="28"/>
    </w:rPr>
  </w:style>
  <w:style w:type="character" w:customStyle="1" w:styleId="1082">
    <w:name w:val="z-窗体底端 字符"/>
    <w:link w:val="1083"/>
    <w:qFormat/>
    <w:uiPriority w:val="0"/>
    <w:rPr>
      <w:rFonts w:ascii="Arial" w:hAnsi="Arial" w:eastAsia="仿宋_GB2312" w:cs="Arial"/>
      <w:bCs/>
      <w:vanish/>
      <w:kern w:val="2"/>
      <w:sz w:val="16"/>
      <w:szCs w:val="16"/>
      <w:lang w:val="zh-CN"/>
    </w:rPr>
  </w:style>
  <w:style w:type="paragraph" w:customStyle="1" w:styleId="1083">
    <w:name w:val="z-窗体底端3"/>
    <w:basedOn w:val="1"/>
    <w:next w:val="1"/>
    <w:link w:val="1082"/>
    <w:unhideWhenUsed/>
    <w:qFormat/>
    <w:uiPriority w:val="0"/>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character" w:customStyle="1" w:styleId="1084">
    <w:name w:val="Page Number1"/>
    <w:qFormat/>
    <w:uiPriority w:val="0"/>
  </w:style>
  <w:style w:type="character" w:customStyle="1" w:styleId="1085">
    <w:name w:val="正文文本首行缩进 字符"/>
    <w:qFormat/>
    <w:locked/>
    <w:uiPriority w:val="0"/>
    <w:rPr>
      <w:color w:val="0000FF"/>
      <w:szCs w:val="24"/>
    </w:rPr>
  </w:style>
  <w:style w:type="character" w:customStyle="1" w:styleId="1086">
    <w:name w:val="正文首行缩进 2 字符2"/>
    <w:semiHidden/>
    <w:qFormat/>
    <w:locked/>
    <w:uiPriority w:val="99"/>
  </w:style>
  <w:style w:type="character" w:customStyle="1" w:styleId="1087">
    <w:name w:val="SOW正文 Char Char Char"/>
    <w:link w:val="1088"/>
    <w:qFormat/>
    <w:uiPriority w:val="0"/>
    <w:rPr>
      <w:rFonts w:ascii="Times New Roman" w:hAnsi="Times New Roman"/>
      <w:kern w:val="2"/>
      <w:sz w:val="24"/>
      <w:lang w:val="zh-CN"/>
    </w:rPr>
  </w:style>
  <w:style w:type="paragraph" w:customStyle="1" w:styleId="1088">
    <w:name w:val="SOW正文 Char Char"/>
    <w:basedOn w:val="1"/>
    <w:link w:val="1087"/>
    <w:qFormat/>
    <w:uiPriority w:val="0"/>
    <w:pPr>
      <w:adjustRightInd w:val="0"/>
      <w:snapToGrid w:val="0"/>
      <w:spacing w:before="120" w:beforeLines="50" w:after="120" w:afterLines="50" w:line="400" w:lineRule="exact"/>
      <w:ind w:left="-163" w:leftChars="-68" w:firstLine="425" w:firstLineChars="200"/>
    </w:pPr>
    <w:rPr>
      <w:sz w:val="24"/>
      <w:szCs w:val="20"/>
      <w:lang w:val="zh-CN"/>
    </w:rPr>
  </w:style>
  <w:style w:type="character" w:customStyle="1" w:styleId="1089">
    <w:name w:val="正文文本 3 字符2"/>
    <w:semiHidden/>
    <w:qFormat/>
    <w:uiPriority w:val="99"/>
    <w:rPr>
      <w:rFonts w:hint="default" w:ascii="Times New Roman" w:hAnsi="Times New Roman" w:cs="Times New Roman"/>
      <w:kern w:val="2"/>
      <w:sz w:val="16"/>
      <w:szCs w:val="16"/>
    </w:rPr>
  </w:style>
  <w:style w:type="character" w:customStyle="1" w:styleId="1090">
    <w:name w:val="业模3级标题 Char"/>
    <w:link w:val="1091"/>
    <w:qFormat/>
    <w:locked/>
    <w:uiPriority w:val="99"/>
    <w:rPr>
      <w:rFonts w:ascii="黑体" w:hAnsi="黑体" w:eastAsia="黑体"/>
      <w:sz w:val="24"/>
      <w:szCs w:val="24"/>
      <w:lang w:val="zh-CN"/>
    </w:rPr>
  </w:style>
  <w:style w:type="paragraph" w:customStyle="1" w:styleId="1091">
    <w:name w:val="业模3级标题"/>
    <w:basedOn w:val="6"/>
    <w:link w:val="1090"/>
    <w:qFormat/>
    <w:uiPriority w:val="99"/>
    <w:pPr>
      <w:widowControl/>
      <w:tabs>
        <w:tab w:val="left" w:pos="420"/>
        <w:tab w:val="left" w:pos="2160"/>
        <w:tab w:val="clear" w:pos="720"/>
      </w:tabs>
      <w:spacing w:line="412" w:lineRule="auto"/>
      <w:ind w:left="2160"/>
    </w:pPr>
    <w:rPr>
      <w:b w:val="0"/>
      <w:bCs w:val="0"/>
      <w:kern w:val="0"/>
      <w:szCs w:val="24"/>
      <w:lang w:val="zh-CN"/>
    </w:rPr>
  </w:style>
  <w:style w:type="character" w:customStyle="1" w:styleId="1092">
    <w:name w:val="页脚 字符3"/>
    <w:semiHidden/>
    <w:qFormat/>
    <w:uiPriority w:val="99"/>
    <w:rPr>
      <w:rFonts w:hint="default" w:ascii="Times New Roman" w:hAnsi="Times New Roman" w:cs="Times New Roman"/>
      <w:kern w:val="2"/>
      <w:sz w:val="18"/>
      <w:szCs w:val="18"/>
    </w:rPr>
  </w:style>
  <w:style w:type="character" w:customStyle="1" w:styleId="1093">
    <w:name w:val="标题 1 Char3"/>
    <w:qFormat/>
    <w:uiPriority w:val="99"/>
    <w:rPr>
      <w:rFonts w:ascii="Calibri" w:hAnsi="Calibri" w:eastAsia="宋体" w:cs="Times New Roman"/>
      <w:b/>
      <w:bCs/>
      <w:kern w:val="44"/>
      <w:sz w:val="44"/>
      <w:szCs w:val="44"/>
    </w:rPr>
  </w:style>
  <w:style w:type="character" w:customStyle="1" w:styleId="1094">
    <w:name w:val="签名 字符2"/>
    <w:semiHidden/>
    <w:qFormat/>
    <w:uiPriority w:val="99"/>
    <w:rPr>
      <w:rFonts w:hint="default" w:ascii="Times New Roman" w:hAnsi="Times New Roman" w:cs="Times New Roman"/>
      <w:kern w:val="2"/>
      <w:sz w:val="21"/>
      <w:szCs w:val="24"/>
    </w:rPr>
  </w:style>
  <w:style w:type="character" w:customStyle="1" w:styleId="1095">
    <w:name w:val="电子邮件签名 字符2"/>
    <w:semiHidden/>
    <w:qFormat/>
    <w:uiPriority w:val="99"/>
    <w:rPr>
      <w:rFonts w:hint="default" w:ascii="Times New Roman" w:hAnsi="Times New Roman" w:cs="Times New Roman"/>
      <w:kern w:val="2"/>
      <w:sz w:val="21"/>
      <w:szCs w:val="24"/>
    </w:rPr>
  </w:style>
  <w:style w:type="character" w:customStyle="1" w:styleId="1096">
    <w:name w:val="中等深浅网格 2 字符"/>
    <w:qFormat/>
    <w:uiPriority w:val="0"/>
    <w:rPr>
      <w:sz w:val="22"/>
      <w:szCs w:val="22"/>
      <w:lang w:bidi="ar-SA"/>
    </w:rPr>
  </w:style>
  <w:style w:type="character" w:customStyle="1" w:styleId="1097">
    <w:name w:val="正文文本缩进 2 字符2"/>
    <w:semiHidden/>
    <w:qFormat/>
    <w:uiPriority w:val="99"/>
    <w:rPr>
      <w:rFonts w:hint="default" w:ascii="Times New Roman" w:hAnsi="Times New Roman" w:cs="Times New Roman"/>
      <w:kern w:val="2"/>
      <w:sz w:val="21"/>
      <w:szCs w:val="24"/>
    </w:rPr>
  </w:style>
  <w:style w:type="character" w:customStyle="1" w:styleId="1098">
    <w:name w:val="网格表 1 浅色3"/>
    <w:qFormat/>
    <w:uiPriority w:val="0"/>
    <w:rPr>
      <w:i/>
      <w:smallCaps/>
      <w:spacing w:val="5"/>
    </w:rPr>
  </w:style>
  <w:style w:type="character" w:customStyle="1" w:styleId="1099">
    <w:name w:val="信息标题 字符2"/>
    <w:semiHidden/>
    <w:qFormat/>
    <w:uiPriority w:val="99"/>
    <w:rPr>
      <w:rFonts w:hint="eastAsia" w:ascii="等线 Light" w:hAnsi="等线 Light" w:eastAsia="等线 Light" w:cs="Times New Roman"/>
      <w:kern w:val="2"/>
      <w:sz w:val="24"/>
      <w:szCs w:val="24"/>
      <w:shd w:val="pct20" w:color="auto" w:fill="auto"/>
    </w:rPr>
  </w:style>
  <w:style w:type="character" w:customStyle="1" w:styleId="1100">
    <w:name w:val="4级标题 Char"/>
    <w:link w:val="1101"/>
    <w:qFormat/>
    <w:locked/>
    <w:uiPriority w:val="0"/>
    <w:rPr>
      <w:rFonts w:ascii="Arial" w:hAnsi="Arial"/>
      <w:b/>
      <w:bCs/>
      <w:sz w:val="32"/>
      <w:szCs w:val="28"/>
    </w:rPr>
  </w:style>
  <w:style w:type="paragraph" w:customStyle="1" w:styleId="1101">
    <w:name w:val="4级标题"/>
    <w:basedOn w:val="7"/>
    <w:link w:val="1100"/>
    <w:qFormat/>
    <w:uiPriority w:val="0"/>
    <w:pPr>
      <w:tabs>
        <w:tab w:val="left" w:pos="851"/>
      </w:tabs>
      <w:spacing w:afterLines="50" w:line="360" w:lineRule="auto"/>
      <w:ind w:left="851" w:hanging="851"/>
    </w:pPr>
    <w:rPr>
      <w:rFonts w:ascii="Arial" w:hAnsi="Arial" w:eastAsia="宋体"/>
      <w:kern w:val="0"/>
      <w:sz w:val="32"/>
      <w:szCs w:val="28"/>
    </w:rPr>
  </w:style>
  <w:style w:type="character" w:customStyle="1" w:styleId="1102">
    <w:name w:val="宏文本 字符1"/>
    <w:semiHidden/>
    <w:qFormat/>
    <w:uiPriority w:val="99"/>
    <w:rPr>
      <w:rFonts w:hint="default" w:ascii="Courier New" w:hAnsi="Courier New" w:cs="Courier New"/>
      <w:kern w:val="2"/>
      <w:sz w:val="24"/>
      <w:szCs w:val="24"/>
    </w:rPr>
  </w:style>
  <w:style w:type="character" w:customStyle="1" w:styleId="1103">
    <w:name w:val="Numbering table 1 Char"/>
    <w:link w:val="1104"/>
    <w:qFormat/>
    <w:uiPriority w:val="0"/>
    <w:rPr>
      <w:sz w:val="24"/>
      <w:szCs w:val="22"/>
      <w:lang w:val="zh-CN"/>
    </w:rPr>
  </w:style>
  <w:style w:type="paragraph" w:customStyle="1" w:styleId="1104">
    <w:name w:val="Numbering table 1"/>
    <w:basedOn w:val="1105"/>
    <w:link w:val="1103"/>
    <w:qFormat/>
    <w:uiPriority w:val="0"/>
    <w:pPr>
      <w:numPr>
        <w:ilvl w:val="0"/>
        <w:numId w:val="33"/>
      </w:numPr>
      <w:ind w:left="720" w:firstLine="200"/>
    </w:pPr>
  </w:style>
  <w:style w:type="paragraph" w:customStyle="1" w:styleId="1105">
    <w:name w:val="中等深浅网格 1 - 着色 21"/>
    <w:basedOn w:val="1"/>
    <w:link w:val="1106"/>
    <w:qFormat/>
    <w:uiPriority w:val="67"/>
    <w:pPr>
      <w:widowControl/>
      <w:spacing w:after="200" w:line="276" w:lineRule="auto"/>
      <w:ind w:left="720" w:firstLine="200" w:firstLineChars="200"/>
      <w:contextualSpacing/>
      <w:jc w:val="left"/>
    </w:pPr>
    <w:rPr>
      <w:kern w:val="0"/>
      <w:sz w:val="24"/>
      <w:szCs w:val="22"/>
      <w:lang w:val="zh-CN"/>
    </w:rPr>
  </w:style>
  <w:style w:type="character" w:customStyle="1" w:styleId="1106">
    <w:name w:val="中等深浅网格 1 - 着色 2 Char"/>
    <w:link w:val="1105"/>
    <w:qFormat/>
    <w:uiPriority w:val="67"/>
    <w:rPr>
      <w:rFonts w:ascii="Times New Roman" w:hAnsi="Times New Roman"/>
      <w:sz w:val="24"/>
      <w:szCs w:val="22"/>
      <w:lang w:val="zh-CN"/>
    </w:rPr>
  </w:style>
  <w:style w:type="character" w:customStyle="1" w:styleId="1107">
    <w:name w:val="正文文本缩进 字符1"/>
    <w:semiHidden/>
    <w:qFormat/>
    <w:uiPriority w:val="99"/>
    <w:rPr>
      <w:rFonts w:hint="default" w:ascii="Times New Roman" w:hAnsi="Times New Roman" w:cs="Times New Roman"/>
      <w:kern w:val="2"/>
      <w:sz w:val="21"/>
      <w:szCs w:val="24"/>
    </w:rPr>
  </w:style>
  <w:style w:type="character" w:customStyle="1" w:styleId="1108">
    <w:name w:val="一级目录 Char"/>
    <w:link w:val="1109"/>
    <w:qFormat/>
    <w:uiPriority w:val="99"/>
    <w:rPr>
      <w:rFonts w:ascii="Cambria" w:hAnsi="Cambria"/>
      <w:b/>
      <w:bCs/>
      <w:sz w:val="28"/>
      <w:szCs w:val="32"/>
      <w:lang w:val="zh-CN"/>
    </w:rPr>
  </w:style>
  <w:style w:type="paragraph" w:customStyle="1" w:styleId="1109">
    <w:name w:val="一级目录"/>
    <w:basedOn w:val="85"/>
    <w:next w:val="1"/>
    <w:link w:val="1108"/>
    <w:qFormat/>
    <w:uiPriority w:val="99"/>
    <w:pPr>
      <w:widowControl/>
      <w:numPr>
        <w:ilvl w:val="0"/>
        <w:numId w:val="31"/>
      </w:numPr>
      <w:tabs>
        <w:tab w:val="left" w:pos="360"/>
      </w:tabs>
      <w:spacing w:line="360" w:lineRule="auto"/>
      <w:ind w:left="0" w:firstLine="200"/>
      <w:jc w:val="left"/>
    </w:pPr>
    <w:rPr>
      <w:sz w:val="28"/>
      <w:lang w:val="zh-CN"/>
    </w:rPr>
  </w:style>
  <w:style w:type="character" w:customStyle="1" w:styleId="1110">
    <w:name w:val="脚注文本 字符3"/>
    <w:semiHidden/>
    <w:qFormat/>
    <w:uiPriority w:val="99"/>
    <w:rPr>
      <w:rFonts w:hint="default" w:ascii="Times New Roman" w:hAnsi="Times New Roman" w:cs="Times New Roman"/>
      <w:kern w:val="2"/>
      <w:sz w:val="18"/>
      <w:szCs w:val="18"/>
    </w:rPr>
  </w:style>
  <w:style w:type="character" w:customStyle="1" w:styleId="1111">
    <w:name w:val="number1 Char"/>
    <w:link w:val="1112"/>
    <w:qFormat/>
    <w:uiPriority w:val="0"/>
    <w:rPr>
      <w:rFonts w:ascii="Times New Roman" w:hAnsi="Times New Roman"/>
      <w:kern w:val="2"/>
      <w:sz w:val="24"/>
      <w:szCs w:val="24"/>
    </w:rPr>
  </w:style>
  <w:style w:type="paragraph" w:customStyle="1" w:styleId="1112">
    <w:name w:val="number1"/>
    <w:basedOn w:val="1"/>
    <w:link w:val="1111"/>
    <w:qFormat/>
    <w:uiPriority w:val="0"/>
    <w:pPr>
      <w:spacing w:afterLines="30" w:line="360" w:lineRule="auto"/>
    </w:pPr>
    <w:rPr>
      <w:sz w:val="24"/>
    </w:rPr>
  </w:style>
  <w:style w:type="character" w:customStyle="1" w:styleId="1113">
    <w:name w:val="称呼 字符2"/>
    <w:semiHidden/>
    <w:qFormat/>
    <w:uiPriority w:val="99"/>
    <w:rPr>
      <w:rFonts w:hint="default" w:ascii="Times New Roman" w:hAnsi="Times New Roman" w:cs="Times New Roman"/>
      <w:kern w:val="2"/>
      <w:sz w:val="21"/>
      <w:szCs w:val="24"/>
    </w:rPr>
  </w:style>
  <w:style w:type="character" w:customStyle="1" w:styleId="1114">
    <w:name w:val="题注 字符"/>
    <w:qFormat/>
    <w:uiPriority w:val="35"/>
    <w:rPr>
      <w:rFonts w:eastAsia="宋体"/>
      <w:b/>
      <w:sz w:val="21"/>
      <w:szCs w:val="21"/>
    </w:rPr>
  </w:style>
  <w:style w:type="character" w:customStyle="1" w:styleId="1115">
    <w:name w:val="文档结构图 字符3"/>
    <w:semiHidden/>
    <w:qFormat/>
    <w:uiPriority w:val="99"/>
    <w:rPr>
      <w:rFonts w:hint="eastAsia" w:ascii="Microsoft YaHei UI" w:hAnsi="Times New Roman" w:eastAsia="Microsoft YaHei UI"/>
      <w:kern w:val="2"/>
      <w:sz w:val="18"/>
      <w:szCs w:val="18"/>
    </w:rPr>
  </w:style>
  <w:style w:type="character" w:customStyle="1" w:styleId="1116">
    <w:name w:val="页眉 字符3"/>
    <w:semiHidden/>
    <w:qFormat/>
    <w:uiPriority w:val="99"/>
    <w:rPr>
      <w:rFonts w:hint="default" w:ascii="Times New Roman" w:hAnsi="Times New Roman" w:cs="Times New Roman"/>
      <w:kern w:val="2"/>
      <w:sz w:val="18"/>
      <w:szCs w:val="18"/>
    </w:rPr>
  </w:style>
  <w:style w:type="character" w:customStyle="1" w:styleId="1117">
    <w:name w:val="标题 5 字符2"/>
    <w:qFormat/>
    <w:uiPriority w:val="9"/>
    <w:rPr>
      <w:rFonts w:ascii="Times New Roman" w:hAnsi="Times New Roman" w:eastAsia="黑体"/>
      <w:b/>
      <w:bCs/>
      <w:sz w:val="28"/>
      <w:szCs w:val="28"/>
    </w:rPr>
  </w:style>
  <w:style w:type="character" w:customStyle="1" w:styleId="1118">
    <w:name w:val="批注框文本 字符3"/>
    <w:semiHidden/>
    <w:qFormat/>
    <w:uiPriority w:val="99"/>
    <w:rPr>
      <w:rFonts w:hint="default" w:ascii="Times New Roman" w:hAnsi="Times New Roman" w:cs="Times New Roman"/>
      <w:kern w:val="2"/>
      <w:sz w:val="18"/>
      <w:szCs w:val="18"/>
    </w:rPr>
  </w:style>
  <w:style w:type="character" w:customStyle="1" w:styleId="1119">
    <w:name w:val="正文缩进 Char1"/>
    <w:qFormat/>
    <w:uiPriority w:val="0"/>
    <w:rPr>
      <w:rFonts w:hint="eastAsia" w:ascii="宋体" w:hAnsi="宋体" w:eastAsia="宋体"/>
      <w:lang w:val="en-US" w:eastAsia="en-US"/>
    </w:rPr>
  </w:style>
  <w:style w:type="character" w:customStyle="1" w:styleId="1120">
    <w:name w:val="日期 字符2"/>
    <w:semiHidden/>
    <w:qFormat/>
    <w:uiPriority w:val="99"/>
    <w:rPr>
      <w:rFonts w:hint="default" w:ascii="Times New Roman" w:hAnsi="Times New Roman" w:cs="Times New Roman"/>
      <w:kern w:val="2"/>
      <w:sz w:val="21"/>
      <w:szCs w:val="24"/>
    </w:rPr>
  </w:style>
  <w:style w:type="character" w:customStyle="1" w:styleId="1121">
    <w:name w:val="Char Char22"/>
    <w:qFormat/>
    <w:locked/>
    <w:uiPriority w:val="0"/>
    <w:rPr>
      <w:rFonts w:ascii="宋体" w:hAnsi="宋体" w:eastAsia="宋体"/>
      <w:kern w:val="2"/>
      <w:sz w:val="21"/>
      <w:szCs w:val="24"/>
      <w:lang w:val="en-US" w:eastAsia="zh-CN" w:bidi="ar-SA"/>
    </w:rPr>
  </w:style>
  <w:style w:type="character" w:customStyle="1" w:styleId="1122">
    <w:name w:val="批注文字 字符4"/>
    <w:semiHidden/>
    <w:qFormat/>
    <w:locked/>
    <w:uiPriority w:val="99"/>
    <w:rPr>
      <w:rFonts w:ascii="Times New Roman" w:hAnsi="Times New Roman"/>
      <w:kern w:val="2"/>
      <w:sz w:val="21"/>
      <w:szCs w:val="24"/>
    </w:rPr>
  </w:style>
  <w:style w:type="character" w:customStyle="1" w:styleId="1123">
    <w:name w:val="SGCC_表格样式 Char"/>
    <w:link w:val="1124"/>
    <w:qFormat/>
    <w:uiPriority w:val="0"/>
    <w:rPr>
      <w:rFonts w:ascii="宋体" w:hAnsi="宋体" w:eastAsia="仿宋_GB2312"/>
      <w:sz w:val="24"/>
      <w:szCs w:val="21"/>
    </w:rPr>
  </w:style>
  <w:style w:type="paragraph" w:customStyle="1" w:styleId="1124">
    <w:name w:val="SGCC_表格样式"/>
    <w:basedOn w:val="507"/>
    <w:link w:val="1123"/>
    <w:qFormat/>
    <w:uiPriority w:val="0"/>
    <w:pPr>
      <w:widowControl/>
      <w:adjustRightInd/>
      <w:spacing w:before="120" w:after="120" w:line="276" w:lineRule="auto"/>
    </w:pPr>
    <w:rPr>
      <w:rFonts w:ascii="宋体" w:hAnsi="宋体"/>
      <w:szCs w:val="21"/>
    </w:rPr>
  </w:style>
  <w:style w:type="character" w:customStyle="1" w:styleId="1125">
    <w:name w:val="正文文本缩进 3 字符2"/>
    <w:semiHidden/>
    <w:qFormat/>
    <w:uiPriority w:val="99"/>
    <w:rPr>
      <w:rFonts w:hint="default" w:ascii="Times New Roman" w:hAnsi="Times New Roman" w:cs="Times New Roman"/>
      <w:kern w:val="2"/>
      <w:sz w:val="16"/>
      <w:szCs w:val="16"/>
    </w:rPr>
  </w:style>
  <w:style w:type="character" w:customStyle="1" w:styleId="1126">
    <w:name w:val="附录一 Char"/>
    <w:link w:val="1127"/>
    <w:semiHidden/>
    <w:qFormat/>
    <w:uiPriority w:val="0"/>
    <w:rPr>
      <w:rFonts w:ascii="EU-F1" w:hAnsi="Times New Roman" w:eastAsia="黑体"/>
      <w:kern w:val="2"/>
      <w:sz w:val="21"/>
      <w:szCs w:val="21"/>
      <w:lang w:val="zh-CN"/>
    </w:rPr>
  </w:style>
  <w:style w:type="paragraph" w:customStyle="1" w:styleId="1127">
    <w:name w:val="附录一"/>
    <w:basedOn w:val="45"/>
    <w:link w:val="1126"/>
    <w:semiHidden/>
    <w:qFormat/>
    <w:uiPriority w:val="0"/>
    <w:pPr>
      <w:widowControl w:val="0"/>
      <w:spacing w:line="480" w:lineRule="auto"/>
      <w:ind w:firstLine="200" w:firstLineChars="200"/>
      <w:jc w:val="both"/>
    </w:pPr>
    <w:rPr>
      <w:rFonts w:ascii="EU-F1" w:hAnsi="Times New Roman" w:eastAsia="黑体" w:cs="Times New Roman"/>
      <w:kern w:val="2"/>
      <w:sz w:val="21"/>
      <w:szCs w:val="21"/>
      <w:lang w:val="zh-CN"/>
    </w:rPr>
  </w:style>
  <w:style w:type="character" w:customStyle="1" w:styleId="1128">
    <w:name w:val="批注主题 字符3"/>
    <w:semiHidden/>
    <w:qFormat/>
    <w:uiPriority w:val="99"/>
    <w:rPr>
      <w:rFonts w:ascii="Times New Roman" w:hAnsi="Times New Roman"/>
      <w:b/>
      <w:bCs/>
      <w:kern w:val="2"/>
      <w:sz w:val="21"/>
      <w:szCs w:val="24"/>
    </w:rPr>
  </w:style>
  <w:style w:type="character" w:customStyle="1" w:styleId="1129">
    <w:name w:val="zz Char"/>
    <w:link w:val="1130"/>
    <w:qFormat/>
    <w:uiPriority w:val="0"/>
    <w:rPr>
      <w:rFonts w:ascii="Times New Roman" w:hAnsi="Times New Roman"/>
      <w:kern w:val="2"/>
      <w:sz w:val="18"/>
      <w:szCs w:val="18"/>
      <w:lang w:val="zh-CN"/>
    </w:rPr>
  </w:style>
  <w:style w:type="paragraph" w:customStyle="1" w:styleId="1130">
    <w:name w:val="zz"/>
    <w:basedOn w:val="686"/>
    <w:link w:val="1129"/>
    <w:qFormat/>
    <w:uiPriority w:val="0"/>
    <w:pPr>
      <w:ind w:left="951" w:hanging="590" w:hangingChars="328"/>
    </w:pPr>
  </w:style>
  <w:style w:type="character" w:customStyle="1" w:styleId="1131">
    <w:name w:val="正文文本 字符3"/>
    <w:semiHidden/>
    <w:qFormat/>
    <w:uiPriority w:val="99"/>
    <w:rPr>
      <w:rFonts w:hint="default" w:ascii="Times New Roman" w:hAnsi="Times New Roman" w:cs="Times New Roman"/>
      <w:kern w:val="2"/>
      <w:sz w:val="21"/>
      <w:szCs w:val="24"/>
    </w:rPr>
  </w:style>
  <w:style w:type="character" w:customStyle="1" w:styleId="1132">
    <w:name w:val="公文－正文 Char Char"/>
    <w:link w:val="1133"/>
    <w:qFormat/>
    <w:uiPriority w:val="0"/>
    <w:rPr>
      <w:rFonts w:ascii="仿宋_GB2312" w:hAnsi="仿宋_GB2312" w:cs="宋体"/>
      <w:sz w:val="32"/>
    </w:rPr>
  </w:style>
  <w:style w:type="paragraph" w:customStyle="1" w:styleId="1133">
    <w:name w:val="公文－正文"/>
    <w:basedOn w:val="1"/>
    <w:link w:val="1132"/>
    <w:qFormat/>
    <w:uiPriority w:val="0"/>
    <w:pPr>
      <w:adjustRightInd w:val="0"/>
      <w:snapToGrid w:val="0"/>
      <w:spacing w:line="360" w:lineRule="auto"/>
      <w:ind w:firstLine="200" w:firstLineChars="200"/>
      <w:jc w:val="left"/>
    </w:pPr>
    <w:rPr>
      <w:rFonts w:ascii="仿宋_GB2312" w:hAnsi="仿宋_GB2312" w:cs="宋体"/>
      <w:kern w:val="0"/>
      <w:sz w:val="32"/>
      <w:szCs w:val="20"/>
    </w:rPr>
  </w:style>
  <w:style w:type="character" w:customStyle="1" w:styleId="1134">
    <w:name w:val="纯文本 字符2"/>
    <w:semiHidden/>
    <w:qFormat/>
    <w:uiPriority w:val="99"/>
    <w:rPr>
      <w:rFonts w:hint="eastAsia" w:ascii="等线" w:hAnsi="Courier New" w:eastAsia="等线" w:cs="Courier New"/>
      <w:kern w:val="2"/>
      <w:sz w:val="21"/>
      <w:szCs w:val="24"/>
    </w:rPr>
  </w:style>
  <w:style w:type="character" w:customStyle="1" w:styleId="1135">
    <w:name w:val="标书正文 Char"/>
    <w:link w:val="1136"/>
    <w:qFormat/>
    <w:uiPriority w:val="0"/>
    <w:rPr>
      <w:rFonts w:ascii="Book Antiqua" w:hAnsi="Book Antiqua" w:cs="Mangal"/>
      <w:lang w:bidi="hi-IN"/>
    </w:rPr>
  </w:style>
  <w:style w:type="paragraph" w:customStyle="1" w:styleId="1136">
    <w:name w:val="标书正文"/>
    <w:basedOn w:val="1"/>
    <w:link w:val="1135"/>
    <w:qFormat/>
    <w:uiPriority w:val="0"/>
    <w:pPr>
      <w:widowControl/>
      <w:adjustRightInd w:val="0"/>
      <w:snapToGrid w:val="0"/>
      <w:spacing w:before="120" w:beforeLines="50" w:after="120" w:afterLines="50" w:line="360" w:lineRule="auto"/>
      <w:ind w:left="-163" w:leftChars="-68" w:firstLine="250" w:firstLineChars="250"/>
    </w:pPr>
    <w:rPr>
      <w:rFonts w:ascii="Book Antiqua" w:hAnsi="Book Antiqua" w:cs="Mangal"/>
      <w:kern w:val="0"/>
      <w:sz w:val="20"/>
      <w:szCs w:val="20"/>
      <w:lang w:bidi="hi-IN"/>
    </w:rPr>
  </w:style>
  <w:style w:type="character" w:customStyle="1" w:styleId="1137">
    <w:name w:val="标题 字符3"/>
    <w:qFormat/>
    <w:uiPriority w:val="10"/>
    <w:rPr>
      <w:rFonts w:hint="eastAsia" w:ascii="等线 Light" w:hAnsi="等线 Light" w:eastAsia="等线 Light" w:cs="Times New Roman"/>
      <w:b/>
      <w:bCs/>
      <w:kern w:val="2"/>
      <w:sz w:val="32"/>
      <w:szCs w:val="32"/>
    </w:rPr>
  </w:style>
  <w:style w:type="character" w:customStyle="1" w:styleId="1138">
    <w:name w:val="point_normal"/>
    <w:qFormat/>
    <w:uiPriority w:val="0"/>
  </w:style>
  <w:style w:type="character" w:customStyle="1" w:styleId="1139">
    <w:name w:val="正文文本 2 字符2"/>
    <w:semiHidden/>
    <w:qFormat/>
    <w:uiPriority w:val="99"/>
    <w:rPr>
      <w:rFonts w:hint="default" w:ascii="Times New Roman" w:hAnsi="Times New Roman" w:cs="Times New Roman"/>
      <w:kern w:val="2"/>
      <w:sz w:val="21"/>
      <w:szCs w:val="24"/>
    </w:rPr>
  </w:style>
  <w:style w:type="character" w:customStyle="1" w:styleId="1140">
    <w:name w:val="Light Shading - Accent 2 Char"/>
    <w:link w:val="1141"/>
    <w:qFormat/>
    <w:uiPriority w:val="0"/>
    <w:rPr>
      <w:b/>
      <w:i/>
      <w:sz w:val="22"/>
      <w:lang w:eastAsia="en-US"/>
    </w:rPr>
  </w:style>
  <w:style w:type="paragraph" w:customStyle="1" w:styleId="1141">
    <w:name w:val="Light Shading - Accent 22"/>
    <w:basedOn w:val="1"/>
    <w:next w:val="1"/>
    <w:link w:val="1140"/>
    <w:qFormat/>
    <w:uiPriority w:val="0"/>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character" w:customStyle="1" w:styleId="1142">
    <w:name w:val="尾注文本 字符3"/>
    <w:semiHidden/>
    <w:qFormat/>
    <w:uiPriority w:val="99"/>
    <w:rPr>
      <w:rFonts w:hint="default" w:ascii="Times New Roman" w:hAnsi="Times New Roman" w:cs="Times New Roman"/>
      <w:kern w:val="2"/>
      <w:sz w:val="21"/>
      <w:szCs w:val="24"/>
    </w:rPr>
  </w:style>
  <w:style w:type="character" w:customStyle="1" w:styleId="1143">
    <w:name w:val="样式4 Char"/>
    <w:link w:val="1144"/>
    <w:unhideWhenUsed/>
    <w:qFormat/>
    <w:uiPriority w:val="0"/>
    <w:rPr>
      <w:rFonts w:ascii="仿宋_GB2312" w:hAnsi="黑体"/>
      <w:b/>
      <w:bCs/>
      <w:sz w:val="24"/>
      <w:szCs w:val="28"/>
    </w:rPr>
  </w:style>
  <w:style w:type="paragraph" w:customStyle="1" w:styleId="1144">
    <w:name w:val="样式4"/>
    <w:basedOn w:val="7"/>
    <w:link w:val="1143"/>
    <w:qFormat/>
    <w:uiPriority w:val="0"/>
    <w:pPr>
      <w:tabs>
        <w:tab w:val="left" w:pos="851"/>
      </w:tabs>
      <w:adjustRightInd w:val="0"/>
      <w:spacing w:line="374" w:lineRule="auto"/>
      <w:ind w:left="620"/>
      <w:contextualSpacing/>
    </w:pPr>
    <w:rPr>
      <w:rFonts w:ascii="仿宋_GB2312" w:eastAsia="宋体"/>
      <w:kern w:val="0"/>
      <w:sz w:val="24"/>
      <w:szCs w:val="28"/>
    </w:rPr>
  </w:style>
  <w:style w:type="character" w:customStyle="1" w:styleId="1145">
    <w:name w:val="HTML 地址 字符2"/>
    <w:semiHidden/>
    <w:qFormat/>
    <w:uiPriority w:val="99"/>
    <w:rPr>
      <w:rFonts w:hint="default" w:ascii="Times New Roman" w:hAnsi="Times New Roman" w:cs="Times New Roman"/>
      <w:i/>
      <w:iCs/>
      <w:kern w:val="2"/>
      <w:sz w:val="21"/>
      <w:szCs w:val="24"/>
    </w:rPr>
  </w:style>
  <w:style w:type="character" w:customStyle="1" w:styleId="1146">
    <w:name w:val="Char Char26"/>
    <w:qFormat/>
    <w:locked/>
    <w:uiPriority w:val="0"/>
    <w:rPr>
      <w:sz w:val="18"/>
      <w:lang w:bidi="ar-SA"/>
    </w:rPr>
  </w:style>
  <w:style w:type="character" w:customStyle="1" w:styleId="1147">
    <w:name w:val="HTML 预设格式 字符2"/>
    <w:semiHidden/>
    <w:qFormat/>
    <w:uiPriority w:val="99"/>
    <w:rPr>
      <w:rFonts w:hint="default" w:ascii="Courier New" w:hAnsi="Courier New" w:cs="Courier New"/>
      <w:kern w:val="2"/>
    </w:rPr>
  </w:style>
  <w:style w:type="character" w:customStyle="1" w:styleId="1148">
    <w:name w:val="样式1_wxq Char Char"/>
    <w:link w:val="1149"/>
    <w:qFormat/>
    <w:locked/>
    <w:uiPriority w:val="0"/>
    <w:rPr>
      <w:rFonts w:ascii="仿宋_GB2312" w:hAnsi="Times New Roman" w:eastAsia="仿宋_GB2312"/>
      <w:sz w:val="24"/>
    </w:rPr>
  </w:style>
  <w:style w:type="paragraph" w:customStyle="1" w:styleId="1149">
    <w:name w:val="样式1_wxq"/>
    <w:basedOn w:val="52"/>
    <w:link w:val="1148"/>
    <w:qFormat/>
    <w:uiPriority w:val="0"/>
    <w:pPr>
      <w:widowControl w:val="0"/>
      <w:ind w:left="480" w:leftChars="200" w:firstLine="480" w:firstLineChars="200"/>
      <w:jc w:val="both"/>
    </w:pPr>
    <w:rPr>
      <w:rFonts w:ascii="仿宋_GB2312" w:hAnsi="Times New Roman" w:eastAsia="仿宋_GB2312"/>
      <w:szCs w:val="20"/>
    </w:rPr>
  </w:style>
  <w:style w:type="character" w:customStyle="1" w:styleId="1150">
    <w:name w:val="注释标题 字符2"/>
    <w:semiHidden/>
    <w:qFormat/>
    <w:uiPriority w:val="99"/>
    <w:rPr>
      <w:rFonts w:hint="default" w:ascii="Times New Roman" w:hAnsi="Times New Roman" w:cs="Times New Roman"/>
      <w:kern w:val="2"/>
      <w:sz w:val="21"/>
      <w:szCs w:val="24"/>
    </w:rPr>
  </w:style>
  <w:style w:type="character" w:customStyle="1" w:styleId="1151">
    <w:name w:val="text1"/>
    <w:qFormat/>
    <w:uiPriority w:val="0"/>
    <w:rPr>
      <w:rFonts w:hint="default" w:ascii="Arial" w:hAnsi="Arial" w:cs="Arial"/>
      <w:sz w:val="18"/>
      <w:szCs w:val="18"/>
      <w:u w:val="none"/>
    </w:rPr>
  </w:style>
  <w:style w:type="character" w:customStyle="1" w:styleId="1152">
    <w:name w:val="副标题 字符4"/>
    <w:qFormat/>
    <w:uiPriority w:val="11"/>
    <w:rPr>
      <w:rFonts w:hint="eastAsia" w:ascii="等线" w:hAnsi="等线" w:eastAsia="等线" w:cs="Times New Roman"/>
      <w:b/>
      <w:bCs/>
      <w:kern w:val="28"/>
      <w:sz w:val="32"/>
      <w:szCs w:val="32"/>
    </w:rPr>
  </w:style>
  <w:style w:type="character" w:customStyle="1" w:styleId="1153">
    <w:name w:val="正文文本 3 Char2"/>
    <w:qFormat/>
    <w:uiPriority w:val="0"/>
    <w:rPr>
      <w:rFonts w:ascii="Times New Roman" w:hAnsi="Times New Roman" w:eastAsia="宋体" w:cs="Times New Roman"/>
      <w:sz w:val="16"/>
      <w:szCs w:val="16"/>
    </w:rPr>
  </w:style>
  <w:style w:type="character" w:customStyle="1" w:styleId="1154">
    <w:name w:val="引用 字符1"/>
    <w:qFormat/>
    <w:uiPriority w:val="29"/>
    <w:rPr>
      <w:rFonts w:hint="default" w:ascii="Times New Roman" w:hAnsi="Times New Roman" w:cs="Times New Roman"/>
      <w:i/>
      <w:iCs/>
      <w:color w:val="404040"/>
      <w:kern w:val="2"/>
      <w:sz w:val="21"/>
      <w:szCs w:val="24"/>
    </w:rPr>
  </w:style>
  <w:style w:type="character" w:customStyle="1" w:styleId="1155">
    <w:name w:val="SJ-标题3 Char Char"/>
    <w:qFormat/>
    <w:uiPriority w:val="0"/>
    <w:rPr>
      <w:rFonts w:ascii="宋体" w:hAnsi="宋体" w:eastAsia="黑体"/>
      <w:sz w:val="24"/>
    </w:rPr>
  </w:style>
  <w:style w:type="character" w:customStyle="1" w:styleId="1156">
    <w:name w:val="tw4winMark"/>
    <w:qFormat/>
    <w:uiPriority w:val="0"/>
    <w:rPr>
      <w:rFonts w:ascii="Courier New" w:hAnsi="Courier New" w:cs="Courier New"/>
      <w:vanish/>
      <w:color w:val="800080"/>
      <w:sz w:val="24"/>
      <w:szCs w:val="24"/>
      <w:vertAlign w:val="subscript"/>
    </w:rPr>
  </w:style>
  <w:style w:type="character" w:customStyle="1" w:styleId="1157">
    <w:name w:val="HTML 预设格式 字符1"/>
    <w:qFormat/>
    <w:uiPriority w:val="0"/>
    <w:rPr>
      <w:rFonts w:ascii="Courier New" w:hAnsi="Courier New" w:eastAsia="仿宋" w:cs="Courier New"/>
      <w:kern w:val="0"/>
      <w:sz w:val="18"/>
      <w:szCs w:val="18"/>
      <w:shd w:val="clear" w:color="auto" w:fill="DADADA"/>
    </w:rPr>
  </w:style>
  <w:style w:type="character" w:customStyle="1" w:styleId="1158">
    <w:name w:val="图形对齐方式 Char"/>
    <w:link w:val="1159"/>
    <w:qFormat/>
    <w:locked/>
    <w:uiPriority w:val="0"/>
    <w:rPr>
      <w:rFonts w:ascii="Times New Roman" w:hAnsi="Times New Roman" w:eastAsia="仿宋_GB2312"/>
      <w:kern w:val="2"/>
      <w:sz w:val="24"/>
      <w:szCs w:val="24"/>
    </w:rPr>
  </w:style>
  <w:style w:type="paragraph" w:customStyle="1" w:styleId="1159">
    <w:name w:val="图形对齐方式"/>
    <w:basedOn w:val="25"/>
    <w:link w:val="1158"/>
    <w:qFormat/>
    <w:uiPriority w:val="0"/>
    <w:pPr>
      <w:spacing w:line="360" w:lineRule="auto"/>
      <w:ind w:firstLine="432"/>
      <w:jc w:val="left"/>
    </w:pPr>
    <w:rPr>
      <w:rFonts w:ascii="Times New Roman" w:hAnsi="Times New Roman" w:eastAsia="仿宋_GB2312"/>
      <w:b w:val="0"/>
      <w:color w:val="auto"/>
      <w:kern w:val="2"/>
      <w:sz w:val="24"/>
    </w:rPr>
  </w:style>
  <w:style w:type="character" w:customStyle="1" w:styleId="1160">
    <w:name w:val="科东_正文 Char"/>
    <w:link w:val="1161"/>
    <w:qFormat/>
    <w:uiPriority w:val="0"/>
    <w:rPr>
      <w:rFonts w:ascii="Times New Roman" w:hAnsi="Times New Roman"/>
      <w:kern w:val="2"/>
      <w:sz w:val="24"/>
      <w:szCs w:val="24"/>
      <w:lang w:val="zh-CN"/>
    </w:rPr>
  </w:style>
  <w:style w:type="paragraph" w:customStyle="1" w:styleId="1161">
    <w:name w:val="科东_正文"/>
    <w:basedOn w:val="1"/>
    <w:link w:val="1160"/>
    <w:qFormat/>
    <w:uiPriority w:val="0"/>
    <w:pPr>
      <w:spacing w:line="360" w:lineRule="auto"/>
      <w:ind w:firstLine="200" w:firstLineChars="200"/>
    </w:pPr>
    <w:rPr>
      <w:sz w:val="24"/>
      <w:lang w:val="zh-CN"/>
    </w:rPr>
  </w:style>
  <w:style w:type="character" w:customStyle="1" w:styleId="1162">
    <w:name w:val="标题 字符1"/>
    <w:qFormat/>
    <w:uiPriority w:val="0"/>
    <w:rPr>
      <w:rFonts w:ascii="Cambria" w:hAnsi="Cambria" w:eastAsia="宋体" w:cs="Times New Roman"/>
      <w:b/>
      <w:bCs/>
      <w:kern w:val="2"/>
      <w:sz w:val="32"/>
      <w:szCs w:val="32"/>
    </w:rPr>
  </w:style>
  <w:style w:type="character" w:customStyle="1" w:styleId="1163">
    <w:name w:val="_正文 Char"/>
    <w:link w:val="1164"/>
    <w:qFormat/>
    <w:uiPriority w:val="0"/>
    <w:rPr>
      <w:sz w:val="21"/>
      <w:szCs w:val="24"/>
    </w:rPr>
  </w:style>
  <w:style w:type="paragraph" w:customStyle="1" w:styleId="1164">
    <w:name w:val="_正文"/>
    <w:basedOn w:val="1"/>
    <w:link w:val="1163"/>
    <w:qFormat/>
    <w:uiPriority w:val="0"/>
    <w:pPr>
      <w:adjustRightInd w:val="0"/>
      <w:snapToGrid w:val="0"/>
      <w:spacing w:beforeLines="50" w:afterLines="50" w:line="360" w:lineRule="auto"/>
      <w:ind w:left="-163" w:leftChars="-68" w:firstLine="480" w:firstLineChars="200"/>
    </w:pPr>
    <w:rPr>
      <w:rFonts w:ascii="Calibri" w:hAnsi="Calibri"/>
      <w:kern w:val="0"/>
    </w:rPr>
  </w:style>
  <w:style w:type="character" w:customStyle="1" w:styleId="1165">
    <w:name w:val="正文首行缩进 Char3"/>
    <w:qFormat/>
    <w:uiPriority w:val="0"/>
    <w:rPr>
      <w:rFonts w:ascii="Times New Roman" w:hAnsi="Times New Roman" w:eastAsia="宋体" w:cs="Times New Roman"/>
      <w:szCs w:val="20"/>
    </w:rPr>
  </w:style>
  <w:style w:type="character" w:customStyle="1" w:styleId="1166">
    <w:name w:val="D2 Char Char"/>
    <w:link w:val="1167"/>
    <w:qFormat/>
    <w:uiPriority w:val="0"/>
    <w:rPr>
      <w:rFonts w:ascii="EU-F1" w:hAnsi="Times New Roman" w:eastAsia="黑体"/>
      <w:kern w:val="21"/>
      <w:sz w:val="21"/>
      <w:szCs w:val="21"/>
      <w:lang w:val="zh-CN"/>
    </w:rPr>
  </w:style>
  <w:style w:type="paragraph" w:customStyle="1" w:styleId="1167">
    <w:name w:val="D2"/>
    <w:basedOn w:val="659"/>
    <w:link w:val="1166"/>
    <w:qFormat/>
    <w:uiPriority w:val="0"/>
  </w:style>
  <w:style w:type="character" w:customStyle="1" w:styleId="1168">
    <w:name w:val="WW-Absatz-Standardschriftart"/>
    <w:qFormat/>
    <w:uiPriority w:val="0"/>
  </w:style>
  <w:style w:type="character" w:customStyle="1" w:styleId="1169">
    <w:name w:val="2z Char Char"/>
    <w:link w:val="1170"/>
    <w:qFormat/>
    <w:uiPriority w:val="0"/>
    <w:rPr>
      <w:rFonts w:ascii="EU-F1" w:hAnsi="Times New Roman" w:eastAsia="黑体"/>
      <w:kern w:val="21"/>
      <w:sz w:val="21"/>
      <w:szCs w:val="21"/>
      <w:lang w:val="zh-CN"/>
    </w:rPr>
  </w:style>
  <w:style w:type="paragraph" w:customStyle="1" w:styleId="1170">
    <w:name w:val="2z"/>
    <w:basedOn w:val="659"/>
    <w:link w:val="1169"/>
    <w:qFormat/>
    <w:uiPriority w:val="0"/>
  </w:style>
  <w:style w:type="character" w:customStyle="1" w:styleId="1171">
    <w:name w:val="font101"/>
    <w:qFormat/>
    <w:uiPriority w:val="0"/>
    <w:rPr>
      <w:rFonts w:hint="eastAsia" w:ascii="等线" w:hAnsi="等线" w:eastAsia="等线" w:cs="等线"/>
      <w:color w:val="auto"/>
      <w:sz w:val="22"/>
      <w:szCs w:val="22"/>
      <w:u w:val="none"/>
    </w:rPr>
  </w:style>
  <w:style w:type="character" w:customStyle="1" w:styleId="1172">
    <w:name w:val="Item List Text Char"/>
    <w:link w:val="1173"/>
    <w:unhideWhenUsed/>
    <w:qFormat/>
    <w:uiPriority w:val="0"/>
    <w:rPr>
      <w:rFonts w:cs="Calibri"/>
      <w:kern w:val="2"/>
      <w:sz w:val="21"/>
      <w:szCs w:val="21"/>
    </w:rPr>
  </w:style>
  <w:style w:type="paragraph" w:customStyle="1" w:styleId="1173">
    <w:name w:val="Item List Text"/>
    <w:link w:val="1172"/>
    <w:qFormat/>
    <w:uiPriority w:val="0"/>
    <w:pPr>
      <w:adjustRightInd w:val="0"/>
      <w:snapToGrid w:val="0"/>
      <w:spacing w:before="80" w:after="80" w:line="240" w:lineRule="atLeast"/>
      <w:ind w:left="2126"/>
    </w:pPr>
    <w:rPr>
      <w:rFonts w:ascii="Calibri" w:hAnsi="Calibri" w:eastAsia="宋体" w:cs="Calibri"/>
      <w:kern w:val="2"/>
      <w:sz w:val="21"/>
      <w:szCs w:val="21"/>
      <w:lang w:val="en-US" w:eastAsia="zh-CN" w:bidi="ar-SA"/>
    </w:rPr>
  </w:style>
  <w:style w:type="character" w:customStyle="1" w:styleId="1174">
    <w:name w:val="尾注文本 Char2"/>
    <w:qFormat/>
    <w:uiPriority w:val="0"/>
    <w:rPr>
      <w:rFonts w:ascii="Times New Roman" w:hAnsi="Times New Roman" w:eastAsia="宋体" w:cs="Times New Roman"/>
      <w:szCs w:val="24"/>
    </w:rPr>
  </w:style>
  <w:style w:type="character" w:customStyle="1" w:styleId="1175">
    <w:name w:val="标题 4 Char1"/>
    <w:qFormat/>
    <w:uiPriority w:val="0"/>
    <w:rPr>
      <w:rFonts w:ascii="Cambria" w:hAnsi="Cambria" w:eastAsia="宋体" w:cs="Times New Roman"/>
      <w:b/>
      <w:bCs/>
      <w:kern w:val="2"/>
      <w:sz w:val="28"/>
      <w:szCs w:val="28"/>
    </w:rPr>
  </w:style>
  <w:style w:type="character" w:customStyle="1" w:styleId="1176">
    <w:name w:val="中等深浅网格 17"/>
    <w:semiHidden/>
    <w:qFormat/>
    <w:uiPriority w:val="99"/>
    <w:rPr>
      <w:color w:val="808080"/>
    </w:rPr>
  </w:style>
  <w:style w:type="character" w:customStyle="1" w:styleId="1177">
    <w:name w:val="样式 number1 + (符号) 宋体 Char"/>
    <w:link w:val="1178"/>
    <w:qFormat/>
    <w:uiPriority w:val="0"/>
    <w:rPr>
      <w:rFonts w:ascii="Times New Roman" w:hAnsi="Times New Roman"/>
      <w:kern w:val="2"/>
      <w:sz w:val="24"/>
      <w:szCs w:val="24"/>
      <w:lang w:val="zh-CN"/>
    </w:rPr>
  </w:style>
  <w:style w:type="paragraph" w:customStyle="1" w:styleId="1178">
    <w:name w:val="样式 number1 + (符号) 宋体"/>
    <w:basedOn w:val="1112"/>
    <w:link w:val="1177"/>
    <w:qFormat/>
    <w:uiPriority w:val="0"/>
    <w:pPr>
      <w:tabs>
        <w:tab w:val="left" w:pos="902"/>
      </w:tabs>
      <w:spacing w:after="30"/>
      <w:ind w:left="400" w:leftChars="200" w:hanging="200" w:hangingChars="200"/>
    </w:pPr>
    <w:rPr>
      <w:lang w:val="zh-CN"/>
    </w:rPr>
  </w:style>
  <w:style w:type="character" w:customStyle="1" w:styleId="1179">
    <w:name w:val="样式 加粗 自定义颜(RGB(82112140))"/>
    <w:qFormat/>
    <w:uiPriority w:val="0"/>
    <w:rPr>
      <w:rFonts w:eastAsia="宋体"/>
      <w:b/>
      <w:bCs/>
      <w:color w:val="52708C"/>
    </w:rPr>
  </w:style>
  <w:style w:type="character" w:customStyle="1" w:styleId="1180">
    <w:name w:val="正文首行缩进 Char1 Char2"/>
    <w:qFormat/>
    <w:uiPriority w:val="0"/>
    <w:rPr>
      <w:rFonts w:hint="eastAsia" w:ascii="宋体" w:hAnsi="宋体" w:eastAsia="宋体"/>
      <w:kern w:val="2"/>
      <w:sz w:val="24"/>
      <w:szCs w:val="24"/>
      <w:lang w:val="en-US" w:eastAsia="zh-CN" w:bidi="ar-SA"/>
    </w:rPr>
  </w:style>
  <w:style w:type="character" w:customStyle="1" w:styleId="1181">
    <w:name w:val="PMS2.0-正文 Char"/>
    <w:link w:val="1182"/>
    <w:qFormat/>
    <w:uiPriority w:val="0"/>
    <w:rPr>
      <w:rFonts w:ascii="Times New Roman" w:hAnsi="Times New Roman" w:eastAsia="仿宋_GB2312"/>
      <w:sz w:val="24"/>
    </w:rPr>
  </w:style>
  <w:style w:type="paragraph" w:customStyle="1" w:styleId="1182">
    <w:name w:val="PMS2.0-正文"/>
    <w:basedOn w:val="1"/>
    <w:link w:val="1181"/>
    <w:qFormat/>
    <w:uiPriority w:val="0"/>
    <w:pPr>
      <w:spacing w:line="360" w:lineRule="auto"/>
      <w:ind w:firstLine="200" w:firstLineChars="200"/>
    </w:pPr>
    <w:rPr>
      <w:rFonts w:eastAsia="仿宋_GB2312"/>
      <w:kern w:val="0"/>
      <w:sz w:val="24"/>
      <w:szCs w:val="20"/>
    </w:rPr>
  </w:style>
  <w:style w:type="character" w:customStyle="1" w:styleId="1183">
    <w:name w:val="figure Char Char"/>
    <w:qFormat/>
    <w:uiPriority w:val="0"/>
    <w:rPr>
      <w:szCs w:val="24"/>
    </w:rPr>
  </w:style>
  <w:style w:type="character" w:customStyle="1" w:styleId="1184">
    <w:name w:val="L3 Char"/>
    <w:link w:val="1185"/>
    <w:qFormat/>
    <w:uiPriority w:val="0"/>
    <w:rPr>
      <w:rFonts w:ascii="黑体" w:hAnsi="黑体" w:eastAsia="黑体"/>
      <w:b/>
      <w:sz w:val="21"/>
      <w:szCs w:val="21"/>
    </w:rPr>
  </w:style>
  <w:style w:type="paragraph" w:customStyle="1" w:styleId="1185">
    <w:name w:val="L3"/>
    <w:basedOn w:val="6"/>
    <w:link w:val="1184"/>
    <w:qFormat/>
    <w:uiPriority w:val="0"/>
    <w:pPr>
      <w:tabs>
        <w:tab w:val="left" w:pos="363"/>
      </w:tabs>
      <w:spacing w:line="415" w:lineRule="auto"/>
      <w:ind w:left="1418" w:hanging="567"/>
    </w:pPr>
    <w:rPr>
      <w:bCs w:val="0"/>
      <w:kern w:val="0"/>
    </w:rPr>
  </w:style>
  <w:style w:type="character" w:customStyle="1" w:styleId="1186">
    <w:name w:val="正文文本 Char2"/>
    <w:link w:val="1187"/>
    <w:qFormat/>
    <w:uiPriority w:val="0"/>
    <w:rPr>
      <w:b/>
      <w:color w:val="0000FF"/>
      <w:szCs w:val="24"/>
    </w:rPr>
  </w:style>
  <w:style w:type="paragraph" w:customStyle="1" w:styleId="1187">
    <w:name w:val="正文文本1"/>
    <w:basedOn w:val="1"/>
    <w:link w:val="1186"/>
    <w:qFormat/>
    <w:uiPriority w:val="0"/>
    <w:pPr>
      <w:widowControl/>
    </w:pPr>
    <w:rPr>
      <w:rFonts w:ascii="Calibri" w:hAnsi="Calibri"/>
      <w:b/>
      <w:color w:val="0000FF"/>
      <w:kern w:val="0"/>
      <w:sz w:val="20"/>
    </w:rPr>
  </w:style>
  <w:style w:type="character" w:customStyle="1" w:styleId="1188">
    <w:name w:val="figure Char"/>
    <w:link w:val="1189"/>
    <w:qFormat/>
    <w:uiPriority w:val="0"/>
    <w:rPr>
      <w:rFonts w:ascii="Times New Roman" w:hAnsi="Times New Roman"/>
      <w:sz w:val="22"/>
      <w:szCs w:val="18"/>
      <w:lang w:val="zh-CN"/>
    </w:rPr>
  </w:style>
  <w:style w:type="paragraph" w:customStyle="1" w:styleId="1189">
    <w:name w:val="figure"/>
    <w:basedOn w:val="22"/>
    <w:link w:val="1188"/>
    <w:qFormat/>
    <w:uiPriority w:val="0"/>
    <w:pPr>
      <w:widowControl/>
      <w:spacing w:before="120" w:after="120"/>
      <w:ind w:firstLine="200" w:firstLineChars="200"/>
    </w:pPr>
    <w:rPr>
      <w:rFonts w:ascii="Times New Roman" w:hAnsi="Times New Roman" w:eastAsia="宋体" w:cs="Times New Roman"/>
      <w:kern w:val="0"/>
      <w:sz w:val="22"/>
      <w:szCs w:val="18"/>
      <w:lang w:val="zh-CN"/>
    </w:rPr>
  </w:style>
  <w:style w:type="character" w:customStyle="1" w:styleId="1190">
    <w:name w:val="z-窗体顶端 字符1"/>
    <w:semiHidden/>
    <w:qFormat/>
    <w:uiPriority w:val="99"/>
    <w:rPr>
      <w:rFonts w:ascii="Arial" w:hAnsi="Arial" w:cs="Arial"/>
      <w:vanish/>
      <w:sz w:val="16"/>
      <w:szCs w:val="16"/>
    </w:rPr>
  </w:style>
  <w:style w:type="character" w:customStyle="1" w:styleId="1191">
    <w:name w:val="图名称 Char"/>
    <w:link w:val="1192"/>
    <w:qFormat/>
    <w:locked/>
    <w:uiPriority w:val="0"/>
    <w:rPr>
      <w:rFonts w:eastAsia="仿宋_GB2312"/>
      <w:b/>
      <w:sz w:val="24"/>
    </w:rPr>
  </w:style>
  <w:style w:type="paragraph" w:customStyle="1" w:styleId="1192">
    <w:name w:val="图名称"/>
    <w:basedOn w:val="1"/>
    <w:next w:val="1"/>
    <w:link w:val="1191"/>
    <w:qFormat/>
    <w:uiPriority w:val="0"/>
    <w:pPr>
      <w:adjustRightInd w:val="0"/>
      <w:contextualSpacing/>
      <w:jc w:val="center"/>
    </w:pPr>
    <w:rPr>
      <w:rFonts w:ascii="Calibri" w:hAnsi="Calibri" w:eastAsia="仿宋_GB2312"/>
      <w:b/>
      <w:kern w:val="0"/>
      <w:sz w:val="24"/>
      <w:szCs w:val="20"/>
    </w:rPr>
  </w:style>
  <w:style w:type="character" w:customStyle="1" w:styleId="1193">
    <w:name w:val="已访问的超链接[858D7CFB-ED40-4347-BF05-701D383B685F]3"/>
    <w:qFormat/>
    <w:uiPriority w:val="0"/>
    <w:rPr>
      <w:color w:val="800080"/>
      <w:u w:val="single"/>
    </w:rPr>
  </w:style>
  <w:style w:type="character" w:customStyle="1" w:styleId="1194">
    <w:name w:val="标题 9 字符1"/>
    <w:qFormat/>
    <w:uiPriority w:val="9"/>
    <w:rPr>
      <w:rFonts w:ascii="Cambria" w:hAnsi="Cambria" w:eastAsia="宋体" w:cs="Times New Roman"/>
      <w:sz w:val="21"/>
      <w:szCs w:val="21"/>
    </w:rPr>
  </w:style>
  <w:style w:type="character" w:customStyle="1" w:styleId="1195">
    <w:name w:val="正文格式 Char"/>
    <w:link w:val="1196"/>
    <w:qFormat/>
    <w:locked/>
    <w:uiPriority w:val="0"/>
    <w:rPr>
      <w:rFonts w:ascii="宋体" w:hAnsi="宋体" w:eastAsia="仿宋_GB2312" w:cs="宋体"/>
      <w:bCs/>
      <w:sz w:val="24"/>
      <w:szCs w:val="24"/>
      <w:lang w:val="zh-CN"/>
    </w:rPr>
  </w:style>
  <w:style w:type="paragraph" w:customStyle="1" w:styleId="1196">
    <w:name w:val="正文格式"/>
    <w:basedOn w:val="881"/>
    <w:link w:val="1195"/>
    <w:qFormat/>
    <w:uiPriority w:val="0"/>
    <w:pPr>
      <w:adjustRightInd/>
      <w:spacing w:line="360" w:lineRule="auto"/>
      <w:ind w:firstLine="200" w:firstLineChars="200"/>
    </w:pPr>
    <w:rPr>
      <w:bCs/>
      <w:szCs w:val="24"/>
      <w:lang w:val="zh-CN"/>
    </w:rPr>
  </w:style>
  <w:style w:type="character" w:customStyle="1" w:styleId="1197">
    <w:name w:val="日期 Char2"/>
    <w:qFormat/>
    <w:uiPriority w:val="99"/>
    <w:rPr>
      <w:rFonts w:ascii="宋体" w:hAnsi="Times New Roman" w:eastAsia="宋体" w:cs="Times New Roman"/>
      <w:sz w:val="24"/>
      <w:szCs w:val="20"/>
    </w:rPr>
  </w:style>
  <w:style w:type="character" w:customStyle="1" w:styleId="1198">
    <w:name w:val="六级目录 Char"/>
    <w:link w:val="1199"/>
    <w:qFormat/>
    <w:uiPriority w:val="0"/>
    <w:rPr>
      <w:rFonts w:ascii="宋体" w:hAnsi="宋体"/>
      <w:b/>
      <w:sz w:val="24"/>
      <w:szCs w:val="24"/>
      <w:u w:val="single"/>
      <w:lang w:val="zh-CN"/>
    </w:rPr>
  </w:style>
  <w:style w:type="paragraph" w:customStyle="1" w:styleId="1199">
    <w:name w:val="六级目录"/>
    <w:basedOn w:val="1"/>
    <w:next w:val="621"/>
    <w:link w:val="1198"/>
    <w:qFormat/>
    <w:uiPriority w:val="0"/>
    <w:pPr>
      <w:widowControl/>
      <w:tabs>
        <w:tab w:val="left" w:pos="525"/>
      </w:tabs>
      <w:spacing w:before="120" w:after="120" w:line="300" w:lineRule="auto"/>
    </w:pPr>
    <w:rPr>
      <w:rFonts w:ascii="宋体" w:hAnsi="宋体"/>
      <w:b/>
      <w:kern w:val="0"/>
      <w:sz w:val="24"/>
      <w:u w:val="single"/>
      <w:lang w:val="zh-CN"/>
    </w:rPr>
  </w:style>
  <w:style w:type="character" w:customStyle="1" w:styleId="1200">
    <w:name w:val="规范正文 Char"/>
    <w:link w:val="1201"/>
    <w:qFormat/>
    <w:locked/>
    <w:uiPriority w:val="0"/>
    <w:rPr>
      <w:rFonts w:ascii="宋体" w:hAnsi="宋体" w:eastAsia="仿宋_GB2312" w:cs="宋体"/>
      <w:bCs/>
      <w:sz w:val="24"/>
      <w:lang w:val="zh-CN"/>
    </w:rPr>
  </w:style>
  <w:style w:type="paragraph" w:customStyle="1" w:styleId="1201">
    <w:name w:val="规范正文"/>
    <w:basedOn w:val="1"/>
    <w:link w:val="1200"/>
    <w:qFormat/>
    <w:uiPriority w:val="0"/>
    <w:pPr>
      <w:adjustRightInd w:val="0"/>
      <w:spacing w:line="360" w:lineRule="auto"/>
      <w:ind w:left="480" w:firstLine="432"/>
    </w:pPr>
    <w:rPr>
      <w:rFonts w:ascii="宋体" w:hAnsi="宋体" w:eastAsia="仿宋_GB2312" w:cs="宋体"/>
      <w:bCs/>
      <w:kern w:val="0"/>
      <w:sz w:val="24"/>
      <w:szCs w:val="20"/>
      <w:lang w:val="zh-CN"/>
    </w:rPr>
  </w:style>
  <w:style w:type="character" w:customStyle="1" w:styleId="1202">
    <w:name w:val="正文样式 Char Char"/>
    <w:qFormat/>
    <w:uiPriority w:val="0"/>
    <w:rPr>
      <w:rFonts w:ascii="宋体" w:hAnsi="宋体"/>
      <w:kern w:val="2"/>
      <w:sz w:val="21"/>
    </w:rPr>
  </w:style>
  <w:style w:type="character" w:customStyle="1" w:styleId="1203">
    <w:name w:val="标题 Char2"/>
    <w:qFormat/>
    <w:uiPriority w:val="10"/>
    <w:rPr>
      <w:rFonts w:ascii="Cambria" w:hAnsi="Cambria" w:cs="Times New Roman"/>
      <w:b/>
      <w:bCs/>
      <w:kern w:val="2"/>
      <w:sz w:val="32"/>
      <w:szCs w:val="32"/>
    </w:rPr>
  </w:style>
  <w:style w:type="character" w:customStyle="1" w:styleId="1204">
    <w:name w:val="业模8级标题 Char"/>
    <w:link w:val="1205"/>
    <w:qFormat/>
    <w:locked/>
    <w:uiPriority w:val="99"/>
    <w:rPr>
      <w:rFonts w:ascii="黑体" w:hAnsi="黑体" w:eastAsia="黑体"/>
      <w:bCs/>
      <w:sz w:val="24"/>
      <w:szCs w:val="24"/>
      <w:lang w:val="zh-CN"/>
    </w:rPr>
  </w:style>
  <w:style w:type="paragraph" w:customStyle="1" w:styleId="1205">
    <w:name w:val="业模8级标题"/>
    <w:basedOn w:val="11"/>
    <w:link w:val="1204"/>
    <w:qFormat/>
    <w:uiPriority w:val="99"/>
    <w:pPr>
      <w:widowControl/>
      <w:tabs>
        <w:tab w:val="left" w:pos="0"/>
        <w:tab w:val="clear" w:pos="1440"/>
      </w:tabs>
      <w:spacing w:before="120" w:after="120" w:line="360" w:lineRule="auto"/>
      <w:ind w:left="480" w:hanging="480" w:hangingChars="200"/>
    </w:pPr>
    <w:rPr>
      <w:rFonts w:ascii="黑体" w:hAnsi="黑体" w:eastAsia="黑体"/>
      <w:b w:val="0"/>
      <w:bCs/>
      <w:kern w:val="0"/>
      <w:lang w:val="zh-CN"/>
    </w:rPr>
  </w:style>
  <w:style w:type="character" w:customStyle="1" w:styleId="1206">
    <w:name w:val="表格文本居左 Char Char"/>
    <w:qFormat/>
    <w:uiPriority w:val="0"/>
    <w:rPr>
      <w:rFonts w:ascii="宋体" w:hAnsi="宋体"/>
      <w:kern w:val="2"/>
      <w:sz w:val="21"/>
      <w:lang w:val="zh-CN"/>
    </w:rPr>
  </w:style>
  <w:style w:type="character" w:customStyle="1" w:styleId="1207">
    <w:name w:val="脚注文本 Char3"/>
    <w:qFormat/>
    <w:uiPriority w:val="0"/>
    <w:rPr>
      <w:rFonts w:ascii="Times New Roman" w:hAnsi="Times New Roman" w:eastAsia="宋体" w:cs="Times New Roman"/>
      <w:sz w:val="18"/>
      <w:szCs w:val="18"/>
    </w:rPr>
  </w:style>
  <w:style w:type="character" w:customStyle="1" w:styleId="1208">
    <w:name w:val="Char Char19"/>
    <w:qFormat/>
    <w:locked/>
    <w:uiPriority w:val="0"/>
    <w:rPr>
      <w:rFonts w:ascii="宋体" w:hAnsi="宋体" w:eastAsia="宋体"/>
      <w:kern w:val="2"/>
      <w:sz w:val="21"/>
      <w:szCs w:val="24"/>
      <w:lang w:val="en-US" w:eastAsia="zh-CN" w:bidi="ar-SA"/>
    </w:rPr>
  </w:style>
  <w:style w:type="character" w:customStyle="1" w:styleId="1209">
    <w:name w:val="尾注文本 Char1"/>
    <w:semiHidden/>
    <w:qFormat/>
    <w:uiPriority w:val="99"/>
    <w:rPr>
      <w:kern w:val="2"/>
      <w:sz w:val="21"/>
      <w:szCs w:val="22"/>
    </w:rPr>
  </w:style>
  <w:style w:type="character" w:customStyle="1" w:styleId="1210">
    <w:name w:val="访问过的超链接1"/>
    <w:qFormat/>
    <w:uiPriority w:val="0"/>
    <w:rPr>
      <w:color w:val="800080"/>
      <w:u w:val="single"/>
    </w:rPr>
  </w:style>
  <w:style w:type="character" w:customStyle="1" w:styleId="1211">
    <w:name w:val="概设6 Char"/>
    <w:link w:val="1212"/>
    <w:qFormat/>
    <w:locked/>
    <w:uiPriority w:val="99"/>
    <w:rPr>
      <w:rFonts w:ascii="仿宋_GB2312" w:hAnsi="Times New Roman"/>
      <w:color w:val="000000"/>
      <w:sz w:val="21"/>
      <w:szCs w:val="21"/>
    </w:rPr>
  </w:style>
  <w:style w:type="paragraph" w:customStyle="1" w:styleId="1212">
    <w:name w:val="概设6"/>
    <w:basedOn w:val="406"/>
    <w:link w:val="1211"/>
    <w:qFormat/>
    <w:uiPriority w:val="99"/>
    <w:pPr>
      <w:widowControl/>
      <w:tabs>
        <w:tab w:val="clear" w:pos="833"/>
        <w:tab w:val="clear" w:pos="1113"/>
      </w:tabs>
      <w:adjustRightInd/>
      <w:ind w:left="0" w:firstLine="0"/>
      <w:jc w:val="both"/>
    </w:pPr>
    <w:rPr>
      <w:b w:val="0"/>
      <w:sz w:val="21"/>
      <w:szCs w:val="21"/>
    </w:rPr>
  </w:style>
  <w:style w:type="character" w:customStyle="1" w:styleId="1213">
    <w:name w:val="command parameter"/>
    <w:unhideWhenUsed/>
    <w:qFormat/>
    <w:uiPriority w:val="0"/>
    <w:rPr>
      <w:rFonts w:hint="eastAsia" w:ascii="Arial" w:hAnsi="Arial" w:eastAsia="宋体"/>
      <w:i/>
      <w:color w:val="auto"/>
      <w:sz w:val="21"/>
    </w:rPr>
  </w:style>
  <w:style w:type="character" w:customStyle="1" w:styleId="1214">
    <w:name w:val="z-窗体底端 字符1"/>
    <w:semiHidden/>
    <w:qFormat/>
    <w:uiPriority w:val="99"/>
    <w:rPr>
      <w:rFonts w:ascii="Arial" w:hAnsi="Arial" w:cs="Arial"/>
      <w:vanish/>
      <w:sz w:val="16"/>
      <w:szCs w:val="16"/>
    </w:rPr>
  </w:style>
  <w:style w:type="character" w:customStyle="1" w:styleId="1215">
    <w:name w:val="tbc"/>
    <w:qFormat/>
    <w:uiPriority w:val="0"/>
  </w:style>
  <w:style w:type="character" w:customStyle="1" w:styleId="1216">
    <w:name w:val="2.1.1 Char"/>
    <w:link w:val="1217"/>
    <w:qFormat/>
    <w:uiPriority w:val="99"/>
    <w:rPr>
      <w:rFonts w:ascii="Cambria" w:hAnsi="Cambria"/>
      <w:b/>
      <w:bCs/>
      <w:sz w:val="24"/>
      <w:szCs w:val="22"/>
      <w:lang w:val="zh-CN"/>
    </w:rPr>
  </w:style>
  <w:style w:type="paragraph" w:customStyle="1" w:styleId="1217">
    <w:name w:val="2.1.1"/>
    <w:basedOn w:val="6"/>
    <w:link w:val="1216"/>
    <w:qFormat/>
    <w:uiPriority w:val="99"/>
    <w:pPr>
      <w:numPr>
        <w:ilvl w:val="3"/>
        <w:numId w:val="34"/>
      </w:numPr>
      <w:tabs>
        <w:tab w:val="clear" w:pos="720"/>
      </w:tabs>
      <w:wordWrap w:val="0"/>
      <w:overflowPunct w:val="0"/>
      <w:autoSpaceDE w:val="0"/>
      <w:autoSpaceDN w:val="0"/>
      <w:adjustRightInd w:val="0"/>
      <w:spacing w:after="60" w:line="416" w:lineRule="atLeast"/>
      <w:ind w:firstLine="200" w:firstLineChars="200"/>
      <w:textAlignment w:val="baseline"/>
    </w:pPr>
    <w:rPr>
      <w:rFonts w:ascii="Cambria" w:hAnsi="Cambria" w:eastAsia="宋体"/>
      <w:kern w:val="0"/>
      <w:szCs w:val="22"/>
      <w:lang w:val="zh-CN"/>
    </w:rPr>
  </w:style>
  <w:style w:type="character" w:customStyle="1" w:styleId="1218">
    <w:name w:val="标题 3 Char1"/>
    <w:qFormat/>
    <w:uiPriority w:val="0"/>
    <w:rPr>
      <w:rFonts w:cs="Times New Roman"/>
      <w:b/>
      <w:bCs/>
      <w:kern w:val="2"/>
      <w:sz w:val="32"/>
      <w:szCs w:val="32"/>
    </w:rPr>
  </w:style>
  <w:style w:type="character" w:customStyle="1" w:styleId="1219">
    <w:name w:val="本文正文 Char"/>
    <w:link w:val="1220"/>
    <w:qFormat/>
    <w:uiPriority w:val="0"/>
    <w:rPr>
      <w:rFonts w:ascii="宋体" w:hAnsi="宋体"/>
      <w:color w:val="000000"/>
      <w:kern w:val="2"/>
      <w:sz w:val="24"/>
      <w:szCs w:val="24"/>
    </w:rPr>
  </w:style>
  <w:style w:type="paragraph" w:customStyle="1" w:styleId="1220">
    <w:name w:val="本文正文"/>
    <w:basedOn w:val="1"/>
    <w:link w:val="1219"/>
    <w:qFormat/>
    <w:uiPriority w:val="0"/>
    <w:pPr>
      <w:spacing w:before="120" w:line="360" w:lineRule="auto"/>
      <w:ind w:firstLine="420"/>
    </w:pPr>
    <w:rPr>
      <w:rFonts w:ascii="宋体" w:hAnsi="宋体"/>
      <w:color w:val="000000"/>
      <w:sz w:val="24"/>
    </w:rPr>
  </w:style>
  <w:style w:type="character" w:customStyle="1" w:styleId="1221">
    <w:name w:val="供需实验室报告正文 Char"/>
    <w:qFormat/>
    <w:uiPriority w:val="0"/>
    <w:rPr>
      <w:rFonts w:ascii="宋体" w:hAnsi="宋体"/>
      <w:sz w:val="24"/>
      <w:lang w:eastAsia="en-US"/>
    </w:rPr>
  </w:style>
  <w:style w:type="character" w:customStyle="1" w:styleId="1222">
    <w:name w:val="Heading 5 Char"/>
    <w:qFormat/>
    <w:uiPriority w:val="99"/>
    <w:rPr>
      <w:rFonts w:ascii="黑体" w:eastAsia="黑体"/>
      <w:b/>
      <w:sz w:val="28"/>
    </w:rPr>
  </w:style>
  <w:style w:type="character" w:customStyle="1" w:styleId="1223">
    <w:name w:val="缩进 Char Char Char Char Char"/>
    <w:link w:val="1224"/>
    <w:qFormat/>
    <w:uiPriority w:val="0"/>
    <w:rPr>
      <w:rFonts w:ascii="Times New Roman" w:hAnsi="Times New Roman"/>
      <w:kern w:val="2"/>
      <w:sz w:val="24"/>
    </w:rPr>
  </w:style>
  <w:style w:type="paragraph" w:customStyle="1" w:styleId="1224">
    <w:name w:val="缩进 Char Char Char Char"/>
    <w:basedOn w:val="2"/>
    <w:link w:val="1223"/>
    <w:qFormat/>
    <w:uiPriority w:val="0"/>
    <w:pPr>
      <w:spacing w:line="240" w:lineRule="auto"/>
      <w:ind w:firstLine="420"/>
      <w:jc w:val="both"/>
    </w:pPr>
    <w:rPr>
      <w:rFonts w:ascii="Times New Roman" w:hAnsi="Times New Roman"/>
      <w:kern w:val="2"/>
      <w:szCs w:val="20"/>
    </w:rPr>
  </w:style>
  <w:style w:type="character" w:customStyle="1" w:styleId="1225">
    <w:name w:val="typ"/>
    <w:qFormat/>
    <w:uiPriority w:val="0"/>
  </w:style>
  <w:style w:type="character" w:customStyle="1" w:styleId="1226">
    <w:name w:val="批注文字 字符2"/>
    <w:qFormat/>
    <w:uiPriority w:val="0"/>
  </w:style>
  <w:style w:type="character" w:customStyle="1" w:styleId="1227">
    <w:name w:val="业模2级标题 Char"/>
    <w:link w:val="1228"/>
    <w:qFormat/>
    <w:locked/>
    <w:uiPriority w:val="99"/>
    <w:rPr>
      <w:rFonts w:ascii="Times New Roman" w:hAnsi="Times New Roman" w:eastAsia="黑体"/>
      <w:b/>
      <w:bCs/>
      <w:kern w:val="44"/>
      <w:sz w:val="24"/>
      <w:szCs w:val="24"/>
      <w:lang w:val="zh-CN"/>
    </w:rPr>
  </w:style>
  <w:style w:type="paragraph" w:customStyle="1" w:styleId="1228">
    <w:name w:val="业模2级标题"/>
    <w:basedOn w:val="5"/>
    <w:link w:val="1227"/>
    <w:qFormat/>
    <w:uiPriority w:val="99"/>
    <w:pPr>
      <w:widowControl/>
      <w:tabs>
        <w:tab w:val="left" w:pos="420"/>
        <w:tab w:val="left" w:pos="567"/>
        <w:tab w:val="left" w:pos="1440"/>
        <w:tab w:val="clear" w:pos="576"/>
      </w:tabs>
      <w:spacing w:line="412" w:lineRule="auto"/>
      <w:ind w:left="1440" w:hanging="720"/>
    </w:pPr>
    <w:rPr>
      <w:rFonts w:ascii="Times New Roman" w:hAnsi="Times New Roman"/>
      <w:kern w:val="44"/>
      <w:szCs w:val="24"/>
      <w:lang w:val="zh-CN"/>
    </w:rPr>
  </w:style>
  <w:style w:type="character" w:customStyle="1" w:styleId="1229">
    <w:name w:val="宋体5号 Char"/>
    <w:link w:val="1230"/>
    <w:qFormat/>
    <w:locked/>
    <w:uiPriority w:val="0"/>
    <w:rPr>
      <w:rFonts w:ascii="仿宋_GB2312" w:hAnsi="Times New Roman" w:eastAsia="仿宋_GB2312" w:cs="宋体"/>
      <w:bCs/>
      <w:kern w:val="2"/>
      <w:sz w:val="24"/>
      <w:szCs w:val="21"/>
      <w:lang w:val="zh-CN"/>
    </w:rPr>
  </w:style>
  <w:style w:type="paragraph" w:customStyle="1" w:styleId="1230">
    <w:name w:val="宋体5号"/>
    <w:basedOn w:val="1"/>
    <w:link w:val="1229"/>
    <w:qFormat/>
    <w:uiPriority w:val="0"/>
    <w:pPr>
      <w:spacing w:line="360" w:lineRule="auto"/>
      <w:ind w:firstLine="480"/>
    </w:pPr>
    <w:rPr>
      <w:rFonts w:ascii="仿宋_GB2312" w:eastAsia="仿宋_GB2312" w:cs="宋体"/>
      <w:bCs/>
      <w:sz w:val="24"/>
      <w:szCs w:val="21"/>
      <w:lang w:val="zh-CN"/>
    </w:rPr>
  </w:style>
  <w:style w:type="character" w:customStyle="1" w:styleId="1231">
    <w:name w:val="正文文本 字符1"/>
    <w:qFormat/>
    <w:uiPriority w:val="0"/>
    <w:rPr>
      <w:rFonts w:ascii="Times New Roman" w:hAnsi="Times New Roman"/>
      <w:kern w:val="2"/>
      <w:sz w:val="21"/>
      <w:szCs w:val="24"/>
    </w:rPr>
  </w:style>
  <w:style w:type="character" w:customStyle="1" w:styleId="1232">
    <w:name w:val="样式6 Char"/>
    <w:link w:val="1233"/>
    <w:qFormat/>
    <w:uiPriority w:val="0"/>
    <w:rPr>
      <w:rFonts w:ascii="Times New Roman" w:hAnsi="Times New Roman" w:eastAsia="仿宋_GB2312"/>
      <w:sz w:val="18"/>
      <w:szCs w:val="18"/>
    </w:rPr>
  </w:style>
  <w:style w:type="paragraph" w:customStyle="1" w:styleId="1233">
    <w:name w:val="样式6"/>
    <w:basedOn w:val="1"/>
    <w:link w:val="1232"/>
    <w:qFormat/>
    <w:uiPriority w:val="0"/>
    <w:pPr>
      <w:pBdr>
        <w:bottom w:val="thinThickSmallGap" w:color="auto" w:sz="18" w:space="1"/>
      </w:pBdr>
      <w:wordWrap w:val="0"/>
      <w:adjustRightInd w:val="0"/>
      <w:spacing w:line="288" w:lineRule="auto"/>
      <w:contextualSpacing/>
      <w:jc w:val="right"/>
    </w:pPr>
    <w:rPr>
      <w:rFonts w:eastAsia="仿宋_GB2312"/>
      <w:kern w:val="0"/>
      <w:sz w:val="18"/>
      <w:szCs w:val="18"/>
    </w:rPr>
  </w:style>
  <w:style w:type="character" w:customStyle="1" w:styleId="1234">
    <w:name w:val="Variable"/>
    <w:qFormat/>
    <w:uiPriority w:val="0"/>
    <w:rPr>
      <w:i/>
    </w:rPr>
  </w:style>
  <w:style w:type="character" w:customStyle="1" w:styleId="1235">
    <w:name w:val="Comment Text Char1"/>
    <w:qFormat/>
    <w:uiPriority w:val="99"/>
    <w:rPr>
      <w:rFonts w:ascii="宋体" w:hAnsi="宋体" w:eastAsia="宋体"/>
      <w:sz w:val="24"/>
      <w:szCs w:val="24"/>
    </w:rPr>
  </w:style>
  <w:style w:type="character" w:customStyle="1" w:styleId="1236">
    <w:name w:val="正文字符加粗"/>
    <w:qFormat/>
    <w:uiPriority w:val="0"/>
    <w:rPr>
      <w:b/>
      <w:bCs/>
    </w:rPr>
  </w:style>
  <w:style w:type="character" w:customStyle="1" w:styleId="1237">
    <w:name w:val="样式1 Char"/>
    <w:link w:val="1238"/>
    <w:qFormat/>
    <w:locked/>
    <w:uiPriority w:val="0"/>
    <w:rPr>
      <w:rFonts w:ascii="仿宋_GB2312" w:hAnsi="黑体" w:eastAsia="仿宋_GB2312"/>
      <w:b/>
      <w:bCs/>
      <w:sz w:val="28"/>
      <w:szCs w:val="21"/>
    </w:rPr>
  </w:style>
  <w:style w:type="paragraph" w:customStyle="1" w:styleId="1238">
    <w:name w:val="样式1"/>
    <w:basedOn w:val="7"/>
    <w:link w:val="1237"/>
    <w:qFormat/>
    <w:uiPriority w:val="0"/>
    <w:pPr>
      <w:tabs>
        <w:tab w:val="left" w:pos="864"/>
      </w:tabs>
      <w:adjustRightInd w:val="0"/>
      <w:spacing w:line="376" w:lineRule="auto"/>
      <w:ind w:left="227"/>
      <w:contextualSpacing/>
    </w:pPr>
    <w:rPr>
      <w:rFonts w:ascii="仿宋_GB2312" w:eastAsia="仿宋_GB2312"/>
      <w:kern w:val="0"/>
      <w:sz w:val="28"/>
    </w:rPr>
  </w:style>
  <w:style w:type="character" w:customStyle="1" w:styleId="1239">
    <w:name w:val="str"/>
    <w:qFormat/>
    <w:uiPriority w:val="0"/>
  </w:style>
  <w:style w:type="character" w:customStyle="1" w:styleId="1240">
    <w:name w:val="font41"/>
    <w:qFormat/>
    <w:uiPriority w:val="0"/>
    <w:rPr>
      <w:rFonts w:hint="eastAsia" w:ascii="仿宋" w:hAnsi="仿宋" w:eastAsia="仿宋" w:cs="仿宋"/>
      <w:color w:val="000000"/>
    </w:rPr>
  </w:style>
  <w:style w:type="character" w:customStyle="1" w:styleId="1241">
    <w:name w:val="_标题3 Char"/>
    <w:link w:val="1242"/>
    <w:qFormat/>
    <w:uiPriority w:val="99"/>
    <w:rPr>
      <w:rFonts w:ascii="Arial" w:hAnsi="Arial" w:eastAsia="微软雅黑"/>
      <w:b/>
      <w:bCs/>
      <w:sz w:val="30"/>
      <w:szCs w:val="28"/>
    </w:rPr>
  </w:style>
  <w:style w:type="paragraph" w:customStyle="1" w:styleId="1242">
    <w:name w:val="_标题3"/>
    <w:basedOn w:val="6"/>
    <w:next w:val="1"/>
    <w:link w:val="1241"/>
    <w:qFormat/>
    <w:uiPriority w:val="99"/>
    <w:pPr>
      <w:numPr>
        <w:ilvl w:val="2"/>
        <w:numId w:val="35"/>
      </w:numPr>
      <w:tabs>
        <w:tab w:val="clear" w:pos="720"/>
      </w:tabs>
      <w:spacing w:beforeLines="50" w:afterLines="50"/>
    </w:pPr>
    <w:rPr>
      <w:rFonts w:ascii="Arial" w:hAnsi="Arial" w:eastAsia="微软雅黑"/>
      <w:kern w:val="0"/>
      <w:sz w:val="30"/>
      <w:szCs w:val="28"/>
    </w:rPr>
  </w:style>
  <w:style w:type="character" w:customStyle="1" w:styleId="1243">
    <w:name w:val="楷体粗正文文字 Char1"/>
    <w:semiHidden/>
    <w:qFormat/>
    <w:uiPriority w:val="99"/>
    <w:rPr>
      <w:rFonts w:hint="default" w:ascii="Times New Roman" w:hAnsi="Times New Roman" w:eastAsia="宋体" w:cs="Times New Roman"/>
      <w:szCs w:val="24"/>
    </w:rPr>
  </w:style>
  <w:style w:type="character" w:customStyle="1" w:styleId="1244">
    <w:name w:val="图样式 Char"/>
    <w:link w:val="1245"/>
    <w:qFormat/>
    <w:uiPriority w:val="99"/>
    <w:rPr>
      <w:rFonts w:eastAsia="仿宋_GB2312" w:cs="Calibri"/>
      <w:sz w:val="24"/>
      <w:szCs w:val="22"/>
    </w:rPr>
  </w:style>
  <w:style w:type="paragraph" w:customStyle="1" w:styleId="1245">
    <w:name w:val="图样式"/>
    <w:basedOn w:val="1"/>
    <w:link w:val="1244"/>
    <w:unhideWhenUsed/>
    <w:qFormat/>
    <w:uiPriority w:val="99"/>
    <w:pPr>
      <w:keepNext/>
      <w:autoSpaceDE w:val="0"/>
      <w:autoSpaceDN w:val="0"/>
      <w:adjustRightInd w:val="0"/>
      <w:spacing w:before="80" w:after="80"/>
      <w:contextualSpacing/>
      <w:jc w:val="center"/>
    </w:pPr>
    <w:rPr>
      <w:rFonts w:ascii="Calibri" w:hAnsi="Calibri" w:eastAsia="仿宋_GB2312" w:cs="Calibri"/>
      <w:kern w:val="0"/>
      <w:sz w:val="24"/>
      <w:szCs w:val="22"/>
    </w:rPr>
  </w:style>
  <w:style w:type="character" w:customStyle="1" w:styleId="1246">
    <w:name w:val="副标题 字符3"/>
    <w:qFormat/>
    <w:uiPriority w:val="11"/>
    <w:rPr>
      <w:rFonts w:ascii="Cambria" w:hAnsi="Cambria"/>
      <w:b/>
      <w:kern w:val="28"/>
      <w:sz w:val="32"/>
    </w:rPr>
  </w:style>
  <w:style w:type="character" w:customStyle="1" w:styleId="1247">
    <w:name w:val="表格标题 Char"/>
    <w:link w:val="1248"/>
    <w:qFormat/>
    <w:locked/>
    <w:uiPriority w:val="0"/>
    <w:rPr>
      <w:rFonts w:ascii="Times New Roman" w:hAnsi="Times New Roman" w:cs="宋体"/>
      <w:b/>
      <w:bCs/>
      <w:kern w:val="2"/>
      <w:sz w:val="24"/>
    </w:rPr>
  </w:style>
  <w:style w:type="paragraph" w:customStyle="1" w:styleId="1248">
    <w:name w:val="表格标题"/>
    <w:basedOn w:val="1"/>
    <w:link w:val="1247"/>
    <w:qFormat/>
    <w:uiPriority w:val="0"/>
    <w:pPr>
      <w:jc w:val="right"/>
    </w:pPr>
    <w:rPr>
      <w:rFonts w:cs="宋体"/>
      <w:b/>
      <w:bCs/>
      <w:sz w:val="24"/>
      <w:szCs w:val="20"/>
    </w:rPr>
  </w:style>
  <w:style w:type="character" w:customStyle="1" w:styleId="1249">
    <w:name w:val="Typewriter"/>
    <w:qFormat/>
    <w:uiPriority w:val="0"/>
    <w:rPr>
      <w:rFonts w:ascii="Courier New" w:hAnsi="Courier New"/>
      <w:sz w:val="20"/>
    </w:rPr>
  </w:style>
  <w:style w:type="character" w:customStyle="1" w:styleId="1250">
    <w:name w:val="文章正文 Char"/>
    <w:qFormat/>
    <w:uiPriority w:val="0"/>
    <w:rPr>
      <w:sz w:val="28"/>
      <w:szCs w:val="28"/>
    </w:rPr>
  </w:style>
  <w:style w:type="character" w:customStyle="1" w:styleId="1251">
    <w:name w:val="table Char"/>
    <w:link w:val="1252"/>
    <w:qFormat/>
    <w:uiPriority w:val="0"/>
    <w:rPr>
      <w:rFonts w:ascii="仿宋_GB2312" w:hAnsi="宋体" w:eastAsia="仿宋_GB2312" w:cs="宋体"/>
      <w:bCs/>
      <w:kern w:val="2"/>
      <w:sz w:val="24"/>
      <w:szCs w:val="24"/>
      <w:lang w:val="zh-CN"/>
    </w:rPr>
  </w:style>
  <w:style w:type="paragraph" w:customStyle="1" w:styleId="1252">
    <w:name w:val="table"/>
    <w:basedOn w:val="1"/>
    <w:link w:val="1251"/>
    <w:qFormat/>
    <w:uiPriority w:val="0"/>
    <w:pPr>
      <w:widowControl/>
      <w:jc w:val="left"/>
    </w:pPr>
    <w:rPr>
      <w:rFonts w:ascii="仿宋_GB2312" w:hAnsi="宋体" w:eastAsia="仿宋_GB2312" w:cs="宋体"/>
      <w:bCs/>
      <w:sz w:val="24"/>
      <w:lang w:val="zh-CN"/>
    </w:rPr>
  </w:style>
  <w:style w:type="character" w:customStyle="1" w:styleId="1253">
    <w:name w:val="Bold"/>
    <w:qFormat/>
    <w:uiPriority w:val="99"/>
    <w:rPr>
      <w:b/>
      <w:bCs/>
    </w:rPr>
  </w:style>
  <w:style w:type="character" w:customStyle="1" w:styleId="1254">
    <w:name w:val="Plain Table 51"/>
    <w:qFormat/>
    <w:uiPriority w:val="0"/>
    <w:rPr>
      <w:smallCaps/>
    </w:rPr>
  </w:style>
  <w:style w:type="character" w:customStyle="1" w:styleId="1255">
    <w:name w:val="标题 2 字符1"/>
    <w:qFormat/>
    <w:uiPriority w:val="0"/>
    <w:rPr>
      <w:rFonts w:ascii="Cambria" w:hAnsi="Cambria" w:eastAsia="宋体" w:cs="Times New Roman"/>
      <w:b/>
      <w:bCs/>
      <w:sz w:val="32"/>
      <w:szCs w:val="32"/>
    </w:rPr>
  </w:style>
  <w:style w:type="character" w:customStyle="1" w:styleId="1256">
    <w:name w:val="Keyboard"/>
    <w:qFormat/>
    <w:uiPriority w:val="0"/>
    <w:rPr>
      <w:rFonts w:ascii="Courier New" w:hAnsi="Courier New"/>
      <w:b/>
      <w:sz w:val="20"/>
    </w:rPr>
  </w:style>
  <w:style w:type="character" w:customStyle="1" w:styleId="1257">
    <w:name w:val="Char Char91"/>
    <w:qFormat/>
    <w:uiPriority w:val="0"/>
    <w:rPr>
      <w:sz w:val="18"/>
      <w:szCs w:val="18"/>
    </w:rPr>
  </w:style>
  <w:style w:type="character" w:customStyle="1" w:styleId="1258">
    <w:name w:val="Table Grid Light2"/>
    <w:qFormat/>
    <w:uiPriority w:val="0"/>
    <w:rPr>
      <w:smallCaps/>
      <w:spacing w:val="5"/>
      <w:u w:val="single"/>
    </w:rPr>
  </w:style>
  <w:style w:type="character" w:customStyle="1" w:styleId="1259">
    <w:name w:val="Num Heading 3 Char"/>
    <w:link w:val="1260"/>
    <w:qFormat/>
    <w:uiPriority w:val="0"/>
    <w:rPr>
      <w:rFonts w:ascii="微软雅黑" w:hAnsi="微软雅黑" w:eastAsia="微软雅黑"/>
      <w:b/>
      <w:bCs/>
      <w:sz w:val="24"/>
      <w:szCs w:val="22"/>
    </w:rPr>
  </w:style>
  <w:style w:type="paragraph" w:customStyle="1" w:styleId="1260">
    <w:name w:val="Num Heading 3"/>
    <w:basedOn w:val="6"/>
    <w:link w:val="1259"/>
    <w:qFormat/>
    <w:uiPriority w:val="0"/>
    <w:pPr>
      <w:widowControl/>
      <w:tabs>
        <w:tab w:val="clear" w:pos="720"/>
      </w:tabs>
      <w:spacing w:before="200" w:line="276" w:lineRule="auto"/>
    </w:pPr>
    <w:rPr>
      <w:rFonts w:ascii="微软雅黑" w:hAnsi="微软雅黑" w:eastAsia="微软雅黑"/>
      <w:kern w:val="0"/>
      <w:szCs w:val="22"/>
    </w:rPr>
  </w:style>
  <w:style w:type="character" w:customStyle="1" w:styleId="1261">
    <w:name w:val="apple-tab-span"/>
    <w:qFormat/>
    <w:uiPriority w:val="0"/>
  </w:style>
  <w:style w:type="character" w:customStyle="1" w:styleId="1262">
    <w:name w:val="注释标题 Char2"/>
    <w:qFormat/>
    <w:uiPriority w:val="0"/>
    <w:rPr>
      <w:rFonts w:ascii="Times New Roman" w:hAnsi="Times New Roman" w:eastAsia="宋体" w:cs="Times New Roman"/>
      <w:szCs w:val="20"/>
    </w:rPr>
  </w:style>
  <w:style w:type="character" w:customStyle="1" w:styleId="1263">
    <w:name w:val="已访问的超链接[858D7CFB-ED40-4347-BF05-701D383B685F]1"/>
    <w:qFormat/>
    <w:uiPriority w:val="0"/>
    <w:rPr>
      <w:color w:val="800080"/>
      <w:u w:val="single"/>
    </w:rPr>
  </w:style>
  <w:style w:type="character" w:customStyle="1" w:styleId="1264">
    <w:name w:val="Char Char23"/>
    <w:qFormat/>
    <w:locked/>
    <w:uiPriority w:val="0"/>
    <w:rPr>
      <w:rFonts w:ascii="Arial" w:hAnsi="Arial" w:eastAsia="宋体" w:cs="Arial"/>
      <w:b/>
      <w:bCs/>
      <w:kern w:val="2"/>
      <w:sz w:val="32"/>
      <w:szCs w:val="32"/>
      <w:lang w:val="en-US" w:eastAsia="zh-CN" w:bidi="ar-SA"/>
    </w:rPr>
  </w:style>
  <w:style w:type="character" w:customStyle="1" w:styleId="1265">
    <w:name w:val="Heading 2 Char1"/>
    <w:qFormat/>
    <w:uiPriority w:val="99"/>
    <w:rPr>
      <w:rFonts w:ascii="黑体" w:eastAsia="黑体" w:cs="黑体"/>
      <w:b/>
      <w:bCs/>
    </w:rPr>
  </w:style>
  <w:style w:type="character" w:customStyle="1" w:styleId="1266">
    <w:name w:val="z-窗体底端 Char"/>
    <w:link w:val="1267"/>
    <w:qFormat/>
    <w:uiPriority w:val="0"/>
    <w:rPr>
      <w:rFonts w:ascii="Arial" w:hAnsi="Arial" w:eastAsia="仿宋_GB2312" w:cs="Arial"/>
      <w:vanish/>
      <w:sz w:val="16"/>
      <w:szCs w:val="16"/>
    </w:rPr>
  </w:style>
  <w:style w:type="paragraph" w:customStyle="1" w:styleId="1267">
    <w:name w:val="z-窗体底端1"/>
    <w:basedOn w:val="1"/>
    <w:next w:val="1"/>
    <w:link w:val="1266"/>
    <w:unhideWhenUsed/>
    <w:qFormat/>
    <w:uiPriority w:val="0"/>
    <w:pPr>
      <w:pBdr>
        <w:top w:val="single" w:color="auto" w:sz="6" w:space="1"/>
      </w:pBdr>
      <w:adjustRightInd w:val="0"/>
      <w:contextualSpacing/>
      <w:jc w:val="center"/>
    </w:pPr>
    <w:rPr>
      <w:rFonts w:ascii="Arial" w:hAnsi="Arial" w:eastAsia="仿宋_GB2312" w:cs="Arial"/>
      <w:vanish/>
      <w:kern w:val="0"/>
      <w:sz w:val="16"/>
      <w:szCs w:val="16"/>
    </w:rPr>
  </w:style>
  <w:style w:type="character" w:customStyle="1" w:styleId="1268">
    <w:name w:val="SG186正文 Char Char"/>
    <w:link w:val="1269"/>
    <w:qFormat/>
    <w:uiPriority w:val="0"/>
    <w:rPr>
      <w:rFonts w:ascii="宋体" w:hAnsi="宋体" w:cs="宋体"/>
      <w:sz w:val="24"/>
    </w:rPr>
  </w:style>
  <w:style w:type="paragraph" w:customStyle="1" w:styleId="1269">
    <w:name w:val="SG186正文"/>
    <w:basedOn w:val="1"/>
    <w:link w:val="1268"/>
    <w:qFormat/>
    <w:uiPriority w:val="0"/>
    <w:pPr>
      <w:spacing w:line="360" w:lineRule="auto"/>
      <w:ind w:firstLine="480" w:firstLineChars="200"/>
      <w:jc w:val="left"/>
    </w:pPr>
    <w:rPr>
      <w:rFonts w:ascii="宋体" w:hAnsi="宋体" w:cs="宋体"/>
      <w:kern w:val="0"/>
      <w:sz w:val="24"/>
      <w:szCs w:val="20"/>
    </w:rPr>
  </w:style>
  <w:style w:type="character" w:customStyle="1" w:styleId="1270">
    <w:name w:val="2级编号 Char"/>
    <w:link w:val="1271"/>
    <w:qFormat/>
    <w:locked/>
    <w:uiPriority w:val="0"/>
    <w:rPr>
      <w:rFonts w:ascii="Calibri Light" w:hAnsi="Calibri Light" w:eastAsia="仿宋_GB2312"/>
      <w:kern w:val="2"/>
      <w:sz w:val="24"/>
      <w:szCs w:val="21"/>
    </w:rPr>
  </w:style>
  <w:style w:type="paragraph" w:customStyle="1" w:styleId="1271">
    <w:name w:val="2级编号"/>
    <w:basedOn w:val="1272"/>
    <w:link w:val="1270"/>
    <w:qFormat/>
    <w:uiPriority w:val="0"/>
    <w:rPr>
      <w:rFonts w:eastAsia="仿宋_GB2312" w:cs="Times New Roman"/>
    </w:rPr>
  </w:style>
  <w:style w:type="paragraph" w:customStyle="1" w:styleId="1272">
    <w:name w:val="1级编号"/>
    <w:qFormat/>
    <w:uiPriority w:val="99"/>
    <w:pPr>
      <w:spacing w:line="360" w:lineRule="auto"/>
    </w:pPr>
    <w:rPr>
      <w:rFonts w:ascii="Calibri Light" w:hAnsi="Calibri Light" w:eastAsia="宋体" w:cs="Microsoft Uighur"/>
      <w:kern w:val="2"/>
      <w:sz w:val="24"/>
      <w:szCs w:val="21"/>
      <w:lang w:val="en-US" w:eastAsia="zh-CN" w:bidi="ar-SA"/>
    </w:rPr>
  </w:style>
  <w:style w:type="character" w:customStyle="1" w:styleId="1273">
    <w:name w:val="样式 标题 1 + 加粗 Char Char"/>
    <w:qFormat/>
    <w:uiPriority w:val="0"/>
    <w:rPr>
      <w:rFonts w:ascii="仿宋体" w:eastAsia="黑体"/>
      <w:b/>
      <w:kern w:val="44"/>
      <w:sz w:val="28"/>
    </w:rPr>
  </w:style>
  <w:style w:type="character" w:customStyle="1" w:styleId="1274">
    <w:name w:val="Char Char27"/>
    <w:qFormat/>
    <w:locked/>
    <w:uiPriority w:val="0"/>
    <w:rPr>
      <w:rFonts w:ascii="Tahoma" w:hAnsi="Tahoma" w:eastAsia="宋体" w:cs="Tahoma"/>
      <w:kern w:val="2"/>
      <w:sz w:val="16"/>
      <w:szCs w:val="16"/>
      <w:lang w:val="en-US" w:eastAsia="zh-CN" w:bidi="ar-SA"/>
    </w:rPr>
  </w:style>
  <w:style w:type="character" w:customStyle="1" w:styleId="1275">
    <w:name w:val="Char Char72"/>
    <w:qFormat/>
    <w:uiPriority w:val="0"/>
    <w:rPr>
      <w:i/>
      <w:iCs/>
      <w:kern w:val="2"/>
      <w:sz w:val="24"/>
      <w:szCs w:val="24"/>
    </w:rPr>
  </w:style>
  <w:style w:type="character" w:customStyle="1" w:styleId="1276">
    <w:name w:val="SJ-标题4 Char"/>
    <w:link w:val="1277"/>
    <w:qFormat/>
    <w:uiPriority w:val="0"/>
    <w:rPr>
      <w:rFonts w:ascii="宋体" w:hAnsi="宋体" w:eastAsia="黑体"/>
      <w:sz w:val="24"/>
      <w:lang w:val="zh-CN"/>
    </w:rPr>
  </w:style>
  <w:style w:type="paragraph" w:customStyle="1" w:styleId="1277">
    <w:name w:val="SJ-标题4"/>
    <w:basedOn w:val="1278"/>
    <w:link w:val="1276"/>
    <w:qFormat/>
    <w:uiPriority w:val="0"/>
    <w:pPr>
      <w:numPr>
        <w:ilvl w:val="3"/>
      </w:numPr>
      <w:tabs>
        <w:tab w:val="left" w:pos="360"/>
        <w:tab w:val="left" w:pos="709"/>
        <w:tab w:val="left" w:pos="851"/>
      </w:tabs>
      <w:spacing w:before="120" w:after="120"/>
      <w:ind w:left="851" w:hanging="851"/>
      <w:outlineLvl w:val="3"/>
    </w:pPr>
    <w:rPr>
      <w:lang w:val="zh-CN"/>
    </w:rPr>
  </w:style>
  <w:style w:type="paragraph" w:customStyle="1" w:styleId="1278">
    <w:name w:val="SJ-标题3"/>
    <w:basedOn w:val="1279"/>
    <w:link w:val="1281"/>
    <w:qFormat/>
    <w:uiPriority w:val="0"/>
    <w:pPr>
      <w:numPr>
        <w:ilvl w:val="2"/>
      </w:numPr>
      <w:tabs>
        <w:tab w:val="left" w:pos="360"/>
      </w:tabs>
      <w:ind w:left="360" w:hanging="200" w:hangingChars="200"/>
      <w:outlineLvl w:val="2"/>
    </w:pPr>
    <w:rPr>
      <w:kern w:val="0"/>
    </w:rPr>
  </w:style>
  <w:style w:type="paragraph" w:customStyle="1" w:styleId="1279">
    <w:name w:val="SJ-标题2"/>
    <w:link w:val="1280"/>
    <w:qFormat/>
    <w:uiPriority w:val="99"/>
    <w:pPr>
      <w:keepLines/>
      <w:widowControl w:val="0"/>
      <w:numPr>
        <w:ilvl w:val="1"/>
        <w:numId w:val="36"/>
      </w:numPr>
      <w:spacing w:before="200" w:after="200"/>
      <w:outlineLvl w:val="1"/>
    </w:pPr>
    <w:rPr>
      <w:rFonts w:ascii="宋体" w:hAnsi="宋体" w:eastAsia="黑体" w:cs="Times New Roman"/>
      <w:kern w:val="2"/>
      <w:sz w:val="24"/>
      <w:lang w:val="en-US" w:eastAsia="zh-CN" w:bidi="ar-SA"/>
    </w:rPr>
  </w:style>
  <w:style w:type="character" w:customStyle="1" w:styleId="1280">
    <w:name w:val="SJ-标题2 Char"/>
    <w:link w:val="1279"/>
    <w:qFormat/>
    <w:uiPriority w:val="99"/>
    <w:rPr>
      <w:rFonts w:ascii="宋体" w:hAnsi="宋体" w:eastAsia="黑体"/>
      <w:kern w:val="2"/>
      <w:sz w:val="24"/>
    </w:rPr>
  </w:style>
  <w:style w:type="character" w:customStyle="1" w:styleId="1281">
    <w:name w:val="SJ-标题3 Char"/>
    <w:link w:val="1278"/>
    <w:qFormat/>
    <w:uiPriority w:val="0"/>
    <w:rPr>
      <w:rFonts w:ascii="宋体" w:hAnsi="宋体" w:eastAsia="黑体"/>
      <w:sz w:val="24"/>
    </w:rPr>
  </w:style>
  <w:style w:type="character" w:customStyle="1" w:styleId="1282">
    <w:name w:val="z-窗体顶端 Char1"/>
    <w:link w:val="1283"/>
    <w:qFormat/>
    <w:uiPriority w:val="0"/>
    <w:rPr>
      <w:rFonts w:ascii="Arial" w:hAnsi="Arial" w:eastAsia="仿宋_GB2312" w:cs="Arial"/>
      <w:vanish/>
      <w:sz w:val="16"/>
      <w:szCs w:val="16"/>
    </w:rPr>
  </w:style>
  <w:style w:type="paragraph" w:customStyle="1" w:styleId="1283">
    <w:name w:val="z-窗体顶端2"/>
    <w:basedOn w:val="1"/>
    <w:next w:val="1"/>
    <w:link w:val="1282"/>
    <w:unhideWhenUsed/>
    <w:qFormat/>
    <w:uiPriority w:val="0"/>
    <w:pPr>
      <w:pBdr>
        <w:bottom w:val="single" w:color="auto" w:sz="6" w:space="1"/>
      </w:pBdr>
      <w:adjustRightInd w:val="0"/>
      <w:contextualSpacing/>
      <w:jc w:val="center"/>
    </w:pPr>
    <w:rPr>
      <w:rFonts w:ascii="Arial" w:hAnsi="Arial" w:eastAsia="仿宋_GB2312" w:cs="Arial"/>
      <w:vanish/>
      <w:kern w:val="0"/>
      <w:sz w:val="16"/>
      <w:szCs w:val="16"/>
    </w:rPr>
  </w:style>
  <w:style w:type="character" w:customStyle="1" w:styleId="1284">
    <w:name w:val="图形编码对齐方式 Char"/>
    <w:link w:val="1285"/>
    <w:qFormat/>
    <w:locked/>
    <w:uiPriority w:val="0"/>
    <w:rPr>
      <w:rFonts w:ascii="仿宋_GB2312" w:hAnsi="宋体" w:eastAsia="仿宋_GB2312" w:cs="宋体"/>
      <w:bCs/>
      <w:kern w:val="2"/>
      <w:sz w:val="24"/>
      <w:szCs w:val="24"/>
      <w:lang w:val="zh-CN"/>
    </w:rPr>
  </w:style>
  <w:style w:type="paragraph" w:customStyle="1" w:styleId="1285">
    <w:name w:val="图形编码对齐方式"/>
    <w:basedOn w:val="1"/>
    <w:link w:val="1284"/>
    <w:qFormat/>
    <w:uiPriority w:val="0"/>
    <w:pPr>
      <w:widowControl/>
      <w:spacing w:line="360" w:lineRule="auto"/>
      <w:ind w:firstLine="432"/>
      <w:jc w:val="center"/>
    </w:pPr>
    <w:rPr>
      <w:rFonts w:ascii="仿宋_GB2312" w:hAnsi="宋体" w:eastAsia="仿宋_GB2312" w:cs="宋体"/>
      <w:bCs/>
      <w:sz w:val="24"/>
      <w:lang w:val="zh-CN"/>
    </w:rPr>
  </w:style>
  <w:style w:type="character" w:customStyle="1" w:styleId="1286">
    <w:name w:val="结束语 字符1"/>
    <w:qFormat/>
    <w:uiPriority w:val="0"/>
    <w:rPr>
      <w:rFonts w:ascii="Calibri" w:hAnsi="Calibri" w:eastAsia="仿宋_GB2312" w:cs="Calibri"/>
      <w:kern w:val="0"/>
      <w:sz w:val="24"/>
    </w:rPr>
  </w:style>
  <w:style w:type="character" w:customStyle="1" w:styleId="1287">
    <w:name w:val="标题 9 字符2"/>
    <w:qFormat/>
    <w:uiPriority w:val="99"/>
    <w:rPr>
      <w:rFonts w:ascii="Times New Roman" w:hAnsi="Times New Roman"/>
      <w:b/>
      <w:sz w:val="24"/>
      <w:szCs w:val="21"/>
    </w:rPr>
  </w:style>
  <w:style w:type="character" w:customStyle="1" w:styleId="1288">
    <w:name w:val="Body Char1"/>
    <w:qFormat/>
    <w:locked/>
    <w:uiPriority w:val="0"/>
    <w:rPr>
      <w:rFonts w:ascii="黑体" w:eastAsia="黑体" w:cs="Arial"/>
      <w:kern w:val="2"/>
      <w:sz w:val="28"/>
      <w:szCs w:val="28"/>
    </w:rPr>
  </w:style>
  <w:style w:type="character" w:customStyle="1" w:styleId="1289">
    <w:name w:val="tw4winTerm"/>
    <w:qFormat/>
    <w:uiPriority w:val="0"/>
    <w:rPr>
      <w:color w:val="0000FF"/>
    </w:rPr>
  </w:style>
  <w:style w:type="character" w:customStyle="1" w:styleId="1290">
    <w:name w:val="12 Char"/>
    <w:link w:val="1291"/>
    <w:qFormat/>
    <w:uiPriority w:val="0"/>
    <w:rPr>
      <w:rFonts w:ascii="Times New Roman" w:hAnsi="Times New Roman"/>
      <w:kern w:val="2"/>
      <w:sz w:val="21"/>
      <w:szCs w:val="21"/>
    </w:rPr>
  </w:style>
  <w:style w:type="paragraph" w:customStyle="1" w:styleId="1291">
    <w:name w:val="12"/>
    <w:basedOn w:val="901"/>
    <w:link w:val="1290"/>
    <w:qFormat/>
    <w:uiPriority w:val="0"/>
    <w:pPr>
      <w:ind w:left="540" w:leftChars="400" w:hanging="140" w:hangingChars="140"/>
    </w:pPr>
  </w:style>
  <w:style w:type="character" w:customStyle="1" w:styleId="1292">
    <w:name w:val="Jimson Body Text Char Char"/>
    <w:qFormat/>
    <w:uiPriority w:val="0"/>
    <w:rPr>
      <w:sz w:val="24"/>
    </w:rPr>
  </w:style>
  <w:style w:type="character" w:customStyle="1" w:styleId="1293">
    <w:name w:val="标题 1 Char1"/>
    <w:qFormat/>
    <w:uiPriority w:val="0"/>
    <w:rPr>
      <w:rFonts w:cs="Times New Roman"/>
      <w:b/>
      <w:bCs/>
      <w:kern w:val="44"/>
      <w:sz w:val="44"/>
      <w:szCs w:val="44"/>
    </w:rPr>
  </w:style>
  <w:style w:type="character" w:customStyle="1" w:styleId="1294">
    <w:name w:val="批注框文本 Char3"/>
    <w:qFormat/>
    <w:uiPriority w:val="99"/>
    <w:rPr>
      <w:rFonts w:ascii="Times New Roman" w:hAnsi="Times New Roman" w:eastAsia="宋体" w:cs="Times New Roman"/>
      <w:sz w:val="18"/>
      <w:szCs w:val="20"/>
    </w:rPr>
  </w:style>
  <w:style w:type="character" w:customStyle="1" w:styleId="1295">
    <w:name w:val="业模5级标题 Char"/>
    <w:link w:val="1296"/>
    <w:qFormat/>
    <w:locked/>
    <w:uiPriority w:val="99"/>
    <w:rPr>
      <w:rFonts w:ascii="黑体" w:hAnsi="黑体" w:eastAsia="黑体"/>
      <w:sz w:val="24"/>
      <w:szCs w:val="24"/>
      <w:lang w:val="zh-CN"/>
    </w:rPr>
  </w:style>
  <w:style w:type="paragraph" w:customStyle="1" w:styleId="1296">
    <w:name w:val="业模5级标题"/>
    <w:basedOn w:val="8"/>
    <w:link w:val="1295"/>
    <w:qFormat/>
    <w:uiPriority w:val="99"/>
    <w:pPr>
      <w:widowControl/>
      <w:tabs>
        <w:tab w:val="left" w:pos="0"/>
        <w:tab w:val="clear" w:pos="1008"/>
      </w:tabs>
      <w:spacing w:before="120" w:after="120" w:line="360" w:lineRule="auto"/>
      <w:ind w:left="567" w:hanging="567"/>
    </w:pPr>
    <w:rPr>
      <w:rFonts w:ascii="黑体" w:hAnsi="黑体"/>
      <w:b w:val="0"/>
      <w:bCs w:val="0"/>
      <w:kern w:val="0"/>
      <w:sz w:val="24"/>
      <w:szCs w:val="24"/>
      <w:lang w:val="zh-CN"/>
    </w:rPr>
  </w:style>
  <w:style w:type="character" w:customStyle="1" w:styleId="1297">
    <w:name w:val="文档正文首行缩进 Char"/>
    <w:link w:val="1298"/>
    <w:qFormat/>
    <w:uiPriority w:val="0"/>
    <w:rPr>
      <w:rFonts w:ascii="Times New Roman" w:hAnsi="Times New Roman" w:cs="宋体"/>
      <w:kern w:val="2"/>
      <w:sz w:val="24"/>
      <w:szCs w:val="24"/>
    </w:rPr>
  </w:style>
  <w:style w:type="paragraph" w:customStyle="1" w:styleId="1298">
    <w:name w:val="文档正文首行缩进"/>
    <w:basedOn w:val="1"/>
    <w:link w:val="1297"/>
    <w:qFormat/>
    <w:uiPriority w:val="0"/>
    <w:pPr>
      <w:spacing w:line="360" w:lineRule="auto"/>
      <w:ind w:firstLine="420"/>
    </w:pPr>
    <w:rPr>
      <w:rFonts w:cs="宋体"/>
      <w:sz w:val="24"/>
    </w:rPr>
  </w:style>
  <w:style w:type="character" w:customStyle="1" w:styleId="1299">
    <w:name w:val="font51"/>
    <w:qFormat/>
    <w:uiPriority w:val="0"/>
    <w:rPr>
      <w:rFonts w:hint="default" w:ascii="仿宋_GB2312" w:eastAsia="仿宋_GB2312" w:cs="仿宋_GB2312"/>
      <w:color w:val="000000"/>
      <w:sz w:val="24"/>
      <w:szCs w:val="24"/>
      <w:u w:val="none"/>
    </w:rPr>
  </w:style>
  <w:style w:type="character" w:customStyle="1" w:styleId="1300">
    <w:name w:val="中等深浅网格 13"/>
    <w:semiHidden/>
    <w:qFormat/>
    <w:uiPriority w:val="99"/>
    <w:rPr>
      <w:color w:val="808080"/>
    </w:rPr>
  </w:style>
  <w:style w:type="character" w:customStyle="1" w:styleId="1301">
    <w:name w:val="Style Heading 2 + 黑体 Char Char"/>
    <w:link w:val="1302"/>
    <w:qFormat/>
    <w:uiPriority w:val="0"/>
    <w:rPr>
      <w:rFonts w:ascii="Arial" w:hAnsi="Arial" w:eastAsia="黑体"/>
      <w:b/>
      <w:bCs/>
      <w:sz w:val="32"/>
    </w:rPr>
  </w:style>
  <w:style w:type="paragraph" w:customStyle="1" w:styleId="1302">
    <w:name w:val="Style Heading 2 + 黑体"/>
    <w:basedOn w:val="5"/>
    <w:link w:val="1301"/>
    <w:qFormat/>
    <w:uiPriority w:val="0"/>
    <w:pPr>
      <w:keepLines w:val="0"/>
      <w:widowControl/>
      <w:tabs>
        <w:tab w:val="left" w:pos="1080"/>
        <w:tab w:val="clear" w:pos="576"/>
      </w:tabs>
      <w:spacing w:line="360" w:lineRule="auto"/>
      <w:ind w:left="1080" w:hanging="576"/>
    </w:pPr>
    <w:rPr>
      <w:rFonts w:ascii="Arial" w:hAnsi="Arial"/>
      <w:kern w:val="0"/>
      <w:sz w:val="32"/>
      <w:szCs w:val="20"/>
    </w:rPr>
  </w:style>
  <w:style w:type="character" w:customStyle="1" w:styleId="1303">
    <w:name w:val="标题4 Char Char"/>
    <w:link w:val="1304"/>
    <w:qFormat/>
    <w:uiPriority w:val="0"/>
    <w:rPr>
      <w:rFonts w:ascii="Arial" w:hAnsi="Arial" w:eastAsia="方正黑体简体"/>
      <w:b/>
      <w:bCs/>
      <w:sz w:val="24"/>
      <w:szCs w:val="28"/>
      <w:lang w:val="zh-CN"/>
    </w:rPr>
  </w:style>
  <w:style w:type="paragraph" w:customStyle="1" w:styleId="1304">
    <w:name w:val="标题4 Char"/>
    <w:basedOn w:val="7"/>
    <w:link w:val="1303"/>
    <w:qFormat/>
    <w:uiPriority w:val="0"/>
    <w:pPr>
      <w:tabs>
        <w:tab w:val="left" w:pos="2160"/>
      </w:tabs>
      <w:spacing w:before="160" w:afterLines="20" w:line="240" w:lineRule="auto"/>
      <w:ind w:left="2160" w:hanging="420"/>
    </w:pPr>
    <w:rPr>
      <w:rFonts w:ascii="Arial" w:hAnsi="Arial" w:eastAsia="方正黑体简体"/>
      <w:kern w:val="0"/>
      <w:sz w:val="24"/>
      <w:szCs w:val="28"/>
      <w:lang w:val="zh-CN"/>
    </w:rPr>
  </w:style>
  <w:style w:type="character" w:customStyle="1" w:styleId="1305">
    <w:name w:val="Char Char16"/>
    <w:qFormat/>
    <w:uiPriority w:val="0"/>
    <w:rPr>
      <w:rFonts w:ascii="Arial" w:hAnsi="Arial" w:eastAsia="黑体"/>
      <w:b/>
      <w:bCs/>
      <w:kern w:val="2"/>
      <w:sz w:val="32"/>
      <w:szCs w:val="32"/>
      <w:lang w:val="en-US" w:eastAsia="zh-CN" w:bidi="ar-SA"/>
    </w:rPr>
  </w:style>
  <w:style w:type="character" w:customStyle="1" w:styleId="1306">
    <w:name w:val="标题 5 + (中文) PMingLiU Char Char"/>
    <w:link w:val="1307"/>
    <w:qFormat/>
    <w:uiPriority w:val="0"/>
    <w:rPr>
      <w:rFonts w:eastAsia="PMingLiU"/>
      <w:b/>
      <w:bCs/>
      <w:sz w:val="26"/>
      <w:szCs w:val="26"/>
      <w:lang w:eastAsia="zh-TW"/>
    </w:rPr>
  </w:style>
  <w:style w:type="paragraph" w:customStyle="1" w:styleId="1307">
    <w:name w:val="标题 5 + (中文) PMingLiU"/>
    <w:basedOn w:val="8"/>
    <w:link w:val="1306"/>
    <w:qFormat/>
    <w:uiPriority w:val="0"/>
    <w:pPr>
      <w:keepNext w:val="0"/>
      <w:keepLines w:val="0"/>
      <w:widowControl/>
      <w:tabs>
        <w:tab w:val="left" w:pos="113"/>
        <w:tab w:val="clear" w:pos="1008"/>
      </w:tabs>
      <w:spacing w:before="0" w:after="0" w:line="240" w:lineRule="auto"/>
      <w:jc w:val="left"/>
    </w:pPr>
    <w:rPr>
      <w:rFonts w:ascii="Calibri" w:hAnsi="Calibri" w:eastAsia="PMingLiU"/>
      <w:kern w:val="0"/>
      <w:sz w:val="26"/>
      <w:szCs w:val="26"/>
      <w:lang w:eastAsia="zh-TW"/>
    </w:rPr>
  </w:style>
  <w:style w:type="character" w:customStyle="1" w:styleId="1308">
    <w:name w:val="中等深浅网格 2 Char"/>
    <w:link w:val="1309"/>
    <w:qFormat/>
    <w:uiPriority w:val="0"/>
    <w:rPr>
      <w:sz w:val="22"/>
      <w:szCs w:val="22"/>
    </w:rPr>
  </w:style>
  <w:style w:type="paragraph" w:customStyle="1" w:styleId="1309">
    <w:name w:val="中等深浅网格 21"/>
    <w:link w:val="1308"/>
    <w:qFormat/>
    <w:uiPriority w:val="0"/>
    <w:rPr>
      <w:rFonts w:ascii="Calibri" w:hAnsi="Calibri" w:eastAsia="宋体" w:cs="Times New Roman"/>
      <w:sz w:val="22"/>
      <w:szCs w:val="22"/>
      <w:lang w:val="en-US" w:eastAsia="zh-CN" w:bidi="ar-SA"/>
    </w:rPr>
  </w:style>
  <w:style w:type="character" w:customStyle="1" w:styleId="1310">
    <w:name w:val="Markup 8"/>
    <w:qFormat/>
    <w:uiPriority w:val="0"/>
    <w:rPr>
      <w:bCs/>
      <w:color w:val="FF0000"/>
      <w:sz w:val="16"/>
    </w:rPr>
  </w:style>
  <w:style w:type="character" w:customStyle="1" w:styleId="1311">
    <w:name w:val="正文文本 2 字符1"/>
    <w:qFormat/>
    <w:uiPriority w:val="0"/>
    <w:rPr>
      <w:rFonts w:ascii="Times New Roman" w:hAnsi="Times New Roman" w:eastAsia="仿宋" w:cs="Times New Roman"/>
      <w:sz w:val="24"/>
      <w:szCs w:val="24"/>
    </w:rPr>
  </w:style>
  <w:style w:type="character" w:customStyle="1" w:styleId="1312">
    <w:name w:val="签名 Char1"/>
    <w:semiHidden/>
    <w:qFormat/>
    <w:uiPriority w:val="99"/>
    <w:rPr>
      <w:kern w:val="2"/>
      <w:sz w:val="21"/>
    </w:rPr>
  </w:style>
  <w:style w:type="character" w:customStyle="1" w:styleId="1313">
    <w:name w:val="表哥 Char"/>
    <w:link w:val="1314"/>
    <w:qFormat/>
    <w:locked/>
    <w:uiPriority w:val="0"/>
    <w:rPr>
      <w:rFonts w:ascii="仿宋_GB2312" w:hAnsi="宋体" w:eastAsia="仿宋_GB2312" w:cs="宋体"/>
      <w:bCs/>
      <w:color w:val="000000"/>
      <w:kern w:val="2"/>
      <w:sz w:val="24"/>
      <w:szCs w:val="21"/>
      <w:lang w:val="zh-CN"/>
    </w:rPr>
  </w:style>
  <w:style w:type="paragraph" w:customStyle="1" w:styleId="1314">
    <w:name w:val="表哥"/>
    <w:basedOn w:val="385"/>
    <w:link w:val="1313"/>
    <w:qFormat/>
    <w:uiPriority w:val="0"/>
    <w:rPr>
      <w:color w:val="000000"/>
      <w:szCs w:val="21"/>
    </w:rPr>
  </w:style>
  <w:style w:type="character" w:customStyle="1" w:styleId="1315">
    <w:name w:val="0_缩进正文 Char"/>
    <w:link w:val="1316"/>
    <w:qFormat/>
    <w:uiPriority w:val="0"/>
    <w:rPr>
      <w:rFonts w:ascii="仿宋" w:hAnsi="仿宋" w:eastAsia="仿宋"/>
      <w:bCs/>
      <w:kern w:val="2"/>
      <w:sz w:val="28"/>
      <w:szCs w:val="24"/>
    </w:rPr>
  </w:style>
  <w:style w:type="paragraph" w:customStyle="1" w:styleId="1316">
    <w:name w:val="0_缩进正文"/>
    <w:basedOn w:val="1"/>
    <w:link w:val="1315"/>
    <w:qFormat/>
    <w:uiPriority w:val="0"/>
    <w:pPr>
      <w:adjustRightInd w:val="0"/>
      <w:snapToGrid w:val="0"/>
      <w:spacing w:before="156" w:beforeLines="50" w:after="156" w:afterLines="50" w:line="360" w:lineRule="auto"/>
      <w:ind w:firstLine="560" w:firstLineChars="200"/>
    </w:pPr>
    <w:rPr>
      <w:rFonts w:ascii="仿宋" w:hAnsi="仿宋" w:eastAsia="仿宋"/>
      <w:bCs/>
      <w:sz w:val="28"/>
    </w:rPr>
  </w:style>
  <w:style w:type="character" w:customStyle="1" w:styleId="1317">
    <w:name w:val="Caption Char2ph   Char CharCaption Char CharCaption"/>
    <w:qFormat/>
    <w:uiPriority w:val="0"/>
    <w:rPr>
      <w:rFonts w:ascii="Arial" w:hAnsi="Arial" w:eastAsia="Arial" w:cs="Arial"/>
    </w:rPr>
  </w:style>
  <w:style w:type="character" w:customStyle="1" w:styleId="1318">
    <w:name w:val="样式 Arial"/>
    <w:qFormat/>
    <w:uiPriority w:val="0"/>
    <w:rPr>
      <w:rFonts w:hint="default" w:ascii="Times New Roman" w:hAnsi="Times New Roman" w:eastAsia="宋体" w:cs="Times New Roman"/>
      <w:sz w:val="21"/>
      <w:szCs w:val="21"/>
    </w:rPr>
  </w:style>
  <w:style w:type="character" w:customStyle="1" w:styleId="1319">
    <w:name w:val="引用 字符"/>
    <w:link w:val="1320"/>
    <w:qFormat/>
    <w:uiPriority w:val="0"/>
    <w:rPr>
      <w:rFonts w:ascii="Times New Roman" w:hAnsi="Times New Roman" w:eastAsia="仿宋_GB2312"/>
      <w:i/>
      <w:iCs/>
      <w:color w:val="404040"/>
      <w:sz w:val="24"/>
      <w:szCs w:val="24"/>
    </w:rPr>
  </w:style>
  <w:style w:type="paragraph" w:customStyle="1" w:styleId="1320">
    <w:name w:val="引用1"/>
    <w:basedOn w:val="1"/>
    <w:next w:val="596"/>
    <w:link w:val="1319"/>
    <w:qFormat/>
    <w:uiPriority w:val="0"/>
    <w:pPr>
      <w:adjustRightInd w:val="0"/>
      <w:spacing w:before="200" w:after="160"/>
      <w:ind w:left="864" w:right="864"/>
      <w:contextualSpacing/>
      <w:jc w:val="center"/>
    </w:pPr>
    <w:rPr>
      <w:rFonts w:eastAsia="仿宋_GB2312"/>
      <w:i/>
      <w:iCs/>
      <w:color w:val="404040"/>
      <w:kern w:val="0"/>
      <w:sz w:val="24"/>
    </w:rPr>
  </w:style>
  <w:style w:type="character" w:customStyle="1" w:styleId="1321">
    <w:name w:val="占位符文本1"/>
    <w:semiHidden/>
    <w:qFormat/>
    <w:uiPriority w:val="99"/>
    <w:rPr>
      <w:color w:val="808080"/>
    </w:rPr>
  </w:style>
  <w:style w:type="character" w:customStyle="1" w:styleId="1322">
    <w:name w:val="Body Indent 1st Char"/>
    <w:qFormat/>
    <w:uiPriority w:val="0"/>
    <w:rPr>
      <w:rFonts w:ascii="Book Antiqua" w:hAnsi="Book Antiqua"/>
      <w:sz w:val="22"/>
    </w:rPr>
  </w:style>
  <w:style w:type="character" w:customStyle="1" w:styleId="1323">
    <w:name w:val="样式 小四 Char Char"/>
    <w:link w:val="1324"/>
    <w:qFormat/>
    <w:uiPriority w:val="0"/>
    <w:rPr>
      <w:sz w:val="24"/>
    </w:rPr>
  </w:style>
  <w:style w:type="paragraph" w:customStyle="1" w:styleId="1324">
    <w:name w:val="样式 小四"/>
    <w:basedOn w:val="1"/>
    <w:link w:val="1323"/>
    <w:qFormat/>
    <w:uiPriority w:val="0"/>
    <w:pPr>
      <w:spacing w:line="360" w:lineRule="auto"/>
      <w:ind w:firstLine="480" w:firstLineChars="200"/>
    </w:pPr>
    <w:rPr>
      <w:rFonts w:ascii="Calibri" w:hAnsi="Calibri"/>
      <w:kern w:val="0"/>
      <w:sz w:val="24"/>
      <w:szCs w:val="20"/>
    </w:rPr>
  </w:style>
  <w:style w:type="character" w:customStyle="1" w:styleId="1325">
    <w:name w:val="bullet 3Style3 Char"/>
    <w:link w:val="1326"/>
    <w:qFormat/>
    <w:uiPriority w:val="99"/>
    <w:rPr>
      <w:rFonts w:ascii="宋体" w:hAnsi="宋体"/>
      <w:sz w:val="24"/>
      <w:lang w:val="zh-CN"/>
    </w:rPr>
  </w:style>
  <w:style w:type="paragraph" w:customStyle="1" w:styleId="1326">
    <w:name w:val="bullet 3Style3"/>
    <w:basedOn w:val="620"/>
    <w:link w:val="1325"/>
    <w:qFormat/>
    <w:uiPriority w:val="99"/>
    <w:pPr>
      <w:numPr>
        <w:ilvl w:val="1"/>
        <w:numId w:val="37"/>
      </w:numPr>
    </w:pPr>
  </w:style>
  <w:style w:type="character" w:customStyle="1" w:styleId="1327">
    <w:name w:val="分录正文 Char Char"/>
    <w:link w:val="1328"/>
    <w:qFormat/>
    <w:uiPriority w:val="0"/>
    <w:rPr>
      <w:rFonts w:ascii="宋体" w:hAnsi="宋体"/>
      <w:sz w:val="24"/>
    </w:rPr>
  </w:style>
  <w:style w:type="paragraph" w:customStyle="1" w:styleId="1328">
    <w:name w:val="分录正文"/>
    <w:basedOn w:val="1"/>
    <w:link w:val="1327"/>
    <w:qFormat/>
    <w:uiPriority w:val="0"/>
    <w:pPr>
      <w:widowControl/>
      <w:tabs>
        <w:tab w:val="left" w:pos="-1560"/>
      </w:tabs>
      <w:spacing w:before="100" w:beforeAutospacing="1" w:after="100" w:afterAutospacing="1"/>
      <w:ind w:left="1439" w:leftChars="654" w:right="-1723" w:rightChars="-783" w:firstLine="200" w:firstLineChars="200"/>
      <w:contextualSpacing/>
      <w:jc w:val="left"/>
    </w:pPr>
    <w:rPr>
      <w:rFonts w:ascii="宋体" w:hAnsi="宋体"/>
      <w:kern w:val="0"/>
      <w:sz w:val="24"/>
      <w:szCs w:val="20"/>
    </w:rPr>
  </w:style>
  <w:style w:type="character" w:customStyle="1" w:styleId="1329">
    <w:name w:val="bold1"/>
    <w:qFormat/>
    <w:uiPriority w:val="0"/>
    <w:rPr>
      <w:b/>
      <w:bCs/>
    </w:rPr>
  </w:style>
  <w:style w:type="character" w:customStyle="1" w:styleId="1330">
    <w:name w:val="Comment Text Char"/>
    <w:qFormat/>
    <w:uiPriority w:val="99"/>
    <w:rPr>
      <w:rFonts w:ascii="Times New Roman" w:hAnsi="Times New Roman"/>
    </w:rPr>
  </w:style>
  <w:style w:type="character" w:customStyle="1" w:styleId="1331">
    <w:name w:val="五号正文（标准） Char"/>
    <w:qFormat/>
    <w:uiPriority w:val="0"/>
    <w:rPr>
      <w:rFonts w:ascii="仿宋_GB2312" w:hAnsi="宋体" w:eastAsia="仿宋_GB2312"/>
      <w:sz w:val="24"/>
    </w:rPr>
  </w:style>
  <w:style w:type="character" w:customStyle="1" w:styleId="1332">
    <w:name w:val="占位符文本3"/>
    <w:semiHidden/>
    <w:qFormat/>
    <w:uiPriority w:val="99"/>
    <w:rPr>
      <w:color w:val="808080"/>
    </w:rPr>
  </w:style>
  <w:style w:type="character" w:customStyle="1" w:styleId="1333">
    <w:name w:val="Char Char71"/>
    <w:qFormat/>
    <w:uiPriority w:val="0"/>
    <w:rPr>
      <w:i/>
      <w:iCs/>
      <w:kern w:val="2"/>
      <w:sz w:val="24"/>
      <w:szCs w:val="24"/>
    </w:rPr>
  </w:style>
  <w:style w:type="character" w:customStyle="1" w:styleId="1334">
    <w:name w:val="尾注文本 字符1"/>
    <w:qFormat/>
    <w:uiPriority w:val="0"/>
    <w:rPr>
      <w:rFonts w:ascii="Times New Roman" w:hAnsi="Times New Roman" w:eastAsia="宋体" w:cs="Times New Roman"/>
      <w:sz w:val="24"/>
      <w:szCs w:val="20"/>
    </w:rPr>
  </w:style>
  <w:style w:type="character" w:customStyle="1" w:styleId="1335">
    <w:name w:val="行号1"/>
    <w:qFormat/>
    <w:uiPriority w:val="0"/>
  </w:style>
  <w:style w:type="character" w:customStyle="1" w:styleId="1336">
    <w:name w:val="列出段落 字符2"/>
    <w:qFormat/>
    <w:uiPriority w:val="0"/>
    <w:rPr>
      <w:rFonts w:ascii="Times New Roman" w:hAnsi="Times New Roman" w:eastAsia="宋体" w:cs="Times New Roman"/>
      <w:szCs w:val="24"/>
    </w:rPr>
  </w:style>
  <w:style w:type="character" w:customStyle="1" w:styleId="1337">
    <w:name w:val="副标题字符1"/>
    <w:qFormat/>
    <w:uiPriority w:val="11"/>
    <w:rPr>
      <w:rFonts w:ascii="Cambria" w:hAnsi="Cambria" w:eastAsia="宋体" w:cs="Times New Roman"/>
      <w:b/>
      <w:bCs/>
      <w:kern w:val="28"/>
      <w:sz w:val="32"/>
      <w:szCs w:val="32"/>
    </w:rPr>
  </w:style>
  <w:style w:type="character" w:customStyle="1" w:styleId="1338">
    <w:name w:val="批注文字 字符3"/>
    <w:qFormat/>
    <w:uiPriority w:val="99"/>
    <w:rPr>
      <w:rFonts w:ascii="Times New Roman" w:hAnsi="Times New Roman" w:eastAsia="宋体" w:cs="Times New Roman"/>
      <w:szCs w:val="24"/>
    </w:rPr>
  </w:style>
  <w:style w:type="character" w:customStyle="1" w:styleId="1339">
    <w:name w:val="批注主题 字符1"/>
    <w:qFormat/>
    <w:uiPriority w:val="0"/>
    <w:rPr>
      <w:rFonts w:ascii="Times New Roman" w:hAnsi="Times New Roman" w:eastAsia="宋体" w:cs="Times New Roman"/>
      <w:b/>
      <w:bCs/>
      <w:kern w:val="2"/>
      <w:sz w:val="21"/>
      <w:szCs w:val="24"/>
    </w:rPr>
  </w:style>
  <w:style w:type="character" w:customStyle="1" w:styleId="1340">
    <w:name w:val="页眉 Char"/>
    <w:qFormat/>
    <w:uiPriority w:val="0"/>
    <w:rPr>
      <w:sz w:val="18"/>
      <w:szCs w:val="18"/>
    </w:rPr>
  </w:style>
  <w:style w:type="character" w:customStyle="1" w:styleId="1341">
    <w:name w:val="Char Char81"/>
    <w:qFormat/>
    <w:uiPriority w:val="0"/>
    <w:rPr>
      <w:rFonts w:ascii="Arial" w:hAnsi="Arial" w:eastAsia="黑体"/>
      <w:color w:val="000000"/>
      <w:kern w:val="2"/>
      <w:sz w:val="24"/>
      <w:szCs w:val="21"/>
      <w:lang w:val="en-US" w:eastAsia="zh-CN" w:bidi="ar-SA"/>
    </w:rPr>
  </w:style>
  <w:style w:type="character" w:customStyle="1" w:styleId="1342">
    <w:name w:val="long_text1"/>
    <w:qFormat/>
    <w:uiPriority w:val="0"/>
    <w:rPr>
      <w:sz w:val="20"/>
      <w:szCs w:val="20"/>
    </w:rPr>
  </w:style>
  <w:style w:type="character" w:customStyle="1" w:styleId="1343">
    <w:name w:val="List Number Indent Char Char"/>
    <w:link w:val="1344"/>
    <w:qFormat/>
    <w:uiPriority w:val="0"/>
    <w:rPr>
      <w:rFonts w:ascii="Arial" w:hAnsi="Arial" w:eastAsia="黑体"/>
      <w:sz w:val="24"/>
      <w:lang w:val="zh-CN"/>
    </w:rPr>
  </w:style>
  <w:style w:type="paragraph" w:customStyle="1" w:styleId="1344">
    <w:name w:val="List Number Indent"/>
    <w:basedOn w:val="1"/>
    <w:next w:val="1"/>
    <w:link w:val="1343"/>
    <w:qFormat/>
    <w:uiPriority w:val="0"/>
    <w:pPr>
      <w:widowControl/>
      <w:tabs>
        <w:tab w:val="left" w:pos="417"/>
      </w:tabs>
      <w:spacing w:before="60" w:after="60" w:line="312" w:lineRule="auto"/>
      <w:ind w:left="5553" w:firstLine="567" w:firstLineChars="200"/>
      <w:jc w:val="left"/>
    </w:pPr>
    <w:rPr>
      <w:rFonts w:ascii="Arial" w:hAnsi="Arial" w:eastAsia="黑体"/>
      <w:kern w:val="0"/>
      <w:sz w:val="24"/>
      <w:szCs w:val="20"/>
      <w:lang w:val="zh-CN"/>
    </w:rPr>
  </w:style>
  <w:style w:type="character" w:customStyle="1" w:styleId="1345">
    <w:name w:val="标题 Char4"/>
    <w:qFormat/>
    <w:uiPriority w:val="0"/>
    <w:rPr>
      <w:rFonts w:ascii="Cambria" w:hAnsi="Cambria" w:eastAsia="宋体" w:cs="Times New Roman"/>
      <w:b/>
      <w:bCs/>
      <w:kern w:val="2"/>
      <w:sz w:val="32"/>
      <w:szCs w:val="32"/>
    </w:rPr>
  </w:style>
  <w:style w:type="character" w:customStyle="1" w:styleId="1346">
    <w:name w:val="彩色列表 - 着色 1 Char"/>
    <w:qFormat/>
    <w:uiPriority w:val="34"/>
    <w:rPr>
      <w:rFonts w:ascii="Times New Roman" w:hAnsi="Times New Roman" w:eastAsia="宋体" w:cs="Times New Roman"/>
      <w:kern w:val="0"/>
      <w:sz w:val="24"/>
      <w:lang w:val="zh-CN" w:eastAsia="zh-CN"/>
    </w:rPr>
  </w:style>
  <w:style w:type="character" w:customStyle="1" w:styleId="1347">
    <w:name w:val="表格头_左 Char"/>
    <w:link w:val="1348"/>
    <w:qFormat/>
    <w:locked/>
    <w:uiPriority w:val="0"/>
    <w:rPr>
      <w:rFonts w:ascii="仿宋_GB2312" w:hAnsi="宋体" w:eastAsia="仿宋_GB2312" w:cs="宋体"/>
      <w:b/>
      <w:bCs/>
      <w:kern w:val="2"/>
      <w:sz w:val="24"/>
      <w:szCs w:val="24"/>
      <w:lang w:val="zh-CN"/>
    </w:rPr>
  </w:style>
  <w:style w:type="paragraph" w:customStyle="1" w:styleId="1348">
    <w:name w:val="表格头_左"/>
    <w:basedOn w:val="385"/>
    <w:link w:val="1347"/>
    <w:qFormat/>
    <w:uiPriority w:val="0"/>
    <w:rPr>
      <w:b/>
    </w:rPr>
  </w:style>
  <w:style w:type="character" w:customStyle="1" w:styleId="1349">
    <w:name w:val="nom Char"/>
    <w:link w:val="1350"/>
    <w:qFormat/>
    <w:uiPriority w:val="0"/>
    <w:rPr>
      <w:rFonts w:ascii="Times New Roman" w:hAnsi="Times New Roman"/>
      <w:kern w:val="2"/>
      <w:sz w:val="24"/>
      <w:szCs w:val="22"/>
      <w:lang w:val="zh-CN"/>
    </w:rPr>
  </w:style>
  <w:style w:type="paragraph" w:customStyle="1" w:styleId="1350">
    <w:name w:val="nom"/>
    <w:basedOn w:val="1"/>
    <w:link w:val="1349"/>
    <w:qFormat/>
    <w:uiPriority w:val="0"/>
    <w:pPr>
      <w:spacing w:line="360" w:lineRule="auto"/>
      <w:ind w:firstLine="547" w:firstLineChars="200"/>
    </w:pPr>
    <w:rPr>
      <w:sz w:val="24"/>
      <w:szCs w:val="22"/>
      <w:lang w:val="zh-CN"/>
    </w:rPr>
  </w:style>
  <w:style w:type="character" w:customStyle="1" w:styleId="1351">
    <w:name w:val="中等深浅网格 15"/>
    <w:semiHidden/>
    <w:qFormat/>
    <w:uiPriority w:val="99"/>
    <w:rPr>
      <w:color w:val="808080"/>
    </w:rPr>
  </w:style>
  <w:style w:type="character" w:customStyle="1" w:styleId="1352">
    <w:name w:val="图案编号 Char"/>
    <w:link w:val="1353"/>
    <w:qFormat/>
    <w:uiPriority w:val="0"/>
    <w:rPr>
      <w:rFonts w:ascii="Cambria" w:hAnsi="Cambria"/>
      <w:kern w:val="2"/>
      <w:sz w:val="21"/>
      <w:szCs w:val="21"/>
      <w:lang w:val="zh-CN"/>
    </w:rPr>
  </w:style>
  <w:style w:type="paragraph" w:customStyle="1" w:styleId="1353">
    <w:name w:val="图案编号"/>
    <w:basedOn w:val="1"/>
    <w:link w:val="1352"/>
    <w:qFormat/>
    <w:uiPriority w:val="0"/>
    <w:pPr>
      <w:ind w:left="420" w:firstLine="200" w:firstLineChars="200"/>
      <w:jc w:val="center"/>
      <w:textAlignment w:val="center"/>
    </w:pPr>
    <w:rPr>
      <w:rFonts w:ascii="Cambria" w:hAnsi="Cambria"/>
      <w:szCs w:val="21"/>
      <w:lang w:val="zh-CN"/>
    </w:rPr>
  </w:style>
  <w:style w:type="character" w:customStyle="1" w:styleId="1354">
    <w:name w:val="纯文本 Char2"/>
    <w:unhideWhenUsed/>
    <w:qFormat/>
    <w:uiPriority w:val="0"/>
    <w:rPr>
      <w:rFonts w:hint="eastAsia" w:ascii="宋体" w:hAnsi="Courier New" w:eastAsia="宋体"/>
      <w:kern w:val="2"/>
      <w:sz w:val="21"/>
    </w:rPr>
  </w:style>
  <w:style w:type="character" w:customStyle="1" w:styleId="1355">
    <w:name w:val="Item List Char"/>
    <w:link w:val="1356"/>
    <w:unhideWhenUsed/>
    <w:qFormat/>
    <w:uiPriority w:val="0"/>
    <w:rPr>
      <w:rFonts w:cs="Arial"/>
      <w:kern w:val="2"/>
      <w:sz w:val="21"/>
      <w:szCs w:val="21"/>
    </w:rPr>
  </w:style>
  <w:style w:type="paragraph" w:customStyle="1" w:styleId="1356">
    <w:name w:val="Item List"/>
    <w:link w:val="1355"/>
    <w:qFormat/>
    <w:uiPriority w:val="0"/>
    <w:pPr>
      <w:adjustRightInd w:val="0"/>
      <w:snapToGrid w:val="0"/>
      <w:spacing w:before="80" w:after="80" w:line="240" w:lineRule="atLeast"/>
    </w:pPr>
    <w:rPr>
      <w:rFonts w:ascii="Calibri" w:hAnsi="Calibri" w:eastAsia="宋体" w:cs="Arial"/>
      <w:kern w:val="2"/>
      <w:sz w:val="21"/>
      <w:szCs w:val="21"/>
      <w:lang w:val="en-US" w:eastAsia="zh-CN" w:bidi="ar-SA"/>
    </w:rPr>
  </w:style>
  <w:style w:type="character" w:customStyle="1" w:styleId="1357">
    <w:name w:val="number1 Char Char"/>
    <w:qFormat/>
    <w:uiPriority w:val="0"/>
    <w:rPr>
      <w:rFonts w:ascii="Times New Roman" w:hAnsi="Times New Roman" w:eastAsia="宋体" w:cs="Times New Roman"/>
      <w:sz w:val="24"/>
      <w:szCs w:val="24"/>
    </w:rPr>
  </w:style>
  <w:style w:type="character" w:customStyle="1" w:styleId="1358">
    <w:name w:val="业模7级标题 Char"/>
    <w:link w:val="1359"/>
    <w:qFormat/>
    <w:locked/>
    <w:uiPriority w:val="99"/>
    <w:rPr>
      <w:rFonts w:ascii="黑体" w:hAnsi="黑体" w:eastAsia="黑体"/>
      <w:sz w:val="24"/>
      <w:szCs w:val="24"/>
      <w:lang w:val="zh-CN"/>
    </w:rPr>
  </w:style>
  <w:style w:type="paragraph" w:customStyle="1" w:styleId="1359">
    <w:name w:val="业模7级标题"/>
    <w:basedOn w:val="10"/>
    <w:link w:val="1358"/>
    <w:qFormat/>
    <w:uiPriority w:val="99"/>
    <w:pPr>
      <w:widowControl/>
      <w:tabs>
        <w:tab w:val="left" w:pos="0"/>
        <w:tab w:val="clear" w:pos="1296"/>
      </w:tabs>
      <w:spacing w:before="120" w:after="120" w:line="360" w:lineRule="auto"/>
      <w:ind w:left="567" w:firstLine="0"/>
    </w:pPr>
    <w:rPr>
      <w:rFonts w:ascii="黑体" w:hAnsi="黑体"/>
      <w:b w:val="0"/>
      <w:bCs w:val="0"/>
      <w:kern w:val="0"/>
      <w:sz w:val="24"/>
      <w:lang w:val="zh-CN"/>
    </w:rPr>
  </w:style>
  <w:style w:type="character" w:customStyle="1" w:styleId="1360">
    <w:name w:val="正文格式 Char Char"/>
    <w:qFormat/>
    <w:uiPriority w:val="0"/>
    <w:rPr>
      <w:rFonts w:ascii="仿宋_GB2312" w:hAnsi="宋体" w:eastAsia="仿宋_GB2312"/>
      <w:color w:val="000000"/>
      <w:kern w:val="2"/>
      <w:sz w:val="32"/>
      <w:szCs w:val="32"/>
    </w:rPr>
  </w:style>
  <w:style w:type="character" w:customStyle="1" w:styleId="1361">
    <w:name w:val="正文 Char"/>
    <w:qFormat/>
    <w:uiPriority w:val="0"/>
    <w:rPr>
      <w:rFonts w:ascii="仿宋_GB2312" w:eastAsia="仿宋_GB2312"/>
      <w:kern w:val="2"/>
      <w:sz w:val="28"/>
    </w:rPr>
  </w:style>
  <w:style w:type="character" w:customStyle="1" w:styleId="1362">
    <w:name w:val="kwd"/>
    <w:qFormat/>
    <w:uiPriority w:val="0"/>
  </w:style>
  <w:style w:type="character" w:customStyle="1" w:styleId="1363">
    <w:name w:val="标题 Char"/>
    <w:qFormat/>
    <w:uiPriority w:val="0"/>
    <w:rPr>
      <w:rFonts w:ascii="Cambria" w:hAnsi="Cambria"/>
      <w:b/>
      <w:bCs/>
      <w:sz w:val="32"/>
      <w:szCs w:val="32"/>
    </w:rPr>
  </w:style>
  <w:style w:type="character" w:customStyle="1" w:styleId="1364">
    <w:name w:val="Figure Description Char"/>
    <w:link w:val="1365"/>
    <w:unhideWhenUsed/>
    <w:qFormat/>
    <w:uiPriority w:val="0"/>
    <w:rPr>
      <w:rFonts w:ascii="Times New Roman" w:hAnsi="Times New Roman" w:eastAsia="黑体" w:cs="Calibri"/>
      <w:spacing w:val="-4"/>
      <w:kern w:val="2"/>
      <w:sz w:val="21"/>
    </w:rPr>
  </w:style>
  <w:style w:type="paragraph" w:customStyle="1" w:styleId="1365">
    <w:name w:val="Figure Description"/>
    <w:next w:val="12"/>
    <w:link w:val="1364"/>
    <w:unhideWhenUsed/>
    <w:qFormat/>
    <w:uiPriority w:val="0"/>
    <w:pPr>
      <w:keepNext/>
      <w:snapToGrid w:val="0"/>
      <w:spacing w:before="320" w:after="80" w:line="240" w:lineRule="atLeast"/>
      <w:ind w:left="3544"/>
    </w:pPr>
    <w:rPr>
      <w:rFonts w:ascii="Times New Roman" w:hAnsi="Times New Roman" w:eastAsia="黑体" w:cs="Calibri"/>
      <w:spacing w:val="-4"/>
      <w:kern w:val="2"/>
      <w:sz w:val="21"/>
      <w:lang w:val="en-US" w:eastAsia="zh-CN" w:bidi="ar-SA"/>
    </w:rPr>
  </w:style>
  <w:style w:type="character" w:customStyle="1" w:styleId="1366">
    <w:name w:val="Subtitle Char2"/>
    <w:qFormat/>
    <w:locked/>
    <w:uiPriority w:val="99"/>
    <w:rPr>
      <w:rFonts w:hint="default" w:ascii="Cambria" w:hAnsi="Cambria"/>
      <w:b/>
      <w:kern w:val="28"/>
      <w:sz w:val="32"/>
    </w:rPr>
  </w:style>
  <w:style w:type="character" w:customStyle="1" w:styleId="1367">
    <w:name w:val="font01"/>
    <w:qFormat/>
    <w:uiPriority w:val="0"/>
    <w:rPr>
      <w:rFonts w:hint="default" w:ascii="·ÂËÎ" w:hAnsi="·ÂËÎ" w:eastAsia="Times New Roman" w:cs="·ÂËÎ"/>
      <w:color w:val="000000"/>
    </w:rPr>
  </w:style>
  <w:style w:type="character" w:customStyle="1" w:styleId="1368">
    <w:name w:val="Bulletin 1 Char Char"/>
    <w:qFormat/>
    <w:uiPriority w:val="0"/>
    <w:rPr>
      <w:b/>
      <w:kern w:val="28"/>
      <w:sz w:val="24"/>
      <w:lang w:val="zh-CN" w:eastAsia="zh-CN"/>
    </w:rPr>
  </w:style>
  <w:style w:type="character" w:customStyle="1" w:styleId="1369">
    <w:name w:val="para"/>
    <w:qFormat/>
    <w:uiPriority w:val="0"/>
  </w:style>
  <w:style w:type="character" w:customStyle="1" w:styleId="1370">
    <w:name w:val="样式 小四1"/>
    <w:qFormat/>
    <w:uiPriority w:val="0"/>
    <w:rPr>
      <w:rFonts w:hint="default"/>
      <w:sz w:val="21"/>
    </w:rPr>
  </w:style>
  <w:style w:type="character" w:customStyle="1" w:styleId="1371">
    <w:name w:val="已访问的超链接[858D7CFB-ED40-4347-BF05-701D383B685F]2"/>
    <w:qFormat/>
    <w:uiPriority w:val="0"/>
    <w:rPr>
      <w:color w:val="800080"/>
      <w:u w:val="single"/>
    </w:rPr>
  </w:style>
  <w:style w:type="character" w:customStyle="1" w:styleId="1372">
    <w:name w:val="正文文本 Char4"/>
    <w:qFormat/>
    <w:uiPriority w:val="99"/>
    <w:rPr>
      <w:rFonts w:ascii="Times New Roman" w:hAnsi="Times New Roman" w:eastAsia="宋体" w:cs="Times New Roman"/>
      <w:b/>
      <w:color w:val="0000FF"/>
      <w:kern w:val="0"/>
      <w:szCs w:val="24"/>
    </w:rPr>
  </w:style>
  <w:style w:type="character" w:customStyle="1" w:styleId="1373">
    <w:name w:val="第三级正文 Char"/>
    <w:link w:val="1374"/>
    <w:qFormat/>
    <w:uiPriority w:val="0"/>
    <w:rPr>
      <w:rFonts w:ascii="Times New Roman" w:hAnsi="Times New Roman"/>
      <w:kern w:val="2"/>
      <w:sz w:val="24"/>
      <w:szCs w:val="24"/>
      <w:lang w:val="zh-CN"/>
    </w:rPr>
  </w:style>
  <w:style w:type="paragraph" w:customStyle="1" w:styleId="1374">
    <w:name w:val="第三级正文"/>
    <w:basedOn w:val="1"/>
    <w:link w:val="1373"/>
    <w:qFormat/>
    <w:uiPriority w:val="0"/>
    <w:pPr>
      <w:spacing w:line="360" w:lineRule="auto"/>
      <w:ind w:left="200" w:leftChars="200" w:firstLine="200" w:firstLineChars="200"/>
    </w:pPr>
    <w:rPr>
      <w:sz w:val="24"/>
      <w:lang w:val="zh-CN"/>
    </w:rPr>
  </w:style>
  <w:style w:type="character" w:customStyle="1" w:styleId="1375">
    <w:name w:val="蓝图正文样式1 Char"/>
    <w:link w:val="1376"/>
    <w:qFormat/>
    <w:uiPriority w:val="0"/>
    <w:rPr>
      <w:rFonts w:ascii="Times New Roman" w:hAnsi="Times New Roman"/>
      <w:kern w:val="2"/>
      <w:sz w:val="24"/>
      <w:szCs w:val="24"/>
    </w:rPr>
  </w:style>
  <w:style w:type="paragraph" w:customStyle="1" w:styleId="1376">
    <w:name w:val="蓝图正文样式1"/>
    <w:basedOn w:val="1"/>
    <w:link w:val="1375"/>
    <w:qFormat/>
    <w:uiPriority w:val="0"/>
    <w:pPr>
      <w:spacing w:line="360" w:lineRule="auto"/>
      <w:ind w:firstLine="200" w:firstLineChars="200"/>
    </w:pPr>
    <w:rPr>
      <w:sz w:val="24"/>
    </w:rPr>
  </w:style>
  <w:style w:type="character" w:customStyle="1" w:styleId="1377">
    <w:name w:val="样式 正文首行缩进 2 + (西文) 宋体 Char"/>
    <w:link w:val="1378"/>
    <w:qFormat/>
    <w:uiPriority w:val="0"/>
    <w:rPr>
      <w:rFonts w:ascii="宋体" w:hAnsi="宋体"/>
      <w:kern w:val="2"/>
      <w:sz w:val="24"/>
      <w:szCs w:val="24"/>
    </w:rPr>
  </w:style>
  <w:style w:type="paragraph" w:customStyle="1" w:styleId="1378">
    <w:name w:val="样式 正文首行缩进 2 + (西文) 宋体"/>
    <w:basedOn w:val="1"/>
    <w:link w:val="1377"/>
    <w:qFormat/>
    <w:uiPriority w:val="0"/>
    <w:pPr>
      <w:spacing w:before="156" w:beforeLines="50" w:after="156" w:afterLines="50" w:line="360" w:lineRule="auto"/>
      <w:ind w:firstLine="200" w:firstLineChars="200"/>
    </w:pPr>
    <w:rPr>
      <w:rFonts w:ascii="宋体" w:hAnsi="宋体"/>
      <w:sz w:val="24"/>
    </w:rPr>
  </w:style>
  <w:style w:type="character" w:customStyle="1" w:styleId="1379">
    <w:name w:val="Heading 9 Char"/>
    <w:qFormat/>
    <w:uiPriority w:val="99"/>
    <w:rPr>
      <w:rFonts w:ascii="Times New Roman" w:hAnsi="Times New Roman"/>
      <w:b/>
      <w:sz w:val="21"/>
    </w:rPr>
  </w:style>
  <w:style w:type="character" w:customStyle="1" w:styleId="1380">
    <w:name w:val="z-窗体顶端 Char"/>
    <w:link w:val="1381"/>
    <w:qFormat/>
    <w:uiPriority w:val="0"/>
    <w:rPr>
      <w:rFonts w:ascii="Arial" w:hAnsi="Arial" w:eastAsia="仿宋_GB2312" w:cs="Arial"/>
      <w:vanish/>
      <w:sz w:val="16"/>
      <w:szCs w:val="16"/>
    </w:rPr>
  </w:style>
  <w:style w:type="paragraph" w:customStyle="1" w:styleId="1381">
    <w:name w:val="z-窗体顶端1"/>
    <w:basedOn w:val="1"/>
    <w:next w:val="1"/>
    <w:link w:val="1380"/>
    <w:unhideWhenUsed/>
    <w:qFormat/>
    <w:uiPriority w:val="0"/>
    <w:pPr>
      <w:pBdr>
        <w:bottom w:val="single" w:color="auto" w:sz="6" w:space="1"/>
      </w:pBdr>
      <w:adjustRightInd w:val="0"/>
      <w:contextualSpacing/>
      <w:jc w:val="center"/>
    </w:pPr>
    <w:rPr>
      <w:rFonts w:ascii="Arial" w:hAnsi="Arial" w:eastAsia="仿宋_GB2312" w:cs="Arial"/>
      <w:vanish/>
      <w:kern w:val="0"/>
      <w:sz w:val="16"/>
      <w:szCs w:val="16"/>
    </w:rPr>
  </w:style>
  <w:style w:type="character" w:customStyle="1" w:styleId="1382">
    <w:name w:val="style21"/>
    <w:qFormat/>
    <w:uiPriority w:val="0"/>
    <w:rPr>
      <w:color w:val="FF0000"/>
    </w:rPr>
  </w:style>
  <w:style w:type="character" w:customStyle="1" w:styleId="1383">
    <w:name w:val="文档结构图 Char"/>
    <w:qFormat/>
    <w:uiPriority w:val="0"/>
    <w:rPr>
      <w:rFonts w:ascii="Times New Roman" w:hAnsi="Times New Roman" w:eastAsia="宋体" w:cs="Times New Roman"/>
      <w:szCs w:val="24"/>
      <w:shd w:val="clear" w:color="auto" w:fill="000080"/>
    </w:rPr>
  </w:style>
  <w:style w:type="character" w:customStyle="1" w:styleId="1384">
    <w:name w:val="contentlabel"/>
    <w:qFormat/>
    <w:uiPriority w:val="0"/>
  </w:style>
  <w:style w:type="character" w:customStyle="1" w:styleId="1385">
    <w:name w:val="图片标题样式 Char"/>
    <w:link w:val="1386"/>
    <w:qFormat/>
    <w:locked/>
    <w:uiPriority w:val="0"/>
    <w:rPr>
      <w:rFonts w:ascii="Arial" w:hAnsi="Arial" w:eastAsia="华文楷体" w:cs="宋体"/>
      <w:kern w:val="28"/>
      <w:szCs w:val="24"/>
    </w:rPr>
  </w:style>
  <w:style w:type="paragraph" w:customStyle="1" w:styleId="1386">
    <w:name w:val="图片标题样式"/>
    <w:basedOn w:val="1"/>
    <w:link w:val="1385"/>
    <w:qFormat/>
    <w:uiPriority w:val="0"/>
    <w:pPr>
      <w:widowControl/>
      <w:spacing w:before="60" w:after="60"/>
      <w:ind w:firstLine="200" w:firstLineChars="200"/>
      <w:jc w:val="center"/>
    </w:pPr>
    <w:rPr>
      <w:rFonts w:ascii="Arial" w:hAnsi="Arial" w:eastAsia="华文楷体" w:cs="宋体"/>
      <w:kern w:val="28"/>
      <w:sz w:val="20"/>
    </w:rPr>
  </w:style>
  <w:style w:type="character" w:customStyle="1" w:styleId="1387">
    <w:name w:val="超链接3"/>
    <w:qFormat/>
    <w:uiPriority w:val="0"/>
    <w:rPr>
      <w:rFonts w:hint="default" w:ascii="Arial" w:hAnsi="Arial" w:cs="Arial"/>
      <w:color w:val="FFFFFF"/>
      <w:sz w:val="20"/>
      <w:szCs w:val="20"/>
      <w:u w:val="none"/>
    </w:rPr>
  </w:style>
  <w:style w:type="character" w:customStyle="1" w:styleId="1388">
    <w:name w:val="已访问的超链接5"/>
    <w:qFormat/>
    <w:uiPriority w:val="99"/>
    <w:rPr>
      <w:color w:val="800080"/>
      <w:u w:val="single"/>
    </w:rPr>
  </w:style>
  <w:style w:type="character" w:customStyle="1" w:styleId="1389">
    <w:name w:val="缩进强调"/>
    <w:qFormat/>
    <w:uiPriority w:val="0"/>
    <w:rPr>
      <w:rFonts w:ascii="Arial Black" w:hAnsi="Arial Black" w:eastAsia="黑体"/>
      <w:sz w:val="24"/>
    </w:rPr>
  </w:style>
  <w:style w:type="character" w:customStyle="1" w:styleId="1390">
    <w:name w:val="Book Title1"/>
    <w:qFormat/>
    <w:uiPriority w:val="0"/>
    <w:rPr>
      <w:b/>
      <w:bCs/>
      <w:smallCaps/>
      <w:spacing w:val="5"/>
    </w:rPr>
  </w:style>
  <w:style w:type="character" w:customStyle="1" w:styleId="1391">
    <w:name w:val="Char Char29"/>
    <w:qFormat/>
    <w:locked/>
    <w:uiPriority w:val="0"/>
    <w:rPr>
      <w:rFonts w:ascii="宋体" w:hAnsi="宋体" w:eastAsia="宋体"/>
      <w:kern w:val="2"/>
      <w:sz w:val="18"/>
      <w:szCs w:val="18"/>
      <w:lang w:val="en-US" w:eastAsia="zh-CN" w:bidi="ar-SA"/>
    </w:rPr>
  </w:style>
  <w:style w:type="character" w:customStyle="1" w:styleId="1392">
    <w:name w:val="Heading 8 Char"/>
    <w:qFormat/>
    <w:uiPriority w:val="99"/>
    <w:rPr>
      <w:rFonts w:ascii="Times New Roman" w:hAnsi="Times New Roman"/>
      <w:b/>
    </w:rPr>
  </w:style>
  <w:style w:type="character" w:customStyle="1" w:styleId="1393">
    <w:name w:val="网格表 1 浅色2"/>
    <w:qFormat/>
    <w:uiPriority w:val="0"/>
    <w:rPr>
      <w:i/>
      <w:smallCaps/>
      <w:spacing w:val="5"/>
    </w:rPr>
  </w:style>
  <w:style w:type="character" w:customStyle="1" w:styleId="1394">
    <w:name w:val="paragraph1 Char"/>
    <w:link w:val="1395"/>
    <w:qFormat/>
    <w:uiPriority w:val="0"/>
    <w:rPr>
      <w:rFonts w:ascii="Times New Roman" w:hAnsi="Times New Roman"/>
      <w:kern w:val="2"/>
      <w:sz w:val="24"/>
      <w:szCs w:val="24"/>
    </w:rPr>
  </w:style>
  <w:style w:type="paragraph" w:customStyle="1" w:styleId="1395">
    <w:name w:val="paragraph1"/>
    <w:basedOn w:val="1"/>
    <w:link w:val="1394"/>
    <w:qFormat/>
    <w:uiPriority w:val="0"/>
    <w:pPr>
      <w:spacing w:afterLines="30" w:line="360" w:lineRule="auto"/>
      <w:ind w:firstLine="480" w:firstLineChars="200"/>
    </w:pPr>
    <w:rPr>
      <w:sz w:val="24"/>
    </w:rPr>
  </w:style>
  <w:style w:type="character" w:customStyle="1" w:styleId="1396">
    <w:name w:val="占位符文本31"/>
    <w:semiHidden/>
    <w:qFormat/>
    <w:uiPriority w:val="99"/>
    <w:rPr>
      <w:color w:val="808080"/>
    </w:rPr>
  </w:style>
  <w:style w:type="character" w:customStyle="1" w:styleId="1397">
    <w:name w:val="txt"/>
    <w:qFormat/>
    <w:uiPriority w:val="0"/>
  </w:style>
  <w:style w:type="character" w:customStyle="1" w:styleId="1398">
    <w:name w:val="表格内 Char"/>
    <w:link w:val="1399"/>
    <w:qFormat/>
    <w:locked/>
    <w:uiPriority w:val="0"/>
    <w:rPr>
      <w:rFonts w:ascii="宋体" w:hAnsi="宋体"/>
      <w:color w:val="000000"/>
      <w:sz w:val="21"/>
      <w:szCs w:val="21"/>
    </w:rPr>
  </w:style>
  <w:style w:type="paragraph" w:customStyle="1" w:styleId="1399">
    <w:name w:val="表格内"/>
    <w:basedOn w:val="25"/>
    <w:link w:val="1398"/>
    <w:qFormat/>
    <w:uiPriority w:val="0"/>
    <w:pPr>
      <w:spacing w:line="360" w:lineRule="auto"/>
      <w:ind w:firstLine="432"/>
      <w:jc w:val="left"/>
    </w:pPr>
    <w:rPr>
      <w:rFonts w:ascii="宋体" w:hAnsi="宋体"/>
      <w:b w:val="0"/>
      <w:color w:val="000000"/>
      <w:sz w:val="21"/>
      <w:szCs w:val="21"/>
    </w:rPr>
  </w:style>
  <w:style w:type="character" w:customStyle="1" w:styleId="1400">
    <w:name w:val="日期 Char3"/>
    <w:qFormat/>
    <w:uiPriority w:val="99"/>
    <w:rPr>
      <w:rFonts w:ascii="宋体"/>
      <w:kern w:val="2"/>
      <w:sz w:val="24"/>
    </w:rPr>
  </w:style>
  <w:style w:type="character" w:customStyle="1" w:styleId="1401">
    <w:name w:val="标题8 Char"/>
    <w:link w:val="1402"/>
    <w:qFormat/>
    <w:locked/>
    <w:uiPriority w:val="0"/>
    <w:rPr>
      <w:rFonts w:ascii="黑体" w:hAnsi="黑体" w:eastAsia="黑体"/>
      <w:kern w:val="2"/>
      <w:sz w:val="24"/>
      <w:szCs w:val="24"/>
      <w:lang w:val="zh-CN"/>
    </w:rPr>
  </w:style>
  <w:style w:type="paragraph" w:customStyle="1" w:styleId="1402">
    <w:name w:val="标题8"/>
    <w:basedOn w:val="405"/>
    <w:link w:val="1401"/>
    <w:qFormat/>
    <w:uiPriority w:val="0"/>
    <w:pPr>
      <w:tabs>
        <w:tab w:val="left" w:pos="360"/>
      </w:tabs>
      <w:ind w:left="480" w:hanging="480"/>
      <w:outlineLvl w:val="7"/>
    </w:pPr>
  </w:style>
  <w:style w:type="character" w:customStyle="1" w:styleId="1403">
    <w:name w:val="电子邮件签名 字符1"/>
    <w:qFormat/>
    <w:uiPriority w:val="0"/>
    <w:rPr>
      <w:rFonts w:ascii="Calibri" w:hAnsi="Calibri" w:eastAsia="仿宋_GB2312" w:cs="Calibri"/>
      <w:kern w:val="0"/>
      <w:sz w:val="24"/>
    </w:rPr>
  </w:style>
  <w:style w:type="character" w:customStyle="1" w:styleId="1404">
    <w:name w:val="SOW正文 Char"/>
    <w:link w:val="1405"/>
    <w:qFormat/>
    <w:uiPriority w:val="0"/>
    <w:rPr>
      <w:rFonts w:ascii="Times New Roman" w:hAnsi="Times New Roman"/>
      <w:kern w:val="2"/>
      <w:sz w:val="21"/>
      <w:lang w:val="zh-CN"/>
    </w:rPr>
  </w:style>
  <w:style w:type="paragraph" w:customStyle="1" w:styleId="1405">
    <w:name w:val="SOW正文"/>
    <w:basedOn w:val="1"/>
    <w:link w:val="1404"/>
    <w:qFormat/>
    <w:uiPriority w:val="0"/>
    <w:pPr>
      <w:snapToGrid w:val="0"/>
      <w:spacing w:before="120" w:line="400" w:lineRule="exact"/>
      <w:ind w:firstLine="425" w:firstLineChars="200"/>
    </w:pPr>
    <w:rPr>
      <w:szCs w:val="20"/>
      <w:lang w:val="zh-CN"/>
    </w:rPr>
  </w:style>
  <w:style w:type="character" w:customStyle="1" w:styleId="1406">
    <w:name w:val="示例提示（段落） Char"/>
    <w:link w:val="1407"/>
    <w:qFormat/>
    <w:uiPriority w:val="1"/>
    <w:rPr>
      <w:rFonts w:ascii="仿宋_GB2312" w:hAnsi="仿宋_GB2312"/>
      <w:i/>
      <w:color w:val="31849B"/>
      <w:kern w:val="2"/>
      <w:sz w:val="24"/>
      <w:szCs w:val="24"/>
    </w:rPr>
  </w:style>
  <w:style w:type="paragraph" w:customStyle="1" w:styleId="1407">
    <w:name w:val="示例提示（段落）"/>
    <w:basedOn w:val="596"/>
    <w:link w:val="1406"/>
    <w:qFormat/>
    <w:uiPriority w:val="1"/>
    <w:pPr>
      <w:ind w:firstLine="480"/>
    </w:pPr>
    <w:rPr>
      <w:rFonts w:ascii="仿宋_GB2312" w:hAnsi="仿宋_GB2312"/>
      <w:i/>
      <w:color w:val="31849B"/>
      <w:sz w:val="24"/>
    </w:rPr>
  </w:style>
  <w:style w:type="character" w:customStyle="1" w:styleId="1408">
    <w:name w:val="标题 6 字符1"/>
    <w:qFormat/>
    <w:uiPriority w:val="9"/>
    <w:rPr>
      <w:rFonts w:ascii="Cambria" w:hAnsi="Cambria" w:eastAsia="宋体" w:cs="Times New Roman"/>
      <w:b/>
      <w:bCs/>
      <w:sz w:val="24"/>
      <w:szCs w:val="24"/>
    </w:rPr>
  </w:style>
  <w:style w:type="character" w:customStyle="1" w:styleId="1409">
    <w:name w:val="批注文字 字符1"/>
    <w:qFormat/>
    <w:uiPriority w:val="0"/>
    <w:rPr>
      <w:rFonts w:ascii="Arial" w:hAnsi="Arial" w:eastAsia="华文楷体" w:cs="Times New Roman"/>
      <w:kern w:val="2"/>
      <w:sz w:val="20"/>
      <w:szCs w:val="20"/>
    </w:rPr>
  </w:style>
  <w:style w:type="character" w:customStyle="1" w:styleId="1410">
    <w:name w:val="样式 number1 + (符号) 宋体 Char Char"/>
    <w:qFormat/>
    <w:uiPriority w:val="0"/>
    <w:rPr>
      <w:rFonts w:cs="Arial"/>
      <w:sz w:val="24"/>
      <w:szCs w:val="24"/>
    </w:rPr>
  </w:style>
  <w:style w:type="character" w:customStyle="1" w:styleId="1411">
    <w:name w:val="ECP图表标题 Char"/>
    <w:link w:val="1412"/>
    <w:qFormat/>
    <w:locked/>
    <w:uiPriority w:val="0"/>
    <w:rPr>
      <w:rFonts w:ascii="Times New Roman" w:hAnsi="Times New Roman"/>
      <w:sz w:val="24"/>
      <w:szCs w:val="22"/>
    </w:rPr>
  </w:style>
  <w:style w:type="paragraph" w:customStyle="1" w:styleId="1412">
    <w:name w:val="ECP图表标题"/>
    <w:basedOn w:val="1"/>
    <w:link w:val="1411"/>
    <w:qFormat/>
    <w:uiPriority w:val="0"/>
    <w:pPr>
      <w:widowControl/>
      <w:spacing w:before="120" w:after="120" w:line="360" w:lineRule="auto"/>
      <w:ind w:firstLine="200" w:firstLineChars="200"/>
      <w:jc w:val="left"/>
    </w:pPr>
    <w:rPr>
      <w:kern w:val="0"/>
      <w:sz w:val="24"/>
      <w:szCs w:val="22"/>
    </w:rPr>
  </w:style>
  <w:style w:type="character" w:customStyle="1" w:styleId="1413">
    <w:name w:val="样式 标题 5 + 小四 Char"/>
    <w:link w:val="1414"/>
    <w:qFormat/>
    <w:locked/>
    <w:uiPriority w:val="99"/>
    <w:rPr>
      <w:rFonts w:ascii="黑体" w:hAnsi="黑体" w:eastAsia="黑体"/>
      <w:bCs/>
      <w:sz w:val="24"/>
      <w:szCs w:val="22"/>
      <w:lang w:val="zh-CN"/>
    </w:rPr>
  </w:style>
  <w:style w:type="paragraph" w:customStyle="1" w:styleId="1414">
    <w:name w:val="样式 标题 5 + 小四"/>
    <w:basedOn w:val="8"/>
    <w:link w:val="1413"/>
    <w:qFormat/>
    <w:uiPriority w:val="99"/>
    <w:pPr>
      <w:tabs>
        <w:tab w:val="left" w:pos="998"/>
        <w:tab w:val="clear" w:pos="1008"/>
      </w:tabs>
      <w:spacing w:before="120" w:after="120" w:line="360" w:lineRule="auto"/>
      <w:ind w:left="0" w:firstLine="0"/>
    </w:pPr>
    <w:rPr>
      <w:rFonts w:ascii="黑体" w:hAnsi="黑体"/>
      <w:b w:val="0"/>
      <w:kern w:val="0"/>
      <w:sz w:val="24"/>
      <w:szCs w:val="22"/>
      <w:lang w:val="zh-CN"/>
    </w:rPr>
  </w:style>
  <w:style w:type="character" w:customStyle="1" w:styleId="1415">
    <w:name w:val="短句1 bullet Char"/>
    <w:link w:val="1416"/>
    <w:qFormat/>
    <w:uiPriority w:val="0"/>
    <w:rPr>
      <w:rFonts w:ascii="Times New Roman" w:hAnsi="Times New Roman"/>
      <w:b/>
      <w:sz w:val="22"/>
      <w:szCs w:val="22"/>
      <w:u w:val="single"/>
      <w:lang w:val="zh-CN"/>
    </w:rPr>
  </w:style>
  <w:style w:type="paragraph" w:customStyle="1" w:styleId="1416">
    <w:name w:val="短句1 bullet"/>
    <w:basedOn w:val="1"/>
    <w:next w:val="621"/>
    <w:link w:val="1415"/>
    <w:qFormat/>
    <w:uiPriority w:val="0"/>
    <w:pPr>
      <w:widowControl/>
      <w:tabs>
        <w:tab w:val="left" w:pos="525"/>
      </w:tabs>
      <w:spacing w:line="300" w:lineRule="auto"/>
      <w:ind w:left="907" w:firstLine="200" w:firstLineChars="200"/>
      <w:jc w:val="left"/>
    </w:pPr>
    <w:rPr>
      <w:b/>
      <w:kern w:val="0"/>
      <w:sz w:val="22"/>
      <w:szCs w:val="22"/>
      <w:u w:val="single"/>
      <w:lang w:val="zh-CN"/>
    </w:rPr>
  </w:style>
  <w:style w:type="character" w:customStyle="1" w:styleId="1417">
    <w:name w:val="1需规小标题 Char"/>
    <w:link w:val="1418"/>
    <w:qFormat/>
    <w:locked/>
    <w:uiPriority w:val="0"/>
    <w:rPr>
      <w:rFonts w:ascii="宋体" w:hAnsi="宋体"/>
      <w:kern w:val="2"/>
      <w:sz w:val="24"/>
      <w:szCs w:val="24"/>
    </w:rPr>
  </w:style>
  <w:style w:type="paragraph" w:customStyle="1" w:styleId="1418">
    <w:name w:val="1需规小标题"/>
    <w:basedOn w:val="25"/>
    <w:link w:val="1417"/>
    <w:qFormat/>
    <w:uiPriority w:val="0"/>
    <w:pPr>
      <w:spacing w:line="360" w:lineRule="auto"/>
      <w:ind w:left="420" w:firstLine="480" w:firstLineChars="200"/>
      <w:jc w:val="left"/>
    </w:pPr>
    <w:rPr>
      <w:rFonts w:ascii="宋体" w:hAnsi="宋体"/>
      <w:b w:val="0"/>
      <w:color w:val="auto"/>
      <w:kern w:val="2"/>
      <w:sz w:val="24"/>
    </w:rPr>
  </w:style>
  <w:style w:type="character" w:customStyle="1" w:styleId="1419">
    <w:name w:val="Body Text Char CharBody Textch Charbody text Charbt C"/>
    <w:qFormat/>
    <w:uiPriority w:val="0"/>
    <w:rPr>
      <w:b/>
      <w:color w:val="0000FF"/>
      <w:sz w:val="24"/>
      <w:szCs w:val="24"/>
    </w:rPr>
  </w:style>
  <w:style w:type="character" w:customStyle="1" w:styleId="1420">
    <w:name w:val="List Paragraph Char1"/>
    <w:qFormat/>
    <w:uiPriority w:val="99"/>
    <w:rPr>
      <w:kern w:val="2"/>
      <w:sz w:val="28"/>
      <w:szCs w:val="28"/>
    </w:rPr>
  </w:style>
  <w:style w:type="character" w:customStyle="1" w:styleId="1421">
    <w:name w:val="电子邮件签名 Char1"/>
    <w:qFormat/>
    <w:uiPriority w:val="0"/>
    <w:rPr>
      <w:rFonts w:ascii="Times New Roman" w:hAnsi="Times New Roman" w:eastAsia="宋体" w:cs="Times New Roman"/>
      <w:szCs w:val="24"/>
    </w:rPr>
  </w:style>
  <w:style w:type="character" w:customStyle="1" w:styleId="1422">
    <w:name w:val="普通表格 31"/>
    <w:qFormat/>
    <w:uiPriority w:val="0"/>
    <w:rPr>
      <w:i/>
    </w:rPr>
  </w:style>
  <w:style w:type="character" w:customStyle="1" w:styleId="1423">
    <w:name w:val="style31"/>
    <w:qFormat/>
    <w:uiPriority w:val="0"/>
    <w:rPr>
      <w:rFonts w:hint="eastAsia" w:ascii="新宋体" w:hAnsi="新宋体" w:eastAsia="新宋体"/>
      <w:sz w:val="20"/>
    </w:rPr>
  </w:style>
  <w:style w:type="character" w:customStyle="1" w:styleId="1424">
    <w:name w:val="示例提示"/>
    <w:qFormat/>
    <w:uiPriority w:val="1"/>
    <w:rPr>
      <w:i/>
      <w:color w:val="244061"/>
    </w:rPr>
  </w:style>
  <w:style w:type="character" w:customStyle="1" w:styleId="1425">
    <w:name w:val="font11"/>
    <w:qFormat/>
    <w:uiPriority w:val="0"/>
    <w:rPr>
      <w:rFonts w:hint="eastAsia" w:ascii="宋体" w:hAnsi="宋体" w:eastAsia="宋体" w:cs="宋体"/>
      <w:color w:val="000000"/>
      <w:sz w:val="22"/>
      <w:szCs w:val="22"/>
      <w:u w:val="none"/>
    </w:rPr>
  </w:style>
  <w:style w:type="character" w:customStyle="1" w:styleId="1426">
    <w:name w:val="正文强调段落 Char Char"/>
    <w:link w:val="1427"/>
    <w:qFormat/>
    <w:locked/>
    <w:uiPriority w:val="0"/>
    <w:rPr>
      <w:rFonts w:ascii="仿宋_GB2312" w:hAnsi="宋体" w:eastAsia="仿宋_GB2312"/>
      <w:b/>
      <w:kern w:val="2"/>
      <w:sz w:val="24"/>
      <w:lang w:val="zh-CN"/>
    </w:rPr>
  </w:style>
  <w:style w:type="paragraph" w:customStyle="1" w:styleId="1427">
    <w:name w:val="正文强调段落"/>
    <w:basedOn w:val="1428"/>
    <w:link w:val="1426"/>
    <w:qFormat/>
    <w:uiPriority w:val="0"/>
    <w:pPr>
      <w:adjustRightInd/>
      <w:spacing w:after="0" w:line="360" w:lineRule="auto"/>
      <w:ind w:firstLine="482" w:firstLineChars="200"/>
      <w:jc w:val="both"/>
    </w:pPr>
    <w:rPr>
      <w:rFonts w:ascii="仿宋_GB2312" w:hAnsi="宋体"/>
      <w:b/>
      <w:color w:val="auto"/>
      <w:kern w:val="2"/>
      <w:szCs w:val="20"/>
      <w:lang w:val="zh-CN"/>
    </w:rPr>
  </w:style>
  <w:style w:type="paragraph" w:customStyle="1" w:styleId="1428">
    <w:name w:val="正文首行缩进2"/>
    <w:basedOn w:val="25"/>
    <w:link w:val="1429"/>
    <w:qFormat/>
    <w:uiPriority w:val="0"/>
    <w:pPr>
      <w:widowControl w:val="0"/>
      <w:adjustRightInd w:val="0"/>
      <w:spacing w:after="120"/>
      <w:ind w:firstLine="420" w:firstLineChars="100"/>
      <w:contextualSpacing/>
      <w:jc w:val="left"/>
    </w:pPr>
    <w:rPr>
      <w:rFonts w:ascii="Times New Roman" w:hAnsi="Times New Roman" w:eastAsia="仿宋_GB2312"/>
      <w:b w:val="0"/>
      <w:sz w:val="24"/>
    </w:rPr>
  </w:style>
  <w:style w:type="character" w:customStyle="1" w:styleId="1429">
    <w:name w:val="正文首行缩进2 Char"/>
    <w:link w:val="1428"/>
    <w:qFormat/>
    <w:locked/>
    <w:uiPriority w:val="0"/>
    <w:rPr>
      <w:rFonts w:ascii="Times New Roman" w:hAnsi="Times New Roman" w:eastAsia="仿宋_GB2312"/>
      <w:color w:val="0000FF"/>
      <w:sz w:val="24"/>
      <w:szCs w:val="24"/>
    </w:rPr>
  </w:style>
  <w:style w:type="character" w:customStyle="1" w:styleId="1430">
    <w:name w:val="HTML 预设格式 Char1"/>
    <w:semiHidden/>
    <w:qFormat/>
    <w:uiPriority w:val="99"/>
    <w:rPr>
      <w:rFonts w:hint="default" w:ascii="Courier New" w:hAnsi="Courier New" w:cs="Courier New"/>
      <w:kern w:val="2"/>
    </w:rPr>
  </w:style>
  <w:style w:type="character" w:customStyle="1" w:styleId="1431">
    <w:name w:val="TOC 00 Char"/>
    <w:link w:val="1432"/>
    <w:qFormat/>
    <w:uiPriority w:val="0"/>
    <w:rPr>
      <w:rFonts w:ascii="仿宋_GB2312" w:cs="仿宋_GB2312"/>
      <w:sz w:val="32"/>
      <w:szCs w:val="32"/>
      <w:lang w:eastAsia="en-US"/>
    </w:rPr>
  </w:style>
  <w:style w:type="paragraph" w:customStyle="1" w:styleId="1432">
    <w:name w:val="TOC 00"/>
    <w:basedOn w:val="60"/>
    <w:link w:val="1431"/>
    <w:qFormat/>
    <w:uiPriority w:val="0"/>
    <w:pPr>
      <w:widowControl/>
      <w:tabs>
        <w:tab w:val="clear" w:pos="9242"/>
      </w:tabs>
      <w:spacing w:beforeLines="0" w:afterLines="0"/>
      <w:ind w:firstLine="640"/>
      <w:jc w:val="both"/>
    </w:pPr>
    <w:rPr>
      <w:rFonts w:ascii="仿宋_GB2312" w:hAnsi="Calibri" w:cs="仿宋_GB2312"/>
      <w:kern w:val="0"/>
      <w:sz w:val="32"/>
      <w:szCs w:val="32"/>
      <w:lang w:eastAsia="en-US"/>
    </w:rPr>
  </w:style>
  <w:style w:type="character" w:customStyle="1" w:styleId="1433">
    <w:name w:val="副标题 字符2"/>
    <w:qFormat/>
    <w:uiPriority w:val="11"/>
    <w:rPr>
      <w:rFonts w:ascii="Cambria" w:hAnsi="Cambria"/>
      <w:b/>
      <w:kern w:val="28"/>
      <w:sz w:val="32"/>
    </w:rPr>
  </w:style>
  <w:style w:type="character" w:customStyle="1" w:styleId="1434">
    <w:name w:val="Normal Paragraph Char Char Char Char Char"/>
    <w:link w:val="1435"/>
    <w:qFormat/>
    <w:uiPriority w:val="0"/>
    <w:rPr>
      <w:rFonts w:ascii="Times New Roman" w:hAnsi="Times New Roman"/>
      <w:sz w:val="24"/>
      <w:szCs w:val="24"/>
      <w:lang w:val="zh-CN"/>
    </w:rPr>
  </w:style>
  <w:style w:type="paragraph" w:customStyle="1" w:styleId="1435">
    <w:name w:val="Normal Paragraph Char Char Char Char"/>
    <w:basedOn w:val="1"/>
    <w:link w:val="1434"/>
    <w:qFormat/>
    <w:uiPriority w:val="0"/>
    <w:pPr>
      <w:widowControl/>
      <w:spacing w:before="120" w:line="360" w:lineRule="auto"/>
      <w:ind w:firstLine="425" w:firstLineChars="200"/>
    </w:pPr>
    <w:rPr>
      <w:kern w:val="0"/>
      <w:sz w:val="24"/>
      <w:lang w:val="zh-CN"/>
    </w:rPr>
  </w:style>
  <w:style w:type="character" w:customStyle="1" w:styleId="1436">
    <w:name w:val="表格内第二层缩进样式1 Char"/>
    <w:link w:val="1437"/>
    <w:qFormat/>
    <w:locked/>
    <w:uiPriority w:val="0"/>
    <w:rPr>
      <w:rFonts w:eastAsia="仿宋_GB2312"/>
      <w:color w:val="000000"/>
      <w:sz w:val="24"/>
      <w:szCs w:val="24"/>
    </w:rPr>
  </w:style>
  <w:style w:type="paragraph" w:customStyle="1" w:styleId="1437">
    <w:name w:val="表格内第二层缩进样式1"/>
    <w:basedOn w:val="1"/>
    <w:link w:val="1436"/>
    <w:qFormat/>
    <w:uiPriority w:val="0"/>
    <w:pPr>
      <w:adjustRightInd w:val="0"/>
      <w:ind w:firstLine="420"/>
      <w:contextualSpacing/>
      <w:jc w:val="left"/>
    </w:pPr>
    <w:rPr>
      <w:rFonts w:ascii="Calibri" w:hAnsi="Calibri" w:eastAsia="仿宋_GB2312"/>
      <w:color w:val="000000"/>
      <w:kern w:val="0"/>
      <w:sz w:val="24"/>
    </w:rPr>
  </w:style>
  <w:style w:type="character" w:customStyle="1" w:styleId="1438">
    <w:name w:val="批注主题 字符2"/>
    <w:qFormat/>
    <w:uiPriority w:val="99"/>
    <w:rPr>
      <w:b/>
      <w:bCs/>
      <w:szCs w:val="24"/>
    </w:rPr>
  </w:style>
  <w:style w:type="paragraph" w:customStyle="1" w:styleId="1439">
    <w:name w:val="表格居左"/>
    <w:basedOn w:val="1"/>
    <w:qFormat/>
    <w:uiPriority w:val="99"/>
    <w:pPr>
      <w:spacing w:line="360" w:lineRule="auto"/>
      <w:ind w:firstLine="432"/>
    </w:pPr>
    <w:rPr>
      <w:rFonts w:ascii="宋体" w:hAnsi="宋体" w:eastAsia="仿宋_GB2312" w:cs="宋体"/>
      <w:bCs/>
      <w:sz w:val="24"/>
      <w:szCs w:val="20"/>
      <w:lang w:val="zh-CN"/>
    </w:rPr>
  </w:style>
  <w:style w:type="paragraph" w:customStyle="1" w:styleId="1440">
    <w:name w:val="xl1490"/>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441">
    <w:name w:val="Medium List 2 - Accent 22"/>
    <w:semiHidden/>
    <w:qFormat/>
    <w:uiPriority w:val="99"/>
    <w:rPr>
      <w:rFonts w:ascii="Times New Roman" w:hAnsi="Times New Roman" w:eastAsia="宋体" w:cs="Times New Roman"/>
      <w:sz w:val="24"/>
      <w:szCs w:val="22"/>
      <w:lang w:val="en-US" w:eastAsia="zh-CN" w:bidi="ar-SA"/>
    </w:rPr>
  </w:style>
  <w:style w:type="paragraph" w:customStyle="1" w:styleId="1442">
    <w:name w:val="z-Bottom of Form"/>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1443">
    <w:name w:val="Table Text Light"/>
    <w:next w:val="1"/>
    <w:qFormat/>
    <w:uiPriority w:val="99"/>
    <w:pPr>
      <w:widowControl w:val="0"/>
      <w:autoSpaceDE w:val="0"/>
      <w:autoSpaceDN w:val="0"/>
      <w:adjustRightInd w:val="0"/>
      <w:ind w:left="270" w:right="270"/>
    </w:pPr>
    <w:rPr>
      <w:rFonts w:ascii="Times New Roman" w:hAnsi="Times New Roman" w:eastAsia="宋体" w:cs="Times New Roman"/>
      <w:color w:val="2F2F2F"/>
      <w:sz w:val="18"/>
      <w:szCs w:val="18"/>
      <w:lang w:val="en-US" w:eastAsia="zh-CN" w:bidi="ar-SA"/>
    </w:rPr>
  </w:style>
  <w:style w:type="paragraph" w:customStyle="1" w:styleId="1444">
    <w:name w:val="xl22"/>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1445">
    <w:name w:val="特点标题"/>
    <w:basedOn w:val="1"/>
    <w:next w:val="1"/>
    <w:qFormat/>
    <w:uiPriority w:val="99"/>
    <w:pPr>
      <w:ind w:firstLine="540" w:firstLineChars="225"/>
    </w:pPr>
    <w:rPr>
      <w:rFonts w:ascii="宋体" w:hAnsi="宋体"/>
      <w:sz w:val="24"/>
    </w:rPr>
  </w:style>
  <w:style w:type="paragraph" w:customStyle="1" w:styleId="1446">
    <w:name w:val="页脚2"/>
    <w:basedOn w:val="1"/>
    <w:qFormat/>
    <w:uiPriority w:val="99"/>
    <w:pPr>
      <w:tabs>
        <w:tab w:val="center" w:pos="4153"/>
        <w:tab w:val="right" w:pos="8306"/>
      </w:tabs>
      <w:snapToGrid w:val="0"/>
      <w:jc w:val="left"/>
    </w:pPr>
    <w:rPr>
      <w:sz w:val="18"/>
      <w:szCs w:val="20"/>
    </w:rPr>
  </w:style>
  <w:style w:type="paragraph" w:customStyle="1" w:styleId="1447">
    <w:name w:val="xl121"/>
    <w:basedOn w:val="1"/>
    <w:qFormat/>
    <w:uiPriority w:val="99"/>
    <w:pPr>
      <w:widowControl/>
      <w:pBdr>
        <w:top w:val="single" w:color="auto" w:sz="8" w:space="0"/>
        <w:left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微软雅黑" w:hAnsi="微软雅黑" w:eastAsia="微软雅黑" w:cs="宋体"/>
      <w:b/>
      <w:bCs/>
      <w:color w:val="000000"/>
      <w:kern w:val="0"/>
      <w:sz w:val="24"/>
    </w:rPr>
  </w:style>
  <w:style w:type="paragraph" w:customStyle="1" w:styleId="1448">
    <w:name w:val="xl150"/>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FF0000"/>
      <w:kern w:val="0"/>
      <w:sz w:val="24"/>
    </w:rPr>
  </w:style>
  <w:style w:type="paragraph" w:customStyle="1" w:styleId="1449">
    <w:name w:val="Version"/>
    <w:basedOn w:val="50"/>
    <w:qFormat/>
    <w:uiPriority w:val="99"/>
    <w:pPr>
      <w:widowControl/>
      <w:spacing w:after="120" w:line="240" w:lineRule="atLeast"/>
      <w:ind w:left="1080" w:leftChars="0"/>
      <w:jc w:val="right"/>
    </w:pPr>
    <w:rPr>
      <w:rFonts w:ascii="Arial" w:hAnsi="Arial" w:eastAsia="仿宋"/>
      <w:spacing w:val="-5"/>
      <w:kern w:val="0"/>
      <w:sz w:val="28"/>
      <w:szCs w:val="20"/>
    </w:rPr>
  </w:style>
  <w:style w:type="paragraph" w:customStyle="1" w:styleId="1450">
    <w:name w:val="样式 BodyText 2 + (符号) Arial 左侧:  0 厘米 首行缩进:  0.85 厘米1"/>
    <w:basedOn w:val="1"/>
    <w:qFormat/>
    <w:uiPriority w:val="99"/>
    <w:pPr>
      <w:widowControl/>
      <w:spacing w:before="120" w:line="300" w:lineRule="auto"/>
      <w:ind w:firstLine="482" w:firstLineChars="200"/>
    </w:pPr>
    <w:rPr>
      <w:rFonts w:hAnsi="Arial"/>
      <w:snapToGrid w:val="0"/>
      <w:kern w:val="0"/>
      <w:szCs w:val="20"/>
      <w:lang w:eastAsia="zh-HK"/>
    </w:rPr>
  </w:style>
  <w:style w:type="paragraph" w:customStyle="1" w:styleId="1451">
    <w:name w:val="Header Base"/>
    <w:basedOn w:val="1"/>
    <w:qFormat/>
    <w:uiPriority w:val="99"/>
    <w:pPr>
      <w:keepLines/>
      <w:widowControl/>
      <w:pBdr>
        <w:top w:val="single" w:color="FFFFFF" w:sz="4" w:space="1"/>
        <w:left w:val="single" w:color="FFFFFF" w:sz="4" w:space="4"/>
        <w:bottom w:val="single" w:color="FFFFFF" w:sz="4" w:space="1"/>
        <w:right w:val="single" w:color="FFFFFF" w:sz="4" w:space="4"/>
      </w:pBdr>
      <w:shd w:val="clear" w:color="auto" w:fill="003366"/>
      <w:tabs>
        <w:tab w:val="center" w:pos="4320"/>
        <w:tab w:val="right" w:pos="8640"/>
      </w:tabs>
      <w:spacing w:line="190" w:lineRule="atLeast"/>
      <w:ind w:firstLine="200" w:firstLineChars="200"/>
      <w:jc w:val="left"/>
    </w:pPr>
    <w:rPr>
      <w:rFonts w:ascii="Cambria" w:hAnsi="Cambria"/>
      <w:kern w:val="0"/>
      <w:sz w:val="15"/>
      <w:szCs w:val="15"/>
      <w:lang w:eastAsia="en-US"/>
    </w:rPr>
  </w:style>
  <w:style w:type="paragraph" w:customStyle="1" w:styleId="1452">
    <w:name w:val="Editor's comments"/>
    <w:basedOn w:val="1"/>
    <w:qFormat/>
    <w:uiPriority w:val="99"/>
    <w:pPr>
      <w:widowControl/>
      <w:overflowPunct w:val="0"/>
      <w:autoSpaceDE w:val="0"/>
      <w:autoSpaceDN w:val="0"/>
      <w:adjustRightInd w:val="0"/>
      <w:spacing w:after="120" w:line="360" w:lineRule="auto"/>
      <w:jc w:val="left"/>
      <w:textAlignment w:val="baseline"/>
    </w:pPr>
    <w:rPr>
      <w:rFonts w:ascii="Arial" w:hAnsi="Arial" w:eastAsia="仿宋"/>
      <w:b/>
      <w:bCs/>
      <w:color w:val="FF0000"/>
      <w:kern w:val="0"/>
      <w:sz w:val="20"/>
      <w:szCs w:val="20"/>
      <w:lang w:eastAsia="en-US"/>
    </w:rPr>
  </w:style>
  <w:style w:type="character" w:customStyle="1" w:styleId="1453">
    <w:name w:val="日期 字符3"/>
    <w:basedOn w:val="141"/>
    <w:semiHidden/>
    <w:qFormat/>
    <w:uiPriority w:val="99"/>
    <w:rPr>
      <w:rFonts w:ascii="Times New Roman" w:hAnsi="Times New Roman"/>
      <w:kern w:val="2"/>
      <w:sz w:val="21"/>
      <w:szCs w:val="24"/>
    </w:rPr>
  </w:style>
  <w:style w:type="paragraph" w:customStyle="1" w:styleId="1454">
    <w:name w:val="Heading Middle"/>
    <w:unhideWhenUsed/>
    <w:qFormat/>
    <w:uiPriority w:val="99"/>
    <w:pPr>
      <w:snapToGrid w:val="0"/>
      <w:spacing w:line="240" w:lineRule="atLeast"/>
      <w:jc w:val="center"/>
    </w:pPr>
    <w:rPr>
      <w:rFonts w:hint="eastAsia" w:ascii="Times New Roman" w:hAnsi="Times New Roman" w:eastAsia="宋体" w:cs="Calibri"/>
      <w:lang w:val="en-US" w:eastAsia="zh-CN" w:bidi="ar-SA"/>
    </w:rPr>
  </w:style>
  <w:style w:type="paragraph" w:customStyle="1" w:styleId="1455">
    <w:name w:val="Bullet List 1 Char"/>
    <w:basedOn w:val="1"/>
    <w:qFormat/>
    <w:uiPriority w:val="99"/>
    <w:pPr>
      <w:widowControl/>
      <w:tabs>
        <w:tab w:val="left" w:pos="852"/>
      </w:tabs>
      <w:spacing w:after="120"/>
      <w:ind w:left="1800" w:hanging="420" w:firstLineChars="200"/>
    </w:pPr>
    <w:rPr>
      <w:rFonts w:ascii="Cambria" w:hAnsi="Cambria" w:cs="Arial"/>
      <w:iCs/>
      <w:kern w:val="0"/>
      <w:sz w:val="20"/>
      <w:szCs w:val="21"/>
      <w:lang w:eastAsia="en-US"/>
    </w:rPr>
  </w:style>
  <w:style w:type="paragraph" w:customStyle="1" w:styleId="1456">
    <w:name w:val="正文缩进-SGCC"/>
    <w:basedOn w:val="2"/>
    <w:qFormat/>
    <w:uiPriority w:val="2"/>
    <w:pPr>
      <w:spacing w:line="240" w:lineRule="auto"/>
      <w:ind w:firstLine="420"/>
      <w:jc w:val="both"/>
    </w:pPr>
    <w:rPr>
      <w:rFonts w:ascii="Times New Roman" w:hAnsi="Times New Roman"/>
      <w:kern w:val="2"/>
      <w:szCs w:val="20"/>
    </w:rPr>
  </w:style>
  <w:style w:type="paragraph" w:customStyle="1" w:styleId="1457">
    <w:name w:val="xl14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458">
    <w:name w:val="样式 样式 段前: 7.8 磅 段后: 7.8 磅 + 首行缩进:  2 字符"/>
    <w:basedOn w:val="1"/>
    <w:qFormat/>
    <w:uiPriority w:val="99"/>
    <w:pPr>
      <w:widowControl/>
      <w:spacing w:before="120" w:after="120" w:line="360" w:lineRule="auto"/>
      <w:ind w:firstLine="200" w:firstLineChars="200"/>
      <w:jc w:val="left"/>
    </w:pPr>
    <w:rPr>
      <w:rFonts w:ascii="宋体" w:hAnsi="宋体" w:cs="宋体"/>
      <w:kern w:val="0"/>
      <w:sz w:val="24"/>
      <w:szCs w:val="20"/>
    </w:rPr>
  </w:style>
  <w:style w:type="paragraph" w:customStyle="1" w:styleId="1459">
    <w:name w:val="终端显示"/>
    <w:basedOn w:val="1"/>
    <w:qFormat/>
    <w:uiPriority w:val="99"/>
    <w:pPr>
      <w:snapToGrid w:val="0"/>
      <w:spacing w:line="360" w:lineRule="auto"/>
      <w:ind w:left="200" w:leftChars="200"/>
      <w:jc w:val="left"/>
    </w:pPr>
    <w:rPr>
      <w:rFonts w:ascii="Courier New" w:hAnsi="Courier New" w:eastAsia="仿宋_GB2312"/>
      <w:sz w:val="24"/>
    </w:rPr>
  </w:style>
  <w:style w:type="paragraph" w:customStyle="1" w:styleId="1460">
    <w:name w:val="Defined Term"/>
    <w:basedOn w:val="1"/>
    <w:next w:val="1"/>
    <w:qFormat/>
    <w:uiPriority w:val="99"/>
    <w:pPr>
      <w:widowControl/>
      <w:spacing w:before="60" w:line="300" w:lineRule="exact"/>
    </w:pPr>
    <w:rPr>
      <w:color w:val="000000"/>
      <w:kern w:val="0"/>
      <w:szCs w:val="20"/>
    </w:rPr>
  </w:style>
  <w:style w:type="paragraph" w:customStyle="1" w:styleId="1461">
    <w:name w:val="样式 表格文本居左 + 首行缩进:  0.74 厘米"/>
    <w:basedOn w:val="977"/>
    <w:qFormat/>
    <w:uiPriority w:val="99"/>
    <w:pPr>
      <w:widowControl/>
    </w:pPr>
    <w:rPr>
      <w:kern w:val="2"/>
    </w:rPr>
  </w:style>
  <w:style w:type="paragraph" w:customStyle="1" w:styleId="1462">
    <w:name w:val="xl54"/>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1463">
    <w:name w:val="xl147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1464">
    <w:name w:val="Style1"/>
    <w:basedOn w:val="1"/>
    <w:qFormat/>
    <w:uiPriority w:val="99"/>
    <w:pPr>
      <w:widowControl/>
      <w:spacing w:line="360" w:lineRule="auto"/>
      <w:jc w:val="center"/>
    </w:pPr>
    <w:rPr>
      <w:rFonts w:ascii="宋体" w:hAnsi="宋体"/>
      <w:b/>
      <w:bCs/>
      <w:kern w:val="0"/>
      <w:sz w:val="24"/>
    </w:rPr>
  </w:style>
  <w:style w:type="paragraph" w:customStyle="1" w:styleId="1465">
    <w:name w:val="xl6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466">
    <w:name w:val="List Bullet1"/>
    <w:basedOn w:val="1"/>
    <w:qFormat/>
    <w:uiPriority w:val="99"/>
    <w:pPr>
      <w:widowControl/>
      <w:tabs>
        <w:tab w:val="left" w:pos="1380"/>
      </w:tabs>
      <w:spacing w:before="240" w:after="120" w:line="288" w:lineRule="auto"/>
      <w:ind w:left="1380" w:right="57" w:hanging="420" w:firstLineChars="200"/>
    </w:pPr>
    <w:rPr>
      <w:kern w:val="0"/>
    </w:rPr>
  </w:style>
  <w:style w:type="paragraph" w:customStyle="1" w:styleId="1467">
    <w:name w:val="_HP Table bullet"/>
    <w:qFormat/>
    <w:uiPriority w:val="99"/>
    <w:pPr>
      <w:tabs>
        <w:tab w:val="left" w:pos="202"/>
        <w:tab w:val="left" w:pos="418"/>
      </w:tabs>
      <w:spacing w:before="60" w:after="60"/>
      <w:ind w:left="900" w:hanging="420"/>
    </w:pPr>
    <w:rPr>
      <w:rFonts w:ascii="Futura Bk" w:hAnsi="Futura Bk" w:eastAsia="宋体" w:cs="Times New Roman"/>
      <w:sz w:val="16"/>
      <w:lang w:val="en-US" w:eastAsia="ja-JP" w:bidi="ar-SA"/>
    </w:rPr>
  </w:style>
  <w:style w:type="paragraph" w:customStyle="1" w:styleId="1468">
    <w:name w:val="引言一级条标题"/>
    <w:basedOn w:val="1"/>
    <w:next w:val="207"/>
    <w:semiHidden/>
    <w:qFormat/>
    <w:uiPriority w:val="99"/>
    <w:pPr>
      <w:widowControl/>
      <w:numPr>
        <w:ilvl w:val="0"/>
        <w:numId w:val="38"/>
      </w:numPr>
      <w:tabs>
        <w:tab w:val="clear" w:pos="1140"/>
      </w:tabs>
      <w:ind w:left="0" w:firstLine="0"/>
    </w:pPr>
    <w:rPr>
      <w:rFonts w:eastAsia="黑体"/>
      <w:b/>
    </w:rPr>
  </w:style>
  <w:style w:type="paragraph" w:customStyle="1" w:styleId="1469">
    <w:name w:val="Char Char Char Char Char Char Char2"/>
    <w:basedOn w:val="1"/>
    <w:qFormat/>
    <w:uiPriority w:val="99"/>
    <w:pPr>
      <w:ind w:firstLine="200" w:firstLineChars="200"/>
    </w:pPr>
    <w:rPr>
      <w:szCs w:val="21"/>
    </w:rPr>
  </w:style>
  <w:style w:type="paragraph" w:customStyle="1" w:styleId="1470">
    <w:name w:val="xl89"/>
    <w:basedOn w:val="1"/>
    <w:qFormat/>
    <w:uiPriority w:val="99"/>
    <w:pPr>
      <w:widowControl/>
      <w:pBdr>
        <w:top w:val="single" w:color="auto" w:sz="4" w:space="0"/>
        <w:left w:val="single" w:color="auto" w:sz="4" w:space="0"/>
        <w:bottom w:val="single" w:color="auto" w:sz="4" w:space="0"/>
      </w:pBdr>
      <w:adjustRightInd w:val="0"/>
      <w:spacing w:before="100" w:beforeAutospacing="1" w:after="100" w:afterAutospacing="1"/>
      <w:contextualSpacing/>
      <w:jc w:val="left"/>
    </w:pPr>
    <w:rPr>
      <w:rFonts w:ascii="宋体" w:hAnsi="宋体" w:eastAsia="仿宋_GB2312" w:cs="宋体"/>
      <w:color w:val="000000"/>
      <w:kern w:val="0"/>
      <w:sz w:val="24"/>
    </w:rPr>
  </w:style>
  <w:style w:type="paragraph" w:customStyle="1" w:styleId="1471">
    <w:name w:val="正文+"/>
    <w:basedOn w:val="1"/>
    <w:qFormat/>
    <w:uiPriority w:val="99"/>
    <w:pPr>
      <w:spacing w:line="300" w:lineRule="auto"/>
      <w:ind w:firstLine="200" w:firstLineChars="200"/>
    </w:pPr>
    <w:rPr>
      <w:sz w:val="24"/>
    </w:rPr>
  </w:style>
  <w:style w:type="character" w:customStyle="1" w:styleId="1472">
    <w:name w:val="称呼 字符3"/>
    <w:basedOn w:val="141"/>
    <w:semiHidden/>
    <w:qFormat/>
    <w:uiPriority w:val="99"/>
    <w:rPr>
      <w:rFonts w:ascii="Times New Roman" w:hAnsi="Times New Roman"/>
      <w:kern w:val="2"/>
      <w:sz w:val="21"/>
      <w:szCs w:val="24"/>
    </w:rPr>
  </w:style>
  <w:style w:type="paragraph" w:customStyle="1" w:styleId="1473">
    <w:name w:val="CM9"/>
    <w:basedOn w:val="317"/>
    <w:next w:val="317"/>
    <w:qFormat/>
    <w:uiPriority w:val="99"/>
    <w:rPr>
      <w:color w:val="auto"/>
    </w:rPr>
  </w:style>
  <w:style w:type="paragraph" w:customStyle="1" w:styleId="1474">
    <w:name w:val="Style4"/>
    <w:basedOn w:val="1475"/>
    <w:qFormat/>
    <w:uiPriority w:val="99"/>
  </w:style>
  <w:style w:type="paragraph" w:customStyle="1" w:styleId="1475">
    <w:name w:val="Style3"/>
    <w:basedOn w:val="1476"/>
    <w:qFormat/>
    <w:uiPriority w:val="99"/>
  </w:style>
  <w:style w:type="paragraph" w:customStyle="1" w:styleId="1476">
    <w:name w:val="Style2"/>
    <w:basedOn w:val="1464"/>
    <w:qFormat/>
    <w:uiPriority w:val="99"/>
  </w:style>
  <w:style w:type="paragraph" w:customStyle="1" w:styleId="1477">
    <w:name w:val="样式 Arial 首行缩进:  0.85 厘米 段前: 3 磅 段后: 3 磅 行距: 1.5 倍行距"/>
    <w:basedOn w:val="1"/>
    <w:qFormat/>
    <w:uiPriority w:val="99"/>
    <w:pPr>
      <w:spacing w:before="60" w:after="60" w:line="360" w:lineRule="auto"/>
      <w:ind w:firstLine="480" w:firstLineChars="200"/>
    </w:pPr>
    <w:rPr>
      <w:rFonts w:ascii="Arial" w:hAnsi="Arial"/>
      <w:sz w:val="24"/>
      <w:szCs w:val="20"/>
    </w:rPr>
  </w:style>
  <w:style w:type="paragraph" w:customStyle="1" w:styleId="1478">
    <w:name w:val="样式 蓝图正文样式1 + 首行缩进:  2 字符"/>
    <w:basedOn w:val="1376"/>
    <w:qFormat/>
    <w:uiPriority w:val="99"/>
    <w:pPr>
      <w:ind w:firstLine="480"/>
    </w:pPr>
    <w:rPr>
      <w:rFonts w:cs="宋体"/>
      <w:szCs w:val="20"/>
    </w:rPr>
  </w:style>
  <w:style w:type="paragraph" w:customStyle="1" w:styleId="1479">
    <w:name w:val="Char Char Char Char Char Char Char Char Char1 Char Char Char Char"/>
    <w:basedOn w:val="1"/>
    <w:semiHidden/>
    <w:qFormat/>
    <w:uiPriority w:val="99"/>
    <w:pPr>
      <w:ind w:firstLine="200" w:firstLineChars="200"/>
    </w:pPr>
    <w:rPr>
      <w:szCs w:val="20"/>
    </w:rPr>
  </w:style>
  <w:style w:type="character" w:customStyle="1" w:styleId="1480">
    <w:name w:val="正文文本缩进 3 字符3"/>
    <w:basedOn w:val="141"/>
    <w:semiHidden/>
    <w:qFormat/>
    <w:uiPriority w:val="99"/>
    <w:rPr>
      <w:rFonts w:ascii="Times New Roman" w:hAnsi="Times New Roman"/>
      <w:kern w:val="2"/>
      <w:sz w:val="16"/>
      <w:szCs w:val="16"/>
    </w:rPr>
  </w:style>
  <w:style w:type="paragraph" w:customStyle="1" w:styleId="1481">
    <w:name w:val="xl83"/>
    <w:basedOn w:val="1"/>
    <w:qFormat/>
    <w:uiPriority w:val="99"/>
    <w:pPr>
      <w:widowControl/>
      <w:pBdr>
        <w:top w:val="single" w:color="000000" w:sz="8" w:space="0"/>
        <w:left w:val="single" w:color="000000"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1482">
    <w:name w:val="_Style 72"/>
    <w:basedOn w:val="4"/>
    <w:next w:val="1"/>
    <w:qFormat/>
    <w:uiPriority w:val="99"/>
    <w:pPr>
      <w:widowControl/>
      <w:spacing w:before="480" w:line="276" w:lineRule="auto"/>
      <w:outlineLvl w:val="9"/>
    </w:pPr>
    <w:rPr>
      <w:rFonts w:ascii="Cambria" w:hAnsi="Cambria" w:eastAsia="宋体"/>
      <w:bCs w:val="0"/>
      <w:color w:val="365F91"/>
      <w:kern w:val="0"/>
      <w:szCs w:val="20"/>
    </w:rPr>
  </w:style>
  <w:style w:type="paragraph" w:customStyle="1" w:styleId="1483">
    <w:name w:val="样式 我的正文 + 红色"/>
    <w:basedOn w:val="1484"/>
    <w:qFormat/>
    <w:uiPriority w:val="99"/>
  </w:style>
  <w:style w:type="paragraph" w:customStyle="1" w:styleId="1484">
    <w:name w:val="我的正文"/>
    <w:basedOn w:val="1"/>
    <w:qFormat/>
    <w:uiPriority w:val="99"/>
    <w:pPr>
      <w:spacing w:line="360" w:lineRule="auto"/>
      <w:ind w:firstLine="567"/>
    </w:pPr>
    <w:rPr>
      <w:sz w:val="24"/>
      <w:szCs w:val="20"/>
    </w:rPr>
  </w:style>
  <w:style w:type="paragraph" w:customStyle="1" w:styleId="1485">
    <w:name w:val="样式 标题 7 + 左侧:  0 厘米 首行缩进:  0 厘米"/>
    <w:basedOn w:val="10"/>
    <w:qFormat/>
    <w:uiPriority w:val="99"/>
    <w:pPr>
      <w:keepLines w:val="0"/>
      <w:tabs>
        <w:tab w:val="left" w:pos="360"/>
        <w:tab w:val="clear" w:pos="1296"/>
      </w:tabs>
      <w:spacing w:before="80" w:after="80" w:line="319" w:lineRule="auto"/>
      <w:ind w:left="359" w:hanging="359" w:hangingChars="149"/>
    </w:pPr>
    <w:rPr>
      <w:rFonts w:ascii="Cambria" w:hAnsi="Cambria" w:eastAsia="新宋体" w:cs="宋体"/>
      <w:kern w:val="0"/>
      <w:sz w:val="20"/>
      <w:szCs w:val="20"/>
    </w:rPr>
  </w:style>
  <w:style w:type="paragraph" w:customStyle="1" w:styleId="1486">
    <w:name w:val="z-窗体顶端11"/>
    <w:basedOn w:val="1"/>
    <w:next w:val="1"/>
    <w:unhideWhenUsed/>
    <w:qFormat/>
    <w:uiPriority w:val="99"/>
    <w:pPr>
      <w:pBdr>
        <w:bottom w:val="single" w:color="auto" w:sz="6" w:space="1"/>
      </w:pBdr>
      <w:jc w:val="center"/>
    </w:pPr>
    <w:rPr>
      <w:rFonts w:ascii="Arial" w:hAnsi="Arial" w:eastAsia="仿宋_GB2312" w:cs="Arial"/>
      <w:vanish/>
      <w:kern w:val="0"/>
      <w:sz w:val="16"/>
      <w:szCs w:val="16"/>
    </w:rPr>
  </w:style>
  <w:style w:type="paragraph" w:customStyle="1" w:styleId="1487">
    <w:name w:val="样式 标题 2h2sect 1.2H22nd level2Header 2UNDERRUBRIK 1-2Head..."/>
    <w:basedOn w:val="5"/>
    <w:qFormat/>
    <w:uiPriority w:val="99"/>
    <w:pPr>
      <w:tabs>
        <w:tab w:val="left" w:pos="1080"/>
        <w:tab w:val="clear" w:pos="576"/>
      </w:tabs>
      <w:spacing w:line="360" w:lineRule="auto"/>
      <w:ind w:left="1080" w:hanging="360"/>
    </w:pPr>
    <w:rPr>
      <w:rFonts w:ascii="Arial" w:hAnsi="Arial"/>
      <w:kern w:val="0"/>
      <w:sz w:val="30"/>
      <w:szCs w:val="30"/>
      <w:lang w:val="zh-CN"/>
    </w:rPr>
  </w:style>
  <w:style w:type="paragraph" w:customStyle="1" w:styleId="1488">
    <w:name w:val="无间隔111"/>
    <w:link w:val="3069"/>
    <w:qFormat/>
    <w:uiPriority w:val="1"/>
    <w:pPr>
      <w:ind w:firstLine="200" w:firstLineChars="200"/>
      <w:jc w:val="both"/>
    </w:pPr>
    <w:rPr>
      <w:rFonts w:ascii="Arial" w:hAnsi="Arial" w:eastAsia="宋体" w:cs="Arial"/>
      <w:sz w:val="21"/>
      <w:szCs w:val="24"/>
      <w:lang w:val="en-US" w:eastAsia="zh-CN" w:bidi="ar-SA"/>
    </w:rPr>
  </w:style>
  <w:style w:type="paragraph" w:customStyle="1" w:styleId="1489">
    <w:name w:val="xl1499"/>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490">
    <w:name w:val="四级title"/>
    <w:basedOn w:val="7"/>
    <w:qFormat/>
    <w:uiPriority w:val="99"/>
    <w:pPr>
      <w:keepNext w:val="0"/>
      <w:keepLines w:val="0"/>
      <w:widowControl/>
      <w:tabs>
        <w:tab w:val="left" w:pos="862"/>
        <w:tab w:val="left" w:pos="1352"/>
      </w:tabs>
      <w:spacing w:line="240" w:lineRule="auto"/>
      <w:ind w:left="992" w:firstLine="200" w:firstLineChars="200"/>
    </w:pPr>
    <w:rPr>
      <w:rFonts w:ascii="Arial" w:hAnsi="Arial" w:eastAsia="宋体"/>
      <w:b w:val="0"/>
      <w:kern w:val="0"/>
      <w:sz w:val="24"/>
      <w:szCs w:val="24"/>
    </w:rPr>
  </w:style>
  <w:style w:type="paragraph" w:customStyle="1" w:styleId="1491">
    <w:name w:val="xl115"/>
    <w:basedOn w:val="1"/>
    <w:qFormat/>
    <w:uiPriority w:val="99"/>
    <w:pPr>
      <w:widowControl/>
      <w:pBdr>
        <w:top w:val="single" w:color="auto" w:sz="8" w:space="0"/>
        <w:left w:val="single" w:color="auto" w:sz="8"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1492">
    <w:name w:val="Table Text Normal"/>
    <w:next w:val="1"/>
    <w:qFormat/>
    <w:uiPriority w:val="99"/>
    <w:pPr>
      <w:widowControl w:val="0"/>
      <w:autoSpaceDE w:val="0"/>
      <w:autoSpaceDN w:val="0"/>
      <w:adjustRightInd w:val="0"/>
      <w:ind w:left="270" w:right="270"/>
    </w:pPr>
    <w:rPr>
      <w:rFonts w:ascii="Times New Roman" w:hAnsi="Times New Roman" w:eastAsia="宋体" w:cs="Times New Roman"/>
      <w:sz w:val="18"/>
      <w:szCs w:val="18"/>
      <w:lang w:val="en-US" w:eastAsia="zh-CN" w:bidi="ar-SA"/>
    </w:rPr>
  </w:style>
  <w:style w:type="paragraph" w:customStyle="1" w:styleId="1493">
    <w:name w:val="Medium List 2 - Accent 2"/>
    <w:semiHidden/>
    <w:qFormat/>
    <w:uiPriority w:val="99"/>
    <w:rPr>
      <w:rFonts w:ascii="Times New Roman" w:hAnsi="Times New Roman" w:eastAsia="宋体" w:cs="Times New Roman"/>
      <w:sz w:val="24"/>
      <w:szCs w:val="22"/>
      <w:lang w:val="en-US" w:eastAsia="zh-CN" w:bidi="ar-SA"/>
    </w:rPr>
  </w:style>
  <w:style w:type="paragraph" w:customStyle="1" w:styleId="1494">
    <w:name w:val="CM17"/>
    <w:basedOn w:val="317"/>
    <w:next w:val="317"/>
    <w:qFormat/>
    <w:uiPriority w:val="99"/>
    <w:pPr>
      <w:spacing w:after="258"/>
    </w:pPr>
    <w:rPr>
      <w:rFonts w:ascii="Arial" w:hAnsi="Arial" w:eastAsia="宋体"/>
      <w:color w:val="auto"/>
    </w:rPr>
  </w:style>
  <w:style w:type="paragraph" w:customStyle="1" w:styleId="1495">
    <w:name w:val="Bulleted List 2"/>
    <w:qFormat/>
    <w:uiPriority w:val="99"/>
    <w:pPr>
      <w:tabs>
        <w:tab w:val="left" w:pos="717"/>
      </w:tabs>
      <w:spacing w:before="60" w:after="60" w:line="260" w:lineRule="exact"/>
      <w:ind w:left="717" w:hanging="360"/>
      <w:jc w:val="both"/>
    </w:pPr>
    <w:rPr>
      <w:rFonts w:ascii="Times New Roman" w:hAnsi="Times New Roman" w:eastAsia="宋体" w:cs="Times New Roman"/>
      <w:color w:val="000000"/>
      <w:sz w:val="21"/>
      <w:lang w:val="en-US" w:eastAsia="en-US" w:bidi="ar-SA"/>
    </w:rPr>
  </w:style>
  <w:style w:type="paragraph" w:customStyle="1" w:styleId="1496">
    <w:name w:val="Step"/>
    <w:basedOn w:val="1"/>
    <w:unhideWhenUsed/>
    <w:qFormat/>
    <w:uiPriority w:val="99"/>
    <w:pPr>
      <w:tabs>
        <w:tab w:val="left" w:pos="1701"/>
      </w:tabs>
      <w:adjustRightInd w:val="0"/>
      <w:ind w:left="1701"/>
      <w:contextualSpacing/>
      <w:jc w:val="left"/>
      <w:outlineLvl w:val="5"/>
    </w:pPr>
    <w:rPr>
      <w:rFonts w:hint="eastAsia" w:ascii="Calibri" w:hAnsi="Calibri" w:eastAsia="仿宋_GB2312" w:cs="Calibri"/>
      <w:kern w:val="0"/>
      <w:sz w:val="24"/>
      <w:szCs w:val="22"/>
    </w:rPr>
  </w:style>
  <w:style w:type="paragraph" w:customStyle="1" w:styleId="1497">
    <w:name w:val="xl24"/>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1498">
    <w:name w:val="5级标题"/>
    <w:basedOn w:val="8"/>
    <w:qFormat/>
    <w:uiPriority w:val="99"/>
    <w:pPr>
      <w:keepNext w:val="0"/>
      <w:keepLines w:val="0"/>
      <w:tabs>
        <w:tab w:val="left" w:pos="992"/>
        <w:tab w:val="clear" w:pos="1008"/>
      </w:tabs>
      <w:spacing w:before="60" w:after="60" w:line="360" w:lineRule="auto"/>
      <w:ind w:left="992" w:hanging="992"/>
    </w:pPr>
    <w:rPr>
      <w:rFonts w:eastAsia="宋体"/>
      <w:kern w:val="0"/>
    </w:rPr>
  </w:style>
  <w:style w:type="paragraph" w:customStyle="1" w:styleId="1499">
    <w:name w:val="样式 Arial 小五 非加粗 黑色 左侧:  2 字符 行距: 固定值 16 磅"/>
    <w:basedOn w:val="1"/>
    <w:qFormat/>
    <w:uiPriority w:val="99"/>
    <w:pPr>
      <w:spacing w:line="360" w:lineRule="auto"/>
      <w:ind w:firstLine="432"/>
      <w:jc w:val="center"/>
    </w:pPr>
    <w:rPr>
      <w:rFonts w:ascii="Arial" w:hAnsi="Arial" w:eastAsia="仿宋_GB2312" w:cs="宋体"/>
      <w:b/>
      <w:color w:val="000000"/>
      <w:kern w:val="0"/>
      <w:sz w:val="18"/>
      <w:szCs w:val="20"/>
      <w:lang w:val="zh-CN"/>
    </w:rPr>
  </w:style>
  <w:style w:type="paragraph" w:customStyle="1" w:styleId="1500">
    <w:name w:val="Heading 3 + 华文楷体"/>
    <w:basedOn w:val="5"/>
    <w:qFormat/>
    <w:uiPriority w:val="99"/>
    <w:pPr>
      <w:keepLines w:val="0"/>
      <w:widowControl/>
      <w:tabs>
        <w:tab w:val="left" w:pos="709"/>
        <w:tab w:val="left" w:pos="1000"/>
        <w:tab w:val="left" w:pos="1260"/>
        <w:tab w:val="clear" w:pos="576"/>
      </w:tabs>
      <w:spacing w:line="360" w:lineRule="auto"/>
      <w:ind w:left="1260" w:hanging="420"/>
    </w:pPr>
    <w:rPr>
      <w:rFonts w:ascii="华文楷体" w:hAnsi="华文楷体" w:eastAsia="华文楷体"/>
      <w:b w:val="0"/>
      <w:i/>
      <w:color w:val="000000"/>
      <w:kern w:val="44"/>
      <w:szCs w:val="20"/>
    </w:rPr>
  </w:style>
  <w:style w:type="paragraph" w:customStyle="1" w:styleId="1501">
    <w:name w:val="样式 ph封面(单位)"/>
    <w:basedOn w:val="1"/>
    <w:qFormat/>
    <w:uiPriority w:val="99"/>
    <w:pPr>
      <w:adjustRightInd w:val="0"/>
      <w:contextualSpacing/>
      <w:jc w:val="center"/>
    </w:pPr>
    <w:rPr>
      <w:rFonts w:ascii="宋体" w:hAnsi="宋体" w:eastAsia="仿宋_GB2312" w:cs="宋体"/>
      <w:b/>
      <w:bCs/>
      <w:kern w:val="0"/>
      <w:sz w:val="32"/>
      <w:szCs w:val="20"/>
    </w:rPr>
  </w:style>
  <w:style w:type="paragraph" w:customStyle="1" w:styleId="1502">
    <w:name w:val="修订111"/>
    <w:qFormat/>
    <w:uiPriority w:val="99"/>
    <w:rPr>
      <w:rFonts w:ascii="Calibri" w:hAnsi="Calibri" w:eastAsia="宋体" w:cs="Times New Roman"/>
      <w:sz w:val="24"/>
      <w:szCs w:val="22"/>
      <w:lang w:val="en-US" w:eastAsia="zh-CN" w:bidi="ar-SA"/>
    </w:rPr>
  </w:style>
  <w:style w:type="paragraph" w:customStyle="1" w:styleId="1503">
    <w:name w:val="Definition Term"/>
    <w:basedOn w:val="1"/>
    <w:next w:val="1"/>
    <w:qFormat/>
    <w:uiPriority w:val="99"/>
    <w:pPr>
      <w:widowControl/>
      <w:autoSpaceDE w:val="0"/>
      <w:autoSpaceDN w:val="0"/>
      <w:spacing w:before="100" w:after="100"/>
      <w:ind w:firstLine="200" w:firstLineChars="200"/>
      <w:jc w:val="left"/>
    </w:pPr>
    <w:rPr>
      <w:rFonts w:eastAsia="Times New Roman"/>
      <w:b/>
      <w:bCs/>
      <w:kern w:val="0"/>
      <w:sz w:val="20"/>
      <w:szCs w:val="20"/>
      <w:lang w:eastAsia="en-US"/>
    </w:rPr>
  </w:style>
  <w:style w:type="paragraph" w:customStyle="1" w:styleId="1504">
    <w:name w:val="中等深浅网格 26"/>
    <w:qFormat/>
    <w:uiPriority w:val="99"/>
    <w:rPr>
      <w:rFonts w:ascii="Calibri" w:hAnsi="Calibri" w:eastAsia="宋体" w:cs="Times New Roman"/>
      <w:sz w:val="22"/>
      <w:szCs w:val="22"/>
      <w:lang w:val="en-US" w:eastAsia="zh-CN" w:bidi="ar-SA"/>
    </w:rPr>
  </w:style>
  <w:style w:type="character" w:customStyle="1" w:styleId="1505">
    <w:name w:val="注释标题 字符3"/>
    <w:basedOn w:val="141"/>
    <w:semiHidden/>
    <w:qFormat/>
    <w:uiPriority w:val="99"/>
    <w:rPr>
      <w:rFonts w:ascii="Times New Roman" w:hAnsi="Times New Roman"/>
      <w:kern w:val="2"/>
      <w:sz w:val="21"/>
      <w:szCs w:val="24"/>
    </w:rPr>
  </w:style>
  <w:style w:type="paragraph" w:customStyle="1" w:styleId="1506">
    <w:name w:val="xl102"/>
    <w:basedOn w:val="1"/>
    <w:qFormat/>
    <w:uiPriority w:val="99"/>
    <w:pPr>
      <w:widowControl/>
      <w:pBdr>
        <w:top w:val="single" w:color="auto" w:sz="4" w:space="0"/>
        <w:bottom w:val="single" w:color="auto" w:sz="8" w:space="0"/>
        <w:right w:val="single" w:color="auto" w:sz="4" w:space="0"/>
      </w:pBdr>
      <w:shd w:val="clear" w:color="000000" w:fill="C5BE97"/>
      <w:spacing w:before="100" w:beforeAutospacing="1" w:after="100" w:afterAutospacing="1"/>
      <w:ind w:firstLine="200" w:firstLineChars="200"/>
      <w:jc w:val="center"/>
    </w:pPr>
    <w:rPr>
      <w:rFonts w:ascii="宋体" w:hAnsi="宋体" w:cs="宋体"/>
      <w:kern w:val="0"/>
      <w:sz w:val="24"/>
    </w:rPr>
  </w:style>
  <w:style w:type="paragraph" w:customStyle="1" w:styleId="1507">
    <w:name w:val="TOC_Heading"/>
    <w:basedOn w:val="1"/>
    <w:next w:val="1"/>
    <w:qFormat/>
    <w:uiPriority w:val="99"/>
    <w:pPr>
      <w:keepNext/>
      <w:widowControl/>
      <w:spacing w:before="80" w:after="120"/>
      <w:ind w:firstLine="200" w:firstLineChars="200"/>
      <w:jc w:val="left"/>
    </w:pPr>
    <w:rPr>
      <w:rFonts w:ascii="Arial" w:hAnsi="Arial" w:eastAsia="Times New Roman"/>
      <w:b/>
      <w:kern w:val="0"/>
      <w:sz w:val="24"/>
      <w:szCs w:val="20"/>
      <w:lang w:val="en-GB" w:eastAsia="en-US"/>
    </w:rPr>
  </w:style>
  <w:style w:type="paragraph" w:customStyle="1" w:styleId="1508">
    <w:name w:val="CM14"/>
    <w:basedOn w:val="317"/>
    <w:next w:val="317"/>
    <w:qFormat/>
    <w:uiPriority w:val="99"/>
    <w:pPr>
      <w:spacing w:after="133"/>
    </w:pPr>
    <w:rPr>
      <w:rFonts w:ascii="Arial" w:hAnsi="Arial" w:eastAsia="宋体"/>
      <w:color w:val="auto"/>
    </w:rPr>
  </w:style>
  <w:style w:type="paragraph" w:customStyle="1" w:styleId="1509">
    <w:name w:val="xl148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FF0000"/>
      <w:kern w:val="0"/>
      <w:sz w:val="18"/>
      <w:szCs w:val="18"/>
    </w:rPr>
  </w:style>
  <w:style w:type="paragraph" w:customStyle="1" w:styleId="1510">
    <w:name w:val="封面主标题"/>
    <w:basedOn w:val="1"/>
    <w:qFormat/>
    <w:uiPriority w:val="99"/>
    <w:pPr>
      <w:widowControl/>
      <w:spacing w:line="480" w:lineRule="auto"/>
      <w:jc w:val="center"/>
    </w:pPr>
    <w:rPr>
      <w:rFonts w:ascii="仿宋_GB2312" w:hAnsi="仿宋_GB2312" w:eastAsia="仿宋_GB2312"/>
      <w:b/>
      <w:bCs/>
      <w:kern w:val="0"/>
      <w:sz w:val="52"/>
      <w:szCs w:val="20"/>
    </w:rPr>
  </w:style>
  <w:style w:type="paragraph" w:customStyle="1" w:styleId="1511">
    <w:name w:val="首页册名"/>
    <w:basedOn w:val="1"/>
    <w:qFormat/>
    <w:uiPriority w:val="99"/>
    <w:pPr>
      <w:adjustRightInd w:val="0"/>
      <w:contextualSpacing/>
      <w:jc w:val="center"/>
    </w:pPr>
    <w:rPr>
      <w:rFonts w:eastAsia="仿宋_GB2312"/>
      <w:kern w:val="0"/>
      <w:sz w:val="44"/>
      <w:szCs w:val="20"/>
    </w:rPr>
  </w:style>
  <w:style w:type="paragraph" w:customStyle="1" w:styleId="1512">
    <w:name w:val="xl71"/>
    <w:basedOn w:val="1"/>
    <w:qFormat/>
    <w:uiPriority w:val="99"/>
    <w:pPr>
      <w:widowControl/>
      <w:pBdr>
        <w:left w:val="single" w:color="auto" w:sz="4" w:space="0"/>
        <w:right w:val="single" w:color="auto" w:sz="4" w:space="0"/>
      </w:pBdr>
      <w:shd w:val="clear" w:color="auto" w:fill="FFFF00"/>
      <w:spacing w:before="100" w:beforeAutospacing="1" w:after="100" w:afterAutospacing="1"/>
      <w:jc w:val="left"/>
    </w:pPr>
    <w:rPr>
      <w:rFonts w:ascii="宋体" w:hAnsi="宋体" w:cs="宋体"/>
      <w:kern w:val="0"/>
      <w:sz w:val="20"/>
      <w:szCs w:val="20"/>
    </w:rPr>
  </w:style>
  <w:style w:type="paragraph" w:customStyle="1" w:styleId="1513">
    <w:name w:val="Bullet 1"/>
    <w:basedOn w:val="1"/>
    <w:qFormat/>
    <w:uiPriority w:val="99"/>
    <w:pPr>
      <w:widowControl/>
      <w:suppressLineNumbers/>
      <w:tabs>
        <w:tab w:val="left" w:pos="360"/>
      </w:tabs>
      <w:spacing w:line="360" w:lineRule="auto"/>
      <w:ind w:left="1696" w:hanging="420"/>
      <w:jc w:val="left"/>
    </w:pPr>
    <w:rPr>
      <w:rFonts w:ascii="宋体" w:hAnsi="宋体"/>
      <w:kern w:val="0"/>
      <w:sz w:val="22"/>
      <w:szCs w:val="20"/>
      <w:lang w:val="en-GB"/>
    </w:rPr>
  </w:style>
  <w:style w:type="paragraph" w:customStyle="1" w:styleId="1514">
    <w:name w:val="PARAGRAPH"/>
    <w:semiHidden/>
    <w:qFormat/>
    <w:uiPriority w:val="99"/>
    <w:pPr>
      <w:tabs>
        <w:tab w:val="center" w:pos="4536"/>
        <w:tab w:val="right" w:pos="9072"/>
      </w:tabs>
      <w:spacing w:before="100" w:after="200"/>
      <w:jc w:val="both"/>
    </w:pPr>
    <w:rPr>
      <w:rFonts w:ascii="Arial" w:hAnsi="Arial" w:eastAsia="宋体" w:cs="Times New Roman"/>
      <w:spacing w:val="8"/>
      <w:lang w:val="en-US" w:eastAsia="en-US" w:bidi="ar-SA"/>
    </w:rPr>
  </w:style>
  <w:style w:type="paragraph" w:customStyle="1" w:styleId="1515">
    <w:name w:val="Char Char Char Char Char Char Char Char Char Char Char Char Char Char Char Char11"/>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1516">
    <w:name w:val="xl146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517">
    <w:name w:val="*Heading 3"/>
    <w:basedOn w:val="1"/>
    <w:next w:val="1518"/>
    <w:qFormat/>
    <w:uiPriority w:val="99"/>
    <w:pPr>
      <w:keepNext/>
      <w:widowControl/>
      <w:spacing w:before="140" w:after="100" w:line="240" w:lineRule="atLeast"/>
      <w:ind w:left="2304"/>
      <w:jc w:val="left"/>
      <w:outlineLvl w:val="2"/>
    </w:pPr>
    <w:rPr>
      <w:rFonts w:ascii="Arial" w:hAnsi="Arial"/>
      <w:b/>
      <w:color w:val="0A357E"/>
      <w:kern w:val="0"/>
      <w:sz w:val="28"/>
      <w:lang w:eastAsia="en-US"/>
    </w:rPr>
  </w:style>
  <w:style w:type="paragraph" w:customStyle="1" w:styleId="1518">
    <w:name w:val="*Body Text"/>
    <w:qFormat/>
    <w:uiPriority w:val="99"/>
    <w:pPr>
      <w:spacing w:after="200" w:line="220" w:lineRule="atLeast"/>
      <w:ind w:left="2304"/>
    </w:pPr>
    <w:rPr>
      <w:rFonts w:ascii="Arial" w:hAnsi="Arial" w:eastAsia="宋体" w:cs="Times New Roman"/>
      <w:sz w:val="22"/>
      <w:szCs w:val="24"/>
      <w:lang w:val="en-US" w:eastAsia="en-US" w:bidi="ar-SA"/>
    </w:rPr>
  </w:style>
  <w:style w:type="paragraph" w:customStyle="1" w:styleId="1519">
    <w:name w:val="bulleted list space"/>
    <w:basedOn w:val="1"/>
    <w:qFormat/>
    <w:uiPriority w:val="99"/>
    <w:pPr>
      <w:widowControl/>
      <w:tabs>
        <w:tab w:val="left" w:pos="1080"/>
        <w:tab w:val="left" w:pos="1240"/>
      </w:tabs>
      <w:spacing w:after="120"/>
      <w:ind w:left="1080" w:hanging="454" w:firstLineChars="200"/>
      <w:jc w:val="left"/>
    </w:pPr>
    <w:rPr>
      <w:rFonts w:ascii="Cambria" w:hAnsi="Cambria"/>
      <w:bCs/>
      <w:snapToGrid w:val="0"/>
      <w:color w:val="000000"/>
      <w:kern w:val="0"/>
      <w:sz w:val="20"/>
      <w:szCs w:val="21"/>
      <w:lang w:eastAsia="en-US"/>
    </w:rPr>
  </w:style>
  <w:style w:type="paragraph" w:customStyle="1" w:styleId="1520">
    <w:name w:val="索引 52"/>
    <w:basedOn w:val="1"/>
    <w:next w:val="1"/>
    <w:qFormat/>
    <w:uiPriority w:val="99"/>
    <w:pPr>
      <w:adjustRightInd w:val="0"/>
      <w:ind w:left="1050" w:hanging="210"/>
      <w:contextualSpacing/>
      <w:jc w:val="left"/>
    </w:pPr>
    <w:rPr>
      <w:rFonts w:ascii="Calibri" w:hAnsi="Calibri" w:eastAsia="仿宋_GB2312"/>
      <w:kern w:val="0"/>
      <w:sz w:val="20"/>
      <w:szCs w:val="20"/>
    </w:rPr>
  </w:style>
  <w:style w:type="paragraph" w:customStyle="1" w:styleId="1521">
    <w:name w:val="xl13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22">
    <w:name w:val="实现"/>
    <w:basedOn w:val="1"/>
    <w:qFormat/>
    <w:uiPriority w:val="99"/>
    <w:pPr>
      <w:keepLines/>
      <w:widowControl/>
      <w:overflowPunct w:val="0"/>
      <w:autoSpaceDE w:val="0"/>
      <w:autoSpaceDN w:val="0"/>
      <w:adjustRightInd w:val="0"/>
      <w:spacing w:line="260" w:lineRule="exact"/>
      <w:ind w:left="-1080" w:firstLine="200" w:firstLineChars="200"/>
      <w:jc w:val="left"/>
      <w:textAlignment w:val="baseline"/>
    </w:pPr>
    <w:rPr>
      <w:rFonts w:ascii="Cambria" w:hAnsi="Cambria"/>
      <w:i/>
      <w:kern w:val="0"/>
      <w:sz w:val="20"/>
      <w:szCs w:val="20"/>
    </w:rPr>
  </w:style>
  <w:style w:type="paragraph" w:customStyle="1" w:styleId="1523">
    <w:name w:val="Colorful Shading - Accent 11"/>
    <w:qFormat/>
    <w:uiPriority w:val="99"/>
    <w:rPr>
      <w:rFonts w:ascii="Times New Roman" w:hAnsi="Times New Roman" w:eastAsia="宋体" w:cs="Times New Roman"/>
      <w:sz w:val="24"/>
      <w:szCs w:val="22"/>
      <w:lang w:val="en-US" w:eastAsia="zh-CN" w:bidi="ar-SA"/>
    </w:rPr>
  </w:style>
  <w:style w:type="paragraph" w:customStyle="1" w:styleId="1524">
    <w:name w:val="ParaItem"/>
    <w:basedOn w:val="596"/>
    <w:qFormat/>
    <w:uiPriority w:val="99"/>
    <w:pPr>
      <w:tabs>
        <w:tab w:val="left" w:pos="360"/>
      </w:tabs>
      <w:adjustRightInd w:val="0"/>
      <w:spacing w:before="60" w:after="60" w:line="288" w:lineRule="auto"/>
      <w:ind w:left="360" w:hanging="360"/>
      <w:jc w:val="both"/>
      <w:textAlignment w:val="baseline"/>
    </w:pPr>
    <w:rPr>
      <w:spacing w:val="10"/>
      <w:kern w:val="0"/>
      <w:sz w:val="24"/>
      <w:szCs w:val="20"/>
    </w:rPr>
  </w:style>
  <w:style w:type="paragraph" w:customStyle="1" w:styleId="1525">
    <w:name w:val="KD_表格题注"/>
    <w:basedOn w:val="1161"/>
    <w:next w:val="1161"/>
    <w:qFormat/>
    <w:uiPriority w:val="99"/>
  </w:style>
  <w:style w:type="paragraph" w:customStyle="1" w:styleId="1526">
    <w:name w:val="xl1493"/>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527">
    <w:name w:val="7"/>
    <w:basedOn w:val="1"/>
    <w:qFormat/>
    <w:uiPriority w:val="0"/>
    <w:pPr>
      <w:adjustRightInd w:val="0"/>
      <w:spacing w:line="360" w:lineRule="auto"/>
      <w:ind w:firstLine="200" w:firstLineChars="200"/>
    </w:pPr>
    <w:rPr>
      <w:kern w:val="0"/>
      <w:szCs w:val="20"/>
    </w:rPr>
  </w:style>
  <w:style w:type="paragraph" w:customStyle="1" w:styleId="1528">
    <w:name w:val="终端突出显示"/>
    <w:basedOn w:val="1459"/>
    <w:qFormat/>
    <w:uiPriority w:val="99"/>
    <w:pPr>
      <w:shd w:val="clear" w:color="auto" w:fill="00FF00"/>
    </w:pPr>
    <w:rPr>
      <w:rFonts w:cs="宋体"/>
      <w:szCs w:val="20"/>
    </w:rPr>
  </w:style>
  <w:style w:type="paragraph" w:customStyle="1" w:styleId="1529">
    <w:name w:val="正文文本缩进1"/>
    <w:basedOn w:val="1"/>
    <w:qFormat/>
    <w:uiPriority w:val="99"/>
    <w:pPr>
      <w:adjustRightInd w:val="0"/>
      <w:ind w:firstLine="480"/>
      <w:contextualSpacing/>
      <w:jc w:val="left"/>
    </w:pPr>
    <w:rPr>
      <w:rFonts w:eastAsia="仿宋_GB2312"/>
      <w:kern w:val="0"/>
      <w:sz w:val="24"/>
    </w:rPr>
  </w:style>
  <w:style w:type="paragraph" w:customStyle="1" w:styleId="1530">
    <w:name w:val="Table Bullet List"/>
    <w:basedOn w:val="1"/>
    <w:qFormat/>
    <w:uiPriority w:val="99"/>
    <w:pPr>
      <w:widowControl/>
      <w:tabs>
        <w:tab w:val="left" w:pos="845"/>
      </w:tabs>
      <w:spacing w:after="80"/>
      <w:ind w:left="845" w:hanging="420" w:firstLineChars="200"/>
      <w:jc w:val="left"/>
    </w:pPr>
    <w:rPr>
      <w:rFonts w:ascii="Cambria" w:hAnsi="Cambria" w:cs="Arial"/>
      <w:kern w:val="0"/>
      <w:sz w:val="16"/>
      <w:szCs w:val="16"/>
      <w:lang w:eastAsia="en-US"/>
    </w:rPr>
  </w:style>
  <w:style w:type="paragraph" w:customStyle="1" w:styleId="1531">
    <w:name w:val="heading 3h33rd levelH33Head 3level3PIM 3Level 3 HeadH"/>
    <w:basedOn w:val="1"/>
    <w:next w:val="1"/>
    <w:qFormat/>
    <w:uiPriority w:val="99"/>
    <w:pPr>
      <w:keepNext/>
      <w:keepLines/>
      <w:widowControl/>
      <w:numPr>
        <w:ilvl w:val="2"/>
        <w:numId w:val="39"/>
      </w:numPr>
      <w:spacing w:before="120" w:after="120" w:line="360" w:lineRule="auto"/>
      <w:outlineLvl w:val="2"/>
    </w:pPr>
    <w:rPr>
      <w:rFonts w:ascii="ºÚÌå" w:hAnsi="ºÚÌå" w:eastAsia="ºÚÌå" w:cs="ºÚÌå"/>
      <w:b/>
      <w:kern w:val="0"/>
      <w:szCs w:val="21"/>
    </w:rPr>
  </w:style>
  <w:style w:type="paragraph" w:customStyle="1" w:styleId="1532">
    <w:name w:val="自定义列表"/>
    <w:basedOn w:val="1"/>
    <w:qFormat/>
    <w:uiPriority w:val="99"/>
    <w:pPr>
      <w:autoSpaceDE w:val="0"/>
      <w:autoSpaceDN w:val="0"/>
      <w:adjustRightInd w:val="0"/>
      <w:spacing w:line="360" w:lineRule="auto"/>
      <w:ind w:left="480" w:hanging="480" w:firstLineChars="200"/>
      <w:textAlignment w:val="baseline"/>
    </w:pPr>
    <w:rPr>
      <w:rFonts w:hAnsi="宋体"/>
      <w:sz w:val="28"/>
      <w:szCs w:val="20"/>
    </w:rPr>
  </w:style>
  <w:style w:type="paragraph" w:customStyle="1" w:styleId="1533">
    <w:name w:val="xl14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1534">
    <w:name w:val="样式1 样式 标题 4 + 段前: 0 行 + Times New Roman"/>
    <w:basedOn w:val="1"/>
    <w:next w:val="1"/>
    <w:semiHidden/>
    <w:qFormat/>
    <w:uiPriority w:val="99"/>
    <w:pPr>
      <w:numPr>
        <w:ilvl w:val="2"/>
        <w:numId w:val="40"/>
      </w:numPr>
      <w:tabs>
        <w:tab w:val="left" w:pos="0"/>
      </w:tabs>
      <w:snapToGrid w:val="0"/>
      <w:spacing w:line="276" w:lineRule="auto"/>
      <w:outlineLvl w:val="3"/>
    </w:pPr>
    <w:rPr>
      <w:rFonts w:eastAsia="黑体"/>
      <w:bCs/>
      <w:szCs w:val="21"/>
    </w:rPr>
  </w:style>
  <w:style w:type="paragraph" w:customStyle="1" w:styleId="1535">
    <w:name w:val="样式 正文缩进 + 首行缩进:  2 字符"/>
    <w:basedOn w:val="2"/>
    <w:qFormat/>
    <w:uiPriority w:val="99"/>
    <w:pPr>
      <w:spacing w:line="240" w:lineRule="auto"/>
      <w:ind w:firstLine="420"/>
      <w:jc w:val="both"/>
    </w:pPr>
    <w:rPr>
      <w:rFonts w:ascii="Times New Roman" w:hAnsi="Times New Roman"/>
      <w:kern w:val="2"/>
      <w:szCs w:val="20"/>
    </w:rPr>
  </w:style>
  <w:style w:type="paragraph" w:customStyle="1" w:styleId="1536">
    <w:name w:val="xl15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537">
    <w:name w:val="样式 标题 1 + 黑体"/>
    <w:basedOn w:val="4"/>
    <w:qFormat/>
    <w:uiPriority w:val="99"/>
    <w:pPr>
      <w:keepLines w:val="0"/>
      <w:pageBreakBefore/>
      <w:widowControl/>
      <w:tabs>
        <w:tab w:val="left" w:pos="113"/>
        <w:tab w:val="left" w:pos="964"/>
      </w:tabs>
      <w:spacing w:line="312" w:lineRule="auto"/>
    </w:pPr>
    <w:rPr>
      <w:kern w:val="28"/>
      <w:sz w:val="36"/>
      <w:szCs w:val="20"/>
    </w:rPr>
  </w:style>
  <w:style w:type="paragraph" w:customStyle="1" w:styleId="1538">
    <w:name w:val="索引 92"/>
    <w:basedOn w:val="1"/>
    <w:next w:val="1"/>
    <w:qFormat/>
    <w:uiPriority w:val="99"/>
    <w:pPr>
      <w:adjustRightInd w:val="0"/>
      <w:ind w:left="1890" w:hanging="210"/>
      <w:contextualSpacing/>
      <w:jc w:val="left"/>
    </w:pPr>
    <w:rPr>
      <w:rFonts w:ascii="Calibri" w:hAnsi="Calibri" w:eastAsia="仿宋_GB2312"/>
      <w:kern w:val="0"/>
      <w:sz w:val="20"/>
      <w:szCs w:val="20"/>
    </w:rPr>
  </w:style>
  <w:style w:type="paragraph" w:customStyle="1" w:styleId="1539">
    <w:name w:val="表格内字体字号"/>
    <w:basedOn w:val="1"/>
    <w:qFormat/>
    <w:uiPriority w:val="99"/>
    <w:pPr>
      <w:topLinePunct/>
      <w:snapToGrid w:val="0"/>
      <w:spacing w:beforeLines="20" w:afterLines="20"/>
      <w:ind w:left="30" w:leftChars="30" w:right="30" w:rightChars="30" w:firstLine="200" w:firstLineChars="200"/>
      <w:jc w:val="center"/>
    </w:pPr>
    <w:rPr>
      <w:sz w:val="18"/>
      <w:szCs w:val="18"/>
    </w:rPr>
  </w:style>
  <w:style w:type="paragraph" w:customStyle="1" w:styleId="1540">
    <w:name w:val="D1a"/>
    <w:basedOn w:val="4"/>
    <w:qFormat/>
    <w:uiPriority w:val="99"/>
    <w:pPr>
      <w:topLinePunct/>
      <w:spacing w:before="120" w:line="480" w:lineRule="auto"/>
      <w:textAlignment w:val="baseline"/>
    </w:pPr>
    <w:rPr>
      <w:rFonts w:ascii="Times New Roman" w:hAnsi="Times New Roman" w:eastAsia="宋体"/>
      <w:b w:val="0"/>
      <w:bCs w:val="0"/>
      <w:color w:val="000000"/>
      <w:sz w:val="36"/>
      <w:szCs w:val="36"/>
    </w:rPr>
  </w:style>
  <w:style w:type="character" w:customStyle="1" w:styleId="1541">
    <w:name w:val="电子邮件签名 字符3"/>
    <w:basedOn w:val="141"/>
    <w:semiHidden/>
    <w:qFormat/>
    <w:uiPriority w:val="99"/>
    <w:rPr>
      <w:rFonts w:ascii="Times New Roman" w:hAnsi="Times New Roman"/>
      <w:kern w:val="2"/>
      <w:sz w:val="21"/>
      <w:szCs w:val="24"/>
    </w:rPr>
  </w:style>
  <w:style w:type="paragraph" w:customStyle="1" w:styleId="1542">
    <w:name w:val="Style Style 样式 标题 4 + 非倾斜 + Right:  1 ch + Right:  1 ch"/>
    <w:basedOn w:val="1543"/>
    <w:qFormat/>
    <w:uiPriority w:val="99"/>
    <w:pPr>
      <w:tabs>
        <w:tab w:val="left" w:pos="1368"/>
        <w:tab w:val="left" w:pos="1680"/>
      </w:tabs>
    </w:pPr>
  </w:style>
  <w:style w:type="paragraph" w:customStyle="1" w:styleId="1543">
    <w:name w:val="Style 样式 标题 4 + 非倾斜 + Right:  1 ch"/>
    <w:basedOn w:val="1544"/>
    <w:qFormat/>
    <w:uiPriority w:val="99"/>
    <w:pPr>
      <w:numPr>
        <w:ilvl w:val="0"/>
        <w:numId w:val="0"/>
      </w:numPr>
      <w:tabs>
        <w:tab w:val="left" w:pos="1368"/>
        <w:tab w:val="left" w:pos="1680"/>
      </w:tabs>
      <w:ind w:left="1680" w:hanging="420" w:firstLineChars="200"/>
    </w:pPr>
    <w:rPr>
      <w:rFonts w:cs="Times New Roman"/>
    </w:rPr>
  </w:style>
  <w:style w:type="paragraph" w:customStyle="1" w:styleId="1544">
    <w:name w:val="样式 标题 4 + 非倾斜"/>
    <w:basedOn w:val="7"/>
    <w:qFormat/>
    <w:uiPriority w:val="99"/>
    <w:pPr>
      <w:keepLines w:val="0"/>
      <w:widowControl/>
      <w:numPr>
        <w:ilvl w:val="3"/>
        <w:numId w:val="27"/>
      </w:numPr>
      <w:tabs>
        <w:tab w:val="left" w:pos="1368"/>
        <w:tab w:val="left" w:pos="1680"/>
      </w:tabs>
      <w:spacing w:line="312" w:lineRule="auto"/>
      <w:ind w:left="284" w:right="100" w:rightChars="100" w:firstLine="200" w:firstLineChars="200"/>
    </w:pPr>
    <w:rPr>
      <w:rFonts w:ascii="Arial" w:hAnsi="Arial" w:cs="Arial"/>
      <w:b w:val="0"/>
      <w:bCs w:val="0"/>
      <w:kern w:val="0"/>
      <w:sz w:val="24"/>
      <w:szCs w:val="20"/>
    </w:rPr>
  </w:style>
  <w:style w:type="paragraph" w:customStyle="1" w:styleId="1545">
    <w:name w:val="样式1 样式 标题 5 + 段前: 0 行"/>
    <w:basedOn w:val="1"/>
    <w:next w:val="1"/>
    <w:semiHidden/>
    <w:qFormat/>
    <w:uiPriority w:val="99"/>
    <w:pPr>
      <w:tabs>
        <w:tab w:val="left" w:pos="993"/>
        <w:tab w:val="left" w:pos="1108"/>
      </w:tabs>
      <w:adjustRightInd w:val="0"/>
      <w:snapToGrid w:val="0"/>
      <w:spacing w:line="276" w:lineRule="auto"/>
      <w:ind w:left="1108" w:hanging="1080"/>
      <w:outlineLvl w:val="4"/>
    </w:pPr>
    <w:rPr>
      <w:rFonts w:eastAsia="黑体" w:cs="宋体"/>
      <w:bCs/>
      <w:szCs w:val="21"/>
    </w:rPr>
  </w:style>
  <w:style w:type="paragraph" w:customStyle="1" w:styleId="1546">
    <w:name w:val="Char Char Char Char1 Char Char Char Char Char Char Char Char Char Char Char1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547">
    <w:name w:val="Table Base"/>
    <w:basedOn w:val="1"/>
    <w:qFormat/>
    <w:uiPriority w:val="99"/>
    <w:pPr>
      <w:widowControl/>
      <w:ind w:firstLine="200" w:firstLineChars="200"/>
      <w:jc w:val="left"/>
    </w:pPr>
    <w:rPr>
      <w:rFonts w:ascii="Cambria" w:hAnsi="Cambria"/>
      <w:kern w:val="0"/>
      <w:sz w:val="20"/>
      <w:szCs w:val="20"/>
      <w:lang w:eastAsia="en-US"/>
    </w:rPr>
  </w:style>
  <w:style w:type="character" w:customStyle="1" w:styleId="1548">
    <w:name w:val="HTML 预设格式 字符3"/>
    <w:basedOn w:val="141"/>
    <w:semiHidden/>
    <w:qFormat/>
    <w:uiPriority w:val="99"/>
    <w:rPr>
      <w:rFonts w:ascii="Courier New" w:hAnsi="Courier New" w:cs="Courier New"/>
      <w:kern w:val="2"/>
    </w:rPr>
  </w:style>
  <w:style w:type="paragraph" w:customStyle="1" w:styleId="1549">
    <w:name w:val="xl13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550">
    <w:name w:val="Title Small"/>
    <w:next w:val="1"/>
    <w:qFormat/>
    <w:uiPriority w:val="99"/>
    <w:pPr>
      <w:widowControl w:val="0"/>
      <w:autoSpaceDE w:val="0"/>
      <w:autoSpaceDN w:val="0"/>
      <w:adjustRightInd w:val="0"/>
      <w:spacing w:before="60" w:after="60"/>
    </w:pPr>
    <w:rPr>
      <w:rFonts w:ascii="Calibri" w:hAnsi="Calibri" w:eastAsia="宋体" w:cs="Calibri"/>
      <w:b/>
      <w:bCs/>
      <w:i/>
      <w:iCs/>
      <w:color w:val="3F3F3F"/>
      <w:lang w:val="en-US" w:eastAsia="zh-CN" w:bidi="ar-SA"/>
    </w:rPr>
  </w:style>
  <w:style w:type="paragraph" w:customStyle="1" w:styleId="1551">
    <w:name w:val="样式 标题 1 + 段前: 0.5 行 段后: 16.5 磅 行距: 多倍行距 2.41 字行"/>
    <w:basedOn w:val="4"/>
    <w:qFormat/>
    <w:uiPriority w:val="99"/>
    <w:pPr>
      <w:tabs>
        <w:tab w:val="left" w:pos="113"/>
        <w:tab w:val="left" w:pos="964"/>
      </w:tabs>
      <w:spacing w:beforeLines="50" w:afterLines="50"/>
    </w:pPr>
    <w:rPr>
      <w:rFonts w:ascii="Times New Roman" w:hAnsi="Times New Roman" w:eastAsia="宋体"/>
      <w:bCs w:val="0"/>
      <w:sz w:val="44"/>
      <w:szCs w:val="20"/>
    </w:rPr>
  </w:style>
  <w:style w:type="paragraph" w:customStyle="1" w:styleId="1552">
    <w:name w:val="标题1.1"/>
    <w:basedOn w:val="1"/>
    <w:qFormat/>
    <w:uiPriority w:val="99"/>
    <w:pPr>
      <w:keepNext/>
      <w:keepLines/>
      <w:numPr>
        <w:ilvl w:val="0"/>
        <w:numId w:val="41"/>
      </w:numPr>
      <w:tabs>
        <w:tab w:val="left" w:pos="420"/>
      </w:tabs>
      <w:adjustRightInd w:val="0"/>
      <w:snapToGrid w:val="0"/>
      <w:spacing w:before="93" w:beforeLines="30" w:after="156" w:afterLines="50" w:line="360" w:lineRule="auto"/>
      <w:ind w:left="-68" w:leftChars="-68" w:firstLine="200" w:firstLineChars="200"/>
      <w:jc w:val="left"/>
      <w:outlineLvl w:val="1"/>
    </w:pPr>
    <w:rPr>
      <w:rFonts w:ascii="宋体" w:hAnsi="宋体" w:eastAsia="微软雅黑" w:cs="Arial"/>
      <w:b/>
      <w:kern w:val="21"/>
      <w:sz w:val="28"/>
      <w:szCs w:val="32"/>
    </w:rPr>
  </w:style>
  <w:style w:type="character" w:customStyle="1" w:styleId="1553">
    <w:name w:val="正文文本 2 字符3"/>
    <w:basedOn w:val="141"/>
    <w:semiHidden/>
    <w:qFormat/>
    <w:uiPriority w:val="99"/>
    <w:rPr>
      <w:rFonts w:ascii="Times New Roman" w:hAnsi="Times New Roman"/>
      <w:kern w:val="2"/>
      <w:sz w:val="21"/>
      <w:szCs w:val="24"/>
    </w:rPr>
  </w:style>
  <w:style w:type="paragraph" w:customStyle="1" w:styleId="1554">
    <w:name w:val="A BLOCK PARA"/>
    <w:basedOn w:val="1"/>
    <w:qFormat/>
    <w:uiPriority w:val="99"/>
    <w:pPr>
      <w:widowControl/>
      <w:ind w:firstLine="200" w:firstLineChars="200"/>
      <w:jc w:val="left"/>
    </w:pPr>
    <w:rPr>
      <w:rFonts w:ascii="Book Antiqua" w:hAnsi="Book Antiqua"/>
      <w:kern w:val="0"/>
      <w:sz w:val="22"/>
      <w:szCs w:val="20"/>
    </w:rPr>
  </w:style>
  <w:style w:type="paragraph" w:customStyle="1" w:styleId="1555">
    <w:name w:val="Heading1 No Number"/>
    <w:basedOn w:val="1556"/>
    <w:next w:val="1"/>
    <w:unhideWhenUsed/>
    <w:qFormat/>
    <w:uiPriority w:val="99"/>
    <w:pPr>
      <w:keepLines w:val="0"/>
      <w:pageBreakBefore/>
      <w:pBdr>
        <w:bottom w:val="single" w:color="auto" w:sz="12" w:space="1"/>
      </w:pBdr>
      <w:tabs>
        <w:tab w:val="left" w:pos="432"/>
      </w:tabs>
      <w:adjustRightInd w:val="0"/>
      <w:spacing w:before="1600" w:after="800" w:line="240" w:lineRule="auto"/>
      <w:ind w:left="0" w:firstLine="0"/>
      <w:contextualSpacing/>
      <w:jc w:val="right"/>
    </w:pPr>
    <w:rPr>
      <w:rFonts w:hint="eastAsia" w:ascii="Book Antiqua" w:hAnsi="Book Antiqua" w:cs="Calibri"/>
      <w:b/>
      <w:bCs w:val="0"/>
      <w:sz w:val="44"/>
      <w:szCs w:val="22"/>
    </w:rPr>
  </w:style>
  <w:style w:type="paragraph" w:customStyle="1" w:styleId="1556">
    <w:name w:val="标题 11"/>
    <w:basedOn w:val="1"/>
    <w:next w:val="1"/>
    <w:qFormat/>
    <w:uiPriority w:val="99"/>
    <w:pPr>
      <w:keepNext/>
      <w:keepLines/>
      <w:tabs>
        <w:tab w:val="left" w:pos="432"/>
      </w:tabs>
      <w:spacing w:before="180" w:after="180" w:line="360" w:lineRule="auto"/>
      <w:ind w:left="900" w:hanging="420"/>
      <w:outlineLvl w:val="0"/>
    </w:pPr>
    <w:rPr>
      <w:rFonts w:ascii="Arial" w:hAnsi="Arial" w:eastAsia="黑体"/>
      <w:bCs/>
      <w:kern w:val="0"/>
      <w:sz w:val="32"/>
      <w:szCs w:val="44"/>
    </w:rPr>
  </w:style>
  <w:style w:type="character" w:customStyle="1" w:styleId="1557">
    <w:name w:val="宏文本 字符2"/>
    <w:basedOn w:val="141"/>
    <w:semiHidden/>
    <w:qFormat/>
    <w:uiPriority w:val="99"/>
    <w:rPr>
      <w:rFonts w:ascii="Courier New" w:hAnsi="Courier New" w:cs="Courier New"/>
      <w:kern w:val="2"/>
      <w:sz w:val="24"/>
      <w:szCs w:val="24"/>
    </w:rPr>
  </w:style>
  <w:style w:type="paragraph" w:customStyle="1" w:styleId="1558">
    <w:name w:val="*Body Single"/>
    <w:basedOn w:val="1518"/>
    <w:qFormat/>
    <w:uiPriority w:val="99"/>
    <w:pPr>
      <w:spacing w:after="0"/>
    </w:pPr>
  </w:style>
  <w:style w:type="paragraph" w:customStyle="1" w:styleId="1559">
    <w:name w:val="Style 正文 + Before:  0.6 line After:  0.6 line1"/>
    <w:basedOn w:val="1"/>
    <w:qFormat/>
    <w:uiPriority w:val="99"/>
    <w:pPr>
      <w:widowControl/>
      <w:jc w:val="left"/>
    </w:pPr>
    <w:rPr>
      <w:rFonts w:ascii="等线" w:hAnsi="等线" w:eastAsia="等线" w:cs="宋体"/>
      <w:sz w:val="28"/>
      <w:szCs w:val="20"/>
    </w:rPr>
  </w:style>
  <w:style w:type="paragraph" w:customStyle="1" w:styleId="1560">
    <w:name w:val="文章标题"/>
    <w:basedOn w:val="1"/>
    <w:next w:val="1"/>
    <w:qFormat/>
    <w:uiPriority w:val="99"/>
    <w:pPr>
      <w:spacing w:before="468" w:beforeLines="150" w:after="780" w:afterLines="250" w:line="360" w:lineRule="auto"/>
      <w:jc w:val="center"/>
    </w:pPr>
    <w:rPr>
      <w:rFonts w:ascii="Tahoma" w:hAnsi="Tahoma" w:eastAsia="黑体" w:cs="Tahoma"/>
      <w:sz w:val="48"/>
      <w:szCs w:val="44"/>
    </w:rPr>
  </w:style>
  <w:style w:type="paragraph" w:customStyle="1" w:styleId="1561">
    <w:name w:val="Normal Indent1"/>
    <w:basedOn w:val="1"/>
    <w:qFormat/>
    <w:uiPriority w:val="99"/>
    <w:pPr>
      <w:ind w:firstLine="420"/>
    </w:pPr>
    <w:rPr>
      <w:rFonts w:eastAsia="等线"/>
    </w:rPr>
  </w:style>
  <w:style w:type="paragraph" w:customStyle="1" w:styleId="1562">
    <w:name w:val="xl15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63">
    <w:name w:val="正文缩进1"/>
    <w:basedOn w:val="1"/>
    <w:qFormat/>
    <w:uiPriority w:val="99"/>
    <w:pPr>
      <w:ind w:firstLine="480"/>
    </w:pPr>
    <w:rPr>
      <w:rFonts w:cs="宋体"/>
      <w:sz w:val="24"/>
      <w:szCs w:val="20"/>
    </w:rPr>
  </w:style>
  <w:style w:type="paragraph" w:customStyle="1" w:styleId="1564">
    <w:name w:val="subhead"/>
    <w:qFormat/>
    <w:uiPriority w:val="99"/>
    <w:pPr>
      <w:spacing w:after="120" w:line="300" w:lineRule="exact"/>
    </w:pPr>
    <w:rPr>
      <w:rFonts w:ascii="Futura Hv" w:hAnsi="Futura Hv" w:eastAsia="宋体" w:cs="Times New Roman"/>
      <w:sz w:val="26"/>
      <w:lang w:val="en-US" w:eastAsia="en-US" w:bidi="ar-SA"/>
    </w:rPr>
  </w:style>
  <w:style w:type="paragraph" w:customStyle="1" w:styleId="1565">
    <w:name w:val="样式 样式 标题 2h2sect 1.2H22nd level2Header 2UNDERRUBRIK 1-2Head... +..."/>
    <w:basedOn w:val="1487"/>
    <w:qFormat/>
    <w:uiPriority w:val="99"/>
  </w:style>
  <w:style w:type="paragraph" w:customStyle="1" w:styleId="1566">
    <w:name w:val="表格文本编号1"/>
    <w:basedOn w:val="1"/>
    <w:qFormat/>
    <w:uiPriority w:val="99"/>
    <w:pPr>
      <w:numPr>
        <w:ilvl w:val="0"/>
        <w:numId w:val="42"/>
      </w:numPr>
      <w:adjustRightInd w:val="0"/>
      <w:spacing w:before="60" w:after="60"/>
      <w:contextualSpacing/>
      <w:jc w:val="left"/>
    </w:pPr>
    <w:rPr>
      <w:rFonts w:eastAsia="仿宋_GB2312"/>
      <w:kern w:val="0"/>
      <w:sz w:val="24"/>
    </w:rPr>
  </w:style>
  <w:style w:type="paragraph" w:customStyle="1" w:styleId="1567">
    <w:name w:val="13"/>
    <w:basedOn w:val="1"/>
    <w:qFormat/>
    <w:uiPriority w:val="99"/>
    <w:pPr>
      <w:spacing w:line="312" w:lineRule="exact"/>
      <w:ind w:left="1680" w:leftChars="600" w:hanging="420" w:hangingChars="200"/>
    </w:pPr>
    <w:rPr>
      <w:szCs w:val="20"/>
    </w:rPr>
  </w:style>
  <w:style w:type="paragraph" w:customStyle="1" w:styleId="1568">
    <w:name w:val="xl14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69">
    <w:name w:val="TitlePage_Header"/>
    <w:basedOn w:val="1"/>
    <w:qFormat/>
    <w:uiPriority w:val="99"/>
    <w:pPr>
      <w:widowControl/>
      <w:spacing w:before="240" w:after="240" w:line="360" w:lineRule="auto"/>
      <w:ind w:left="3240" w:firstLine="432"/>
      <w:jc w:val="left"/>
    </w:pPr>
    <w:rPr>
      <w:rFonts w:ascii="Arial" w:hAnsi="Arial" w:eastAsia="仿宋_GB2312" w:cs="宋体"/>
      <w:b/>
      <w:bCs/>
      <w:kern w:val="0"/>
      <w:sz w:val="32"/>
      <w:szCs w:val="20"/>
      <w:lang w:val="en-GB" w:eastAsia="en-US"/>
    </w:rPr>
  </w:style>
  <w:style w:type="paragraph" w:customStyle="1" w:styleId="1570">
    <w:name w:val="文档结构图1"/>
    <w:basedOn w:val="1"/>
    <w:qFormat/>
    <w:uiPriority w:val="99"/>
    <w:pPr>
      <w:shd w:val="clear" w:color="auto" w:fill="000080"/>
      <w:adjustRightInd w:val="0"/>
      <w:contextualSpacing/>
      <w:jc w:val="left"/>
    </w:pPr>
    <w:rPr>
      <w:rFonts w:eastAsia="仿宋_GB2312"/>
      <w:kern w:val="0"/>
      <w:sz w:val="24"/>
    </w:rPr>
  </w:style>
  <w:style w:type="paragraph" w:customStyle="1" w:styleId="1571">
    <w:name w:val="Char3"/>
    <w:basedOn w:val="1"/>
    <w:qFormat/>
    <w:uiPriority w:val="99"/>
    <w:pPr>
      <w:spacing w:line="360" w:lineRule="auto"/>
      <w:ind w:firstLine="200" w:firstLineChars="200"/>
    </w:pPr>
    <w:rPr>
      <w:sz w:val="24"/>
    </w:rPr>
  </w:style>
  <w:style w:type="paragraph" w:customStyle="1" w:styleId="1572">
    <w:name w:val="CM4"/>
    <w:basedOn w:val="317"/>
    <w:next w:val="317"/>
    <w:qFormat/>
    <w:uiPriority w:val="99"/>
    <w:pPr>
      <w:spacing w:line="373" w:lineRule="atLeast"/>
    </w:pPr>
    <w:rPr>
      <w:rFonts w:ascii="Arial" w:hAnsi="Arial" w:eastAsia="宋体"/>
      <w:color w:val="auto"/>
    </w:rPr>
  </w:style>
  <w:style w:type="character" w:customStyle="1" w:styleId="1573">
    <w:name w:val="结束语 字符3"/>
    <w:basedOn w:val="141"/>
    <w:semiHidden/>
    <w:qFormat/>
    <w:uiPriority w:val="99"/>
    <w:rPr>
      <w:rFonts w:ascii="Times New Roman" w:hAnsi="Times New Roman"/>
      <w:kern w:val="2"/>
      <w:sz w:val="21"/>
      <w:szCs w:val="24"/>
    </w:rPr>
  </w:style>
  <w:style w:type="paragraph" w:customStyle="1" w:styleId="1574">
    <w:name w:val="中等深浅网格 27"/>
    <w:qFormat/>
    <w:uiPriority w:val="99"/>
    <w:rPr>
      <w:rFonts w:ascii="Calibri" w:hAnsi="Calibri" w:eastAsia="宋体" w:cs="Times New Roman"/>
      <w:sz w:val="22"/>
      <w:szCs w:val="22"/>
      <w:lang w:val="en-US" w:eastAsia="zh-CN" w:bidi="ar-SA"/>
    </w:rPr>
  </w:style>
  <w:style w:type="paragraph" w:customStyle="1" w:styleId="1575">
    <w:name w:val="xl109"/>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2"/>
      <w:szCs w:val="22"/>
    </w:rPr>
  </w:style>
  <w:style w:type="paragraph" w:customStyle="1" w:styleId="1576">
    <w:name w:val="Char Char Char Char1 Char Char Char Char Char Char Char Char Char Char Char1 Char Char Char1 Char Char Char1"/>
    <w:basedOn w:val="1"/>
    <w:qFormat/>
    <w:uiPriority w:val="99"/>
    <w:pPr>
      <w:ind w:firstLine="200" w:firstLineChars="200"/>
    </w:pPr>
    <w:rPr>
      <w:rFonts w:ascii="Tahoma" w:hAnsi="Tahoma"/>
      <w:szCs w:val="20"/>
    </w:rPr>
  </w:style>
  <w:style w:type="paragraph" w:customStyle="1" w:styleId="1577">
    <w:name w:val="xl16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24"/>
    </w:rPr>
  </w:style>
  <w:style w:type="paragraph" w:customStyle="1" w:styleId="1578">
    <w:name w:val="xl116"/>
    <w:basedOn w:val="1"/>
    <w:qFormat/>
    <w:uiPriority w:val="99"/>
    <w:pPr>
      <w:widowControl/>
      <w:pBdr>
        <w:top w:val="single" w:color="auto" w:sz="8"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1579">
    <w:name w:val="Body Indent All"/>
    <w:basedOn w:val="25"/>
    <w:qFormat/>
    <w:uiPriority w:val="99"/>
    <w:pPr>
      <w:spacing w:before="60" w:after="60" w:line="312" w:lineRule="auto"/>
      <w:ind w:left="482" w:firstLine="200" w:firstLineChars="200"/>
      <w:jc w:val="left"/>
    </w:pPr>
    <w:rPr>
      <w:rFonts w:ascii="Arial" w:hAnsi="Arial" w:eastAsia="黑体"/>
      <w:b w:val="0"/>
      <w:color w:val="auto"/>
      <w:sz w:val="24"/>
      <w:szCs w:val="20"/>
    </w:rPr>
  </w:style>
  <w:style w:type="paragraph" w:customStyle="1" w:styleId="1580">
    <w:name w:val="WW-Default"/>
    <w:qFormat/>
    <w:uiPriority w:val="99"/>
    <w:pPr>
      <w:widowControl w:val="0"/>
      <w:suppressAutoHyphens/>
      <w:autoSpaceDE w:val="0"/>
    </w:pPr>
    <w:rPr>
      <w:rFonts w:ascii="Interstate-Black" w:hAnsi="Interstate-Black" w:eastAsia="PMingLiU" w:cs="Times New Roman"/>
      <w:lang w:val="en-US" w:eastAsia="ar-SA" w:bidi="ar-SA"/>
    </w:rPr>
  </w:style>
  <w:style w:type="paragraph" w:customStyle="1" w:styleId="1581">
    <w:name w:val="次要显示"/>
    <w:basedOn w:val="1459"/>
    <w:qFormat/>
    <w:uiPriority w:val="99"/>
    <w:rPr>
      <w:color w:val="999999"/>
    </w:rPr>
  </w:style>
  <w:style w:type="paragraph" w:customStyle="1" w:styleId="1582">
    <w:name w:val="普通(Web)11"/>
    <w:basedOn w:val="1"/>
    <w:qFormat/>
    <w:uiPriority w:val="99"/>
    <w:pPr>
      <w:widowControl/>
      <w:ind w:firstLine="200" w:firstLineChars="200"/>
      <w:jc w:val="left"/>
    </w:pPr>
    <w:rPr>
      <w:rFonts w:ascii="宋体" w:hAnsi="宋体" w:cs="宋体"/>
      <w:kern w:val="0"/>
      <w:sz w:val="24"/>
    </w:rPr>
  </w:style>
  <w:style w:type="paragraph" w:customStyle="1" w:styleId="1583">
    <w:name w:val="修订3"/>
    <w:qFormat/>
    <w:uiPriority w:val="99"/>
    <w:rPr>
      <w:rFonts w:ascii="Times New Roman" w:hAnsi="Times New Roman" w:eastAsia="宋体" w:cs="Times New Roman"/>
      <w:kern w:val="2"/>
      <w:sz w:val="21"/>
      <w:szCs w:val="24"/>
      <w:lang w:val="en-US" w:eastAsia="zh-CN" w:bidi="ar-SA"/>
    </w:rPr>
  </w:style>
  <w:style w:type="paragraph" w:customStyle="1" w:styleId="1584">
    <w:name w:val="标题 21"/>
    <w:basedOn w:val="1"/>
    <w:next w:val="1"/>
    <w:qFormat/>
    <w:uiPriority w:val="99"/>
    <w:pPr>
      <w:keepNext/>
      <w:keepLines/>
      <w:tabs>
        <w:tab w:val="left" w:pos="576"/>
      </w:tabs>
      <w:spacing w:before="120" w:after="120" w:line="415" w:lineRule="auto"/>
      <w:ind w:left="840" w:hanging="420"/>
      <w:outlineLvl w:val="1"/>
    </w:pPr>
    <w:rPr>
      <w:rFonts w:ascii="Calibri" w:hAnsi="Calibri" w:eastAsia="黑体"/>
      <w:bCs/>
      <w:kern w:val="0"/>
      <w:sz w:val="28"/>
      <w:szCs w:val="32"/>
    </w:rPr>
  </w:style>
  <w:style w:type="paragraph" w:customStyle="1" w:styleId="1585">
    <w:name w:val="Char Char Char Char1 Char Char Char Char Char Char Char Char Char Char Char1 Char1 Char Char2 Char Char Char Char Char Char Char Char Char Char1"/>
    <w:basedOn w:val="1"/>
    <w:qFormat/>
    <w:uiPriority w:val="99"/>
    <w:pPr>
      <w:spacing w:line="360" w:lineRule="auto"/>
    </w:pPr>
    <w:rPr>
      <w:rFonts w:ascii="Tahoma" w:hAnsi="Tahoma" w:eastAsia="仿宋"/>
      <w:sz w:val="24"/>
      <w:szCs w:val="20"/>
    </w:rPr>
  </w:style>
  <w:style w:type="paragraph" w:customStyle="1" w:styleId="1586">
    <w:name w:val="Bullet"/>
    <w:basedOn w:val="25"/>
    <w:qFormat/>
    <w:uiPriority w:val="99"/>
    <w:pPr>
      <w:autoSpaceDE w:val="0"/>
      <w:autoSpaceDN w:val="0"/>
      <w:spacing w:before="150" w:after="60"/>
      <w:ind w:left="550" w:leftChars="350" w:right="357" w:hanging="200" w:hangingChars="200"/>
      <w:jc w:val="left"/>
    </w:pPr>
    <w:rPr>
      <w:rFonts w:ascii="宋体" w:hAnsi="宋体"/>
      <w:b w:val="0"/>
      <w:color w:val="auto"/>
      <w:spacing w:val="26"/>
      <w:position w:val="6"/>
      <w:sz w:val="24"/>
      <w:szCs w:val="20"/>
      <w:lang w:val="zh-CN" w:eastAsia="en-US"/>
    </w:rPr>
  </w:style>
  <w:style w:type="paragraph" w:customStyle="1" w:styleId="1587">
    <w:name w:val="文字标题"/>
    <w:basedOn w:val="1"/>
    <w:qFormat/>
    <w:uiPriority w:val="99"/>
    <w:pPr>
      <w:adjustRightInd w:val="0"/>
      <w:ind w:left="420" w:hanging="420"/>
      <w:contextualSpacing/>
      <w:jc w:val="left"/>
    </w:pPr>
    <w:rPr>
      <w:rFonts w:ascii="Calibri" w:hAnsi="Calibri" w:eastAsia="仿宋_GB2312"/>
      <w:b/>
      <w:bCs/>
      <w:kern w:val="0"/>
      <w:sz w:val="24"/>
    </w:rPr>
  </w:style>
  <w:style w:type="paragraph" w:customStyle="1" w:styleId="1588">
    <w:name w:val="公式"/>
    <w:basedOn w:val="852"/>
    <w:qFormat/>
    <w:uiPriority w:val="99"/>
    <w:pPr>
      <w:tabs>
        <w:tab w:val="center" w:pos="4706"/>
        <w:tab w:val="right" w:pos="9412"/>
      </w:tabs>
      <w:topLinePunct/>
      <w:spacing w:before="40" w:after="40" w:line="240" w:lineRule="auto"/>
      <w:ind w:firstLine="0"/>
    </w:pPr>
    <w:rPr>
      <w:rFonts w:ascii="Times New Roman" w:hAnsi="Times New Roman"/>
      <w:position w:val="-24"/>
      <w:szCs w:val="21"/>
    </w:rPr>
  </w:style>
  <w:style w:type="paragraph" w:customStyle="1" w:styleId="1589">
    <w:name w:val="样式 标题 2 + Times New Roman 四号 非加粗 段前: 5 磅 段后: 0 磅 行距: 固定值 20..."/>
    <w:basedOn w:val="5"/>
    <w:qFormat/>
    <w:uiPriority w:val="99"/>
    <w:pPr>
      <w:tabs>
        <w:tab w:val="clear" w:pos="576"/>
      </w:tabs>
      <w:spacing w:before="100" w:line="400" w:lineRule="exact"/>
      <w:ind w:left="567" w:hanging="567"/>
    </w:pPr>
    <w:rPr>
      <w:rFonts w:ascii="Times New Roman" w:hAnsi="Times New Roman" w:cs="宋体"/>
      <w:b w:val="0"/>
      <w:bCs w:val="0"/>
      <w:kern w:val="0"/>
      <w:sz w:val="28"/>
      <w:szCs w:val="20"/>
    </w:rPr>
  </w:style>
  <w:style w:type="paragraph" w:customStyle="1" w:styleId="1590">
    <w:name w:val="样式1 样式 标题 3 + 段前: 0.1 行 + 段前: 0.1 行"/>
    <w:basedOn w:val="1"/>
    <w:semiHidden/>
    <w:qFormat/>
    <w:uiPriority w:val="99"/>
    <w:pPr>
      <w:numPr>
        <w:ilvl w:val="0"/>
        <w:numId w:val="43"/>
      </w:numPr>
      <w:tabs>
        <w:tab w:val="left" w:pos="210"/>
        <w:tab w:val="left" w:pos="454"/>
        <w:tab w:val="left" w:pos="630"/>
        <w:tab w:val="clear" w:pos="360"/>
      </w:tabs>
      <w:snapToGrid w:val="0"/>
      <w:spacing w:line="276" w:lineRule="auto"/>
      <w:outlineLvl w:val="2"/>
    </w:pPr>
    <w:rPr>
      <w:rFonts w:eastAsia="黑体" w:cs="宋体"/>
      <w:bCs/>
      <w:szCs w:val="21"/>
    </w:rPr>
  </w:style>
  <w:style w:type="paragraph" w:customStyle="1" w:styleId="1591">
    <w:name w:val="Char Char Char Char1 Char Char Char Char Char Char Char Char Char Char Char1 Char Char Char1 Char Char Char1 Char"/>
    <w:basedOn w:val="1"/>
    <w:qFormat/>
    <w:uiPriority w:val="99"/>
    <w:pPr>
      <w:spacing w:line="360" w:lineRule="auto"/>
    </w:pPr>
    <w:rPr>
      <w:rFonts w:ascii="Tahoma" w:hAnsi="Tahoma" w:eastAsia="仿宋"/>
      <w:sz w:val="24"/>
      <w:szCs w:val="20"/>
    </w:rPr>
  </w:style>
  <w:style w:type="paragraph" w:customStyle="1" w:styleId="1592">
    <w:name w:val="Char Char Char Char Char Char Char Char Char Char Char Char Char Char"/>
    <w:basedOn w:val="27"/>
    <w:qFormat/>
    <w:uiPriority w:val="99"/>
    <w:pPr>
      <w:ind w:firstLine="200" w:firstLineChars="200"/>
    </w:pPr>
    <w:rPr>
      <w:rFonts w:ascii="Tahoma" w:hAnsi="Tahoma"/>
      <w:kern w:val="0"/>
      <w:sz w:val="20"/>
      <w:szCs w:val="21"/>
    </w:rPr>
  </w:style>
  <w:style w:type="paragraph" w:customStyle="1" w:styleId="1593">
    <w:name w:val="样式 标题 4三级H4bulletblbbPIM 44I4h4l4list 4mh1lModule h..."/>
    <w:basedOn w:val="7"/>
    <w:qFormat/>
    <w:uiPriority w:val="99"/>
    <w:pPr>
      <w:widowControl/>
      <w:tabs>
        <w:tab w:val="left" w:pos="420"/>
      </w:tabs>
      <w:spacing w:before="240" w:after="240" w:line="360" w:lineRule="auto"/>
      <w:ind w:left="959" w:hanging="420" w:firstLineChars="200"/>
    </w:pPr>
    <w:rPr>
      <w:rFonts w:ascii="Arial" w:hAnsi="Arial" w:eastAsia="宋体"/>
      <w:b w:val="0"/>
      <w:bCs w:val="0"/>
      <w:kern w:val="0"/>
      <w:sz w:val="24"/>
      <w:szCs w:val="20"/>
    </w:rPr>
  </w:style>
  <w:style w:type="paragraph" w:customStyle="1" w:styleId="1594">
    <w:name w:val="Char Char Char Char Char Char Char1"/>
    <w:basedOn w:val="1"/>
    <w:qFormat/>
    <w:uiPriority w:val="99"/>
    <w:pPr>
      <w:widowControl/>
      <w:adjustRightInd w:val="0"/>
      <w:spacing w:after="160" w:line="240" w:lineRule="exact"/>
      <w:contextualSpacing/>
      <w:jc w:val="left"/>
    </w:pPr>
    <w:rPr>
      <w:rFonts w:ascii="Verdana" w:hAnsi="Verdana" w:eastAsia="仿宋_GB2312"/>
      <w:kern w:val="0"/>
      <w:sz w:val="20"/>
      <w:szCs w:val="20"/>
      <w:lang w:eastAsia="en-US"/>
    </w:rPr>
  </w:style>
  <w:style w:type="paragraph" w:customStyle="1" w:styleId="1595">
    <w:name w:val="font8"/>
    <w:basedOn w:val="1"/>
    <w:qFormat/>
    <w:uiPriority w:val="99"/>
    <w:pPr>
      <w:widowControl/>
      <w:adjustRightInd w:val="0"/>
      <w:spacing w:before="100" w:beforeAutospacing="1" w:after="100" w:afterAutospacing="1"/>
      <w:contextualSpacing/>
      <w:jc w:val="left"/>
    </w:pPr>
    <w:rPr>
      <w:rFonts w:ascii="宋体" w:hAnsi="宋体" w:eastAsia="仿宋_GB2312" w:cs="宋体"/>
      <w:b/>
      <w:bCs/>
      <w:color w:val="000000"/>
      <w:kern w:val="0"/>
      <w:sz w:val="18"/>
      <w:szCs w:val="18"/>
    </w:rPr>
  </w:style>
  <w:style w:type="paragraph" w:customStyle="1" w:styleId="1596">
    <w:name w:val="工程建设条标题"/>
    <w:basedOn w:val="1597"/>
    <w:next w:val="207"/>
    <w:semiHidden/>
    <w:qFormat/>
    <w:uiPriority w:val="99"/>
    <w:pPr>
      <w:tabs>
        <w:tab w:val="left" w:pos="780"/>
      </w:tabs>
      <w:spacing w:before="0" w:after="0"/>
      <w:jc w:val="left"/>
      <w:outlineLvl w:val="3"/>
    </w:pPr>
    <w:rPr>
      <w:b w:val="0"/>
    </w:rPr>
  </w:style>
  <w:style w:type="paragraph" w:customStyle="1" w:styleId="1597">
    <w:name w:val="工程建设节标题"/>
    <w:basedOn w:val="1598"/>
    <w:next w:val="207"/>
    <w:semiHidden/>
    <w:qFormat/>
    <w:uiPriority w:val="99"/>
    <w:pPr>
      <w:tabs>
        <w:tab w:val="left" w:pos="780"/>
      </w:tabs>
      <w:spacing w:before="400" w:after="400" w:line="240" w:lineRule="auto"/>
      <w:outlineLvl w:val="2"/>
    </w:pPr>
    <w:rPr>
      <w:sz w:val="21"/>
    </w:rPr>
  </w:style>
  <w:style w:type="paragraph" w:customStyle="1" w:styleId="1598">
    <w:name w:val="工程建设章标题"/>
    <w:next w:val="207"/>
    <w:semiHidden/>
    <w:qFormat/>
    <w:uiPriority w:val="99"/>
    <w:pPr>
      <w:tabs>
        <w:tab w:val="left" w:pos="780"/>
      </w:tabs>
      <w:spacing w:before="640" w:after="560" w:line="480" w:lineRule="exact"/>
      <w:ind w:left="780" w:hanging="360"/>
      <w:jc w:val="center"/>
      <w:outlineLvl w:val="1"/>
    </w:pPr>
    <w:rPr>
      <w:rFonts w:ascii="黑体" w:hAnsi="Times New Roman" w:eastAsia="黑体" w:cs="Times New Roman"/>
      <w:b/>
      <w:sz w:val="28"/>
      <w:lang w:val="en-US" w:eastAsia="zh-CN" w:bidi="ar-SA"/>
    </w:rPr>
  </w:style>
  <w:style w:type="paragraph" w:customStyle="1" w:styleId="1599">
    <w:name w:val="式中"/>
    <w:next w:val="207"/>
    <w:semiHidden/>
    <w:qFormat/>
    <w:uiPriority w:val="99"/>
    <w:pPr>
      <w:tabs>
        <w:tab w:val="left" w:pos="210"/>
        <w:tab w:val="left" w:pos="1200"/>
      </w:tabs>
      <w:ind w:left="1200" w:hanging="360"/>
    </w:pPr>
    <w:rPr>
      <w:rFonts w:ascii="宋体" w:hAnsi="Times New Roman" w:eastAsia="宋体" w:cs="Times New Roman"/>
      <w:sz w:val="18"/>
      <w:lang w:val="en-US" w:eastAsia="zh-CN" w:bidi="ar-SA"/>
    </w:rPr>
  </w:style>
  <w:style w:type="paragraph" w:customStyle="1" w:styleId="1600">
    <w:name w:val="数字条目"/>
    <w:basedOn w:val="1"/>
    <w:unhideWhenUsed/>
    <w:qFormat/>
    <w:uiPriority w:val="99"/>
    <w:pPr>
      <w:numPr>
        <w:ilvl w:val="0"/>
        <w:numId w:val="44"/>
      </w:numPr>
      <w:tabs>
        <w:tab w:val="left" w:pos="960"/>
      </w:tabs>
      <w:adjustRightInd w:val="0"/>
      <w:contextualSpacing/>
      <w:jc w:val="left"/>
    </w:pPr>
    <w:rPr>
      <w:rFonts w:hint="eastAsia" w:ascii="宋体" w:hAnsi="宋体" w:eastAsia="仿宋_GB2312" w:cs="Calibri"/>
      <w:kern w:val="0"/>
      <w:sz w:val="24"/>
      <w:szCs w:val="22"/>
    </w:rPr>
  </w:style>
  <w:style w:type="paragraph" w:customStyle="1" w:styleId="1601">
    <w:name w:val="默认段落字体 Para Char"/>
    <w:basedOn w:val="1"/>
    <w:qFormat/>
    <w:uiPriority w:val="99"/>
    <w:pPr>
      <w:adjustRightInd w:val="0"/>
      <w:contextualSpacing/>
      <w:jc w:val="left"/>
    </w:pPr>
    <w:rPr>
      <w:rFonts w:ascii="Tahoma" w:hAnsi="Tahoma" w:eastAsia="仿宋_GB2312"/>
      <w:kern w:val="0"/>
      <w:sz w:val="24"/>
      <w:szCs w:val="20"/>
    </w:rPr>
  </w:style>
  <w:style w:type="paragraph" w:customStyle="1" w:styleId="1602">
    <w:name w:val="样式 样式  + 首行缩进:  2 字符 + 首行缩进:  2 字符 Char"/>
    <w:basedOn w:val="1"/>
    <w:qFormat/>
    <w:uiPriority w:val="99"/>
    <w:pPr>
      <w:spacing w:line="360" w:lineRule="auto"/>
      <w:ind w:firstLine="480" w:firstLineChars="200"/>
    </w:pPr>
    <w:rPr>
      <w:rFonts w:cs="宋体"/>
      <w:sz w:val="24"/>
      <w:szCs w:val="20"/>
    </w:rPr>
  </w:style>
  <w:style w:type="paragraph" w:customStyle="1" w:styleId="1603">
    <w:name w:val="五级无标题条"/>
    <w:basedOn w:val="1"/>
    <w:semiHidden/>
    <w:qFormat/>
    <w:uiPriority w:val="99"/>
    <w:pPr>
      <w:tabs>
        <w:tab w:val="left" w:pos="1108"/>
      </w:tabs>
      <w:ind w:left="1108" w:hanging="1080" w:firstLineChars="200"/>
    </w:pPr>
    <w:rPr>
      <w:rFonts w:ascii="黑体" w:eastAsia="黑体"/>
      <w:b/>
    </w:rPr>
  </w:style>
  <w:style w:type="paragraph" w:customStyle="1" w:styleId="1604">
    <w:name w:val="JH 2"/>
    <w:basedOn w:val="5"/>
    <w:qFormat/>
    <w:uiPriority w:val="99"/>
    <w:pPr>
      <w:keepLines w:val="0"/>
      <w:widowControl/>
      <w:tabs>
        <w:tab w:val="left" w:pos="-2449"/>
        <w:tab w:val="clear" w:pos="576"/>
      </w:tabs>
      <w:spacing w:line="240" w:lineRule="auto"/>
      <w:ind w:left="-2449" w:hanging="864"/>
    </w:pPr>
    <w:rPr>
      <w:rFonts w:ascii="Arial" w:hAnsi="Arial" w:eastAsia="宋体" w:cs="宋体"/>
      <w:i/>
      <w:kern w:val="0"/>
      <w:sz w:val="26"/>
      <w:szCs w:val="20"/>
    </w:rPr>
  </w:style>
  <w:style w:type="paragraph" w:customStyle="1" w:styleId="1605">
    <w:name w:val="xl69"/>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cs="宋体"/>
      <w:kern w:val="0"/>
      <w:sz w:val="20"/>
      <w:szCs w:val="20"/>
    </w:rPr>
  </w:style>
  <w:style w:type="paragraph" w:customStyle="1" w:styleId="1606">
    <w:name w:val="表格文字"/>
    <w:basedOn w:val="1"/>
    <w:qFormat/>
    <w:uiPriority w:val="99"/>
    <w:pPr>
      <w:ind w:firstLine="200" w:firstLineChars="200"/>
      <w:jc w:val="left"/>
      <w:textAlignment w:val="top"/>
    </w:pPr>
    <w:rPr>
      <w:sz w:val="18"/>
    </w:rPr>
  </w:style>
  <w:style w:type="paragraph" w:customStyle="1" w:styleId="1607">
    <w:name w:val="样式 (中文) 仿宋_GB2312 加粗 倾斜 蓝色 段前: 6 磅 行距: 1.5 倍行距"/>
    <w:basedOn w:val="1"/>
    <w:qFormat/>
    <w:uiPriority w:val="99"/>
    <w:pPr>
      <w:widowControl/>
      <w:spacing w:before="120" w:after="120" w:line="360" w:lineRule="auto"/>
      <w:jc w:val="left"/>
    </w:pPr>
    <w:rPr>
      <w:rFonts w:eastAsia="仿宋_GB2312" w:cs="宋体"/>
      <w:b/>
      <w:bCs/>
      <w:i/>
      <w:iCs/>
      <w:color w:val="0000FF"/>
      <w:kern w:val="0"/>
      <w:sz w:val="24"/>
      <w:szCs w:val="20"/>
    </w:rPr>
  </w:style>
  <w:style w:type="paragraph" w:customStyle="1" w:styleId="1608">
    <w:name w:val="_Style 316"/>
    <w:basedOn w:val="1"/>
    <w:next w:val="1"/>
    <w:unhideWhenUsed/>
    <w:qFormat/>
    <w:uiPriority w:val="99"/>
    <w:pPr>
      <w:pBdr>
        <w:bottom w:val="single" w:color="auto" w:sz="6" w:space="1"/>
      </w:pBdr>
      <w:adjustRightInd w:val="0"/>
      <w:contextualSpacing/>
      <w:jc w:val="center"/>
    </w:pPr>
    <w:rPr>
      <w:rFonts w:ascii="Arial" w:hAnsi="Arial" w:eastAsia="仿宋_GB2312"/>
      <w:vanish/>
      <w:kern w:val="0"/>
      <w:sz w:val="16"/>
      <w:szCs w:val="16"/>
    </w:rPr>
  </w:style>
  <w:style w:type="paragraph" w:customStyle="1" w:styleId="1609">
    <w:name w:val="_Style 13"/>
    <w:basedOn w:val="1"/>
    <w:next w:val="2"/>
    <w:semiHidden/>
    <w:qFormat/>
    <w:uiPriority w:val="99"/>
    <w:pPr>
      <w:ind w:firstLine="420"/>
    </w:pPr>
    <w:rPr>
      <w:szCs w:val="20"/>
    </w:rPr>
  </w:style>
  <w:style w:type="paragraph" w:customStyle="1" w:styleId="1610">
    <w:name w:val="表格文本居左 + 加粗"/>
    <w:basedOn w:val="1"/>
    <w:next w:val="1"/>
    <w:qFormat/>
    <w:uiPriority w:val="99"/>
    <w:pPr>
      <w:adjustRightInd w:val="0"/>
      <w:spacing w:before="60" w:after="60"/>
      <w:contextualSpacing/>
      <w:jc w:val="left"/>
    </w:pPr>
    <w:rPr>
      <w:rFonts w:eastAsia="仿宋_GB2312"/>
      <w:b/>
      <w:kern w:val="0"/>
      <w:sz w:val="24"/>
    </w:rPr>
  </w:style>
  <w:style w:type="paragraph" w:customStyle="1" w:styleId="1611">
    <w:name w:val="Style Style Style 样式 标题 4 + 非倾斜 + Right:  1 ch + Right:  1 ch + Rig..."/>
    <w:basedOn w:val="1542"/>
    <w:qFormat/>
    <w:uiPriority w:val="99"/>
  </w:style>
  <w:style w:type="paragraph" w:customStyle="1" w:styleId="1612">
    <w:name w:val="网格表 31"/>
    <w:basedOn w:val="4"/>
    <w:next w:val="1"/>
    <w:unhideWhenUsed/>
    <w:qFormat/>
    <w:uiPriority w:val="39"/>
    <w:pPr>
      <w:widowControl/>
      <w:spacing w:before="480" w:line="276" w:lineRule="auto"/>
      <w:outlineLvl w:val="9"/>
    </w:pPr>
    <w:rPr>
      <w:rFonts w:ascii="Cambria" w:hAnsi="Cambria" w:eastAsia="宋体"/>
      <w:color w:val="365F91"/>
      <w:kern w:val="0"/>
      <w:lang w:val="zh-CN"/>
    </w:rPr>
  </w:style>
  <w:style w:type="paragraph" w:customStyle="1" w:styleId="1613">
    <w:name w:val="Char Char1"/>
    <w:basedOn w:val="1"/>
    <w:qFormat/>
    <w:uiPriority w:val="99"/>
    <w:pPr>
      <w:adjustRightInd w:val="0"/>
      <w:contextualSpacing/>
      <w:jc w:val="left"/>
    </w:pPr>
    <w:rPr>
      <w:rFonts w:eastAsia="仿宋_GB2312"/>
      <w:kern w:val="0"/>
      <w:sz w:val="24"/>
    </w:rPr>
  </w:style>
  <w:style w:type="paragraph" w:customStyle="1" w:styleId="1614">
    <w:name w:val="Bullet List 2"/>
    <w:basedOn w:val="1455"/>
    <w:qFormat/>
    <w:uiPriority w:val="99"/>
    <w:pPr>
      <w:tabs>
        <w:tab w:val="left" w:pos="1080"/>
        <w:tab w:val="clear" w:pos="852"/>
      </w:tabs>
      <w:spacing w:after="80"/>
      <w:ind w:left="1080" w:hanging="360"/>
      <w:jc w:val="left"/>
    </w:pPr>
    <w:rPr>
      <w:rFonts w:ascii="Verdana" w:hAnsi="Verdana"/>
      <w:kern w:val="28"/>
      <w:sz w:val="18"/>
      <w:szCs w:val="16"/>
    </w:rPr>
  </w:style>
  <w:style w:type="paragraph" w:customStyle="1" w:styleId="1615">
    <w:name w:val="网格表 35"/>
    <w:basedOn w:val="4"/>
    <w:next w:val="1"/>
    <w:unhideWhenUsed/>
    <w:qFormat/>
    <w:uiPriority w:val="39"/>
    <w:pPr>
      <w:widowControl/>
      <w:spacing w:before="480" w:line="276" w:lineRule="auto"/>
      <w:outlineLvl w:val="9"/>
    </w:pPr>
    <w:rPr>
      <w:rFonts w:ascii="Cambria" w:hAnsi="Cambria" w:eastAsia="宋体"/>
      <w:color w:val="365F91"/>
      <w:kern w:val="0"/>
    </w:rPr>
  </w:style>
  <w:style w:type="character" w:customStyle="1" w:styleId="1616">
    <w:name w:val="正文首行缩进 2 字符3"/>
    <w:basedOn w:val="180"/>
    <w:semiHidden/>
    <w:qFormat/>
    <w:uiPriority w:val="99"/>
    <w:rPr>
      <w:rFonts w:ascii="Times New Roman" w:hAnsi="Times New Roman"/>
      <w:kern w:val="2"/>
      <w:sz w:val="21"/>
      <w:szCs w:val="24"/>
    </w:rPr>
  </w:style>
  <w:style w:type="paragraph" w:customStyle="1" w:styleId="1617">
    <w:name w:val="CM20"/>
    <w:basedOn w:val="317"/>
    <w:next w:val="317"/>
    <w:qFormat/>
    <w:uiPriority w:val="99"/>
    <w:pPr>
      <w:spacing w:after="162"/>
    </w:pPr>
    <w:rPr>
      <w:rFonts w:ascii="Arial" w:hAnsi="Arial" w:eastAsia="宋体"/>
      <w:color w:val="auto"/>
    </w:rPr>
  </w:style>
  <w:style w:type="paragraph" w:customStyle="1" w:styleId="1618">
    <w:name w:val="正文表标题续表"/>
    <w:basedOn w:val="280"/>
    <w:next w:val="207"/>
    <w:semiHidden/>
    <w:qFormat/>
    <w:uiPriority w:val="99"/>
    <w:pPr>
      <w:widowControl w:val="0"/>
      <w:numPr>
        <w:numId w:val="0"/>
      </w:numPr>
      <w:tabs>
        <w:tab w:val="left" w:pos="420"/>
        <w:tab w:val="clear" w:pos="360"/>
      </w:tabs>
      <w:topLinePunct/>
      <w:spacing w:before="160" w:beforeLines="0" w:after="60" w:afterLines="0"/>
    </w:pPr>
    <w:rPr>
      <w:rFonts w:ascii="Times New Roman" w:cs="Arial"/>
      <w:b/>
      <w:kern w:val="2"/>
      <w:szCs w:val="21"/>
    </w:rPr>
  </w:style>
  <w:style w:type="paragraph" w:customStyle="1" w:styleId="1619">
    <w:name w:val="ibm-ind-link"/>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微软雅黑" w:hAnsi="微软雅黑" w:eastAsia="Times New Roman"/>
      <w:kern w:val="0"/>
      <w:sz w:val="24"/>
    </w:rPr>
  </w:style>
  <w:style w:type="paragraph" w:customStyle="1" w:styleId="1620">
    <w:name w:val="Char Char Char Char Char Char Char Char Char Char Char Char3"/>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character" w:customStyle="1" w:styleId="1621">
    <w:name w:val="纯文本 字符3"/>
    <w:basedOn w:val="141"/>
    <w:semiHidden/>
    <w:qFormat/>
    <w:uiPriority w:val="99"/>
    <w:rPr>
      <w:rFonts w:hAnsi="Courier New" w:cs="Courier New" w:asciiTheme="minorEastAsia" w:eastAsiaTheme="minorEastAsia"/>
      <w:kern w:val="2"/>
      <w:sz w:val="21"/>
      <w:szCs w:val="24"/>
    </w:rPr>
  </w:style>
  <w:style w:type="character" w:customStyle="1" w:styleId="1622">
    <w:name w:val="HTML 地址 字符3"/>
    <w:basedOn w:val="141"/>
    <w:semiHidden/>
    <w:qFormat/>
    <w:uiPriority w:val="99"/>
    <w:rPr>
      <w:rFonts w:ascii="Times New Roman" w:hAnsi="Times New Roman"/>
      <w:i/>
      <w:iCs/>
      <w:kern w:val="2"/>
      <w:sz w:val="21"/>
      <w:szCs w:val="24"/>
    </w:rPr>
  </w:style>
  <w:style w:type="paragraph" w:customStyle="1" w:styleId="1623">
    <w:name w:val="Char Char1 Char Char Char Char Char Char Char Char Char Char Char Char Char Char Char"/>
    <w:basedOn w:val="1"/>
    <w:qFormat/>
    <w:uiPriority w:val="99"/>
    <w:pPr>
      <w:widowControl/>
      <w:spacing w:after="160" w:line="240" w:lineRule="exact"/>
      <w:ind w:firstLine="200" w:firstLineChars="200"/>
      <w:jc w:val="left"/>
    </w:pPr>
    <w:rPr>
      <w:rFonts w:ascii="Verdana" w:hAnsi="Verdana" w:eastAsia="仿宋_GB2312"/>
      <w:kern w:val="0"/>
      <w:sz w:val="30"/>
      <w:szCs w:val="30"/>
      <w:lang w:eastAsia="en-US"/>
    </w:rPr>
  </w:style>
  <w:style w:type="paragraph" w:customStyle="1" w:styleId="1624">
    <w:name w:val="bg"/>
    <w:basedOn w:val="1"/>
    <w:qFormat/>
    <w:uiPriority w:val="99"/>
    <w:pPr>
      <w:snapToGrid w:val="0"/>
      <w:spacing w:before="60" w:after="60"/>
      <w:ind w:firstLine="200" w:firstLineChars="200"/>
      <w:jc w:val="center"/>
    </w:pPr>
    <w:rPr>
      <w:sz w:val="18"/>
      <w:szCs w:val="18"/>
    </w:rPr>
  </w:style>
  <w:style w:type="paragraph" w:customStyle="1" w:styleId="1625">
    <w:name w:val="Pictures"/>
    <w:basedOn w:val="1"/>
    <w:qFormat/>
    <w:uiPriority w:val="99"/>
    <w:pPr>
      <w:widowControl/>
      <w:spacing w:before="120" w:after="120" w:line="360" w:lineRule="auto"/>
      <w:ind w:firstLine="200" w:firstLineChars="200"/>
      <w:jc w:val="center"/>
    </w:pPr>
    <w:rPr>
      <w:rFonts w:ascii="Arial" w:hAnsi="Arial" w:eastAsia="华文楷体"/>
      <w:kern w:val="0"/>
      <w:sz w:val="24"/>
      <w:szCs w:val="20"/>
    </w:rPr>
  </w:style>
  <w:style w:type="paragraph" w:customStyle="1" w:styleId="1626">
    <w:name w:val="CM10"/>
    <w:basedOn w:val="317"/>
    <w:next w:val="317"/>
    <w:qFormat/>
    <w:uiPriority w:val="99"/>
    <w:pPr>
      <w:spacing w:line="538" w:lineRule="atLeast"/>
    </w:pPr>
    <w:rPr>
      <w:rFonts w:ascii="Arial" w:hAnsi="Arial" w:eastAsia="宋体"/>
      <w:color w:val="auto"/>
    </w:rPr>
  </w:style>
  <w:style w:type="paragraph" w:customStyle="1" w:styleId="1627">
    <w:name w:val="Char2 Char Char Char Char Char"/>
    <w:basedOn w:val="1"/>
    <w:qFormat/>
    <w:uiPriority w:val="99"/>
    <w:pPr>
      <w:spacing w:line="360" w:lineRule="auto"/>
    </w:pPr>
    <w:rPr>
      <w:rFonts w:ascii="Tahoma" w:hAnsi="Tahoma" w:eastAsia="仿宋"/>
      <w:sz w:val="24"/>
      <w:szCs w:val="20"/>
    </w:rPr>
  </w:style>
  <w:style w:type="paragraph" w:customStyle="1" w:styleId="1628">
    <w:name w:val="xl15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629">
    <w:name w:val="ph图片题注样式 宋体 小五 居中"/>
    <w:basedOn w:val="1"/>
    <w:qFormat/>
    <w:uiPriority w:val="99"/>
    <w:pPr>
      <w:adjustRightInd w:val="0"/>
      <w:contextualSpacing/>
      <w:jc w:val="center"/>
    </w:pPr>
    <w:rPr>
      <w:rFonts w:ascii="宋体" w:hAnsi="宋体" w:eastAsia="仿宋_GB2312" w:cs="宋体"/>
      <w:kern w:val="0"/>
      <w:sz w:val="18"/>
      <w:szCs w:val="20"/>
    </w:rPr>
  </w:style>
  <w:style w:type="paragraph" w:customStyle="1" w:styleId="1630">
    <w:name w:val="xl147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 w:val="18"/>
      <w:szCs w:val="18"/>
    </w:rPr>
  </w:style>
  <w:style w:type="paragraph" w:customStyle="1" w:styleId="1631">
    <w:name w:val="Char2 Char Char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632">
    <w:name w:val="正文文本 21"/>
    <w:basedOn w:val="1"/>
    <w:qFormat/>
    <w:uiPriority w:val="99"/>
    <w:pPr>
      <w:adjustRightInd w:val="0"/>
      <w:spacing w:before="120" w:line="360" w:lineRule="auto"/>
      <w:ind w:firstLine="480" w:firstLineChars="200"/>
      <w:textAlignment w:val="baseline"/>
    </w:pPr>
    <w:rPr>
      <w:sz w:val="24"/>
      <w:szCs w:val="20"/>
    </w:rPr>
  </w:style>
  <w:style w:type="character" w:customStyle="1" w:styleId="1633">
    <w:name w:val="正文文本 3 字符3"/>
    <w:basedOn w:val="141"/>
    <w:semiHidden/>
    <w:qFormat/>
    <w:uiPriority w:val="99"/>
    <w:rPr>
      <w:rFonts w:ascii="Times New Roman" w:hAnsi="Times New Roman"/>
      <w:kern w:val="2"/>
      <w:sz w:val="16"/>
      <w:szCs w:val="16"/>
    </w:rPr>
  </w:style>
  <w:style w:type="paragraph" w:customStyle="1" w:styleId="1634">
    <w:name w:val="_Style 3"/>
    <w:basedOn w:val="1"/>
    <w:qFormat/>
    <w:uiPriority w:val="99"/>
    <w:pPr>
      <w:ind w:firstLine="420" w:firstLineChars="200"/>
    </w:pPr>
    <w:rPr>
      <w:szCs w:val="20"/>
    </w:rPr>
  </w:style>
  <w:style w:type="paragraph" w:customStyle="1" w:styleId="1635">
    <w:name w:val="p16"/>
    <w:basedOn w:val="1"/>
    <w:qFormat/>
    <w:uiPriority w:val="0"/>
    <w:pPr>
      <w:widowControl/>
      <w:ind w:firstLine="420"/>
    </w:pPr>
    <w:rPr>
      <w:rFonts w:ascii="宋体" w:hAnsi="宋体"/>
      <w:b/>
      <w:kern w:val="0"/>
      <w:szCs w:val="20"/>
    </w:rPr>
  </w:style>
  <w:style w:type="paragraph" w:customStyle="1" w:styleId="1636">
    <w:name w:val="heading 6H6PIM 6Bullet listBOD 4 6ALT6hs"/>
    <w:basedOn w:val="1"/>
    <w:next w:val="1"/>
    <w:qFormat/>
    <w:uiPriority w:val="99"/>
    <w:pPr>
      <w:keepNext/>
      <w:keepLines/>
      <w:widowControl/>
      <w:numPr>
        <w:ilvl w:val="5"/>
        <w:numId w:val="39"/>
      </w:numPr>
      <w:spacing w:before="120" w:after="120" w:line="360" w:lineRule="auto"/>
      <w:outlineLvl w:val="5"/>
    </w:pPr>
    <w:rPr>
      <w:rFonts w:eastAsia="Times New Roman"/>
      <w:b/>
      <w:kern w:val="0"/>
      <w:szCs w:val="21"/>
    </w:rPr>
  </w:style>
  <w:style w:type="paragraph" w:customStyle="1" w:styleId="1637">
    <w:name w:val="xl77"/>
    <w:basedOn w:val="1"/>
    <w:qFormat/>
    <w:uiPriority w:val="99"/>
    <w:pPr>
      <w:widowControl/>
      <w:pBdr>
        <w:left w:val="single" w:color="000000" w:sz="8" w:space="0"/>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638">
    <w:name w:val="序号标题"/>
    <w:basedOn w:val="1"/>
    <w:next w:val="1"/>
    <w:qFormat/>
    <w:uiPriority w:val="99"/>
    <w:pPr>
      <w:tabs>
        <w:tab w:val="left" w:pos="420"/>
      </w:tabs>
      <w:spacing w:before="120" w:after="120"/>
      <w:ind w:left="420" w:hanging="420" w:firstLineChars="200"/>
    </w:pPr>
    <w:rPr>
      <w:b/>
      <w:szCs w:val="21"/>
    </w:rPr>
  </w:style>
  <w:style w:type="paragraph" w:customStyle="1" w:styleId="1639">
    <w:name w:val="Char Char Char Char1 Char Char Char Char Char Char Char Char Char Char Char Char Char Char Char Char Char Char Char Char Char"/>
    <w:basedOn w:val="1"/>
    <w:qFormat/>
    <w:uiPriority w:val="99"/>
    <w:pPr>
      <w:ind w:right="100" w:rightChars="100" w:firstLine="480" w:firstLineChars="200"/>
    </w:pPr>
    <w:rPr>
      <w:szCs w:val="20"/>
    </w:rPr>
  </w:style>
  <w:style w:type="paragraph" w:customStyle="1" w:styleId="1640">
    <w:name w:val="Bulleting First Indent 1"/>
    <w:basedOn w:val="87"/>
    <w:qFormat/>
    <w:uiPriority w:val="99"/>
    <w:pPr>
      <w:tabs>
        <w:tab w:val="left" w:pos="840"/>
      </w:tabs>
      <w:spacing w:before="20" w:after="20" w:line="300" w:lineRule="auto"/>
      <w:ind w:left="840" w:hanging="420" w:firstLineChars="200"/>
    </w:pPr>
    <w:rPr>
      <w:rFonts w:ascii="Tahoma" w:hAnsi="Tahoma"/>
      <w:color w:val="auto"/>
      <w:sz w:val="21"/>
      <w:szCs w:val="21"/>
    </w:rPr>
  </w:style>
  <w:style w:type="paragraph" w:customStyle="1" w:styleId="1641">
    <w:name w:val="txt14"/>
    <w:basedOn w:val="1"/>
    <w:qFormat/>
    <w:uiPriority w:val="99"/>
    <w:pPr>
      <w:widowControl/>
      <w:wordWrap w:val="0"/>
      <w:spacing w:before="100" w:beforeAutospacing="1" w:after="100" w:afterAutospacing="1"/>
      <w:ind w:firstLine="200" w:firstLineChars="200"/>
      <w:jc w:val="left"/>
    </w:pPr>
    <w:rPr>
      <w:rFonts w:ascii="宋体" w:hAnsi="宋体"/>
      <w:color w:val="333333"/>
      <w:kern w:val="0"/>
      <w:sz w:val="18"/>
      <w:szCs w:val="18"/>
    </w:rPr>
  </w:style>
  <w:style w:type="character" w:customStyle="1" w:styleId="1642">
    <w:name w:val="签名 字符3"/>
    <w:basedOn w:val="141"/>
    <w:semiHidden/>
    <w:qFormat/>
    <w:uiPriority w:val="99"/>
    <w:rPr>
      <w:rFonts w:ascii="Times New Roman" w:hAnsi="Times New Roman"/>
      <w:kern w:val="2"/>
      <w:sz w:val="21"/>
      <w:szCs w:val="24"/>
    </w:rPr>
  </w:style>
  <w:style w:type="paragraph" w:customStyle="1" w:styleId="1643">
    <w:name w:val="xl12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1644">
    <w:name w:val="style35"/>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1645">
    <w:name w:val="Text 1"/>
    <w:basedOn w:val="325"/>
    <w:qFormat/>
    <w:uiPriority w:val="99"/>
    <w:pPr>
      <w:overflowPunct w:val="0"/>
      <w:autoSpaceDE w:val="0"/>
      <w:autoSpaceDN w:val="0"/>
      <w:adjustRightInd w:val="0"/>
      <w:spacing w:line="360" w:lineRule="auto"/>
      <w:jc w:val="left"/>
      <w:textAlignment w:val="baseline"/>
    </w:pPr>
    <w:rPr>
      <w:rFonts w:ascii="Arial" w:hAnsi="Arial" w:eastAsia="仿宋"/>
      <w:sz w:val="22"/>
      <w:lang w:eastAsia="zh-CN"/>
    </w:rPr>
  </w:style>
  <w:style w:type="paragraph" w:customStyle="1" w:styleId="1646">
    <w:name w:val="style2"/>
    <w:basedOn w:val="1"/>
    <w:qFormat/>
    <w:uiPriority w:val="99"/>
    <w:pPr>
      <w:widowControl/>
      <w:spacing w:before="100" w:beforeAutospacing="1" w:after="100" w:afterAutospacing="1"/>
      <w:ind w:firstLine="200" w:firstLineChars="200"/>
      <w:jc w:val="left"/>
    </w:pPr>
    <w:rPr>
      <w:rFonts w:ascii="宋体" w:hAnsi="宋体" w:cs="宋体"/>
      <w:color w:val="FFFFFF"/>
      <w:kern w:val="0"/>
      <w:sz w:val="24"/>
    </w:rPr>
  </w:style>
  <w:style w:type="paragraph" w:customStyle="1" w:styleId="1647">
    <w:name w:val="xl13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648">
    <w:name w:val="xl33"/>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character" w:customStyle="1" w:styleId="1649">
    <w:name w:val="正文文本缩进 2 字符3"/>
    <w:basedOn w:val="141"/>
    <w:semiHidden/>
    <w:qFormat/>
    <w:uiPriority w:val="99"/>
    <w:rPr>
      <w:rFonts w:ascii="Times New Roman" w:hAnsi="Times New Roman"/>
      <w:kern w:val="2"/>
      <w:sz w:val="21"/>
      <w:szCs w:val="24"/>
    </w:rPr>
  </w:style>
  <w:style w:type="paragraph" w:customStyle="1" w:styleId="1650">
    <w:name w:val="MM Topic 1"/>
    <w:basedOn w:val="4"/>
    <w:qFormat/>
    <w:uiPriority w:val="99"/>
    <w:pPr>
      <w:tabs>
        <w:tab w:val="left" w:pos="425"/>
      </w:tabs>
      <w:spacing w:beforeLines="50" w:afterLines="50" w:line="578" w:lineRule="auto"/>
      <w:ind w:left="780" w:hanging="360"/>
    </w:pPr>
    <w:rPr>
      <w:rFonts w:ascii="Times New Roman" w:hAnsi="Times New Roman" w:eastAsia="宋体"/>
      <w:sz w:val="44"/>
      <w:szCs w:val="44"/>
    </w:rPr>
  </w:style>
  <w:style w:type="paragraph" w:customStyle="1" w:styleId="1651">
    <w:name w:val="样式 表格文本居左 + 居中 左侧:  0.2 厘米 首行缩进:  0.99 厘米 右侧:  0.2 厘米"/>
    <w:basedOn w:val="977"/>
    <w:qFormat/>
    <w:uiPriority w:val="99"/>
    <w:pPr>
      <w:widowControl/>
      <w:ind w:left="113" w:right="113"/>
      <w:jc w:val="center"/>
    </w:pPr>
    <w:rPr>
      <w:kern w:val="2"/>
    </w:rPr>
  </w:style>
  <w:style w:type="paragraph" w:customStyle="1" w:styleId="1652">
    <w:name w:val="Table Title 1"/>
    <w:next w:val="1"/>
    <w:qFormat/>
    <w:uiPriority w:val="99"/>
    <w:pPr>
      <w:widowControl w:val="0"/>
      <w:autoSpaceDE w:val="0"/>
      <w:autoSpaceDN w:val="0"/>
      <w:adjustRightInd w:val="0"/>
      <w:spacing w:before="80" w:after="80"/>
      <w:ind w:left="180" w:right="270"/>
    </w:pPr>
    <w:rPr>
      <w:rFonts w:ascii="Times New Roman" w:hAnsi="Times New Roman" w:eastAsia="宋体" w:cs="Times New Roman"/>
      <w:b/>
      <w:bCs/>
      <w:sz w:val="18"/>
      <w:szCs w:val="18"/>
      <w:u w:val="single"/>
      <w:lang w:val="en-US" w:eastAsia="zh-CN" w:bidi="ar-SA"/>
    </w:rPr>
  </w:style>
  <w:style w:type="paragraph" w:customStyle="1" w:styleId="1653">
    <w:name w:val="页脚 New"/>
    <w:basedOn w:val="1"/>
    <w:qFormat/>
    <w:uiPriority w:val="99"/>
    <w:pPr>
      <w:tabs>
        <w:tab w:val="center" w:pos="4153"/>
        <w:tab w:val="right" w:pos="8306"/>
      </w:tabs>
      <w:snapToGrid w:val="0"/>
      <w:jc w:val="left"/>
    </w:pPr>
    <w:rPr>
      <w:sz w:val="18"/>
      <w:szCs w:val="20"/>
    </w:rPr>
  </w:style>
  <w:style w:type="paragraph" w:customStyle="1" w:styleId="1654">
    <w:name w:val="表格2"/>
    <w:basedOn w:val="1"/>
    <w:qFormat/>
    <w:uiPriority w:val="99"/>
    <w:pPr>
      <w:spacing w:before="62" w:beforeLines="20" w:after="62" w:afterLines="20"/>
      <w:ind w:firstLine="200" w:firstLineChars="200"/>
    </w:pPr>
    <w:rPr>
      <w:rFonts w:ascii="宋体" w:hAnsi="宋体"/>
    </w:rPr>
  </w:style>
  <w:style w:type="paragraph" w:customStyle="1" w:styleId="1655">
    <w:name w:val="xl27"/>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b/>
      <w:bCs/>
      <w:color w:val="000080"/>
      <w:kern w:val="0"/>
      <w:sz w:val="24"/>
    </w:rPr>
  </w:style>
  <w:style w:type="paragraph" w:customStyle="1" w:styleId="1656">
    <w:name w:val="Char1 Char Char1 Char"/>
    <w:basedOn w:val="1"/>
    <w:qFormat/>
    <w:uiPriority w:val="99"/>
    <w:pPr>
      <w:ind w:firstLine="200" w:firstLineChars="200"/>
    </w:pPr>
    <w:rPr>
      <w:rFonts w:ascii="Tahoma" w:hAnsi="Tahoma"/>
    </w:rPr>
  </w:style>
  <w:style w:type="character" w:customStyle="1" w:styleId="1657">
    <w:name w:val="信息标题 字符3"/>
    <w:basedOn w:val="141"/>
    <w:semiHidden/>
    <w:qFormat/>
    <w:uiPriority w:val="99"/>
    <w:rPr>
      <w:rFonts w:asciiTheme="majorHAnsi" w:hAnsiTheme="majorHAnsi" w:eastAsiaTheme="majorEastAsia" w:cstheme="majorBidi"/>
      <w:kern w:val="2"/>
      <w:sz w:val="24"/>
      <w:szCs w:val="24"/>
      <w:shd w:val="pct20" w:color="auto" w:fill="auto"/>
    </w:rPr>
  </w:style>
  <w:style w:type="paragraph" w:customStyle="1" w:styleId="1658">
    <w:name w:val="样式 ph 图表目录头"/>
    <w:basedOn w:val="1"/>
    <w:qFormat/>
    <w:uiPriority w:val="99"/>
    <w:pPr>
      <w:adjustRightInd w:val="0"/>
      <w:contextualSpacing/>
      <w:jc w:val="center"/>
    </w:pPr>
    <w:rPr>
      <w:rFonts w:ascii="Calibri" w:hAnsi="Calibri" w:eastAsia="仿宋_GB2312" w:cs="宋体"/>
      <w:kern w:val="0"/>
      <w:sz w:val="32"/>
      <w:szCs w:val="20"/>
    </w:rPr>
  </w:style>
  <w:style w:type="paragraph" w:customStyle="1" w:styleId="1659">
    <w:name w:val="插图题注"/>
    <w:next w:val="1"/>
    <w:unhideWhenUsed/>
    <w:qFormat/>
    <w:uiPriority w:val="99"/>
    <w:pPr>
      <w:numPr>
        <w:ilvl w:val="7"/>
        <w:numId w:val="45"/>
      </w:numPr>
      <w:spacing w:afterLines="100"/>
      <w:jc w:val="center"/>
    </w:pPr>
    <w:rPr>
      <w:rFonts w:hint="eastAsia" w:ascii="Arial" w:hAnsi="Arial" w:eastAsia="宋体" w:cs="Calibri"/>
      <w:sz w:val="18"/>
      <w:lang w:val="en-US" w:eastAsia="zh-CN" w:bidi="ar-SA"/>
    </w:rPr>
  </w:style>
  <w:style w:type="paragraph" w:customStyle="1" w:styleId="1660">
    <w:name w:val="xl49"/>
    <w:basedOn w:val="1"/>
    <w:semiHidden/>
    <w:qFormat/>
    <w:uiPriority w:val="99"/>
    <w:pPr>
      <w:widowControl/>
      <w:pBdr>
        <w:left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1661">
    <w:name w:val="中文正文"/>
    <w:qFormat/>
    <w:uiPriority w:val="99"/>
    <w:pPr>
      <w:spacing w:after="156" w:afterLines="50"/>
    </w:pPr>
    <w:rPr>
      <w:rFonts w:ascii="Times New Roman" w:hAnsi="Times New Roman" w:eastAsia="宋体" w:cs="Times New Roman"/>
      <w:sz w:val="24"/>
      <w:szCs w:val="22"/>
      <w:lang w:val="en-US" w:eastAsia="zh-CN" w:bidi="ar-SA"/>
    </w:rPr>
  </w:style>
  <w:style w:type="paragraph" w:customStyle="1" w:styleId="1662">
    <w:name w:val="Heading 1 - Not in TOC"/>
    <w:basedOn w:val="4"/>
    <w:next w:val="1"/>
    <w:qFormat/>
    <w:uiPriority w:val="99"/>
    <w:pPr>
      <w:pageBreakBefore/>
      <w:pBdr>
        <w:top w:val="single" w:color="FFFFFF" w:sz="48" w:space="3"/>
        <w:left w:val="single" w:color="FFFFFF" w:sz="6" w:space="3"/>
        <w:bottom w:val="single" w:color="FFFFFF" w:sz="6" w:space="3"/>
      </w:pBdr>
      <w:shd w:val="clear" w:color="auto" w:fill="003366"/>
      <w:tabs>
        <w:tab w:val="left" w:pos="570"/>
      </w:tabs>
      <w:spacing w:line="240" w:lineRule="atLeast"/>
      <w:ind w:left="570" w:hanging="420"/>
    </w:pPr>
    <w:rPr>
      <w:rFonts w:ascii="Arial Bold" w:hAnsi="Arial Bold" w:eastAsia="宋体" w:cs="Arial"/>
      <w:spacing w:val="10"/>
      <w:kern w:val="20"/>
      <w:position w:val="8"/>
      <w:sz w:val="32"/>
      <w:szCs w:val="32"/>
      <w:lang w:val="zh-CN" w:eastAsia="en-US"/>
    </w:rPr>
  </w:style>
  <w:style w:type="paragraph" w:customStyle="1" w:styleId="1663">
    <w:name w:val="注释样式"/>
    <w:next w:val="1"/>
    <w:qFormat/>
    <w:uiPriority w:val="2"/>
    <w:pPr>
      <w:numPr>
        <w:ilvl w:val="0"/>
        <w:numId w:val="46"/>
      </w:numPr>
      <w:spacing w:line="440" w:lineRule="exact"/>
      <w:ind w:left="360" w:right="210" w:rightChars="100" w:hanging="360"/>
    </w:pPr>
    <w:rPr>
      <w:rFonts w:ascii="Calibri" w:hAnsi="Calibri" w:eastAsia="楷体" w:cs="Calibri"/>
      <w:i/>
      <w:color w:val="00B050"/>
      <w:kern w:val="2"/>
      <w:sz w:val="28"/>
      <w:szCs w:val="24"/>
      <w:lang w:val="en-US" w:eastAsia="zh-CN" w:bidi="ar-SA"/>
    </w:rPr>
  </w:style>
  <w:style w:type="paragraph" w:customStyle="1" w:styleId="1664">
    <w:name w:val="Style Heading 2 + 宋体 Not Italic"/>
    <w:basedOn w:val="5"/>
    <w:qFormat/>
    <w:uiPriority w:val="99"/>
    <w:pPr>
      <w:keepLines w:val="0"/>
      <w:widowControl/>
      <w:tabs>
        <w:tab w:val="clear" w:pos="576"/>
      </w:tabs>
      <w:adjustRightInd w:val="0"/>
      <w:spacing w:before="240" w:after="100" w:afterAutospacing="1" w:line="240" w:lineRule="atLeast"/>
    </w:pPr>
    <w:rPr>
      <w:rFonts w:ascii="Arial" w:hAnsi="Arial"/>
      <w:i/>
      <w:color w:val="000000"/>
      <w:kern w:val="0"/>
      <w:sz w:val="28"/>
      <w:szCs w:val="28"/>
    </w:rPr>
  </w:style>
  <w:style w:type="paragraph" w:customStyle="1" w:styleId="1665">
    <w:name w:val="1级标题"/>
    <w:basedOn w:val="4"/>
    <w:qFormat/>
    <w:uiPriority w:val="99"/>
    <w:pPr>
      <w:pageBreakBefore/>
      <w:tabs>
        <w:tab w:val="left" w:pos="425"/>
      </w:tabs>
      <w:spacing w:line="360" w:lineRule="auto"/>
      <w:ind w:left="425" w:hanging="425"/>
    </w:pPr>
    <w:rPr>
      <w:rFonts w:ascii="宋体" w:hAnsi="宋体" w:eastAsia="宋体"/>
      <w:color w:val="000000"/>
      <w:sz w:val="44"/>
      <w:szCs w:val="44"/>
    </w:rPr>
  </w:style>
  <w:style w:type="paragraph" w:customStyle="1" w:styleId="1666">
    <w:name w:val="封面作者"/>
    <w:basedOn w:val="1"/>
    <w:next w:val="1"/>
    <w:qFormat/>
    <w:uiPriority w:val="99"/>
    <w:pPr>
      <w:spacing w:line="360" w:lineRule="auto"/>
      <w:jc w:val="right"/>
    </w:pPr>
    <w:rPr>
      <w:rFonts w:ascii="Arial" w:hAnsi="Arial" w:eastAsia="仿宋"/>
      <w:b/>
      <w:sz w:val="32"/>
    </w:rPr>
  </w:style>
  <w:style w:type="paragraph" w:customStyle="1" w:styleId="1667">
    <w:name w:val="列项——"/>
    <w:semiHidden/>
    <w:qFormat/>
    <w:uiPriority w:val="99"/>
    <w:pPr>
      <w:widowControl w:val="0"/>
      <w:tabs>
        <w:tab w:val="left" w:pos="360"/>
        <w:tab w:val="left" w:pos="854"/>
      </w:tabs>
      <w:ind w:left="200" w:leftChars="200" w:hanging="200" w:hangingChars="200"/>
      <w:jc w:val="both"/>
    </w:pPr>
    <w:rPr>
      <w:rFonts w:ascii="宋体" w:hAnsi="Times New Roman" w:eastAsia="宋体" w:cs="Times New Roman"/>
      <w:sz w:val="21"/>
      <w:lang w:val="en-US" w:eastAsia="zh-CN" w:bidi="ar-SA"/>
    </w:rPr>
  </w:style>
  <w:style w:type="paragraph" w:customStyle="1" w:styleId="1668">
    <w:name w:val="ymtitle"/>
    <w:basedOn w:val="1669"/>
    <w:qFormat/>
    <w:uiPriority w:val="99"/>
    <w:pPr>
      <w:spacing w:before="120" w:after="120" w:line="480" w:lineRule="atLeast"/>
      <w:ind w:firstLine="504"/>
      <w:jc w:val="both"/>
    </w:pPr>
    <w:rPr>
      <w:rFonts w:hAnsi="宋体"/>
      <w:b/>
      <w:spacing w:val="0"/>
    </w:rPr>
  </w:style>
  <w:style w:type="paragraph" w:customStyle="1" w:styleId="1669">
    <w:name w:val="ymtext"/>
    <w:basedOn w:val="1"/>
    <w:qFormat/>
    <w:uiPriority w:val="99"/>
    <w:pPr>
      <w:widowControl/>
      <w:spacing w:after="100" w:line="500" w:lineRule="atLeast"/>
      <w:ind w:firstLine="547" w:firstLineChars="200"/>
      <w:jc w:val="left"/>
    </w:pPr>
    <w:rPr>
      <w:rFonts w:ascii="宋体"/>
      <w:spacing w:val="40"/>
      <w:kern w:val="0"/>
      <w:sz w:val="24"/>
      <w:szCs w:val="20"/>
    </w:rPr>
  </w:style>
  <w:style w:type="paragraph" w:customStyle="1" w:styleId="1670">
    <w:name w:val="一、"/>
    <w:basedOn w:val="1"/>
    <w:next w:val="621"/>
    <w:qFormat/>
    <w:uiPriority w:val="99"/>
    <w:pPr>
      <w:widowControl/>
      <w:tabs>
        <w:tab w:val="left" w:pos="525"/>
      </w:tabs>
      <w:spacing w:before="120" w:after="120" w:line="288" w:lineRule="auto"/>
      <w:jc w:val="left"/>
      <w:outlineLvl w:val="2"/>
    </w:pPr>
    <w:rPr>
      <w:rFonts w:ascii="宋体" w:hAnsi="宋体"/>
      <w:b/>
      <w:kern w:val="0"/>
      <w:sz w:val="32"/>
    </w:rPr>
  </w:style>
  <w:style w:type="paragraph" w:customStyle="1" w:styleId="1671">
    <w:name w:val="Char Char2 Char Char"/>
    <w:basedOn w:val="1"/>
    <w:next w:val="1"/>
    <w:qFormat/>
    <w:uiPriority w:val="99"/>
    <w:pPr>
      <w:widowControl/>
      <w:tabs>
        <w:tab w:val="left" w:pos="360"/>
      </w:tabs>
      <w:adjustRightInd w:val="0"/>
      <w:ind w:left="360" w:hanging="360"/>
      <w:contextualSpacing/>
      <w:jc w:val="left"/>
    </w:pPr>
    <w:rPr>
      <w:rFonts w:eastAsia="MS Mincho"/>
      <w:kern w:val="0"/>
      <w:sz w:val="24"/>
      <w:szCs w:val="20"/>
      <w:lang w:eastAsia="ja-JP"/>
    </w:rPr>
  </w:style>
  <w:style w:type="paragraph" w:customStyle="1" w:styleId="1672">
    <w:name w:val="xl16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673">
    <w:name w:val="我的标题3"/>
    <w:basedOn w:val="1"/>
    <w:next w:val="1"/>
    <w:qFormat/>
    <w:uiPriority w:val="99"/>
    <w:pPr>
      <w:numPr>
        <w:ilvl w:val="0"/>
        <w:numId w:val="47"/>
      </w:numPr>
      <w:tabs>
        <w:tab w:val="left" w:pos="360"/>
        <w:tab w:val="left" w:pos="900"/>
        <w:tab w:val="left" w:pos="1627"/>
        <w:tab w:val="clear" w:pos="930"/>
      </w:tabs>
      <w:spacing w:before="120" w:line="360" w:lineRule="auto"/>
      <w:ind w:left="1627" w:hanging="360" w:firstLineChars="200"/>
      <w:jc w:val="left"/>
      <w:outlineLvl w:val="2"/>
    </w:pPr>
    <w:rPr>
      <w:rFonts w:eastAsia="黑体"/>
      <w:sz w:val="30"/>
      <w:lang w:val="zh-CN"/>
    </w:rPr>
  </w:style>
  <w:style w:type="paragraph" w:customStyle="1" w:styleId="1674">
    <w:name w:val="修订112211"/>
    <w:qFormat/>
    <w:uiPriority w:val="0"/>
    <w:rPr>
      <w:rFonts w:ascii="Times New Roman" w:hAnsi="Times New Roman" w:eastAsia="宋体" w:cs="Times New Roman"/>
      <w:kern w:val="2"/>
      <w:sz w:val="21"/>
      <w:szCs w:val="24"/>
      <w:lang w:val="en-US" w:eastAsia="zh-CN" w:bidi="ar-SA"/>
    </w:rPr>
  </w:style>
  <w:style w:type="paragraph" w:customStyle="1" w:styleId="1675">
    <w:name w:val="页脚3"/>
    <w:basedOn w:val="1"/>
    <w:qFormat/>
    <w:uiPriority w:val="99"/>
    <w:pPr>
      <w:tabs>
        <w:tab w:val="center" w:pos="4153"/>
        <w:tab w:val="right" w:pos="8306"/>
      </w:tabs>
      <w:snapToGrid w:val="0"/>
      <w:jc w:val="left"/>
    </w:pPr>
    <w:rPr>
      <w:rFonts w:ascii="Calibri" w:hAnsi="Calibri"/>
      <w:kern w:val="0"/>
      <w:sz w:val="18"/>
      <w:szCs w:val="20"/>
    </w:rPr>
  </w:style>
  <w:style w:type="paragraph" w:customStyle="1" w:styleId="1676">
    <w:name w:val="样式 样式 标题 1 + 段前: 0.5 行 段后: 16.5 磅 行距: 多倍行距 2.41 字行 + 段前: 0.5 行 ..."/>
    <w:basedOn w:val="1551"/>
    <w:qFormat/>
    <w:uiPriority w:val="99"/>
  </w:style>
  <w:style w:type="paragraph" w:customStyle="1" w:styleId="1677">
    <w:name w:val="A INDENTED PARA"/>
    <w:basedOn w:val="1554"/>
    <w:qFormat/>
    <w:uiPriority w:val="99"/>
    <w:pPr>
      <w:ind w:left="331"/>
    </w:pPr>
  </w:style>
  <w:style w:type="paragraph" w:customStyle="1" w:styleId="1678">
    <w:name w:val="Default Text:1"/>
    <w:basedOn w:val="1"/>
    <w:qFormat/>
    <w:uiPriority w:val="99"/>
    <w:pPr>
      <w:widowControl/>
      <w:autoSpaceDE w:val="0"/>
      <w:autoSpaceDN w:val="0"/>
      <w:adjustRightInd w:val="0"/>
      <w:ind w:firstLine="200" w:firstLineChars="200"/>
      <w:jc w:val="left"/>
    </w:pPr>
    <w:rPr>
      <w:kern w:val="0"/>
      <w:szCs w:val="21"/>
      <w:lang w:eastAsia="en-US"/>
    </w:rPr>
  </w:style>
  <w:style w:type="paragraph" w:customStyle="1" w:styleId="1679">
    <w:name w:val="xl107"/>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4"/>
    </w:rPr>
  </w:style>
  <w:style w:type="paragraph" w:customStyle="1" w:styleId="1680">
    <w:name w:val="font7"/>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1681">
    <w:name w:val="TITLE 3"/>
    <w:basedOn w:val="1"/>
    <w:qFormat/>
    <w:uiPriority w:val="99"/>
    <w:pPr>
      <w:overflowPunct w:val="0"/>
      <w:autoSpaceDE w:val="0"/>
      <w:autoSpaceDN w:val="0"/>
      <w:adjustRightInd w:val="0"/>
      <w:snapToGrid w:val="0"/>
      <w:spacing w:before="120" w:beforeLines="50" w:after="120" w:afterLines="50" w:line="360" w:lineRule="auto"/>
      <w:ind w:left="-163" w:leftChars="-68" w:firstLine="480" w:firstLineChars="200"/>
      <w:jc w:val="center"/>
      <w:textAlignment w:val="baseline"/>
    </w:pPr>
    <w:rPr>
      <w:rFonts w:ascii="Arial" w:hAnsi="Arial" w:eastAsia="MS Mincho"/>
      <w:kern w:val="0"/>
      <w:sz w:val="24"/>
      <w:szCs w:val="20"/>
      <w:lang w:eastAsia="ja-JP"/>
    </w:rPr>
  </w:style>
  <w:style w:type="paragraph" w:customStyle="1" w:styleId="1682">
    <w:name w:val="着重文字缩进"/>
    <w:basedOn w:val="1"/>
    <w:qFormat/>
    <w:uiPriority w:val="99"/>
    <w:pPr>
      <w:spacing w:line="360" w:lineRule="auto"/>
      <w:ind w:firstLine="200" w:firstLineChars="200"/>
      <w:jc w:val="left"/>
    </w:pPr>
    <w:rPr>
      <w:b/>
      <w:i/>
      <w:szCs w:val="20"/>
    </w:rPr>
  </w:style>
  <w:style w:type="paragraph" w:customStyle="1" w:styleId="1683">
    <w:name w:val="Char1"/>
    <w:basedOn w:val="1"/>
    <w:qFormat/>
    <w:uiPriority w:val="0"/>
    <w:pPr>
      <w:tabs>
        <w:tab w:val="left" w:pos="420"/>
      </w:tabs>
      <w:adjustRightInd w:val="0"/>
      <w:ind w:left="420" w:hanging="420"/>
      <w:contextualSpacing/>
      <w:jc w:val="left"/>
    </w:pPr>
    <w:rPr>
      <w:rFonts w:eastAsia="仿宋_GB2312"/>
      <w:kern w:val="0"/>
      <w:sz w:val="24"/>
    </w:rPr>
  </w:style>
  <w:style w:type="paragraph" w:customStyle="1" w:styleId="1684">
    <w:name w:val="默认段落字体 Para Char Char Char1 Char"/>
    <w:basedOn w:val="1"/>
    <w:qFormat/>
    <w:uiPriority w:val="99"/>
    <w:pPr>
      <w:spacing w:line="240" w:lineRule="atLeast"/>
      <w:ind w:left="420" w:firstLine="420"/>
    </w:pPr>
    <w:rPr>
      <w:rFonts w:ascii="仿宋_GB2312" w:hAnsi="宋体" w:eastAsia="仿宋_GB2312" w:cs="宋体"/>
      <w:bCs/>
      <w:sz w:val="24"/>
      <w:lang w:val="zh-CN"/>
    </w:rPr>
  </w:style>
  <w:style w:type="paragraph" w:customStyle="1" w:styleId="1685">
    <w:name w:val="Numbered list 2.4"/>
    <w:basedOn w:val="7"/>
    <w:next w:val="1"/>
    <w:qFormat/>
    <w:uiPriority w:val="99"/>
    <w:pPr>
      <w:keepLines w:val="0"/>
      <w:widowControl/>
      <w:numPr>
        <w:ilvl w:val="3"/>
        <w:numId w:val="30"/>
      </w:numPr>
      <w:tabs>
        <w:tab w:val="left" w:pos="144"/>
        <w:tab w:val="left" w:pos="1080"/>
        <w:tab w:val="left" w:pos="1440"/>
        <w:tab w:val="left" w:pos="1800"/>
      </w:tabs>
      <w:spacing w:before="240" w:after="60" w:line="240" w:lineRule="auto"/>
      <w:ind w:firstLine="200" w:firstLineChars="200"/>
    </w:pPr>
    <w:rPr>
      <w:rFonts w:ascii="Futura Hv" w:hAnsi="Futura Hv" w:eastAsia="宋体"/>
      <w:b w:val="0"/>
      <w:bCs w:val="0"/>
      <w:kern w:val="0"/>
      <w:sz w:val="20"/>
      <w:szCs w:val="20"/>
      <w:lang w:val="zh-CN" w:eastAsia="en-US"/>
    </w:rPr>
  </w:style>
  <w:style w:type="paragraph" w:customStyle="1" w:styleId="1686">
    <w:name w:val="正文文本2"/>
    <w:basedOn w:val="1"/>
    <w:qFormat/>
    <w:uiPriority w:val="99"/>
    <w:pPr>
      <w:widowControl/>
    </w:pPr>
    <w:rPr>
      <w:b/>
      <w:color w:val="0000FF"/>
    </w:rPr>
  </w:style>
  <w:style w:type="paragraph" w:customStyle="1" w:styleId="1687">
    <w:name w:val="样式 标题 2 + 黑体 三号 倾斜 两端对齐 段前: 13 磅 段后: 13 磅 行距: 多倍行距 1.73 字行"/>
    <w:basedOn w:val="5"/>
    <w:qFormat/>
    <w:uiPriority w:val="99"/>
    <w:pPr>
      <w:keepLines w:val="0"/>
      <w:widowControl/>
      <w:tabs>
        <w:tab w:val="left" w:pos="113"/>
        <w:tab w:val="clear" w:pos="576"/>
      </w:tabs>
      <w:spacing w:line="416" w:lineRule="auto"/>
      <w:ind w:left="567" w:hanging="567"/>
    </w:pPr>
    <w:rPr>
      <w:rFonts w:hAnsi="Arial" w:cs="宋体"/>
      <w:iCs/>
      <w:kern w:val="0"/>
      <w:sz w:val="32"/>
      <w:szCs w:val="20"/>
      <w:lang w:eastAsia="zh-TW"/>
    </w:rPr>
  </w:style>
  <w:style w:type="paragraph" w:customStyle="1" w:styleId="1688">
    <w:name w:val="xl38"/>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ind w:firstLine="200" w:firstLineChars="200"/>
      <w:jc w:val="center"/>
    </w:pPr>
    <w:rPr>
      <w:kern w:val="0"/>
      <w:sz w:val="16"/>
      <w:szCs w:val="16"/>
    </w:rPr>
  </w:style>
  <w:style w:type="paragraph" w:customStyle="1" w:styleId="1689">
    <w:name w:val="Table Bullet List 2"/>
    <w:basedOn w:val="1530"/>
    <w:qFormat/>
    <w:uiPriority w:val="99"/>
  </w:style>
  <w:style w:type="paragraph" w:customStyle="1" w:styleId="1690">
    <w:name w:val="副标题1"/>
    <w:basedOn w:val="1"/>
    <w:qFormat/>
    <w:uiPriority w:val="99"/>
    <w:pPr>
      <w:widowControl/>
      <w:spacing w:before="100" w:beforeAutospacing="1" w:after="100" w:afterAutospacing="1"/>
      <w:ind w:firstLine="200" w:firstLineChars="200"/>
      <w:jc w:val="left"/>
    </w:pPr>
    <w:rPr>
      <w:rFonts w:ascii="Cambria" w:hAnsi="Cambria" w:cs="Arial"/>
      <w:color w:val="666666"/>
      <w:kern w:val="0"/>
      <w:sz w:val="30"/>
      <w:szCs w:val="30"/>
    </w:rPr>
  </w:style>
  <w:style w:type="paragraph" w:customStyle="1" w:styleId="1691">
    <w:name w:val="样式 样式 样式 首行缩进:  2.25 字符 + 右侧:  1 字符 +"/>
    <w:basedOn w:val="1"/>
    <w:qFormat/>
    <w:uiPriority w:val="99"/>
    <w:pPr>
      <w:spacing w:line="360" w:lineRule="auto"/>
      <w:ind w:left="720" w:leftChars="300" w:right="240" w:rightChars="100" w:firstLine="540" w:firstLineChars="225"/>
    </w:pPr>
    <w:rPr>
      <w:rFonts w:ascii="仿宋_GB2312" w:hAnsi="宋体" w:eastAsia="仿宋_GB2312" w:cs="宋体"/>
      <w:bCs/>
      <w:sz w:val="24"/>
      <w:szCs w:val="20"/>
      <w:lang w:val="zh-CN"/>
    </w:rPr>
  </w:style>
  <w:style w:type="paragraph" w:customStyle="1" w:styleId="1692">
    <w:name w:val="xl32"/>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kern w:val="0"/>
      <w:sz w:val="16"/>
      <w:szCs w:val="16"/>
    </w:rPr>
  </w:style>
  <w:style w:type="paragraph" w:customStyle="1" w:styleId="1693">
    <w:name w:val="3级标题"/>
    <w:basedOn w:val="6"/>
    <w:qFormat/>
    <w:uiPriority w:val="99"/>
    <w:pPr>
      <w:tabs>
        <w:tab w:val="left" w:pos="709"/>
        <w:tab w:val="left" w:pos="840"/>
        <w:tab w:val="clear" w:pos="720"/>
      </w:tabs>
      <w:spacing w:line="360" w:lineRule="auto"/>
      <w:ind w:left="709" w:hanging="709"/>
    </w:pPr>
    <w:rPr>
      <w:rFonts w:ascii="Arial" w:hAnsi="Arial" w:eastAsia="宋体"/>
      <w:kern w:val="0"/>
      <w:sz w:val="32"/>
      <w:szCs w:val="32"/>
    </w:rPr>
  </w:style>
  <w:style w:type="paragraph" w:customStyle="1" w:styleId="1694">
    <w:name w:val="Char2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rPr>
  </w:style>
  <w:style w:type="paragraph" w:customStyle="1" w:styleId="1695">
    <w:name w:val="xl2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color w:val="000000"/>
      <w:kern w:val="0"/>
      <w:sz w:val="24"/>
    </w:rPr>
  </w:style>
  <w:style w:type="paragraph" w:customStyle="1" w:styleId="1696">
    <w:name w:val="caption ph  Caption CharCaption Char1 CharCap"/>
    <w:basedOn w:val="1"/>
    <w:next w:val="1"/>
    <w:qFormat/>
    <w:uiPriority w:val="99"/>
    <w:pPr>
      <w:keepNext/>
      <w:widowControl/>
      <w:spacing w:before="152" w:after="160"/>
      <w:jc w:val="center"/>
    </w:pPr>
    <w:rPr>
      <w:rFonts w:ascii="ºÚÌå" w:hAnsi="ºÚÌå" w:eastAsia="ºÚÌå" w:cs="ºÚÌå"/>
      <w:kern w:val="0"/>
      <w:sz w:val="20"/>
      <w:szCs w:val="20"/>
    </w:rPr>
  </w:style>
  <w:style w:type="paragraph" w:customStyle="1" w:styleId="1697">
    <w:name w:val="Table_Medium"/>
    <w:basedOn w:val="1"/>
    <w:qFormat/>
    <w:uiPriority w:val="99"/>
    <w:pPr>
      <w:widowControl/>
      <w:spacing w:before="40" w:after="40"/>
      <w:ind w:firstLine="200" w:firstLineChars="200"/>
      <w:jc w:val="left"/>
    </w:pPr>
    <w:rPr>
      <w:rFonts w:ascii="Cambria" w:hAnsi="Cambria"/>
      <w:kern w:val="0"/>
      <w:sz w:val="18"/>
      <w:szCs w:val="20"/>
    </w:rPr>
  </w:style>
  <w:style w:type="paragraph" w:customStyle="1" w:styleId="1698">
    <w:name w:val="H1 List Num"/>
    <w:basedOn w:val="1"/>
    <w:qFormat/>
    <w:uiPriority w:val="99"/>
    <w:pPr>
      <w:widowControl/>
      <w:tabs>
        <w:tab w:val="left" w:pos="420"/>
        <w:tab w:val="left" w:pos="630"/>
        <w:tab w:val="left" w:pos="1530"/>
      </w:tabs>
      <w:spacing w:after="120"/>
      <w:ind w:left="420" w:hanging="420" w:firstLineChars="200"/>
      <w:jc w:val="left"/>
    </w:pPr>
    <w:rPr>
      <w:rFonts w:ascii="Cambria" w:hAnsi="Cambria"/>
      <w:kern w:val="0"/>
      <w:sz w:val="20"/>
      <w:szCs w:val="20"/>
      <w:lang w:eastAsia="en-US"/>
    </w:rPr>
  </w:style>
  <w:style w:type="paragraph" w:customStyle="1" w:styleId="1699">
    <w:name w:val="题注2"/>
    <w:basedOn w:val="1"/>
    <w:next w:val="1"/>
    <w:qFormat/>
    <w:uiPriority w:val="99"/>
    <w:rPr>
      <w:rFonts w:ascii="Cambria" w:hAnsi="Cambria" w:eastAsia="黑体"/>
      <w:sz w:val="20"/>
      <w:szCs w:val="20"/>
    </w:rPr>
  </w:style>
  <w:style w:type="paragraph" w:customStyle="1" w:styleId="1700">
    <w:name w:val="附图居中"/>
    <w:basedOn w:val="1"/>
    <w:next w:val="1701"/>
    <w:qFormat/>
    <w:uiPriority w:val="99"/>
    <w:pPr>
      <w:keepNext/>
      <w:ind w:firstLine="200" w:firstLineChars="200"/>
      <w:jc w:val="center"/>
    </w:pPr>
    <w:rPr>
      <w:szCs w:val="21"/>
    </w:rPr>
  </w:style>
  <w:style w:type="paragraph" w:customStyle="1" w:styleId="1701">
    <w:name w:val="附图标题"/>
    <w:basedOn w:val="1700"/>
    <w:next w:val="2"/>
    <w:qFormat/>
    <w:uiPriority w:val="99"/>
    <w:pPr>
      <w:keepNext w:val="0"/>
      <w:tabs>
        <w:tab w:val="left" w:pos="425"/>
      </w:tabs>
      <w:spacing w:after="100"/>
      <w:ind w:left="425" w:hanging="425"/>
    </w:pPr>
    <w:rPr>
      <w:rFonts w:ascii="Arial" w:hAnsi="Arial" w:eastAsia="黑体"/>
      <w:b/>
      <w:sz w:val="18"/>
    </w:rPr>
  </w:style>
  <w:style w:type="paragraph" w:customStyle="1" w:styleId="1702">
    <w:name w:val="xl148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18"/>
      <w:szCs w:val="18"/>
    </w:rPr>
  </w:style>
  <w:style w:type="paragraph" w:customStyle="1" w:styleId="1703">
    <w:name w:val="xl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right"/>
    </w:pPr>
    <w:rPr>
      <w:rFonts w:ascii="Arial" w:hAnsi="Arial" w:eastAsia="微软雅黑" w:cs="Arial"/>
      <w:b/>
      <w:bCs/>
      <w:color w:val="000000"/>
      <w:kern w:val="0"/>
      <w:sz w:val="24"/>
    </w:rPr>
  </w:style>
  <w:style w:type="paragraph" w:customStyle="1" w:styleId="1704">
    <w:name w:val="索引 71"/>
    <w:basedOn w:val="1"/>
    <w:next w:val="1"/>
    <w:qFormat/>
    <w:uiPriority w:val="99"/>
    <w:pPr>
      <w:adjustRightInd w:val="0"/>
      <w:ind w:left="1470" w:hanging="210"/>
      <w:contextualSpacing/>
      <w:jc w:val="left"/>
    </w:pPr>
    <w:rPr>
      <w:rFonts w:ascii="Calibri" w:hAnsi="Calibri" w:eastAsia="仿宋_GB2312"/>
      <w:kern w:val="0"/>
      <w:sz w:val="20"/>
      <w:szCs w:val="20"/>
    </w:rPr>
  </w:style>
  <w:style w:type="paragraph" w:customStyle="1" w:styleId="1705">
    <w:name w:val="xl14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706">
    <w:name w:val="SJ-标题5"/>
    <w:qFormat/>
    <w:uiPriority w:val="99"/>
    <w:pPr>
      <w:numPr>
        <w:ilvl w:val="4"/>
        <w:numId w:val="36"/>
      </w:numPr>
      <w:spacing w:before="120" w:after="120"/>
      <w:outlineLvl w:val="4"/>
    </w:pPr>
    <w:rPr>
      <w:rFonts w:ascii="宋体" w:hAnsi="宋体" w:eastAsia="宋体" w:cs="Times New Roman"/>
      <w:kern w:val="2"/>
      <w:sz w:val="24"/>
      <w:lang w:val="en-US" w:eastAsia="zh-CN" w:bidi="ar-SA"/>
    </w:rPr>
  </w:style>
  <w:style w:type="paragraph" w:customStyle="1" w:styleId="1707">
    <w:name w:val="tablehead"/>
    <w:basedOn w:val="1"/>
    <w:qFormat/>
    <w:uiPriority w:val="99"/>
    <w:pPr>
      <w:keepLines/>
      <w:widowControl/>
      <w:adjustRightInd w:val="0"/>
      <w:snapToGrid w:val="0"/>
      <w:spacing w:before="60" w:beforeLines="50" w:after="60" w:afterLines="50" w:line="360" w:lineRule="auto"/>
      <w:ind w:left="-163" w:leftChars="-68" w:firstLine="480" w:firstLineChars="200"/>
      <w:jc w:val="left"/>
    </w:pPr>
    <w:rPr>
      <w:rFonts w:ascii="Arial" w:hAnsi="Arial" w:eastAsia="微软雅黑"/>
      <w:b/>
      <w:kern w:val="0"/>
      <w:sz w:val="22"/>
      <w:szCs w:val="20"/>
      <w:lang w:eastAsia="en-US"/>
    </w:rPr>
  </w:style>
  <w:style w:type="paragraph" w:customStyle="1" w:styleId="1708">
    <w:name w:val="1.1.1.1四级标题 Char Char"/>
    <w:basedOn w:val="1"/>
    <w:qFormat/>
    <w:uiPriority w:val="99"/>
    <w:pPr>
      <w:widowControl/>
      <w:spacing w:after="160" w:line="240" w:lineRule="exact"/>
      <w:jc w:val="center"/>
    </w:pPr>
    <w:rPr>
      <w:rFonts w:ascii="Tahoma" w:hAnsi="Tahoma" w:eastAsia="仿宋"/>
      <w:sz w:val="24"/>
    </w:rPr>
  </w:style>
  <w:style w:type="paragraph" w:customStyle="1" w:styleId="1709">
    <w:name w:val="YXJCSJPT -"/>
    <w:basedOn w:val="1"/>
    <w:qFormat/>
    <w:uiPriority w:val="99"/>
    <w:pPr>
      <w:widowControl/>
      <w:spacing w:before="120" w:after="60" w:line="312" w:lineRule="auto"/>
      <w:jc w:val="center"/>
    </w:pPr>
    <w:rPr>
      <w:rFonts w:ascii="ËÎÌå" w:hAnsi="ËÎÌå" w:eastAsia="ËÎÌå" w:cs="ËÎÌå"/>
      <w:kern w:val="0"/>
      <w:sz w:val="18"/>
      <w:szCs w:val="18"/>
    </w:rPr>
  </w:style>
  <w:style w:type="paragraph" w:customStyle="1" w:styleId="1710">
    <w:name w:val="1. List"/>
    <w:basedOn w:val="1"/>
    <w:qFormat/>
    <w:uiPriority w:val="99"/>
    <w:pPr>
      <w:widowControl/>
      <w:spacing w:before="60" w:after="60" w:line="312" w:lineRule="auto"/>
      <w:jc w:val="left"/>
    </w:pPr>
    <w:rPr>
      <w:rFonts w:ascii="Arial" w:hAnsi="Arial" w:eastAsia="黑体"/>
      <w:kern w:val="0"/>
      <w:sz w:val="24"/>
      <w:szCs w:val="20"/>
    </w:rPr>
  </w:style>
  <w:style w:type="paragraph" w:customStyle="1" w:styleId="1711">
    <w:name w:val="_Style 323"/>
    <w:unhideWhenUsed/>
    <w:qFormat/>
    <w:uiPriority w:val="99"/>
    <w:pPr>
      <w:widowControl w:val="0"/>
      <w:jc w:val="both"/>
    </w:pPr>
    <w:rPr>
      <w:rFonts w:ascii="Calibri" w:hAnsi="Calibri" w:eastAsia="宋体" w:cs="Calibri"/>
      <w:kern w:val="2"/>
      <w:sz w:val="21"/>
      <w:szCs w:val="22"/>
      <w:lang w:val="en-US" w:eastAsia="zh-CN" w:bidi="ar-SA"/>
    </w:rPr>
  </w:style>
  <w:style w:type="paragraph" w:customStyle="1" w:styleId="1712">
    <w:name w:val="xl148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1713">
    <w:name w:val="xl72"/>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714">
    <w:name w:val="列出段落6"/>
    <w:basedOn w:val="1"/>
    <w:qFormat/>
    <w:uiPriority w:val="34"/>
    <w:pPr>
      <w:spacing w:before="120" w:after="120"/>
      <w:ind w:firstLine="420"/>
      <w:jc w:val="left"/>
    </w:pPr>
    <w:rPr>
      <w:rFonts w:ascii="Calibri" w:hAnsi="Calibri" w:eastAsia="仿宋_GB2312"/>
      <w:kern w:val="0"/>
      <w:sz w:val="24"/>
    </w:rPr>
  </w:style>
  <w:style w:type="paragraph" w:customStyle="1" w:styleId="1715">
    <w:name w:val="Char Char1 Char Char Char Char Char Char Char Char"/>
    <w:basedOn w:val="1"/>
    <w:qFormat/>
    <w:uiPriority w:val="99"/>
    <w:pPr>
      <w:widowControl/>
      <w:ind w:firstLine="200" w:firstLineChars="200"/>
      <w:jc w:val="left"/>
    </w:pPr>
    <w:rPr>
      <w:szCs w:val="20"/>
    </w:rPr>
  </w:style>
  <w:style w:type="paragraph" w:customStyle="1" w:styleId="1716">
    <w:name w:val="figurecaption"/>
    <w:basedOn w:val="1"/>
    <w:qFormat/>
    <w:uiPriority w:val="99"/>
    <w:pPr>
      <w:widowControl/>
      <w:spacing w:before="100" w:beforeAutospacing="1" w:after="100" w:afterAutospacing="1" w:line="360" w:lineRule="auto"/>
      <w:jc w:val="left"/>
    </w:pPr>
    <w:rPr>
      <w:rFonts w:eastAsia="Batang"/>
      <w:kern w:val="0"/>
      <w:sz w:val="24"/>
      <w:lang w:eastAsia="ja-JP"/>
    </w:rPr>
  </w:style>
  <w:style w:type="paragraph" w:customStyle="1" w:styleId="1717">
    <w:name w:val="标题二"/>
    <w:basedOn w:val="5"/>
    <w:qFormat/>
    <w:uiPriority w:val="99"/>
    <w:pPr>
      <w:tabs>
        <w:tab w:val="left" w:pos="420"/>
        <w:tab w:val="clear" w:pos="576"/>
      </w:tabs>
      <w:spacing w:beforeLines="100" w:after="120" w:line="360" w:lineRule="auto"/>
    </w:pPr>
    <w:rPr>
      <w:rFonts w:ascii="宋体" w:hAnsi="宋体" w:cs="宋体"/>
      <w:kern w:val="0"/>
      <w:sz w:val="32"/>
      <w:szCs w:val="28"/>
      <w:lang w:val="zh-CN"/>
    </w:rPr>
  </w:style>
  <w:style w:type="paragraph" w:customStyle="1" w:styleId="1718">
    <w:name w:val="6'"/>
    <w:basedOn w:val="1"/>
    <w:qFormat/>
    <w:uiPriority w:val="99"/>
    <w:pPr>
      <w:autoSpaceDE w:val="0"/>
      <w:autoSpaceDN w:val="0"/>
      <w:adjustRightInd w:val="0"/>
      <w:snapToGrid w:val="0"/>
      <w:spacing w:line="320" w:lineRule="exact"/>
      <w:ind w:firstLine="200" w:firstLineChars="200"/>
      <w:jc w:val="center"/>
      <w:textAlignment w:val="baseline"/>
    </w:pPr>
    <w:rPr>
      <w:spacing w:val="20"/>
      <w:kern w:val="28"/>
      <w:szCs w:val="20"/>
    </w:rPr>
  </w:style>
  <w:style w:type="paragraph" w:customStyle="1" w:styleId="1719">
    <w:name w:val="xl35"/>
    <w:basedOn w:val="1"/>
    <w:qFormat/>
    <w:uiPriority w:val="99"/>
    <w:pPr>
      <w:widowControl/>
      <w:spacing w:before="100" w:beforeAutospacing="1" w:after="100" w:afterAutospacing="1"/>
      <w:ind w:firstLine="200" w:firstLineChars="200"/>
      <w:jc w:val="center"/>
    </w:pPr>
    <w:rPr>
      <w:rFonts w:ascii="Arial" w:hAnsi="Arial" w:cs="Arial"/>
      <w:kern w:val="0"/>
      <w:sz w:val="24"/>
    </w:rPr>
  </w:style>
  <w:style w:type="paragraph" w:customStyle="1" w:styleId="1720">
    <w:name w:val="CAUTION Text"/>
    <w:basedOn w:val="1"/>
    <w:unhideWhenUsed/>
    <w:qFormat/>
    <w:uiPriority w:val="99"/>
    <w:pPr>
      <w:keepLines/>
      <w:pBdr>
        <w:bottom w:val="single" w:color="auto" w:sz="12" w:space="4"/>
      </w:pBdr>
      <w:adjustRightInd w:val="0"/>
      <w:spacing w:before="80" w:after="80"/>
      <w:contextualSpacing/>
      <w:jc w:val="left"/>
    </w:pPr>
    <w:rPr>
      <w:rFonts w:hint="eastAsia" w:ascii="Calibri" w:hAnsi="Calibri" w:eastAsia="楷体_GB2312" w:cs="Calibri"/>
      <w:kern w:val="0"/>
      <w:sz w:val="24"/>
      <w:szCs w:val="22"/>
    </w:rPr>
  </w:style>
  <w:style w:type="paragraph" w:customStyle="1" w:styleId="1721">
    <w:name w:val="TOC 标题3"/>
    <w:basedOn w:val="4"/>
    <w:next w:val="1"/>
    <w:unhideWhenUsed/>
    <w:qFormat/>
    <w:uiPriority w:val="39"/>
    <w:pPr>
      <w:pageBreakBefore/>
      <w:widowControl/>
      <w:adjustRightInd w:val="0"/>
      <w:spacing w:before="480" w:line="276" w:lineRule="auto"/>
      <w:contextualSpacing/>
      <w:outlineLvl w:val="9"/>
    </w:pPr>
    <w:rPr>
      <w:rFonts w:ascii="Cambria" w:hAnsi="Cambria" w:eastAsia="宋体"/>
      <w:color w:val="365F91"/>
      <w:kern w:val="0"/>
      <w:sz w:val="36"/>
      <w:szCs w:val="36"/>
    </w:rPr>
  </w:style>
  <w:style w:type="paragraph" w:customStyle="1" w:styleId="1722">
    <w:name w:val="Char Char1 Char Char Char2"/>
    <w:basedOn w:val="27"/>
    <w:qFormat/>
    <w:uiPriority w:val="99"/>
    <w:pPr>
      <w:ind w:firstLine="200" w:firstLineChars="200"/>
    </w:pPr>
    <w:rPr>
      <w:rFonts w:ascii="Tahoma" w:hAnsi="Tahoma"/>
      <w:kern w:val="0"/>
      <w:sz w:val="24"/>
    </w:rPr>
  </w:style>
  <w:style w:type="paragraph" w:customStyle="1" w:styleId="1723">
    <w:name w:val="Heading4 No Number"/>
    <w:basedOn w:val="1"/>
    <w:unhideWhenUsed/>
    <w:qFormat/>
    <w:uiPriority w:val="99"/>
    <w:pPr>
      <w:keepNext/>
      <w:adjustRightInd w:val="0"/>
      <w:spacing w:before="200"/>
      <w:contextualSpacing/>
      <w:jc w:val="left"/>
    </w:pPr>
    <w:rPr>
      <w:rFonts w:hint="eastAsia" w:ascii="Calibri" w:hAnsi="Calibri" w:eastAsia="黑体" w:cs="Calibri"/>
      <w:spacing w:val="-4"/>
      <w:kern w:val="0"/>
      <w:sz w:val="24"/>
      <w:szCs w:val="22"/>
    </w:rPr>
  </w:style>
  <w:style w:type="paragraph" w:customStyle="1" w:styleId="1724">
    <w:name w:val="xl64"/>
    <w:basedOn w:val="1"/>
    <w:qFormat/>
    <w:uiPriority w:val="99"/>
    <w:pPr>
      <w:widowControl/>
      <w:pBdr>
        <w:top w:val="single" w:color="000000" w:sz="8" w:space="0"/>
        <w:left w:val="single" w:color="000000" w:sz="8" w:space="0"/>
        <w:bottom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725">
    <w:name w:val="H2_new"/>
    <w:basedOn w:val="5"/>
    <w:qFormat/>
    <w:uiPriority w:val="99"/>
    <w:pPr>
      <w:keepLines w:val="0"/>
      <w:widowControl/>
      <w:tabs>
        <w:tab w:val="left" w:pos="-2737"/>
        <w:tab w:val="clear" w:pos="576"/>
      </w:tabs>
      <w:spacing w:line="240" w:lineRule="auto"/>
      <w:ind w:left="-2737" w:hanging="576"/>
    </w:pPr>
    <w:rPr>
      <w:rFonts w:ascii="Book Antiqua" w:hAnsi="Book Antiqua" w:eastAsia="宋体"/>
      <w:bCs w:val="0"/>
      <w:kern w:val="0"/>
      <w:szCs w:val="20"/>
    </w:rPr>
  </w:style>
  <w:style w:type="paragraph" w:customStyle="1" w:styleId="1726">
    <w:name w:val="Cover Text 3"/>
    <w:next w:val="1"/>
    <w:qFormat/>
    <w:uiPriority w:val="99"/>
    <w:pPr>
      <w:widowControl w:val="0"/>
      <w:autoSpaceDE w:val="0"/>
      <w:autoSpaceDN w:val="0"/>
      <w:adjustRightInd w:val="0"/>
      <w:jc w:val="right"/>
    </w:pPr>
    <w:rPr>
      <w:rFonts w:ascii="Calibri" w:hAnsi="Calibri" w:eastAsia="宋体" w:cs="Calibri"/>
      <w:b/>
      <w:bCs/>
      <w:color w:val="004080"/>
      <w:lang w:val="en-US" w:eastAsia="zh-CN" w:bidi="ar-SA"/>
    </w:rPr>
  </w:style>
  <w:style w:type="paragraph" w:customStyle="1" w:styleId="1727">
    <w:name w:val="table bullet sub"/>
    <w:basedOn w:val="1"/>
    <w:qFormat/>
    <w:uiPriority w:val="99"/>
    <w:pPr>
      <w:keepNext/>
      <w:keepLines/>
      <w:widowControl/>
      <w:overflowPunct w:val="0"/>
      <w:autoSpaceDE w:val="0"/>
      <w:autoSpaceDN w:val="0"/>
      <w:adjustRightInd w:val="0"/>
      <w:spacing w:before="60" w:after="60"/>
      <w:ind w:left="480" w:right="80" w:hanging="220" w:firstLineChars="200"/>
      <w:jc w:val="left"/>
      <w:textAlignment w:val="baseline"/>
    </w:pPr>
    <w:rPr>
      <w:rFonts w:ascii="Cambria" w:hAnsi="Cambria"/>
      <w:kern w:val="0"/>
      <w:sz w:val="20"/>
      <w:szCs w:val="20"/>
    </w:rPr>
  </w:style>
  <w:style w:type="paragraph" w:customStyle="1" w:styleId="1728">
    <w:name w:val="索引 12"/>
    <w:basedOn w:val="1"/>
    <w:next w:val="207"/>
    <w:qFormat/>
    <w:uiPriority w:val="99"/>
    <w:pPr>
      <w:tabs>
        <w:tab w:val="right" w:leader="dot" w:pos="9299"/>
      </w:tabs>
      <w:adjustRightInd w:val="0"/>
      <w:contextualSpacing/>
      <w:jc w:val="left"/>
    </w:pPr>
    <w:rPr>
      <w:rFonts w:ascii="宋体" w:eastAsia="仿宋_GB2312"/>
      <w:kern w:val="0"/>
      <w:sz w:val="24"/>
      <w:szCs w:val="21"/>
    </w:rPr>
  </w:style>
  <w:style w:type="paragraph" w:customStyle="1" w:styleId="1729">
    <w:name w:val="xl1497"/>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730">
    <w:name w:val="number0"/>
    <w:basedOn w:val="25"/>
    <w:qFormat/>
    <w:uiPriority w:val="99"/>
    <w:pPr>
      <w:widowControl w:val="0"/>
      <w:tabs>
        <w:tab w:val="left" w:pos="1260"/>
      </w:tabs>
      <w:spacing w:before="65" w:beforeLines="20" w:after="65" w:afterLines="20" w:line="360" w:lineRule="auto"/>
      <w:ind w:left="1259" w:hanging="420" w:firstLineChars="200"/>
    </w:pPr>
    <w:rPr>
      <w:rFonts w:ascii="Times New Roman" w:hAnsi="Times New Roman"/>
      <w:b w:val="0"/>
      <w:color w:val="auto"/>
      <w:kern w:val="2"/>
      <w:sz w:val="24"/>
      <w:lang w:val="zh-CN"/>
    </w:rPr>
  </w:style>
  <w:style w:type="paragraph" w:customStyle="1" w:styleId="1731">
    <w:name w:val="1.1"/>
    <w:qFormat/>
    <w:uiPriority w:val="99"/>
    <w:pPr>
      <w:jc w:val="both"/>
    </w:pPr>
    <w:rPr>
      <w:rFonts w:ascii="Arial" w:hAnsi="Arial" w:eastAsia="DFKai-SB" w:cs="Arial"/>
      <w:b/>
      <w:bCs/>
      <w:lang w:val="en-US" w:eastAsia="zh-TW" w:bidi="ar-SA"/>
    </w:rPr>
  </w:style>
  <w:style w:type="paragraph" w:customStyle="1" w:styleId="1732">
    <w:name w:val="6 Char1"/>
    <w:basedOn w:val="1"/>
    <w:qFormat/>
    <w:uiPriority w:val="99"/>
    <w:pPr>
      <w:widowControl/>
      <w:spacing w:beforeLines="100" w:after="160" w:line="240" w:lineRule="exact"/>
      <w:ind w:firstLine="432"/>
      <w:jc w:val="left"/>
    </w:pPr>
    <w:rPr>
      <w:rFonts w:ascii="Verdana" w:hAnsi="Verdana" w:eastAsia="仿宋_GB2312" w:cs="宋体"/>
      <w:bCs/>
      <w:kern w:val="0"/>
      <w:sz w:val="20"/>
      <w:szCs w:val="20"/>
      <w:lang w:val="zh-CN" w:eastAsia="en-US"/>
    </w:rPr>
  </w:style>
  <w:style w:type="paragraph" w:customStyle="1" w:styleId="1733">
    <w:name w:val="Char Char Char Char1 Char Char Char Char Char Char Char Char Char Char Char1 Char1"/>
    <w:basedOn w:val="1"/>
    <w:qFormat/>
    <w:uiPriority w:val="99"/>
    <w:pPr>
      <w:spacing w:line="360" w:lineRule="auto"/>
    </w:pPr>
    <w:rPr>
      <w:rFonts w:ascii="Tahoma" w:hAnsi="Tahoma" w:eastAsia="仿宋"/>
      <w:sz w:val="24"/>
      <w:szCs w:val="20"/>
    </w:rPr>
  </w:style>
  <w:style w:type="paragraph" w:customStyle="1" w:styleId="1734">
    <w:name w:val="BL1"/>
    <w:basedOn w:val="1"/>
    <w:qFormat/>
    <w:uiPriority w:val="99"/>
    <w:pPr>
      <w:tabs>
        <w:tab w:val="left" w:pos="845"/>
      </w:tabs>
      <w:ind w:left="845" w:hanging="420" w:firstLineChars="200"/>
    </w:pPr>
    <w:rPr>
      <w:szCs w:val="21"/>
    </w:rPr>
  </w:style>
  <w:style w:type="paragraph" w:customStyle="1" w:styleId="1735">
    <w:name w:val="封面保密"/>
    <w:basedOn w:val="1"/>
    <w:next w:val="1"/>
    <w:qFormat/>
    <w:uiPriority w:val="99"/>
    <w:pPr>
      <w:spacing w:line="360" w:lineRule="auto"/>
    </w:pPr>
    <w:rPr>
      <w:rFonts w:ascii="Tahoma" w:hAnsi="Tahoma" w:eastAsia="仿宋"/>
      <w:i/>
      <w:sz w:val="24"/>
    </w:rPr>
  </w:style>
  <w:style w:type="paragraph" w:customStyle="1" w:styleId="1736">
    <w:name w:val="tu"/>
    <w:basedOn w:val="1"/>
    <w:qFormat/>
    <w:uiPriority w:val="99"/>
    <w:pPr>
      <w:widowControl/>
      <w:adjustRightInd w:val="0"/>
      <w:snapToGrid w:val="0"/>
      <w:spacing w:line="360" w:lineRule="auto"/>
      <w:ind w:firstLine="200" w:firstLineChars="200"/>
      <w:jc w:val="center"/>
    </w:pPr>
    <w:rPr>
      <w:rFonts w:ascii="仿宋_GB2312" w:hAnsi="仿宋_GB2312" w:eastAsia="仿宋"/>
      <w:b/>
      <w:szCs w:val="28"/>
    </w:rPr>
  </w:style>
  <w:style w:type="paragraph" w:customStyle="1" w:styleId="1737">
    <w:name w:val="Char Char1 Char Char Char Char Char Char"/>
    <w:basedOn w:val="1"/>
    <w:qFormat/>
    <w:uiPriority w:val="99"/>
    <w:pPr>
      <w:widowControl/>
      <w:spacing w:after="160" w:line="240" w:lineRule="exact"/>
      <w:jc w:val="left"/>
    </w:pPr>
    <w:rPr>
      <w:rFonts w:ascii="Verdana" w:hAnsi="Verdana" w:eastAsia="仿宋_GB2312"/>
      <w:kern w:val="0"/>
      <w:sz w:val="24"/>
      <w:szCs w:val="20"/>
      <w:lang w:eastAsia="en-US"/>
    </w:rPr>
  </w:style>
  <w:style w:type="paragraph" w:customStyle="1" w:styleId="1738">
    <w:name w:val="xl111"/>
    <w:basedOn w:val="1"/>
    <w:qFormat/>
    <w:uiPriority w:val="99"/>
    <w:pPr>
      <w:widowControl/>
      <w:pBdr>
        <w:top w:val="single" w:color="auto" w:sz="4" w:space="0"/>
        <w:left w:val="single" w:color="auto" w:sz="4" w:space="8"/>
        <w:bottom w:val="single" w:color="auto" w:sz="4" w:space="0"/>
        <w:right w:val="single" w:color="auto" w:sz="4" w:space="0"/>
      </w:pBdr>
      <w:shd w:val="clear" w:color="000000" w:fill="FFFF00"/>
      <w:spacing w:before="100" w:beforeAutospacing="1" w:after="100" w:afterAutospacing="1"/>
      <w:ind w:firstLine="100" w:firstLineChars="100"/>
      <w:jc w:val="left"/>
      <w:textAlignment w:val="center"/>
    </w:pPr>
    <w:rPr>
      <w:rFonts w:ascii="宋体" w:hAnsi="宋体" w:cs="宋体"/>
      <w:color w:val="000000"/>
      <w:kern w:val="0"/>
      <w:sz w:val="22"/>
      <w:szCs w:val="22"/>
    </w:rPr>
  </w:style>
  <w:style w:type="paragraph" w:customStyle="1" w:styleId="1739">
    <w:name w:val="术语定义五级条标题"/>
    <w:basedOn w:val="1"/>
    <w:next w:val="207"/>
    <w:semiHidden/>
    <w:qFormat/>
    <w:uiPriority w:val="99"/>
    <w:pPr>
      <w:widowControl/>
      <w:tabs>
        <w:tab w:val="left" w:pos="420"/>
        <w:tab w:val="left" w:pos="3141"/>
      </w:tabs>
      <w:ind w:left="2551" w:hanging="850" w:firstLineChars="200"/>
    </w:pPr>
    <w:rPr>
      <w:rFonts w:ascii="黑体" w:eastAsia="黑体"/>
      <w:b/>
      <w:kern w:val="0"/>
      <w:szCs w:val="20"/>
    </w:rPr>
  </w:style>
  <w:style w:type="paragraph" w:customStyle="1" w:styleId="1740">
    <w:name w:val="图表目录2"/>
    <w:basedOn w:val="1"/>
    <w:next w:val="1"/>
    <w:qFormat/>
    <w:uiPriority w:val="99"/>
    <w:pPr>
      <w:adjustRightInd w:val="0"/>
      <w:ind w:left="200" w:leftChars="200" w:hanging="200" w:hangingChars="200"/>
      <w:contextualSpacing/>
      <w:jc w:val="left"/>
    </w:pPr>
    <w:rPr>
      <w:rFonts w:ascii="Calibri" w:hAnsi="Calibri" w:eastAsia="仿宋_GB2312"/>
      <w:kern w:val="0"/>
      <w:sz w:val="24"/>
      <w:szCs w:val="20"/>
    </w:rPr>
  </w:style>
  <w:style w:type="paragraph" w:customStyle="1" w:styleId="1741">
    <w:name w:val="ml"/>
    <w:basedOn w:val="1"/>
    <w:qFormat/>
    <w:uiPriority w:val="99"/>
    <w:pPr>
      <w:spacing w:line="312" w:lineRule="exact"/>
      <w:ind w:firstLine="200" w:firstLineChars="200"/>
    </w:pPr>
    <w:rPr>
      <w:b/>
      <w:sz w:val="32"/>
      <w:szCs w:val="20"/>
    </w:rPr>
  </w:style>
  <w:style w:type="paragraph" w:customStyle="1" w:styleId="1742">
    <w:name w:val="术语定义条标题"/>
    <w:basedOn w:val="1"/>
    <w:next w:val="207"/>
    <w:semiHidden/>
    <w:qFormat/>
    <w:uiPriority w:val="99"/>
    <w:pPr>
      <w:widowControl/>
      <w:tabs>
        <w:tab w:val="left" w:pos="425"/>
      </w:tabs>
      <w:ind w:left="425" w:hanging="425" w:firstLineChars="200"/>
      <w:jc w:val="left"/>
    </w:pPr>
    <w:rPr>
      <w:rFonts w:ascii="黑体" w:eastAsia="黑体"/>
      <w:b/>
      <w:kern w:val="0"/>
      <w:szCs w:val="20"/>
    </w:rPr>
  </w:style>
  <w:style w:type="paragraph" w:customStyle="1" w:styleId="1743">
    <w:name w:val="xl14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744">
    <w:name w:val="KD_BodyText"/>
    <w:basedOn w:val="1"/>
    <w:qFormat/>
    <w:uiPriority w:val="99"/>
    <w:pPr>
      <w:adjustRightInd w:val="0"/>
      <w:contextualSpacing/>
      <w:jc w:val="left"/>
    </w:pPr>
    <w:rPr>
      <w:rFonts w:ascii="Calibri" w:hAnsi="Calibri" w:eastAsia="仿宋_GB2312"/>
      <w:kern w:val="0"/>
      <w:sz w:val="24"/>
    </w:rPr>
  </w:style>
  <w:style w:type="paragraph" w:customStyle="1" w:styleId="1745">
    <w:name w:val="Table Header"/>
    <w:basedOn w:val="1"/>
    <w:qFormat/>
    <w:uiPriority w:val="99"/>
    <w:pPr>
      <w:widowControl/>
      <w:overflowPunct w:val="0"/>
      <w:autoSpaceDE w:val="0"/>
      <w:autoSpaceDN w:val="0"/>
      <w:adjustRightInd w:val="0"/>
      <w:spacing w:after="100" w:line="360" w:lineRule="auto"/>
      <w:jc w:val="center"/>
      <w:textAlignment w:val="baseline"/>
    </w:pPr>
    <w:rPr>
      <w:rFonts w:ascii="Arial" w:hAnsi="Arial" w:eastAsia="仿宋"/>
      <w:b/>
      <w:kern w:val="0"/>
      <w:sz w:val="20"/>
      <w:szCs w:val="20"/>
    </w:rPr>
  </w:style>
  <w:style w:type="paragraph" w:customStyle="1" w:styleId="1746">
    <w:name w:val="1）"/>
    <w:basedOn w:val="1"/>
    <w:qFormat/>
    <w:uiPriority w:val="99"/>
    <w:pPr>
      <w:spacing w:before="60" w:after="60" w:line="360" w:lineRule="auto"/>
      <w:ind w:firstLine="200" w:firstLineChars="200"/>
    </w:pPr>
    <w:rPr>
      <w:rFonts w:eastAsia="仿宋"/>
      <w:sz w:val="24"/>
      <w:szCs w:val="20"/>
    </w:rPr>
  </w:style>
  <w:style w:type="paragraph" w:customStyle="1" w:styleId="1747">
    <w:name w:val="xl7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748">
    <w:name w:val="TOC Heading1"/>
    <w:basedOn w:val="4"/>
    <w:next w:val="1"/>
    <w:qFormat/>
    <w:uiPriority w:val="39"/>
    <w:pPr>
      <w:widowControl/>
      <w:spacing w:line="276" w:lineRule="auto"/>
      <w:outlineLvl w:val="9"/>
    </w:pPr>
    <w:rPr>
      <w:rFonts w:ascii="Cambria" w:hAnsi="Cambria" w:eastAsia="宋体"/>
      <w:color w:val="365F91"/>
      <w:kern w:val="0"/>
      <w:lang w:val="zh-CN"/>
    </w:rPr>
  </w:style>
  <w:style w:type="paragraph" w:customStyle="1" w:styleId="1749">
    <w:name w:val="Style First line:  0.78 cm"/>
    <w:basedOn w:val="1"/>
    <w:qFormat/>
    <w:uiPriority w:val="99"/>
    <w:pPr>
      <w:widowControl/>
      <w:ind w:firstLine="440" w:firstLineChars="200"/>
    </w:pPr>
    <w:rPr>
      <w:rFonts w:ascii="Futura Bk" w:hAnsi="Futura Bk" w:cs="宋体"/>
      <w:kern w:val="0"/>
      <w:sz w:val="22"/>
      <w:szCs w:val="20"/>
      <w:lang w:eastAsia="en-US"/>
    </w:rPr>
  </w:style>
  <w:style w:type="paragraph" w:customStyle="1" w:styleId="1750">
    <w:name w:val="样式 标题 3sect1.2.3h33H3Heading 3 - oldCTLevel 3 Topic Headi..."/>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right="210" w:rightChars="100"/>
    </w:pPr>
    <w:rPr>
      <w:rFonts w:ascii="Times New Roman" w:hAnsi="Times New Roman" w:eastAsia="PMingLiU"/>
      <w:bCs w:val="0"/>
      <w:kern w:val="0"/>
      <w:sz w:val="28"/>
      <w:szCs w:val="32"/>
      <w:shd w:val="clear" w:color="auto" w:fill="FFFFFF"/>
      <w:lang w:val="zh-CN"/>
    </w:rPr>
  </w:style>
  <w:style w:type="paragraph" w:customStyle="1" w:styleId="1751">
    <w:name w:val="样式 标题 2 + 黑体 段前: 10.25 磅 段后: 10.25 磅 行距: 单倍行距"/>
    <w:basedOn w:val="5"/>
    <w:semiHidden/>
    <w:qFormat/>
    <w:uiPriority w:val="99"/>
    <w:pPr>
      <w:tabs>
        <w:tab w:val="clear" w:pos="576"/>
      </w:tabs>
      <w:adjustRightInd w:val="0"/>
      <w:spacing w:beforeLines="50" w:afterLines="50" w:line="240" w:lineRule="auto"/>
      <w:ind w:left="567" w:firstLine="420"/>
      <w:textAlignment w:val="baseline"/>
    </w:pPr>
    <w:rPr>
      <w:bCs w:val="0"/>
      <w:kern w:val="0"/>
      <w:szCs w:val="20"/>
    </w:rPr>
  </w:style>
  <w:style w:type="paragraph" w:customStyle="1" w:styleId="1752">
    <w:name w:val="Pa0"/>
    <w:basedOn w:val="1580"/>
    <w:next w:val="1580"/>
    <w:qFormat/>
    <w:uiPriority w:val="99"/>
    <w:pPr>
      <w:spacing w:line="480" w:lineRule="auto"/>
    </w:pPr>
    <w:rPr>
      <w:szCs w:val="24"/>
    </w:rPr>
  </w:style>
  <w:style w:type="paragraph" w:customStyle="1" w:styleId="1753">
    <w:name w:val="heading 5H512h5Level 3 - iPIM 5heading 5dashdsdd"/>
    <w:basedOn w:val="1"/>
    <w:next w:val="1"/>
    <w:qFormat/>
    <w:uiPriority w:val="99"/>
    <w:pPr>
      <w:keepNext/>
      <w:keepLines/>
      <w:widowControl/>
      <w:numPr>
        <w:ilvl w:val="4"/>
        <w:numId w:val="39"/>
      </w:numPr>
      <w:spacing w:before="120" w:after="120" w:line="360" w:lineRule="auto"/>
      <w:outlineLvl w:val="4"/>
    </w:pPr>
    <w:rPr>
      <w:rFonts w:ascii="ºÚÌå" w:hAnsi="ºÚÌå" w:eastAsia="ºÚÌå" w:cs="ºÚÌå"/>
      <w:b/>
      <w:kern w:val="0"/>
      <w:szCs w:val="21"/>
    </w:rPr>
  </w:style>
  <w:style w:type="paragraph" w:customStyle="1" w:styleId="1754">
    <w:name w:val="Char Char Char Char Char Char Char Char Char Char Char Char Char Char Char Char12"/>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1755">
    <w:name w:val="H 4"/>
    <w:basedOn w:val="7"/>
    <w:qFormat/>
    <w:uiPriority w:val="99"/>
    <w:pPr>
      <w:tabs>
        <w:tab w:val="left" w:pos="1680"/>
      </w:tabs>
      <w:spacing w:line="376" w:lineRule="auto"/>
      <w:ind w:left="1680" w:hanging="420"/>
    </w:pPr>
    <w:rPr>
      <w:rFonts w:ascii="Arial" w:hAnsi="Arial"/>
      <w:b w:val="0"/>
      <w:iCs/>
      <w:kern w:val="0"/>
      <w:sz w:val="24"/>
      <w:szCs w:val="24"/>
      <w:lang w:val="zh-CN"/>
    </w:rPr>
  </w:style>
  <w:style w:type="paragraph" w:customStyle="1" w:styleId="1756">
    <w:name w:val="body"/>
    <w:basedOn w:val="1"/>
    <w:semiHidden/>
    <w:qFormat/>
    <w:uiPriority w:val="99"/>
    <w:pPr>
      <w:adjustRightInd w:val="0"/>
      <w:spacing w:after="120"/>
      <w:ind w:firstLine="200" w:firstLineChars="200"/>
      <w:textAlignment w:val="baseline"/>
    </w:pPr>
    <w:rPr>
      <w:rFonts w:ascii="宋体"/>
      <w:kern w:val="0"/>
      <w:sz w:val="24"/>
      <w:szCs w:val="20"/>
    </w:rPr>
  </w:style>
  <w:style w:type="paragraph" w:customStyle="1" w:styleId="1757">
    <w:name w:val="Medium Grid 21"/>
    <w:qFormat/>
    <w:uiPriority w:val="99"/>
    <w:rPr>
      <w:rFonts w:ascii="Calibri" w:hAnsi="Calibri" w:eastAsia="宋体" w:cs="Times New Roman"/>
      <w:sz w:val="22"/>
      <w:szCs w:val="22"/>
      <w:lang w:val="en-US" w:eastAsia="zh-CN" w:bidi="ar-SA"/>
    </w:rPr>
  </w:style>
  <w:style w:type="paragraph" w:customStyle="1" w:styleId="1758">
    <w:name w:val="批注主题1"/>
    <w:basedOn w:val="29"/>
    <w:next w:val="29"/>
    <w:qFormat/>
    <w:uiPriority w:val="99"/>
    <w:pPr>
      <w:adjustRightInd w:val="0"/>
      <w:contextualSpacing/>
    </w:pPr>
    <w:rPr>
      <w:rFonts w:eastAsia="仿宋_GB2312"/>
      <w:b/>
      <w:bCs/>
      <w:kern w:val="0"/>
      <w:sz w:val="24"/>
    </w:rPr>
  </w:style>
  <w:style w:type="paragraph" w:customStyle="1" w:styleId="1759">
    <w:name w:val="正文居左"/>
    <w:basedOn w:val="25"/>
    <w:qFormat/>
    <w:uiPriority w:val="0"/>
    <w:pPr>
      <w:widowControl w:val="0"/>
      <w:spacing w:line="360" w:lineRule="auto"/>
      <w:ind w:firstLine="200" w:firstLineChars="200"/>
    </w:pPr>
    <w:rPr>
      <w:rFonts w:ascii="Times New Roman" w:hAnsi="Times New Roman"/>
      <w:b w:val="0"/>
      <w:color w:val="auto"/>
      <w:sz w:val="24"/>
    </w:rPr>
  </w:style>
  <w:style w:type="paragraph" w:customStyle="1" w:styleId="1760">
    <w:name w:val="正文6"/>
    <w:basedOn w:val="1"/>
    <w:qFormat/>
    <w:uiPriority w:val="0"/>
    <w:pPr>
      <w:numPr>
        <w:ilvl w:val="0"/>
        <w:numId w:val="48"/>
      </w:numPr>
      <w:adjustRightInd w:val="0"/>
      <w:spacing w:before="60" w:after="60"/>
      <w:contextualSpacing/>
      <w:jc w:val="left"/>
    </w:pPr>
    <w:rPr>
      <w:rFonts w:eastAsia="仿宋_GB2312"/>
      <w:kern w:val="0"/>
      <w:sz w:val="24"/>
    </w:rPr>
  </w:style>
  <w:style w:type="paragraph" w:customStyle="1" w:styleId="1761">
    <w:name w:val="Char Char Char1 Char Char Char Char"/>
    <w:basedOn w:val="1"/>
    <w:qFormat/>
    <w:uiPriority w:val="99"/>
    <w:pPr>
      <w:ind w:firstLine="200" w:firstLineChars="200"/>
    </w:pPr>
  </w:style>
  <w:style w:type="paragraph" w:customStyle="1" w:styleId="1762">
    <w:name w:val="首页署名"/>
    <w:basedOn w:val="1511"/>
    <w:qFormat/>
    <w:uiPriority w:val="99"/>
    <w:rPr>
      <w:b/>
      <w:bCs/>
      <w:sz w:val="36"/>
    </w:rPr>
  </w:style>
  <w:style w:type="paragraph" w:customStyle="1" w:styleId="1763">
    <w:name w:val="AA 1st level bullet"/>
    <w:basedOn w:val="1"/>
    <w:qFormat/>
    <w:uiPriority w:val="99"/>
    <w:pPr>
      <w:widowControl/>
      <w:tabs>
        <w:tab w:val="left" w:pos="283"/>
      </w:tabs>
      <w:spacing w:line="280" w:lineRule="atLeast"/>
      <w:ind w:left="283" w:hanging="283" w:firstLineChars="200"/>
      <w:jc w:val="left"/>
    </w:pPr>
    <w:rPr>
      <w:kern w:val="0"/>
      <w:sz w:val="22"/>
      <w:szCs w:val="20"/>
      <w:lang w:eastAsia="en-US"/>
    </w:rPr>
  </w:style>
  <w:style w:type="paragraph" w:customStyle="1" w:styleId="1764">
    <w:name w:val="样式 正文1 + 左侧:  3.5 字符 首行缩进:  2 字符 行距: 最小值 10 磅"/>
    <w:basedOn w:val="356"/>
    <w:qFormat/>
    <w:uiPriority w:val="99"/>
    <w:pPr>
      <w:spacing w:before="0" w:after="0" w:line="200" w:lineRule="atLeast"/>
      <w:ind w:left="350" w:leftChars="350"/>
      <w:jc w:val="left"/>
      <w:outlineLvl w:val="9"/>
    </w:pPr>
    <w:rPr>
      <w:rFonts w:ascii="Arial" w:hAnsi="Arial" w:cs="宋体"/>
      <w:sz w:val="21"/>
      <w:szCs w:val="20"/>
    </w:rPr>
  </w:style>
  <w:style w:type="paragraph" w:customStyle="1" w:styleId="1765">
    <w:name w:val="Table_Small_Center"/>
    <w:basedOn w:val="1"/>
    <w:qFormat/>
    <w:uiPriority w:val="99"/>
    <w:pPr>
      <w:widowControl/>
      <w:spacing w:before="40" w:after="40"/>
      <w:ind w:firstLine="200" w:firstLineChars="200"/>
      <w:jc w:val="center"/>
    </w:pPr>
    <w:rPr>
      <w:rFonts w:ascii="Futura Bk" w:hAnsi="Futura Bk"/>
      <w:kern w:val="0"/>
      <w:sz w:val="16"/>
      <w:szCs w:val="20"/>
      <w:lang w:val="en-GB" w:eastAsia="en-US"/>
    </w:rPr>
  </w:style>
  <w:style w:type="paragraph" w:customStyle="1" w:styleId="1766">
    <w:name w:val="Cover Text"/>
    <w:unhideWhenUsed/>
    <w:qFormat/>
    <w:uiPriority w:val="99"/>
    <w:pPr>
      <w:snapToGrid w:val="0"/>
      <w:spacing w:before="80" w:after="80" w:line="240" w:lineRule="atLeast"/>
      <w:jc w:val="both"/>
    </w:pPr>
    <w:rPr>
      <w:rFonts w:hint="eastAsia" w:ascii="Arial" w:hAnsi="Arial" w:eastAsia="宋体" w:cs="Calibri"/>
      <w:lang w:val="en-US" w:eastAsia="zh-CN" w:bidi="ar-SA"/>
    </w:rPr>
  </w:style>
  <w:style w:type="paragraph" w:customStyle="1" w:styleId="1767">
    <w:name w:val="Char4"/>
    <w:basedOn w:val="1"/>
    <w:qFormat/>
    <w:uiPriority w:val="99"/>
    <w:pPr>
      <w:widowControl/>
      <w:spacing w:after="160" w:line="240" w:lineRule="exact"/>
      <w:jc w:val="left"/>
    </w:pPr>
    <w:rPr>
      <w:rFonts w:eastAsia="仿宋_GB2312"/>
      <w:sz w:val="20"/>
      <w:szCs w:val="20"/>
    </w:rPr>
  </w:style>
  <w:style w:type="paragraph" w:customStyle="1" w:styleId="1768">
    <w:name w:val="Char1 Char Char Char Char Char1 Char1 Char Char Char Char Char Char Char Char1"/>
    <w:basedOn w:val="1"/>
    <w:qFormat/>
    <w:uiPriority w:val="99"/>
    <w:pPr>
      <w:adjustRightInd w:val="0"/>
      <w:spacing w:line="360" w:lineRule="auto"/>
    </w:pPr>
    <w:rPr>
      <w:rFonts w:eastAsia="仿宋"/>
      <w:kern w:val="0"/>
      <w:sz w:val="24"/>
    </w:rPr>
  </w:style>
  <w:style w:type="paragraph" w:customStyle="1" w:styleId="1769">
    <w:name w:val="xl131"/>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1770">
    <w:name w:val="Heading3 No Number"/>
    <w:basedOn w:val="1771"/>
    <w:next w:val="1"/>
    <w:unhideWhenUsed/>
    <w:qFormat/>
    <w:uiPriority w:val="99"/>
    <w:pPr>
      <w:adjustRightInd w:val="0"/>
      <w:spacing w:before="200" w:after="0" w:line="240" w:lineRule="auto"/>
      <w:ind w:left="0" w:firstLine="0"/>
      <w:contextualSpacing/>
      <w:jc w:val="left"/>
    </w:pPr>
    <w:rPr>
      <w:rFonts w:hint="eastAsia" w:ascii="Book Antiqua" w:hAnsi="Book Antiqua" w:eastAsia="黑体" w:cs="Calibri"/>
      <w:b w:val="0"/>
      <w:bCs w:val="0"/>
      <w:kern w:val="0"/>
      <w:sz w:val="26"/>
      <w:szCs w:val="22"/>
    </w:rPr>
  </w:style>
  <w:style w:type="paragraph" w:customStyle="1" w:styleId="1771">
    <w:name w:val="标题 31"/>
    <w:basedOn w:val="1"/>
    <w:next w:val="1"/>
    <w:qFormat/>
    <w:uiPriority w:val="99"/>
    <w:pPr>
      <w:keepNext/>
      <w:keepLines/>
      <w:spacing w:before="60" w:after="60" w:line="415" w:lineRule="auto"/>
      <w:ind w:left="720" w:hanging="720"/>
      <w:outlineLvl w:val="2"/>
    </w:pPr>
    <w:rPr>
      <w:rFonts w:ascii="仿宋" w:hAnsi="仿宋" w:eastAsia="仿宋"/>
      <w:b/>
      <w:bCs/>
      <w:sz w:val="28"/>
      <w:szCs w:val="32"/>
    </w:rPr>
  </w:style>
  <w:style w:type="paragraph" w:customStyle="1" w:styleId="1772">
    <w:name w:val="Char Char Char Char Char Char Char Char Char Char Char Char Char Char Char Char Char Char Char Char Char1 Char Char Char Char Char1 Char Char Char Char"/>
    <w:basedOn w:val="1"/>
    <w:qFormat/>
    <w:uiPriority w:val="99"/>
    <w:pPr>
      <w:widowControl/>
      <w:spacing w:after="160" w:line="240" w:lineRule="exact"/>
      <w:jc w:val="center"/>
    </w:pPr>
    <w:rPr>
      <w:rFonts w:eastAsia="仿宋_GB2312"/>
      <w:sz w:val="32"/>
      <w:szCs w:val="20"/>
    </w:rPr>
  </w:style>
  <w:style w:type="paragraph" w:customStyle="1" w:styleId="1773">
    <w:name w:val="xl137"/>
    <w:basedOn w:val="1"/>
    <w:qFormat/>
    <w:uiPriority w:val="99"/>
    <w:pPr>
      <w:widowControl/>
      <w:spacing w:before="100" w:beforeAutospacing="1" w:after="100" w:afterAutospacing="1"/>
      <w:ind w:firstLine="200" w:firstLineChars="200"/>
      <w:jc w:val="left"/>
    </w:pPr>
    <w:rPr>
      <w:rFonts w:ascii="宋体" w:hAnsi="宋体" w:cs="宋体"/>
      <w:kern w:val="0"/>
      <w:sz w:val="24"/>
    </w:rPr>
  </w:style>
  <w:style w:type="paragraph" w:customStyle="1" w:styleId="1774">
    <w:name w:val="彩色底纹 - 强调文字颜色 61"/>
    <w:basedOn w:val="4"/>
    <w:next w:val="1"/>
    <w:qFormat/>
    <w:uiPriority w:val="99"/>
    <w:pPr>
      <w:widowControl/>
      <w:spacing w:before="480" w:line="276" w:lineRule="auto"/>
      <w:outlineLvl w:val="9"/>
    </w:pPr>
    <w:rPr>
      <w:rFonts w:ascii="Cambria" w:hAnsi="Cambria" w:eastAsia="宋体"/>
      <w:bCs w:val="0"/>
      <w:color w:val="365F91"/>
      <w:kern w:val="0"/>
      <w:szCs w:val="24"/>
    </w:rPr>
  </w:style>
  <w:style w:type="paragraph" w:customStyle="1" w:styleId="1775">
    <w:name w:val="表格文本编号2"/>
    <w:basedOn w:val="1566"/>
    <w:qFormat/>
    <w:uiPriority w:val="99"/>
    <w:pPr>
      <w:numPr>
        <w:numId w:val="0"/>
      </w:numPr>
      <w:tabs>
        <w:tab w:val="left" w:pos="420"/>
      </w:tabs>
      <w:ind w:left="520" w:leftChars="100" w:hanging="420"/>
    </w:pPr>
    <w:rPr>
      <w:rFonts w:ascii="Calibri" w:hAnsi="Calibri"/>
      <w:szCs w:val="21"/>
    </w:rPr>
  </w:style>
  <w:style w:type="paragraph" w:customStyle="1" w:styleId="1776">
    <w:name w:val="Default1"/>
    <w:basedOn w:val="317"/>
    <w:next w:val="317"/>
    <w:qFormat/>
    <w:uiPriority w:val="99"/>
    <w:rPr>
      <w:rFonts w:ascii="宋体" w:eastAsia="宋体"/>
      <w:color w:val="auto"/>
    </w:rPr>
  </w:style>
  <w:style w:type="paragraph" w:customStyle="1" w:styleId="1777">
    <w:name w:val="p31"/>
    <w:basedOn w:val="1"/>
    <w:qFormat/>
    <w:uiPriority w:val="99"/>
    <w:pPr>
      <w:widowControl/>
      <w:adjustRightInd w:val="0"/>
      <w:spacing w:line="374" w:lineRule="auto"/>
      <w:contextualSpacing/>
      <w:jc w:val="left"/>
    </w:pPr>
    <w:rPr>
      <w:rFonts w:ascii="黑体" w:hAnsi="黑体" w:eastAsia="黑体" w:cs="宋体"/>
      <w:b/>
      <w:bCs/>
      <w:kern w:val="0"/>
      <w:sz w:val="30"/>
      <w:szCs w:val="30"/>
    </w:rPr>
  </w:style>
  <w:style w:type="paragraph" w:customStyle="1" w:styleId="1778">
    <w:name w:val="样式 ph 封面(运营监控中心)"/>
    <w:basedOn w:val="1"/>
    <w:qFormat/>
    <w:uiPriority w:val="99"/>
    <w:pPr>
      <w:adjustRightInd w:val="0"/>
      <w:contextualSpacing/>
      <w:jc w:val="center"/>
    </w:pPr>
    <w:rPr>
      <w:rFonts w:ascii="宋体" w:hAnsi="宋体" w:eastAsia="仿宋_GB2312" w:cs="宋体"/>
      <w:b/>
      <w:bCs/>
      <w:kern w:val="0"/>
      <w:sz w:val="52"/>
      <w:szCs w:val="20"/>
    </w:rPr>
  </w:style>
  <w:style w:type="paragraph" w:customStyle="1" w:styleId="1779">
    <w:name w:val="索引 31"/>
    <w:basedOn w:val="1"/>
    <w:next w:val="1"/>
    <w:qFormat/>
    <w:uiPriority w:val="99"/>
    <w:pPr>
      <w:adjustRightInd w:val="0"/>
      <w:ind w:left="630" w:hanging="210"/>
      <w:contextualSpacing/>
      <w:jc w:val="left"/>
    </w:pPr>
    <w:rPr>
      <w:rFonts w:ascii="Calibri" w:hAnsi="Calibri" w:eastAsia="仿宋_GB2312"/>
      <w:kern w:val="0"/>
      <w:sz w:val="20"/>
      <w:szCs w:val="20"/>
    </w:rPr>
  </w:style>
  <w:style w:type="paragraph" w:customStyle="1" w:styleId="1780">
    <w:name w:val="Char1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781">
    <w:name w:val="Bullet 2"/>
    <w:basedOn w:val="1"/>
    <w:qFormat/>
    <w:uiPriority w:val="99"/>
    <w:pPr>
      <w:tabs>
        <w:tab w:val="left" w:pos="1080"/>
      </w:tabs>
      <w:ind w:left="1080" w:hanging="720" w:firstLineChars="200"/>
    </w:pPr>
    <w:rPr>
      <w:szCs w:val="21"/>
    </w:rPr>
  </w:style>
  <w:style w:type="paragraph" w:customStyle="1" w:styleId="1782">
    <w:name w:val="配置"/>
    <w:basedOn w:val="1"/>
    <w:qFormat/>
    <w:uiPriority w:val="99"/>
    <w:pPr>
      <w:pBdr>
        <w:top w:val="single" w:color="auto" w:sz="4" w:space="1"/>
        <w:left w:val="single" w:color="auto" w:sz="4" w:space="4"/>
        <w:bottom w:val="single" w:color="auto" w:sz="4" w:space="1"/>
        <w:right w:val="single" w:color="auto" w:sz="4" w:space="4"/>
      </w:pBdr>
      <w:shd w:val="clear" w:color="auto" w:fill="FFFF99"/>
      <w:adjustRightInd w:val="0"/>
      <w:snapToGrid w:val="0"/>
      <w:spacing w:line="360" w:lineRule="auto"/>
      <w:ind w:left="1260" w:leftChars="400" w:hanging="420" w:hangingChars="200"/>
    </w:pPr>
    <w:rPr>
      <w:rFonts w:ascii="Courier New" w:hAnsi="Courier New" w:eastAsia="仿宋_GB2312"/>
      <w:sz w:val="24"/>
    </w:rPr>
  </w:style>
  <w:style w:type="paragraph" w:customStyle="1" w:styleId="1783">
    <w:name w:val="Style Body TextBody Text(ch) + 宋体 After:  0 pt Line spacing:  1...."/>
    <w:basedOn w:val="25"/>
    <w:qFormat/>
    <w:uiPriority w:val="99"/>
    <w:pPr>
      <w:spacing w:line="360" w:lineRule="auto"/>
      <w:ind w:firstLine="480" w:firstLineChars="200"/>
      <w:jc w:val="left"/>
    </w:pPr>
    <w:rPr>
      <w:rFonts w:ascii="Palatino Linotype" w:hAnsi="Palatino Linotype"/>
      <w:b w:val="0"/>
      <w:color w:val="auto"/>
      <w:sz w:val="24"/>
      <w:szCs w:val="20"/>
      <w:lang w:val="en-GB"/>
    </w:rPr>
  </w:style>
  <w:style w:type="paragraph" w:customStyle="1" w:styleId="1784">
    <w:name w:val="BV"/>
    <w:basedOn w:val="25"/>
    <w:qFormat/>
    <w:uiPriority w:val="99"/>
    <w:pPr>
      <w:tabs>
        <w:tab w:val="left" w:pos="360"/>
      </w:tabs>
      <w:spacing w:before="150"/>
      <w:ind w:left="360" w:hanging="360" w:firstLineChars="200"/>
      <w:jc w:val="left"/>
    </w:pPr>
    <w:rPr>
      <w:rFonts w:ascii="宋体" w:hAnsi="宋体"/>
      <w:b w:val="0"/>
      <w:bCs/>
      <w:iCs/>
      <w:color w:val="auto"/>
      <w:spacing w:val="26"/>
      <w:position w:val="6"/>
      <w:sz w:val="24"/>
      <w:lang w:val="zh-CN" w:eastAsia="en-US"/>
    </w:rPr>
  </w:style>
  <w:style w:type="paragraph" w:customStyle="1" w:styleId="1785">
    <w:name w:val="Heading B"/>
    <w:basedOn w:val="5"/>
    <w:qFormat/>
    <w:uiPriority w:val="99"/>
    <w:pPr>
      <w:keepLines w:val="0"/>
      <w:widowControl/>
      <w:pBdr>
        <w:top w:val="single" w:color="auto" w:sz="6" w:space="1"/>
      </w:pBdr>
      <w:tabs>
        <w:tab w:val="clear" w:pos="576"/>
      </w:tabs>
      <w:overflowPunct w:val="0"/>
      <w:autoSpaceDE w:val="0"/>
      <w:autoSpaceDN w:val="0"/>
      <w:adjustRightInd w:val="0"/>
      <w:spacing w:before="425" w:beforeLines="50" w:after="113" w:afterLines="50" w:line="360" w:lineRule="auto"/>
      <w:ind w:left="652" w:hanging="652"/>
      <w:contextualSpacing/>
      <w:textAlignment w:val="baseline"/>
      <w:outlineLvl w:val="9"/>
    </w:pPr>
    <w:rPr>
      <w:rFonts w:ascii="Arial" w:hAnsi="Arial"/>
      <w:bCs w:val="0"/>
      <w:kern w:val="0"/>
      <w:sz w:val="28"/>
      <w:szCs w:val="20"/>
      <w:lang w:eastAsia="en-US"/>
    </w:rPr>
  </w:style>
  <w:style w:type="paragraph" w:customStyle="1" w:styleId="1786">
    <w:name w:val="QB表内文字"/>
    <w:basedOn w:val="1"/>
    <w:qFormat/>
    <w:uiPriority w:val="99"/>
    <w:pPr>
      <w:autoSpaceDE w:val="0"/>
      <w:autoSpaceDN w:val="0"/>
      <w:adjustRightInd w:val="0"/>
      <w:snapToGrid w:val="0"/>
      <w:spacing w:before="120" w:beforeLines="50" w:after="120" w:afterLines="50" w:line="360" w:lineRule="auto"/>
      <w:ind w:left="-163" w:leftChars="-68" w:firstLine="480" w:firstLineChars="200"/>
    </w:pPr>
    <w:rPr>
      <w:rFonts w:ascii="宋体" w:hAnsi="微软雅黑" w:eastAsia="微软雅黑"/>
      <w:kern w:val="0"/>
      <w:sz w:val="24"/>
      <w:szCs w:val="20"/>
    </w:rPr>
  </w:style>
  <w:style w:type="paragraph" w:customStyle="1" w:styleId="1787">
    <w:name w:val="封面版本"/>
    <w:basedOn w:val="1"/>
    <w:qFormat/>
    <w:uiPriority w:val="99"/>
    <w:pPr>
      <w:jc w:val="center"/>
    </w:pPr>
    <w:rPr>
      <w:rFonts w:ascii="宋体" w:hAnsi="宋体" w:cs="宋体"/>
      <w:sz w:val="30"/>
      <w:szCs w:val="20"/>
    </w:rPr>
  </w:style>
  <w:style w:type="paragraph" w:customStyle="1" w:styleId="1788">
    <w:name w:val="样式 样式 样式 样式 标题 6 + 小四 段前: 0 磅 + 右侧:  1 字符 + 右侧:  1 字符1 + 右侧:  1 ..."/>
    <w:basedOn w:val="1"/>
    <w:qFormat/>
    <w:uiPriority w:val="99"/>
    <w:pPr>
      <w:widowControl/>
      <w:tabs>
        <w:tab w:val="left" w:pos="372"/>
        <w:tab w:val="left" w:pos="3260"/>
      </w:tabs>
      <w:spacing w:before="120" w:after="120" w:line="360" w:lineRule="auto"/>
      <w:ind w:left="3260" w:right="100" w:rightChars="100" w:hanging="1134" w:hangingChars="200"/>
      <w:jc w:val="left"/>
      <w:outlineLvl w:val="5"/>
    </w:pPr>
    <w:rPr>
      <w:rFonts w:ascii="仿宋_GB2312" w:hAnsi="宋体" w:eastAsia="黑体" w:cs="宋体"/>
      <w:bCs/>
      <w:sz w:val="24"/>
      <w:szCs w:val="20"/>
      <w:lang w:val="zh-CN"/>
    </w:rPr>
  </w:style>
  <w:style w:type="paragraph" w:customStyle="1" w:styleId="1789">
    <w:name w:val="DG Response"/>
    <w:basedOn w:val="1"/>
    <w:qFormat/>
    <w:uiPriority w:val="99"/>
    <w:pPr>
      <w:keepLines/>
      <w:widowControl/>
      <w:spacing w:before="120"/>
      <w:ind w:left="144" w:firstLine="200" w:firstLineChars="200"/>
      <w:jc w:val="left"/>
    </w:pPr>
    <w:rPr>
      <w:rFonts w:ascii="宋体"/>
      <w:b/>
      <w:color w:val="000000"/>
      <w:kern w:val="0"/>
      <w:sz w:val="22"/>
      <w:szCs w:val="20"/>
    </w:rPr>
  </w:style>
  <w:style w:type="paragraph" w:customStyle="1" w:styleId="1790">
    <w:name w:val="Pa6"/>
    <w:basedOn w:val="317"/>
    <w:next w:val="317"/>
    <w:qFormat/>
    <w:uiPriority w:val="99"/>
    <w:pPr>
      <w:spacing w:line="201" w:lineRule="atLeast"/>
    </w:pPr>
    <w:rPr>
      <w:rFonts w:ascii="汉仪大黑简" w:eastAsia="汉仪大黑简"/>
      <w:color w:val="auto"/>
    </w:rPr>
  </w:style>
  <w:style w:type="paragraph" w:customStyle="1" w:styleId="1791">
    <w:name w:val="封面IBM"/>
    <w:basedOn w:val="1"/>
    <w:next w:val="1"/>
    <w:qFormat/>
    <w:uiPriority w:val="99"/>
    <w:pPr>
      <w:ind w:firstLine="200" w:firstLineChars="200"/>
      <w:jc w:val="center"/>
    </w:pPr>
    <w:rPr>
      <w:b/>
      <w:sz w:val="36"/>
      <w:szCs w:val="21"/>
    </w:rPr>
  </w:style>
  <w:style w:type="paragraph" w:customStyle="1" w:styleId="1792">
    <w:name w:val="_列项接续1"/>
    <w:basedOn w:val="38"/>
    <w:qFormat/>
    <w:uiPriority w:val="99"/>
    <w:pPr>
      <w:adjustRightInd/>
      <w:spacing w:after="0" w:line="276" w:lineRule="auto"/>
      <w:ind w:left="400" w:leftChars="400" w:firstLine="432"/>
      <w:jc w:val="both"/>
    </w:pPr>
    <w:rPr>
      <w:rFonts w:hint="default" w:ascii="Arial" w:hAnsi="Arial" w:cs="宋体"/>
      <w:bCs/>
      <w:color w:val="000000"/>
      <w:kern w:val="2"/>
      <w:sz w:val="21"/>
      <w:szCs w:val="21"/>
      <w:lang w:val="zh-CN"/>
    </w:rPr>
  </w:style>
  <w:style w:type="paragraph" w:customStyle="1" w:styleId="1793">
    <w:name w:val="样式 B +"/>
    <w:basedOn w:val="423"/>
    <w:qFormat/>
    <w:uiPriority w:val="99"/>
    <w:rPr>
      <w:rFonts w:ascii="Arial" w:hAnsi="Arial" w:eastAsia="Arial"/>
    </w:rPr>
  </w:style>
  <w:style w:type="paragraph" w:customStyle="1" w:styleId="1794">
    <w:name w:val="样式 正文首行缩进 + 首行缩进:  2 字符"/>
    <w:basedOn w:val="87"/>
    <w:qFormat/>
    <w:uiPriority w:val="99"/>
    <w:pPr>
      <w:adjustRightInd w:val="0"/>
      <w:spacing w:after="0"/>
      <w:ind w:firstLine="480" w:firstLineChars="200"/>
      <w:contextualSpacing/>
      <w:jc w:val="left"/>
    </w:pPr>
    <w:rPr>
      <w:rFonts w:ascii="Times New Roman" w:hAnsi="Times New Roman" w:eastAsia="仿宋_GB2312" w:cs="宋体"/>
      <w:sz w:val="24"/>
      <w:szCs w:val="20"/>
    </w:rPr>
  </w:style>
  <w:style w:type="paragraph" w:customStyle="1" w:styleId="1795">
    <w:name w:val="Terminal Display"/>
    <w:unhideWhenUsed/>
    <w:qFormat/>
    <w:uiPriority w:val="99"/>
    <w:pPr>
      <w:snapToGrid w:val="0"/>
      <w:spacing w:line="240" w:lineRule="atLeast"/>
      <w:ind w:left="1701"/>
    </w:pPr>
    <w:rPr>
      <w:rFonts w:hint="eastAsia" w:ascii="Courier New" w:hAnsi="Courier New" w:eastAsia="宋体" w:cs="Calibri"/>
      <w:spacing w:val="-1"/>
      <w:sz w:val="16"/>
      <w:lang w:val="en-US" w:eastAsia="zh-CN" w:bidi="ar-SA"/>
    </w:rPr>
  </w:style>
  <w:style w:type="paragraph" w:customStyle="1" w:styleId="1796">
    <w:name w:val="aa"/>
    <w:basedOn w:val="1"/>
    <w:qFormat/>
    <w:uiPriority w:val="99"/>
    <w:pPr>
      <w:spacing w:line="360" w:lineRule="auto"/>
      <w:ind w:firstLine="480" w:firstLineChars="200"/>
    </w:pPr>
    <w:rPr>
      <w:rFonts w:ascii="宋体" w:hAnsi="宋体" w:cs="宋体"/>
      <w:sz w:val="24"/>
    </w:rPr>
  </w:style>
  <w:style w:type="paragraph" w:customStyle="1" w:styleId="1797">
    <w:name w:val="表格编号"/>
    <w:basedOn w:val="1"/>
    <w:next w:val="1"/>
    <w:qFormat/>
    <w:uiPriority w:val="99"/>
    <w:pPr>
      <w:numPr>
        <w:ilvl w:val="0"/>
        <w:numId w:val="49"/>
      </w:numPr>
      <w:ind w:right="28" w:firstLine="200" w:firstLineChars="200"/>
      <w:jc w:val="center"/>
      <w:textAlignment w:val="center"/>
    </w:pPr>
    <w:rPr>
      <w:rFonts w:ascii="Arial" w:hAnsi="Arial"/>
      <w:kern w:val="0"/>
    </w:rPr>
  </w:style>
  <w:style w:type="paragraph" w:customStyle="1" w:styleId="1798">
    <w:name w:val="Title Cover"/>
    <w:basedOn w:val="1"/>
    <w:next w:val="1"/>
    <w:qFormat/>
    <w:uiPriority w:val="99"/>
    <w:pPr>
      <w:keepNext/>
      <w:keepLines/>
      <w:widowControl/>
      <w:pBdr>
        <w:top w:val="single" w:color="auto" w:sz="48" w:space="31"/>
      </w:pBdr>
      <w:tabs>
        <w:tab w:val="left" w:pos="0"/>
        <w:tab w:val="left" w:pos="420"/>
      </w:tabs>
      <w:spacing w:before="240" w:after="500" w:line="640" w:lineRule="exact"/>
      <w:ind w:left="-840" w:right="-840" w:firstLine="200" w:firstLineChars="200"/>
      <w:jc w:val="left"/>
    </w:pPr>
    <w:rPr>
      <w:rFonts w:ascii="Arial Black" w:hAnsi="Arial Black"/>
      <w:b/>
      <w:snapToGrid w:val="0"/>
      <w:color w:val="000000"/>
      <w:spacing w:val="-48"/>
      <w:kern w:val="28"/>
      <w:sz w:val="64"/>
      <w:szCs w:val="20"/>
      <w:lang w:eastAsia="en-US"/>
    </w:rPr>
  </w:style>
  <w:style w:type="paragraph" w:customStyle="1" w:styleId="1799">
    <w:name w:val="xl95"/>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1800">
    <w:name w:val="彩色底纹1"/>
    <w:qFormat/>
    <w:uiPriority w:val="99"/>
    <w:rPr>
      <w:rFonts w:ascii="Times New Roman" w:hAnsi="Times New Roman" w:eastAsia="宋体" w:cs="Times New Roman"/>
      <w:sz w:val="21"/>
      <w:lang w:val="en-US" w:eastAsia="zh-CN" w:bidi="ar-SA"/>
    </w:rPr>
  </w:style>
  <w:style w:type="paragraph" w:customStyle="1" w:styleId="1801">
    <w:name w:val="题注 + 居中"/>
    <w:basedOn w:val="22"/>
    <w:qFormat/>
    <w:uiPriority w:val="99"/>
    <w:pPr>
      <w:widowControl/>
      <w:spacing w:before="240" w:after="240" w:afterLines="100" w:line="360" w:lineRule="auto"/>
      <w:ind w:firstLine="431"/>
    </w:pPr>
    <w:rPr>
      <w:rFonts w:eastAsia="仿宋_GB2312" w:cs="宋体"/>
      <w:b/>
      <w:bCs/>
      <w:sz w:val="24"/>
      <w:lang w:val="zh-CN"/>
    </w:rPr>
  </w:style>
  <w:style w:type="paragraph" w:customStyle="1" w:styleId="1802">
    <w:name w:val="彩色列表 - 强调文字颜色 12"/>
    <w:basedOn w:val="1"/>
    <w:qFormat/>
    <w:uiPriority w:val="34"/>
    <w:pPr>
      <w:adjustRightInd w:val="0"/>
      <w:snapToGrid w:val="0"/>
      <w:spacing w:before="120" w:beforeLines="50" w:after="120" w:afterLines="50" w:line="360" w:lineRule="auto"/>
      <w:ind w:left="-163" w:leftChars="-68" w:firstLine="420" w:firstLineChars="200"/>
    </w:pPr>
    <w:rPr>
      <w:rFonts w:eastAsia="微软雅黑"/>
      <w:sz w:val="24"/>
      <w:szCs w:val="22"/>
    </w:rPr>
  </w:style>
  <w:style w:type="paragraph" w:customStyle="1" w:styleId="1803">
    <w:name w:val="Char Char Char Char Char Char Char1 Char Char"/>
    <w:basedOn w:val="1"/>
    <w:qFormat/>
    <w:uiPriority w:val="99"/>
    <w:pPr>
      <w:ind w:firstLine="200" w:firstLineChars="200"/>
    </w:pPr>
    <w:rPr>
      <w:szCs w:val="21"/>
    </w:rPr>
  </w:style>
  <w:style w:type="paragraph" w:customStyle="1" w:styleId="1804">
    <w:name w:val="xl114"/>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宋体" w:hAnsi="宋体" w:cs="宋体"/>
      <w:color w:val="000000"/>
      <w:kern w:val="0"/>
      <w:sz w:val="24"/>
    </w:rPr>
  </w:style>
  <w:style w:type="paragraph" w:customStyle="1" w:styleId="1805">
    <w:name w:val="subhead 2"/>
    <w:qFormat/>
    <w:uiPriority w:val="99"/>
    <w:pPr>
      <w:spacing w:line="260" w:lineRule="exact"/>
    </w:pPr>
    <w:rPr>
      <w:rFonts w:ascii="Futura Hv" w:hAnsi="Futura Hv" w:eastAsia="宋体" w:cs="Times New Roman"/>
      <w:sz w:val="22"/>
      <w:lang w:val="en-US" w:eastAsia="zh-CN" w:bidi="ar-SA"/>
    </w:rPr>
  </w:style>
  <w:style w:type="paragraph" w:customStyle="1" w:styleId="1806">
    <w:name w:val="2Table Bullet"/>
    <w:basedOn w:val="1"/>
    <w:qFormat/>
    <w:uiPriority w:val="99"/>
    <w:pPr>
      <w:widowControl/>
      <w:tabs>
        <w:tab w:val="left" w:pos="720"/>
      </w:tabs>
      <w:spacing w:before="20"/>
      <w:ind w:left="720" w:hanging="360"/>
      <w:jc w:val="left"/>
    </w:pPr>
    <w:rPr>
      <w:rFonts w:ascii="Cambria" w:hAnsi="Cambria" w:cs="Arial"/>
      <w:snapToGrid w:val="0"/>
      <w:color w:val="000000"/>
      <w:spacing w:val="-5"/>
      <w:kern w:val="0"/>
      <w:sz w:val="20"/>
      <w:szCs w:val="20"/>
      <w:lang w:eastAsia="en-US"/>
    </w:rPr>
  </w:style>
  <w:style w:type="paragraph" w:customStyle="1" w:styleId="1807">
    <w:name w:val="版本号"/>
    <w:basedOn w:val="1560"/>
    <w:next w:val="1"/>
    <w:qFormat/>
    <w:uiPriority w:val="99"/>
    <w:pPr>
      <w:spacing w:before="156" w:beforeLines="50" w:after="156" w:afterLines="50"/>
    </w:pPr>
    <w:rPr>
      <w:sz w:val="30"/>
    </w:rPr>
  </w:style>
  <w:style w:type="paragraph" w:customStyle="1" w:styleId="1808">
    <w:name w:val="CM13"/>
    <w:basedOn w:val="317"/>
    <w:next w:val="317"/>
    <w:qFormat/>
    <w:uiPriority w:val="99"/>
    <w:pPr>
      <w:spacing w:after="348"/>
    </w:pPr>
    <w:rPr>
      <w:rFonts w:ascii="Arial" w:hAnsi="Arial" w:eastAsia="宋体"/>
      <w:color w:val="auto"/>
    </w:rPr>
  </w:style>
  <w:style w:type="paragraph" w:customStyle="1" w:styleId="1809">
    <w:name w:val="xl148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 w:val="18"/>
      <w:szCs w:val="18"/>
    </w:rPr>
  </w:style>
  <w:style w:type="paragraph" w:customStyle="1" w:styleId="1810">
    <w:name w:val="xl106"/>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1811">
    <w:name w:val="编号1"/>
    <w:basedOn w:val="1"/>
    <w:qFormat/>
    <w:uiPriority w:val="99"/>
    <w:pPr>
      <w:tabs>
        <w:tab w:val="left" w:pos="360"/>
      </w:tabs>
      <w:spacing w:after="120" w:afterLines="50" w:line="360" w:lineRule="exact"/>
    </w:pPr>
    <w:rPr>
      <w:rFonts w:ascii="Arial" w:hAnsi="Arial" w:eastAsia="仿宋"/>
      <w:sz w:val="24"/>
    </w:rPr>
  </w:style>
  <w:style w:type="paragraph" w:customStyle="1" w:styleId="1812">
    <w:name w:val="1级项目编号"/>
    <w:basedOn w:val="1"/>
    <w:qFormat/>
    <w:uiPriority w:val="99"/>
    <w:pPr>
      <w:tabs>
        <w:tab w:val="left" w:pos="840"/>
      </w:tabs>
      <w:spacing w:beforeLines="50" w:line="360" w:lineRule="auto"/>
    </w:pPr>
    <w:rPr>
      <w:rFonts w:ascii="宋体" w:hAnsi="宋体"/>
      <w:kern w:val="0"/>
      <w:sz w:val="24"/>
      <w:szCs w:val="20"/>
    </w:rPr>
  </w:style>
  <w:style w:type="paragraph" w:customStyle="1" w:styleId="1813">
    <w:name w:val="xl1489"/>
    <w:basedOn w:val="1"/>
    <w:qFormat/>
    <w:uiPriority w:val="99"/>
    <w:pPr>
      <w:widowControl/>
      <w:pBdr>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14">
    <w:name w:val="Lincer"/>
    <w:basedOn w:val="1"/>
    <w:qFormat/>
    <w:uiPriority w:val="99"/>
    <w:pPr>
      <w:widowControl/>
      <w:ind w:left="344" w:hanging="344"/>
    </w:pPr>
    <w:rPr>
      <w:rFonts w:eastAsia="Times New Roman"/>
      <w:kern w:val="0"/>
      <w:szCs w:val="21"/>
    </w:rPr>
  </w:style>
  <w:style w:type="paragraph" w:customStyle="1" w:styleId="1815">
    <w:name w:val="小点说明"/>
    <w:basedOn w:val="1"/>
    <w:qFormat/>
    <w:uiPriority w:val="99"/>
    <w:pPr>
      <w:tabs>
        <w:tab w:val="left" w:pos="820"/>
      </w:tabs>
      <w:adjustRightInd w:val="0"/>
      <w:snapToGrid w:val="0"/>
      <w:spacing w:line="360" w:lineRule="auto"/>
      <w:ind w:left="820" w:hanging="420" w:firstLineChars="200"/>
    </w:pPr>
    <w:rPr>
      <w:rFonts w:ascii="宋体" w:hAnsi="Arial"/>
      <w:kern w:val="0"/>
      <w:szCs w:val="20"/>
    </w:rPr>
  </w:style>
  <w:style w:type="paragraph" w:customStyle="1" w:styleId="1816">
    <w:name w:val="sowbullet"/>
    <w:basedOn w:val="1"/>
    <w:qFormat/>
    <w:uiPriority w:val="99"/>
    <w:pPr>
      <w:widowControl/>
      <w:snapToGrid w:val="0"/>
      <w:spacing w:line="400" w:lineRule="atLeast"/>
      <w:ind w:firstLine="200" w:firstLineChars="200"/>
    </w:pPr>
    <w:rPr>
      <w:kern w:val="0"/>
      <w:sz w:val="22"/>
      <w:szCs w:val="22"/>
    </w:rPr>
  </w:style>
  <w:style w:type="paragraph" w:customStyle="1" w:styleId="1817">
    <w:name w:val="正文－石钊"/>
    <w:basedOn w:val="1"/>
    <w:qFormat/>
    <w:uiPriority w:val="99"/>
    <w:pPr>
      <w:spacing w:before="50" w:beforeLines="50" w:after="50" w:afterLines="50"/>
      <w:ind w:firstLine="200" w:firstLineChars="200"/>
    </w:pPr>
    <w:rPr>
      <w:sz w:val="28"/>
    </w:rPr>
  </w:style>
  <w:style w:type="paragraph" w:customStyle="1" w:styleId="1818">
    <w:name w:val="列出段落11"/>
    <w:basedOn w:val="1"/>
    <w:qFormat/>
    <w:uiPriority w:val="99"/>
    <w:pPr>
      <w:adjustRightInd w:val="0"/>
      <w:ind w:firstLine="420"/>
      <w:contextualSpacing/>
      <w:jc w:val="left"/>
    </w:pPr>
    <w:rPr>
      <w:rFonts w:eastAsia="仿宋_GB2312"/>
      <w:kern w:val="0"/>
      <w:sz w:val="24"/>
    </w:rPr>
  </w:style>
  <w:style w:type="paragraph" w:customStyle="1" w:styleId="1819">
    <w:name w:val="标号"/>
    <w:basedOn w:val="1"/>
    <w:qFormat/>
    <w:uiPriority w:val="99"/>
    <w:pPr>
      <w:spacing w:line="360" w:lineRule="auto"/>
      <w:ind w:firstLine="200" w:firstLineChars="200"/>
    </w:pPr>
    <w:rPr>
      <w:rFonts w:ascii="宋体" w:hAnsi="宋体"/>
      <w:sz w:val="24"/>
      <w:szCs w:val="20"/>
    </w:rPr>
  </w:style>
  <w:style w:type="paragraph" w:customStyle="1" w:styleId="1820">
    <w:name w:val="Figure in List 1"/>
    <w:basedOn w:val="1"/>
    <w:next w:val="1"/>
    <w:qFormat/>
    <w:uiPriority w:val="99"/>
    <w:pPr>
      <w:widowControl/>
      <w:spacing w:before="120" w:after="120"/>
      <w:ind w:left="360" w:right="720" w:firstLine="200" w:firstLineChars="200"/>
    </w:pPr>
    <w:rPr>
      <w:color w:val="000000"/>
      <w:kern w:val="0"/>
      <w:szCs w:val="20"/>
    </w:rPr>
  </w:style>
  <w:style w:type="paragraph" w:customStyle="1" w:styleId="1821">
    <w:name w:val="Char Char Char Char Char Char Char Char Char Char Char Char Char Char Char Char6"/>
    <w:basedOn w:val="1"/>
    <w:qFormat/>
    <w:uiPriority w:val="99"/>
    <w:pPr>
      <w:widowControl/>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1822">
    <w:name w:val="bulleted list 2 no space"/>
    <w:basedOn w:val="1"/>
    <w:qFormat/>
    <w:uiPriority w:val="99"/>
    <w:pPr>
      <w:widowControl/>
      <w:tabs>
        <w:tab w:val="left" w:pos="420"/>
        <w:tab w:val="left" w:pos="1800"/>
      </w:tabs>
      <w:ind w:left="1800" w:hanging="420" w:firstLineChars="200"/>
      <w:jc w:val="left"/>
    </w:pPr>
    <w:rPr>
      <w:rFonts w:ascii="Cambria" w:hAnsi="Cambria"/>
      <w:kern w:val="0"/>
      <w:sz w:val="20"/>
      <w:szCs w:val="20"/>
      <w:lang w:eastAsia="en-US"/>
    </w:rPr>
  </w:style>
  <w:style w:type="paragraph" w:customStyle="1" w:styleId="1823">
    <w:name w:val="索引 41"/>
    <w:basedOn w:val="1"/>
    <w:next w:val="1"/>
    <w:qFormat/>
    <w:uiPriority w:val="99"/>
    <w:pPr>
      <w:adjustRightInd w:val="0"/>
      <w:ind w:left="840" w:hanging="210"/>
      <w:contextualSpacing/>
      <w:jc w:val="left"/>
    </w:pPr>
    <w:rPr>
      <w:rFonts w:ascii="Calibri" w:hAnsi="Calibri" w:eastAsia="仿宋_GB2312"/>
      <w:kern w:val="0"/>
      <w:sz w:val="20"/>
      <w:szCs w:val="20"/>
    </w:rPr>
  </w:style>
  <w:style w:type="paragraph" w:customStyle="1" w:styleId="1824">
    <w:name w:val="Cover Heading 2"/>
    <w:next w:val="1"/>
    <w:qFormat/>
    <w:uiPriority w:val="99"/>
    <w:pPr>
      <w:widowControl w:val="0"/>
      <w:autoSpaceDE w:val="0"/>
      <w:autoSpaceDN w:val="0"/>
      <w:adjustRightInd w:val="0"/>
      <w:spacing w:line="360" w:lineRule="auto"/>
      <w:jc w:val="center"/>
    </w:pPr>
    <w:rPr>
      <w:rFonts w:ascii="áåèë" w:hAnsi="áåèë" w:eastAsia="宋体" w:cs="áåèë"/>
      <w:b/>
      <w:bCs/>
      <w:color w:val="000000"/>
      <w:sz w:val="36"/>
      <w:szCs w:val="36"/>
      <w:lang w:val="en-US" w:eastAsia="zh-CN" w:bidi="ar-SA"/>
    </w:rPr>
  </w:style>
  <w:style w:type="paragraph" w:customStyle="1" w:styleId="1825">
    <w:name w:val="样式 首行缩进:  0.74 厘米 行距: 1.5 倍行距"/>
    <w:basedOn w:val="1"/>
    <w:qFormat/>
    <w:uiPriority w:val="99"/>
    <w:pPr>
      <w:jc w:val="left"/>
    </w:pPr>
    <w:rPr>
      <w:rFonts w:eastAsia="仿宋_GB2312" w:cs="宋体"/>
      <w:kern w:val="0"/>
      <w:sz w:val="24"/>
      <w:szCs w:val="20"/>
    </w:rPr>
  </w:style>
  <w:style w:type="paragraph" w:customStyle="1" w:styleId="1826">
    <w:name w:val="段落强调2"/>
    <w:qFormat/>
    <w:uiPriority w:val="99"/>
    <w:pPr>
      <w:tabs>
        <w:tab w:val="left" w:pos="860"/>
      </w:tabs>
      <w:spacing w:line="300" w:lineRule="auto"/>
      <w:ind w:left="720" w:hanging="720"/>
    </w:pPr>
    <w:rPr>
      <w:rFonts w:ascii="Times New Roman" w:hAnsi="Times New Roman" w:eastAsia="宋体" w:cs="Times New Roman"/>
      <w:sz w:val="24"/>
      <w:lang w:val="en-US" w:eastAsia="zh-CN" w:bidi="ar-SA"/>
    </w:rPr>
  </w:style>
  <w:style w:type="paragraph" w:customStyle="1" w:styleId="1827">
    <w:name w:val="Address"/>
    <w:basedOn w:val="1"/>
    <w:next w:val="1"/>
    <w:qFormat/>
    <w:uiPriority w:val="99"/>
    <w:pPr>
      <w:widowControl/>
      <w:autoSpaceDE w:val="0"/>
      <w:autoSpaceDN w:val="0"/>
      <w:adjustRightInd w:val="0"/>
      <w:ind w:firstLine="200" w:firstLineChars="200"/>
      <w:jc w:val="left"/>
    </w:pPr>
    <w:rPr>
      <w:i/>
      <w:kern w:val="0"/>
      <w:sz w:val="24"/>
      <w:szCs w:val="20"/>
    </w:rPr>
  </w:style>
  <w:style w:type="paragraph" w:customStyle="1" w:styleId="1828">
    <w:name w:val="正文文本缩进 21"/>
    <w:basedOn w:val="1"/>
    <w:qFormat/>
    <w:uiPriority w:val="99"/>
    <w:pPr>
      <w:spacing w:after="120" w:line="480" w:lineRule="auto"/>
      <w:ind w:left="420" w:leftChars="200"/>
    </w:pPr>
  </w:style>
  <w:style w:type="paragraph" w:customStyle="1" w:styleId="1829">
    <w:name w:val="列出段落8"/>
    <w:basedOn w:val="1"/>
    <w:qFormat/>
    <w:uiPriority w:val="34"/>
    <w:pPr>
      <w:widowControl/>
      <w:spacing w:before="120" w:after="120" w:line="360" w:lineRule="auto"/>
      <w:ind w:firstLine="420" w:firstLineChars="200"/>
      <w:jc w:val="left"/>
    </w:pPr>
    <w:rPr>
      <w:kern w:val="0"/>
      <w:sz w:val="24"/>
      <w:szCs w:val="22"/>
    </w:rPr>
  </w:style>
  <w:style w:type="paragraph" w:customStyle="1" w:styleId="1830">
    <w:name w:val="封面单位"/>
    <w:basedOn w:val="1"/>
    <w:qFormat/>
    <w:uiPriority w:val="99"/>
    <w:pPr>
      <w:jc w:val="center"/>
    </w:pPr>
    <w:rPr>
      <w:rFonts w:ascii="楷体_GB2312" w:eastAsia="楷体_GB2312" w:cs="宋体"/>
      <w:b/>
      <w:bCs/>
      <w:sz w:val="32"/>
      <w:szCs w:val="20"/>
    </w:rPr>
  </w:style>
  <w:style w:type="paragraph" w:customStyle="1" w:styleId="1831">
    <w:name w:val="样式 Arial 首行缩进:  2 字符"/>
    <w:basedOn w:val="1"/>
    <w:qFormat/>
    <w:uiPriority w:val="99"/>
    <w:pPr>
      <w:ind w:firstLine="403" w:firstLineChars="200"/>
    </w:pPr>
    <w:rPr>
      <w:rFonts w:cs="华文新魏"/>
      <w:szCs w:val="21"/>
    </w:rPr>
  </w:style>
  <w:style w:type="paragraph" w:customStyle="1" w:styleId="1832">
    <w:name w:val="sow"/>
    <w:basedOn w:val="1"/>
    <w:qFormat/>
    <w:uiPriority w:val="99"/>
    <w:pPr>
      <w:widowControl/>
      <w:snapToGrid w:val="0"/>
      <w:spacing w:before="120" w:line="400" w:lineRule="atLeast"/>
      <w:ind w:firstLine="425" w:firstLineChars="200"/>
    </w:pPr>
    <w:rPr>
      <w:kern w:val="0"/>
      <w:szCs w:val="21"/>
    </w:rPr>
  </w:style>
  <w:style w:type="paragraph" w:customStyle="1" w:styleId="1833">
    <w:name w:val="CM2"/>
    <w:basedOn w:val="317"/>
    <w:next w:val="317"/>
    <w:qFormat/>
    <w:uiPriority w:val="99"/>
    <w:rPr>
      <w:rFonts w:ascii="Arial" w:hAnsi="Arial" w:eastAsia="宋体"/>
      <w:color w:val="auto"/>
    </w:rPr>
  </w:style>
  <w:style w:type="paragraph" w:customStyle="1" w:styleId="1834">
    <w:name w:val="表格内容22"/>
    <w:basedOn w:val="25"/>
    <w:qFormat/>
    <w:uiPriority w:val="99"/>
    <w:pPr>
      <w:widowControl w:val="0"/>
      <w:ind w:firstLine="200" w:firstLineChars="200"/>
    </w:pPr>
    <w:rPr>
      <w:rFonts w:ascii="Times New Roman" w:hAnsi="Times New Roman"/>
      <w:b w:val="0"/>
      <w:color w:val="auto"/>
      <w:kern w:val="2"/>
      <w:sz w:val="24"/>
      <w:szCs w:val="20"/>
      <w:lang w:val="zh-CN"/>
    </w:rPr>
  </w:style>
  <w:style w:type="paragraph" w:customStyle="1" w:styleId="1835">
    <w:name w:val="xl45"/>
    <w:basedOn w:val="1"/>
    <w:semiHidden/>
    <w:qFormat/>
    <w:uiPriority w:val="99"/>
    <w:pPr>
      <w:widowControl/>
      <w:pBdr>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1836">
    <w:name w:val="xl148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37">
    <w:name w:val="国标1级"/>
    <w:basedOn w:val="4"/>
    <w:semiHidden/>
    <w:qFormat/>
    <w:uiPriority w:val="99"/>
    <w:pPr>
      <w:spacing w:beforeLines="50" w:afterLines="50" w:line="312" w:lineRule="exact"/>
    </w:pPr>
    <w:rPr>
      <w:rFonts w:hAnsi="Times New Roman"/>
      <w:b w:val="0"/>
      <w:bCs w:val="0"/>
      <w:snapToGrid w:val="0"/>
      <w:kern w:val="0"/>
      <w:sz w:val="21"/>
      <w:szCs w:val="21"/>
    </w:rPr>
  </w:style>
  <w:style w:type="paragraph" w:customStyle="1" w:styleId="1838">
    <w:name w:val="CM8"/>
    <w:basedOn w:val="317"/>
    <w:next w:val="317"/>
    <w:qFormat/>
    <w:uiPriority w:val="99"/>
    <w:pPr>
      <w:spacing w:line="373" w:lineRule="atLeast"/>
    </w:pPr>
    <w:rPr>
      <w:rFonts w:ascii="Arial" w:hAnsi="Arial" w:eastAsia="宋体"/>
      <w:color w:val="auto"/>
    </w:rPr>
  </w:style>
  <w:style w:type="paragraph" w:customStyle="1" w:styleId="1839">
    <w:name w:val="特殊 居中 二号"/>
    <w:basedOn w:val="1"/>
    <w:qFormat/>
    <w:uiPriority w:val="0"/>
    <w:pPr>
      <w:spacing w:line="360" w:lineRule="auto"/>
      <w:ind w:firstLine="200" w:firstLineChars="200"/>
      <w:jc w:val="center"/>
    </w:pPr>
    <w:rPr>
      <w:rFonts w:eastAsia="黑体"/>
      <w:sz w:val="44"/>
    </w:rPr>
  </w:style>
  <w:style w:type="paragraph" w:customStyle="1" w:styleId="1840">
    <w:name w:val="表格字体白色"/>
    <w:basedOn w:val="1841"/>
    <w:qFormat/>
    <w:uiPriority w:val="99"/>
    <w:pPr>
      <w:widowControl/>
      <w:adjustRightInd/>
      <w:spacing w:line="240" w:lineRule="auto"/>
      <w:ind w:left="0" w:leftChars="0" w:right="0" w:rightChars="0" w:firstLine="200" w:firstLineChars="200"/>
    </w:pPr>
    <w:rPr>
      <w:rFonts w:ascii="Arial" w:hAnsi="Arial" w:eastAsia="宋体" w:cs="Arial"/>
      <w:bCs w:val="0"/>
      <w:color w:val="FFFFFF"/>
      <w:sz w:val="20"/>
      <w:szCs w:val="20"/>
      <w:lang w:val="en-US"/>
    </w:rPr>
  </w:style>
  <w:style w:type="paragraph" w:customStyle="1" w:styleId="1841">
    <w:name w:val="表格字体"/>
    <w:basedOn w:val="1"/>
    <w:qFormat/>
    <w:uiPriority w:val="99"/>
    <w:pPr>
      <w:adjustRightInd w:val="0"/>
      <w:spacing w:line="360" w:lineRule="auto"/>
      <w:ind w:left="-86" w:leftChars="-41" w:right="-92" w:rightChars="-44" w:firstLine="432"/>
      <w:jc w:val="center"/>
    </w:pPr>
    <w:rPr>
      <w:rFonts w:ascii="Arial Narrow" w:hAnsi="Arial Narrow" w:eastAsia="仿宋_GB2312" w:cs="宋体"/>
      <w:bCs/>
      <w:kern w:val="0"/>
      <w:sz w:val="24"/>
      <w:lang w:val="zh-CN"/>
    </w:rPr>
  </w:style>
  <w:style w:type="paragraph" w:customStyle="1" w:styleId="1842">
    <w:name w:val="xl1480"/>
    <w:basedOn w:val="1"/>
    <w:qFormat/>
    <w:uiPriority w:val="99"/>
    <w:pPr>
      <w:widowControl/>
      <w:spacing w:before="100" w:beforeAutospacing="1" w:after="100" w:afterAutospacing="1"/>
      <w:ind w:firstLine="200" w:firstLineChars="200"/>
      <w:jc w:val="center"/>
    </w:pPr>
    <w:rPr>
      <w:rFonts w:ascii="宋体" w:hAnsi="宋体" w:cs="宋体"/>
      <w:kern w:val="0"/>
      <w:sz w:val="18"/>
      <w:szCs w:val="18"/>
    </w:rPr>
  </w:style>
  <w:style w:type="paragraph" w:customStyle="1" w:styleId="1843">
    <w:name w:val="·标题4"/>
    <w:basedOn w:val="7"/>
    <w:qFormat/>
    <w:uiPriority w:val="99"/>
    <w:pPr>
      <w:spacing w:line="240" w:lineRule="auto"/>
    </w:pPr>
    <w:rPr>
      <w:rFonts w:ascii="Arial" w:hAnsi="Arial" w:cs="宋体"/>
      <w:b w:val="0"/>
      <w:bCs w:val="0"/>
      <w:kern w:val="0"/>
      <w:sz w:val="24"/>
      <w:szCs w:val="24"/>
      <w:lang w:val="zh-CN"/>
    </w:rPr>
  </w:style>
  <w:style w:type="paragraph" w:customStyle="1" w:styleId="1844">
    <w:name w:val="_Style 35"/>
    <w:next w:val="1"/>
    <w:qFormat/>
    <w:uiPriority w:val="99"/>
    <w:pPr>
      <w:widowControl w:val="0"/>
      <w:spacing w:line="360" w:lineRule="auto"/>
      <w:jc w:val="both"/>
    </w:pPr>
    <w:rPr>
      <w:rFonts w:ascii="Times New Roman" w:hAnsi="Times New Roman" w:eastAsia="宋体" w:cs="Times New Roman"/>
      <w:kern w:val="2"/>
      <w:lang w:val="en-US" w:eastAsia="zh-CN" w:bidi="ar-SA"/>
    </w:rPr>
  </w:style>
  <w:style w:type="paragraph" w:customStyle="1" w:styleId="1845">
    <w:name w:val="节小标题"/>
    <w:basedOn w:val="11"/>
    <w:semiHidden/>
    <w:qFormat/>
    <w:uiPriority w:val="99"/>
    <w:pPr>
      <w:tabs>
        <w:tab w:val="clear" w:pos="1440"/>
      </w:tabs>
      <w:adjustRightInd w:val="0"/>
      <w:snapToGrid w:val="0"/>
      <w:spacing w:before="100" w:after="0" w:line="300" w:lineRule="auto"/>
      <w:ind w:left="0" w:firstLine="359"/>
      <w:outlineLvl w:val="9"/>
    </w:pPr>
    <w:rPr>
      <w:rFonts w:eastAsia="仿宋_GB2312"/>
      <w:b w:val="0"/>
      <w:kern w:val="0"/>
      <w:sz w:val="30"/>
      <w:szCs w:val="20"/>
    </w:rPr>
  </w:style>
  <w:style w:type="paragraph" w:customStyle="1" w:styleId="1846">
    <w:name w:val="CellBody"/>
    <w:basedOn w:val="1"/>
    <w:qFormat/>
    <w:uiPriority w:val="99"/>
    <w:pPr>
      <w:widowControl/>
      <w:spacing w:before="60" w:after="120"/>
      <w:ind w:firstLine="200" w:firstLineChars="200"/>
      <w:jc w:val="left"/>
    </w:pPr>
    <w:rPr>
      <w:kern w:val="0"/>
      <w:sz w:val="18"/>
      <w:szCs w:val="18"/>
      <w:lang w:eastAsia="en-US"/>
    </w:rPr>
  </w:style>
  <w:style w:type="paragraph" w:customStyle="1" w:styleId="1847">
    <w:name w:val="Char1 Char Char Char Char Char1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848">
    <w:name w:val="xl1468"/>
    <w:basedOn w:val="1"/>
    <w:qFormat/>
    <w:uiPriority w:val="99"/>
    <w:pPr>
      <w:widowControl/>
      <w:spacing w:before="100" w:beforeAutospacing="1" w:after="100" w:afterAutospacing="1"/>
      <w:ind w:firstLine="200" w:firstLineChars="200"/>
      <w:jc w:val="center"/>
    </w:pPr>
    <w:rPr>
      <w:rFonts w:ascii="宋体" w:hAnsi="宋体" w:cs="宋体"/>
      <w:kern w:val="0"/>
      <w:sz w:val="18"/>
      <w:szCs w:val="18"/>
    </w:rPr>
  </w:style>
  <w:style w:type="paragraph" w:customStyle="1" w:styleId="1849">
    <w:name w:val="网格表 32"/>
    <w:basedOn w:val="4"/>
    <w:next w:val="1"/>
    <w:unhideWhenUsed/>
    <w:qFormat/>
    <w:uiPriority w:val="39"/>
    <w:pPr>
      <w:widowControl/>
      <w:spacing w:before="480" w:line="276" w:lineRule="auto"/>
      <w:outlineLvl w:val="9"/>
    </w:pPr>
    <w:rPr>
      <w:rFonts w:ascii="Cambria" w:hAnsi="Cambria" w:eastAsia="宋体"/>
      <w:color w:val="365F91"/>
      <w:kern w:val="0"/>
      <w:lang w:val="zh-CN"/>
    </w:rPr>
  </w:style>
  <w:style w:type="paragraph" w:customStyle="1" w:styleId="1850">
    <w:name w:val="z-窗体底端31"/>
    <w:basedOn w:val="1"/>
    <w:next w:val="1"/>
    <w:unhideWhenUsed/>
    <w:qFormat/>
    <w:uiPriority w:val="99"/>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1851">
    <w:name w:val="xl43"/>
    <w:basedOn w:val="1"/>
    <w:semiHidden/>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color w:val="000000"/>
      <w:kern w:val="0"/>
      <w:sz w:val="16"/>
      <w:szCs w:val="16"/>
    </w:rPr>
  </w:style>
  <w:style w:type="paragraph" w:customStyle="1" w:styleId="1852">
    <w:name w:val="ChineseParagraph"/>
    <w:basedOn w:val="1"/>
    <w:qFormat/>
    <w:uiPriority w:val="99"/>
    <w:pPr>
      <w:widowControl/>
      <w:spacing w:line="360" w:lineRule="auto"/>
      <w:ind w:firstLine="720" w:firstLineChars="200"/>
    </w:pPr>
    <w:rPr>
      <w:kern w:val="0"/>
      <w:sz w:val="24"/>
    </w:rPr>
  </w:style>
  <w:style w:type="paragraph" w:customStyle="1" w:styleId="1853">
    <w:name w:val="1级数字编号"/>
    <w:basedOn w:val="1"/>
    <w:qFormat/>
    <w:uiPriority w:val="99"/>
    <w:pPr>
      <w:tabs>
        <w:tab w:val="left" w:pos="720"/>
        <w:tab w:val="left" w:pos="1571"/>
        <w:tab w:val="left" w:pos="2160"/>
      </w:tabs>
      <w:spacing w:beforeLines="50" w:line="360" w:lineRule="auto"/>
      <w:ind w:left="720" w:hanging="360"/>
    </w:pPr>
    <w:rPr>
      <w:rFonts w:ascii="宋体" w:hAnsi="宋体"/>
      <w:kern w:val="0"/>
      <w:sz w:val="24"/>
      <w:szCs w:val="20"/>
    </w:rPr>
  </w:style>
  <w:style w:type="paragraph" w:customStyle="1" w:styleId="1854">
    <w:name w:val="Light Shading - Accent 2"/>
    <w:basedOn w:val="1"/>
    <w:next w:val="1"/>
    <w:qFormat/>
    <w:uiPriority w:val="99"/>
    <w:pPr>
      <w:widowControl/>
      <w:pBdr>
        <w:bottom w:val="single" w:color="auto" w:sz="4" w:space="1"/>
      </w:pBdr>
      <w:spacing w:before="200" w:after="280" w:line="276" w:lineRule="auto"/>
      <w:ind w:left="1008" w:right="1152" w:firstLine="200" w:firstLineChars="200"/>
      <w:jc w:val="left"/>
    </w:pPr>
    <w:rPr>
      <w:b/>
      <w:i/>
      <w:kern w:val="0"/>
      <w:sz w:val="22"/>
      <w:szCs w:val="20"/>
      <w:lang w:eastAsia="en-US"/>
    </w:rPr>
  </w:style>
  <w:style w:type="paragraph" w:customStyle="1" w:styleId="1855">
    <w:name w:val="AxureHeading1"/>
    <w:basedOn w:val="1"/>
    <w:qFormat/>
    <w:uiPriority w:val="99"/>
    <w:pPr>
      <w:widowControl/>
      <w:numPr>
        <w:ilvl w:val="0"/>
        <w:numId w:val="50"/>
      </w:numPr>
      <w:tabs>
        <w:tab w:val="clear" w:pos="360"/>
      </w:tabs>
      <w:spacing w:before="120" w:after="240"/>
      <w:ind w:left="360" w:hanging="360"/>
      <w:jc w:val="left"/>
    </w:pPr>
    <w:rPr>
      <w:rFonts w:ascii="Arial" w:hAnsi="Arial" w:cs="Arial"/>
      <w:b/>
      <w:color w:val="404040"/>
      <w:kern w:val="0"/>
      <w:sz w:val="28"/>
      <w:lang w:eastAsia="en-US"/>
    </w:rPr>
  </w:style>
  <w:style w:type="paragraph" w:customStyle="1" w:styleId="1856">
    <w:name w:val="索引 62"/>
    <w:basedOn w:val="1"/>
    <w:next w:val="1"/>
    <w:qFormat/>
    <w:uiPriority w:val="99"/>
    <w:pPr>
      <w:adjustRightInd w:val="0"/>
      <w:ind w:left="1260" w:hanging="210"/>
      <w:contextualSpacing/>
      <w:jc w:val="left"/>
    </w:pPr>
    <w:rPr>
      <w:rFonts w:ascii="Calibri" w:hAnsi="Calibri" w:eastAsia="仿宋_GB2312"/>
      <w:kern w:val="0"/>
      <w:sz w:val="20"/>
      <w:szCs w:val="20"/>
    </w:rPr>
  </w:style>
  <w:style w:type="paragraph" w:customStyle="1" w:styleId="1857">
    <w:name w:val="样式 Char1 + Times New Roman 五号 两端对齐 首行缩进:  0.74 厘米 行距: 1.5 倍行距"/>
    <w:basedOn w:val="1"/>
    <w:qFormat/>
    <w:uiPriority w:val="99"/>
    <w:pPr>
      <w:spacing w:line="360" w:lineRule="auto"/>
      <w:ind w:firstLine="420" w:firstLineChars="200"/>
    </w:pPr>
    <w:rPr>
      <w:rFonts w:cs="宋体"/>
      <w:sz w:val="24"/>
      <w:szCs w:val="20"/>
    </w:rPr>
  </w:style>
  <w:style w:type="paragraph" w:customStyle="1" w:styleId="1858">
    <w:name w:val="彩色底纹 - 着色 11"/>
    <w:unhideWhenUsed/>
    <w:qFormat/>
    <w:uiPriority w:val="99"/>
    <w:rPr>
      <w:rFonts w:ascii="Times New Roman" w:hAnsi="Times New Roman" w:eastAsia="仿宋" w:cs="Times New Roman"/>
      <w:kern w:val="2"/>
      <w:sz w:val="24"/>
      <w:szCs w:val="24"/>
      <w:lang w:val="en-US" w:eastAsia="zh-CN" w:bidi="ar-SA"/>
    </w:rPr>
  </w:style>
  <w:style w:type="paragraph" w:customStyle="1" w:styleId="1859">
    <w:name w:val="序号"/>
    <w:basedOn w:val="1"/>
    <w:qFormat/>
    <w:uiPriority w:val="99"/>
    <w:pPr>
      <w:numPr>
        <w:ilvl w:val="0"/>
        <w:numId w:val="51"/>
      </w:numPr>
      <w:spacing w:line="360" w:lineRule="auto"/>
      <w:ind w:firstLine="200" w:firstLineChars="200"/>
    </w:pPr>
    <w:rPr>
      <w:bCs/>
      <w:sz w:val="24"/>
    </w:rPr>
  </w:style>
  <w:style w:type="paragraph" w:customStyle="1" w:styleId="1860">
    <w:name w:val="Bullet 2 Last"/>
    <w:basedOn w:val="1781"/>
    <w:next w:val="1"/>
    <w:qFormat/>
    <w:uiPriority w:val="99"/>
    <w:pPr>
      <w:widowControl/>
      <w:tabs>
        <w:tab w:val="left" w:pos="1155"/>
        <w:tab w:val="clear" w:pos="1080"/>
      </w:tabs>
      <w:spacing w:after="120"/>
      <w:ind w:left="720" w:hanging="420"/>
      <w:jc w:val="left"/>
    </w:pPr>
    <w:rPr>
      <w:rFonts w:ascii="Arial" w:hAnsi="Arial"/>
      <w:kern w:val="0"/>
      <w:sz w:val="20"/>
      <w:lang w:eastAsia="en-US"/>
    </w:rPr>
  </w:style>
  <w:style w:type="paragraph" w:customStyle="1" w:styleId="1861">
    <w:name w:val="xl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862">
    <w:name w:val="Cell Bullet 2"/>
    <w:basedOn w:val="1"/>
    <w:qFormat/>
    <w:uiPriority w:val="99"/>
    <w:pPr>
      <w:widowControl/>
      <w:tabs>
        <w:tab w:val="left" w:pos="420"/>
      </w:tabs>
      <w:ind w:left="420" w:hanging="420" w:firstLineChars="200"/>
      <w:jc w:val="left"/>
    </w:pPr>
    <w:rPr>
      <w:kern w:val="0"/>
      <w:sz w:val="18"/>
      <w:szCs w:val="18"/>
      <w:lang w:eastAsia="en-US"/>
    </w:rPr>
  </w:style>
  <w:style w:type="paragraph" w:customStyle="1" w:styleId="1863">
    <w:name w:val="Char Char Char Char1 Char Char Char Char Char Char Char Char Char Char Char1 Char1 Char Char2 Char Char Char Char Char Char Char Char Char Char1 Char Char Char"/>
    <w:basedOn w:val="1"/>
    <w:qFormat/>
    <w:uiPriority w:val="99"/>
    <w:pPr>
      <w:spacing w:line="360" w:lineRule="auto"/>
    </w:pPr>
    <w:rPr>
      <w:rFonts w:ascii="Tahoma" w:hAnsi="Tahoma" w:eastAsia="仿宋"/>
      <w:sz w:val="24"/>
      <w:szCs w:val="20"/>
    </w:rPr>
  </w:style>
  <w:style w:type="paragraph" w:customStyle="1" w:styleId="1864">
    <w:name w:val="Numbered List 2"/>
    <w:qFormat/>
    <w:uiPriority w:val="99"/>
    <w:pPr>
      <w:tabs>
        <w:tab w:val="left" w:pos="720"/>
      </w:tabs>
      <w:spacing w:before="60" w:after="60" w:line="260" w:lineRule="exact"/>
      <w:ind w:left="720" w:hanging="360"/>
      <w:jc w:val="both"/>
    </w:pPr>
    <w:rPr>
      <w:rFonts w:ascii="Times New Roman" w:hAnsi="Times New Roman" w:eastAsia="宋体" w:cs="Times New Roman"/>
      <w:color w:val="000000"/>
      <w:sz w:val="21"/>
      <w:lang w:val="en-US" w:eastAsia="en-US" w:bidi="ar-SA"/>
    </w:rPr>
  </w:style>
  <w:style w:type="paragraph" w:customStyle="1" w:styleId="1865">
    <w:name w:val="国网标准4级"/>
    <w:basedOn w:val="787"/>
    <w:semiHidden/>
    <w:qFormat/>
    <w:uiPriority w:val="99"/>
    <w:pPr>
      <w:ind w:firstLine="0" w:firstLineChars="0"/>
    </w:pPr>
    <w:rPr>
      <w:rFonts w:ascii="黑体" w:eastAsia="黑体"/>
    </w:rPr>
  </w:style>
  <w:style w:type="paragraph" w:customStyle="1" w:styleId="1866">
    <w:name w:val="xl147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867">
    <w:name w:val="Cell Bullet 3"/>
    <w:basedOn w:val="1846"/>
    <w:qFormat/>
    <w:uiPriority w:val="99"/>
  </w:style>
  <w:style w:type="paragraph" w:customStyle="1" w:styleId="1868">
    <w:name w:val="AxureHeading3"/>
    <w:basedOn w:val="1"/>
    <w:qFormat/>
    <w:uiPriority w:val="99"/>
    <w:pPr>
      <w:widowControl/>
      <w:numPr>
        <w:ilvl w:val="2"/>
        <w:numId w:val="50"/>
      </w:numPr>
      <w:tabs>
        <w:tab w:val="clear" w:pos="1440"/>
      </w:tabs>
      <w:spacing w:before="240" w:after="120"/>
      <w:ind w:left="1260" w:hanging="420"/>
      <w:jc w:val="left"/>
    </w:pPr>
    <w:rPr>
      <w:rFonts w:ascii="Arial" w:hAnsi="Arial" w:cs="Arial"/>
      <w:b/>
      <w:color w:val="404040"/>
      <w:kern w:val="0"/>
      <w:sz w:val="20"/>
      <w:lang w:eastAsia="en-US"/>
    </w:rPr>
  </w:style>
  <w:style w:type="paragraph" w:customStyle="1" w:styleId="1869">
    <w:name w:val="xl1491"/>
    <w:basedOn w:val="1"/>
    <w:qFormat/>
    <w:uiPriority w:val="99"/>
    <w:pPr>
      <w:widowControl/>
      <w:pBdr>
        <w:bottom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870">
    <w:name w:val="项目 2"/>
    <w:basedOn w:val="1"/>
    <w:qFormat/>
    <w:uiPriority w:val="99"/>
    <w:pPr>
      <w:tabs>
        <w:tab w:val="left" w:pos="1446"/>
      </w:tabs>
      <w:adjustRightInd w:val="0"/>
      <w:snapToGrid w:val="0"/>
      <w:spacing w:after="156" w:afterLines="50" w:line="360" w:lineRule="auto"/>
      <w:ind w:left="1446" w:hanging="488"/>
    </w:pPr>
    <w:rPr>
      <w:rFonts w:ascii="Verdana" w:hAnsi="Verdana" w:eastAsia="仿宋"/>
      <w:sz w:val="24"/>
    </w:rPr>
  </w:style>
  <w:style w:type="paragraph" w:customStyle="1" w:styleId="1871">
    <w:name w:val="目录标题"/>
    <w:basedOn w:val="1"/>
    <w:qFormat/>
    <w:uiPriority w:val="99"/>
    <w:pPr>
      <w:jc w:val="center"/>
    </w:pPr>
    <w:rPr>
      <w:rFonts w:eastAsia="华文新魏" w:cs="宋体"/>
      <w:b/>
      <w:bCs/>
      <w:sz w:val="52"/>
      <w:szCs w:val="20"/>
    </w:rPr>
  </w:style>
  <w:style w:type="paragraph" w:customStyle="1" w:styleId="1872">
    <w:name w:val="样式 悬挂缩进: 2 字符 左  2 字符 首行缩进:  -2 字符ph"/>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1873">
    <w:name w:val="xl147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74">
    <w:name w:val="打印正文1"/>
    <w:basedOn w:val="1"/>
    <w:qFormat/>
    <w:uiPriority w:val="99"/>
    <w:pPr>
      <w:spacing w:before="240" w:line="240" w:lineRule="atLeast"/>
      <w:ind w:firstLine="200" w:firstLineChars="200"/>
    </w:pPr>
    <w:rPr>
      <w:szCs w:val="20"/>
    </w:rPr>
  </w:style>
  <w:style w:type="paragraph" w:customStyle="1" w:styleId="1875">
    <w:name w:val="Body Title_B"/>
    <w:basedOn w:val="25"/>
    <w:next w:val="1"/>
    <w:qFormat/>
    <w:uiPriority w:val="99"/>
    <w:pPr>
      <w:spacing w:before="60" w:after="60" w:line="312" w:lineRule="auto"/>
      <w:ind w:firstLine="200" w:firstLineChars="200"/>
      <w:jc w:val="left"/>
    </w:pPr>
    <w:rPr>
      <w:rFonts w:ascii="Arial" w:hAnsi="Arial" w:eastAsia="黑体"/>
      <w:bCs/>
      <w:color w:val="auto"/>
      <w:sz w:val="28"/>
      <w:szCs w:val="20"/>
    </w:rPr>
  </w:style>
  <w:style w:type="paragraph" w:customStyle="1" w:styleId="1876">
    <w:name w:val="number2"/>
    <w:basedOn w:val="1"/>
    <w:qFormat/>
    <w:uiPriority w:val="99"/>
    <w:pPr>
      <w:tabs>
        <w:tab w:val="left" w:pos="360"/>
      </w:tabs>
      <w:spacing w:after="20" w:afterLines="20" w:line="360" w:lineRule="auto"/>
      <w:ind w:left="1248" w:right="-23" w:hanging="397" w:firstLineChars="200"/>
    </w:pPr>
    <w:rPr>
      <w:sz w:val="24"/>
    </w:rPr>
  </w:style>
  <w:style w:type="paragraph" w:customStyle="1" w:styleId="1877">
    <w:name w:val="正文5"/>
    <w:basedOn w:val="1"/>
    <w:qFormat/>
    <w:uiPriority w:val="0"/>
    <w:pPr>
      <w:numPr>
        <w:ilvl w:val="0"/>
        <w:numId w:val="52"/>
      </w:numPr>
      <w:tabs>
        <w:tab w:val="clear" w:pos="620"/>
      </w:tabs>
      <w:spacing w:before="60" w:after="60" w:line="360" w:lineRule="auto"/>
      <w:ind w:left="425" w:hanging="425"/>
    </w:pPr>
    <w:rPr>
      <w:rFonts w:ascii="仿宋_GB2312" w:hAnsi="宋体" w:eastAsia="仿宋_GB2312" w:cs="宋体"/>
      <w:bCs/>
      <w:sz w:val="24"/>
      <w:lang w:val="zh-CN"/>
    </w:rPr>
  </w:style>
  <w:style w:type="paragraph" w:customStyle="1" w:styleId="1878">
    <w:name w:val="样式 正文文本 + 段前: 0.5 行 段后: 0.5 行"/>
    <w:basedOn w:val="25"/>
    <w:qFormat/>
    <w:uiPriority w:val="99"/>
    <w:pPr>
      <w:widowControl w:val="0"/>
      <w:spacing w:before="156" w:after="156" w:line="360" w:lineRule="auto"/>
      <w:ind w:firstLine="200" w:firstLineChars="200"/>
    </w:pPr>
    <w:rPr>
      <w:rFonts w:ascii="Times New Roman" w:hAnsi="Times New Roman"/>
      <w:b w:val="0"/>
      <w:color w:val="auto"/>
      <w:kern w:val="2"/>
      <w:sz w:val="24"/>
      <w:szCs w:val="20"/>
    </w:rPr>
  </w:style>
  <w:style w:type="paragraph" w:customStyle="1" w:styleId="1879">
    <w:name w:val="彩色底纹 - 强调文字颜色 12"/>
    <w:semiHidden/>
    <w:qFormat/>
    <w:uiPriority w:val="99"/>
    <w:rPr>
      <w:rFonts w:ascii="微软雅黑" w:hAnsi="微软雅黑" w:eastAsia="微软雅黑" w:cs="Times New Roman"/>
      <w:kern w:val="2"/>
      <w:sz w:val="24"/>
      <w:szCs w:val="24"/>
      <w:lang w:val="en-US" w:eastAsia="zh-CN" w:bidi="ar-SA"/>
    </w:rPr>
  </w:style>
  <w:style w:type="paragraph" w:customStyle="1" w:styleId="1880">
    <w:name w:val="样式 标题 1 + (中文) 宋体"/>
    <w:basedOn w:val="4"/>
    <w:qFormat/>
    <w:uiPriority w:val="99"/>
    <w:pPr>
      <w:keepLines w:val="0"/>
      <w:widowControl/>
      <w:numPr>
        <w:ilvl w:val="0"/>
        <w:numId w:val="53"/>
      </w:numPr>
      <w:tabs>
        <w:tab w:val="left" w:pos="113"/>
      </w:tabs>
      <w:spacing w:line="240" w:lineRule="auto"/>
      <w:ind w:left="0" w:firstLine="0" w:firstLineChars="200"/>
    </w:pPr>
    <w:rPr>
      <w:rFonts w:ascii="Arial" w:hAnsi="Arial" w:eastAsia="宋体" w:cs="Arial"/>
      <w:kern w:val="32"/>
      <w:sz w:val="32"/>
      <w:szCs w:val="32"/>
      <w:lang w:eastAsia="zh-TW"/>
    </w:rPr>
  </w:style>
  <w:style w:type="paragraph" w:customStyle="1" w:styleId="1881">
    <w:name w:val="5 Char Char Char Char"/>
    <w:basedOn w:val="1"/>
    <w:qFormat/>
    <w:uiPriority w:val="99"/>
    <w:pPr>
      <w:adjustRightInd w:val="0"/>
      <w:contextualSpacing/>
      <w:jc w:val="left"/>
    </w:pPr>
    <w:rPr>
      <w:rFonts w:eastAsia="仿宋_GB2312"/>
      <w:kern w:val="0"/>
      <w:sz w:val="28"/>
    </w:rPr>
  </w:style>
  <w:style w:type="paragraph" w:customStyle="1" w:styleId="1882">
    <w:name w:val="作者注"/>
    <w:basedOn w:val="1"/>
    <w:qFormat/>
    <w:uiPriority w:val="99"/>
    <w:pPr>
      <w:adjustRightInd w:val="0"/>
      <w:snapToGrid w:val="0"/>
      <w:spacing w:line="360" w:lineRule="auto"/>
    </w:pPr>
    <w:rPr>
      <w:rFonts w:ascii="Comic Sans MS" w:hAnsi="Comic Sans MS" w:eastAsia="仿宋_GB2312"/>
      <w:vanish/>
      <w:color w:val="0000FF"/>
      <w:sz w:val="24"/>
      <w:szCs w:val="18"/>
    </w:rPr>
  </w:style>
  <w:style w:type="paragraph" w:customStyle="1" w:styleId="1883">
    <w:name w:val="Style Heading 3 + 华文楷体Not ItalicAfter:  6 ptHeading 3 + Not Ital..."/>
    <w:basedOn w:val="1500"/>
    <w:qFormat/>
    <w:uiPriority w:val="99"/>
    <w:pPr>
      <w:tabs>
        <w:tab w:val="left" w:pos="567"/>
        <w:tab w:val="left" w:pos="840"/>
        <w:tab w:val="clear" w:pos="709"/>
        <w:tab w:val="clear" w:pos="1000"/>
        <w:tab w:val="clear" w:pos="1260"/>
      </w:tabs>
      <w:spacing w:line="360" w:lineRule="exact"/>
      <w:ind w:left="840" w:right="360"/>
      <w:jc w:val="both"/>
    </w:pPr>
    <w:rPr>
      <w:rFonts w:ascii="Times New Roman" w:hAnsi="Times New Roman" w:eastAsia="宋体"/>
      <w:b/>
      <w:i w:val="0"/>
      <w:kern w:val="2"/>
    </w:rPr>
  </w:style>
  <w:style w:type="paragraph" w:customStyle="1" w:styleId="1884">
    <w:name w:val="Char Char Char Char"/>
    <w:basedOn w:val="1"/>
    <w:qFormat/>
    <w:uiPriority w:val="99"/>
    <w:pPr>
      <w:jc w:val="left"/>
    </w:pPr>
    <w:rPr>
      <w:rFonts w:ascii="Tahoma" w:hAnsi="Tahoma"/>
      <w:sz w:val="24"/>
      <w:szCs w:val="20"/>
    </w:rPr>
  </w:style>
  <w:style w:type="paragraph" w:customStyle="1" w:styleId="1885">
    <w:name w:val="研究单位"/>
    <w:basedOn w:val="1"/>
    <w:qFormat/>
    <w:uiPriority w:val="99"/>
    <w:pPr>
      <w:keepNext/>
      <w:keepLines/>
      <w:widowControl/>
      <w:overflowPunct w:val="0"/>
      <w:autoSpaceDE w:val="0"/>
      <w:autoSpaceDN w:val="0"/>
      <w:adjustRightInd w:val="0"/>
      <w:spacing w:before="120" w:line="260" w:lineRule="exact"/>
      <w:ind w:left="-1440" w:firstLine="200" w:firstLineChars="200"/>
      <w:jc w:val="left"/>
      <w:textAlignment w:val="baseline"/>
    </w:pPr>
    <w:rPr>
      <w:rFonts w:ascii="Cambria" w:hAnsi="Cambria"/>
      <w:b/>
      <w:kern w:val="0"/>
      <w:sz w:val="20"/>
      <w:szCs w:val="20"/>
    </w:rPr>
  </w:style>
  <w:style w:type="paragraph" w:customStyle="1" w:styleId="1886">
    <w:name w:val="Char Char Char Char Char Char1 Char11"/>
    <w:basedOn w:val="1"/>
    <w:qFormat/>
    <w:uiPriority w:val="99"/>
    <w:pPr>
      <w:widowControl/>
      <w:spacing w:after="160" w:line="240" w:lineRule="exact"/>
      <w:jc w:val="left"/>
    </w:pPr>
    <w:rPr>
      <w:rFonts w:eastAsia="仿宋_GB2312"/>
      <w:sz w:val="32"/>
      <w:szCs w:val="20"/>
    </w:rPr>
  </w:style>
  <w:style w:type="paragraph" w:customStyle="1" w:styleId="1887">
    <w:name w:val="Char1 Char Char Char Char Char1 Char1 Char Char Char Char Char Char Char Char2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1888">
    <w:name w:val="正文小四（首行缩进两字）"/>
    <w:qFormat/>
    <w:uiPriority w:val="99"/>
    <w:pPr>
      <w:spacing w:line="360" w:lineRule="auto"/>
      <w:ind w:firstLine="200" w:firstLineChars="200"/>
    </w:pPr>
    <w:rPr>
      <w:rFonts w:ascii="Times New Roman" w:hAnsi="Times New Roman" w:eastAsia="宋体" w:cs="Times New Roman"/>
      <w:sz w:val="24"/>
      <w:lang w:val="en-US" w:eastAsia="zh-CN" w:bidi="ar-SA"/>
    </w:rPr>
  </w:style>
  <w:style w:type="paragraph" w:customStyle="1" w:styleId="1889">
    <w:name w:val="Char Char Char Char Char Char Char Char Char"/>
    <w:basedOn w:val="1"/>
    <w:qFormat/>
    <w:uiPriority w:val="99"/>
    <w:pPr>
      <w:tabs>
        <w:tab w:val="left" w:pos="432"/>
      </w:tabs>
      <w:ind w:left="432" w:hanging="432" w:firstLineChars="200"/>
    </w:pPr>
    <w:rPr>
      <w:szCs w:val="21"/>
    </w:rPr>
  </w:style>
  <w:style w:type="paragraph" w:customStyle="1" w:styleId="1890">
    <w:name w:val="Bg"/>
    <w:basedOn w:val="1"/>
    <w:qFormat/>
    <w:uiPriority w:val="99"/>
    <w:pPr>
      <w:topLinePunct/>
      <w:snapToGrid w:val="0"/>
      <w:spacing w:before="60" w:after="60"/>
      <w:ind w:firstLine="200" w:firstLineChars="200"/>
      <w:contextualSpacing/>
      <w:jc w:val="center"/>
    </w:pPr>
    <w:rPr>
      <w:sz w:val="18"/>
      <w:szCs w:val="18"/>
    </w:rPr>
  </w:style>
  <w:style w:type="paragraph" w:customStyle="1" w:styleId="1891">
    <w:name w:val="Bullet Dash"/>
    <w:basedOn w:val="1"/>
    <w:qFormat/>
    <w:uiPriority w:val="99"/>
    <w:pPr>
      <w:widowControl/>
      <w:tabs>
        <w:tab w:val="left" w:pos="1080"/>
      </w:tabs>
      <w:spacing w:before="120" w:after="120"/>
      <w:ind w:left="360" w:hanging="360" w:firstLineChars="200"/>
    </w:pPr>
    <w:rPr>
      <w:rFonts w:ascii="Book Antiqua" w:hAnsi="Book Antiqua"/>
      <w:kern w:val="0"/>
      <w:sz w:val="28"/>
      <w:szCs w:val="20"/>
    </w:rPr>
  </w:style>
  <w:style w:type="paragraph" w:customStyle="1" w:styleId="1892">
    <w:name w:val="Notes Heading"/>
    <w:basedOn w:val="1893"/>
    <w:unhideWhenUsed/>
    <w:qFormat/>
    <w:uiPriority w:val="99"/>
    <w:pPr>
      <w:pBdr>
        <w:top w:val="none" w:color="auto" w:sz="0" w:space="0"/>
      </w:pBdr>
      <w:spacing w:after="40"/>
    </w:pPr>
    <w:rPr>
      <w:position w:val="-6"/>
      <w:sz w:val="18"/>
    </w:rPr>
  </w:style>
  <w:style w:type="paragraph" w:customStyle="1" w:styleId="1893">
    <w:name w:val="CAUTION Heading"/>
    <w:basedOn w:val="1"/>
    <w:unhideWhenUsed/>
    <w:qFormat/>
    <w:uiPriority w:val="99"/>
    <w:pPr>
      <w:keepNext/>
      <w:pBdr>
        <w:top w:val="single" w:color="auto" w:sz="12" w:space="4"/>
      </w:pBdr>
      <w:adjustRightInd w:val="0"/>
      <w:spacing w:before="80" w:after="80"/>
      <w:contextualSpacing/>
      <w:jc w:val="left"/>
    </w:pPr>
    <w:rPr>
      <w:rFonts w:hint="eastAsia" w:ascii="Book Antiqua" w:hAnsi="Book Antiqua" w:eastAsia="黑体" w:cs="Calibri"/>
      <w:kern w:val="0"/>
      <w:sz w:val="24"/>
      <w:szCs w:val="22"/>
    </w:rPr>
  </w:style>
  <w:style w:type="paragraph" w:customStyle="1" w:styleId="1894">
    <w:name w:val="Item -"/>
    <w:qFormat/>
    <w:uiPriority w:val="99"/>
    <w:pPr>
      <w:ind w:left="315"/>
    </w:pPr>
    <w:rPr>
      <w:rFonts w:ascii="Arial" w:hAnsi="Arial" w:eastAsia="DFKai-SB" w:cs="Arial"/>
      <w:lang w:val="en-US" w:eastAsia="zh-TW" w:bidi="ar-SA"/>
    </w:rPr>
  </w:style>
  <w:style w:type="paragraph" w:customStyle="1" w:styleId="1895">
    <w:name w:val="Char Char Char Char Char Char1 Char Char Char Char Char Char Char Char Char Char1 Char Char Char Char Char Char Char Char1 Char Char Char Char Char Char"/>
    <w:basedOn w:val="1"/>
    <w:qFormat/>
    <w:uiPriority w:val="99"/>
    <w:pPr>
      <w:ind w:firstLine="200" w:firstLineChars="200"/>
    </w:pPr>
    <w:rPr>
      <w:rFonts w:ascii="宋体" w:hAnsi="宋体"/>
      <w:sz w:val="24"/>
      <w:szCs w:val="20"/>
    </w:rPr>
  </w:style>
  <w:style w:type="paragraph" w:customStyle="1" w:styleId="1896">
    <w:name w:val="Char Char Char Char Char Char Char Char Char Char Char Char Char Char Char Char1 Char Char Char Char"/>
    <w:basedOn w:val="1"/>
    <w:qFormat/>
    <w:uiPriority w:val="99"/>
    <w:pPr>
      <w:spacing w:line="360" w:lineRule="auto"/>
      <w:ind w:firstLine="200" w:firstLineChars="200"/>
    </w:pPr>
    <w:rPr>
      <w:rFonts w:ascii="Tahoma" w:hAnsi="Tahoma"/>
      <w:sz w:val="24"/>
      <w:szCs w:val="20"/>
    </w:rPr>
  </w:style>
  <w:style w:type="paragraph" w:customStyle="1" w:styleId="1897">
    <w:name w:val="Char Char Char Char Char Char Char Char Char1 Char Char Char1 Char Char Char Char"/>
    <w:basedOn w:val="1"/>
    <w:semiHidden/>
    <w:qFormat/>
    <w:uiPriority w:val="99"/>
    <w:pPr>
      <w:ind w:firstLine="200" w:firstLineChars="200"/>
    </w:pPr>
    <w:rPr>
      <w:szCs w:val="20"/>
    </w:rPr>
  </w:style>
  <w:style w:type="paragraph" w:customStyle="1" w:styleId="1898">
    <w:name w:val="xl51"/>
    <w:basedOn w:val="1"/>
    <w:semiHidden/>
    <w:qFormat/>
    <w:uiPriority w:val="99"/>
    <w:pPr>
      <w:widowControl/>
      <w:pBdr>
        <w:top w:val="single" w:color="auto" w:sz="4" w:space="0"/>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1899">
    <w:name w:val="z-窗体顶端31"/>
    <w:basedOn w:val="1"/>
    <w:next w:val="1"/>
    <w:unhideWhenUsed/>
    <w:qFormat/>
    <w:uiPriority w:val="99"/>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1900">
    <w:name w:val="xl61"/>
    <w:basedOn w:val="1"/>
    <w:qFormat/>
    <w:uiPriority w:val="99"/>
    <w:pPr>
      <w:widowControl/>
      <w:pBdr>
        <w:left w:val="single" w:color="auto" w:sz="4" w:space="0"/>
      </w:pBdr>
      <w:spacing w:before="100" w:beforeAutospacing="1" w:after="100" w:afterAutospacing="1"/>
      <w:ind w:firstLine="200" w:firstLineChars="200"/>
      <w:jc w:val="center"/>
    </w:pPr>
    <w:rPr>
      <w:rFonts w:hint="eastAsia" w:ascii="楷体_GB2312" w:hAnsi="Arial Unicode MS" w:eastAsia="楷体_GB2312"/>
      <w:b/>
      <w:kern w:val="0"/>
      <w:sz w:val="26"/>
      <w:szCs w:val="20"/>
    </w:rPr>
  </w:style>
  <w:style w:type="paragraph" w:customStyle="1" w:styleId="1901">
    <w:name w:val="Char Char1 Char Char Char Char Char Char Char Char Char Char Char Char Char Char Char Char Char Char Char1 Char Char Char Char Char Char Char Char Char Char Char"/>
    <w:basedOn w:val="1"/>
    <w:qFormat/>
    <w:uiPriority w:val="99"/>
    <w:pPr>
      <w:widowControl/>
      <w:spacing w:after="160" w:line="240" w:lineRule="exact"/>
      <w:jc w:val="left"/>
    </w:pPr>
    <w:rPr>
      <w:rFonts w:ascii="Verdana" w:hAnsi="Verdana" w:eastAsia="仿宋"/>
      <w:kern w:val="0"/>
      <w:sz w:val="20"/>
      <w:szCs w:val="20"/>
      <w:lang w:eastAsia="en-US"/>
    </w:rPr>
  </w:style>
  <w:style w:type="paragraph" w:customStyle="1" w:styleId="1902">
    <w:name w:val="_Style 14"/>
    <w:basedOn w:val="1"/>
    <w:next w:val="2"/>
    <w:semiHidden/>
    <w:qFormat/>
    <w:uiPriority w:val="99"/>
    <w:pPr>
      <w:ind w:firstLine="420"/>
    </w:pPr>
    <w:rPr>
      <w:szCs w:val="20"/>
    </w:rPr>
  </w:style>
  <w:style w:type="paragraph" w:customStyle="1" w:styleId="1903">
    <w:name w:val="索引 61"/>
    <w:basedOn w:val="1"/>
    <w:next w:val="1"/>
    <w:qFormat/>
    <w:uiPriority w:val="99"/>
    <w:pPr>
      <w:adjustRightInd w:val="0"/>
      <w:ind w:left="1260" w:hanging="210"/>
      <w:contextualSpacing/>
      <w:jc w:val="left"/>
    </w:pPr>
    <w:rPr>
      <w:rFonts w:ascii="Calibri" w:hAnsi="Calibri" w:eastAsia="仿宋_GB2312"/>
      <w:kern w:val="0"/>
      <w:sz w:val="20"/>
      <w:szCs w:val="20"/>
    </w:rPr>
  </w:style>
  <w:style w:type="paragraph" w:customStyle="1" w:styleId="1904">
    <w:name w:val="z-窗体底端11"/>
    <w:basedOn w:val="1"/>
    <w:next w:val="1"/>
    <w:unhideWhenUsed/>
    <w:qFormat/>
    <w:uiPriority w:val="99"/>
    <w:pPr>
      <w:pBdr>
        <w:top w:val="single" w:color="auto" w:sz="6" w:space="1"/>
      </w:pBdr>
      <w:jc w:val="center"/>
    </w:pPr>
    <w:rPr>
      <w:rFonts w:ascii="Arial" w:hAnsi="Arial" w:eastAsia="仿宋_GB2312" w:cs="Arial"/>
      <w:vanish/>
      <w:kern w:val="0"/>
      <w:sz w:val="16"/>
      <w:szCs w:val="16"/>
    </w:rPr>
  </w:style>
  <w:style w:type="paragraph" w:customStyle="1" w:styleId="1905">
    <w:name w:val="一级无标题条"/>
    <w:basedOn w:val="1"/>
    <w:semiHidden/>
    <w:qFormat/>
    <w:uiPriority w:val="99"/>
    <w:pPr>
      <w:tabs>
        <w:tab w:val="left" w:pos="420"/>
        <w:tab w:val="left" w:pos="709"/>
      </w:tabs>
      <w:ind w:left="709" w:hanging="709"/>
    </w:pPr>
    <w:rPr>
      <w:b/>
    </w:rPr>
  </w:style>
  <w:style w:type="paragraph" w:customStyle="1" w:styleId="1906">
    <w:name w:val="heading 1h1Level 1 Topic HeadingH1Section Head1st levell1"/>
    <w:basedOn w:val="1"/>
    <w:next w:val="1"/>
    <w:qFormat/>
    <w:uiPriority w:val="99"/>
    <w:pPr>
      <w:keepNext/>
      <w:keepLines/>
      <w:widowControl/>
      <w:numPr>
        <w:ilvl w:val="0"/>
        <w:numId w:val="39"/>
      </w:numPr>
      <w:spacing w:before="120" w:after="120" w:line="360" w:lineRule="auto"/>
      <w:outlineLvl w:val="0"/>
    </w:pPr>
    <w:rPr>
      <w:rFonts w:ascii="ºÚÌå" w:hAnsi="ºÚÌå" w:eastAsia="ºÚÌå" w:cs="ºÚÌå"/>
      <w:b/>
      <w:kern w:val="0"/>
      <w:sz w:val="28"/>
      <w:szCs w:val="28"/>
    </w:rPr>
  </w:style>
  <w:style w:type="paragraph" w:customStyle="1" w:styleId="1907">
    <w:name w:val="2a"/>
    <w:basedOn w:val="4"/>
    <w:qFormat/>
    <w:uiPriority w:val="99"/>
    <w:pPr>
      <w:topLinePunct/>
      <w:spacing w:line="240" w:lineRule="auto"/>
      <w:ind w:firstLine="420"/>
      <w:textAlignment w:val="baseline"/>
    </w:pPr>
    <w:rPr>
      <w:rFonts w:ascii="Times New Roman" w:hAnsi="Times New Roman" w:eastAsia="汉仪大宋简"/>
      <w:b w:val="0"/>
      <w:bCs w:val="0"/>
      <w:kern w:val="2"/>
      <w:sz w:val="22"/>
      <w:szCs w:val="22"/>
    </w:rPr>
  </w:style>
  <w:style w:type="paragraph" w:customStyle="1" w:styleId="1908">
    <w:name w:val="样式 标题 1 + 段前: 0.5 行 段后: 16.5 磅 行距: 多倍行距 2.41 字行1"/>
    <w:basedOn w:val="4"/>
    <w:qFormat/>
    <w:uiPriority w:val="99"/>
    <w:pPr>
      <w:tabs>
        <w:tab w:val="left" w:pos="113"/>
        <w:tab w:val="left" w:pos="964"/>
      </w:tabs>
      <w:spacing w:beforeLines="50" w:line="480" w:lineRule="auto"/>
    </w:pPr>
    <w:rPr>
      <w:rFonts w:ascii="Times New Roman" w:hAnsi="Times New Roman" w:eastAsia="宋体"/>
      <w:bCs w:val="0"/>
      <w:sz w:val="44"/>
      <w:szCs w:val="20"/>
    </w:rPr>
  </w:style>
  <w:style w:type="paragraph" w:customStyle="1" w:styleId="1909">
    <w:name w:val="正文段落"/>
    <w:basedOn w:val="1"/>
    <w:qFormat/>
    <w:uiPriority w:val="99"/>
    <w:pPr>
      <w:adjustRightInd w:val="0"/>
      <w:snapToGrid w:val="0"/>
      <w:spacing w:before="120" w:beforeLines="50" w:after="120" w:afterLines="50" w:line="360" w:lineRule="auto"/>
      <w:ind w:left="-163" w:leftChars="-68" w:firstLine="200" w:firstLineChars="200"/>
    </w:pPr>
    <w:rPr>
      <w:rFonts w:ascii="微软雅黑" w:hAnsi="微软雅黑" w:eastAsia="微软雅黑"/>
      <w:sz w:val="24"/>
    </w:rPr>
  </w:style>
  <w:style w:type="paragraph" w:customStyle="1" w:styleId="1910">
    <w:name w:val="Char Char Char Char Char Char Char Char Char Char Char Char Char Char Char Char2"/>
    <w:basedOn w:val="1"/>
    <w:qFormat/>
    <w:uiPriority w:val="99"/>
    <w:pPr>
      <w:tabs>
        <w:tab w:val="left" w:pos="360"/>
      </w:tabs>
      <w:adjustRightInd w:val="0"/>
      <w:ind w:firstLine="480"/>
      <w:contextualSpacing/>
      <w:jc w:val="left"/>
    </w:pPr>
    <w:rPr>
      <w:rFonts w:ascii="宋体" w:hAnsi="宋体" w:eastAsia="仿宋_GB2312"/>
      <w:kern w:val="0"/>
      <w:sz w:val="24"/>
    </w:rPr>
  </w:style>
  <w:style w:type="paragraph" w:customStyle="1" w:styleId="1911">
    <w:name w:val="段后正文"/>
    <w:basedOn w:val="1"/>
    <w:qFormat/>
    <w:uiPriority w:val="99"/>
    <w:pPr>
      <w:spacing w:line="360" w:lineRule="auto"/>
      <w:ind w:firstLine="200" w:firstLineChars="200"/>
    </w:pPr>
    <w:rPr>
      <w:sz w:val="24"/>
    </w:rPr>
  </w:style>
  <w:style w:type="paragraph" w:customStyle="1" w:styleId="1912">
    <w:name w:val="xl14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913">
    <w:name w:val="样式 目录 2 + 左侧:  2 字符"/>
    <w:basedOn w:val="75"/>
    <w:qFormat/>
    <w:uiPriority w:val="99"/>
    <w:pPr>
      <w:tabs>
        <w:tab w:val="right" w:leader="dot" w:pos="9628"/>
        <w:tab w:val="clear" w:pos="9242"/>
      </w:tabs>
      <w:adjustRightInd w:val="0"/>
      <w:ind w:left="480" w:leftChars="200"/>
      <w:contextualSpacing/>
      <w:jc w:val="left"/>
    </w:pPr>
    <w:rPr>
      <w:rFonts w:ascii="Times New Roman" w:eastAsia="仿宋_GB2312"/>
      <w:kern w:val="0"/>
      <w:sz w:val="24"/>
      <w:szCs w:val="24"/>
    </w:rPr>
  </w:style>
  <w:style w:type="paragraph" w:customStyle="1" w:styleId="1914">
    <w:name w:val="ph图表目录"/>
    <w:basedOn w:val="1"/>
    <w:qFormat/>
    <w:uiPriority w:val="99"/>
    <w:pPr>
      <w:adjustRightInd w:val="0"/>
      <w:contextualSpacing/>
      <w:jc w:val="left"/>
    </w:pPr>
    <w:rPr>
      <w:rFonts w:ascii="Calibri" w:hAnsi="Calibri" w:eastAsia="仿宋_GB2312" w:cs="宋体"/>
      <w:b/>
      <w:bCs/>
      <w:kern w:val="0"/>
      <w:sz w:val="32"/>
      <w:szCs w:val="20"/>
    </w:rPr>
  </w:style>
  <w:style w:type="paragraph" w:customStyle="1" w:styleId="1915">
    <w:name w:val="Char Char Char Char1 Char Char Char Char Char Char Char Char Char Char Char1 Char1 Char Char2 Char Char Char Char Char Char Char Char Char Char1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16">
    <w:name w:val="Style bulleted list space + Bold"/>
    <w:basedOn w:val="1519"/>
    <w:qFormat/>
    <w:uiPriority w:val="99"/>
  </w:style>
  <w:style w:type="paragraph" w:customStyle="1" w:styleId="1917">
    <w:name w:val="普通(网站)11"/>
    <w:basedOn w:val="1"/>
    <w:qFormat/>
    <w:uiPriority w:val="99"/>
    <w:pPr>
      <w:widowControl/>
      <w:spacing w:before="100" w:beforeAutospacing="1" w:after="100" w:afterAutospacing="1"/>
      <w:jc w:val="left"/>
    </w:pPr>
    <w:rPr>
      <w:rFonts w:ascii="宋体" w:hAnsi="宋体"/>
      <w:kern w:val="0"/>
      <w:sz w:val="24"/>
    </w:rPr>
  </w:style>
  <w:style w:type="paragraph" w:customStyle="1" w:styleId="1918">
    <w:name w:val="Style Heading 1 + Left"/>
    <w:basedOn w:val="4"/>
    <w:next w:val="1"/>
    <w:qFormat/>
    <w:uiPriority w:val="99"/>
    <w:pPr>
      <w:pageBreakBefore/>
      <w:widowControl/>
      <w:pBdr>
        <w:top w:val="single" w:color="FFFFFF" w:sz="48" w:space="3"/>
        <w:left w:val="single" w:color="FFFFFF" w:sz="6" w:space="3"/>
        <w:bottom w:val="single" w:color="FFFFFF" w:sz="6" w:space="3"/>
      </w:pBdr>
      <w:shd w:val="clear" w:color="auto" w:fill="003366"/>
      <w:tabs>
        <w:tab w:val="left" w:pos="570"/>
      </w:tabs>
      <w:spacing w:line="240" w:lineRule="atLeast"/>
      <w:ind w:left="570" w:hanging="420"/>
    </w:pPr>
    <w:rPr>
      <w:rFonts w:ascii="Arial" w:hAnsi="Arial" w:eastAsia="宋体"/>
      <w:spacing w:val="-10"/>
      <w:kern w:val="20"/>
      <w:position w:val="8"/>
      <w:sz w:val="32"/>
      <w:szCs w:val="20"/>
      <w:lang w:val="zh-CN" w:eastAsia="en-US"/>
    </w:rPr>
  </w:style>
  <w:style w:type="paragraph" w:customStyle="1" w:styleId="1919">
    <w:name w:val="工程建设无节条标题"/>
    <w:basedOn w:val="1"/>
    <w:next w:val="207"/>
    <w:semiHidden/>
    <w:qFormat/>
    <w:uiPriority w:val="99"/>
    <w:pPr>
      <w:ind w:firstLine="200" w:firstLineChars="200"/>
      <w:outlineLvl w:val="3"/>
    </w:pPr>
  </w:style>
  <w:style w:type="paragraph" w:customStyle="1" w:styleId="1920">
    <w:name w:val="xl78"/>
    <w:basedOn w:val="1"/>
    <w:qFormat/>
    <w:uiPriority w:val="99"/>
    <w:pPr>
      <w:widowControl/>
      <w:pBdr>
        <w:bottom w:val="single" w:color="000000" w:sz="8" w:space="0"/>
        <w:right w:val="single" w:color="auto"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921">
    <w:name w:val="xl148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18"/>
      <w:szCs w:val="18"/>
    </w:rPr>
  </w:style>
  <w:style w:type="paragraph" w:customStyle="1" w:styleId="1922">
    <w:name w:val="xl85"/>
    <w:basedOn w:val="1"/>
    <w:qFormat/>
    <w:uiPriority w:val="99"/>
    <w:pPr>
      <w:widowControl/>
      <w:pBdr>
        <w:left w:val="single" w:color="auto" w:sz="8" w:space="0"/>
        <w:bottom w:val="single" w:color="000000"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1923">
    <w:name w:val="引用11"/>
    <w:basedOn w:val="1"/>
    <w:next w:val="596"/>
    <w:link w:val="3071"/>
    <w:qFormat/>
    <w:uiPriority w:val="99"/>
    <w:pPr>
      <w:adjustRightInd w:val="0"/>
      <w:spacing w:before="200" w:after="160"/>
      <w:ind w:left="864" w:right="864"/>
      <w:contextualSpacing/>
      <w:jc w:val="center"/>
    </w:pPr>
    <w:rPr>
      <w:rFonts w:eastAsia="仿宋_GB2312"/>
      <w:i/>
      <w:iCs/>
      <w:color w:val="404040"/>
      <w:kern w:val="0"/>
      <w:sz w:val="24"/>
    </w:rPr>
  </w:style>
  <w:style w:type="paragraph" w:customStyle="1" w:styleId="1924">
    <w:name w:val="页脚 New New New"/>
    <w:basedOn w:val="1"/>
    <w:qFormat/>
    <w:uiPriority w:val="99"/>
    <w:pPr>
      <w:tabs>
        <w:tab w:val="center" w:pos="4153"/>
        <w:tab w:val="right" w:pos="8306"/>
      </w:tabs>
      <w:snapToGrid w:val="0"/>
      <w:jc w:val="left"/>
    </w:pPr>
    <w:rPr>
      <w:sz w:val="18"/>
      <w:szCs w:val="20"/>
    </w:rPr>
  </w:style>
  <w:style w:type="paragraph" w:customStyle="1" w:styleId="1925">
    <w:name w:val="样式 标题 2 + 左侧:  0 厘米 首行缩进:  0 厘米"/>
    <w:basedOn w:val="5"/>
    <w:qFormat/>
    <w:uiPriority w:val="99"/>
    <w:pPr>
      <w:tabs>
        <w:tab w:val="left" w:pos="992"/>
        <w:tab w:val="clear" w:pos="576"/>
      </w:tabs>
      <w:spacing w:line="360" w:lineRule="auto"/>
      <w:ind w:left="992" w:hanging="567"/>
    </w:pPr>
    <w:rPr>
      <w:rFonts w:ascii="Arial" w:hAnsi="Arial" w:cs="宋体"/>
      <w:kern w:val="0"/>
      <w:sz w:val="28"/>
      <w:szCs w:val="20"/>
      <w:lang w:val="zh-CN"/>
    </w:rPr>
  </w:style>
  <w:style w:type="paragraph" w:customStyle="1" w:styleId="1926">
    <w:name w:val="p82"/>
    <w:basedOn w:val="1"/>
    <w:qFormat/>
    <w:uiPriority w:val="99"/>
    <w:pPr>
      <w:widowControl/>
      <w:tabs>
        <w:tab w:val="left" w:pos="460"/>
      </w:tabs>
      <w:overflowPunct w:val="0"/>
      <w:autoSpaceDE w:val="0"/>
      <w:autoSpaceDN w:val="0"/>
      <w:adjustRightInd w:val="0"/>
      <w:spacing w:line="320" w:lineRule="atLeast"/>
      <w:ind w:firstLine="200" w:firstLineChars="200"/>
      <w:textAlignment w:val="baseline"/>
    </w:pPr>
    <w:rPr>
      <w:kern w:val="0"/>
      <w:sz w:val="24"/>
      <w:szCs w:val="20"/>
      <w:lang w:val="en-GB"/>
    </w:rPr>
  </w:style>
  <w:style w:type="paragraph" w:customStyle="1" w:styleId="1927">
    <w:name w:val="jl 三级"/>
    <w:basedOn w:val="1"/>
    <w:qFormat/>
    <w:uiPriority w:val="99"/>
    <w:pPr>
      <w:autoSpaceDE w:val="0"/>
      <w:autoSpaceDN w:val="0"/>
      <w:adjustRightInd w:val="0"/>
      <w:spacing w:beforeLines="50" w:afterLines="50"/>
      <w:ind w:firstLine="480" w:firstLineChars="200"/>
      <w:jc w:val="left"/>
      <w:textAlignment w:val="baseline"/>
      <w:outlineLvl w:val="2"/>
    </w:pPr>
    <w:rPr>
      <w:rFonts w:ascii="宋体" w:hAnsi="宋体"/>
      <w:b/>
      <w:color w:val="000000"/>
      <w:kern w:val="0"/>
      <w:sz w:val="24"/>
    </w:rPr>
  </w:style>
  <w:style w:type="paragraph" w:customStyle="1" w:styleId="1928">
    <w:name w:val="IDS TOPIC 3"/>
    <w:basedOn w:val="6"/>
    <w:next w:val="1"/>
    <w:qFormat/>
    <w:uiPriority w:val="99"/>
    <w:pPr>
      <w:keepNext w:val="0"/>
      <w:keepLines w:val="0"/>
      <w:widowControl/>
      <w:tabs>
        <w:tab w:val="right" w:pos="10206"/>
        <w:tab w:val="clear" w:pos="720"/>
      </w:tabs>
      <w:spacing w:beforeLines="200" w:line="360" w:lineRule="atLeast"/>
      <w:ind w:left="426" w:hanging="284"/>
    </w:pPr>
    <w:rPr>
      <w:rFonts w:ascii="Arial" w:hAnsi="Arial" w:cs="宋体"/>
      <w:kern w:val="0"/>
      <w:szCs w:val="20"/>
      <w:lang w:val="de-DE" w:eastAsia="de-DE"/>
    </w:rPr>
  </w:style>
  <w:style w:type="paragraph" w:customStyle="1" w:styleId="1929">
    <w:name w:val="Medium List 2 - Accent 21"/>
    <w:semiHidden/>
    <w:qFormat/>
    <w:uiPriority w:val="99"/>
    <w:rPr>
      <w:rFonts w:ascii="Times New Roman" w:hAnsi="Times New Roman" w:eastAsia="宋体" w:cs="Times New Roman"/>
      <w:sz w:val="24"/>
      <w:szCs w:val="22"/>
      <w:lang w:val="en-US" w:eastAsia="zh-CN" w:bidi="ar-SA"/>
    </w:rPr>
  </w:style>
  <w:style w:type="paragraph" w:customStyle="1" w:styleId="1930">
    <w:name w:val="索引 72"/>
    <w:basedOn w:val="1"/>
    <w:next w:val="1"/>
    <w:qFormat/>
    <w:uiPriority w:val="99"/>
    <w:pPr>
      <w:adjustRightInd w:val="0"/>
      <w:ind w:left="1470" w:hanging="210"/>
      <w:contextualSpacing/>
      <w:jc w:val="left"/>
    </w:pPr>
    <w:rPr>
      <w:rFonts w:ascii="Calibri" w:hAnsi="Calibri" w:eastAsia="仿宋_GB2312"/>
      <w:kern w:val="0"/>
      <w:sz w:val="20"/>
      <w:szCs w:val="20"/>
    </w:rPr>
  </w:style>
  <w:style w:type="paragraph" w:customStyle="1" w:styleId="1931">
    <w:name w:val="正文缩进（首行缩进两字）"/>
    <w:qFormat/>
    <w:uiPriority w:val="99"/>
    <w:pPr>
      <w:spacing w:line="312" w:lineRule="exact"/>
      <w:ind w:firstLine="420" w:firstLineChars="200"/>
    </w:pPr>
    <w:rPr>
      <w:rFonts w:ascii="Times New Roman" w:hAnsi="Times New Roman" w:eastAsia="宋体" w:cs="宋体"/>
      <w:kern w:val="2"/>
      <w:sz w:val="21"/>
      <w:lang w:val="en-US" w:eastAsia="zh-CN" w:bidi="ar-SA"/>
    </w:rPr>
  </w:style>
  <w:style w:type="paragraph" w:customStyle="1" w:styleId="1932">
    <w:name w:val="CM19"/>
    <w:basedOn w:val="317"/>
    <w:next w:val="317"/>
    <w:qFormat/>
    <w:uiPriority w:val="99"/>
    <w:pPr>
      <w:spacing w:after="198"/>
    </w:pPr>
    <w:rPr>
      <w:rFonts w:ascii="Arial" w:hAnsi="Arial" w:eastAsia="宋体"/>
      <w:color w:val="auto"/>
    </w:rPr>
  </w:style>
  <w:style w:type="paragraph" w:customStyle="1" w:styleId="1933">
    <w:name w:val="样式 ph封面(国家电网)"/>
    <w:basedOn w:val="1"/>
    <w:qFormat/>
    <w:uiPriority w:val="99"/>
    <w:pPr>
      <w:adjustRightInd w:val="0"/>
      <w:contextualSpacing/>
      <w:jc w:val="center"/>
    </w:pPr>
    <w:rPr>
      <w:rFonts w:ascii="Calibri" w:hAnsi="Calibri" w:eastAsia="仿宋_GB2312" w:cs="宋体"/>
      <w:b/>
      <w:bCs/>
      <w:kern w:val="0"/>
      <w:sz w:val="52"/>
      <w:szCs w:val="20"/>
    </w:rPr>
  </w:style>
  <w:style w:type="paragraph" w:customStyle="1" w:styleId="1934">
    <w:name w:val="样式1 样式 标题 2 + 段前: 0行"/>
    <w:basedOn w:val="5"/>
    <w:next w:val="1"/>
    <w:semiHidden/>
    <w:qFormat/>
    <w:uiPriority w:val="99"/>
    <w:pPr>
      <w:keepNext w:val="0"/>
      <w:keepLines w:val="0"/>
      <w:tabs>
        <w:tab w:val="left" w:pos="210"/>
        <w:tab w:val="left" w:pos="360"/>
        <w:tab w:val="clear" w:pos="576"/>
      </w:tabs>
      <w:snapToGrid w:val="0"/>
      <w:spacing w:line="300" w:lineRule="auto"/>
      <w:ind w:left="567" w:hanging="567"/>
    </w:pPr>
    <w:rPr>
      <w:rFonts w:ascii="Times New Roman" w:hAnsi="Times New Roman"/>
      <w:b w:val="0"/>
      <w:kern w:val="0"/>
      <w:sz w:val="21"/>
    </w:rPr>
  </w:style>
  <w:style w:type="paragraph" w:customStyle="1" w:styleId="1935">
    <w:name w:val="xl47"/>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rFonts w:ascii="宋体" w:hAnsi="宋体"/>
      <w:kern w:val="0"/>
      <w:sz w:val="20"/>
      <w:szCs w:val="20"/>
    </w:rPr>
  </w:style>
  <w:style w:type="paragraph" w:customStyle="1" w:styleId="1936">
    <w:name w:val="xl2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b/>
      <w:bCs/>
      <w:color w:val="FF0000"/>
      <w:kern w:val="0"/>
      <w:sz w:val="24"/>
    </w:rPr>
  </w:style>
  <w:style w:type="paragraph" w:customStyle="1" w:styleId="1937">
    <w:name w:val="Sub Item List Text"/>
    <w:unhideWhenUsed/>
    <w:qFormat/>
    <w:uiPriority w:val="99"/>
    <w:pPr>
      <w:snapToGrid w:val="0"/>
      <w:spacing w:before="80" w:after="80" w:line="240" w:lineRule="atLeast"/>
      <w:ind w:left="2410"/>
    </w:pPr>
    <w:rPr>
      <w:rFonts w:hint="eastAsia" w:ascii="Times New Roman" w:hAnsi="Times New Roman" w:eastAsia="宋体" w:cs="Calibri"/>
      <w:kern w:val="2"/>
      <w:sz w:val="21"/>
      <w:lang w:val="en-US" w:eastAsia="zh-CN" w:bidi="ar-SA"/>
    </w:rPr>
  </w:style>
  <w:style w:type="paragraph" w:customStyle="1" w:styleId="1938">
    <w:name w:val="列出段落3"/>
    <w:basedOn w:val="1"/>
    <w:qFormat/>
    <w:uiPriority w:val="99"/>
    <w:pPr>
      <w:autoSpaceDE w:val="0"/>
      <w:autoSpaceDN w:val="0"/>
      <w:adjustRightInd w:val="0"/>
      <w:spacing w:line="360" w:lineRule="auto"/>
      <w:ind w:left="420" w:hanging="420"/>
    </w:pPr>
    <w:rPr>
      <w:rFonts w:eastAsia="仿宋"/>
      <w:sz w:val="24"/>
      <w:lang w:val="zh-CN"/>
    </w:rPr>
  </w:style>
  <w:style w:type="paragraph" w:customStyle="1" w:styleId="1939">
    <w:name w:val="jl 正文"/>
    <w:basedOn w:val="1"/>
    <w:semiHidden/>
    <w:qFormat/>
    <w:uiPriority w:val="99"/>
    <w:pPr>
      <w:autoSpaceDE w:val="0"/>
      <w:autoSpaceDN w:val="0"/>
      <w:adjustRightInd w:val="0"/>
      <w:ind w:firstLine="200" w:firstLineChars="200"/>
      <w:jc w:val="left"/>
      <w:textAlignment w:val="baseline"/>
    </w:pPr>
    <w:rPr>
      <w:rFonts w:ascii="宋体"/>
      <w:kern w:val="0"/>
      <w:sz w:val="24"/>
    </w:rPr>
  </w:style>
  <w:style w:type="paragraph" w:customStyle="1" w:styleId="1940">
    <w:name w:val="样式 标题 1 + 段前: 6 磅 段后: 自动"/>
    <w:basedOn w:val="4"/>
    <w:qFormat/>
    <w:uiPriority w:val="99"/>
    <w:pPr>
      <w:keepLines w:val="0"/>
      <w:widowControl/>
      <w:tabs>
        <w:tab w:val="left" w:pos="432"/>
      </w:tabs>
      <w:adjustRightInd w:val="0"/>
      <w:spacing w:before="120" w:after="240" w:line="240" w:lineRule="atLeast"/>
    </w:pPr>
    <w:rPr>
      <w:rFonts w:ascii="Arial" w:hAnsi="Arial" w:eastAsia="宋体" w:cs="宋体"/>
      <w:color w:val="000000"/>
      <w:kern w:val="28"/>
      <w:sz w:val="44"/>
      <w:szCs w:val="44"/>
    </w:rPr>
  </w:style>
  <w:style w:type="paragraph" w:customStyle="1" w:styleId="1941">
    <w:name w:val="附件 1"/>
    <w:basedOn w:val="1"/>
    <w:next w:val="453"/>
    <w:qFormat/>
    <w:uiPriority w:val="99"/>
    <w:pPr>
      <w:keepLines/>
      <w:pageBreakBefore/>
      <w:pBdr>
        <w:bottom w:val="single" w:color="808080" w:sz="24" w:space="1"/>
      </w:pBdr>
      <w:spacing w:line="360" w:lineRule="auto"/>
      <w:ind w:left="432" w:hanging="432"/>
    </w:pPr>
    <w:rPr>
      <w:rFonts w:ascii="Tahoma" w:hAnsi="Tahoma" w:eastAsia="黑体"/>
      <w:b/>
      <w:color w:val="000080"/>
      <w:sz w:val="48"/>
    </w:rPr>
  </w:style>
  <w:style w:type="paragraph" w:customStyle="1" w:styleId="1942">
    <w:name w:val="样式 ph图表(图片和表格目录)"/>
    <w:basedOn w:val="74"/>
    <w:qFormat/>
    <w:uiPriority w:val="99"/>
    <w:pPr>
      <w:adjustRightInd w:val="0"/>
      <w:ind w:left="1063" w:hanging="643"/>
      <w:contextualSpacing/>
      <w:jc w:val="left"/>
    </w:pPr>
    <w:rPr>
      <w:rFonts w:eastAsia="仿宋_GB2312" w:cs="宋体"/>
      <w:kern w:val="0"/>
      <w:sz w:val="24"/>
    </w:rPr>
  </w:style>
  <w:style w:type="paragraph" w:customStyle="1" w:styleId="1943">
    <w:name w:val="样式 样式 标题 3sect1.2.3h33H3Heading 3 - oldCTLevel 3 Topic Headi... +"/>
    <w:basedOn w:val="1"/>
    <w:qFormat/>
    <w:uiPriority w:val="99"/>
    <w:pPr>
      <w:keepNext/>
      <w:keepLines/>
      <w:spacing w:before="120" w:after="240" w:line="415" w:lineRule="auto"/>
      <w:outlineLvl w:val="2"/>
    </w:pPr>
    <w:rPr>
      <w:b/>
      <w:bCs/>
      <w:kern w:val="0"/>
      <w:sz w:val="28"/>
      <w:szCs w:val="28"/>
    </w:rPr>
  </w:style>
  <w:style w:type="paragraph" w:customStyle="1" w:styleId="1944">
    <w:name w:val="AxureHeading2"/>
    <w:basedOn w:val="1"/>
    <w:qFormat/>
    <w:uiPriority w:val="99"/>
    <w:pPr>
      <w:widowControl/>
      <w:numPr>
        <w:ilvl w:val="1"/>
        <w:numId w:val="50"/>
      </w:numPr>
      <w:tabs>
        <w:tab w:val="left" w:pos="792"/>
        <w:tab w:val="clear" w:pos="2919"/>
      </w:tabs>
      <w:spacing w:before="120" w:after="120"/>
      <w:ind w:left="840" w:hanging="420"/>
      <w:jc w:val="left"/>
    </w:pPr>
    <w:rPr>
      <w:rFonts w:ascii="Arial" w:hAnsi="Arial" w:cs="Arial"/>
      <w:b/>
      <w:color w:val="404040"/>
      <w:kern w:val="0"/>
      <w:sz w:val="26"/>
      <w:lang w:eastAsia="en-US"/>
    </w:rPr>
  </w:style>
  <w:style w:type="paragraph" w:customStyle="1" w:styleId="1945">
    <w:name w:val="储备项目-正文"/>
    <w:basedOn w:val="1"/>
    <w:qFormat/>
    <w:uiPriority w:val="99"/>
    <w:pPr>
      <w:tabs>
        <w:tab w:val="left" w:pos="1020"/>
      </w:tabs>
      <w:spacing w:line="360" w:lineRule="auto"/>
      <w:ind w:firstLine="200" w:firstLineChars="200"/>
      <w:jc w:val="left"/>
    </w:pPr>
    <w:rPr>
      <w:rFonts w:ascii="仿宋_GB2312" w:eastAsia="仿宋_GB2312"/>
      <w:szCs w:val="28"/>
    </w:rPr>
  </w:style>
  <w:style w:type="paragraph" w:customStyle="1" w:styleId="1946">
    <w:name w:val="术语定义三级条标题"/>
    <w:basedOn w:val="1742"/>
    <w:next w:val="207"/>
    <w:semiHidden/>
    <w:qFormat/>
    <w:uiPriority w:val="99"/>
    <w:pPr>
      <w:tabs>
        <w:tab w:val="left" w:pos="2100"/>
        <w:tab w:val="clear" w:pos="425"/>
      </w:tabs>
      <w:ind w:left="2100" w:hanging="420"/>
    </w:pPr>
  </w:style>
  <w:style w:type="paragraph" w:customStyle="1" w:styleId="1947">
    <w:name w:val="页脚 New New"/>
    <w:basedOn w:val="1"/>
    <w:qFormat/>
    <w:uiPriority w:val="99"/>
    <w:pPr>
      <w:tabs>
        <w:tab w:val="center" w:pos="4153"/>
        <w:tab w:val="right" w:pos="8306"/>
      </w:tabs>
      <w:snapToGrid w:val="0"/>
      <w:jc w:val="left"/>
    </w:pPr>
    <w:rPr>
      <w:sz w:val="18"/>
      <w:szCs w:val="20"/>
    </w:rPr>
  </w:style>
  <w:style w:type="paragraph" w:customStyle="1" w:styleId="1948">
    <w:name w:val="xl1487"/>
    <w:basedOn w:val="1"/>
    <w:qFormat/>
    <w:uiPriority w:val="99"/>
    <w:pPr>
      <w:widowControl/>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1949">
    <w:name w:val="Char Char Char Char1 Char Char Char Char Char Char Char Char Char Char Char1 Char1 Char Char2 Char Char Char Char Char Char Char Char Char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50">
    <w:name w:val="Bullet List 3"/>
    <w:basedOn w:val="1614"/>
    <w:qFormat/>
    <w:uiPriority w:val="99"/>
    <w:pPr>
      <w:spacing w:after="240"/>
      <w:ind w:firstLine="0"/>
    </w:pPr>
    <w:rPr>
      <w:rFonts w:ascii="Arial" w:hAnsi="Arial"/>
      <w:snapToGrid w:val="0"/>
      <w:color w:val="000000"/>
      <w:sz w:val="20"/>
      <w:szCs w:val="20"/>
    </w:rPr>
  </w:style>
  <w:style w:type="paragraph" w:customStyle="1" w:styleId="1951">
    <w:name w:val="缺省文本"/>
    <w:basedOn w:val="1"/>
    <w:qFormat/>
    <w:uiPriority w:val="99"/>
    <w:pPr>
      <w:autoSpaceDE w:val="0"/>
      <w:autoSpaceDN w:val="0"/>
      <w:adjustRightInd w:val="0"/>
      <w:ind w:firstLine="454"/>
      <w:contextualSpacing/>
      <w:jc w:val="left"/>
    </w:pPr>
    <w:rPr>
      <w:rFonts w:eastAsia="仿宋_GB2312"/>
      <w:kern w:val="0"/>
      <w:sz w:val="24"/>
      <w:szCs w:val="20"/>
    </w:rPr>
  </w:style>
  <w:style w:type="paragraph" w:customStyle="1" w:styleId="1952">
    <w:name w:val="标签"/>
    <w:basedOn w:val="1"/>
    <w:qFormat/>
    <w:uiPriority w:val="99"/>
    <w:pPr>
      <w:suppressLineNumbers/>
      <w:suppressAutoHyphens/>
      <w:spacing w:before="120" w:after="120"/>
      <w:ind w:firstLine="200" w:firstLineChars="200"/>
    </w:pPr>
    <w:rPr>
      <w:rFonts w:cs="Tahoma"/>
      <w:i/>
      <w:iCs/>
      <w:kern w:val="1"/>
      <w:sz w:val="24"/>
      <w:lang w:eastAsia="ar-SA"/>
    </w:rPr>
  </w:style>
  <w:style w:type="paragraph" w:customStyle="1" w:styleId="1953">
    <w:name w:val="正文项目 +圆点"/>
    <w:basedOn w:val="1"/>
    <w:qFormat/>
    <w:uiPriority w:val="99"/>
    <w:pPr>
      <w:tabs>
        <w:tab w:val="left" w:pos="1365"/>
      </w:tabs>
      <w:adjustRightInd w:val="0"/>
      <w:ind w:left="1365" w:hanging="420"/>
      <w:contextualSpacing/>
      <w:jc w:val="left"/>
    </w:pPr>
    <w:rPr>
      <w:rFonts w:eastAsia="仿宋_GB2312"/>
      <w:kern w:val="0"/>
      <w:sz w:val="24"/>
      <w:szCs w:val="20"/>
    </w:rPr>
  </w:style>
  <w:style w:type="paragraph" w:customStyle="1" w:styleId="1954">
    <w:name w:val="stylestylefirstline2ch1firstline2ch"/>
    <w:basedOn w:val="1"/>
    <w:qFormat/>
    <w:uiPriority w:val="99"/>
    <w:pPr>
      <w:widowControl/>
      <w:spacing w:before="100" w:beforeAutospacing="1" w:after="100" w:afterAutospacing="1"/>
      <w:ind w:firstLine="200" w:firstLineChars="200"/>
      <w:jc w:val="left"/>
    </w:pPr>
    <w:rPr>
      <w:rFonts w:ascii="宋体" w:hAnsi="宋体" w:cs="宋体"/>
      <w:kern w:val="0"/>
      <w:sz w:val="24"/>
    </w:rPr>
  </w:style>
  <w:style w:type="paragraph" w:customStyle="1" w:styleId="1955">
    <w:name w:val="表格文本"/>
    <w:link w:val="1956"/>
    <w:unhideWhenUsed/>
    <w:qFormat/>
    <w:uiPriority w:val="0"/>
    <w:pPr>
      <w:tabs>
        <w:tab w:val="decimal" w:pos="0"/>
      </w:tabs>
    </w:pPr>
    <w:rPr>
      <w:rFonts w:hint="eastAsia" w:ascii="Arial" w:hAnsi="Arial" w:eastAsia="宋体" w:cs="Calibri"/>
      <w:sz w:val="21"/>
      <w:lang w:val="en-US" w:eastAsia="zh-CN" w:bidi="ar-SA"/>
    </w:rPr>
  </w:style>
  <w:style w:type="character" w:customStyle="1" w:styleId="1956">
    <w:name w:val="表格文本 Char"/>
    <w:link w:val="1955"/>
    <w:qFormat/>
    <w:uiPriority w:val="0"/>
    <w:rPr>
      <w:rFonts w:ascii="Arial" w:hAnsi="Arial" w:cs="Calibri"/>
      <w:sz w:val="21"/>
    </w:rPr>
  </w:style>
  <w:style w:type="paragraph" w:customStyle="1" w:styleId="1957">
    <w:name w:val="xl52"/>
    <w:basedOn w:val="1"/>
    <w:semiHidden/>
    <w:qFormat/>
    <w:uiPriority w:val="99"/>
    <w:pPr>
      <w:widowControl/>
      <w:pBdr>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1958">
    <w:name w:val="xl166"/>
    <w:basedOn w:val="1"/>
    <w:qFormat/>
    <w:uiPriority w:val="99"/>
    <w:pPr>
      <w:widowControl/>
      <w:pBdr>
        <w:top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1959">
    <w:name w:val="Header1"/>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1960">
    <w:name w:val="Char Char1 Char Char Char1 Char"/>
    <w:basedOn w:val="1"/>
    <w:qFormat/>
    <w:uiPriority w:val="99"/>
    <w:pPr>
      <w:adjustRightInd w:val="0"/>
      <w:spacing w:line="360" w:lineRule="auto"/>
    </w:pPr>
    <w:rPr>
      <w:rFonts w:eastAsia="仿宋"/>
      <w:kern w:val="0"/>
      <w:sz w:val="24"/>
    </w:rPr>
  </w:style>
  <w:style w:type="paragraph" w:customStyle="1" w:styleId="1961">
    <w:name w:val="SJ-标题一"/>
    <w:qFormat/>
    <w:uiPriority w:val="99"/>
    <w:pPr>
      <w:keepLines/>
      <w:widowControl w:val="0"/>
      <w:numPr>
        <w:ilvl w:val="0"/>
        <w:numId w:val="36"/>
      </w:numPr>
      <w:spacing w:before="360" w:after="360" w:line="348" w:lineRule="auto"/>
      <w:textAlignment w:val="baseline"/>
      <w:outlineLvl w:val="0"/>
    </w:pPr>
    <w:rPr>
      <w:rFonts w:ascii="宋体" w:hAnsi="宋体" w:eastAsia="黑体" w:cs="Times New Roman"/>
      <w:kern w:val="2"/>
      <w:sz w:val="32"/>
      <w:lang w:val="en-US" w:eastAsia="zh-CN" w:bidi="ar-SA"/>
    </w:rPr>
  </w:style>
  <w:style w:type="paragraph" w:customStyle="1" w:styleId="1962">
    <w:name w:val="Char Char Char Char Char Char1 Char"/>
    <w:basedOn w:val="1"/>
    <w:qFormat/>
    <w:uiPriority w:val="99"/>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1963">
    <w:name w:val="Quick _"/>
    <w:basedOn w:val="1"/>
    <w:qFormat/>
    <w:uiPriority w:val="99"/>
    <w:pPr>
      <w:ind w:left="283" w:hanging="283" w:firstLineChars="200"/>
      <w:jc w:val="left"/>
    </w:pPr>
    <w:rPr>
      <w:rFonts w:eastAsia="PMingLiU"/>
      <w:snapToGrid w:val="0"/>
      <w:kern w:val="0"/>
      <w:szCs w:val="20"/>
      <w:lang w:eastAsia="en-US"/>
    </w:rPr>
  </w:style>
  <w:style w:type="paragraph" w:customStyle="1" w:styleId="1964">
    <w:name w:val="MM Topic 3"/>
    <w:basedOn w:val="6"/>
    <w:qFormat/>
    <w:uiPriority w:val="99"/>
    <w:pPr>
      <w:tabs>
        <w:tab w:val="left" w:pos="1418"/>
        <w:tab w:val="clear" w:pos="720"/>
      </w:tabs>
      <w:spacing w:line="416" w:lineRule="auto"/>
      <w:ind w:left="2220" w:hanging="360"/>
    </w:pPr>
    <w:rPr>
      <w:rFonts w:ascii="Times New Roman" w:hAnsi="Times New Roman" w:eastAsia="宋体"/>
      <w:kern w:val="0"/>
      <w:sz w:val="32"/>
      <w:szCs w:val="32"/>
    </w:rPr>
  </w:style>
  <w:style w:type="paragraph" w:customStyle="1" w:styleId="1965">
    <w:name w:val="默认段落字体 Para Char Char Char Char Char Char Char"/>
    <w:basedOn w:val="1"/>
    <w:qFormat/>
    <w:uiPriority w:val="99"/>
    <w:rPr>
      <w:rFonts w:ascii="Tahoma" w:hAnsi="Tahoma"/>
      <w:sz w:val="24"/>
      <w:szCs w:val="20"/>
    </w:rPr>
  </w:style>
  <w:style w:type="paragraph" w:customStyle="1" w:styleId="1966">
    <w:name w:val="Table Normal1"/>
    <w:qFormat/>
    <w:uiPriority w:val="99"/>
    <w:rPr>
      <w:rFonts w:ascii="Times New Roman" w:hAnsi="Times New Roman" w:eastAsia="宋体" w:cs="Times New Roman"/>
      <w:sz w:val="22"/>
      <w:szCs w:val="22"/>
      <w:lang w:val="en-US" w:eastAsia="en-US" w:bidi="ar-SA"/>
    </w:rPr>
  </w:style>
  <w:style w:type="paragraph" w:customStyle="1" w:styleId="1967">
    <w:name w:val="正文2"/>
    <w:basedOn w:val="1"/>
    <w:qFormat/>
    <w:uiPriority w:val="0"/>
    <w:pPr>
      <w:adjustRightInd w:val="0"/>
      <w:spacing w:before="60" w:after="60"/>
      <w:contextualSpacing/>
      <w:jc w:val="left"/>
      <w:outlineLvl w:val="7"/>
    </w:pPr>
    <w:rPr>
      <w:rFonts w:eastAsia="仿宋_GB2312"/>
      <w:kern w:val="0"/>
      <w:sz w:val="24"/>
    </w:rPr>
  </w:style>
  <w:style w:type="paragraph" w:customStyle="1" w:styleId="1968">
    <w:name w:val="样式 样式 标题 1标题1H1H11H12H111H13H112Heading 0PIM 1h1Section ... + 段前..."/>
    <w:basedOn w:val="1"/>
    <w:qFormat/>
    <w:uiPriority w:val="99"/>
    <w:pPr>
      <w:keepNext/>
      <w:keepLines/>
      <w:pageBreakBefore/>
      <w:pBdr>
        <w:bottom w:val="thinThickSmallGap" w:color="auto" w:sz="24" w:space="1"/>
      </w:pBdr>
      <w:spacing w:before="150" w:after="100" w:line="300" w:lineRule="auto"/>
      <w:ind w:left="5509" w:hanging="3807"/>
      <w:outlineLvl w:val="0"/>
    </w:pPr>
    <w:rPr>
      <w:rFonts w:ascii="宋体" w:hAnsi="宋体"/>
      <w:b/>
      <w:bCs/>
      <w:kern w:val="44"/>
      <w:sz w:val="44"/>
      <w:szCs w:val="20"/>
    </w:rPr>
  </w:style>
  <w:style w:type="paragraph" w:customStyle="1" w:styleId="1969">
    <w:name w:val="List Paragraph1"/>
    <w:basedOn w:val="1"/>
    <w:qFormat/>
    <w:uiPriority w:val="99"/>
    <w:pPr>
      <w:widowControl/>
      <w:spacing w:line="360" w:lineRule="auto"/>
      <w:ind w:firstLine="420" w:firstLineChars="200"/>
      <w:jc w:val="left"/>
    </w:pPr>
    <w:rPr>
      <w:rFonts w:ascii="宋体" w:hAnsi="宋体"/>
      <w:kern w:val="0"/>
      <w:sz w:val="24"/>
    </w:rPr>
  </w:style>
  <w:style w:type="paragraph" w:customStyle="1" w:styleId="1970">
    <w:name w:val="中等深浅网格 210"/>
    <w:qFormat/>
    <w:uiPriority w:val="99"/>
    <w:rPr>
      <w:rFonts w:ascii="Calibri" w:hAnsi="Calibri" w:eastAsia="宋体" w:cs="Times New Roman"/>
      <w:sz w:val="22"/>
      <w:szCs w:val="22"/>
      <w:lang w:val="en-US" w:eastAsia="zh-CN" w:bidi="ar-SA"/>
    </w:rPr>
  </w:style>
  <w:style w:type="paragraph" w:customStyle="1" w:styleId="1971">
    <w:name w:val="样式 正文缩进正文不缩进表正文正文非缩进正文不缩进 Char正文缩进 Char正文（首行缩进两字） Char四号..."/>
    <w:basedOn w:val="2"/>
    <w:qFormat/>
    <w:uiPriority w:val="99"/>
    <w:pPr>
      <w:tabs>
        <w:tab w:val="left" w:pos="360"/>
      </w:tabs>
      <w:ind w:firstLine="0"/>
    </w:pPr>
    <w:rPr>
      <w:rFonts w:ascii="Times New Roman" w:hAnsi="Times New Roman" w:cs="宋体"/>
      <w:szCs w:val="20"/>
    </w:rPr>
  </w:style>
  <w:style w:type="paragraph" w:customStyle="1" w:styleId="1972">
    <w:name w:val="Table Text 1"/>
    <w:basedOn w:val="1547"/>
    <w:qFormat/>
    <w:uiPriority w:val="99"/>
    <w:rPr>
      <w:sz w:val="16"/>
    </w:rPr>
  </w:style>
  <w:style w:type="paragraph" w:customStyle="1" w:styleId="1973">
    <w:name w:val="样式 SGCC正文 + 首行缩进:  2 字符 段前: 0.5 行 段后: 0.5 行"/>
    <w:basedOn w:val="1974"/>
    <w:qFormat/>
    <w:uiPriority w:val="99"/>
    <w:rPr>
      <w:rFonts w:cs="宋体"/>
      <w:szCs w:val="20"/>
    </w:rPr>
  </w:style>
  <w:style w:type="paragraph" w:customStyle="1" w:styleId="1974">
    <w:name w:val="SGCC正文"/>
    <w:basedOn w:val="1"/>
    <w:qFormat/>
    <w:uiPriority w:val="99"/>
    <w:pPr>
      <w:adjustRightInd w:val="0"/>
      <w:snapToGrid w:val="0"/>
      <w:spacing w:line="360" w:lineRule="auto"/>
      <w:ind w:firstLine="200" w:firstLineChars="200"/>
    </w:pPr>
    <w:rPr>
      <w:rFonts w:ascii="宋体" w:hAnsi="宋体"/>
      <w:sz w:val="24"/>
    </w:rPr>
  </w:style>
  <w:style w:type="paragraph" w:customStyle="1" w:styleId="1975">
    <w:name w:val="CM16"/>
    <w:basedOn w:val="317"/>
    <w:next w:val="317"/>
    <w:qFormat/>
    <w:uiPriority w:val="99"/>
    <w:pPr>
      <w:spacing w:after="480"/>
    </w:pPr>
    <w:rPr>
      <w:rFonts w:ascii="Arial" w:hAnsi="Arial" w:eastAsia="宋体"/>
      <w:color w:val="auto"/>
    </w:rPr>
  </w:style>
  <w:style w:type="paragraph" w:customStyle="1" w:styleId="1976">
    <w:name w:val="xl12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977">
    <w:name w:val="方案正文"/>
    <w:basedOn w:val="1"/>
    <w:qFormat/>
    <w:uiPriority w:val="99"/>
    <w:pPr>
      <w:adjustRightInd w:val="0"/>
      <w:snapToGrid w:val="0"/>
      <w:spacing w:before="156" w:beforeLines="50" w:after="120" w:afterLines="50" w:line="360" w:lineRule="auto"/>
      <w:ind w:left="-163" w:leftChars="-68" w:firstLine="359" w:firstLineChars="171"/>
      <w:jc w:val="left"/>
    </w:pPr>
    <w:rPr>
      <w:rFonts w:ascii="Arial" w:hAnsi="Arial" w:eastAsia="微软雅黑" w:cs="宋体"/>
      <w:sz w:val="24"/>
      <w:szCs w:val="21"/>
    </w:rPr>
  </w:style>
  <w:style w:type="paragraph" w:customStyle="1" w:styleId="1978">
    <w:name w:val="Char Char Char Char1 Char Char Char Char Char Char Char Char Char Char Char1 Char1 Char Char2 Char Char Char Char Char Char Char Char Char Char1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79">
    <w:name w:val="默认段落字体 Para Char Char Char1 Char Char Char1 Char"/>
    <w:basedOn w:val="1"/>
    <w:qFormat/>
    <w:uiPriority w:val="99"/>
    <w:pPr>
      <w:adjustRightInd w:val="0"/>
      <w:spacing w:line="360" w:lineRule="auto"/>
      <w:ind w:firstLine="200" w:firstLineChars="200"/>
    </w:pPr>
    <w:rPr>
      <w:kern w:val="0"/>
      <w:szCs w:val="20"/>
    </w:rPr>
  </w:style>
  <w:style w:type="paragraph" w:customStyle="1" w:styleId="1980">
    <w:name w:val="xl14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981">
    <w:name w:val="Z正文缩进4"/>
    <w:basedOn w:val="1"/>
    <w:qFormat/>
    <w:uiPriority w:val="99"/>
    <w:pPr>
      <w:tabs>
        <w:tab w:val="left" w:pos="0"/>
      </w:tabs>
      <w:snapToGrid w:val="0"/>
      <w:spacing w:line="360" w:lineRule="auto"/>
      <w:ind w:firstLine="200" w:firstLineChars="200"/>
    </w:pPr>
    <w:rPr>
      <w:rFonts w:ascii="Cambria" w:hAnsi="Cambria"/>
      <w:szCs w:val="21"/>
    </w:rPr>
  </w:style>
  <w:style w:type="paragraph" w:customStyle="1" w:styleId="1982">
    <w:name w:val="二级标题"/>
    <w:basedOn w:val="5"/>
    <w:semiHidden/>
    <w:qFormat/>
    <w:uiPriority w:val="99"/>
    <w:pPr>
      <w:tabs>
        <w:tab w:val="left" w:pos="6840"/>
        <w:tab w:val="clear" w:pos="576"/>
      </w:tabs>
      <w:autoSpaceDE w:val="0"/>
      <w:autoSpaceDN w:val="0"/>
      <w:adjustRightInd w:val="0"/>
      <w:spacing w:beforeLines="100" w:afterLines="50" w:line="240" w:lineRule="auto"/>
      <w:ind w:left="567" w:firstLine="200" w:firstLineChars="200"/>
      <w:textAlignment w:val="baseline"/>
    </w:pPr>
    <w:rPr>
      <w:rFonts w:ascii="Arial" w:hAnsi="Arial"/>
      <w:kern w:val="0"/>
      <w:szCs w:val="24"/>
    </w:rPr>
  </w:style>
  <w:style w:type="paragraph" w:customStyle="1" w:styleId="1983">
    <w:name w:val="国标1级new"/>
    <w:basedOn w:val="1837"/>
    <w:semiHidden/>
    <w:qFormat/>
    <w:uiPriority w:val="99"/>
  </w:style>
  <w:style w:type="paragraph" w:customStyle="1" w:styleId="1984">
    <w:name w:val="Body TextBody Textchbody textbtbb1Bodyy"/>
    <w:basedOn w:val="1"/>
    <w:qFormat/>
    <w:uiPriority w:val="99"/>
    <w:pPr>
      <w:widowControl/>
    </w:pPr>
    <w:rPr>
      <w:rFonts w:ascii="Calibri" w:hAnsi="Calibri" w:eastAsia="Calibri" w:cs="Calibri"/>
      <w:b/>
      <w:color w:val="0000FF"/>
      <w:kern w:val="0"/>
      <w:sz w:val="20"/>
      <w:szCs w:val="20"/>
    </w:rPr>
  </w:style>
  <w:style w:type="paragraph" w:customStyle="1" w:styleId="1985">
    <w:name w:val="Colorful Shading - Accent 12"/>
    <w:qFormat/>
    <w:uiPriority w:val="99"/>
    <w:rPr>
      <w:rFonts w:ascii="Times New Roman" w:hAnsi="Times New Roman" w:eastAsia="宋体" w:cs="Times New Roman"/>
      <w:sz w:val="24"/>
      <w:szCs w:val="22"/>
      <w:lang w:val="en-US" w:eastAsia="zh-CN" w:bidi="ar-SA"/>
    </w:rPr>
  </w:style>
  <w:style w:type="paragraph" w:customStyle="1" w:styleId="1986">
    <w:name w:val="表格内标题"/>
    <w:basedOn w:val="1"/>
    <w:qFormat/>
    <w:uiPriority w:val="99"/>
    <w:pPr>
      <w:adjustRightInd w:val="0"/>
      <w:spacing w:before="156" w:after="156"/>
      <w:contextualSpacing/>
      <w:jc w:val="center"/>
    </w:pPr>
    <w:rPr>
      <w:rFonts w:ascii="宋体" w:hAnsi="宋体" w:eastAsia="仿宋_GB2312" w:cs="宋体"/>
      <w:b/>
      <w:kern w:val="0"/>
      <w:sz w:val="24"/>
      <w:szCs w:val="20"/>
    </w:rPr>
  </w:style>
  <w:style w:type="paragraph" w:customStyle="1" w:styleId="1987">
    <w:name w:val="计费规范编写 正文 Char Char Char Char Char Char Char Char Char Char Char Char Char Char Char"/>
    <w:basedOn w:val="1"/>
    <w:qFormat/>
    <w:uiPriority w:val="99"/>
    <w:pPr>
      <w:spacing w:line="360" w:lineRule="auto"/>
      <w:ind w:firstLine="480" w:firstLineChars="200"/>
    </w:pPr>
    <w:rPr>
      <w:sz w:val="24"/>
    </w:rPr>
  </w:style>
  <w:style w:type="paragraph" w:customStyle="1" w:styleId="1988">
    <w:name w:val="样式 首行缩进:  2 字符"/>
    <w:basedOn w:val="1"/>
    <w:qFormat/>
    <w:uiPriority w:val="99"/>
    <w:pPr>
      <w:widowControl/>
      <w:tabs>
        <w:tab w:val="left" w:pos="1680"/>
      </w:tabs>
      <w:spacing w:beforeLines="50" w:afterLines="50" w:line="360" w:lineRule="auto"/>
      <w:ind w:left="1680" w:hanging="420"/>
    </w:pPr>
    <w:rPr>
      <w:rFonts w:cs="宋体"/>
      <w:bCs/>
      <w:kern w:val="0"/>
      <w:sz w:val="24"/>
      <w:szCs w:val="21"/>
    </w:rPr>
  </w:style>
  <w:style w:type="paragraph" w:customStyle="1" w:styleId="1989">
    <w:name w:val="heading 8H8h8Legal Level 1.1.1.FigureTitleCondition"/>
    <w:basedOn w:val="1"/>
    <w:next w:val="1"/>
    <w:qFormat/>
    <w:uiPriority w:val="99"/>
    <w:pPr>
      <w:keepNext/>
      <w:keepLines/>
      <w:widowControl/>
      <w:numPr>
        <w:ilvl w:val="7"/>
        <w:numId w:val="39"/>
      </w:numPr>
      <w:spacing w:before="120" w:after="120" w:line="360" w:lineRule="auto"/>
      <w:outlineLvl w:val="7"/>
    </w:pPr>
    <w:rPr>
      <w:rFonts w:eastAsia="Times New Roman"/>
      <w:b/>
      <w:kern w:val="0"/>
      <w:szCs w:val="21"/>
    </w:rPr>
  </w:style>
  <w:style w:type="paragraph" w:customStyle="1" w:styleId="1990">
    <w:name w:val="Char Char Char Char Char Char Char Char Char Char Char Char1"/>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1991">
    <w:name w:val="SJ-标题6"/>
    <w:basedOn w:val="1"/>
    <w:qFormat/>
    <w:uiPriority w:val="99"/>
    <w:pPr>
      <w:widowControl/>
      <w:numPr>
        <w:ilvl w:val="5"/>
        <w:numId w:val="36"/>
      </w:numPr>
      <w:ind w:left="0" w:hanging="180" w:firstLineChars="200"/>
    </w:pPr>
    <w:rPr>
      <w:color w:val="000000"/>
      <w:sz w:val="24"/>
      <w:szCs w:val="20"/>
    </w:rPr>
  </w:style>
  <w:style w:type="paragraph" w:customStyle="1" w:styleId="1992">
    <w:name w:val="Block Label in Appendix"/>
    <w:basedOn w:val="8"/>
    <w:next w:val="1"/>
    <w:unhideWhenUsed/>
    <w:qFormat/>
    <w:uiPriority w:val="99"/>
    <w:pPr>
      <w:numPr>
        <w:ilvl w:val="0"/>
        <w:numId w:val="54"/>
      </w:numPr>
      <w:tabs>
        <w:tab w:val="left" w:pos="360"/>
        <w:tab w:val="clear" w:pos="1008"/>
      </w:tabs>
      <w:adjustRightInd w:val="0"/>
      <w:spacing w:before="300" w:after="80" w:line="240" w:lineRule="auto"/>
      <w:contextualSpacing/>
      <w:jc w:val="left"/>
      <w:outlineLvl w:val="3"/>
    </w:pPr>
    <w:rPr>
      <w:rFonts w:ascii="Book Antiqua" w:hAnsi="Book Antiqua" w:cs="Calibri"/>
      <w:b w:val="0"/>
      <w:bCs w:val="0"/>
      <w:kern w:val="0"/>
      <w:sz w:val="26"/>
      <w:szCs w:val="22"/>
    </w:rPr>
  </w:style>
  <w:style w:type="paragraph" w:customStyle="1" w:styleId="1993">
    <w:name w:val="Table Caption"/>
    <w:basedOn w:val="10"/>
    <w:qFormat/>
    <w:uiPriority w:val="99"/>
    <w:pPr>
      <w:keepLines w:val="0"/>
      <w:widowControl/>
      <w:tabs>
        <w:tab w:val="left" w:pos="360"/>
        <w:tab w:val="left" w:pos="420"/>
        <w:tab w:val="clear" w:pos="1296"/>
      </w:tabs>
      <w:spacing w:after="60" w:line="240" w:lineRule="auto"/>
      <w:ind w:left="420" w:hanging="420"/>
      <w:jc w:val="center"/>
    </w:pPr>
    <w:rPr>
      <w:rFonts w:ascii="Cambria" w:hAnsi="Cambria" w:eastAsia="宋体"/>
      <w:bCs w:val="0"/>
      <w:kern w:val="0"/>
      <w:sz w:val="20"/>
      <w:szCs w:val="20"/>
      <w:lang w:val="zh-CN" w:eastAsia="en-US"/>
    </w:rPr>
  </w:style>
  <w:style w:type="paragraph" w:customStyle="1" w:styleId="1994">
    <w:name w:val="CM5"/>
    <w:basedOn w:val="317"/>
    <w:next w:val="317"/>
    <w:qFormat/>
    <w:uiPriority w:val="99"/>
    <w:pPr>
      <w:spacing w:line="378" w:lineRule="atLeast"/>
    </w:pPr>
    <w:rPr>
      <w:rFonts w:ascii="Arial" w:hAnsi="Arial" w:eastAsia="宋体"/>
      <w:color w:val="auto"/>
    </w:rPr>
  </w:style>
  <w:style w:type="paragraph" w:customStyle="1" w:styleId="1995">
    <w:name w:val="Char Char1 Char Char"/>
    <w:basedOn w:val="1"/>
    <w:qFormat/>
    <w:uiPriority w:val="99"/>
    <w:pPr>
      <w:spacing w:line="360" w:lineRule="auto"/>
      <w:ind w:firstLine="200" w:firstLineChars="200"/>
    </w:pPr>
    <w:rPr>
      <w:sz w:val="24"/>
      <w:szCs w:val="20"/>
    </w:rPr>
  </w:style>
  <w:style w:type="paragraph" w:customStyle="1" w:styleId="1996">
    <w:name w:val="p19"/>
    <w:basedOn w:val="1"/>
    <w:qFormat/>
    <w:uiPriority w:val="0"/>
    <w:pPr>
      <w:widowControl/>
      <w:ind w:firstLine="420"/>
    </w:pPr>
    <w:rPr>
      <w:b/>
      <w:kern w:val="0"/>
      <w:szCs w:val="20"/>
    </w:rPr>
  </w:style>
  <w:style w:type="paragraph" w:customStyle="1" w:styleId="1997">
    <w:name w:val="样式16"/>
    <w:basedOn w:val="1"/>
    <w:qFormat/>
    <w:uiPriority w:val="99"/>
    <w:pPr>
      <w:keepNext/>
      <w:widowControl/>
      <w:spacing w:before="120" w:after="60" w:line="360" w:lineRule="auto"/>
      <w:ind w:left="1260" w:hanging="420"/>
      <w:jc w:val="left"/>
      <w:outlineLvl w:val="2"/>
    </w:pPr>
    <w:rPr>
      <w:rFonts w:ascii="Arial" w:hAnsi="Arial" w:eastAsia="仿宋"/>
      <w:b/>
      <w:sz w:val="28"/>
      <w:szCs w:val="20"/>
    </w:rPr>
  </w:style>
  <w:style w:type="paragraph" w:customStyle="1" w:styleId="1998">
    <w:name w:val="SJ-表"/>
    <w:basedOn w:val="1"/>
    <w:qFormat/>
    <w:uiPriority w:val="99"/>
    <w:pPr>
      <w:widowControl/>
      <w:numPr>
        <w:ilvl w:val="8"/>
        <w:numId w:val="36"/>
      </w:numPr>
      <w:ind w:firstLine="200" w:firstLineChars="200"/>
      <w:jc w:val="left"/>
    </w:pPr>
    <w:rPr>
      <w:sz w:val="24"/>
      <w:szCs w:val="20"/>
    </w:rPr>
  </w:style>
  <w:style w:type="paragraph" w:customStyle="1" w:styleId="1999">
    <w:name w:val="Char Char Char Char Char Char Char"/>
    <w:basedOn w:val="1"/>
    <w:qFormat/>
    <w:uiPriority w:val="99"/>
    <w:pPr>
      <w:widowControl/>
      <w:adjustRightInd w:val="0"/>
      <w:spacing w:after="160" w:line="240" w:lineRule="exact"/>
      <w:contextualSpacing/>
      <w:jc w:val="left"/>
    </w:pPr>
    <w:rPr>
      <w:rFonts w:ascii="Verdana" w:hAnsi="Verdana" w:eastAsia="仿宋_GB2312"/>
      <w:kern w:val="0"/>
      <w:sz w:val="20"/>
      <w:szCs w:val="20"/>
      <w:lang w:eastAsia="en-US"/>
    </w:rPr>
  </w:style>
  <w:style w:type="paragraph" w:customStyle="1" w:styleId="2000">
    <w:name w:val="样式 标题 1 + 黑体 三号 非加粗 居中 段前: 6 磅 段后: 6 磅 行距: 固定值 20 磅"/>
    <w:basedOn w:val="4"/>
    <w:qFormat/>
    <w:uiPriority w:val="99"/>
    <w:pPr>
      <w:spacing w:before="120" w:after="120" w:line="400" w:lineRule="exact"/>
      <w:jc w:val="center"/>
    </w:pPr>
    <w:rPr>
      <w:rFonts w:cs="宋体"/>
      <w:b w:val="0"/>
      <w:bCs w:val="0"/>
      <w:sz w:val="32"/>
      <w:szCs w:val="20"/>
    </w:rPr>
  </w:style>
  <w:style w:type="paragraph" w:customStyle="1" w:styleId="2001">
    <w:name w:val="xl56"/>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2002">
    <w:name w:val="Table Body"/>
    <w:qFormat/>
    <w:uiPriority w:val="99"/>
    <w:pPr>
      <w:keepNext/>
      <w:keepLines/>
      <w:spacing w:before="40" w:after="40"/>
    </w:pPr>
    <w:rPr>
      <w:rFonts w:ascii="Times New Roman" w:hAnsi="Times New Roman" w:eastAsia="宋体" w:cs="Times New Roman"/>
      <w:lang w:val="en-US" w:eastAsia="en-US" w:bidi="he-IL"/>
    </w:rPr>
  </w:style>
  <w:style w:type="paragraph" w:customStyle="1" w:styleId="2003">
    <w:name w:val="xl14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004">
    <w:name w:val="Achievement"/>
    <w:basedOn w:val="25"/>
    <w:qFormat/>
    <w:uiPriority w:val="99"/>
    <w:pPr>
      <w:spacing w:after="60" w:line="220" w:lineRule="atLeast"/>
      <w:ind w:left="3122" w:hanging="144" w:firstLineChars="200"/>
      <w:jc w:val="left"/>
    </w:pPr>
    <w:rPr>
      <w:rFonts w:ascii="Times New Roman" w:hAnsi="Times New Roman"/>
      <w:b w:val="0"/>
      <w:color w:val="auto"/>
      <w:szCs w:val="20"/>
      <w:lang w:val="zh-CN" w:eastAsia="en-US"/>
    </w:rPr>
  </w:style>
  <w:style w:type="paragraph" w:customStyle="1" w:styleId="2005">
    <w:name w:val="样式 目录 1 + 首行缩进:  0.85 厘米"/>
    <w:basedOn w:val="60"/>
    <w:qFormat/>
    <w:uiPriority w:val="99"/>
    <w:pPr>
      <w:tabs>
        <w:tab w:val="left" w:pos="567"/>
        <w:tab w:val="right" w:leader="dot" w:pos="8494"/>
        <w:tab w:val="clear" w:pos="9242"/>
      </w:tabs>
      <w:adjustRightInd w:val="0"/>
      <w:spacing w:beforeLines="0" w:afterLines="0"/>
      <w:contextualSpacing/>
    </w:pPr>
    <w:rPr>
      <w:rFonts w:ascii="Times New Roman" w:eastAsia="仿宋_GB2312" w:cs="宋体"/>
      <w:iCs/>
      <w:kern w:val="0"/>
      <w:sz w:val="24"/>
      <w:szCs w:val="20"/>
    </w:rPr>
  </w:style>
  <w:style w:type="paragraph" w:customStyle="1" w:styleId="2006">
    <w:name w:val="Char Char Char Char Char Char Char Char Char Char Char Char Char Char Char Char"/>
    <w:basedOn w:val="1"/>
    <w:qFormat/>
    <w:uiPriority w:val="0"/>
    <w:pPr>
      <w:tabs>
        <w:tab w:val="left" w:pos="360"/>
      </w:tabs>
    </w:pPr>
    <w:rPr>
      <w:sz w:val="24"/>
      <w:szCs w:val="20"/>
    </w:rPr>
  </w:style>
  <w:style w:type="paragraph" w:customStyle="1" w:styleId="2007">
    <w:name w:val="样式 ph 图片题注"/>
    <w:basedOn w:val="1"/>
    <w:qFormat/>
    <w:uiPriority w:val="99"/>
    <w:pPr>
      <w:adjustRightInd w:val="0"/>
      <w:contextualSpacing/>
      <w:jc w:val="center"/>
    </w:pPr>
    <w:rPr>
      <w:rFonts w:ascii="Cambria" w:hAnsi="Cambria" w:eastAsia="黑体" w:cs="宋体"/>
      <w:kern w:val="0"/>
      <w:sz w:val="20"/>
      <w:szCs w:val="20"/>
    </w:rPr>
  </w:style>
  <w:style w:type="paragraph" w:customStyle="1" w:styleId="2008">
    <w:name w:val="captionph  Caption CharCaption Char1 CharCaption C"/>
    <w:basedOn w:val="1"/>
    <w:next w:val="1"/>
    <w:qFormat/>
    <w:uiPriority w:val="99"/>
    <w:pPr>
      <w:widowControl/>
      <w:spacing w:before="152" w:after="160"/>
    </w:pPr>
    <w:rPr>
      <w:rFonts w:ascii="Arial" w:hAnsi="Arial" w:eastAsia="Arial" w:cs="Arial"/>
      <w:kern w:val="0"/>
      <w:sz w:val="20"/>
      <w:szCs w:val="20"/>
    </w:rPr>
  </w:style>
  <w:style w:type="paragraph" w:customStyle="1" w:styleId="2009">
    <w:name w:val="Figure Text"/>
    <w:unhideWhenUsed/>
    <w:qFormat/>
    <w:uiPriority w:val="99"/>
    <w:pPr>
      <w:widowControl w:val="0"/>
      <w:snapToGrid w:val="0"/>
      <w:spacing w:line="240" w:lineRule="atLeast"/>
    </w:pPr>
    <w:rPr>
      <w:rFonts w:hint="eastAsia" w:ascii="Times New Roman" w:hAnsi="Times New Roman" w:eastAsia="宋体" w:cs="Calibri"/>
      <w:sz w:val="18"/>
      <w:lang w:val="en-US" w:eastAsia="en-US" w:bidi="ar-SA"/>
    </w:rPr>
  </w:style>
  <w:style w:type="paragraph" w:customStyle="1" w:styleId="2010">
    <w:name w:val="一级标题"/>
    <w:basedOn w:val="4"/>
    <w:semiHidden/>
    <w:qFormat/>
    <w:uiPriority w:val="99"/>
    <w:pPr>
      <w:keepLines w:val="0"/>
      <w:tabs>
        <w:tab w:val="left" w:pos="6840"/>
      </w:tabs>
      <w:spacing w:beforeLines="100" w:afterLines="150" w:line="240" w:lineRule="auto"/>
      <w:jc w:val="center"/>
    </w:pPr>
    <w:rPr>
      <w:rFonts w:ascii="隶书" w:hAnsi="Times New Roman"/>
      <w:bCs w:val="0"/>
      <w:kern w:val="2"/>
      <w:sz w:val="30"/>
      <w:szCs w:val="32"/>
    </w:rPr>
  </w:style>
  <w:style w:type="paragraph" w:customStyle="1" w:styleId="2011">
    <w:name w:val="Step in Appendix"/>
    <w:basedOn w:val="1496"/>
    <w:unhideWhenUsed/>
    <w:qFormat/>
    <w:uiPriority w:val="99"/>
    <w:pPr>
      <w:numPr>
        <w:ilvl w:val="4"/>
        <w:numId w:val="54"/>
      </w:numPr>
      <w:outlineLvl w:val="4"/>
    </w:pPr>
  </w:style>
  <w:style w:type="paragraph" w:customStyle="1" w:styleId="2012">
    <w:name w:val="首页项目名称"/>
    <w:basedOn w:val="1"/>
    <w:next w:val="87"/>
    <w:qFormat/>
    <w:uiPriority w:val="99"/>
    <w:pPr>
      <w:adjustRightInd w:val="0"/>
      <w:spacing w:line="312" w:lineRule="atLeast"/>
      <w:contextualSpacing/>
      <w:jc w:val="center"/>
    </w:pPr>
    <w:rPr>
      <w:rFonts w:ascii="Arial" w:hAnsi="Arial" w:eastAsia="仿宋_GB2312" w:cs="宋体"/>
      <w:b/>
      <w:bCs/>
      <w:kern w:val="0"/>
      <w:sz w:val="52"/>
      <w:szCs w:val="20"/>
    </w:rPr>
  </w:style>
  <w:style w:type="paragraph" w:customStyle="1" w:styleId="2013">
    <w:name w:val="10PT_BULLET_FACTSHEET"/>
    <w:basedOn w:val="1"/>
    <w:qFormat/>
    <w:uiPriority w:val="99"/>
    <w:pPr>
      <w:widowControl/>
      <w:tabs>
        <w:tab w:val="left" w:pos="425"/>
      </w:tabs>
      <w:spacing w:before="120"/>
      <w:ind w:left="425" w:hanging="425"/>
      <w:jc w:val="left"/>
    </w:pPr>
    <w:rPr>
      <w:rFonts w:ascii="Futura Bk" w:hAnsi="Futura Bk" w:eastAsia="Times"/>
      <w:snapToGrid w:val="0"/>
      <w:color w:val="000000"/>
      <w:kern w:val="0"/>
      <w:sz w:val="20"/>
      <w:szCs w:val="20"/>
      <w:lang w:eastAsia="en-US"/>
    </w:rPr>
  </w:style>
  <w:style w:type="paragraph" w:customStyle="1" w:styleId="2014">
    <w:name w:val="bulleted list no space"/>
    <w:basedOn w:val="1519"/>
    <w:qFormat/>
    <w:uiPriority w:val="99"/>
    <w:pPr>
      <w:tabs>
        <w:tab w:val="left" w:pos="1260"/>
        <w:tab w:val="clear" w:pos="1240"/>
      </w:tabs>
      <w:spacing w:after="0"/>
      <w:ind w:hanging="360"/>
    </w:pPr>
  </w:style>
  <w:style w:type="paragraph" w:customStyle="1" w:styleId="2015">
    <w:name w:val="Char1 Char Char Char Char Char1 Char1 Char Char Char Char"/>
    <w:basedOn w:val="1"/>
    <w:qFormat/>
    <w:uiPriority w:val="99"/>
    <w:pPr>
      <w:spacing w:line="360" w:lineRule="auto"/>
    </w:pPr>
    <w:rPr>
      <w:rFonts w:ascii="Tahoma" w:hAnsi="Tahoma" w:eastAsia="仿宋"/>
      <w:sz w:val="24"/>
      <w:szCs w:val="20"/>
    </w:rPr>
  </w:style>
  <w:style w:type="paragraph" w:customStyle="1" w:styleId="2016">
    <w:name w:val="Char1 Char Char Char Char Char1 Char1 Char Char Char Char Char Char Char Char3"/>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017">
    <w:name w:val="样式 样式 样式 样式 标题 6 + 小四 段前: 0 磅 + 右侧:  1 字符 + 右侧:  1 字符 + 右侧:  1 字符"/>
    <w:basedOn w:val="1"/>
    <w:qFormat/>
    <w:uiPriority w:val="99"/>
    <w:pPr>
      <w:tabs>
        <w:tab w:val="left" w:pos="372"/>
        <w:tab w:val="left" w:pos="3260"/>
      </w:tabs>
      <w:spacing w:line="360" w:lineRule="auto"/>
      <w:ind w:left="1134" w:right="100" w:rightChars="100" w:hanging="1134"/>
      <w:jc w:val="left"/>
      <w:outlineLvl w:val="5"/>
    </w:pPr>
    <w:rPr>
      <w:rFonts w:ascii="仿宋_GB2312" w:hAnsi="宋体" w:eastAsia="黑体" w:cs="宋体"/>
      <w:bCs/>
      <w:sz w:val="24"/>
      <w:szCs w:val="20"/>
      <w:lang w:val="zh-CN"/>
    </w:rPr>
  </w:style>
  <w:style w:type="paragraph" w:customStyle="1" w:styleId="2018">
    <w:name w:val="样式 标题 3sect1.2.3Level 3 HeadH3Titre3章标题1Heading 3 - oldhe..."/>
    <w:basedOn w:val="6"/>
    <w:qFormat/>
    <w:uiPriority w:val="99"/>
    <w:pPr>
      <w:keepNext w:val="0"/>
      <w:keepLines w:val="0"/>
      <w:tabs>
        <w:tab w:val="left" w:pos="0"/>
        <w:tab w:val="clear" w:pos="720"/>
      </w:tabs>
      <w:adjustRightInd w:val="0"/>
      <w:spacing w:line="360" w:lineRule="auto"/>
      <w:ind w:left="1080" w:hanging="720"/>
      <w:textAlignment w:val="baseline"/>
    </w:pPr>
    <w:rPr>
      <w:rFonts w:ascii="宋体" w:hAnsi="宋体" w:eastAsia="宋体" w:cs="宋体"/>
      <w:kern w:val="0"/>
      <w:szCs w:val="24"/>
      <w:lang w:val="zh-CN"/>
    </w:rPr>
  </w:style>
  <w:style w:type="paragraph" w:customStyle="1" w:styleId="2019">
    <w:name w:val="JH 1"/>
    <w:basedOn w:val="4"/>
    <w:qFormat/>
    <w:uiPriority w:val="99"/>
    <w:pPr>
      <w:keepLines w:val="0"/>
      <w:widowControl/>
      <w:tabs>
        <w:tab w:val="left" w:pos="113"/>
        <w:tab w:val="left" w:pos="964"/>
      </w:tabs>
      <w:spacing w:line="240" w:lineRule="auto"/>
    </w:pPr>
    <w:rPr>
      <w:rFonts w:ascii="Arial" w:hAnsi="Arial" w:eastAsia="华文楷体" w:cs="宋体"/>
      <w:kern w:val="28"/>
      <w:szCs w:val="20"/>
    </w:rPr>
  </w:style>
  <w:style w:type="paragraph" w:customStyle="1" w:styleId="2020">
    <w:name w:val="Char1 Char Char Char Char Char Char Char1"/>
    <w:basedOn w:val="1"/>
    <w:qFormat/>
    <w:uiPriority w:val="99"/>
    <w:pPr>
      <w:ind w:firstLine="200" w:firstLineChars="200"/>
    </w:pPr>
    <w:rPr>
      <w:rFonts w:ascii="Tahoma" w:hAnsi="Tahoma"/>
      <w:sz w:val="24"/>
      <w:szCs w:val="20"/>
    </w:rPr>
  </w:style>
  <w:style w:type="paragraph" w:customStyle="1" w:styleId="2021">
    <w:name w:val="需求书2"/>
    <w:basedOn w:val="1"/>
    <w:qFormat/>
    <w:uiPriority w:val="99"/>
    <w:pPr>
      <w:jc w:val="center"/>
    </w:pPr>
    <w:rPr>
      <w:rFonts w:ascii="宋体" w:hAnsi="宋体"/>
      <w:snapToGrid w:val="0"/>
      <w:color w:val="000000"/>
      <w:kern w:val="0"/>
      <w:szCs w:val="20"/>
    </w:rPr>
  </w:style>
  <w:style w:type="paragraph" w:customStyle="1" w:styleId="2022">
    <w:name w:val="xl6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2023">
    <w:name w:val="标题 61"/>
    <w:basedOn w:val="1"/>
    <w:next w:val="1"/>
    <w:qFormat/>
    <w:uiPriority w:val="99"/>
    <w:pPr>
      <w:keepNext/>
      <w:widowControl/>
      <w:suppressAutoHyphens/>
      <w:spacing w:before="240" w:after="120" w:line="360" w:lineRule="auto"/>
      <w:ind w:firstLine="200" w:firstLineChars="200"/>
      <w:textAlignment w:val="baseline"/>
    </w:pPr>
    <w:rPr>
      <w:rFonts w:ascii="Arial" w:hAnsi="Arial" w:eastAsia="黑体" w:cs="Tahoma"/>
      <w:b/>
      <w:bCs/>
      <w:kern w:val="1"/>
      <w:sz w:val="24"/>
      <w:lang w:eastAsia="ar-SA"/>
    </w:rPr>
  </w:style>
  <w:style w:type="paragraph" w:customStyle="1" w:styleId="2024">
    <w:name w:val="无序项目正文"/>
    <w:basedOn w:val="1"/>
    <w:qFormat/>
    <w:uiPriority w:val="99"/>
    <w:pPr>
      <w:widowControl/>
      <w:adjustRightInd w:val="0"/>
      <w:snapToGrid w:val="0"/>
      <w:spacing w:before="200" w:line="240" w:lineRule="atLeast"/>
      <w:ind w:left="1554"/>
      <w:jc w:val="left"/>
    </w:pPr>
    <w:rPr>
      <w:rFonts w:ascii="Arial" w:hAnsi="Arial"/>
      <w:szCs w:val="22"/>
    </w:rPr>
  </w:style>
  <w:style w:type="paragraph" w:customStyle="1" w:styleId="2025">
    <w:name w:val="Char Char Char Char Char Char Char Char Char Char Char Char Char Char Char Char13"/>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026">
    <w:name w:val="国网标准2级"/>
    <w:basedOn w:val="4"/>
    <w:semiHidden/>
    <w:qFormat/>
    <w:uiPriority w:val="99"/>
    <w:pPr>
      <w:spacing w:beforeLines="50" w:afterLines="50" w:line="312" w:lineRule="exact"/>
    </w:pPr>
    <w:rPr>
      <w:rFonts w:hAnsi="Times New Roman"/>
      <w:snapToGrid w:val="0"/>
      <w:kern w:val="0"/>
      <w:sz w:val="21"/>
      <w:szCs w:val="21"/>
    </w:rPr>
  </w:style>
  <w:style w:type="paragraph" w:customStyle="1" w:styleId="2027">
    <w:name w:val="正文，首行缩进"/>
    <w:basedOn w:val="25"/>
    <w:next w:val="2"/>
    <w:qFormat/>
    <w:uiPriority w:val="9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60" w:after="120" w:line="360" w:lineRule="auto"/>
      <w:ind w:firstLine="480" w:firstLineChars="200"/>
    </w:pPr>
    <w:rPr>
      <w:rFonts w:ascii="楷体" w:hAnsi="Arial" w:eastAsia="楷体"/>
      <w:color w:val="auto"/>
      <w:sz w:val="24"/>
      <w:lang w:val="de-DE"/>
    </w:rPr>
  </w:style>
  <w:style w:type="paragraph" w:customStyle="1" w:styleId="2028">
    <w:name w:val="样式 标题 3h3Heading 3 - oldBold HeadbhH3l3CTlevel_3PIM 3L..."/>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left="567" w:right="210" w:rightChars="100" w:hanging="567"/>
    </w:pPr>
    <w:rPr>
      <w:rFonts w:ascii="宋体" w:hAnsi="宋体" w:eastAsia="宋体"/>
      <w:b w:val="0"/>
      <w:bCs w:val="0"/>
      <w:kern w:val="0"/>
      <w:sz w:val="30"/>
      <w:szCs w:val="20"/>
      <w:shd w:val="clear" w:color="auto" w:fill="FFFFFF"/>
      <w:lang w:val="zh-CN"/>
    </w:rPr>
  </w:style>
  <w:style w:type="paragraph" w:customStyle="1" w:styleId="2029">
    <w:name w:val="表格正文居中，加粗"/>
    <w:basedOn w:val="1"/>
    <w:qFormat/>
    <w:uiPriority w:val="0"/>
    <w:pPr>
      <w:widowControl/>
      <w:spacing w:before="60" w:after="60" w:line="360" w:lineRule="auto"/>
      <w:ind w:hanging="482" w:hangingChars="200"/>
      <w:jc w:val="center"/>
    </w:pPr>
    <w:rPr>
      <w:rFonts w:ascii="宋体" w:hAnsi="宋体" w:eastAsia="仿宋_GB2312" w:cs="宋体"/>
      <w:b/>
      <w:bCs/>
      <w:sz w:val="24"/>
      <w:lang w:val="zh-CN"/>
    </w:rPr>
  </w:style>
  <w:style w:type="paragraph" w:customStyle="1" w:styleId="2030">
    <w:name w:val="xl6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031">
    <w:name w:val="_表格条文"/>
    <w:basedOn w:val="1"/>
    <w:qFormat/>
    <w:uiPriority w:val="99"/>
    <w:pPr>
      <w:widowControl/>
      <w:spacing w:after="120" w:line="276" w:lineRule="auto"/>
      <w:ind w:firstLine="200" w:firstLineChars="200"/>
    </w:pPr>
    <w:rPr>
      <w:rFonts w:ascii="Arial" w:hAnsi="Arial" w:eastAsia="仿宋_GB2312" w:cs="宋体"/>
      <w:color w:val="000000"/>
      <w:sz w:val="18"/>
      <w:szCs w:val="21"/>
      <w:lang w:val="zh-CN"/>
    </w:rPr>
  </w:style>
  <w:style w:type="paragraph" w:customStyle="1" w:styleId="2032">
    <w:name w:val="fl"/>
    <w:basedOn w:val="1540"/>
    <w:qFormat/>
    <w:uiPriority w:val="99"/>
    <w:pPr>
      <w:spacing w:before="500" w:after="180" w:line="312" w:lineRule="exact"/>
      <w:jc w:val="center"/>
    </w:pPr>
    <w:rPr>
      <w:rFonts w:eastAsia="黑体"/>
      <w:color w:val="auto"/>
      <w:kern w:val="2"/>
      <w:sz w:val="21"/>
      <w:szCs w:val="21"/>
    </w:rPr>
  </w:style>
  <w:style w:type="paragraph" w:customStyle="1" w:styleId="2033">
    <w:name w:val="Table Contents"/>
    <w:basedOn w:val="1"/>
    <w:qFormat/>
    <w:uiPriority w:val="99"/>
    <w:pPr>
      <w:suppressAutoHyphens/>
      <w:autoSpaceDE w:val="0"/>
      <w:spacing w:after="120"/>
      <w:ind w:firstLine="200" w:firstLineChars="200"/>
      <w:jc w:val="left"/>
    </w:pPr>
    <w:rPr>
      <w:rFonts w:ascii="Helvetica" w:hAnsi="Helvetica"/>
      <w:kern w:val="1"/>
      <w:sz w:val="20"/>
      <w:szCs w:val="20"/>
    </w:rPr>
  </w:style>
  <w:style w:type="paragraph" w:customStyle="1" w:styleId="2034">
    <w:name w:val="Table Heading"/>
    <w:basedOn w:val="2035"/>
    <w:qFormat/>
    <w:uiPriority w:val="99"/>
    <w:pPr>
      <w:keepLines/>
      <w:spacing w:before="120" w:after="120"/>
    </w:pPr>
    <w:rPr>
      <w:rFonts w:ascii="Book Antiqua" w:hAnsi="Book Antiqua"/>
      <w:b/>
      <w:sz w:val="16"/>
      <w:lang w:eastAsia="en-US"/>
    </w:rPr>
  </w:style>
  <w:style w:type="paragraph" w:customStyle="1" w:styleId="2035">
    <w:name w:val="Table Text"/>
    <w:basedOn w:val="1"/>
    <w:qFormat/>
    <w:uiPriority w:val="99"/>
    <w:pPr>
      <w:widowControl/>
      <w:overflowPunct w:val="0"/>
      <w:autoSpaceDE w:val="0"/>
      <w:autoSpaceDN w:val="0"/>
      <w:adjustRightInd w:val="0"/>
      <w:spacing w:after="100" w:line="360" w:lineRule="auto"/>
      <w:jc w:val="left"/>
      <w:textAlignment w:val="baseline"/>
    </w:pPr>
    <w:rPr>
      <w:rFonts w:ascii="Arial" w:hAnsi="Arial" w:eastAsia="仿宋"/>
      <w:kern w:val="0"/>
      <w:sz w:val="20"/>
      <w:szCs w:val="20"/>
    </w:rPr>
  </w:style>
  <w:style w:type="paragraph" w:customStyle="1" w:styleId="2036">
    <w:name w:val="列出段落7"/>
    <w:basedOn w:val="1"/>
    <w:qFormat/>
    <w:uiPriority w:val="34"/>
    <w:pPr>
      <w:widowControl/>
      <w:spacing w:before="120" w:after="120" w:line="360" w:lineRule="auto"/>
      <w:ind w:firstLine="420" w:firstLineChars="200"/>
      <w:jc w:val="left"/>
    </w:pPr>
    <w:rPr>
      <w:kern w:val="0"/>
      <w:sz w:val="24"/>
      <w:szCs w:val="22"/>
    </w:rPr>
  </w:style>
  <w:style w:type="paragraph" w:customStyle="1" w:styleId="2037">
    <w:name w:val="VCTable"/>
    <w:basedOn w:val="1"/>
    <w:qFormat/>
    <w:uiPriority w:val="99"/>
    <w:pPr>
      <w:widowControl/>
      <w:ind w:left="720" w:firstLine="200" w:firstLineChars="200"/>
      <w:jc w:val="left"/>
    </w:pPr>
    <w:rPr>
      <w:color w:val="000000"/>
      <w:kern w:val="0"/>
      <w:szCs w:val="20"/>
    </w:rPr>
  </w:style>
  <w:style w:type="paragraph" w:customStyle="1" w:styleId="2038">
    <w:name w:val="第一章"/>
    <w:basedOn w:val="1"/>
    <w:next w:val="621"/>
    <w:qFormat/>
    <w:uiPriority w:val="99"/>
    <w:pPr>
      <w:keepNext/>
      <w:keepLines/>
      <w:pageBreakBefore/>
      <w:widowControl/>
      <w:tabs>
        <w:tab w:val="left" w:pos="525"/>
      </w:tabs>
      <w:spacing w:before="240" w:after="120" w:line="288" w:lineRule="auto"/>
      <w:ind w:firstLine="200" w:firstLineChars="200"/>
      <w:jc w:val="center"/>
      <w:outlineLvl w:val="0"/>
    </w:pPr>
    <w:rPr>
      <w:rFonts w:ascii="宋体" w:hAnsi="宋体"/>
      <w:b/>
      <w:kern w:val="0"/>
      <w:sz w:val="40"/>
    </w:rPr>
  </w:style>
  <w:style w:type="paragraph" w:customStyle="1" w:styleId="2039">
    <w:name w:val="Reader's comments"/>
    <w:basedOn w:val="1"/>
    <w:qFormat/>
    <w:uiPriority w:val="99"/>
    <w:pPr>
      <w:widowControl/>
      <w:overflowPunct w:val="0"/>
      <w:autoSpaceDE w:val="0"/>
      <w:autoSpaceDN w:val="0"/>
      <w:adjustRightInd w:val="0"/>
      <w:spacing w:after="120" w:line="360" w:lineRule="auto"/>
      <w:jc w:val="left"/>
      <w:textAlignment w:val="baseline"/>
    </w:pPr>
    <w:rPr>
      <w:rFonts w:ascii="Arial" w:hAnsi="Arial" w:eastAsia="仿宋"/>
      <w:i/>
      <w:iCs/>
      <w:color w:val="CC00CC"/>
      <w:kern w:val="0"/>
      <w:sz w:val="20"/>
      <w:szCs w:val="20"/>
      <w:lang w:eastAsia="en-US"/>
    </w:rPr>
  </w:style>
  <w:style w:type="paragraph" w:customStyle="1" w:styleId="2040">
    <w:name w:val="xl1476"/>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041">
    <w:name w:val="Definition List"/>
    <w:basedOn w:val="1"/>
    <w:next w:val="1503"/>
    <w:qFormat/>
    <w:uiPriority w:val="99"/>
    <w:pPr>
      <w:widowControl/>
      <w:autoSpaceDE w:val="0"/>
      <w:autoSpaceDN w:val="0"/>
      <w:adjustRightInd w:val="0"/>
      <w:ind w:left="360" w:firstLine="200" w:firstLineChars="200"/>
      <w:jc w:val="left"/>
    </w:pPr>
    <w:rPr>
      <w:kern w:val="0"/>
      <w:sz w:val="24"/>
      <w:szCs w:val="20"/>
    </w:rPr>
  </w:style>
  <w:style w:type="paragraph" w:customStyle="1" w:styleId="2042">
    <w:name w:val="插图"/>
    <w:basedOn w:val="1"/>
    <w:qFormat/>
    <w:uiPriority w:val="99"/>
    <w:pPr>
      <w:widowControl/>
      <w:overflowPunct w:val="0"/>
      <w:autoSpaceDE w:val="0"/>
      <w:autoSpaceDN w:val="0"/>
      <w:adjustRightInd w:val="0"/>
      <w:spacing w:line="360" w:lineRule="auto"/>
      <w:ind w:firstLine="432"/>
      <w:jc w:val="center"/>
    </w:pPr>
    <w:rPr>
      <w:rFonts w:ascii="仿宋_GB2312" w:hAnsi="宋体" w:eastAsia="楷体" w:cs="宋体"/>
      <w:bCs/>
      <w:kern w:val="0"/>
      <w:sz w:val="24"/>
      <w:szCs w:val="20"/>
      <w:lang w:val="zh-CN"/>
    </w:rPr>
  </w:style>
  <w:style w:type="paragraph" w:customStyle="1" w:styleId="2043">
    <w:name w:val="Picture"/>
    <w:basedOn w:val="1"/>
    <w:next w:val="22"/>
    <w:qFormat/>
    <w:uiPriority w:val="99"/>
    <w:pPr>
      <w:keepNext/>
      <w:widowControl/>
      <w:ind w:firstLine="200" w:firstLineChars="200"/>
    </w:pPr>
    <w:rPr>
      <w:rFonts w:ascii="楷体" w:hAnsi="Arial" w:eastAsia="楷体"/>
      <w:b/>
      <w:spacing w:val="-5"/>
      <w:w w:val="98"/>
      <w:kern w:val="0"/>
      <w:sz w:val="24"/>
      <w:szCs w:val="20"/>
    </w:rPr>
  </w:style>
  <w:style w:type="paragraph" w:customStyle="1" w:styleId="2044">
    <w:name w:val="pit正文"/>
    <w:basedOn w:val="1"/>
    <w:qFormat/>
    <w:uiPriority w:val="99"/>
    <w:pPr>
      <w:spacing w:line="400" w:lineRule="exact"/>
      <w:ind w:firstLine="200" w:firstLineChars="200"/>
    </w:pPr>
    <w:rPr>
      <w:spacing w:val="20"/>
      <w:szCs w:val="21"/>
    </w:rPr>
  </w:style>
  <w:style w:type="paragraph" w:customStyle="1" w:styleId="2045">
    <w:name w:val="lastincell"/>
    <w:basedOn w:val="1"/>
    <w:qFormat/>
    <w:uiPriority w:val="99"/>
    <w:pPr>
      <w:widowControl/>
      <w:spacing w:before="100" w:beforeAutospacing="1" w:after="100" w:afterAutospacing="1" w:line="360" w:lineRule="auto"/>
      <w:jc w:val="left"/>
    </w:pPr>
    <w:rPr>
      <w:rFonts w:eastAsia="Batang"/>
      <w:kern w:val="0"/>
      <w:sz w:val="24"/>
      <w:lang w:eastAsia="ja-JP"/>
    </w:rPr>
  </w:style>
  <w:style w:type="paragraph" w:customStyle="1" w:styleId="2046">
    <w:name w:val="三级title"/>
    <w:basedOn w:val="6"/>
    <w:qFormat/>
    <w:uiPriority w:val="99"/>
    <w:pPr>
      <w:keepLines w:val="0"/>
      <w:widowControl/>
      <w:tabs>
        <w:tab w:val="left" w:pos="1647"/>
      </w:tabs>
      <w:spacing w:line="360" w:lineRule="auto"/>
      <w:ind w:left="284" w:firstLine="200" w:firstLineChars="200"/>
    </w:pPr>
    <w:rPr>
      <w:rFonts w:ascii="Times New Roman" w:hAnsi="Times New Roman" w:eastAsia="宋体"/>
      <w:kern w:val="0"/>
      <w:szCs w:val="24"/>
    </w:rPr>
  </w:style>
  <w:style w:type="paragraph" w:customStyle="1" w:styleId="2047">
    <w:name w:val="xl8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048">
    <w:name w:val="Cover 5"/>
    <w:basedOn w:val="1"/>
    <w:unhideWhenUsed/>
    <w:qFormat/>
    <w:uiPriority w:val="99"/>
    <w:pPr>
      <w:adjustRightInd w:val="0"/>
      <w:contextualSpacing/>
      <w:jc w:val="left"/>
    </w:pPr>
    <w:rPr>
      <w:rFonts w:hint="eastAsia" w:ascii="Calibri" w:hAnsi="Calibri" w:eastAsia="仿宋_GB2312" w:cs="Calibri"/>
      <w:kern w:val="0"/>
      <w:sz w:val="18"/>
      <w:szCs w:val="22"/>
    </w:rPr>
  </w:style>
  <w:style w:type="paragraph" w:customStyle="1" w:styleId="2049">
    <w:name w:val="标题三"/>
    <w:basedOn w:val="6"/>
    <w:qFormat/>
    <w:uiPriority w:val="99"/>
    <w:pPr>
      <w:tabs>
        <w:tab w:val="left" w:pos="420"/>
        <w:tab w:val="clear" w:pos="720"/>
      </w:tabs>
      <w:spacing w:beforeLines="100" w:after="120" w:line="360" w:lineRule="auto"/>
      <w:ind w:right="34"/>
    </w:pPr>
    <w:rPr>
      <w:rFonts w:ascii="宋体" w:hAnsi="宋体" w:eastAsia="宋体" w:cs="Arial"/>
      <w:color w:val="000000"/>
      <w:kern w:val="0"/>
      <w:sz w:val="30"/>
      <w:lang w:val="zh-CN"/>
    </w:rPr>
  </w:style>
  <w:style w:type="paragraph" w:customStyle="1" w:styleId="2050">
    <w:name w:val="TABLE-title"/>
    <w:basedOn w:val="1"/>
    <w:semiHidden/>
    <w:qFormat/>
    <w:uiPriority w:val="99"/>
    <w:pPr>
      <w:widowControl/>
      <w:tabs>
        <w:tab w:val="center" w:pos="4536"/>
        <w:tab w:val="right" w:pos="9072"/>
      </w:tabs>
      <w:spacing w:before="100" w:after="200"/>
      <w:ind w:firstLine="200" w:firstLineChars="200"/>
      <w:jc w:val="center"/>
    </w:pPr>
    <w:rPr>
      <w:rFonts w:ascii="Arial" w:hAnsi="Arial"/>
      <w:b/>
      <w:spacing w:val="8"/>
      <w:kern w:val="0"/>
      <w:sz w:val="19"/>
      <w:szCs w:val="20"/>
      <w:lang w:eastAsia="en-US"/>
    </w:rPr>
  </w:style>
  <w:style w:type="paragraph" w:customStyle="1" w:styleId="2051">
    <w:name w:val="CM7"/>
    <w:basedOn w:val="317"/>
    <w:next w:val="317"/>
    <w:qFormat/>
    <w:uiPriority w:val="99"/>
    <w:pPr>
      <w:spacing w:line="323" w:lineRule="atLeast"/>
    </w:pPr>
    <w:rPr>
      <w:color w:val="auto"/>
    </w:rPr>
  </w:style>
  <w:style w:type="paragraph" w:customStyle="1" w:styleId="2052">
    <w:name w:val="国网标准1级"/>
    <w:basedOn w:val="4"/>
    <w:semiHidden/>
    <w:qFormat/>
    <w:uiPriority w:val="99"/>
    <w:pPr>
      <w:spacing w:beforeLines="50" w:afterLines="50" w:line="312" w:lineRule="exact"/>
    </w:pPr>
    <w:rPr>
      <w:rFonts w:hAnsi="Times New Roman"/>
      <w:snapToGrid w:val="0"/>
      <w:kern w:val="0"/>
      <w:sz w:val="21"/>
      <w:szCs w:val="21"/>
    </w:rPr>
  </w:style>
  <w:style w:type="paragraph" w:customStyle="1" w:styleId="2053">
    <w:name w:val="列表项目符号[858D7CFB-ED40-4347-BF05-701D383B685F][858D7CFB-ED40-4347-BF05-701D383B685F]"/>
    <w:qFormat/>
    <w:uiPriority w:val="99"/>
    <w:pPr>
      <w:widowControl w:val="0"/>
      <w:tabs>
        <w:tab w:val="left" w:pos="0"/>
        <w:tab w:val="left" w:pos="360"/>
      </w:tabs>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054">
    <w:name w:val="列出段落22"/>
    <w:basedOn w:val="1"/>
    <w:qFormat/>
    <w:uiPriority w:val="99"/>
    <w:pPr>
      <w:widowControl/>
      <w:ind w:firstLine="420" w:firstLineChars="200"/>
      <w:jc w:val="left"/>
    </w:pPr>
    <w:rPr>
      <w:rFonts w:ascii="宋体" w:hAnsi="宋体" w:cs="宋体"/>
      <w:kern w:val="0"/>
      <w:sz w:val="24"/>
    </w:rPr>
  </w:style>
  <w:style w:type="paragraph" w:customStyle="1" w:styleId="2055">
    <w:name w:val="索引 42"/>
    <w:basedOn w:val="1"/>
    <w:next w:val="1"/>
    <w:qFormat/>
    <w:uiPriority w:val="99"/>
    <w:pPr>
      <w:adjustRightInd w:val="0"/>
      <w:ind w:left="840" w:hanging="210"/>
      <w:contextualSpacing/>
      <w:jc w:val="left"/>
    </w:pPr>
    <w:rPr>
      <w:rFonts w:ascii="Calibri" w:hAnsi="Calibri" w:eastAsia="仿宋_GB2312"/>
      <w:kern w:val="0"/>
      <w:sz w:val="20"/>
      <w:szCs w:val="20"/>
    </w:rPr>
  </w:style>
  <w:style w:type="paragraph" w:customStyle="1" w:styleId="2056">
    <w:name w:val="次小点说明"/>
    <w:basedOn w:val="1"/>
    <w:qFormat/>
    <w:uiPriority w:val="99"/>
    <w:pPr>
      <w:tabs>
        <w:tab w:val="left" w:pos="-632"/>
      </w:tabs>
      <w:adjustRightInd w:val="0"/>
      <w:snapToGrid w:val="0"/>
      <w:spacing w:line="360" w:lineRule="auto"/>
      <w:ind w:left="-632" w:hanging="420" w:firstLineChars="200"/>
    </w:pPr>
  </w:style>
  <w:style w:type="paragraph" w:customStyle="1" w:styleId="2057">
    <w:name w:val="图头"/>
    <w:basedOn w:val="1"/>
    <w:qFormat/>
    <w:uiPriority w:val="99"/>
    <w:pPr>
      <w:widowControl/>
      <w:ind w:left="1440" w:firstLine="200" w:firstLineChars="200"/>
      <w:jc w:val="left"/>
    </w:pPr>
    <w:rPr>
      <w:rFonts w:ascii="Book Antiqua" w:hAnsi="Book Antiqua" w:cs="宋体"/>
      <w:b/>
      <w:bCs/>
      <w:kern w:val="0"/>
      <w:sz w:val="24"/>
      <w:szCs w:val="20"/>
      <w:u w:val="single"/>
    </w:rPr>
  </w:style>
  <w:style w:type="paragraph" w:customStyle="1" w:styleId="2058">
    <w:name w:val="A BULLET"/>
    <w:basedOn w:val="1554"/>
    <w:qFormat/>
    <w:uiPriority w:val="99"/>
    <w:pPr>
      <w:ind w:left="331" w:hanging="331"/>
    </w:pPr>
  </w:style>
  <w:style w:type="paragraph" w:customStyle="1" w:styleId="2059">
    <w:name w:val="修订1111"/>
    <w:qFormat/>
    <w:uiPriority w:val="99"/>
    <w:rPr>
      <w:rFonts w:ascii="宋体" w:hAnsi="宋体" w:eastAsia="宋体" w:cs="Times New Roman"/>
      <w:sz w:val="24"/>
      <w:szCs w:val="24"/>
      <w:lang w:val="en-US" w:eastAsia="zh-CN" w:bidi="ar-SA"/>
    </w:rPr>
  </w:style>
  <w:style w:type="paragraph" w:customStyle="1" w:styleId="2060">
    <w:name w:val="Char1 Char Char Char Char Char1 Char1 Char Char Char Char Char Char Char Char1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061">
    <w:name w:val="正文文字缩进2字"/>
    <w:basedOn w:val="25"/>
    <w:qFormat/>
    <w:uiPriority w:val="99"/>
    <w:pPr>
      <w:widowControl w:val="0"/>
      <w:spacing w:before="60" w:after="60" w:line="360" w:lineRule="auto"/>
      <w:ind w:left="420" w:leftChars="200" w:firstLine="480" w:firstLineChars="200"/>
    </w:pPr>
    <w:rPr>
      <w:rFonts w:ascii="Times New Roman" w:hAnsi="Times New Roman"/>
      <w:b w:val="0"/>
      <w:color w:val="auto"/>
      <w:kern w:val="2"/>
      <w:sz w:val="24"/>
      <w:lang w:val="zh-CN"/>
    </w:rPr>
  </w:style>
  <w:style w:type="paragraph" w:customStyle="1" w:styleId="2062">
    <w:name w:val="样式 标题 1 + 14 磅 行距: 1.5 倍行距"/>
    <w:basedOn w:val="4"/>
    <w:qFormat/>
    <w:uiPriority w:val="99"/>
    <w:pPr>
      <w:keepLines w:val="0"/>
      <w:widowControl/>
      <w:tabs>
        <w:tab w:val="left" w:pos="964"/>
        <w:tab w:val="left" w:pos="1000"/>
      </w:tabs>
      <w:spacing w:line="360" w:lineRule="auto"/>
    </w:pPr>
    <w:rPr>
      <w:rFonts w:ascii="Book Antiqua" w:hAnsi="Book Antiqua" w:eastAsia="宋体" w:cs="宋体"/>
      <w:kern w:val="2"/>
      <w:szCs w:val="20"/>
    </w:rPr>
  </w:style>
  <w:style w:type="paragraph" w:customStyle="1" w:styleId="2063">
    <w:name w:val="样式 样式 样式 首行缩进:  2 字符 + 首行缩进:  2 字符1 + 首行缩进:  2 字符"/>
    <w:basedOn w:val="1"/>
    <w:qFormat/>
    <w:uiPriority w:val="99"/>
    <w:pPr>
      <w:spacing w:after="60" w:line="560" w:lineRule="exact"/>
      <w:ind w:firstLine="200" w:firstLineChars="200"/>
    </w:pPr>
    <w:rPr>
      <w:rFonts w:cs="宋体"/>
      <w:sz w:val="28"/>
      <w:szCs w:val="20"/>
    </w:rPr>
  </w:style>
  <w:style w:type="paragraph" w:customStyle="1" w:styleId="2064">
    <w:name w:val="ymtable"/>
    <w:basedOn w:val="1669"/>
    <w:qFormat/>
    <w:uiPriority w:val="99"/>
    <w:pPr>
      <w:spacing w:after="0" w:line="320" w:lineRule="atLeast"/>
      <w:ind w:firstLine="0"/>
      <w:jc w:val="both"/>
    </w:pPr>
    <w:rPr>
      <w:rFonts w:hAnsi="宋体"/>
      <w:spacing w:val="0"/>
      <w:sz w:val="22"/>
    </w:rPr>
  </w:style>
  <w:style w:type="paragraph" w:customStyle="1" w:styleId="2065">
    <w:name w:val="Body Heading 2"/>
    <w:basedOn w:val="1"/>
    <w:qFormat/>
    <w:uiPriority w:val="99"/>
    <w:pPr>
      <w:keepNext/>
      <w:widowControl/>
      <w:spacing w:before="240" w:line="260" w:lineRule="atLeast"/>
      <w:ind w:firstLine="200" w:firstLineChars="200"/>
      <w:jc w:val="left"/>
      <w:outlineLvl w:val="3"/>
    </w:pPr>
    <w:rPr>
      <w:rFonts w:ascii="Arial Black" w:hAnsi="Arial Black"/>
      <w:kern w:val="0"/>
      <w:sz w:val="20"/>
      <w:szCs w:val="20"/>
    </w:rPr>
  </w:style>
  <w:style w:type="paragraph" w:customStyle="1" w:styleId="2066">
    <w:name w:val="列出段落31"/>
    <w:basedOn w:val="1"/>
    <w:qFormat/>
    <w:uiPriority w:val="99"/>
    <w:pPr>
      <w:ind w:firstLine="420" w:firstLineChars="200"/>
    </w:pPr>
    <w:rPr>
      <w:szCs w:val="20"/>
    </w:rPr>
  </w:style>
  <w:style w:type="paragraph" w:customStyle="1" w:styleId="2067">
    <w:name w:val="封面：一级标题"/>
    <w:basedOn w:val="1"/>
    <w:qFormat/>
    <w:uiPriority w:val="99"/>
    <w:pPr>
      <w:spacing w:line="360" w:lineRule="auto"/>
      <w:ind w:firstLine="200" w:firstLineChars="200"/>
      <w:jc w:val="center"/>
    </w:pPr>
    <w:rPr>
      <w:rFonts w:ascii="黑体" w:eastAsia="黑体" w:cs="宋体"/>
      <w:b/>
      <w:bCs/>
      <w:sz w:val="44"/>
      <w:szCs w:val="20"/>
    </w:rPr>
  </w:style>
  <w:style w:type="paragraph" w:customStyle="1" w:styleId="2068">
    <w:name w:val="特殊 黑体 三号 居中"/>
    <w:basedOn w:val="25"/>
    <w:qFormat/>
    <w:uiPriority w:val="0"/>
    <w:pPr>
      <w:widowControl w:val="0"/>
      <w:spacing w:line="360" w:lineRule="auto"/>
      <w:ind w:firstLine="432"/>
      <w:jc w:val="center"/>
    </w:pPr>
    <w:rPr>
      <w:rFonts w:ascii="Arial" w:hAnsi="Arial" w:cs="宋体"/>
      <w:b w:val="0"/>
      <w:bCs/>
      <w:color w:val="auto"/>
      <w:kern w:val="2"/>
      <w:sz w:val="32"/>
      <w:szCs w:val="20"/>
    </w:rPr>
  </w:style>
  <w:style w:type="paragraph" w:customStyle="1" w:styleId="2069">
    <w:name w:val="Unordered List (UL):1"/>
    <w:basedOn w:val="1"/>
    <w:qFormat/>
    <w:uiPriority w:val="99"/>
    <w:pPr>
      <w:autoSpaceDE w:val="0"/>
      <w:autoSpaceDN w:val="0"/>
      <w:adjustRightInd w:val="0"/>
      <w:ind w:left="600" w:hanging="300" w:firstLineChars="200"/>
      <w:jc w:val="left"/>
    </w:pPr>
    <w:rPr>
      <w:rFonts w:eastAsia="Times New Roman"/>
      <w:kern w:val="0"/>
      <w:sz w:val="20"/>
      <w:szCs w:val="20"/>
      <w:lang w:eastAsia="en-US"/>
    </w:rPr>
  </w:style>
  <w:style w:type="paragraph" w:customStyle="1" w:styleId="2070">
    <w:name w:val="KD_ListII"/>
    <w:basedOn w:val="1161"/>
    <w:qFormat/>
    <w:uiPriority w:val="99"/>
    <w:pPr>
      <w:numPr>
        <w:ilvl w:val="0"/>
        <w:numId w:val="55"/>
      </w:numPr>
      <w:tabs>
        <w:tab w:val="left" w:pos="360"/>
      </w:tabs>
      <w:ind w:left="0" w:firstLine="200"/>
    </w:pPr>
  </w:style>
  <w:style w:type="paragraph" w:customStyle="1" w:styleId="2071">
    <w:name w:val="Char Char Char Char Char Char Char Char"/>
    <w:basedOn w:val="1"/>
    <w:qFormat/>
    <w:uiPriority w:val="99"/>
    <w:pPr>
      <w:widowControl/>
      <w:spacing w:after="200" w:line="276" w:lineRule="auto"/>
      <w:ind w:firstLine="200" w:firstLineChars="200"/>
      <w:jc w:val="left"/>
    </w:pPr>
    <w:rPr>
      <w:rFonts w:ascii="Tahoma" w:hAnsi="Tahoma"/>
      <w:kern w:val="0"/>
      <w:sz w:val="24"/>
      <w:szCs w:val="20"/>
      <w:lang w:eastAsia="en-US"/>
    </w:rPr>
  </w:style>
  <w:style w:type="paragraph" w:customStyle="1" w:styleId="2072">
    <w:name w:val="样式 标题 3 + (中文) 黑体 小四 非加粗 段前: 7.8 磅 段后: 0 磅 行距: 固定值 20 磅"/>
    <w:basedOn w:val="6"/>
    <w:qFormat/>
    <w:uiPriority w:val="99"/>
    <w:pPr>
      <w:tabs>
        <w:tab w:val="clear" w:pos="720"/>
      </w:tabs>
      <w:spacing w:line="400" w:lineRule="exact"/>
    </w:pPr>
    <w:rPr>
      <w:rFonts w:ascii="Times New Roman" w:hAnsi="Times New Roman" w:cs="宋体"/>
      <w:b w:val="0"/>
      <w:bCs w:val="0"/>
      <w:kern w:val="0"/>
      <w:szCs w:val="20"/>
    </w:rPr>
  </w:style>
  <w:style w:type="paragraph" w:customStyle="1" w:styleId="2073">
    <w:name w:val="项目圆"/>
    <w:basedOn w:val="1"/>
    <w:qFormat/>
    <w:uiPriority w:val="99"/>
    <w:pPr>
      <w:numPr>
        <w:ilvl w:val="0"/>
        <w:numId w:val="56"/>
      </w:numPr>
      <w:tabs>
        <w:tab w:val="left" w:pos="840"/>
      </w:tabs>
      <w:spacing w:before="50" w:beforeLines="50" w:after="50" w:afterLines="50" w:line="360" w:lineRule="auto"/>
      <w:ind w:firstLine="200" w:firstLineChars="200"/>
    </w:pPr>
    <w:rPr>
      <w:sz w:val="24"/>
    </w:rPr>
  </w:style>
  <w:style w:type="paragraph" w:customStyle="1" w:styleId="2074">
    <w:name w:val="Table Text Bullet"/>
    <w:basedOn w:val="1"/>
    <w:qFormat/>
    <w:uiPriority w:val="99"/>
    <w:pPr>
      <w:widowControl/>
      <w:tabs>
        <w:tab w:val="left" w:pos="420"/>
        <w:tab w:val="left" w:pos="540"/>
      </w:tabs>
      <w:ind w:left="420" w:hanging="420" w:firstLineChars="200"/>
      <w:jc w:val="left"/>
    </w:pPr>
    <w:rPr>
      <w:rFonts w:ascii="Cambria" w:hAnsi="Cambria" w:eastAsia="Arial Unicode MS"/>
      <w:kern w:val="0"/>
      <w:sz w:val="20"/>
      <w:szCs w:val="20"/>
      <w:lang w:eastAsia="en-US"/>
    </w:rPr>
  </w:style>
  <w:style w:type="paragraph" w:customStyle="1" w:styleId="2075">
    <w:name w:val="xl48"/>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2076">
    <w:name w:val="SG186-正文"/>
    <w:basedOn w:val="1"/>
    <w:qFormat/>
    <w:uiPriority w:val="99"/>
    <w:pPr>
      <w:spacing w:line="360" w:lineRule="auto"/>
      <w:ind w:firstLine="480" w:firstLineChars="200"/>
      <w:jc w:val="left"/>
    </w:pPr>
    <w:rPr>
      <w:rFonts w:ascii="宋体" w:hAnsi="宋体"/>
      <w:kern w:val="0"/>
      <w:sz w:val="24"/>
      <w:szCs w:val="20"/>
    </w:rPr>
  </w:style>
  <w:style w:type="paragraph" w:customStyle="1" w:styleId="2077">
    <w:name w:val="xl92"/>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078">
    <w:name w:val="列表项目符号1"/>
    <w:qFormat/>
    <w:uiPriority w:val="99"/>
    <w:pPr>
      <w:widowControl w:val="0"/>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079">
    <w:name w:val="工程建设表标题"/>
    <w:basedOn w:val="1596"/>
    <w:semiHidden/>
    <w:qFormat/>
    <w:uiPriority w:val="99"/>
    <w:pPr>
      <w:jc w:val="center"/>
      <w:outlineLvl w:val="4"/>
    </w:pPr>
  </w:style>
  <w:style w:type="paragraph" w:customStyle="1" w:styleId="2080">
    <w:name w:val="xl53"/>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081">
    <w:name w:val="样式 宋体 10 磅 居中"/>
    <w:basedOn w:val="1"/>
    <w:qFormat/>
    <w:uiPriority w:val="99"/>
    <w:pPr>
      <w:jc w:val="center"/>
    </w:pPr>
    <w:rPr>
      <w:rFonts w:ascii="宋体" w:hAnsi="宋体"/>
      <w:kern w:val="0"/>
      <w:szCs w:val="20"/>
    </w:rPr>
  </w:style>
  <w:style w:type="paragraph" w:customStyle="1" w:styleId="2082">
    <w:name w:val="B."/>
    <w:basedOn w:val="1"/>
    <w:qFormat/>
    <w:uiPriority w:val="99"/>
    <w:pPr>
      <w:topLinePunct/>
      <w:ind w:firstLine="200" w:firstLineChars="200"/>
      <w:jc w:val="center"/>
    </w:pPr>
    <w:rPr>
      <w:rFonts w:ascii="黑体" w:hAnsi="黑体" w:eastAsia="黑体"/>
      <w:color w:val="000000"/>
    </w:rPr>
  </w:style>
  <w:style w:type="paragraph" w:customStyle="1" w:styleId="2083">
    <w:name w:val="Style 样式 标题 3 + 黑体 + Right:  0.17&quot;"/>
    <w:basedOn w:val="1"/>
    <w:qFormat/>
    <w:uiPriority w:val="99"/>
    <w:pPr>
      <w:keepNext/>
      <w:widowControl/>
      <w:spacing w:before="120" w:after="60" w:line="312" w:lineRule="auto"/>
      <w:ind w:right="245" w:firstLine="200" w:firstLineChars="200"/>
      <w:jc w:val="left"/>
      <w:outlineLvl w:val="2"/>
    </w:pPr>
    <w:rPr>
      <w:rFonts w:ascii="Arial" w:hAnsi="Arial" w:eastAsia="黑体"/>
      <w:kern w:val="0"/>
      <w:sz w:val="28"/>
      <w:szCs w:val="20"/>
    </w:rPr>
  </w:style>
  <w:style w:type="paragraph" w:customStyle="1" w:styleId="2084">
    <w:name w:val="Char1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085">
    <w:name w:val="SGCC Heading 3"/>
    <w:basedOn w:val="6"/>
    <w:qFormat/>
    <w:uiPriority w:val="99"/>
    <w:pPr>
      <w:keepLines w:val="0"/>
      <w:widowControl/>
      <w:pBdr>
        <w:top w:val="single" w:color="C0C0C0" w:sz="36" w:space="1"/>
      </w:pBdr>
      <w:tabs>
        <w:tab w:val="left" w:pos="1260"/>
        <w:tab w:val="left" w:pos="1740"/>
        <w:tab w:val="clear" w:pos="720"/>
      </w:tabs>
      <w:spacing w:line="360" w:lineRule="auto"/>
      <w:ind w:left="1260" w:hanging="420"/>
    </w:pPr>
    <w:rPr>
      <w:rFonts w:ascii="宋体" w:hAnsi="宋体" w:eastAsia="宋体"/>
      <w:bCs w:val="0"/>
      <w:kern w:val="0"/>
      <w:szCs w:val="20"/>
      <w:lang w:val="zh-CN"/>
    </w:rPr>
  </w:style>
  <w:style w:type="paragraph" w:customStyle="1" w:styleId="2086">
    <w:name w:val="Style Table Text 1 + Kern at 14 pt"/>
    <w:basedOn w:val="1972"/>
    <w:qFormat/>
    <w:uiPriority w:val="99"/>
  </w:style>
  <w:style w:type="paragraph" w:customStyle="1" w:styleId="2087">
    <w:name w:val="IBM 正文"/>
    <w:basedOn w:val="1"/>
    <w:qFormat/>
    <w:uiPriority w:val="99"/>
    <w:pPr>
      <w:spacing w:line="400" w:lineRule="exact"/>
      <w:ind w:firstLine="200" w:firstLineChars="200"/>
    </w:pPr>
    <w:rPr>
      <w:spacing w:val="20"/>
      <w:szCs w:val="21"/>
    </w:rPr>
  </w:style>
  <w:style w:type="paragraph" w:customStyle="1" w:styleId="2088">
    <w:name w:val="封面字体"/>
    <w:basedOn w:val="1"/>
    <w:qFormat/>
    <w:uiPriority w:val="99"/>
    <w:pPr>
      <w:spacing w:before="120" w:after="120"/>
      <w:ind w:firstLine="200" w:firstLineChars="200"/>
    </w:pPr>
    <w:rPr>
      <w:bCs/>
      <w:sz w:val="24"/>
      <w:szCs w:val="22"/>
    </w:rPr>
  </w:style>
  <w:style w:type="paragraph" w:customStyle="1" w:styleId="2089">
    <w:name w:val="chart text"/>
    <w:basedOn w:val="1"/>
    <w:qFormat/>
    <w:uiPriority w:val="99"/>
    <w:pPr>
      <w:widowControl/>
      <w:spacing w:line="180" w:lineRule="exact"/>
      <w:ind w:firstLine="200" w:firstLineChars="200"/>
      <w:jc w:val="left"/>
    </w:pPr>
    <w:rPr>
      <w:rFonts w:ascii="Futura Bk" w:hAnsi="Futura Bk" w:cs="Futura Bk"/>
      <w:kern w:val="0"/>
      <w:sz w:val="14"/>
      <w:szCs w:val="14"/>
    </w:rPr>
  </w:style>
  <w:style w:type="paragraph" w:customStyle="1" w:styleId="2090">
    <w:name w:val="样式 首行缩进:  0 厘米 行距: 单倍行距"/>
    <w:basedOn w:val="1"/>
    <w:semiHidden/>
    <w:qFormat/>
    <w:uiPriority w:val="99"/>
    <w:pPr>
      <w:adjustRightInd w:val="0"/>
      <w:ind w:firstLine="200" w:firstLineChars="200"/>
      <w:textAlignment w:val="baseline"/>
    </w:pPr>
    <w:rPr>
      <w:kern w:val="0"/>
      <w:szCs w:val="20"/>
    </w:rPr>
  </w:style>
  <w:style w:type="paragraph" w:customStyle="1" w:styleId="2091">
    <w:name w:val="Colorful Grid - Accent 11"/>
    <w:basedOn w:val="1"/>
    <w:next w:val="1"/>
    <w:qFormat/>
    <w:uiPriority w:val="99"/>
    <w:pPr>
      <w:ind w:firstLine="200" w:firstLineChars="200"/>
    </w:pPr>
    <w:rPr>
      <w:rFonts w:ascii="Calibri" w:hAnsi="Calibri"/>
      <w:i/>
      <w:iCs/>
      <w:color w:val="000000"/>
      <w:szCs w:val="22"/>
    </w:rPr>
  </w:style>
  <w:style w:type="paragraph" w:customStyle="1" w:styleId="2092">
    <w:name w:val="封面文字2"/>
    <w:basedOn w:val="1"/>
    <w:qFormat/>
    <w:uiPriority w:val="99"/>
    <w:pPr>
      <w:tabs>
        <w:tab w:val="left" w:pos="1125"/>
        <w:tab w:val="left" w:pos="3516"/>
        <w:tab w:val="left" w:pos="5274"/>
        <w:tab w:val="left" w:pos="7033"/>
      </w:tabs>
      <w:spacing w:before="120" w:line="360" w:lineRule="auto"/>
      <w:ind w:firstLine="200" w:firstLineChars="200"/>
      <w:jc w:val="left"/>
    </w:pPr>
    <w:rPr>
      <w:color w:val="000000"/>
      <w:kern w:val="0"/>
      <w:sz w:val="24"/>
      <w:szCs w:val="20"/>
    </w:rPr>
  </w:style>
  <w:style w:type="paragraph" w:customStyle="1" w:styleId="2093">
    <w:name w:val="２ｚ"/>
    <w:basedOn w:val="4"/>
    <w:qFormat/>
    <w:uiPriority w:val="99"/>
    <w:pPr>
      <w:topLinePunct/>
      <w:spacing w:line="312" w:lineRule="exact"/>
      <w:textAlignment w:val="baseline"/>
    </w:pPr>
    <w:rPr>
      <w:rFonts w:ascii="Times New Roman" w:hAnsi="Times New Roman" w:eastAsia="宋体"/>
      <w:b w:val="0"/>
      <w:sz w:val="22"/>
      <w:szCs w:val="22"/>
    </w:rPr>
  </w:style>
  <w:style w:type="paragraph" w:customStyle="1" w:styleId="2094">
    <w:name w:val="List Paragraph4"/>
    <w:basedOn w:val="1"/>
    <w:qFormat/>
    <w:uiPriority w:val="34"/>
    <w:pPr>
      <w:widowControl/>
      <w:spacing w:before="120" w:after="120" w:line="360" w:lineRule="auto"/>
      <w:ind w:firstLine="420" w:firstLineChars="200"/>
      <w:jc w:val="left"/>
    </w:pPr>
    <w:rPr>
      <w:kern w:val="0"/>
      <w:sz w:val="24"/>
      <w:szCs w:val="22"/>
    </w:rPr>
  </w:style>
  <w:style w:type="paragraph" w:customStyle="1" w:styleId="2095">
    <w:name w:val="默认段落字体 Para Char Char Char Char Char Char Char Char"/>
    <w:basedOn w:val="87"/>
    <w:qFormat/>
    <w:uiPriority w:val="99"/>
    <w:pPr>
      <w:widowControl/>
      <w:tabs>
        <w:tab w:val="left" w:pos="432"/>
      </w:tabs>
      <w:spacing w:line="360" w:lineRule="auto"/>
      <w:ind w:left="432" w:hanging="432"/>
      <w:jc w:val="left"/>
    </w:pPr>
    <w:rPr>
      <w:rFonts w:ascii="Cambria" w:hAnsi="Cambria" w:eastAsia="仿宋_GB2312"/>
      <w:color w:val="auto"/>
      <w:sz w:val="21"/>
      <w:szCs w:val="21"/>
    </w:rPr>
  </w:style>
  <w:style w:type="paragraph" w:customStyle="1" w:styleId="2096">
    <w:name w:val="xl15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097">
    <w:name w:val="无间距"/>
    <w:qFormat/>
    <w:uiPriority w:val="99"/>
    <w:pPr>
      <w:ind w:firstLine="200" w:firstLineChars="200"/>
      <w:jc w:val="both"/>
    </w:pPr>
    <w:rPr>
      <w:rFonts w:ascii="Arial" w:hAnsi="Arial" w:eastAsia="宋体" w:cs="Times New Roman"/>
      <w:sz w:val="21"/>
      <w:lang w:val="en-US" w:eastAsia="zh-CN" w:bidi="ar-SA"/>
    </w:rPr>
  </w:style>
  <w:style w:type="paragraph" w:customStyle="1" w:styleId="2098">
    <w:name w:val="Light List Accent 31"/>
    <w:qFormat/>
    <w:uiPriority w:val="62"/>
    <w:rPr>
      <w:rFonts w:ascii="Times New Roman" w:hAnsi="Times New Roman" w:eastAsia="宋体" w:cs="Times New Roman"/>
      <w:lang w:val="en-US" w:eastAsia="zh-CN" w:bidi="ar-SA"/>
    </w:rPr>
  </w:style>
  <w:style w:type="paragraph" w:customStyle="1" w:styleId="2099">
    <w:name w:val="xl15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100">
    <w:name w:val="文本正文"/>
    <w:basedOn w:val="1"/>
    <w:qFormat/>
    <w:uiPriority w:val="99"/>
    <w:pPr>
      <w:widowControl/>
      <w:spacing w:before="120" w:line="360" w:lineRule="auto"/>
      <w:ind w:left="426" w:firstLine="425" w:firstLineChars="177"/>
    </w:pPr>
    <w:rPr>
      <w:rFonts w:ascii="宋体" w:hAnsi="宋体" w:cs="宋体"/>
      <w:sz w:val="24"/>
      <w:szCs w:val="20"/>
    </w:rPr>
  </w:style>
  <w:style w:type="paragraph" w:customStyle="1" w:styleId="2101">
    <w:name w:val="修订2"/>
    <w:qFormat/>
    <w:uiPriority w:val="99"/>
    <w:rPr>
      <w:rFonts w:ascii="Times New Roman" w:hAnsi="Times New Roman" w:eastAsia="宋体" w:cs="Calibri"/>
      <w:kern w:val="2"/>
      <w:sz w:val="21"/>
      <w:szCs w:val="24"/>
      <w:lang w:val="en-US" w:eastAsia="zh-CN" w:bidi="ar-SA"/>
    </w:rPr>
  </w:style>
  <w:style w:type="paragraph" w:customStyle="1" w:styleId="2102">
    <w:name w:val="索引 32"/>
    <w:basedOn w:val="1"/>
    <w:next w:val="1"/>
    <w:qFormat/>
    <w:uiPriority w:val="99"/>
    <w:pPr>
      <w:adjustRightInd w:val="0"/>
      <w:ind w:left="630" w:hanging="210"/>
      <w:contextualSpacing/>
      <w:jc w:val="left"/>
    </w:pPr>
    <w:rPr>
      <w:rFonts w:ascii="Calibri" w:hAnsi="Calibri" w:eastAsia="仿宋_GB2312"/>
      <w:kern w:val="0"/>
      <w:sz w:val="20"/>
      <w:szCs w:val="20"/>
    </w:rPr>
  </w:style>
  <w:style w:type="paragraph" w:customStyle="1" w:styleId="2103">
    <w:name w:val="样式1 ph 表格上标题"/>
    <w:basedOn w:val="2104"/>
    <w:qFormat/>
    <w:uiPriority w:val="99"/>
    <w:rPr>
      <w:b/>
    </w:rPr>
  </w:style>
  <w:style w:type="paragraph" w:customStyle="1" w:styleId="2104">
    <w:name w:val="样式 ph表格正文样式"/>
    <w:basedOn w:val="1"/>
    <w:qFormat/>
    <w:uiPriority w:val="99"/>
    <w:pPr>
      <w:adjustRightInd w:val="0"/>
      <w:contextualSpacing/>
      <w:jc w:val="left"/>
    </w:pPr>
    <w:rPr>
      <w:rFonts w:eastAsia="仿宋_GB2312" w:cs="宋体"/>
      <w:kern w:val="0"/>
      <w:sz w:val="18"/>
      <w:szCs w:val="20"/>
    </w:rPr>
  </w:style>
  <w:style w:type="paragraph" w:customStyle="1" w:styleId="2105">
    <w:name w:val="表格题注"/>
    <w:next w:val="1"/>
    <w:unhideWhenUsed/>
    <w:qFormat/>
    <w:uiPriority w:val="99"/>
    <w:pPr>
      <w:keepLines/>
      <w:numPr>
        <w:ilvl w:val="8"/>
        <w:numId w:val="45"/>
      </w:numPr>
      <w:spacing w:beforeLines="100"/>
      <w:jc w:val="center"/>
    </w:pPr>
    <w:rPr>
      <w:rFonts w:hint="eastAsia" w:ascii="Arial" w:hAnsi="Arial" w:eastAsia="宋体" w:cs="Calibri"/>
      <w:sz w:val="18"/>
      <w:lang w:val="en-US" w:eastAsia="zh-CN" w:bidi="ar-SA"/>
    </w:rPr>
  </w:style>
  <w:style w:type="paragraph" w:customStyle="1" w:styleId="2106">
    <w:name w:val="２z"/>
    <w:basedOn w:val="4"/>
    <w:qFormat/>
    <w:uiPriority w:val="99"/>
    <w:pPr>
      <w:topLinePunct/>
      <w:spacing w:line="312" w:lineRule="exact"/>
      <w:textAlignment w:val="baseline"/>
    </w:pPr>
    <w:rPr>
      <w:rFonts w:ascii="Times New Roman" w:hAnsi="Times New Roman" w:eastAsia="宋体"/>
      <w:b w:val="0"/>
      <w:sz w:val="21"/>
      <w:szCs w:val="21"/>
    </w:rPr>
  </w:style>
  <w:style w:type="paragraph" w:customStyle="1" w:styleId="2107">
    <w:name w:val="Revision1"/>
    <w:qFormat/>
    <w:uiPriority w:val="99"/>
    <w:rPr>
      <w:rFonts w:ascii="Calibri" w:hAnsi="Calibri" w:eastAsia="宋体" w:cs="Times New Roman"/>
      <w:kern w:val="2"/>
      <w:sz w:val="24"/>
      <w:szCs w:val="24"/>
      <w:lang w:val="en-US" w:eastAsia="zh-CN" w:bidi="ar-SA"/>
    </w:rPr>
  </w:style>
  <w:style w:type="paragraph" w:customStyle="1" w:styleId="2108">
    <w:name w:val="正文 + 左  -4 字符"/>
    <w:basedOn w:val="1"/>
    <w:qFormat/>
    <w:uiPriority w:val="99"/>
    <w:pPr>
      <w:ind w:left="-840" w:leftChars="-400" w:firstLine="1470" w:firstLineChars="700"/>
    </w:pPr>
  </w:style>
  <w:style w:type="paragraph" w:customStyle="1" w:styleId="2109">
    <w:name w:val="术语定义二级条标题"/>
    <w:basedOn w:val="1742"/>
    <w:next w:val="207"/>
    <w:semiHidden/>
    <w:qFormat/>
    <w:uiPriority w:val="99"/>
  </w:style>
  <w:style w:type="paragraph" w:customStyle="1" w:styleId="2110">
    <w:name w:val="文本块1"/>
    <w:basedOn w:val="1"/>
    <w:qFormat/>
    <w:uiPriority w:val="99"/>
    <w:pPr>
      <w:autoSpaceDE w:val="0"/>
      <w:autoSpaceDN w:val="0"/>
      <w:adjustRightInd w:val="0"/>
      <w:ind w:firstLine="200" w:firstLineChars="200"/>
      <w:jc w:val="left"/>
    </w:pPr>
    <w:rPr>
      <w:kern w:val="0"/>
      <w:sz w:val="24"/>
    </w:rPr>
  </w:style>
  <w:style w:type="paragraph" w:customStyle="1" w:styleId="2111">
    <w:name w:val="z-Bottom of Form2"/>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12">
    <w:name w:val="Table level 4"/>
    <w:basedOn w:val="1"/>
    <w:qFormat/>
    <w:uiPriority w:val="99"/>
    <w:pPr>
      <w:widowControl/>
      <w:tabs>
        <w:tab w:val="left" w:pos="142"/>
      </w:tabs>
      <w:spacing w:before="100" w:beforeAutospacing="1" w:after="100" w:afterAutospacing="1" w:line="288" w:lineRule="auto"/>
      <w:ind w:left="993" w:hanging="851" w:firstLineChars="200"/>
    </w:pPr>
    <w:rPr>
      <w:rFonts w:ascii="楷体_GB2312" w:hAnsi="Cambria" w:eastAsia="楷体_GB2312"/>
      <w:kern w:val="0"/>
      <w:szCs w:val="21"/>
    </w:rPr>
  </w:style>
  <w:style w:type="paragraph" w:customStyle="1" w:styleId="2113">
    <w:name w:val="xl42"/>
    <w:basedOn w:val="1"/>
    <w:semiHidden/>
    <w:qFormat/>
    <w:uiPriority w:val="99"/>
    <w:pPr>
      <w:widowControl/>
      <w:pBdr>
        <w:left w:val="single" w:color="auto" w:sz="4" w:space="0"/>
        <w:right w:val="single" w:color="auto" w:sz="4" w:space="0"/>
      </w:pBdr>
      <w:spacing w:before="100" w:beforeAutospacing="1" w:after="100" w:afterAutospacing="1"/>
      <w:ind w:firstLine="200" w:firstLineChars="200"/>
      <w:jc w:val="center"/>
      <w:textAlignment w:val="center"/>
    </w:pPr>
    <w:rPr>
      <w:color w:val="000000"/>
      <w:kern w:val="0"/>
      <w:sz w:val="16"/>
      <w:szCs w:val="16"/>
    </w:rPr>
  </w:style>
  <w:style w:type="paragraph" w:customStyle="1" w:styleId="2114">
    <w:name w:val="xl8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color w:val="FF0000"/>
      <w:kern w:val="0"/>
      <w:sz w:val="20"/>
      <w:szCs w:val="20"/>
    </w:rPr>
  </w:style>
  <w:style w:type="paragraph" w:customStyle="1" w:styleId="2115">
    <w:name w:val="*正文"/>
    <w:basedOn w:val="1"/>
    <w:qFormat/>
    <w:uiPriority w:val="99"/>
    <w:pPr>
      <w:spacing w:before="50" w:beforeLines="50" w:after="50" w:afterLines="50"/>
      <w:ind w:firstLine="200" w:firstLineChars="200"/>
    </w:pPr>
    <w:rPr>
      <w:rFonts w:ascii="宋体" w:hAnsi="宋体"/>
      <w:kern w:val="0"/>
    </w:rPr>
  </w:style>
  <w:style w:type="paragraph" w:customStyle="1" w:styleId="2116">
    <w:name w:val="Heading Left"/>
    <w:basedOn w:val="1"/>
    <w:qFormat/>
    <w:uiPriority w:val="99"/>
    <w:pPr>
      <w:adjustRightInd w:val="0"/>
      <w:contextualSpacing/>
      <w:jc w:val="left"/>
    </w:pPr>
    <w:rPr>
      <w:rFonts w:ascii="Calibri" w:hAnsi="Calibri" w:eastAsia="仿宋_GB2312" w:cs="Calibri"/>
      <w:kern w:val="0"/>
      <w:sz w:val="20"/>
      <w:szCs w:val="20"/>
    </w:rPr>
  </w:style>
  <w:style w:type="paragraph" w:customStyle="1" w:styleId="2117">
    <w:name w:val="_标题5"/>
    <w:basedOn w:val="8"/>
    <w:next w:val="1"/>
    <w:qFormat/>
    <w:uiPriority w:val="99"/>
    <w:pPr>
      <w:numPr>
        <w:ilvl w:val="4"/>
        <w:numId w:val="35"/>
      </w:numPr>
      <w:tabs>
        <w:tab w:val="left" w:pos="0"/>
      </w:tabs>
    </w:pPr>
    <w:rPr>
      <w:rFonts w:ascii="Arial" w:hAnsi="Arial" w:eastAsia="微软雅黑"/>
      <w:bCs w:val="0"/>
      <w:kern w:val="0"/>
    </w:rPr>
  </w:style>
  <w:style w:type="paragraph" w:customStyle="1" w:styleId="2118">
    <w:name w:val="1.1.1"/>
    <w:qFormat/>
    <w:uiPriority w:val="99"/>
    <w:pPr>
      <w:jc w:val="both"/>
    </w:pPr>
    <w:rPr>
      <w:rFonts w:ascii="Arial" w:hAnsi="Arial" w:eastAsia="DFKai-SB" w:cs="Arial"/>
      <w:i/>
      <w:iCs/>
      <w:u w:val="single"/>
      <w:lang w:val="en-US" w:eastAsia="zh-TW" w:bidi="ar-SA"/>
    </w:rPr>
  </w:style>
  <w:style w:type="paragraph" w:customStyle="1" w:styleId="2119">
    <w:name w:val="xl1472"/>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2120">
    <w:name w:val="Lev1-2"/>
    <w:basedOn w:val="1"/>
    <w:qFormat/>
    <w:uiPriority w:val="99"/>
    <w:pPr>
      <w:widowControl/>
      <w:tabs>
        <w:tab w:val="left" w:pos="360"/>
        <w:tab w:val="left" w:pos="704"/>
      </w:tabs>
      <w:spacing w:after="240" w:line="360" w:lineRule="auto"/>
      <w:ind w:left="1800" w:hanging="284"/>
      <w:jc w:val="left"/>
    </w:pPr>
    <w:rPr>
      <w:rFonts w:ascii="Book Antiqua" w:hAnsi="Book Antiqua" w:eastAsia="Times New Roman" w:cs="宋体"/>
      <w:bCs/>
      <w:kern w:val="0"/>
      <w:sz w:val="22"/>
      <w:szCs w:val="22"/>
      <w:lang w:val="zh-CN" w:eastAsia="en-US"/>
    </w:rPr>
  </w:style>
  <w:style w:type="paragraph" w:customStyle="1" w:styleId="2121">
    <w:name w:val="CM1"/>
    <w:basedOn w:val="317"/>
    <w:next w:val="317"/>
    <w:qFormat/>
    <w:uiPriority w:val="99"/>
    <w:pPr>
      <w:spacing w:line="316" w:lineRule="atLeast"/>
    </w:pPr>
    <w:rPr>
      <w:rFonts w:ascii="Arial" w:hAnsi="Arial" w:eastAsia="宋体"/>
      <w:color w:val="auto"/>
    </w:rPr>
  </w:style>
  <w:style w:type="paragraph" w:customStyle="1" w:styleId="2122">
    <w:name w:val="xl1498"/>
    <w:basedOn w:val="1"/>
    <w:qFormat/>
    <w:uiPriority w:val="99"/>
    <w:pPr>
      <w:widowControl/>
      <w:pBdr>
        <w:left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2123">
    <w:name w:val="xl1494"/>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124">
    <w:name w:val="H1 List Bullet"/>
    <w:basedOn w:val="1"/>
    <w:qFormat/>
    <w:uiPriority w:val="99"/>
    <w:pPr>
      <w:widowControl/>
      <w:tabs>
        <w:tab w:val="left" w:pos="420"/>
      </w:tabs>
      <w:spacing w:after="120"/>
      <w:ind w:left="420" w:hanging="420" w:firstLineChars="200"/>
      <w:jc w:val="left"/>
    </w:pPr>
    <w:rPr>
      <w:rFonts w:ascii="Cambria" w:hAnsi="Cambria"/>
      <w:kern w:val="0"/>
      <w:sz w:val="20"/>
      <w:szCs w:val="20"/>
      <w:lang w:eastAsia="en-US"/>
    </w:rPr>
  </w:style>
  <w:style w:type="paragraph" w:customStyle="1" w:styleId="2125">
    <w:name w:val="xl40"/>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126">
    <w:name w:val="font5"/>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2127">
    <w:name w:val="bulletd list 2 no space"/>
    <w:basedOn w:val="2128"/>
    <w:qFormat/>
    <w:uiPriority w:val="99"/>
    <w:pPr>
      <w:tabs>
        <w:tab w:val="left" w:pos="852"/>
        <w:tab w:val="left" w:pos="1440"/>
      </w:tabs>
    </w:pPr>
  </w:style>
  <w:style w:type="paragraph" w:customStyle="1" w:styleId="2128">
    <w:name w:val="bulleted list 2 space"/>
    <w:basedOn w:val="1"/>
    <w:qFormat/>
    <w:locked/>
    <w:uiPriority w:val="99"/>
    <w:pPr>
      <w:widowControl/>
      <w:tabs>
        <w:tab w:val="left" w:pos="852"/>
        <w:tab w:val="left" w:pos="1440"/>
      </w:tabs>
      <w:spacing w:after="60"/>
      <w:ind w:left="1440" w:hanging="420" w:firstLineChars="200"/>
      <w:jc w:val="left"/>
    </w:pPr>
    <w:rPr>
      <w:rFonts w:ascii="Cambria" w:hAnsi="Cambria"/>
      <w:snapToGrid w:val="0"/>
      <w:kern w:val="0"/>
      <w:sz w:val="20"/>
      <w:szCs w:val="20"/>
      <w:lang w:eastAsia="en-US"/>
    </w:rPr>
  </w:style>
  <w:style w:type="paragraph" w:customStyle="1" w:styleId="2129">
    <w:name w:val="我的正文格式"/>
    <w:basedOn w:val="1"/>
    <w:qFormat/>
    <w:uiPriority w:val="99"/>
    <w:pPr>
      <w:spacing w:line="360" w:lineRule="auto"/>
      <w:ind w:firstLine="200" w:firstLineChars="200"/>
    </w:pPr>
    <w:rPr>
      <w:sz w:val="24"/>
    </w:rPr>
  </w:style>
  <w:style w:type="paragraph" w:customStyle="1" w:styleId="2130">
    <w:name w:val="xl13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2131">
    <w:name w:val="Table Bullet 2"/>
    <w:basedOn w:val="1547"/>
    <w:qFormat/>
    <w:uiPriority w:val="99"/>
    <w:pPr>
      <w:tabs>
        <w:tab w:val="left" w:pos="1200"/>
      </w:tabs>
      <w:ind w:left="1200" w:hanging="360"/>
    </w:pPr>
  </w:style>
  <w:style w:type="paragraph" w:customStyle="1" w:styleId="2132">
    <w:name w:val="样式 标题 3sect1.2.3h33H3Heading 3 - oldCTLevel 3 Topic Headi... Char"/>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right="210" w:rightChars="100"/>
    </w:pPr>
    <w:rPr>
      <w:rFonts w:ascii="Times New Roman" w:hAnsi="Times New Roman" w:eastAsia="PMingLiU"/>
      <w:bCs w:val="0"/>
      <w:kern w:val="0"/>
      <w:sz w:val="28"/>
      <w:szCs w:val="32"/>
      <w:shd w:val="clear" w:color="auto" w:fill="FFFFFF"/>
      <w:lang w:val="zh-CN"/>
    </w:rPr>
  </w:style>
  <w:style w:type="paragraph" w:customStyle="1" w:styleId="2133">
    <w:name w:val="1z"/>
    <w:basedOn w:val="4"/>
    <w:semiHidden/>
    <w:qFormat/>
    <w:uiPriority w:val="99"/>
    <w:pPr>
      <w:keepNext w:val="0"/>
      <w:keepLines w:val="0"/>
      <w:overflowPunct w:val="0"/>
      <w:topLinePunct/>
      <w:spacing w:line="240" w:lineRule="auto"/>
      <w:textAlignment w:val="baseline"/>
    </w:pPr>
    <w:rPr>
      <w:rFonts w:ascii="Times New Roman" w:hAnsi="Times New Roman" w:eastAsia="宋体"/>
      <w:b w:val="0"/>
      <w:bCs w:val="0"/>
      <w:kern w:val="2"/>
      <w:sz w:val="21"/>
      <w:szCs w:val="21"/>
    </w:rPr>
  </w:style>
  <w:style w:type="paragraph" w:customStyle="1" w:styleId="2134">
    <w:name w:val="3a"/>
    <w:basedOn w:val="1170"/>
    <w:qFormat/>
    <w:uiPriority w:val="99"/>
    <w:pPr>
      <w:topLinePunct/>
      <w:spacing w:line="480" w:lineRule="auto"/>
    </w:pPr>
  </w:style>
  <w:style w:type="paragraph" w:customStyle="1" w:styleId="2135">
    <w:name w:val="p24"/>
    <w:basedOn w:val="1"/>
    <w:qFormat/>
    <w:uiPriority w:val="99"/>
    <w:pPr>
      <w:widowControl/>
      <w:adjustRightInd w:val="0"/>
      <w:ind w:firstLine="420"/>
      <w:contextualSpacing/>
      <w:jc w:val="left"/>
    </w:pPr>
    <w:rPr>
      <w:rFonts w:ascii="宋体" w:hAnsi="宋体" w:eastAsia="仿宋_GB2312" w:cs="宋体"/>
      <w:kern w:val="0"/>
      <w:sz w:val="24"/>
      <w:szCs w:val="21"/>
    </w:rPr>
  </w:style>
  <w:style w:type="paragraph" w:customStyle="1" w:styleId="2136">
    <w:name w:val="z-窗体底端4"/>
    <w:basedOn w:val="1"/>
    <w:next w:val="1"/>
    <w:unhideWhenUsed/>
    <w:qFormat/>
    <w:uiPriority w:val="99"/>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2137">
    <w:name w:val="xl82"/>
    <w:basedOn w:val="1"/>
    <w:qFormat/>
    <w:uiPriority w:val="99"/>
    <w:pPr>
      <w:widowControl/>
      <w:pBdr>
        <w:left w:val="single" w:color="auto" w:sz="8" w:space="0"/>
        <w:bottom w:val="single" w:color="000000"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138">
    <w:name w:val="样式 标题 1主标题H1Section Headh11st levell11H11H12H13H14H1..."/>
    <w:basedOn w:val="4"/>
    <w:qFormat/>
    <w:uiPriority w:val="99"/>
    <w:pPr>
      <w:tabs>
        <w:tab w:val="left" w:pos="1080"/>
      </w:tabs>
      <w:spacing w:line="360" w:lineRule="auto"/>
      <w:ind w:left="1080" w:hanging="720"/>
      <w:textAlignment w:val="center"/>
    </w:pPr>
    <w:rPr>
      <w:rFonts w:ascii="Verdana" w:hAnsi="Verdana"/>
      <w:sz w:val="36"/>
      <w:szCs w:val="36"/>
      <w:lang w:val="zh-CN"/>
    </w:rPr>
  </w:style>
  <w:style w:type="paragraph" w:customStyle="1" w:styleId="2139">
    <w:name w:val="Colorful List - Accent 12"/>
    <w:basedOn w:val="1"/>
    <w:qFormat/>
    <w:uiPriority w:val="34"/>
    <w:pPr>
      <w:widowControl/>
      <w:spacing w:after="200" w:line="276" w:lineRule="auto"/>
      <w:ind w:left="720" w:firstLine="200" w:firstLineChars="200"/>
      <w:contextualSpacing/>
      <w:jc w:val="left"/>
    </w:pPr>
    <w:rPr>
      <w:rFonts w:ascii="Calibri" w:hAnsi="Calibri"/>
      <w:kern w:val="0"/>
      <w:sz w:val="24"/>
      <w:szCs w:val="22"/>
    </w:rPr>
  </w:style>
  <w:style w:type="paragraph" w:customStyle="1" w:styleId="2140">
    <w:name w:val="D1"/>
    <w:basedOn w:val="1127"/>
    <w:semiHidden/>
    <w:qFormat/>
    <w:uiPriority w:val="99"/>
  </w:style>
  <w:style w:type="paragraph" w:customStyle="1" w:styleId="2141">
    <w:name w:val="样式 悬挂缩进: ph2 字符 左  2 字符 首行缩进:  -2 字符"/>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2142">
    <w:name w:val="工程建设公式标题"/>
    <w:basedOn w:val="1596"/>
    <w:semiHidden/>
    <w:qFormat/>
    <w:uiPriority w:val="99"/>
    <w:pPr>
      <w:ind w:left="288" w:firstLine="288"/>
      <w:jc w:val="center"/>
      <w:outlineLvl w:val="6"/>
    </w:pPr>
  </w:style>
  <w:style w:type="character" w:customStyle="1" w:styleId="2143">
    <w:name w:val="引用 字符2"/>
    <w:basedOn w:val="141"/>
    <w:qFormat/>
    <w:uiPriority w:val="29"/>
    <w:rPr>
      <w:rFonts w:ascii="Times New Roman" w:hAnsi="Times New Roman"/>
      <w:i/>
      <w:iCs/>
      <w:color w:val="404040" w:themeColor="text1" w:themeTint="BF"/>
      <w:kern w:val="2"/>
      <w:sz w:val="21"/>
      <w:szCs w:val="24"/>
      <w14:textFill>
        <w14:solidFill>
          <w14:schemeClr w14:val="tx1">
            <w14:lumMod w14:val="75000"/>
            <w14:lumOff w14:val="25000"/>
          </w14:schemeClr>
        </w14:solidFill>
      </w14:textFill>
    </w:rPr>
  </w:style>
  <w:style w:type="paragraph" w:customStyle="1" w:styleId="2144">
    <w:name w:val="图例"/>
    <w:basedOn w:val="25"/>
    <w:next w:val="25"/>
    <w:qFormat/>
    <w:uiPriority w:val="99"/>
    <w:pPr>
      <w:overflowPunct w:val="0"/>
      <w:autoSpaceDE w:val="0"/>
      <w:autoSpaceDN w:val="0"/>
      <w:adjustRightInd w:val="0"/>
      <w:snapToGrid w:val="0"/>
      <w:spacing w:before="240" w:after="120"/>
      <w:ind w:firstLine="200" w:firstLineChars="200"/>
      <w:jc w:val="center"/>
      <w:textAlignment w:val="baseline"/>
    </w:pPr>
    <w:rPr>
      <w:rFonts w:ascii="Times New Roman" w:hAnsi="Times New Roman"/>
      <w:color w:val="auto"/>
      <w:sz w:val="28"/>
      <w:szCs w:val="20"/>
      <w:lang w:val="it-IT"/>
    </w:rPr>
  </w:style>
  <w:style w:type="paragraph" w:customStyle="1" w:styleId="2145">
    <w:name w:val="正文 + 加粗"/>
    <w:basedOn w:val="1"/>
    <w:qFormat/>
    <w:uiPriority w:val="99"/>
    <w:pPr>
      <w:tabs>
        <w:tab w:val="left" w:pos="840"/>
        <w:tab w:val="left" w:pos="1260"/>
      </w:tabs>
      <w:ind w:left="1260" w:hanging="420" w:firstLineChars="200"/>
    </w:pPr>
    <w:rPr>
      <w:b/>
      <w:szCs w:val="20"/>
    </w:rPr>
  </w:style>
  <w:style w:type="paragraph" w:customStyle="1" w:styleId="2146">
    <w:name w:val="文档编号"/>
    <w:basedOn w:val="1"/>
    <w:next w:val="1"/>
    <w:qFormat/>
    <w:uiPriority w:val="99"/>
    <w:pPr>
      <w:spacing w:after="60" w:line="360" w:lineRule="auto"/>
      <w:ind w:firstLine="200" w:firstLineChars="200"/>
      <w:jc w:val="center"/>
    </w:pPr>
    <w:rPr>
      <w:b/>
      <w:sz w:val="24"/>
    </w:rPr>
  </w:style>
  <w:style w:type="paragraph" w:customStyle="1" w:styleId="2147">
    <w:name w:val="xl1496"/>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148">
    <w:name w:val="Subject"/>
    <w:basedOn w:val="1"/>
    <w:qFormat/>
    <w:uiPriority w:val="99"/>
    <w:pPr>
      <w:keepLines/>
      <w:autoSpaceDE w:val="0"/>
      <w:autoSpaceDN w:val="0"/>
      <w:adjustRightInd w:val="0"/>
      <w:spacing w:before="144" w:after="72"/>
      <w:ind w:firstLine="200" w:firstLineChars="200"/>
      <w:jc w:val="left"/>
    </w:pPr>
    <w:rPr>
      <w:rFonts w:ascii="Arial" w:hAnsi="Arial" w:eastAsia="DFKai-SB"/>
      <w:kern w:val="0"/>
      <w:sz w:val="36"/>
      <w:szCs w:val="36"/>
      <w:u w:val="single"/>
      <w:lang w:eastAsia="zh-TW"/>
    </w:rPr>
  </w:style>
  <w:style w:type="paragraph" w:customStyle="1" w:styleId="2149">
    <w:name w:val="表格1"/>
    <w:basedOn w:val="25"/>
    <w:qFormat/>
    <w:uiPriority w:val="99"/>
    <w:pPr>
      <w:widowControl w:val="0"/>
      <w:spacing w:before="30" w:beforeLines="30" w:after="30" w:afterLines="30"/>
      <w:ind w:firstLine="200" w:firstLineChars="200"/>
      <w:jc w:val="center"/>
    </w:pPr>
    <w:rPr>
      <w:rFonts w:ascii="Times New Roman" w:hAnsi="Times New Roman"/>
      <w:color w:val="auto"/>
      <w:kern w:val="2"/>
      <w:sz w:val="21"/>
      <w:lang w:val="zh-CN"/>
    </w:rPr>
  </w:style>
  <w:style w:type="paragraph" w:customStyle="1" w:styleId="2150">
    <w:name w:val="Z"/>
    <w:basedOn w:val="1"/>
    <w:semiHidden/>
    <w:qFormat/>
    <w:uiPriority w:val="99"/>
    <w:pPr>
      <w:topLinePunct/>
      <w:ind w:right="210" w:rightChars="100" w:firstLine="360" w:firstLineChars="200"/>
    </w:pPr>
    <w:rPr>
      <w:rFonts w:hAnsi="宋体"/>
      <w:color w:val="000000"/>
      <w:sz w:val="18"/>
      <w:szCs w:val="18"/>
    </w:rPr>
  </w:style>
  <w:style w:type="paragraph" w:customStyle="1" w:styleId="2151">
    <w:name w:val="_标题1"/>
    <w:basedOn w:val="4"/>
    <w:next w:val="1"/>
    <w:qFormat/>
    <w:uiPriority w:val="99"/>
    <w:pPr>
      <w:numPr>
        <w:ilvl w:val="0"/>
        <w:numId w:val="35"/>
      </w:numPr>
      <w:tabs>
        <w:tab w:val="left" w:pos="0"/>
      </w:tabs>
      <w:spacing w:beforeLines="50" w:afterLines="50"/>
      <w:jc w:val="center"/>
    </w:pPr>
    <w:rPr>
      <w:rFonts w:ascii="Arial" w:hAnsi="Arial" w:eastAsia="微软雅黑"/>
      <w:b w:val="0"/>
      <w:bCs w:val="0"/>
      <w:sz w:val="44"/>
      <w:szCs w:val="44"/>
    </w:rPr>
  </w:style>
  <w:style w:type="paragraph" w:customStyle="1" w:styleId="2152">
    <w:name w:val="样式 标题 1 + 段前: 0.5 行"/>
    <w:basedOn w:val="4"/>
    <w:qFormat/>
    <w:uiPriority w:val="99"/>
    <w:pPr>
      <w:tabs>
        <w:tab w:val="left" w:pos="113"/>
        <w:tab w:val="left" w:pos="964"/>
      </w:tabs>
      <w:spacing w:beforeLines="100" w:line="480" w:lineRule="auto"/>
    </w:pPr>
    <w:rPr>
      <w:rFonts w:ascii="Times New Roman" w:hAnsi="Times New Roman" w:eastAsia="宋体"/>
      <w:bCs w:val="0"/>
      <w:sz w:val="44"/>
      <w:szCs w:val="20"/>
    </w:rPr>
  </w:style>
  <w:style w:type="paragraph" w:customStyle="1" w:styleId="2153">
    <w:name w:val="表格文本居中"/>
    <w:basedOn w:val="1"/>
    <w:qFormat/>
    <w:uiPriority w:val="0"/>
    <w:pPr>
      <w:adjustRightInd w:val="0"/>
      <w:contextualSpacing/>
      <w:jc w:val="center"/>
    </w:pPr>
    <w:rPr>
      <w:rFonts w:eastAsia="仿宋_GB2312"/>
      <w:kern w:val="0"/>
      <w:sz w:val="24"/>
    </w:rPr>
  </w:style>
  <w:style w:type="paragraph" w:customStyle="1" w:styleId="2154">
    <w:name w:val="3Table Bullet"/>
    <w:basedOn w:val="1"/>
    <w:qFormat/>
    <w:uiPriority w:val="99"/>
    <w:pPr>
      <w:widowControl/>
      <w:tabs>
        <w:tab w:val="left" w:pos="1004"/>
        <w:tab w:val="left" w:pos="2640"/>
      </w:tabs>
      <w:ind w:left="1004" w:hanging="648" w:firstLineChars="200"/>
      <w:jc w:val="left"/>
    </w:pPr>
    <w:rPr>
      <w:rFonts w:ascii="Cambria" w:hAnsi="Cambria"/>
      <w:snapToGrid w:val="0"/>
      <w:color w:val="000000"/>
      <w:kern w:val="0"/>
      <w:sz w:val="18"/>
      <w:szCs w:val="20"/>
      <w:lang w:eastAsia="en-US"/>
    </w:rPr>
  </w:style>
  <w:style w:type="paragraph" w:customStyle="1" w:styleId="2155">
    <w:name w:val="3级数字编号"/>
    <w:basedOn w:val="1"/>
    <w:qFormat/>
    <w:uiPriority w:val="99"/>
    <w:pPr>
      <w:tabs>
        <w:tab w:val="left" w:pos="2111"/>
        <w:tab w:val="left" w:pos="2160"/>
      </w:tabs>
      <w:spacing w:beforeLines="50" w:line="360" w:lineRule="auto"/>
      <w:ind w:left="2160" w:hanging="360" w:firstLineChars="200"/>
    </w:pPr>
    <w:rPr>
      <w:rFonts w:ascii="宋体" w:hAnsi="宋体"/>
      <w:kern w:val="0"/>
      <w:sz w:val="24"/>
      <w:szCs w:val="20"/>
    </w:rPr>
  </w:style>
  <w:style w:type="paragraph" w:customStyle="1" w:styleId="2156">
    <w:name w:val="xl170"/>
    <w:basedOn w:val="1"/>
    <w:qFormat/>
    <w:uiPriority w:val="99"/>
    <w:pPr>
      <w:widowControl/>
      <w:pBdr>
        <w:top w:val="single" w:color="auto" w:sz="4" w:space="0"/>
        <w:bottom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157">
    <w:name w:val="默认段落字体 Para Char Char Char Char Char Char Char Char Char Char"/>
    <w:basedOn w:val="1"/>
    <w:unhideWhenUsed/>
    <w:qFormat/>
    <w:uiPriority w:val="99"/>
    <w:pPr>
      <w:adjustRightInd w:val="0"/>
      <w:spacing w:before="80" w:after="80"/>
      <w:contextualSpacing/>
      <w:jc w:val="left"/>
    </w:pPr>
    <w:rPr>
      <w:rFonts w:hint="eastAsia" w:ascii="Arial" w:hAnsi="Arial" w:eastAsia="仿宋_GB2312" w:cs="Calibri"/>
      <w:kern w:val="0"/>
      <w:sz w:val="24"/>
      <w:szCs w:val="22"/>
    </w:rPr>
  </w:style>
  <w:style w:type="paragraph" w:customStyle="1" w:styleId="2158">
    <w:name w:val="1.0"/>
    <w:qFormat/>
    <w:uiPriority w:val="99"/>
    <w:pPr>
      <w:jc w:val="both"/>
    </w:pPr>
    <w:rPr>
      <w:rFonts w:ascii="Arial" w:hAnsi="Arial" w:eastAsia="DFKai-SB" w:cs="Arial"/>
      <w:b/>
      <w:bCs/>
      <w:i/>
      <w:iCs/>
      <w:sz w:val="28"/>
      <w:szCs w:val="28"/>
      <w:lang w:val="en-US" w:eastAsia="zh-TW" w:bidi="ar-SA"/>
    </w:rPr>
  </w:style>
  <w:style w:type="paragraph" w:customStyle="1" w:styleId="2159">
    <w:name w:val="正文首行缩进(页首行)"/>
    <w:basedOn w:val="87"/>
    <w:qFormat/>
    <w:uiPriority w:val="0"/>
    <w:pPr>
      <w:spacing w:after="0" w:line="60" w:lineRule="exact"/>
      <w:ind w:firstLine="200" w:firstLineChars="200"/>
    </w:pPr>
    <w:rPr>
      <w:rFonts w:ascii="Times New Roman" w:hAnsi="Times New Roman"/>
      <w:bCs/>
      <w:color w:val="auto"/>
      <w:kern w:val="2"/>
      <w:sz w:val="24"/>
      <w:szCs w:val="20"/>
    </w:rPr>
  </w:style>
  <w:style w:type="paragraph" w:customStyle="1" w:styleId="2160">
    <w:name w:val="Char Char Char Char Char Char Char Char Char Char Char Char Char Char Char Char7"/>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2161">
    <w:name w:val="xl46"/>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2162">
    <w:name w:val="字元"/>
    <w:basedOn w:val="1"/>
    <w:qFormat/>
    <w:uiPriority w:val="99"/>
    <w:rPr>
      <w:rFonts w:ascii="Tahoma" w:hAnsi="Tahoma"/>
      <w:szCs w:val="20"/>
    </w:rPr>
  </w:style>
  <w:style w:type="paragraph" w:customStyle="1" w:styleId="2163">
    <w:name w:val="z-Top of Form3"/>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64">
    <w:name w:val="正文首行缩进两格"/>
    <w:basedOn w:val="1"/>
    <w:qFormat/>
    <w:uiPriority w:val="99"/>
    <w:pPr>
      <w:widowControl/>
      <w:ind w:firstLine="504" w:firstLineChars="200"/>
      <w:jc w:val="left"/>
    </w:pPr>
    <w:rPr>
      <w:kern w:val="0"/>
      <w:sz w:val="20"/>
      <w:szCs w:val="72"/>
      <w:lang w:val="zh-CN"/>
    </w:rPr>
  </w:style>
  <w:style w:type="paragraph" w:customStyle="1" w:styleId="2165">
    <w:name w:val="Char Char Char Char Char Char Char Char Char Char Char Char Char"/>
    <w:basedOn w:val="1"/>
    <w:semiHidden/>
    <w:qFormat/>
    <w:uiPriority w:val="99"/>
    <w:pPr>
      <w:ind w:firstLine="200" w:firstLineChars="200"/>
    </w:pPr>
    <w:rPr>
      <w:rFonts w:ascii="Tahoma" w:hAnsi="Tahoma"/>
      <w:sz w:val="24"/>
      <w:szCs w:val="20"/>
    </w:rPr>
  </w:style>
  <w:style w:type="paragraph" w:customStyle="1" w:styleId="2166">
    <w:name w:val="注标题"/>
    <w:basedOn w:val="1"/>
    <w:qFormat/>
    <w:uiPriority w:val="99"/>
    <w:pPr>
      <w:topLinePunct/>
      <w:ind w:firstLine="200" w:firstLineChars="200"/>
    </w:pPr>
    <w:rPr>
      <w:sz w:val="18"/>
      <w:szCs w:val="20"/>
    </w:rPr>
  </w:style>
  <w:style w:type="paragraph" w:customStyle="1" w:styleId="2167">
    <w:name w:val="Char Char1 Char Char Char Char1 Char Char Char Char Char Char Char Char Char Char"/>
    <w:basedOn w:val="1"/>
    <w:qFormat/>
    <w:uiPriority w:val="99"/>
    <w:pPr>
      <w:pageBreakBefore/>
      <w:tabs>
        <w:tab w:val="left" w:pos="432"/>
      </w:tabs>
      <w:ind w:left="432" w:hanging="432" w:firstLineChars="200"/>
    </w:pPr>
    <w:rPr>
      <w:rFonts w:ascii="Tahoma" w:hAnsi="Tahoma"/>
      <w:sz w:val="24"/>
      <w:szCs w:val="20"/>
    </w:rPr>
  </w:style>
  <w:style w:type="paragraph" w:customStyle="1" w:styleId="2168">
    <w:name w:val="样式 正文文本 + 首行缩进:  2 字符 右侧:  1 字符"/>
    <w:basedOn w:val="25"/>
    <w:qFormat/>
    <w:uiPriority w:val="99"/>
    <w:pPr>
      <w:spacing w:before="60" w:after="60" w:line="360" w:lineRule="auto"/>
      <w:ind w:right="102" w:rightChars="100" w:firstLine="200" w:firstLineChars="200"/>
      <w:jc w:val="left"/>
    </w:pPr>
    <w:rPr>
      <w:rFonts w:ascii="Times New Roman" w:hAnsi="Times New Roman" w:cs="宋体"/>
      <w:b w:val="0"/>
      <w:color w:val="auto"/>
      <w:kern w:val="2"/>
      <w:sz w:val="24"/>
      <w:szCs w:val="20"/>
    </w:rPr>
  </w:style>
  <w:style w:type="paragraph" w:customStyle="1" w:styleId="2169">
    <w:name w:val="引言二级条标题"/>
    <w:basedOn w:val="1468"/>
    <w:next w:val="207"/>
    <w:semiHidden/>
    <w:qFormat/>
    <w:uiPriority w:val="99"/>
    <w:pPr>
      <w:numPr>
        <w:numId w:val="0"/>
      </w:numPr>
      <w:ind w:left="737"/>
    </w:pPr>
  </w:style>
  <w:style w:type="paragraph" w:customStyle="1" w:styleId="2170">
    <w:name w:val="3级项目编号"/>
    <w:basedOn w:val="1"/>
    <w:qFormat/>
    <w:uiPriority w:val="99"/>
    <w:pPr>
      <w:tabs>
        <w:tab w:val="left" w:pos="1680"/>
      </w:tabs>
      <w:spacing w:beforeLines="50" w:line="360" w:lineRule="auto"/>
    </w:pPr>
    <w:rPr>
      <w:rFonts w:ascii="宋体" w:hAnsi="宋体"/>
      <w:kern w:val="0"/>
      <w:sz w:val="24"/>
      <w:szCs w:val="20"/>
    </w:rPr>
  </w:style>
  <w:style w:type="paragraph" w:customStyle="1" w:styleId="2171">
    <w:name w:val="ar"/>
    <w:basedOn w:val="1"/>
    <w:qFormat/>
    <w:uiPriority w:val="99"/>
    <w:pPr>
      <w:tabs>
        <w:tab w:val="center" w:pos="7056"/>
        <w:tab w:val="left" w:pos="11235"/>
      </w:tabs>
      <w:spacing w:line="360" w:lineRule="auto"/>
      <w:ind w:firstLine="200" w:firstLineChars="200"/>
      <w:jc w:val="center"/>
    </w:pPr>
    <w:rPr>
      <w:rFonts w:ascii="华文中宋" w:hAnsi="华文中宋" w:eastAsia="华文中宋"/>
      <w:b/>
      <w:sz w:val="28"/>
      <w:szCs w:val="28"/>
    </w:rPr>
  </w:style>
  <w:style w:type="paragraph" w:customStyle="1" w:styleId="2172">
    <w:name w:val="xl1492"/>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173">
    <w:name w:val="Char Char Char Char Char Char Char Char Char Char Char Char Char Char Char Char9"/>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174">
    <w:name w:val="正文图形居中"/>
    <w:basedOn w:val="1"/>
    <w:qFormat/>
    <w:uiPriority w:val="99"/>
    <w:pPr>
      <w:adjustRightInd w:val="0"/>
      <w:contextualSpacing/>
      <w:jc w:val="center"/>
    </w:pPr>
    <w:rPr>
      <w:rFonts w:eastAsia="仿宋_GB2312"/>
      <w:kern w:val="0"/>
      <w:sz w:val="24"/>
      <w:szCs w:val="20"/>
    </w:rPr>
  </w:style>
  <w:style w:type="paragraph" w:customStyle="1" w:styleId="2175">
    <w:name w:val="z-Top of Form1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76">
    <w:name w:val="*Heading 4"/>
    <w:basedOn w:val="1"/>
    <w:next w:val="1518"/>
    <w:qFormat/>
    <w:uiPriority w:val="99"/>
    <w:pPr>
      <w:keepNext/>
      <w:widowControl/>
      <w:spacing w:before="140" w:after="100" w:line="220" w:lineRule="atLeast"/>
      <w:ind w:left="2304"/>
      <w:jc w:val="left"/>
      <w:outlineLvl w:val="3"/>
    </w:pPr>
    <w:rPr>
      <w:rFonts w:ascii="Arial" w:hAnsi="Arial"/>
      <w:b/>
      <w:i/>
      <w:color w:val="0A357E"/>
      <w:kern w:val="0"/>
      <w:sz w:val="26"/>
      <w:lang w:eastAsia="en-US"/>
    </w:rPr>
  </w:style>
  <w:style w:type="paragraph" w:customStyle="1" w:styleId="2177">
    <w:name w:val="catalog 6"/>
    <w:basedOn w:val="1"/>
    <w:unhideWhenUsed/>
    <w:qFormat/>
    <w:uiPriority w:val="99"/>
    <w:pPr>
      <w:autoSpaceDE w:val="0"/>
      <w:autoSpaceDN w:val="0"/>
      <w:adjustRightInd w:val="0"/>
      <w:ind w:left="1757" w:hanging="907"/>
      <w:contextualSpacing/>
      <w:jc w:val="left"/>
    </w:pPr>
    <w:rPr>
      <w:rFonts w:hint="eastAsia" w:ascii="Calibri" w:hAnsi="Calibri" w:eastAsia="仿宋_GB2312" w:cs="Calibri"/>
      <w:kern w:val="0"/>
      <w:sz w:val="24"/>
      <w:szCs w:val="22"/>
    </w:rPr>
  </w:style>
  <w:style w:type="paragraph" w:customStyle="1" w:styleId="2178">
    <w:name w:val="xl79"/>
    <w:basedOn w:val="1"/>
    <w:qFormat/>
    <w:uiPriority w:val="99"/>
    <w:pPr>
      <w:widowControl/>
      <w:pBdr>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179">
    <w:name w:val="Char Char Char1 Char Char Char Char Char Char"/>
    <w:basedOn w:val="1"/>
    <w:semiHidden/>
    <w:qFormat/>
    <w:uiPriority w:val="99"/>
    <w:pPr>
      <w:keepNext/>
      <w:widowControl/>
      <w:tabs>
        <w:tab w:val="left" w:pos="425"/>
      </w:tabs>
      <w:autoSpaceDE w:val="0"/>
      <w:autoSpaceDN w:val="0"/>
      <w:adjustRightInd w:val="0"/>
      <w:spacing w:before="80" w:after="80" w:line="360" w:lineRule="atLeast"/>
      <w:ind w:hanging="425" w:firstLineChars="200"/>
      <w:textAlignment w:val="baseline"/>
    </w:pPr>
    <w:rPr>
      <w:rFonts w:ascii="Arial" w:hAnsi="Arial"/>
      <w:sz w:val="20"/>
      <w:szCs w:val="20"/>
    </w:rPr>
  </w:style>
  <w:style w:type="paragraph" w:customStyle="1" w:styleId="2180">
    <w:name w:val="Notes"/>
    <w:next w:val="1"/>
    <w:qFormat/>
    <w:uiPriority w:val="99"/>
    <w:pPr>
      <w:widowControl w:val="0"/>
      <w:autoSpaceDE w:val="0"/>
      <w:autoSpaceDN w:val="0"/>
      <w:adjustRightInd w:val="0"/>
      <w:jc w:val="center"/>
    </w:pPr>
    <w:rPr>
      <w:rFonts w:ascii="áåèë" w:hAnsi="áåèë" w:eastAsia="宋体" w:cs="áåèë"/>
      <w:b/>
      <w:bCs/>
      <w:lang w:val="en-US" w:eastAsia="zh-CN" w:bidi="ar-SA"/>
    </w:rPr>
  </w:style>
  <w:style w:type="paragraph" w:customStyle="1" w:styleId="2181">
    <w:name w:val="z-Bottom of Form3"/>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82">
    <w:name w:val="Char Char Char Char Char Char1 Char1"/>
    <w:basedOn w:val="1"/>
    <w:qFormat/>
    <w:uiPriority w:val="99"/>
    <w:pPr>
      <w:widowControl/>
      <w:spacing w:after="160" w:line="240" w:lineRule="exact"/>
      <w:jc w:val="left"/>
    </w:pPr>
    <w:rPr>
      <w:rFonts w:eastAsia="仿宋_GB2312"/>
      <w:sz w:val="32"/>
      <w:szCs w:val="20"/>
    </w:rPr>
  </w:style>
  <w:style w:type="paragraph" w:customStyle="1" w:styleId="2183">
    <w:name w:val="页脚1"/>
    <w:basedOn w:val="1"/>
    <w:qFormat/>
    <w:uiPriority w:val="99"/>
    <w:pPr>
      <w:tabs>
        <w:tab w:val="center" w:pos="4153"/>
        <w:tab w:val="right" w:pos="8306"/>
      </w:tabs>
      <w:snapToGrid w:val="0"/>
      <w:jc w:val="left"/>
    </w:pPr>
    <w:rPr>
      <w:sz w:val="18"/>
      <w:szCs w:val="20"/>
    </w:rPr>
  </w:style>
  <w:style w:type="paragraph" w:customStyle="1" w:styleId="2184">
    <w:name w:val="Char Char1 Char Char Char Char Char Char Char Char Char Char Char Char Char Char Char Char Char Char Char1 Char Char Char Char Char Char Char Char Char Char Char1"/>
    <w:basedOn w:val="1"/>
    <w:qFormat/>
    <w:uiPriority w:val="99"/>
    <w:pPr>
      <w:widowControl/>
      <w:adjustRightInd w:val="0"/>
      <w:snapToGrid w:val="0"/>
      <w:spacing w:before="120" w:beforeLines="50" w:after="160" w:afterLines="50" w:line="240" w:lineRule="exact"/>
      <w:ind w:left="-163" w:leftChars="-68" w:firstLine="480" w:firstLineChars="200"/>
      <w:jc w:val="left"/>
    </w:pPr>
    <w:rPr>
      <w:rFonts w:ascii="Verdana" w:hAnsi="Verdana" w:eastAsia="微软雅黑"/>
      <w:kern w:val="0"/>
      <w:sz w:val="20"/>
      <w:szCs w:val="20"/>
      <w:lang w:eastAsia="en-US"/>
    </w:rPr>
  </w:style>
  <w:style w:type="paragraph" w:customStyle="1" w:styleId="2185">
    <w:name w:val="Table Note"/>
    <w:basedOn w:val="1"/>
    <w:unhideWhenUsed/>
    <w:qFormat/>
    <w:uiPriority w:val="99"/>
    <w:pPr>
      <w:adjustRightInd w:val="0"/>
      <w:spacing w:before="80" w:after="80"/>
      <w:contextualSpacing/>
      <w:jc w:val="left"/>
    </w:pPr>
    <w:rPr>
      <w:rFonts w:hint="eastAsia" w:ascii="Calibri" w:hAnsi="Calibri" w:eastAsia="仿宋_GB2312" w:cs="Calibri"/>
      <w:kern w:val="0"/>
      <w:sz w:val="18"/>
      <w:szCs w:val="22"/>
    </w:rPr>
  </w:style>
  <w:style w:type="paragraph" w:customStyle="1" w:styleId="2186">
    <w:name w:val="正文3"/>
    <w:basedOn w:val="1"/>
    <w:qFormat/>
    <w:uiPriority w:val="0"/>
    <w:pPr>
      <w:tabs>
        <w:tab w:val="left" w:pos="360"/>
      </w:tabs>
      <w:adjustRightInd w:val="0"/>
      <w:spacing w:before="60" w:after="60"/>
      <w:contextualSpacing/>
      <w:jc w:val="left"/>
      <w:outlineLvl w:val="8"/>
    </w:pPr>
    <w:rPr>
      <w:rFonts w:eastAsia="仿宋_GB2312"/>
      <w:kern w:val="0"/>
      <w:sz w:val="24"/>
      <w:szCs w:val="21"/>
    </w:rPr>
  </w:style>
  <w:style w:type="paragraph" w:customStyle="1" w:styleId="2187">
    <w:name w:val="Table Heading Light"/>
    <w:next w:val="1"/>
    <w:qFormat/>
    <w:uiPriority w:val="99"/>
    <w:pPr>
      <w:widowControl w:val="0"/>
      <w:autoSpaceDE w:val="0"/>
      <w:autoSpaceDN w:val="0"/>
      <w:adjustRightInd w:val="0"/>
    </w:pPr>
    <w:rPr>
      <w:rFonts w:ascii="áåèë" w:hAnsi="áåèë" w:eastAsia="宋体" w:cs="áåèë"/>
      <w:b/>
      <w:bCs/>
      <w:color w:val="4F4F4F"/>
      <w:sz w:val="24"/>
      <w:szCs w:val="24"/>
      <w:lang w:val="en-US" w:eastAsia="zh-CN" w:bidi="ar-SA"/>
    </w:rPr>
  </w:style>
  <w:style w:type="paragraph" w:customStyle="1" w:styleId="2188">
    <w:name w:val="_标题4"/>
    <w:basedOn w:val="7"/>
    <w:next w:val="1"/>
    <w:qFormat/>
    <w:uiPriority w:val="99"/>
    <w:pPr>
      <w:numPr>
        <w:ilvl w:val="3"/>
        <w:numId w:val="35"/>
      </w:numPr>
      <w:tabs>
        <w:tab w:val="left" w:pos="0"/>
      </w:tabs>
      <w:spacing w:before="200" w:beforeLines="50" w:afterLines="50"/>
    </w:pPr>
    <w:rPr>
      <w:rFonts w:ascii="Calibri" w:hAnsi="Calibri"/>
      <w:bCs w:val="0"/>
      <w:kern w:val="0"/>
      <w:sz w:val="28"/>
      <w:szCs w:val="28"/>
    </w:rPr>
  </w:style>
  <w:style w:type="paragraph" w:customStyle="1" w:styleId="2189">
    <w:name w:val="Blockquote"/>
    <w:basedOn w:val="1"/>
    <w:qFormat/>
    <w:uiPriority w:val="99"/>
    <w:pPr>
      <w:widowControl/>
      <w:autoSpaceDE w:val="0"/>
      <w:autoSpaceDN w:val="0"/>
      <w:adjustRightInd w:val="0"/>
      <w:spacing w:before="100" w:after="100"/>
      <w:ind w:left="360" w:right="360" w:firstLine="200" w:firstLineChars="200"/>
      <w:jc w:val="left"/>
    </w:pPr>
    <w:rPr>
      <w:kern w:val="0"/>
      <w:sz w:val="24"/>
      <w:szCs w:val="20"/>
    </w:rPr>
  </w:style>
  <w:style w:type="paragraph" w:customStyle="1" w:styleId="2190">
    <w:name w:val="*Body 1"/>
    <w:qFormat/>
    <w:uiPriority w:val="99"/>
    <w:pPr>
      <w:spacing w:after="240" w:line="360" w:lineRule="auto"/>
      <w:ind w:firstLine="454"/>
    </w:pPr>
    <w:rPr>
      <w:rFonts w:ascii="Times New Roman" w:hAnsi="Times New Roman" w:eastAsia="宋体" w:cs="Times New Roman"/>
      <w:sz w:val="22"/>
      <w:lang w:val="en-US" w:eastAsia="en-US" w:bidi="ar-SA"/>
    </w:rPr>
  </w:style>
  <w:style w:type="paragraph" w:customStyle="1" w:styleId="2191">
    <w:name w:val="索引 51"/>
    <w:basedOn w:val="1"/>
    <w:next w:val="1"/>
    <w:qFormat/>
    <w:uiPriority w:val="99"/>
    <w:pPr>
      <w:adjustRightInd w:val="0"/>
      <w:ind w:left="1050" w:hanging="210"/>
      <w:contextualSpacing/>
      <w:jc w:val="left"/>
    </w:pPr>
    <w:rPr>
      <w:rFonts w:ascii="Calibri" w:hAnsi="Calibri" w:eastAsia="仿宋_GB2312"/>
      <w:kern w:val="0"/>
      <w:sz w:val="20"/>
      <w:szCs w:val="20"/>
    </w:rPr>
  </w:style>
  <w:style w:type="paragraph" w:customStyle="1" w:styleId="2192">
    <w:name w:val="Char1 Char Char Char Char Char1 Char1 Char Char Char Char Char Char Char Char"/>
    <w:basedOn w:val="1"/>
    <w:qFormat/>
    <w:uiPriority w:val="99"/>
    <w:pPr>
      <w:adjustRightInd w:val="0"/>
      <w:spacing w:line="360" w:lineRule="auto"/>
    </w:pPr>
    <w:rPr>
      <w:rFonts w:eastAsia="仿宋"/>
      <w:kern w:val="0"/>
      <w:sz w:val="24"/>
    </w:rPr>
  </w:style>
  <w:style w:type="paragraph" w:customStyle="1" w:styleId="2193">
    <w:name w:val="Char Char3 Char Char Char Char Char Char Char"/>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194">
    <w:name w:val="表格正文项目，方格"/>
    <w:basedOn w:val="1"/>
    <w:qFormat/>
    <w:uiPriority w:val="99"/>
    <w:pPr>
      <w:numPr>
        <w:ilvl w:val="0"/>
        <w:numId w:val="57"/>
      </w:numPr>
      <w:tabs>
        <w:tab w:val="left" w:pos="527"/>
      </w:tabs>
      <w:adjustRightInd w:val="0"/>
      <w:spacing w:before="60" w:after="60"/>
      <w:contextualSpacing/>
      <w:jc w:val="left"/>
    </w:pPr>
    <w:rPr>
      <w:rFonts w:eastAsia="仿宋_GB2312"/>
      <w:kern w:val="0"/>
      <w:sz w:val="24"/>
    </w:rPr>
  </w:style>
  <w:style w:type="paragraph" w:customStyle="1" w:styleId="2195">
    <w:name w:val="样式 标题 2H2h2h21Heading 2 HiddenHeading 2 CCBSheading 2l2C..."/>
    <w:basedOn w:val="5"/>
    <w:qFormat/>
    <w:uiPriority w:val="99"/>
    <w:pPr>
      <w:numPr>
        <w:ilvl w:val="0"/>
        <w:numId w:val="58"/>
      </w:numPr>
      <w:tabs>
        <w:tab w:val="left" w:pos="567"/>
        <w:tab w:val="clear" w:pos="576"/>
      </w:tabs>
      <w:spacing w:line="360" w:lineRule="auto"/>
      <w:outlineLvl w:val="2"/>
    </w:pPr>
    <w:rPr>
      <w:rFonts w:ascii="宋体" w:hAnsi="宋体" w:eastAsia="宋体" w:cs="宋体"/>
      <w:kern w:val="0"/>
      <w:sz w:val="28"/>
      <w:szCs w:val="28"/>
    </w:rPr>
  </w:style>
  <w:style w:type="paragraph" w:customStyle="1" w:styleId="2196">
    <w:name w:val="网格表 33"/>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197">
    <w:name w:val="Assessment Table"/>
    <w:basedOn w:val="1"/>
    <w:qFormat/>
    <w:uiPriority w:val="99"/>
    <w:pPr>
      <w:widowControl/>
      <w:spacing w:after="120"/>
      <w:ind w:firstLine="200" w:firstLineChars="200"/>
      <w:jc w:val="left"/>
    </w:pPr>
    <w:rPr>
      <w:rFonts w:ascii="Verdana" w:hAnsi="Verdana"/>
      <w:kern w:val="0"/>
      <w:sz w:val="14"/>
      <w:szCs w:val="20"/>
      <w:lang w:eastAsia="en-US"/>
    </w:rPr>
  </w:style>
  <w:style w:type="paragraph" w:customStyle="1" w:styleId="2198">
    <w:name w:val="xl13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199">
    <w:name w:val="DONGJ标题2"/>
    <w:next w:val="1"/>
    <w:qFormat/>
    <w:uiPriority w:val="99"/>
    <w:pPr>
      <w:keepNext/>
      <w:spacing w:before="360" w:after="120"/>
      <w:jc w:val="both"/>
      <w:outlineLvl w:val="2"/>
    </w:pPr>
    <w:rPr>
      <w:rFonts w:ascii="Times New Roman" w:hAnsi="Times New Roman" w:eastAsia="宋体" w:cs="Times New Roman"/>
      <w:b/>
      <w:sz w:val="32"/>
      <w:lang w:val="en-US" w:eastAsia="zh-CN" w:bidi="ar-SA"/>
    </w:rPr>
  </w:style>
  <w:style w:type="paragraph" w:customStyle="1" w:styleId="2200">
    <w:name w:val="Char Char1 Char Char Char Char Char Char Char"/>
    <w:basedOn w:val="1"/>
    <w:qFormat/>
    <w:uiPriority w:val="99"/>
    <w:pPr>
      <w:widowControl/>
      <w:spacing w:line="360" w:lineRule="auto"/>
      <w:jc w:val="left"/>
    </w:pPr>
    <w:rPr>
      <w:rFonts w:eastAsia="仿宋_GB2312"/>
      <w:sz w:val="20"/>
      <w:szCs w:val="20"/>
    </w:rPr>
  </w:style>
  <w:style w:type="paragraph" w:customStyle="1" w:styleId="2201">
    <w:name w:val="四级目录"/>
    <w:basedOn w:val="1"/>
    <w:next w:val="1"/>
    <w:qFormat/>
    <w:uiPriority w:val="99"/>
    <w:pPr>
      <w:keepNext/>
      <w:keepLines/>
      <w:numPr>
        <w:ilvl w:val="3"/>
        <w:numId w:val="31"/>
      </w:numPr>
      <w:tabs>
        <w:tab w:val="left" w:pos="0"/>
      </w:tabs>
      <w:spacing w:before="156" w:beforeLines="50" w:after="156" w:afterLines="50" w:line="300" w:lineRule="auto"/>
      <w:outlineLvl w:val="3"/>
    </w:pPr>
    <w:rPr>
      <w:b/>
      <w:bCs/>
      <w:kern w:val="0"/>
      <w:sz w:val="24"/>
      <w:lang w:val="zh-CN"/>
    </w:rPr>
  </w:style>
  <w:style w:type="paragraph" w:customStyle="1" w:styleId="2202">
    <w:name w:val="xl29"/>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203">
    <w:name w:val="xl37"/>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kern w:val="0"/>
      <w:sz w:val="20"/>
      <w:szCs w:val="20"/>
    </w:rPr>
  </w:style>
  <w:style w:type="paragraph" w:customStyle="1" w:styleId="2204">
    <w:name w:val="样式"/>
    <w:qFormat/>
    <w:uiPriority w:val="99"/>
    <w:pPr>
      <w:widowControl w:val="0"/>
      <w:autoSpaceDE w:val="0"/>
      <w:autoSpaceDN w:val="0"/>
      <w:adjustRightInd w:val="0"/>
    </w:pPr>
    <w:rPr>
      <w:rFonts w:ascii="Times New Roman" w:hAnsi="Times New Roman" w:eastAsia="宋体" w:cs="Times New Roman"/>
      <w:sz w:val="24"/>
      <w:szCs w:val="24"/>
      <w:lang w:val="en-US" w:eastAsia="zh-CN" w:bidi="ar-SA"/>
    </w:rPr>
  </w:style>
  <w:style w:type="paragraph" w:customStyle="1" w:styleId="2205">
    <w:name w:val="样式 ph 表格左标题"/>
    <w:basedOn w:val="2104"/>
    <w:qFormat/>
    <w:uiPriority w:val="99"/>
    <w:rPr>
      <w:rFonts w:ascii="仿宋" w:hAnsi="仿宋" w:eastAsia="仿宋"/>
      <w:szCs w:val="18"/>
    </w:rPr>
  </w:style>
  <w:style w:type="paragraph" w:customStyle="1" w:styleId="2206">
    <w:name w:val="xl76"/>
    <w:basedOn w:val="1"/>
    <w:qFormat/>
    <w:uiPriority w:val="99"/>
    <w:pPr>
      <w:widowControl/>
      <w:pBdr>
        <w:top w:val="single" w:color="000000" w:sz="8" w:space="0"/>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207">
    <w:name w:val="国标2级"/>
    <w:basedOn w:val="4"/>
    <w:semiHidden/>
    <w:qFormat/>
    <w:uiPriority w:val="99"/>
    <w:pPr>
      <w:spacing w:beforeLines="50" w:afterLines="50" w:line="312" w:lineRule="exact"/>
    </w:pPr>
    <w:rPr>
      <w:rFonts w:hAnsi="Times New Roman"/>
      <w:b w:val="0"/>
      <w:bCs w:val="0"/>
      <w:snapToGrid w:val="0"/>
      <w:kern w:val="0"/>
      <w:sz w:val="21"/>
      <w:szCs w:val="21"/>
    </w:rPr>
  </w:style>
  <w:style w:type="paragraph" w:customStyle="1" w:styleId="2208">
    <w:name w:val="TOC 标题11221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2209">
    <w:name w:val="xl81"/>
    <w:basedOn w:val="1"/>
    <w:qFormat/>
    <w:uiPriority w:val="99"/>
    <w:pPr>
      <w:widowControl/>
      <w:pBdr>
        <w:top w:val="single" w:color="000000" w:sz="8" w:space="0"/>
        <w:left w:val="single" w:color="auto"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210">
    <w:name w:val="Num List 1"/>
    <w:basedOn w:val="1"/>
    <w:qFormat/>
    <w:uiPriority w:val="99"/>
    <w:pPr>
      <w:widowControl/>
      <w:tabs>
        <w:tab w:val="left" w:pos="475"/>
      </w:tabs>
      <w:snapToGrid w:val="0"/>
      <w:spacing w:before="120" w:after="120" w:line="300" w:lineRule="exact"/>
      <w:ind w:left="475" w:hanging="475" w:firstLineChars="200"/>
      <w:jc w:val="left"/>
    </w:pPr>
    <w:rPr>
      <w:rFonts w:ascii="Cambria" w:hAnsi="Cambria" w:eastAsia="Arial"/>
      <w:kern w:val="0"/>
      <w:sz w:val="22"/>
      <w:szCs w:val="22"/>
      <w:lang w:eastAsia="zh-TW"/>
    </w:rPr>
  </w:style>
  <w:style w:type="paragraph" w:customStyle="1" w:styleId="2211">
    <w:name w:val="Char Char Char Char Char Char Char Char Char Char1 Char Char"/>
    <w:basedOn w:val="1"/>
    <w:qFormat/>
    <w:uiPriority w:val="99"/>
    <w:pPr>
      <w:spacing w:line="360" w:lineRule="auto"/>
      <w:ind w:firstLine="200" w:firstLineChars="200"/>
    </w:pPr>
    <w:rPr>
      <w:rFonts w:ascii="宋体" w:hAnsi="宋体"/>
      <w:sz w:val="22"/>
    </w:rPr>
  </w:style>
  <w:style w:type="paragraph" w:customStyle="1" w:styleId="2212">
    <w:name w:val="纯文本1"/>
    <w:basedOn w:val="1"/>
    <w:qFormat/>
    <w:uiPriority w:val="99"/>
    <w:rPr>
      <w:rFonts w:ascii="宋体" w:hAnsi="Courier New"/>
      <w:szCs w:val="20"/>
    </w:rPr>
  </w:style>
  <w:style w:type="paragraph" w:customStyle="1" w:styleId="2213">
    <w:name w:val="修订11"/>
    <w:qFormat/>
    <w:uiPriority w:val="99"/>
    <w:rPr>
      <w:rFonts w:ascii="Times New Roman" w:hAnsi="Times New Roman" w:eastAsia="宋体" w:cs="Calibri"/>
      <w:kern w:val="2"/>
      <w:sz w:val="21"/>
      <w:szCs w:val="24"/>
      <w:lang w:val="en-US" w:eastAsia="zh-CN" w:bidi="ar-SA"/>
    </w:rPr>
  </w:style>
  <w:style w:type="paragraph" w:customStyle="1" w:styleId="2214">
    <w:name w:val="样式 目录 3 + 左侧:  4 字符"/>
    <w:basedOn w:val="44"/>
    <w:qFormat/>
    <w:uiPriority w:val="99"/>
    <w:pPr>
      <w:tabs>
        <w:tab w:val="right" w:leader="dot" w:pos="8296"/>
        <w:tab w:val="clear" w:pos="9241"/>
      </w:tabs>
      <w:spacing w:line="360" w:lineRule="auto"/>
      <w:ind w:left="420" w:firstLine="0" w:firstLineChars="0"/>
    </w:pPr>
    <w:rPr>
      <w:rFonts w:ascii="Times New Roman" w:cs="宋体"/>
      <w:sz w:val="20"/>
      <w:szCs w:val="20"/>
    </w:rPr>
  </w:style>
  <w:style w:type="paragraph" w:customStyle="1" w:styleId="2215">
    <w:name w:val="SJ-a)"/>
    <w:basedOn w:val="1"/>
    <w:qFormat/>
    <w:uiPriority w:val="99"/>
    <w:pPr>
      <w:widowControl/>
      <w:numPr>
        <w:ilvl w:val="6"/>
        <w:numId w:val="36"/>
      </w:numPr>
      <w:ind w:firstLine="200" w:firstLineChars="200"/>
      <w:jc w:val="left"/>
    </w:pPr>
    <w:rPr>
      <w:sz w:val="24"/>
      <w:szCs w:val="20"/>
    </w:rPr>
  </w:style>
  <w:style w:type="paragraph" w:customStyle="1" w:styleId="2216">
    <w:name w:val="图片"/>
    <w:basedOn w:val="1"/>
    <w:next w:val="452"/>
    <w:qFormat/>
    <w:uiPriority w:val="99"/>
    <w:pPr>
      <w:adjustRightInd w:val="0"/>
      <w:snapToGrid w:val="0"/>
      <w:spacing w:before="50" w:beforeLines="50" w:after="50" w:afterLines="50" w:line="360" w:lineRule="auto"/>
      <w:jc w:val="center"/>
    </w:pPr>
    <w:rPr>
      <w:rFonts w:eastAsia="仿宋"/>
      <w:sz w:val="24"/>
    </w:rPr>
  </w:style>
  <w:style w:type="paragraph" w:customStyle="1" w:styleId="2217">
    <w:name w:val="0"/>
    <w:basedOn w:val="1"/>
    <w:qFormat/>
    <w:uiPriority w:val="99"/>
    <w:pPr>
      <w:widowControl/>
      <w:snapToGrid w:val="0"/>
      <w:jc w:val="left"/>
    </w:pPr>
    <w:rPr>
      <w:kern w:val="0"/>
      <w:sz w:val="28"/>
      <w:szCs w:val="28"/>
    </w:rPr>
  </w:style>
  <w:style w:type="paragraph" w:customStyle="1" w:styleId="2218">
    <w:name w:val="Char Char1 Char Char Char1"/>
    <w:basedOn w:val="27"/>
    <w:qFormat/>
    <w:uiPriority w:val="99"/>
    <w:pPr>
      <w:ind w:firstLine="200" w:firstLineChars="200"/>
    </w:pPr>
    <w:rPr>
      <w:rFonts w:ascii="Tahoma" w:hAnsi="Tahoma"/>
      <w:kern w:val="0"/>
      <w:sz w:val="24"/>
    </w:rPr>
  </w:style>
  <w:style w:type="paragraph" w:customStyle="1" w:styleId="2219">
    <w:name w:val="Figure Description in Appendix"/>
    <w:basedOn w:val="12"/>
    <w:next w:val="12"/>
    <w:unhideWhenUsed/>
    <w:qFormat/>
    <w:uiPriority w:val="99"/>
    <w:pPr>
      <w:keepLines w:val="0"/>
      <w:numPr>
        <w:ilvl w:val="6"/>
        <w:numId w:val="54"/>
      </w:numPr>
      <w:tabs>
        <w:tab w:val="left" w:pos="360"/>
        <w:tab w:val="clear" w:pos="1584"/>
      </w:tabs>
      <w:adjustRightInd w:val="0"/>
      <w:spacing w:before="0" w:after="0" w:line="240" w:lineRule="auto"/>
      <w:contextualSpacing/>
      <w:jc w:val="left"/>
      <w:outlineLvl w:val="9"/>
    </w:pPr>
    <w:rPr>
      <w:rFonts w:hint="eastAsia" w:ascii="Calibri" w:hAnsi="Calibri" w:eastAsia="仿宋_GB2312" w:cs="Calibri"/>
      <w:b w:val="0"/>
      <w:kern w:val="0"/>
      <w:szCs w:val="22"/>
    </w:rPr>
  </w:style>
  <w:style w:type="paragraph" w:customStyle="1" w:styleId="2220">
    <w:name w:val="_YXJCSJPT - 题注 + 宋体 小五 居中"/>
    <w:basedOn w:val="22"/>
    <w:qFormat/>
    <w:uiPriority w:val="99"/>
    <w:pPr>
      <w:spacing w:line="360" w:lineRule="auto"/>
      <w:ind w:firstLine="432"/>
    </w:pPr>
    <w:rPr>
      <w:rFonts w:ascii="宋体" w:hAnsi="宋体" w:eastAsia="仿宋_GB2312" w:cs="宋体"/>
      <w:b/>
      <w:lang w:val="zh-CN"/>
    </w:rPr>
  </w:style>
  <w:style w:type="paragraph" w:customStyle="1" w:styleId="2221">
    <w:name w:val="xl147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Cs w:val="21"/>
    </w:rPr>
  </w:style>
  <w:style w:type="paragraph" w:customStyle="1" w:styleId="2222">
    <w:name w:val="Numbered list 2.1"/>
    <w:basedOn w:val="4"/>
    <w:next w:val="1"/>
    <w:qFormat/>
    <w:uiPriority w:val="99"/>
    <w:pPr>
      <w:keepLines w:val="0"/>
      <w:widowControl/>
      <w:numPr>
        <w:ilvl w:val="0"/>
        <w:numId w:val="30"/>
      </w:numPr>
      <w:tabs>
        <w:tab w:val="left" w:pos="720"/>
      </w:tabs>
      <w:spacing w:before="240" w:after="60" w:line="240" w:lineRule="auto"/>
      <w:ind w:firstLine="200" w:firstLineChars="200"/>
    </w:pPr>
    <w:rPr>
      <w:rFonts w:ascii="Futura Hv" w:hAnsi="Futura Hv" w:eastAsia="宋体"/>
      <w:b w:val="0"/>
      <w:bCs w:val="0"/>
      <w:kern w:val="28"/>
      <w:szCs w:val="20"/>
      <w:lang w:val="zh-CN" w:eastAsia="en-US"/>
    </w:rPr>
  </w:style>
  <w:style w:type="paragraph" w:customStyle="1" w:styleId="2223">
    <w:name w:val="_YXJCSJPT - 表题 + +中文正文 (宋体) 加粗"/>
    <w:basedOn w:val="330"/>
    <w:qFormat/>
    <w:uiPriority w:val="99"/>
    <w:pPr>
      <w:ind w:firstLine="432"/>
      <w:textAlignment w:val="auto"/>
    </w:pPr>
    <w:rPr>
      <w:rFonts w:ascii="宋体" w:hAnsi="宋体" w:eastAsia="宋体" w:cs="宋体"/>
      <w:b/>
      <w:lang w:val="zh-CN"/>
    </w:rPr>
  </w:style>
  <w:style w:type="paragraph" w:customStyle="1" w:styleId="2224">
    <w:name w:val="列出段落9"/>
    <w:basedOn w:val="1"/>
    <w:qFormat/>
    <w:uiPriority w:val="34"/>
    <w:pPr>
      <w:widowControl/>
      <w:spacing w:before="120" w:after="120" w:line="360" w:lineRule="auto"/>
      <w:ind w:firstLine="420" w:firstLineChars="200"/>
      <w:jc w:val="left"/>
    </w:pPr>
    <w:rPr>
      <w:kern w:val="0"/>
      <w:sz w:val="24"/>
      <w:szCs w:val="22"/>
    </w:rPr>
  </w:style>
  <w:style w:type="paragraph" w:customStyle="1" w:styleId="2225">
    <w:name w:val="Char Char Char Char Char Char2"/>
    <w:basedOn w:val="1"/>
    <w:qFormat/>
    <w:uiPriority w:val="99"/>
    <w:pPr>
      <w:ind w:firstLine="540" w:firstLineChars="225"/>
    </w:pPr>
    <w:rPr>
      <w:rFonts w:ascii="宋体" w:hAnsi="宋体"/>
      <w:i/>
      <w:sz w:val="24"/>
    </w:rPr>
  </w:style>
  <w:style w:type="paragraph" w:customStyle="1" w:styleId="2226">
    <w:name w:val="TOC 标题2"/>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227">
    <w:name w:val="Cover Text 2"/>
    <w:next w:val="1"/>
    <w:qFormat/>
    <w:uiPriority w:val="99"/>
    <w:pPr>
      <w:widowControl w:val="0"/>
      <w:autoSpaceDE w:val="0"/>
      <w:autoSpaceDN w:val="0"/>
      <w:adjustRightInd w:val="0"/>
      <w:jc w:val="right"/>
    </w:pPr>
    <w:rPr>
      <w:rFonts w:ascii="Liberation Sans Narrow" w:hAnsi="Liberation Sans Narrow" w:eastAsia="宋体" w:cs="Liberation Sans Narrow"/>
      <w:color w:val="7F7F7F"/>
      <w:lang w:val="en-US" w:eastAsia="zh-CN" w:bidi="ar-SA"/>
    </w:rPr>
  </w:style>
  <w:style w:type="paragraph" w:customStyle="1" w:styleId="2228">
    <w:name w:val="xl151"/>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229">
    <w:name w:val="普通 (Web)"/>
    <w:basedOn w:val="1"/>
    <w:qFormat/>
    <w:uiPriority w:val="99"/>
    <w:pPr>
      <w:widowControl/>
      <w:spacing w:before="100" w:beforeAutospacing="1" w:after="100" w:afterAutospacing="1"/>
      <w:ind w:firstLine="200" w:firstLineChars="200"/>
      <w:jc w:val="left"/>
    </w:pPr>
    <w:rPr>
      <w:rFonts w:ascii="Verdana" w:hAnsi="Verdana"/>
      <w:color w:val="000000"/>
      <w:kern w:val="0"/>
      <w:sz w:val="18"/>
      <w:szCs w:val="18"/>
    </w:rPr>
  </w:style>
  <w:style w:type="paragraph" w:customStyle="1" w:styleId="2230">
    <w:name w:val="xl13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231">
    <w:name w:val="Char1 Char Char Char Char Char Char Char Char Char Char Char Char Char Char Char"/>
    <w:basedOn w:val="1"/>
    <w:semiHidden/>
    <w:qFormat/>
    <w:uiPriority w:val="99"/>
    <w:pPr>
      <w:spacing w:before="240" w:after="120" w:line="288" w:lineRule="auto"/>
      <w:ind w:firstLine="200" w:firstLineChars="200"/>
      <w:jc w:val="left"/>
    </w:pPr>
    <w:rPr>
      <w:rFonts w:ascii="Tahoma" w:hAnsi="Tahoma" w:eastAsia="仿宋"/>
      <w:sz w:val="24"/>
    </w:rPr>
  </w:style>
  <w:style w:type="paragraph" w:customStyle="1" w:styleId="2232">
    <w:name w:val="number"/>
    <w:basedOn w:val="1"/>
    <w:qFormat/>
    <w:uiPriority w:val="99"/>
    <w:pPr>
      <w:tabs>
        <w:tab w:val="left" w:pos="360"/>
      </w:tabs>
      <w:spacing w:beforeLines="20" w:afterLines="30" w:line="360" w:lineRule="auto"/>
    </w:pPr>
    <w:rPr>
      <w:rFonts w:ascii="Arial" w:hAnsi="Arial"/>
      <w:sz w:val="24"/>
    </w:rPr>
  </w:style>
  <w:style w:type="paragraph" w:customStyle="1" w:styleId="2233">
    <w:name w:val="Heading4 (H4)"/>
    <w:basedOn w:val="1"/>
    <w:qFormat/>
    <w:uiPriority w:val="99"/>
    <w:pPr>
      <w:autoSpaceDE w:val="0"/>
      <w:autoSpaceDN w:val="0"/>
      <w:adjustRightInd w:val="0"/>
      <w:spacing w:before="180" w:after="100"/>
      <w:ind w:firstLine="200" w:firstLineChars="200"/>
      <w:jc w:val="left"/>
    </w:pPr>
    <w:rPr>
      <w:rFonts w:eastAsia="Times New Roman"/>
      <w:b/>
      <w:bCs/>
      <w:kern w:val="0"/>
      <w:szCs w:val="21"/>
      <w:lang w:eastAsia="en-US"/>
    </w:rPr>
  </w:style>
  <w:style w:type="paragraph" w:customStyle="1" w:styleId="2234">
    <w:name w:val="AxureImageParagraph"/>
    <w:basedOn w:val="1"/>
    <w:qFormat/>
    <w:uiPriority w:val="99"/>
    <w:pPr>
      <w:widowControl/>
      <w:spacing w:before="120" w:after="120"/>
      <w:jc w:val="center"/>
    </w:pPr>
    <w:rPr>
      <w:rFonts w:ascii="Arial" w:hAnsi="Arial" w:cs="Arial"/>
      <w:kern w:val="0"/>
      <w:sz w:val="18"/>
      <w:lang w:eastAsia="en-US"/>
    </w:rPr>
  </w:style>
  <w:style w:type="paragraph" w:customStyle="1" w:styleId="2235">
    <w:name w:val="正文字缩2字"/>
    <w:basedOn w:val="2236"/>
    <w:qFormat/>
    <w:uiPriority w:val="99"/>
    <w:pPr>
      <w:ind w:left="200" w:leftChars="200"/>
    </w:pPr>
  </w:style>
  <w:style w:type="paragraph" w:customStyle="1" w:styleId="2236">
    <w:name w:val="正文字缩1字"/>
    <w:basedOn w:val="1"/>
    <w:qFormat/>
    <w:uiPriority w:val="99"/>
    <w:pPr>
      <w:spacing w:before="60" w:after="60" w:line="360" w:lineRule="auto"/>
      <w:ind w:left="100" w:leftChars="100" w:firstLine="200" w:firstLineChars="200"/>
    </w:pPr>
    <w:rPr>
      <w:rFonts w:ascii="仿宋_GB2312" w:hAnsi="宋体" w:eastAsia="仿宋_GB2312" w:cs="宋体"/>
      <w:bCs/>
      <w:sz w:val="24"/>
      <w:lang w:val="zh-CN"/>
    </w:rPr>
  </w:style>
  <w:style w:type="paragraph" w:customStyle="1" w:styleId="2237">
    <w:name w:val="目录及更改履历"/>
    <w:basedOn w:val="1"/>
    <w:qFormat/>
    <w:uiPriority w:val="99"/>
    <w:pPr>
      <w:adjustRightInd w:val="0"/>
      <w:spacing w:before="156" w:after="156"/>
      <w:contextualSpacing/>
      <w:jc w:val="center"/>
    </w:pPr>
    <w:rPr>
      <w:rFonts w:ascii="黑体" w:hAnsi="Arial" w:eastAsia="黑体" w:cs="Arial"/>
      <w:kern w:val="0"/>
      <w:sz w:val="28"/>
      <w:szCs w:val="26"/>
    </w:rPr>
  </w:style>
  <w:style w:type="paragraph" w:customStyle="1" w:styleId="2238">
    <w:name w:val="xl15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239">
    <w:name w:val="TOC Base"/>
    <w:basedOn w:val="1"/>
    <w:qFormat/>
    <w:uiPriority w:val="99"/>
    <w:pPr>
      <w:widowControl/>
      <w:tabs>
        <w:tab w:val="right" w:leader="dot" w:pos="6480"/>
      </w:tabs>
      <w:spacing w:after="240" w:line="240" w:lineRule="atLeast"/>
      <w:ind w:firstLine="200" w:firstLineChars="200"/>
      <w:jc w:val="left"/>
    </w:pPr>
    <w:rPr>
      <w:rFonts w:ascii="Cambria" w:hAnsi="Cambria"/>
      <w:kern w:val="0"/>
      <w:sz w:val="20"/>
      <w:szCs w:val="20"/>
      <w:lang w:eastAsia="en-US"/>
    </w:rPr>
  </w:style>
  <w:style w:type="paragraph" w:customStyle="1" w:styleId="2240">
    <w:name w:val="3级编号"/>
    <w:basedOn w:val="1272"/>
    <w:qFormat/>
    <w:uiPriority w:val="99"/>
    <w:pPr>
      <w:numPr>
        <w:ilvl w:val="2"/>
        <w:numId w:val="59"/>
      </w:numPr>
    </w:pPr>
  </w:style>
  <w:style w:type="paragraph" w:customStyle="1" w:styleId="2241">
    <w:name w:val="xl16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242">
    <w:name w:val="索引标题1"/>
    <w:basedOn w:val="1"/>
    <w:next w:val="2243"/>
    <w:qFormat/>
    <w:uiPriority w:val="99"/>
    <w:pPr>
      <w:adjustRightInd w:val="0"/>
      <w:spacing w:before="120" w:after="120"/>
      <w:contextualSpacing/>
      <w:jc w:val="center"/>
    </w:pPr>
    <w:rPr>
      <w:rFonts w:ascii="Calibri" w:hAnsi="Calibri" w:eastAsia="仿宋_GB2312"/>
      <w:b/>
      <w:bCs/>
      <w:iCs/>
      <w:kern w:val="0"/>
      <w:sz w:val="24"/>
      <w:szCs w:val="20"/>
    </w:rPr>
  </w:style>
  <w:style w:type="paragraph" w:customStyle="1" w:styleId="2243">
    <w:name w:val="索引 11"/>
    <w:basedOn w:val="1"/>
    <w:next w:val="207"/>
    <w:qFormat/>
    <w:uiPriority w:val="99"/>
    <w:pPr>
      <w:tabs>
        <w:tab w:val="right" w:leader="dot" w:pos="9299"/>
      </w:tabs>
      <w:adjustRightInd w:val="0"/>
      <w:contextualSpacing/>
      <w:jc w:val="left"/>
    </w:pPr>
    <w:rPr>
      <w:rFonts w:ascii="宋体" w:eastAsia="仿宋_GB2312"/>
      <w:kern w:val="0"/>
      <w:sz w:val="24"/>
      <w:szCs w:val="21"/>
    </w:rPr>
  </w:style>
  <w:style w:type="paragraph" w:customStyle="1" w:styleId="2244">
    <w:name w:val="正文表格居左"/>
    <w:basedOn w:val="1"/>
    <w:qFormat/>
    <w:uiPriority w:val="99"/>
    <w:pPr>
      <w:spacing w:line="360" w:lineRule="auto"/>
      <w:ind w:firstLine="432"/>
    </w:pPr>
    <w:rPr>
      <w:rFonts w:ascii="仿宋_GB2312" w:hAnsi="宋体" w:eastAsia="仿宋_GB2312" w:cs="宋体"/>
      <w:bCs/>
      <w:sz w:val="24"/>
      <w:lang w:val="zh-CN"/>
    </w:rPr>
  </w:style>
  <w:style w:type="paragraph" w:customStyle="1" w:styleId="2245">
    <w:name w:val="MM Topic 2"/>
    <w:basedOn w:val="5"/>
    <w:qFormat/>
    <w:uiPriority w:val="99"/>
    <w:pPr>
      <w:tabs>
        <w:tab w:val="left" w:pos="992"/>
        <w:tab w:val="clear" w:pos="576"/>
      </w:tabs>
      <w:spacing w:beforeLines="50" w:afterLines="50" w:line="416" w:lineRule="auto"/>
      <w:ind w:left="1500" w:hanging="360"/>
      <w:contextualSpacing/>
    </w:pPr>
    <w:rPr>
      <w:rFonts w:ascii="Arial" w:hAnsi="Arial"/>
      <w:kern w:val="0"/>
      <w:sz w:val="32"/>
      <w:szCs w:val="32"/>
    </w:rPr>
  </w:style>
  <w:style w:type="paragraph" w:customStyle="1" w:styleId="2246">
    <w:name w:val="Z5"/>
    <w:basedOn w:val="1"/>
    <w:next w:val="1"/>
    <w:qFormat/>
    <w:uiPriority w:val="99"/>
    <w:pPr>
      <w:tabs>
        <w:tab w:val="left" w:pos="2100"/>
        <w:tab w:val="left" w:pos="2580"/>
      </w:tabs>
      <w:spacing w:before="240"/>
      <w:ind w:firstLine="200" w:firstLineChars="200"/>
      <w:outlineLvl w:val="4"/>
    </w:pPr>
    <w:rPr>
      <w:rFonts w:ascii="Tahoma" w:hAnsi="Tahoma" w:eastAsia="幼圆"/>
    </w:rPr>
  </w:style>
  <w:style w:type="paragraph" w:customStyle="1" w:styleId="2247">
    <w:name w:val="Char2"/>
    <w:basedOn w:val="1"/>
    <w:qFormat/>
    <w:uiPriority w:val="99"/>
    <w:pPr>
      <w:spacing w:line="360" w:lineRule="auto"/>
      <w:ind w:firstLine="200" w:firstLineChars="200"/>
    </w:pPr>
    <w:rPr>
      <w:sz w:val="24"/>
    </w:rPr>
  </w:style>
  <w:style w:type="paragraph" w:customStyle="1" w:styleId="2248">
    <w:name w:val="批注主题2"/>
    <w:basedOn w:val="29"/>
    <w:next w:val="29"/>
    <w:qFormat/>
    <w:uiPriority w:val="99"/>
    <w:pPr>
      <w:adjustRightInd w:val="0"/>
      <w:contextualSpacing/>
    </w:pPr>
    <w:rPr>
      <w:rFonts w:eastAsia="仿宋_GB2312"/>
      <w:b/>
      <w:bCs/>
      <w:kern w:val="0"/>
      <w:sz w:val="24"/>
    </w:rPr>
  </w:style>
  <w:style w:type="paragraph" w:customStyle="1" w:styleId="2249">
    <w:name w:val="lyt-样式 正文首行缩进2 + 首行缩进:  2 字符"/>
    <w:basedOn w:val="1"/>
    <w:qFormat/>
    <w:uiPriority w:val="99"/>
    <w:pPr>
      <w:spacing w:line="360" w:lineRule="auto"/>
      <w:ind w:firstLine="480" w:firstLineChars="200"/>
    </w:pPr>
    <w:rPr>
      <w:rFonts w:ascii="仿宋_GB2312" w:hAnsi="宋体" w:eastAsia="仿宋_GB2312" w:cs="宋体"/>
      <w:bCs/>
      <w:sz w:val="24"/>
      <w:szCs w:val="20"/>
      <w:lang w:val="zh-CN"/>
    </w:rPr>
  </w:style>
  <w:style w:type="paragraph" w:customStyle="1" w:styleId="2250">
    <w:name w:val="项目 1"/>
    <w:basedOn w:val="1"/>
    <w:qFormat/>
    <w:uiPriority w:val="99"/>
    <w:pPr>
      <w:tabs>
        <w:tab w:val="left" w:pos="958"/>
      </w:tabs>
      <w:adjustRightInd w:val="0"/>
      <w:snapToGrid w:val="0"/>
      <w:spacing w:after="156" w:afterLines="50" w:line="360" w:lineRule="auto"/>
      <w:ind w:left="958" w:hanging="448"/>
    </w:pPr>
    <w:rPr>
      <w:rFonts w:ascii="Verdana" w:hAnsi="Verdana" w:eastAsia="仿宋"/>
      <w:sz w:val="24"/>
    </w:rPr>
  </w:style>
  <w:style w:type="paragraph" w:customStyle="1" w:styleId="2251">
    <w:name w:val="样式 标题 2 + 段前: 0.5 行 段后: 0.5 行"/>
    <w:basedOn w:val="5"/>
    <w:semiHidden/>
    <w:qFormat/>
    <w:uiPriority w:val="99"/>
    <w:pPr>
      <w:tabs>
        <w:tab w:val="clear" w:pos="576"/>
      </w:tabs>
      <w:adjustRightInd w:val="0"/>
      <w:spacing w:beforeLines="50" w:afterLines="50" w:line="240" w:lineRule="auto"/>
      <w:ind w:left="567" w:firstLine="200" w:firstLineChars="200"/>
      <w:textAlignment w:val="baseline"/>
    </w:pPr>
    <w:rPr>
      <w:rFonts w:ascii="Times New Roman" w:hAnsi="Times New Roman"/>
      <w:b w:val="0"/>
      <w:bCs w:val="0"/>
      <w:kern w:val="0"/>
      <w:sz w:val="21"/>
      <w:szCs w:val="20"/>
    </w:rPr>
  </w:style>
  <w:style w:type="paragraph" w:customStyle="1" w:styleId="2252">
    <w:name w:val="Colorful List - Accent 1"/>
    <w:basedOn w:val="1"/>
    <w:qFormat/>
    <w:uiPriority w:val="34"/>
    <w:pPr>
      <w:widowControl/>
      <w:spacing w:after="200" w:line="276" w:lineRule="auto"/>
      <w:ind w:left="720" w:firstLine="200" w:firstLineChars="200"/>
      <w:contextualSpacing/>
      <w:jc w:val="left"/>
    </w:pPr>
    <w:rPr>
      <w:kern w:val="0"/>
      <w:sz w:val="24"/>
      <w:szCs w:val="20"/>
    </w:rPr>
  </w:style>
  <w:style w:type="paragraph" w:customStyle="1" w:styleId="2253">
    <w:name w:val="Normal1"/>
    <w:qFormat/>
    <w:uiPriority w:val="99"/>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paragraph" w:customStyle="1" w:styleId="2254">
    <w:name w:val="6级标题"/>
    <w:basedOn w:val="9"/>
    <w:qFormat/>
    <w:uiPriority w:val="99"/>
    <w:pPr>
      <w:tabs>
        <w:tab w:val="left" w:pos="1134"/>
        <w:tab w:val="clear" w:pos="1152"/>
      </w:tabs>
      <w:spacing w:line="360" w:lineRule="auto"/>
      <w:ind w:left="1134" w:hanging="1134"/>
    </w:pPr>
    <w:rPr>
      <w:rFonts w:eastAsia="宋体"/>
      <w:kern w:val="0"/>
      <w:sz w:val="28"/>
    </w:rPr>
  </w:style>
  <w:style w:type="paragraph" w:customStyle="1" w:styleId="2255">
    <w:name w:val="WW-正文（首行缩进两字）"/>
    <w:basedOn w:val="1"/>
    <w:qFormat/>
    <w:uiPriority w:val="99"/>
    <w:pPr>
      <w:suppressAutoHyphens/>
      <w:ind w:firstLine="420" w:firstLineChars="200"/>
    </w:pPr>
    <w:rPr>
      <w:kern w:val="1"/>
      <w:szCs w:val="20"/>
    </w:rPr>
  </w:style>
  <w:style w:type="paragraph" w:customStyle="1" w:styleId="2256">
    <w:name w:val="xl44"/>
    <w:basedOn w:val="1"/>
    <w:semiHidden/>
    <w:qFormat/>
    <w:uiPriority w:val="99"/>
    <w:pPr>
      <w:widowControl/>
      <w:pBdr>
        <w:top w:val="single" w:color="auto" w:sz="4" w:space="0"/>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2257">
    <w:name w:val="中等深浅网格 23"/>
    <w:qFormat/>
    <w:uiPriority w:val="99"/>
    <w:rPr>
      <w:rFonts w:ascii="Times New Roman" w:hAnsi="Times New Roman" w:eastAsia="仿宋_GB2312" w:cs="Times New Roman"/>
      <w:kern w:val="2"/>
      <w:sz w:val="22"/>
      <w:szCs w:val="22"/>
      <w:lang w:val="en-US" w:eastAsia="zh-CN" w:bidi="ar-SA"/>
    </w:rPr>
  </w:style>
  <w:style w:type="paragraph" w:customStyle="1" w:styleId="2258">
    <w:name w:val="样式 标题 4第三层条第四层 +"/>
    <w:basedOn w:val="7"/>
    <w:qFormat/>
    <w:uiPriority w:val="99"/>
    <w:pPr>
      <w:tabs>
        <w:tab w:val="left" w:pos="864"/>
        <w:tab w:val="left" w:pos="1680"/>
      </w:tabs>
      <w:spacing w:line="415" w:lineRule="auto"/>
    </w:pPr>
    <w:rPr>
      <w:rFonts w:ascii="宋体" w:hAnsi="宋体" w:eastAsia="宋体"/>
      <w:color w:val="000000"/>
      <w:kern w:val="0"/>
      <w:sz w:val="24"/>
      <w:szCs w:val="24"/>
      <w:lang w:val="en-GB"/>
    </w:rPr>
  </w:style>
  <w:style w:type="paragraph" w:customStyle="1" w:styleId="2259">
    <w:name w:val="Pa4"/>
    <w:basedOn w:val="317"/>
    <w:next w:val="317"/>
    <w:qFormat/>
    <w:uiPriority w:val="99"/>
    <w:pPr>
      <w:spacing w:line="181" w:lineRule="atLeast"/>
    </w:pPr>
    <w:rPr>
      <w:rFonts w:ascii="汉仪大黑简" w:eastAsia="汉仪大黑简"/>
      <w:color w:val="auto"/>
    </w:rPr>
  </w:style>
  <w:style w:type="paragraph" w:customStyle="1" w:styleId="2260">
    <w:name w:val="日期1"/>
    <w:basedOn w:val="1"/>
    <w:next w:val="1"/>
    <w:qFormat/>
    <w:uiPriority w:val="99"/>
    <w:pPr>
      <w:spacing w:line="240" w:lineRule="atLeast"/>
    </w:pPr>
    <w:rPr>
      <w:szCs w:val="20"/>
    </w:rPr>
  </w:style>
  <w:style w:type="paragraph" w:customStyle="1" w:styleId="2261">
    <w:name w:val="特殊使用2"/>
    <w:basedOn w:val="1"/>
    <w:qFormat/>
    <w:uiPriority w:val="99"/>
    <w:pPr>
      <w:spacing w:line="360" w:lineRule="auto"/>
      <w:ind w:firstLine="420" w:firstLineChars="200"/>
      <w:jc w:val="right"/>
    </w:pPr>
    <w:rPr>
      <w:rFonts w:eastAsia="黑体" w:cs="宋体"/>
      <w:szCs w:val="21"/>
      <w:u w:val="single"/>
    </w:rPr>
  </w:style>
  <w:style w:type="paragraph" w:customStyle="1" w:styleId="2262">
    <w:name w:val="样式 样式 标题 4 + Arial四号 + 加粗 + Arial 五号"/>
    <w:basedOn w:val="7"/>
    <w:semiHidden/>
    <w:qFormat/>
    <w:uiPriority w:val="99"/>
    <w:pPr>
      <w:keepLines w:val="0"/>
      <w:widowControl/>
      <w:tabs>
        <w:tab w:val="left" w:pos="720"/>
      </w:tabs>
      <w:kinsoku w:val="0"/>
      <w:overflowPunct w:val="0"/>
      <w:spacing w:line="360" w:lineRule="auto"/>
      <w:jc w:val="center"/>
      <w:textAlignment w:val="bottom"/>
    </w:pPr>
    <w:rPr>
      <w:rFonts w:ascii="Arial" w:hAnsi="Arial"/>
      <w:b w:val="0"/>
      <w:bCs w:val="0"/>
      <w:kern w:val="0"/>
      <w:szCs w:val="20"/>
    </w:rPr>
  </w:style>
  <w:style w:type="paragraph" w:customStyle="1" w:styleId="2263">
    <w:name w:val="xl88"/>
    <w:basedOn w:val="1"/>
    <w:qFormat/>
    <w:uiPriority w:val="99"/>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contextualSpacing/>
      <w:jc w:val="left"/>
    </w:pPr>
    <w:rPr>
      <w:rFonts w:ascii="宋体" w:hAnsi="宋体" w:eastAsia="仿宋_GB2312" w:cs="宋体"/>
      <w:color w:val="000000"/>
      <w:kern w:val="0"/>
      <w:sz w:val="24"/>
    </w:rPr>
  </w:style>
  <w:style w:type="paragraph" w:customStyle="1" w:styleId="2264">
    <w:name w:val="国标5级"/>
    <w:basedOn w:val="1"/>
    <w:semiHidden/>
    <w:qFormat/>
    <w:uiPriority w:val="99"/>
    <w:pPr>
      <w:spacing w:line="312" w:lineRule="exact"/>
      <w:ind w:firstLine="200" w:firstLineChars="200"/>
    </w:pPr>
    <w:rPr>
      <w:rFonts w:ascii="宋体" w:hAnsi="宋体"/>
      <w:color w:val="000000"/>
      <w:szCs w:val="20"/>
    </w:rPr>
  </w:style>
  <w:style w:type="paragraph" w:customStyle="1" w:styleId="2265">
    <w:name w:val="Char Char1 Char Char Char Char Char Char Char1"/>
    <w:basedOn w:val="1"/>
    <w:qFormat/>
    <w:uiPriority w:val="99"/>
    <w:pPr>
      <w:widowControl/>
      <w:spacing w:line="360" w:lineRule="auto"/>
      <w:jc w:val="left"/>
    </w:pPr>
    <w:rPr>
      <w:rFonts w:eastAsia="仿宋_GB2312"/>
      <w:sz w:val="20"/>
      <w:szCs w:val="20"/>
    </w:rPr>
  </w:style>
  <w:style w:type="paragraph" w:customStyle="1" w:styleId="2266">
    <w:name w:val="TableofContents"/>
    <w:basedOn w:val="1"/>
    <w:qFormat/>
    <w:uiPriority w:val="99"/>
    <w:pPr>
      <w:keepNext/>
      <w:pBdr>
        <w:bottom w:val="single" w:color="C0C0C0" w:sz="24" w:space="1"/>
      </w:pBdr>
      <w:shd w:val="solid" w:color="FFFFFF" w:fill="FFFFFF"/>
      <w:spacing w:before="500" w:after="300" w:line="360" w:lineRule="auto"/>
      <w:jc w:val="left"/>
      <w:outlineLvl w:val="0"/>
    </w:pPr>
    <w:rPr>
      <w:rFonts w:ascii="Arial" w:hAnsi="Arial" w:eastAsia="仿宋"/>
      <w:b/>
      <w:kern w:val="0"/>
      <w:sz w:val="44"/>
      <w:szCs w:val="20"/>
      <w:shd w:val="solid" w:color="FFFFFF" w:fill="FFFFFF"/>
      <w:lang w:eastAsia="en-US"/>
    </w:rPr>
  </w:style>
  <w:style w:type="paragraph" w:customStyle="1" w:styleId="2267">
    <w:name w:val="正文一"/>
    <w:basedOn w:val="1"/>
    <w:qFormat/>
    <w:uiPriority w:val="99"/>
    <w:pPr>
      <w:widowControl/>
      <w:spacing w:line="360" w:lineRule="auto"/>
      <w:jc w:val="left"/>
    </w:pPr>
    <w:rPr>
      <w:rFonts w:ascii="Calibri" w:hAnsi="Calibri"/>
      <w:kern w:val="0"/>
      <w:sz w:val="24"/>
      <w:lang w:bidi="en-US"/>
    </w:rPr>
  </w:style>
  <w:style w:type="paragraph" w:customStyle="1" w:styleId="2268">
    <w:name w:val="样式 标题 3Level 3 Headsect1.2.3h33rd levelH33Head 3level_3..."/>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left" w:pos="1800"/>
        <w:tab w:val="clear" w:pos="720"/>
      </w:tabs>
      <w:spacing w:line="240" w:lineRule="auto"/>
      <w:ind w:left="1800" w:right="210" w:rightChars="100" w:hanging="360"/>
    </w:pPr>
    <w:rPr>
      <w:rFonts w:ascii="Verdana" w:hAnsi="Verdana" w:eastAsia="宋体"/>
      <w:b w:val="0"/>
      <w:kern w:val="0"/>
      <w:sz w:val="28"/>
      <w:szCs w:val="20"/>
      <w:shd w:val="clear" w:color="auto" w:fill="FFFFFF"/>
      <w:lang w:val="zh-CN"/>
    </w:rPr>
  </w:style>
  <w:style w:type="paragraph" w:customStyle="1" w:styleId="2269">
    <w:name w:val="2级标题"/>
    <w:basedOn w:val="5"/>
    <w:qFormat/>
    <w:uiPriority w:val="99"/>
    <w:pPr>
      <w:tabs>
        <w:tab w:val="left" w:pos="0"/>
        <w:tab w:val="clear" w:pos="576"/>
      </w:tabs>
      <w:spacing w:line="360" w:lineRule="auto"/>
    </w:pPr>
    <w:rPr>
      <w:rFonts w:ascii="宋体" w:hAnsi="宋体" w:eastAsia="宋体"/>
      <w:color w:val="000000"/>
      <w:kern w:val="0"/>
      <w:szCs w:val="36"/>
    </w:rPr>
  </w:style>
  <w:style w:type="paragraph" w:customStyle="1" w:styleId="2270">
    <w:name w:val="中等深浅网格 25"/>
    <w:qFormat/>
    <w:uiPriority w:val="99"/>
    <w:rPr>
      <w:rFonts w:ascii="Calibri" w:hAnsi="Calibri" w:eastAsia="宋体" w:cs="Times New Roman"/>
      <w:sz w:val="22"/>
      <w:szCs w:val="22"/>
      <w:lang w:val="en-US" w:eastAsia="zh-CN" w:bidi="ar-SA"/>
    </w:rPr>
  </w:style>
  <w:style w:type="paragraph" w:customStyle="1" w:styleId="2271">
    <w:name w:val="三级目录"/>
    <w:basedOn w:val="6"/>
    <w:next w:val="1"/>
    <w:qFormat/>
    <w:uiPriority w:val="99"/>
    <w:pPr>
      <w:widowControl/>
      <w:numPr>
        <w:ilvl w:val="2"/>
        <w:numId w:val="31"/>
      </w:numPr>
      <w:tabs>
        <w:tab w:val="left" w:pos="360"/>
        <w:tab w:val="left" w:pos="525"/>
        <w:tab w:val="left" w:pos="993"/>
        <w:tab w:val="clear" w:pos="720"/>
      </w:tabs>
      <w:spacing w:before="120" w:after="156" w:line="300" w:lineRule="auto"/>
      <w:ind w:left="0" w:firstLine="200"/>
    </w:pPr>
    <w:rPr>
      <w:rFonts w:ascii="宋体" w:hAnsi="宋体" w:eastAsia="宋体"/>
      <w:bCs w:val="0"/>
      <w:kern w:val="0"/>
      <w:szCs w:val="24"/>
      <w:lang w:val="zh-CN"/>
    </w:rPr>
  </w:style>
  <w:style w:type="paragraph" w:customStyle="1" w:styleId="2272">
    <w:name w:val="页脚 New New New New"/>
    <w:basedOn w:val="1"/>
    <w:qFormat/>
    <w:uiPriority w:val="99"/>
    <w:pPr>
      <w:tabs>
        <w:tab w:val="center" w:pos="4153"/>
        <w:tab w:val="right" w:pos="8306"/>
      </w:tabs>
      <w:snapToGrid w:val="0"/>
      <w:jc w:val="left"/>
    </w:pPr>
    <w:rPr>
      <w:sz w:val="18"/>
      <w:szCs w:val="20"/>
    </w:rPr>
  </w:style>
  <w:style w:type="paragraph" w:customStyle="1" w:styleId="2273">
    <w:name w:val="表格文本编号3"/>
    <w:basedOn w:val="1775"/>
    <w:qFormat/>
    <w:uiPriority w:val="0"/>
    <w:pPr>
      <w:tabs>
        <w:tab w:val="left" w:pos="704"/>
        <w:tab w:val="clear" w:pos="420"/>
      </w:tabs>
      <w:ind w:left="0" w:leftChars="0" w:hanging="284"/>
    </w:pPr>
  </w:style>
  <w:style w:type="paragraph" w:customStyle="1" w:styleId="2274">
    <w:name w:val="1 Char Char Char Char1"/>
    <w:basedOn w:val="1"/>
    <w:qFormat/>
    <w:uiPriority w:val="99"/>
    <w:rPr>
      <w:rFonts w:ascii="Tahoma" w:hAnsi="Tahoma"/>
      <w:sz w:val="24"/>
    </w:rPr>
  </w:style>
  <w:style w:type="paragraph" w:customStyle="1" w:styleId="2275">
    <w:name w:val="Diagram title"/>
    <w:basedOn w:val="2276"/>
    <w:next w:val="1"/>
    <w:qFormat/>
    <w:uiPriority w:val="99"/>
  </w:style>
  <w:style w:type="paragraph" w:customStyle="1" w:styleId="2276">
    <w:name w:val="Table title"/>
    <w:basedOn w:val="1"/>
    <w:next w:val="1"/>
    <w:qFormat/>
    <w:uiPriority w:val="99"/>
    <w:pPr>
      <w:widowControl/>
      <w:ind w:firstLine="200" w:firstLineChars="200"/>
    </w:pPr>
    <w:rPr>
      <w:b/>
      <w:kern w:val="0"/>
      <w:sz w:val="28"/>
      <w:szCs w:val="20"/>
      <w:lang w:val="en-GB" w:eastAsia="en-US"/>
    </w:rPr>
  </w:style>
  <w:style w:type="paragraph" w:customStyle="1" w:styleId="2277">
    <w:name w:val="Colorful Shading - Accent 1"/>
    <w:qFormat/>
    <w:uiPriority w:val="99"/>
    <w:rPr>
      <w:rFonts w:ascii="Times New Roman" w:hAnsi="Times New Roman" w:eastAsia="宋体" w:cs="Times New Roman"/>
      <w:sz w:val="24"/>
      <w:szCs w:val="22"/>
      <w:lang w:val="en-US" w:eastAsia="zh-CN" w:bidi="ar-SA"/>
    </w:rPr>
  </w:style>
  <w:style w:type="paragraph" w:customStyle="1" w:styleId="2278">
    <w:name w:val="封面：二级标题"/>
    <w:basedOn w:val="1"/>
    <w:qFormat/>
    <w:uiPriority w:val="99"/>
    <w:pPr>
      <w:spacing w:line="360" w:lineRule="auto"/>
      <w:ind w:firstLine="200" w:firstLineChars="200"/>
      <w:jc w:val="center"/>
    </w:pPr>
    <w:rPr>
      <w:rFonts w:ascii="黑体" w:eastAsia="黑体" w:cs="宋体"/>
      <w:sz w:val="44"/>
      <w:szCs w:val="20"/>
    </w:rPr>
  </w:style>
  <w:style w:type="paragraph" w:customStyle="1" w:styleId="2279">
    <w:name w:val="样式 标题 5h5H5h51heading 51h52heading 52h53heading 53PIM 5..."/>
    <w:basedOn w:val="8"/>
    <w:qFormat/>
    <w:uiPriority w:val="99"/>
    <w:pPr>
      <w:tabs>
        <w:tab w:val="left" w:pos="113"/>
        <w:tab w:val="clear" w:pos="1008"/>
      </w:tabs>
      <w:spacing w:before="0" w:after="0"/>
      <w:ind w:left="992" w:firstLine="200" w:firstLineChars="200"/>
      <w:jc w:val="left"/>
    </w:pPr>
    <w:rPr>
      <w:rFonts w:eastAsia="宋体"/>
      <w:bCs w:val="0"/>
      <w:kern w:val="0"/>
      <w:szCs w:val="20"/>
    </w:rPr>
  </w:style>
  <w:style w:type="paragraph" w:customStyle="1" w:styleId="2280">
    <w:name w:val="附录"/>
    <w:basedOn w:val="4"/>
    <w:qFormat/>
    <w:uiPriority w:val="99"/>
    <w:pPr>
      <w:topLinePunct/>
      <w:spacing w:line="960" w:lineRule="auto"/>
      <w:ind w:firstLine="420"/>
      <w:jc w:val="center"/>
      <w:textAlignment w:val="baseline"/>
    </w:pPr>
    <w:rPr>
      <w:rFonts w:ascii="Times New Roman" w:hAnsi="Times New Roman"/>
      <w:b w:val="0"/>
      <w:bCs w:val="0"/>
      <w:kern w:val="2"/>
    </w:rPr>
  </w:style>
  <w:style w:type="paragraph" w:customStyle="1" w:styleId="2281">
    <w:name w:val="正文 New New"/>
    <w:semiHidden/>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282">
    <w:name w:val="列出段落 New"/>
    <w:basedOn w:val="1"/>
    <w:qFormat/>
    <w:uiPriority w:val="99"/>
    <w:pPr>
      <w:ind w:firstLine="420" w:firstLineChars="200"/>
    </w:pPr>
    <w:rPr>
      <w:szCs w:val="20"/>
    </w:rPr>
  </w:style>
  <w:style w:type="paragraph" w:customStyle="1" w:styleId="2283">
    <w:name w:val="H3_new"/>
    <w:basedOn w:val="2284"/>
    <w:qFormat/>
    <w:uiPriority w:val="99"/>
    <w:pPr>
      <w:tabs>
        <w:tab w:val="left" w:pos="-2593"/>
      </w:tabs>
    </w:pPr>
    <w:rPr>
      <w:rFonts w:ascii="宋体" w:hAnsi="宋体"/>
      <w:bCs w:val="0"/>
      <w:sz w:val="21"/>
      <w:szCs w:val="21"/>
    </w:rPr>
  </w:style>
  <w:style w:type="paragraph" w:customStyle="1" w:styleId="2284">
    <w:name w:val="JH 3"/>
    <w:basedOn w:val="1"/>
    <w:qFormat/>
    <w:uiPriority w:val="99"/>
    <w:pPr>
      <w:keepNext/>
      <w:widowControl/>
      <w:tabs>
        <w:tab w:val="left" w:pos="-2593"/>
      </w:tabs>
      <w:spacing w:before="120" w:after="120"/>
      <w:ind w:left="-2593" w:hanging="720" w:firstLineChars="200"/>
      <w:jc w:val="left"/>
      <w:outlineLvl w:val="2"/>
    </w:pPr>
    <w:rPr>
      <w:rFonts w:ascii="Arial" w:hAnsi="Arial" w:cs="宋体"/>
      <w:b/>
      <w:bCs/>
      <w:kern w:val="0"/>
      <w:sz w:val="28"/>
      <w:szCs w:val="20"/>
    </w:rPr>
  </w:style>
  <w:style w:type="paragraph" w:customStyle="1" w:styleId="2285">
    <w:name w:val="正文首行缩进13"/>
    <w:basedOn w:val="25"/>
    <w:qFormat/>
    <w:uiPriority w:val="99"/>
    <w:pPr>
      <w:widowControl w:val="0"/>
      <w:adjustRightInd w:val="0"/>
      <w:spacing w:after="120"/>
      <w:contextualSpacing/>
      <w:jc w:val="left"/>
    </w:pPr>
    <w:rPr>
      <w:rFonts w:ascii="宋体" w:hAnsi="宋体" w:eastAsia="仿宋_GB2312"/>
      <w:b w:val="0"/>
      <w:color w:val="auto"/>
      <w:sz w:val="24"/>
    </w:rPr>
  </w:style>
  <w:style w:type="paragraph" w:customStyle="1" w:styleId="2286">
    <w:name w:val="xl14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287">
    <w:name w:val="Style 宋体 12 pt First line:  0.85 cm Before:  3 pt After:  3 pt..."/>
    <w:basedOn w:val="1"/>
    <w:qFormat/>
    <w:uiPriority w:val="99"/>
    <w:pPr>
      <w:widowControl/>
      <w:spacing w:before="60" w:after="60" w:line="300" w:lineRule="auto"/>
      <w:ind w:firstLine="482" w:firstLineChars="200"/>
    </w:pPr>
    <w:rPr>
      <w:rFonts w:ascii="宋体" w:hAnsi="宋体"/>
      <w:kern w:val="0"/>
      <w:sz w:val="24"/>
      <w:szCs w:val="20"/>
      <w:lang w:val="en-GB" w:eastAsia="en-US"/>
    </w:rPr>
  </w:style>
  <w:style w:type="paragraph" w:customStyle="1" w:styleId="2288">
    <w:name w:val="页眉1"/>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2289">
    <w:name w:val="附件二"/>
    <w:basedOn w:val="1"/>
    <w:next w:val="453"/>
    <w:qFormat/>
    <w:uiPriority w:val="99"/>
    <w:pPr>
      <w:tabs>
        <w:tab w:val="left" w:pos="360"/>
      </w:tabs>
      <w:spacing w:before="156" w:beforeLines="50" w:after="156" w:afterLines="50" w:line="360" w:lineRule="auto"/>
    </w:pPr>
    <w:rPr>
      <w:rFonts w:ascii="Verdana" w:hAnsi="Verdana" w:eastAsia="仿宋"/>
      <w:b/>
      <w:sz w:val="30"/>
    </w:rPr>
  </w:style>
  <w:style w:type="paragraph" w:customStyle="1" w:styleId="2290">
    <w:name w:val="Light Shading - Accent 21"/>
    <w:basedOn w:val="1"/>
    <w:next w:val="1"/>
    <w:qFormat/>
    <w:uiPriority w:val="99"/>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paragraph" w:customStyle="1" w:styleId="2291">
    <w:name w:val="Style Heading 1 + Left Line spacing:  1.5 lines"/>
    <w:basedOn w:val="4"/>
    <w:qFormat/>
    <w:uiPriority w:val="99"/>
    <w:pPr>
      <w:keepLines w:val="0"/>
      <w:pageBreakBefore/>
      <w:widowControl/>
      <w:tabs>
        <w:tab w:val="left" w:pos="0"/>
        <w:tab w:val="left" w:pos="432"/>
        <w:tab w:val="left" w:pos="964"/>
        <w:tab w:val="left" w:pos="1440"/>
        <w:tab w:val="left" w:pos="3693"/>
      </w:tabs>
      <w:spacing w:line="360" w:lineRule="auto"/>
      <w:ind w:left="431" w:hanging="431"/>
    </w:pPr>
    <w:rPr>
      <w:rFonts w:ascii="Book Antiqua" w:hAnsi="Book Antiqua" w:eastAsia="宋体" w:cs="宋体"/>
      <w:kern w:val="0"/>
      <w:sz w:val="36"/>
      <w:szCs w:val="36"/>
    </w:rPr>
  </w:style>
  <w:style w:type="paragraph" w:customStyle="1" w:styleId="2292">
    <w:name w:val="Table Header 3"/>
    <w:basedOn w:val="1"/>
    <w:qFormat/>
    <w:uiPriority w:val="99"/>
    <w:pPr>
      <w:widowControl/>
      <w:spacing w:before="120"/>
      <w:ind w:firstLine="200" w:firstLineChars="200"/>
      <w:jc w:val="center"/>
    </w:pPr>
    <w:rPr>
      <w:rFonts w:ascii="Arial Narrow" w:hAnsi="Arial Narrow"/>
      <w:b/>
      <w:smallCaps/>
      <w:color w:val="FFFFFF"/>
      <w:kern w:val="0"/>
      <w:szCs w:val="20"/>
      <w:lang w:eastAsia="en-US"/>
    </w:rPr>
  </w:style>
  <w:style w:type="paragraph" w:customStyle="1" w:styleId="2293">
    <w:name w:val="Char1 Char Char Char Char Char Char Char Char1 Char Char Char"/>
    <w:basedOn w:val="1"/>
    <w:semiHidden/>
    <w:qFormat/>
    <w:uiPriority w:val="99"/>
    <w:pPr>
      <w:spacing w:before="240" w:after="120" w:line="288" w:lineRule="auto"/>
      <w:ind w:firstLine="200" w:firstLineChars="200"/>
      <w:jc w:val="left"/>
    </w:pPr>
    <w:rPr>
      <w:rFonts w:ascii="Tahoma" w:hAnsi="Tahoma" w:eastAsia="仿宋"/>
      <w:sz w:val="24"/>
    </w:rPr>
  </w:style>
  <w:style w:type="paragraph" w:customStyle="1" w:styleId="2294">
    <w:name w:val="二级无标题条"/>
    <w:basedOn w:val="1"/>
    <w:semiHidden/>
    <w:qFormat/>
    <w:uiPriority w:val="99"/>
    <w:pPr>
      <w:tabs>
        <w:tab w:val="left" w:pos="851"/>
      </w:tabs>
      <w:ind w:left="851" w:hanging="851" w:firstLineChars="200"/>
    </w:pPr>
    <w:rPr>
      <w:b/>
    </w:rPr>
  </w:style>
  <w:style w:type="paragraph" w:customStyle="1" w:styleId="2295">
    <w:name w:val="二级正文"/>
    <w:basedOn w:val="1"/>
    <w:qFormat/>
    <w:uiPriority w:val="99"/>
    <w:pPr>
      <w:adjustRightInd w:val="0"/>
      <w:spacing w:before="120" w:line="288" w:lineRule="auto"/>
      <w:ind w:left="420" w:firstLine="420" w:firstLineChars="200"/>
      <w:jc w:val="left"/>
      <w:textAlignment w:val="baseline"/>
    </w:pPr>
    <w:rPr>
      <w:rFonts w:cs="宋体"/>
      <w:kern w:val="0"/>
      <w:szCs w:val="20"/>
    </w:rPr>
  </w:style>
  <w:style w:type="paragraph" w:customStyle="1" w:styleId="2296">
    <w:name w:val="Item Step in Appendix"/>
    <w:basedOn w:val="2297"/>
    <w:unhideWhenUsed/>
    <w:qFormat/>
    <w:uiPriority w:val="99"/>
    <w:pPr>
      <w:numPr>
        <w:ilvl w:val="5"/>
        <w:numId w:val="54"/>
      </w:numPr>
      <w:tabs>
        <w:tab w:val="left" w:pos="1701"/>
      </w:tabs>
      <w:outlineLvl w:val="5"/>
    </w:pPr>
  </w:style>
  <w:style w:type="paragraph" w:customStyle="1" w:styleId="2297">
    <w:name w:val="Item Step"/>
    <w:unhideWhenUsed/>
    <w:qFormat/>
    <w:uiPriority w:val="99"/>
    <w:pPr>
      <w:tabs>
        <w:tab w:val="left" w:pos="2126"/>
      </w:tabs>
      <w:snapToGrid w:val="0"/>
      <w:spacing w:before="80" w:after="80" w:line="240" w:lineRule="atLeast"/>
      <w:ind w:left="2126" w:hanging="425"/>
      <w:jc w:val="both"/>
      <w:outlineLvl w:val="6"/>
    </w:pPr>
    <w:rPr>
      <w:rFonts w:hint="eastAsia" w:ascii="Times New Roman" w:hAnsi="Times New Roman" w:eastAsia="宋体" w:cs="Calibri"/>
      <w:sz w:val="21"/>
      <w:lang w:val="en-US" w:eastAsia="zh-CN" w:bidi="ar-SA"/>
    </w:rPr>
  </w:style>
  <w:style w:type="paragraph" w:customStyle="1" w:styleId="2298">
    <w:name w:val="Project Name"/>
    <w:basedOn w:val="1"/>
    <w:qFormat/>
    <w:uiPriority w:val="99"/>
    <w:pPr>
      <w:widowControl/>
      <w:spacing w:before="3000" w:after="240" w:line="240" w:lineRule="atLeast"/>
      <w:jc w:val="right"/>
    </w:pPr>
    <w:rPr>
      <w:rFonts w:ascii="Arial" w:hAnsi="Arial" w:eastAsia="仿宋"/>
      <w:b/>
      <w:spacing w:val="-5"/>
      <w:kern w:val="0"/>
      <w:sz w:val="40"/>
      <w:szCs w:val="20"/>
    </w:rPr>
  </w:style>
  <w:style w:type="paragraph" w:customStyle="1" w:styleId="2299">
    <w:name w:val="Alert Text in List 1"/>
    <w:basedOn w:val="1"/>
    <w:qFormat/>
    <w:uiPriority w:val="99"/>
    <w:pPr>
      <w:widowControl/>
      <w:spacing w:before="60" w:after="60" w:line="300" w:lineRule="exact"/>
      <w:ind w:left="720" w:firstLine="200" w:firstLineChars="200"/>
    </w:pPr>
    <w:rPr>
      <w:color w:val="000000"/>
      <w:kern w:val="0"/>
      <w:szCs w:val="20"/>
    </w:rPr>
  </w:style>
  <w:style w:type="paragraph" w:customStyle="1" w:styleId="2300">
    <w:name w:val="正文特殊说明"/>
    <w:basedOn w:val="1"/>
    <w:qFormat/>
    <w:uiPriority w:val="0"/>
    <w:pPr>
      <w:adjustRightInd w:val="0"/>
      <w:ind w:firstLine="480"/>
      <w:contextualSpacing/>
      <w:jc w:val="left"/>
    </w:pPr>
    <w:rPr>
      <w:rFonts w:ascii="宋体" w:hAnsi="宋体" w:eastAsia="仿宋_GB2312" w:cs="宋体"/>
      <w:color w:val="FF0000"/>
      <w:kern w:val="0"/>
      <w:sz w:val="24"/>
    </w:rPr>
  </w:style>
  <w:style w:type="paragraph" w:customStyle="1" w:styleId="2301">
    <w:name w:val="Cover3"/>
    <w:unhideWhenUsed/>
    <w:qFormat/>
    <w:uiPriority w:val="99"/>
    <w:pPr>
      <w:snapToGrid w:val="0"/>
      <w:spacing w:before="80" w:after="80" w:line="240" w:lineRule="atLeast"/>
    </w:pPr>
    <w:rPr>
      <w:rFonts w:hint="eastAsia" w:ascii="Arial" w:hAnsi="Arial" w:eastAsia="黑体" w:cs="Calibri"/>
      <w:sz w:val="32"/>
      <w:lang w:val="en-US" w:eastAsia="en-US" w:bidi="ar-SA"/>
    </w:rPr>
  </w:style>
  <w:style w:type="paragraph" w:customStyle="1" w:styleId="2302">
    <w:name w:val="Char1 Char Char Char Char Char1 Char"/>
    <w:basedOn w:val="1"/>
    <w:qFormat/>
    <w:uiPriority w:val="99"/>
    <w:pPr>
      <w:spacing w:line="360" w:lineRule="auto"/>
    </w:pPr>
    <w:rPr>
      <w:rFonts w:ascii="Tahoma" w:hAnsi="Tahoma" w:eastAsia="仿宋"/>
      <w:sz w:val="24"/>
      <w:szCs w:val="20"/>
    </w:rPr>
  </w:style>
  <w:style w:type="paragraph" w:customStyle="1" w:styleId="2303">
    <w:name w:val="列表项目符号[858D7CFB-ED40-4347-BF05-701D383B685F][858D7CFB-ED40-4347-BF05-701D383B685F]1"/>
    <w:qFormat/>
    <w:uiPriority w:val="99"/>
    <w:pPr>
      <w:widowControl w:val="0"/>
      <w:tabs>
        <w:tab w:val="left" w:pos="0"/>
        <w:tab w:val="left" w:pos="360"/>
      </w:tabs>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304">
    <w:name w:val="正常1"/>
    <w:basedOn w:val="1"/>
    <w:qFormat/>
    <w:uiPriority w:val="99"/>
    <w:pPr>
      <w:widowControl/>
      <w:overflowPunct w:val="0"/>
      <w:autoSpaceDE w:val="0"/>
      <w:autoSpaceDN w:val="0"/>
      <w:adjustRightInd w:val="0"/>
      <w:textAlignment w:val="baseline"/>
    </w:pPr>
    <w:rPr>
      <w:rFonts w:ascii="宋体"/>
      <w:kern w:val="0"/>
      <w:szCs w:val="20"/>
    </w:rPr>
  </w:style>
  <w:style w:type="paragraph" w:customStyle="1" w:styleId="2305">
    <w:name w:val="Char Char4 Char Char Char Char Char Char Char Char Char Char Char Char"/>
    <w:basedOn w:val="1"/>
    <w:qFormat/>
    <w:uiPriority w:val="99"/>
    <w:pPr>
      <w:widowControl/>
      <w:spacing w:after="160" w:line="240" w:lineRule="exact"/>
      <w:ind w:firstLine="200" w:firstLineChars="200"/>
      <w:jc w:val="left"/>
    </w:pPr>
    <w:rPr>
      <w:rFonts w:ascii="Verdana" w:hAnsi="Verdana"/>
      <w:kern w:val="0"/>
      <w:sz w:val="20"/>
      <w:szCs w:val="20"/>
      <w:lang w:eastAsia="en-US"/>
    </w:rPr>
  </w:style>
  <w:style w:type="paragraph" w:customStyle="1" w:styleId="2306">
    <w:name w:val="正文表格"/>
    <w:basedOn w:val="1"/>
    <w:qFormat/>
    <w:uiPriority w:val="99"/>
    <w:pPr>
      <w:adjustRightInd w:val="0"/>
      <w:snapToGrid w:val="0"/>
      <w:spacing w:before="20" w:beforeLines="50" w:after="20" w:afterLines="50" w:line="360" w:lineRule="auto"/>
      <w:ind w:left="20" w:leftChars="-68" w:right="20" w:firstLine="480" w:firstLineChars="200"/>
    </w:pPr>
    <w:rPr>
      <w:rFonts w:ascii="宋体" w:hAnsi="微软雅黑" w:eastAsia="微软雅黑"/>
      <w:sz w:val="24"/>
      <w:szCs w:val="20"/>
    </w:rPr>
  </w:style>
  <w:style w:type="paragraph" w:customStyle="1" w:styleId="2307">
    <w:name w:val="样式 wang正文 + 首行缩进:  2 字符1"/>
    <w:basedOn w:val="533"/>
    <w:semiHidden/>
    <w:qFormat/>
    <w:uiPriority w:val="99"/>
  </w:style>
  <w:style w:type="paragraph" w:customStyle="1" w:styleId="2308">
    <w:name w:val="Char3 Char Char Char"/>
    <w:basedOn w:val="1"/>
    <w:qFormat/>
    <w:uiPriority w:val="99"/>
    <w:pPr>
      <w:spacing w:line="360" w:lineRule="auto"/>
      <w:ind w:firstLine="200" w:firstLineChars="200"/>
      <w:jc w:val="left"/>
    </w:pPr>
    <w:rPr>
      <w:sz w:val="24"/>
      <w:szCs w:val="20"/>
    </w:rPr>
  </w:style>
  <w:style w:type="paragraph" w:customStyle="1" w:styleId="2309">
    <w:name w:val="Num Heading 1"/>
    <w:basedOn w:val="4"/>
    <w:qFormat/>
    <w:uiPriority w:val="99"/>
    <w:pPr>
      <w:widowControl/>
      <w:spacing w:before="480" w:line="276" w:lineRule="auto"/>
    </w:pPr>
    <w:rPr>
      <w:rFonts w:ascii="微软雅黑" w:hAnsi="微软雅黑" w:eastAsia="宋体"/>
      <w:kern w:val="0"/>
    </w:rPr>
  </w:style>
  <w:style w:type="paragraph" w:customStyle="1" w:styleId="2310">
    <w:name w:val="样式 (中文) 仿宋_GB2312 小三 首行缩进:  2 字符"/>
    <w:basedOn w:val="1"/>
    <w:qFormat/>
    <w:uiPriority w:val="99"/>
    <w:pPr>
      <w:ind w:firstLine="600" w:firstLineChars="200"/>
    </w:pPr>
    <w:rPr>
      <w:sz w:val="30"/>
      <w:szCs w:val="20"/>
    </w:rPr>
  </w:style>
  <w:style w:type="paragraph" w:customStyle="1" w:styleId="2311">
    <w:name w:val="Table Title 2"/>
    <w:next w:val="1"/>
    <w:qFormat/>
    <w:uiPriority w:val="99"/>
    <w:pPr>
      <w:widowControl w:val="0"/>
      <w:autoSpaceDE w:val="0"/>
      <w:autoSpaceDN w:val="0"/>
      <w:adjustRightInd w:val="0"/>
      <w:spacing w:after="120"/>
      <w:ind w:left="270" w:right="270"/>
    </w:pPr>
    <w:rPr>
      <w:rFonts w:ascii="Times New Roman" w:hAnsi="Times New Roman" w:eastAsia="宋体" w:cs="Times New Roman"/>
      <w:sz w:val="18"/>
      <w:szCs w:val="18"/>
      <w:u w:val="single"/>
      <w:lang w:val="en-US" w:eastAsia="zh-CN" w:bidi="ar-SA"/>
    </w:rPr>
  </w:style>
  <w:style w:type="paragraph" w:customStyle="1" w:styleId="2312">
    <w:name w:val="自控1"/>
    <w:basedOn w:val="1"/>
    <w:qFormat/>
    <w:uiPriority w:val="99"/>
    <w:pPr>
      <w:tabs>
        <w:tab w:val="left" w:pos="907"/>
      </w:tabs>
      <w:topLinePunct/>
      <w:spacing w:line="312" w:lineRule="exact"/>
      <w:ind w:left="908" w:hanging="488" w:firstLineChars="200"/>
    </w:pPr>
    <w:rPr>
      <w:szCs w:val="21"/>
    </w:rPr>
  </w:style>
  <w:style w:type="paragraph" w:customStyle="1" w:styleId="2313">
    <w:name w:val="Table level 2"/>
    <w:basedOn w:val="1"/>
    <w:qFormat/>
    <w:uiPriority w:val="99"/>
    <w:pPr>
      <w:widowControl/>
      <w:tabs>
        <w:tab w:val="left" w:pos="142"/>
      </w:tabs>
      <w:spacing w:before="100" w:beforeAutospacing="1" w:after="100" w:afterAutospacing="1"/>
      <w:ind w:left="709" w:hanging="567" w:firstLineChars="200"/>
    </w:pPr>
    <w:rPr>
      <w:rFonts w:ascii="Cambria" w:hAnsi="Cambria"/>
      <w:kern w:val="0"/>
      <w:szCs w:val="21"/>
      <w:lang w:eastAsia="zh-TW"/>
    </w:rPr>
  </w:style>
  <w:style w:type="paragraph" w:customStyle="1" w:styleId="2314">
    <w:name w:val="CM6"/>
    <w:basedOn w:val="317"/>
    <w:next w:val="317"/>
    <w:qFormat/>
    <w:uiPriority w:val="99"/>
    <w:pPr>
      <w:spacing w:line="323" w:lineRule="atLeast"/>
    </w:pPr>
    <w:rPr>
      <w:color w:val="auto"/>
    </w:rPr>
  </w:style>
  <w:style w:type="paragraph" w:customStyle="1" w:styleId="2315">
    <w:name w:val="标题 22"/>
    <w:basedOn w:val="1"/>
    <w:next w:val="6"/>
    <w:unhideWhenUsed/>
    <w:qFormat/>
    <w:uiPriority w:val="99"/>
    <w:pPr>
      <w:keepNext/>
      <w:keepLines/>
      <w:adjustRightInd w:val="0"/>
      <w:spacing w:before="600"/>
      <w:contextualSpacing/>
      <w:jc w:val="left"/>
      <w:outlineLvl w:val="1"/>
    </w:pPr>
    <w:rPr>
      <w:rFonts w:hint="eastAsia" w:ascii="Book Antiqua" w:hAnsi="Book Antiqua" w:eastAsia="黑体" w:cs="Calibri"/>
      <w:kern w:val="0"/>
      <w:sz w:val="36"/>
      <w:szCs w:val="22"/>
      <w:lang w:eastAsia="en-US"/>
    </w:rPr>
  </w:style>
  <w:style w:type="paragraph" w:customStyle="1" w:styleId="2316">
    <w:name w:val="Table level 3"/>
    <w:basedOn w:val="1"/>
    <w:qFormat/>
    <w:uiPriority w:val="99"/>
    <w:pPr>
      <w:widowControl/>
      <w:tabs>
        <w:tab w:val="left" w:pos="142"/>
      </w:tabs>
      <w:spacing w:before="100" w:beforeAutospacing="1" w:after="100" w:afterAutospacing="1"/>
      <w:ind w:left="851" w:hanging="709" w:firstLineChars="200"/>
    </w:pPr>
    <w:rPr>
      <w:rFonts w:ascii="楷体_GB2312" w:hAnsi="Cambria" w:eastAsia="楷体_GB2312"/>
      <w:kern w:val="0"/>
      <w:szCs w:val="21"/>
      <w:lang w:eastAsia="zh-TW"/>
    </w:rPr>
  </w:style>
  <w:style w:type="paragraph" w:customStyle="1" w:styleId="2317">
    <w:name w:val="样式 样式 标题 3－１ + 非加粗1"/>
    <w:basedOn w:val="1"/>
    <w:qFormat/>
    <w:uiPriority w:val="99"/>
    <w:pPr>
      <w:tabs>
        <w:tab w:val="left" w:pos="2220"/>
      </w:tabs>
      <w:ind w:left="2640" w:hanging="840"/>
    </w:pPr>
    <w:rPr>
      <w:szCs w:val="21"/>
    </w:rPr>
  </w:style>
  <w:style w:type="paragraph" w:customStyle="1" w:styleId="2318">
    <w:name w:val="样式 正文1 + 小五 黑色 居中 左侧:  3.5 字符 首行缩进:  2 字符"/>
    <w:basedOn w:val="356"/>
    <w:qFormat/>
    <w:uiPriority w:val="99"/>
    <w:pPr>
      <w:spacing w:before="0" w:after="0" w:line="240" w:lineRule="auto"/>
      <w:ind w:left="350" w:leftChars="350"/>
      <w:jc w:val="center"/>
      <w:outlineLvl w:val="9"/>
    </w:pPr>
    <w:rPr>
      <w:rFonts w:ascii="Arial" w:hAnsi="Arial" w:cs="宋体"/>
      <w:color w:val="000000"/>
      <w:sz w:val="18"/>
      <w:szCs w:val="20"/>
    </w:rPr>
  </w:style>
  <w:style w:type="paragraph" w:customStyle="1" w:styleId="2319">
    <w:name w:val="xl147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320">
    <w:name w:val="Cell Bullet"/>
    <w:basedOn w:val="1846"/>
    <w:qFormat/>
    <w:uiPriority w:val="99"/>
  </w:style>
  <w:style w:type="paragraph" w:customStyle="1" w:styleId="2321">
    <w:name w:val="样式 标题 1 + 段前: 0.5 行 段后: 0.5 行"/>
    <w:basedOn w:val="4"/>
    <w:next w:val="1911"/>
    <w:qFormat/>
    <w:uiPriority w:val="99"/>
    <w:pPr>
      <w:tabs>
        <w:tab w:val="left" w:pos="432"/>
      </w:tabs>
      <w:spacing w:beforeLines="50" w:afterLines="50" w:line="360" w:lineRule="auto"/>
      <w:ind w:firstLine="200" w:firstLineChars="200"/>
    </w:pPr>
    <w:rPr>
      <w:rFonts w:ascii="Times New Roman" w:hAnsi="Times New Roman" w:eastAsia="宋体" w:cs="宋体"/>
      <w:sz w:val="30"/>
      <w:szCs w:val="20"/>
      <w:lang w:val="zh-CN"/>
    </w:rPr>
  </w:style>
  <w:style w:type="paragraph" w:customStyle="1" w:styleId="2322">
    <w:name w:val="Char Char Char Char Char Char Char Char Char Char Char Char2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323">
    <w:name w:val="封面日期"/>
    <w:basedOn w:val="1791"/>
    <w:next w:val="1"/>
    <w:qFormat/>
    <w:uiPriority w:val="99"/>
  </w:style>
  <w:style w:type="paragraph" w:customStyle="1" w:styleId="2324">
    <w:name w:val="样式 五号 首行缩进:  0.74 厘米"/>
    <w:basedOn w:val="1"/>
    <w:qFormat/>
    <w:uiPriority w:val="99"/>
    <w:pPr>
      <w:widowControl/>
      <w:jc w:val="left"/>
    </w:pPr>
    <w:rPr>
      <w:rFonts w:ascii="宋体" w:hAnsi="宋体"/>
      <w:szCs w:val="20"/>
    </w:rPr>
  </w:style>
  <w:style w:type="paragraph" w:customStyle="1" w:styleId="2325">
    <w:name w:val="修订4"/>
    <w:qFormat/>
    <w:uiPriority w:val="99"/>
    <w:rPr>
      <w:rFonts w:ascii="Calibri" w:hAnsi="Calibri" w:eastAsia="宋体" w:cs="Times New Roman"/>
      <w:kern w:val="2"/>
      <w:sz w:val="24"/>
      <w:lang w:val="en-US" w:eastAsia="zh-CN" w:bidi="ar-SA"/>
    </w:rPr>
  </w:style>
  <w:style w:type="paragraph" w:customStyle="1" w:styleId="2326">
    <w:name w:val="xl15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327">
    <w:name w:val="标题4"/>
    <w:basedOn w:val="1"/>
    <w:qFormat/>
    <w:uiPriority w:val="99"/>
    <w:pPr>
      <w:jc w:val="left"/>
      <w:outlineLvl w:val="3"/>
    </w:pPr>
    <w:rPr>
      <w:rFonts w:eastAsia="仿宋_GB2312"/>
      <w:b/>
      <w:sz w:val="28"/>
      <w:szCs w:val="20"/>
    </w:rPr>
  </w:style>
  <w:style w:type="paragraph" w:customStyle="1" w:styleId="2328">
    <w:name w:val="正文首行缩进 斜体"/>
    <w:basedOn w:val="87"/>
    <w:qFormat/>
    <w:uiPriority w:val="99"/>
    <w:pPr>
      <w:spacing w:line="360" w:lineRule="auto"/>
      <w:ind w:firstLine="200" w:firstLineChars="200"/>
    </w:pPr>
    <w:rPr>
      <w:rFonts w:ascii="Times New Roman" w:hAnsi="Times New Roman" w:cs="宋体"/>
      <w:bCs/>
      <w:i/>
      <w:iCs/>
      <w:color w:val="auto"/>
      <w:sz w:val="21"/>
      <w:szCs w:val="20"/>
    </w:rPr>
  </w:style>
  <w:style w:type="paragraph" w:customStyle="1" w:styleId="2329">
    <w:name w:val="Notes Text"/>
    <w:basedOn w:val="1720"/>
    <w:unhideWhenUsed/>
    <w:qFormat/>
    <w:uiPriority w:val="99"/>
    <w:pPr>
      <w:pBdr>
        <w:bottom w:val="none" w:color="auto" w:sz="0" w:space="0"/>
      </w:pBdr>
      <w:spacing w:before="40" w:line="200" w:lineRule="atLeast"/>
      <w:ind w:left="2075"/>
    </w:pPr>
    <w:rPr>
      <w:sz w:val="18"/>
    </w:rPr>
  </w:style>
  <w:style w:type="paragraph" w:customStyle="1" w:styleId="2330">
    <w:name w:val="Char Char Char Char1 Char Char Char Char Char Char Char Char Char Char Char Char"/>
    <w:basedOn w:val="1"/>
    <w:next w:val="6"/>
    <w:qFormat/>
    <w:uiPriority w:val="99"/>
    <w:pPr>
      <w:widowControl/>
      <w:spacing w:after="200" w:line="360" w:lineRule="auto"/>
      <w:ind w:firstLine="200" w:firstLineChars="200"/>
      <w:jc w:val="left"/>
    </w:pPr>
    <w:rPr>
      <w:kern w:val="0"/>
      <w:sz w:val="24"/>
      <w:szCs w:val="20"/>
      <w:lang w:eastAsia="en-US"/>
    </w:rPr>
  </w:style>
  <w:style w:type="paragraph" w:customStyle="1" w:styleId="2331">
    <w:name w:val="a"/>
    <w:basedOn w:val="1"/>
    <w:qFormat/>
    <w:uiPriority w:val="99"/>
    <w:pPr>
      <w:widowControl/>
      <w:spacing w:line="460" w:lineRule="atLeast"/>
      <w:ind w:firstLine="567"/>
    </w:pPr>
    <w:rPr>
      <w:rFonts w:ascii="Arial Narrow" w:hAnsi="Arial Narrow" w:eastAsia="仿宋_GB2312" w:cs="宋体"/>
      <w:bCs/>
      <w:kern w:val="0"/>
      <w:sz w:val="28"/>
      <w:szCs w:val="20"/>
      <w:lang w:val="zh-CN"/>
    </w:rPr>
  </w:style>
  <w:style w:type="paragraph" w:customStyle="1" w:styleId="2332">
    <w:name w:val="索引 81"/>
    <w:basedOn w:val="1"/>
    <w:next w:val="1"/>
    <w:qFormat/>
    <w:uiPriority w:val="99"/>
    <w:pPr>
      <w:adjustRightInd w:val="0"/>
      <w:ind w:left="1680" w:hanging="210"/>
      <w:contextualSpacing/>
      <w:jc w:val="left"/>
    </w:pPr>
    <w:rPr>
      <w:rFonts w:ascii="Calibri" w:hAnsi="Calibri" w:eastAsia="仿宋_GB2312"/>
      <w:kern w:val="0"/>
      <w:sz w:val="20"/>
      <w:szCs w:val="20"/>
    </w:rPr>
  </w:style>
  <w:style w:type="paragraph" w:customStyle="1" w:styleId="2333">
    <w:name w:val="ECP图名称"/>
    <w:basedOn w:val="22"/>
    <w:qFormat/>
    <w:uiPriority w:val="99"/>
    <w:pPr>
      <w:widowControl/>
      <w:spacing w:before="0" w:after="0" w:line="360" w:lineRule="auto"/>
      <w:ind w:firstLine="482"/>
    </w:pPr>
    <w:rPr>
      <w:rFonts w:ascii="仿宋_GB2312" w:eastAsia="仿宋_GB2312" w:cs="Angsana New"/>
      <w:bCs/>
      <w:sz w:val="24"/>
      <w:szCs w:val="24"/>
      <w:lang w:val="zh-CN" w:eastAsia="en-US" w:bidi="th-TH"/>
    </w:rPr>
  </w:style>
  <w:style w:type="paragraph" w:customStyle="1" w:styleId="2334">
    <w:name w:val="正文首行缩进 Char Char"/>
    <w:basedOn w:val="1"/>
    <w:qFormat/>
    <w:uiPriority w:val="99"/>
    <w:pPr>
      <w:suppressAutoHyphens/>
      <w:spacing w:line="360" w:lineRule="auto"/>
      <w:ind w:firstLine="200"/>
    </w:pPr>
    <w:rPr>
      <w:rFonts w:ascii="仿宋_GB2312" w:hAnsi="宋体" w:eastAsia="仿宋_GB2312" w:cs="宋体"/>
      <w:bCs/>
      <w:sz w:val="24"/>
      <w:szCs w:val="20"/>
      <w:lang w:val="zh-CN" w:eastAsia="ar-SA"/>
    </w:rPr>
  </w:style>
  <w:style w:type="paragraph" w:customStyle="1" w:styleId="2335">
    <w:name w:val="样式 标题 4H4Ref Heading 1rh1Heading sqlsect 1.2.3.4sect 1.2.3..."/>
    <w:basedOn w:val="1"/>
    <w:qFormat/>
    <w:uiPriority w:val="99"/>
    <w:pPr>
      <w:widowControl/>
      <w:jc w:val="left"/>
    </w:pPr>
    <w:rPr>
      <w:rFonts w:ascii="宋体"/>
      <w:kern w:val="0"/>
      <w:szCs w:val="21"/>
      <w:lang w:val="en-GB" w:eastAsia="en-US"/>
    </w:rPr>
  </w:style>
  <w:style w:type="paragraph" w:customStyle="1" w:styleId="2336">
    <w:name w:val="默认段落字体 Para Char Char Char Char Char"/>
    <w:basedOn w:val="1"/>
    <w:qFormat/>
    <w:uiPriority w:val="99"/>
    <w:pPr>
      <w:ind w:firstLine="200" w:firstLineChars="200"/>
    </w:pPr>
    <w:rPr>
      <w:rFonts w:ascii="宋体" w:hAnsi="宋体"/>
      <w:b/>
      <w:color w:val="000000"/>
      <w:sz w:val="24"/>
    </w:rPr>
  </w:style>
  <w:style w:type="paragraph" w:customStyle="1" w:styleId="2337">
    <w:name w:val="Heading3 (H3):1"/>
    <w:basedOn w:val="1"/>
    <w:qFormat/>
    <w:uiPriority w:val="99"/>
    <w:pPr>
      <w:autoSpaceDE w:val="0"/>
      <w:autoSpaceDN w:val="0"/>
      <w:adjustRightInd w:val="0"/>
      <w:spacing w:before="240" w:after="120"/>
      <w:ind w:firstLine="200" w:firstLineChars="200"/>
      <w:jc w:val="left"/>
    </w:pPr>
    <w:rPr>
      <w:rFonts w:eastAsia="Times New Roman"/>
      <w:b/>
      <w:bCs/>
      <w:kern w:val="0"/>
      <w:szCs w:val="21"/>
      <w:lang w:eastAsia="en-US"/>
    </w:rPr>
  </w:style>
  <w:style w:type="paragraph" w:customStyle="1" w:styleId="2338">
    <w:name w:val="Char Char Char Char Char Char Char Char Char Char Char Char2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339">
    <w:name w:val="Table Text Code"/>
    <w:next w:val="1"/>
    <w:qFormat/>
    <w:uiPriority w:val="99"/>
    <w:pPr>
      <w:widowControl w:val="0"/>
      <w:autoSpaceDE w:val="0"/>
      <w:autoSpaceDN w:val="0"/>
      <w:adjustRightInd w:val="0"/>
      <w:ind w:left="90" w:right="90"/>
    </w:pPr>
    <w:rPr>
      <w:rFonts w:ascii="Courier New" w:hAnsi="Courier New" w:eastAsia="宋体" w:cs="Courier New"/>
      <w:sz w:val="16"/>
      <w:szCs w:val="16"/>
      <w:lang w:val="en-US" w:eastAsia="zh-CN" w:bidi="ar-SA"/>
    </w:rPr>
  </w:style>
  <w:style w:type="paragraph" w:customStyle="1" w:styleId="2340">
    <w:name w:val="彩色列表 - 强调文字颜色 11"/>
    <w:basedOn w:val="1"/>
    <w:qFormat/>
    <w:uiPriority w:val="34"/>
    <w:pPr>
      <w:adjustRightInd w:val="0"/>
      <w:snapToGrid w:val="0"/>
      <w:spacing w:before="120" w:beforeLines="50" w:after="120" w:afterLines="50" w:line="360" w:lineRule="auto"/>
      <w:ind w:left="-163" w:leftChars="-68" w:firstLine="420" w:firstLineChars="200"/>
    </w:pPr>
    <w:rPr>
      <w:rFonts w:eastAsia="微软雅黑"/>
      <w:sz w:val="24"/>
      <w:szCs w:val="22"/>
    </w:rPr>
  </w:style>
  <w:style w:type="paragraph" w:customStyle="1" w:styleId="2341">
    <w:name w:val="样式 标题 1第一级标题mxHeading1h1H1Main HeadingTitre2H11H12H13H..."/>
    <w:basedOn w:val="4"/>
    <w:qFormat/>
    <w:uiPriority w:val="99"/>
    <w:pPr>
      <w:tabs>
        <w:tab w:val="left" w:pos="1620"/>
      </w:tabs>
      <w:spacing w:before="100" w:after="100" w:line="360" w:lineRule="auto"/>
      <w:ind w:left="1620" w:hanging="360"/>
    </w:pPr>
    <w:rPr>
      <w:rFonts w:ascii="宋体" w:hAnsi="宋体" w:eastAsia="宋体"/>
      <w:sz w:val="36"/>
      <w:szCs w:val="20"/>
    </w:rPr>
  </w:style>
  <w:style w:type="paragraph" w:customStyle="1" w:styleId="2342">
    <w:name w:val="Colorful Grid - Accent 1"/>
    <w:basedOn w:val="1"/>
    <w:next w:val="1"/>
    <w:qFormat/>
    <w:uiPriority w:val="99"/>
    <w:pPr>
      <w:ind w:firstLine="200" w:firstLineChars="200"/>
    </w:pPr>
    <w:rPr>
      <w:i/>
      <w:iCs/>
      <w:color w:val="000000"/>
      <w:kern w:val="0"/>
      <w:sz w:val="20"/>
      <w:szCs w:val="20"/>
    </w:rPr>
  </w:style>
  <w:style w:type="paragraph" w:customStyle="1" w:styleId="2343">
    <w:name w:val="unnamed1"/>
    <w:basedOn w:val="1"/>
    <w:qFormat/>
    <w:uiPriority w:val="99"/>
    <w:pPr>
      <w:widowControl/>
      <w:spacing w:before="100" w:beforeAutospacing="1" w:after="100" w:afterAutospacing="1" w:line="330" w:lineRule="atLeast"/>
      <w:ind w:firstLine="200" w:firstLineChars="200"/>
      <w:jc w:val="left"/>
    </w:pPr>
    <w:rPr>
      <w:rFonts w:ascii="宋体" w:hAnsi="宋体"/>
      <w:spacing w:val="12"/>
      <w:kern w:val="0"/>
      <w:sz w:val="20"/>
      <w:szCs w:val="20"/>
    </w:rPr>
  </w:style>
  <w:style w:type="paragraph" w:customStyle="1" w:styleId="2344">
    <w:name w:val="列出段落5"/>
    <w:basedOn w:val="1"/>
    <w:qFormat/>
    <w:uiPriority w:val="34"/>
    <w:pPr>
      <w:widowControl/>
      <w:topLinePunct/>
      <w:adjustRightInd w:val="0"/>
      <w:snapToGrid w:val="0"/>
      <w:spacing w:before="160" w:after="160" w:line="240" w:lineRule="atLeast"/>
      <w:ind w:left="1701" w:firstLine="420"/>
      <w:contextualSpacing/>
      <w:jc w:val="left"/>
    </w:pPr>
    <w:rPr>
      <w:rFonts w:eastAsia="仿宋_GB2312" w:cs="Arial"/>
      <w:kern w:val="0"/>
      <w:sz w:val="24"/>
      <w:szCs w:val="21"/>
    </w:rPr>
  </w:style>
  <w:style w:type="paragraph" w:customStyle="1" w:styleId="2345">
    <w:name w:val="题注21"/>
    <w:basedOn w:val="1"/>
    <w:next w:val="1"/>
    <w:qFormat/>
    <w:uiPriority w:val="99"/>
    <w:rPr>
      <w:rFonts w:ascii="Cambria" w:hAnsi="Cambria" w:eastAsia="黑体"/>
      <w:sz w:val="20"/>
    </w:rPr>
  </w:style>
  <w:style w:type="paragraph" w:customStyle="1" w:styleId="2346">
    <w:name w:val="xl16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47">
    <w:name w:val="样式 标题 2mxHeading2Subtitle 2heading 2h2Chapter Title2Heade...1"/>
    <w:basedOn w:val="5"/>
    <w:qFormat/>
    <w:uiPriority w:val="99"/>
    <w:pPr>
      <w:keepLines w:val="0"/>
      <w:widowControl/>
      <w:numPr>
        <w:ilvl w:val="1"/>
        <w:numId w:val="27"/>
      </w:numPr>
      <w:tabs>
        <w:tab w:val="left" w:pos="113"/>
        <w:tab w:val="clear" w:pos="576"/>
      </w:tabs>
      <w:spacing w:line="360" w:lineRule="auto"/>
      <w:ind w:left="340" w:hanging="113" w:firstLineChars="200"/>
    </w:pPr>
    <w:rPr>
      <w:rFonts w:ascii="宋体" w:hAnsi="宋体" w:eastAsia="宋体"/>
      <w:bCs w:val="0"/>
      <w:color w:val="000000"/>
      <w:kern w:val="0"/>
      <w:szCs w:val="20"/>
    </w:rPr>
  </w:style>
  <w:style w:type="paragraph" w:customStyle="1" w:styleId="2348">
    <w:name w:val="封面副标题"/>
    <w:basedOn w:val="1"/>
    <w:qFormat/>
    <w:uiPriority w:val="99"/>
    <w:pPr>
      <w:widowControl/>
      <w:spacing w:line="360" w:lineRule="auto"/>
      <w:jc w:val="center"/>
    </w:pPr>
    <w:rPr>
      <w:rFonts w:ascii="仿宋_GB2312" w:hAnsi="仿宋_GB2312" w:eastAsia="仿宋_GB2312"/>
      <w:b/>
      <w:kern w:val="0"/>
      <w:sz w:val="36"/>
      <w:szCs w:val="20"/>
    </w:rPr>
  </w:style>
  <w:style w:type="paragraph" w:customStyle="1" w:styleId="2349">
    <w:name w:val="样式 标题 2 + 段前: 0.5 行"/>
    <w:basedOn w:val="5"/>
    <w:semiHidden/>
    <w:qFormat/>
    <w:uiPriority w:val="99"/>
    <w:pPr>
      <w:keepLines w:val="0"/>
      <w:widowControl/>
      <w:numPr>
        <w:ilvl w:val="1"/>
        <w:numId w:val="60"/>
      </w:numPr>
      <w:tabs>
        <w:tab w:val="left" w:pos="420"/>
        <w:tab w:val="clear" w:pos="576"/>
      </w:tabs>
      <w:spacing w:before="200" w:beforeLines="50" w:line="360" w:lineRule="auto"/>
      <w:ind w:firstLine="200" w:firstLineChars="200"/>
    </w:pPr>
    <w:rPr>
      <w:rFonts w:ascii="宋体" w:hAnsi="宋体" w:eastAsia="宋体" w:cs="宋体"/>
      <w:kern w:val="0"/>
      <w:sz w:val="21"/>
      <w:szCs w:val="20"/>
      <w:lang w:val="fr-FR" w:eastAsia="en-US"/>
    </w:rPr>
  </w:style>
  <w:style w:type="paragraph" w:customStyle="1" w:styleId="2350">
    <w:name w:val="body-text-indent-cjk"/>
    <w:basedOn w:val="1"/>
    <w:qFormat/>
    <w:uiPriority w:val="99"/>
    <w:pPr>
      <w:widowControl/>
      <w:spacing w:before="100" w:beforeAutospacing="1" w:after="119" w:line="360" w:lineRule="auto"/>
      <w:ind w:firstLine="432"/>
      <w:jc w:val="left"/>
    </w:pPr>
    <w:rPr>
      <w:rFonts w:ascii="宋体" w:hAnsi="宋体" w:eastAsia="仿宋_GB2312" w:cs="宋体"/>
      <w:bCs/>
      <w:kern w:val="0"/>
      <w:sz w:val="24"/>
      <w:lang w:val="zh-CN"/>
    </w:rPr>
  </w:style>
  <w:style w:type="paragraph" w:customStyle="1" w:styleId="2351">
    <w:name w:val="Char Char Char Char Char2 Char2"/>
    <w:basedOn w:val="1"/>
    <w:qFormat/>
    <w:uiPriority w:val="99"/>
    <w:pPr>
      <w:ind w:firstLine="200" w:firstLineChars="200"/>
    </w:pPr>
    <w:rPr>
      <w:szCs w:val="20"/>
    </w:rPr>
  </w:style>
  <w:style w:type="paragraph" w:customStyle="1" w:styleId="2352">
    <w:name w:val="Char1 Char Char Char Char Char1 Char1 Char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353">
    <w:name w:val="MM Empty"/>
    <w:basedOn w:val="1"/>
    <w:qFormat/>
    <w:uiPriority w:val="99"/>
    <w:pPr>
      <w:spacing w:line="360" w:lineRule="auto"/>
    </w:pPr>
    <w:rPr>
      <w:rFonts w:eastAsia="仿宋"/>
      <w:sz w:val="24"/>
    </w:rPr>
  </w:style>
  <w:style w:type="paragraph" w:customStyle="1" w:styleId="2354">
    <w:name w:val="列出段落311"/>
    <w:basedOn w:val="1"/>
    <w:qFormat/>
    <w:uiPriority w:val="34"/>
    <w:pPr>
      <w:ind w:firstLine="420" w:firstLineChars="200"/>
    </w:pPr>
    <w:rPr>
      <w:szCs w:val="20"/>
    </w:rPr>
  </w:style>
  <w:style w:type="paragraph" w:customStyle="1" w:styleId="2355">
    <w:name w:val="Bullets L1"/>
    <w:basedOn w:val="1"/>
    <w:qFormat/>
    <w:uiPriority w:val="99"/>
    <w:pPr>
      <w:widowControl/>
      <w:spacing w:before="60" w:after="60"/>
      <w:ind w:left="360" w:hanging="360" w:firstLineChars="200"/>
      <w:jc w:val="left"/>
    </w:pPr>
    <w:rPr>
      <w:rFonts w:ascii="Cambria" w:hAnsi="Cambria"/>
      <w:kern w:val="0"/>
      <w:sz w:val="20"/>
      <w:szCs w:val="20"/>
      <w:lang w:eastAsia="en-US"/>
    </w:rPr>
  </w:style>
  <w:style w:type="paragraph" w:customStyle="1" w:styleId="2356">
    <w:name w:val="第一节"/>
    <w:basedOn w:val="1"/>
    <w:next w:val="621"/>
    <w:qFormat/>
    <w:uiPriority w:val="99"/>
    <w:pPr>
      <w:widowControl/>
      <w:tabs>
        <w:tab w:val="left" w:pos="525"/>
      </w:tabs>
      <w:spacing w:before="240" w:after="120" w:line="288" w:lineRule="auto"/>
      <w:ind w:firstLine="200" w:firstLineChars="200"/>
      <w:jc w:val="center"/>
      <w:outlineLvl w:val="1"/>
    </w:pPr>
    <w:rPr>
      <w:rFonts w:ascii="宋体" w:hAnsi="宋体"/>
      <w:b/>
      <w:kern w:val="0"/>
      <w:sz w:val="36"/>
    </w:rPr>
  </w:style>
  <w:style w:type="paragraph" w:customStyle="1" w:styleId="2357">
    <w:name w:val="Table_Sm_Heading"/>
    <w:basedOn w:val="1"/>
    <w:qFormat/>
    <w:uiPriority w:val="99"/>
    <w:pPr>
      <w:keepNext/>
      <w:keepLines/>
      <w:widowControl/>
      <w:spacing w:before="60" w:after="40"/>
      <w:ind w:firstLine="200" w:firstLineChars="200"/>
      <w:jc w:val="left"/>
    </w:pPr>
    <w:rPr>
      <w:rFonts w:ascii="Cambria" w:hAnsi="Cambria"/>
      <w:b/>
      <w:kern w:val="0"/>
      <w:sz w:val="16"/>
      <w:szCs w:val="20"/>
    </w:rPr>
  </w:style>
  <w:style w:type="paragraph" w:customStyle="1" w:styleId="2358">
    <w:name w:val="1.1.1.1 样式"/>
    <w:basedOn w:val="8"/>
    <w:qFormat/>
    <w:uiPriority w:val="99"/>
    <w:pPr>
      <w:tabs>
        <w:tab w:val="clear" w:pos="1008"/>
      </w:tabs>
      <w:spacing w:before="0" w:after="0" w:line="360" w:lineRule="auto"/>
      <w:ind w:left="0" w:firstLine="0"/>
    </w:pPr>
    <w:rPr>
      <w:rFonts w:ascii="宋体" w:hAnsi="宋体" w:eastAsia="宋体" w:cs="宋体"/>
      <w:bCs w:val="0"/>
      <w:kern w:val="0"/>
      <w:sz w:val="24"/>
      <w:szCs w:val="24"/>
      <w:lang w:val="zh-CN"/>
    </w:rPr>
  </w:style>
  <w:style w:type="paragraph" w:customStyle="1" w:styleId="2359">
    <w:name w:val="Bullet with text 1"/>
    <w:basedOn w:val="1"/>
    <w:qFormat/>
    <w:uiPriority w:val="99"/>
    <w:pPr>
      <w:widowControl/>
      <w:tabs>
        <w:tab w:val="left" w:pos="432"/>
      </w:tabs>
      <w:ind w:left="432" w:hanging="432" w:firstLineChars="200"/>
      <w:jc w:val="left"/>
    </w:pPr>
    <w:rPr>
      <w:rFonts w:ascii="Arial" w:hAnsi="Arial" w:eastAsia="Times New Roman"/>
      <w:kern w:val="0"/>
      <w:sz w:val="20"/>
      <w:szCs w:val="20"/>
      <w:lang w:val="en-GB" w:eastAsia="en-US"/>
    </w:rPr>
  </w:style>
  <w:style w:type="paragraph" w:customStyle="1" w:styleId="2360">
    <w:name w:val="xl168"/>
    <w:basedOn w:val="1"/>
    <w:qFormat/>
    <w:uiPriority w:val="99"/>
    <w:pPr>
      <w:widowControl/>
      <w:pBdr>
        <w:top w:val="single" w:color="auto" w:sz="4" w:space="0"/>
        <w:left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61">
    <w:name w:val="普通段落"/>
    <w:qFormat/>
    <w:uiPriority w:val="99"/>
    <w:pPr>
      <w:widowControl w:val="0"/>
      <w:adjustRightInd w:val="0"/>
      <w:spacing w:line="360" w:lineRule="auto"/>
      <w:ind w:firstLine="480" w:firstLineChars="200"/>
      <w:jc w:val="both"/>
      <w:textAlignment w:val="baseline"/>
    </w:pPr>
    <w:rPr>
      <w:rFonts w:ascii="Times New Roman" w:hAnsi="Times New Roman" w:eastAsia="宋体" w:cs="Times New Roman"/>
      <w:sz w:val="24"/>
      <w:lang w:val="en-US" w:eastAsia="zh-CN" w:bidi="ar-SA"/>
    </w:rPr>
  </w:style>
  <w:style w:type="paragraph" w:customStyle="1" w:styleId="2362">
    <w:name w:val="A INDENTED BULLET"/>
    <w:basedOn w:val="1554"/>
    <w:qFormat/>
    <w:uiPriority w:val="99"/>
    <w:pPr>
      <w:tabs>
        <w:tab w:val="left" w:pos="1080"/>
      </w:tabs>
      <w:ind w:left="662" w:hanging="331"/>
    </w:pPr>
  </w:style>
  <w:style w:type="paragraph" w:customStyle="1" w:styleId="2363">
    <w:name w:val="文字"/>
    <w:basedOn w:val="1"/>
    <w:qFormat/>
    <w:uiPriority w:val="99"/>
    <w:pPr>
      <w:tabs>
        <w:tab w:val="left" w:pos="8520"/>
      </w:tabs>
      <w:spacing w:line="312" w:lineRule="auto"/>
      <w:ind w:right="-210" w:firstLine="556" w:firstLineChars="200"/>
    </w:pPr>
    <w:rPr>
      <w:rFonts w:ascii="宋体"/>
      <w:sz w:val="28"/>
      <w:szCs w:val="20"/>
    </w:rPr>
  </w:style>
  <w:style w:type="paragraph" w:customStyle="1" w:styleId="2364">
    <w:name w:val="p26"/>
    <w:basedOn w:val="1"/>
    <w:qFormat/>
    <w:uiPriority w:val="99"/>
    <w:pPr>
      <w:widowControl/>
      <w:adjustRightInd w:val="0"/>
      <w:spacing w:before="600"/>
      <w:contextualSpacing/>
      <w:jc w:val="left"/>
    </w:pPr>
    <w:rPr>
      <w:rFonts w:ascii="黑体" w:hAnsi="黑体" w:eastAsia="黑体" w:cs="宋体"/>
      <w:kern w:val="0"/>
      <w:sz w:val="36"/>
      <w:szCs w:val="36"/>
    </w:rPr>
  </w:style>
  <w:style w:type="paragraph" w:customStyle="1" w:styleId="2365">
    <w:name w:val="项目1"/>
    <w:basedOn w:val="1"/>
    <w:qFormat/>
    <w:uiPriority w:val="99"/>
    <w:pPr>
      <w:tabs>
        <w:tab w:val="left" w:pos="709"/>
      </w:tabs>
      <w:spacing w:line="360" w:lineRule="auto"/>
      <w:ind w:left="822" w:hanging="340"/>
    </w:pPr>
    <w:rPr>
      <w:rFonts w:eastAsia="仿宋"/>
      <w:sz w:val="24"/>
    </w:rPr>
  </w:style>
  <w:style w:type="paragraph" w:customStyle="1" w:styleId="2366">
    <w:name w:val="Cover1"/>
    <w:basedOn w:val="1"/>
    <w:unhideWhenUsed/>
    <w:qFormat/>
    <w:uiPriority w:val="99"/>
    <w:pPr>
      <w:adjustRightInd w:val="0"/>
      <w:spacing w:before="80" w:after="80"/>
      <w:contextualSpacing/>
      <w:jc w:val="left"/>
    </w:pPr>
    <w:rPr>
      <w:rFonts w:hint="eastAsia" w:ascii="Arial" w:hAnsi="Arial" w:eastAsia="黑体" w:cs="Calibri"/>
      <w:b/>
      <w:kern w:val="0"/>
      <w:sz w:val="48"/>
      <w:szCs w:val="22"/>
    </w:rPr>
  </w:style>
  <w:style w:type="paragraph" w:customStyle="1" w:styleId="2367">
    <w:name w:val="_Style 57"/>
    <w:basedOn w:val="1"/>
    <w:qFormat/>
    <w:uiPriority w:val="34"/>
    <w:pPr>
      <w:ind w:firstLine="420" w:firstLineChars="200"/>
    </w:pPr>
    <w:rPr>
      <w:rFonts w:ascii="Calibri" w:hAnsi="Calibri"/>
      <w:szCs w:val="20"/>
    </w:rPr>
  </w:style>
  <w:style w:type="paragraph" w:customStyle="1" w:styleId="2368">
    <w:name w:val="Char Char3"/>
    <w:basedOn w:val="1"/>
    <w:next w:val="1"/>
    <w:qFormat/>
    <w:uiPriority w:val="99"/>
    <w:pPr>
      <w:widowControl/>
      <w:tabs>
        <w:tab w:val="left" w:pos="360"/>
      </w:tabs>
      <w:adjustRightInd w:val="0"/>
      <w:ind w:left="360" w:hanging="360"/>
      <w:contextualSpacing/>
      <w:jc w:val="left"/>
    </w:pPr>
    <w:rPr>
      <w:rFonts w:eastAsia="MS Mincho"/>
      <w:kern w:val="0"/>
      <w:sz w:val="24"/>
      <w:szCs w:val="20"/>
      <w:lang w:eastAsia="ja-JP"/>
    </w:rPr>
  </w:style>
  <w:style w:type="paragraph" w:customStyle="1" w:styleId="2369">
    <w:name w:val="列出段落10"/>
    <w:basedOn w:val="1"/>
    <w:qFormat/>
    <w:uiPriority w:val="34"/>
    <w:pPr>
      <w:widowControl/>
      <w:spacing w:before="120" w:after="120" w:line="360" w:lineRule="auto"/>
      <w:ind w:firstLine="420" w:firstLineChars="200"/>
      <w:jc w:val="left"/>
    </w:pPr>
    <w:rPr>
      <w:kern w:val="0"/>
      <w:sz w:val="24"/>
      <w:szCs w:val="22"/>
    </w:rPr>
  </w:style>
  <w:style w:type="paragraph" w:customStyle="1" w:styleId="2370">
    <w:name w:val="列出段落4"/>
    <w:basedOn w:val="1"/>
    <w:qFormat/>
    <w:uiPriority w:val="99"/>
    <w:pPr>
      <w:adjustRightInd w:val="0"/>
      <w:ind w:left="340" w:firstLine="420"/>
      <w:contextualSpacing/>
      <w:jc w:val="left"/>
    </w:pPr>
    <w:rPr>
      <w:rFonts w:ascii="Calibri" w:hAnsi="Calibri" w:eastAsia="仿宋_GB2312" w:cs="Calibri"/>
      <w:kern w:val="0"/>
      <w:sz w:val="24"/>
      <w:szCs w:val="22"/>
    </w:rPr>
  </w:style>
  <w:style w:type="paragraph" w:customStyle="1" w:styleId="2371">
    <w:name w:val="正文缩进12"/>
    <w:basedOn w:val="1"/>
    <w:semiHidden/>
    <w:qFormat/>
    <w:uiPriority w:val="99"/>
    <w:pPr>
      <w:spacing w:after="120" w:line="360" w:lineRule="auto"/>
      <w:ind w:firstLine="200" w:firstLineChars="200"/>
    </w:pPr>
    <w:rPr>
      <w:sz w:val="24"/>
      <w:szCs w:val="20"/>
    </w:rPr>
  </w:style>
  <w:style w:type="paragraph" w:customStyle="1" w:styleId="2372">
    <w:name w:val="目录1"/>
    <w:basedOn w:val="60"/>
    <w:qFormat/>
    <w:uiPriority w:val="99"/>
    <w:pPr>
      <w:tabs>
        <w:tab w:val="clear" w:pos="9242"/>
      </w:tabs>
      <w:spacing w:beforeLines="0" w:afterLines="0" w:line="360" w:lineRule="auto"/>
      <w:ind w:firstLine="480"/>
      <w:jc w:val="both"/>
    </w:pPr>
    <w:rPr>
      <w:rFonts w:ascii="Times New Roman" w:hAnsi="Calibri" w:eastAsia="仿宋_GB2312" w:cs="Calibri"/>
      <w:bCs/>
      <w:color w:val="000000"/>
      <w:sz w:val="20"/>
      <w:szCs w:val="24"/>
      <w:lang w:val="zh-CN"/>
    </w:rPr>
  </w:style>
  <w:style w:type="paragraph" w:customStyle="1" w:styleId="2373">
    <w:name w:val="xl103"/>
    <w:basedOn w:val="1"/>
    <w:qFormat/>
    <w:uiPriority w:val="99"/>
    <w:pPr>
      <w:widowControl/>
      <w:pBdr>
        <w:top w:val="single" w:color="auto" w:sz="4" w:space="0"/>
        <w:left w:val="single" w:color="auto" w:sz="4" w:space="16"/>
        <w:bottom w:val="single" w:color="auto" w:sz="8" w:space="0"/>
        <w:right w:val="single" w:color="auto" w:sz="4" w:space="0"/>
      </w:pBdr>
      <w:shd w:val="clear" w:color="000000" w:fill="C5BE97"/>
      <w:spacing w:before="100" w:beforeAutospacing="1" w:after="100" w:afterAutospacing="1"/>
      <w:ind w:firstLine="200" w:firstLineChars="200"/>
      <w:jc w:val="left"/>
    </w:pPr>
    <w:rPr>
      <w:rFonts w:ascii="宋体" w:hAnsi="宋体" w:cs="宋体"/>
      <w:color w:val="000000"/>
      <w:kern w:val="0"/>
      <w:sz w:val="22"/>
      <w:szCs w:val="22"/>
    </w:rPr>
  </w:style>
  <w:style w:type="paragraph" w:customStyle="1" w:styleId="2374">
    <w:name w:val="Diagram Label"/>
    <w:next w:val="1"/>
    <w:qFormat/>
    <w:uiPriority w:val="99"/>
    <w:pPr>
      <w:widowControl w:val="0"/>
      <w:autoSpaceDE w:val="0"/>
      <w:autoSpaceDN w:val="0"/>
      <w:adjustRightInd w:val="0"/>
      <w:spacing w:line="360" w:lineRule="auto"/>
      <w:jc w:val="center"/>
    </w:pPr>
    <w:rPr>
      <w:rFonts w:ascii="áåèë" w:hAnsi="áåèë" w:eastAsia="宋体" w:cs="áåèë"/>
      <w:b/>
      <w:bCs/>
      <w:lang w:val="en-US" w:eastAsia="zh-CN" w:bidi="ar-SA"/>
    </w:rPr>
  </w:style>
  <w:style w:type="paragraph" w:customStyle="1" w:styleId="2375">
    <w:name w:val="项目编号"/>
    <w:basedOn w:val="1"/>
    <w:qFormat/>
    <w:uiPriority w:val="99"/>
    <w:pPr>
      <w:spacing w:line="360" w:lineRule="auto"/>
      <w:ind w:firstLine="425"/>
    </w:pPr>
    <w:rPr>
      <w:rFonts w:ascii="宋体" w:hAnsi="宋体" w:eastAsia="仿宋_GB2312" w:cs="宋体"/>
      <w:bCs/>
      <w:sz w:val="24"/>
      <w:szCs w:val="20"/>
      <w:lang w:val="zh-CN"/>
    </w:rPr>
  </w:style>
  <w:style w:type="paragraph" w:customStyle="1" w:styleId="2376">
    <w:name w:val="正文文字缩进 2"/>
    <w:basedOn w:val="317"/>
    <w:next w:val="317"/>
    <w:qFormat/>
    <w:uiPriority w:val="99"/>
    <w:pPr>
      <w:spacing w:before="100" w:after="100"/>
    </w:pPr>
    <w:rPr>
      <w:rFonts w:ascii="Arial" w:hAnsi="Arial" w:eastAsia="宋体"/>
      <w:color w:val="auto"/>
    </w:rPr>
  </w:style>
  <w:style w:type="paragraph" w:customStyle="1" w:styleId="2377">
    <w:name w:val="InfoBlue"/>
    <w:basedOn w:val="1"/>
    <w:next w:val="25"/>
    <w:qFormat/>
    <w:uiPriority w:val="99"/>
    <w:pPr>
      <w:adjustRightInd w:val="0"/>
      <w:spacing w:after="120" w:line="240" w:lineRule="atLeast"/>
      <w:ind w:left="720"/>
      <w:contextualSpacing/>
      <w:jc w:val="left"/>
    </w:pPr>
    <w:rPr>
      <w:rFonts w:eastAsia="仿宋_GB2312"/>
      <w:i/>
      <w:snapToGrid w:val="0"/>
      <w:color w:val="0000FF"/>
      <w:kern w:val="0"/>
      <w:sz w:val="20"/>
      <w:szCs w:val="20"/>
    </w:rPr>
  </w:style>
  <w:style w:type="paragraph" w:customStyle="1" w:styleId="2378">
    <w:name w:val="z-Bottom of Form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379">
    <w:name w:val="正文列表3"/>
    <w:basedOn w:val="1"/>
    <w:qFormat/>
    <w:uiPriority w:val="99"/>
    <w:pPr>
      <w:ind w:left="144" w:hanging="144" w:firstLineChars="200"/>
    </w:pPr>
  </w:style>
  <w:style w:type="paragraph" w:customStyle="1" w:styleId="2380">
    <w:name w:val="5"/>
    <w:unhideWhenUsed/>
    <w:qFormat/>
    <w:uiPriority w:val="0"/>
    <w:pPr>
      <w:widowControl w:val="0"/>
      <w:jc w:val="both"/>
    </w:pPr>
    <w:rPr>
      <w:rFonts w:ascii="Calibri" w:hAnsi="Calibri" w:eastAsia="宋体" w:cs="Times New Roman"/>
      <w:kern w:val="2"/>
      <w:sz w:val="21"/>
      <w:szCs w:val="22"/>
      <w:lang w:val="en-US" w:eastAsia="zh-CN" w:bidi="ar-SA"/>
    </w:rPr>
  </w:style>
  <w:style w:type="paragraph" w:customStyle="1" w:styleId="2381">
    <w:name w:val="说明"/>
    <w:basedOn w:val="1"/>
    <w:qFormat/>
    <w:uiPriority w:val="99"/>
    <w:pPr>
      <w:spacing w:before="60" w:after="60" w:line="360" w:lineRule="auto"/>
      <w:ind w:firstLine="200" w:firstLineChars="200"/>
    </w:pPr>
    <w:rPr>
      <w:rFonts w:ascii="仿宋_GB2312" w:hAnsi="宋体" w:eastAsia="楷体_GB2312" w:cs="宋体"/>
      <w:bCs/>
      <w:sz w:val="24"/>
      <w:lang w:val="zh-CN"/>
    </w:rPr>
  </w:style>
  <w:style w:type="paragraph" w:customStyle="1" w:styleId="2382">
    <w:name w:val="xl108"/>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383">
    <w:name w:val="xl118"/>
    <w:basedOn w:val="1"/>
    <w:qFormat/>
    <w:uiPriority w:val="99"/>
    <w:pPr>
      <w:widowControl/>
      <w:pBdr>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384">
    <w:name w:val="heading 2h2Level 2 Topic HeadingH22nd levelTitre2l22Hea"/>
    <w:basedOn w:val="1"/>
    <w:next w:val="1"/>
    <w:qFormat/>
    <w:uiPriority w:val="99"/>
    <w:pPr>
      <w:keepNext/>
      <w:keepLines/>
      <w:widowControl/>
      <w:numPr>
        <w:ilvl w:val="1"/>
        <w:numId w:val="39"/>
      </w:numPr>
      <w:spacing w:before="120" w:after="120" w:line="360" w:lineRule="auto"/>
      <w:outlineLvl w:val="1"/>
    </w:pPr>
    <w:rPr>
      <w:rFonts w:ascii="ºÚÌå" w:hAnsi="ºÚÌå" w:eastAsia="ºÚÌå" w:cs="ºÚÌå"/>
      <w:b/>
      <w:kern w:val="0"/>
      <w:sz w:val="24"/>
    </w:rPr>
  </w:style>
  <w:style w:type="paragraph" w:customStyle="1" w:styleId="2385">
    <w:name w:val="xl110"/>
    <w:basedOn w:val="1"/>
    <w:qFormat/>
    <w:uiPriority w:val="99"/>
    <w:pPr>
      <w:widowControl/>
      <w:pBdr>
        <w:top w:val="single" w:color="auto" w:sz="4" w:space="0"/>
        <w:left w:val="single" w:color="auto" w:sz="4" w:space="8"/>
        <w:bottom w:val="single" w:color="auto" w:sz="4" w:space="0"/>
        <w:right w:val="single" w:color="auto" w:sz="4" w:space="0"/>
      </w:pBdr>
      <w:shd w:val="clear" w:color="000000" w:fill="FFFF00"/>
      <w:spacing w:before="100" w:beforeAutospacing="1" w:after="100" w:afterAutospacing="1"/>
      <w:ind w:firstLine="100" w:firstLineChars="100"/>
      <w:jc w:val="left"/>
    </w:pPr>
    <w:rPr>
      <w:rFonts w:ascii="微软雅黑" w:hAnsi="微软雅黑" w:eastAsia="微软雅黑" w:cs="宋体"/>
      <w:color w:val="000000"/>
      <w:kern w:val="0"/>
      <w:sz w:val="24"/>
    </w:rPr>
  </w:style>
  <w:style w:type="paragraph" w:customStyle="1" w:styleId="2386">
    <w:name w:val="样式 图 + 左侧:  4.23 厘米"/>
    <w:basedOn w:val="2387"/>
    <w:qFormat/>
    <w:uiPriority w:val="99"/>
    <w:pPr>
      <w:topLinePunct w:val="0"/>
      <w:adjustRightInd/>
      <w:spacing w:line="360" w:lineRule="auto"/>
      <w:ind w:left="2398" w:firstLine="432"/>
      <w:textAlignment w:val="auto"/>
    </w:pPr>
    <w:rPr>
      <w:rFonts w:ascii="仿宋_GB2312" w:hAnsi="宋体" w:eastAsia="仿宋_GB2312" w:cs="宋体"/>
      <w:b/>
      <w:sz w:val="24"/>
      <w:lang w:val="zh-CN"/>
    </w:rPr>
  </w:style>
  <w:style w:type="paragraph" w:customStyle="1" w:styleId="2387">
    <w:name w:val="图"/>
    <w:basedOn w:val="1"/>
    <w:qFormat/>
    <w:uiPriority w:val="99"/>
    <w:pPr>
      <w:topLinePunct/>
      <w:adjustRightInd w:val="0"/>
      <w:jc w:val="center"/>
      <w:textAlignment w:val="baseline"/>
    </w:pPr>
    <w:rPr>
      <w:szCs w:val="20"/>
    </w:rPr>
  </w:style>
  <w:style w:type="paragraph" w:customStyle="1" w:styleId="2388">
    <w:name w:val="索引 22"/>
    <w:basedOn w:val="1"/>
    <w:next w:val="1"/>
    <w:qFormat/>
    <w:uiPriority w:val="99"/>
    <w:pPr>
      <w:adjustRightInd w:val="0"/>
      <w:ind w:left="420" w:hanging="210"/>
      <w:contextualSpacing/>
      <w:jc w:val="left"/>
    </w:pPr>
    <w:rPr>
      <w:rFonts w:ascii="Calibri" w:hAnsi="Calibri" w:eastAsia="仿宋_GB2312"/>
      <w:kern w:val="0"/>
      <w:sz w:val="20"/>
      <w:szCs w:val="20"/>
    </w:rPr>
  </w:style>
  <w:style w:type="paragraph" w:customStyle="1" w:styleId="2389">
    <w:name w:val="xl169"/>
    <w:basedOn w:val="1"/>
    <w:qFormat/>
    <w:uiPriority w:val="99"/>
    <w:pPr>
      <w:widowControl/>
      <w:pBdr>
        <w:top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90">
    <w:name w:val="正文7"/>
    <w:basedOn w:val="1"/>
    <w:qFormat/>
    <w:uiPriority w:val="0"/>
    <w:pPr>
      <w:tabs>
        <w:tab w:val="left" w:pos="432"/>
      </w:tabs>
      <w:spacing w:before="60" w:after="60" w:line="360" w:lineRule="auto"/>
      <w:ind w:left="1120" w:leftChars="700" w:hanging="432"/>
    </w:pPr>
    <w:rPr>
      <w:sz w:val="24"/>
    </w:rPr>
  </w:style>
  <w:style w:type="paragraph" w:customStyle="1" w:styleId="2391">
    <w:name w:val="Body Title"/>
    <w:basedOn w:val="25"/>
    <w:qFormat/>
    <w:uiPriority w:val="99"/>
    <w:pPr>
      <w:spacing w:before="360" w:after="120"/>
      <w:ind w:firstLine="540" w:firstLineChars="200"/>
    </w:pPr>
    <w:rPr>
      <w:rFonts w:ascii="Book Antiqua" w:hAnsi="Book Antiqua"/>
      <w:color w:val="auto"/>
      <w:sz w:val="28"/>
      <w:szCs w:val="20"/>
    </w:rPr>
  </w:style>
  <w:style w:type="paragraph" w:customStyle="1" w:styleId="2392">
    <w:name w:val="text"/>
    <w:basedOn w:val="1"/>
    <w:qFormat/>
    <w:uiPriority w:val="99"/>
    <w:pPr>
      <w:adjustRightInd w:val="0"/>
      <w:spacing w:before="120" w:line="360" w:lineRule="auto"/>
      <w:ind w:firstLine="432"/>
    </w:pPr>
    <w:rPr>
      <w:rFonts w:ascii="仿宋_GB2312" w:hAnsi="宋体" w:eastAsia="仿宋_GB2312" w:cs="宋体"/>
      <w:bCs/>
      <w:kern w:val="0"/>
      <w:sz w:val="26"/>
      <w:szCs w:val="20"/>
      <w:lang w:val="zh-CN"/>
    </w:rPr>
  </w:style>
  <w:style w:type="paragraph" w:customStyle="1" w:styleId="2393">
    <w:name w:val="Items"/>
    <w:next w:val="1"/>
    <w:qFormat/>
    <w:uiPriority w:val="99"/>
    <w:pPr>
      <w:widowControl w:val="0"/>
      <w:autoSpaceDE w:val="0"/>
      <w:autoSpaceDN w:val="0"/>
      <w:adjustRightInd w:val="0"/>
    </w:pPr>
    <w:rPr>
      <w:rFonts w:ascii="Times New Roman" w:hAnsi="Times New Roman" w:eastAsia="宋体" w:cs="Times New Roman"/>
      <w:lang w:val="en-US" w:eastAsia="zh-CN" w:bidi="ar-SA"/>
    </w:rPr>
  </w:style>
  <w:style w:type="paragraph" w:customStyle="1" w:styleId="2394">
    <w:name w:val="_HP Table Head 8 pt"/>
    <w:basedOn w:val="2395"/>
    <w:qFormat/>
    <w:uiPriority w:val="99"/>
    <w:pPr>
      <w:spacing w:before="60" w:after="60"/>
    </w:pPr>
    <w:rPr>
      <w:rFonts w:ascii="Futura Hv" w:hAnsi="Futura Hv"/>
    </w:rPr>
  </w:style>
  <w:style w:type="paragraph" w:customStyle="1" w:styleId="2395">
    <w:name w:val="_HP Table Body 8 pt"/>
    <w:basedOn w:val="1"/>
    <w:qFormat/>
    <w:uiPriority w:val="99"/>
    <w:pPr>
      <w:widowControl/>
      <w:spacing w:before="80" w:after="80" w:line="360" w:lineRule="auto"/>
      <w:ind w:left="58" w:right="58"/>
      <w:jc w:val="left"/>
    </w:pPr>
    <w:rPr>
      <w:rFonts w:ascii="Futura Bk" w:hAnsi="Futura Bk" w:eastAsia="仿宋"/>
      <w:kern w:val="0"/>
      <w:sz w:val="16"/>
      <w:szCs w:val="20"/>
      <w:lang w:eastAsia="en-US"/>
    </w:rPr>
  </w:style>
  <w:style w:type="paragraph" w:customStyle="1" w:styleId="2396">
    <w:name w:val="索引 21"/>
    <w:basedOn w:val="1"/>
    <w:next w:val="1"/>
    <w:qFormat/>
    <w:uiPriority w:val="99"/>
    <w:pPr>
      <w:adjustRightInd w:val="0"/>
      <w:ind w:left="420" w:hanging="210"/>
      <w:contextualSpacing/>
      <w:jc w:val="left"/>
    </w:pPr>
    <w:rPr>
      <w:rFonts w:ascii="Calibri" w:hAnsi="Calibri" w:eastAsia="仿宋_GB2312"/>
      <w:kern w:val="0"/>
      <w:sz w:val="20"/>
      <w:szCs w:val="20"/>
    </w:rPr>
  </w:style>
  <w:style w:type="paragraph" w:customStyle="1" w:styleId="2397">
    <w:name w:val="Preformatted"/>
    <w:basedOn w:val="1"/>
    <w:qFormat/>
    <w:uiPriority w:val="99"/>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ind w:firstLine="200" w:firstLineChars="200"/>
      <w:jc w:val="left"/>
    </w:pPr>
    <w:rPr>
      <w:rFonts w:ascii="Courier New" w:hAnsi="Courier New"/>
      <w:kern w:val="0"/>
      <w:sz w:val="20"/>
      <w:szCs w:val="20"/>
    </w:rPr>
  </w:style>
  <w:style w:type="paragraph" w:customStyle="1" w:styleId="2398">
    <w:name w:val="Table level 1"/>
    <w:basedOn w:val="1"/>
    <w:qFormat/>
    <w:uiPriority w:val="99"/>
    <w:pPr>
      <w:widowControl/>
      <w:tabs>
        <w:tab w:val="left" w:pos="142"/>
      </w:tabs>
      <w:spacing w:before="100" w:beforeAutospacing="1" w:after="100" w:afterAutospacing="1"/>
      <w:ind w:left="567" w:hanging="425" w:firstLineChars="200"/>
    </w:pPr>
    <w:rPr>
      <w:rFonts w:ascii="Cambria" w:hAnsi="Cambria"/>
      <w:kern w:val="0"/>
      <w:szCs w:val="21"/>
      <w:lang w:eastAsia="zh-TW"/>
    </w:rPr>
  </w:style>
  <w:style w:type="paragraph" w:customStyle="1" w:styleId="2399">
    <w:name w:val="正文文本缩进2"/>
    <w:basedOn w:val="1"/>
    <w:qFormat/>
    <w:uiPriority w:val="99"/>
    <w:pPr>
      <w:adjustRightInd w:val="0"/>
      <w:ind w:firstLine="480"/>
      <w:contextualSpacing/>
      <w:jc w:val="left"/>
    </w:pPr>
    <w:rPr>
      <w:rFonts w:eastAsia="仿宋_GB2312"/>
      <w:kern w:val="0"/>
      <w:sz w:val="24"/>
    </w:rPr>
  </w:style>
  <w:style w:type="paragraph" w:customStyle="1" w:styleId="2400">
    <w:name w:val="大图形"/>
    <w:basedOn w:val="25"/>
    <w:qFormat/>
    <w:uiPriority w:val="0"/>
    <w:pPr>
      <w:widowControl w:val="0"/>
      <w:spacing w:before="60" w:after="60" w:line="360" w:lineRule="auto"/>
      <w:ind w:left="-718" w:leftChars="-342" w:firstLine="432"/>
      <w:jc w:val="center"/>
    </w:pPr>
    <w:rPr>
      <w:rFonts w:ascii="Times New Roman" w:hAnsi="Times New Roman" w:cs="宋体"/>
      <w:b w:val="0"/>
      <w:color w:val="auto"/>
      <w:kern w:val="2"/>
      <w:sz w:val="24"/>
      <w:szCs w:val="20"/>
    </w:rPr>
  </w:style>
  <w:style w:type="paragraph" w:customStyle="1" w:styleId="2401">
    <w:name w:val="xl1488"/>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402">
    <w:name w:val="xl55"/>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403">
    <w:name w:val="AxureTOCHeading"/>
    <w:basedOn w:val="1"/>
    <w:qFormat/>
    <w:uiPriority w:val="99"/>
    <w:pPr>
      <w:widowControl/>
      <w:spacing w:before="360" w:after="120"/>
      <w:jc w:val="center"/>
    </w:pPr>
    <w:rPr>
      <w:rFonts w:ascii="Arial" w:hAnsi="Arial" w:cs="Arial"/>
      <w:b/>
      <w:color w:val="404040"/>
      <w:kern w:val="0"/>
      <w:sz w:val="24"/>
      <w:lang w:eastAsia="en-US"/>
    </w:rPr>
  </w:style>
  <w:style w:type="paragraph" w:customStyle="1" w:styleId="2404">
    <w:name w:val="Char Char Char Char Char Char Char Char Char Char Char Char Char Char Char Char1"/>
    <w:basedOn w:val="1"/>
    <w:qFormat/>
    <w:uiPriority w:val="0"/>
    <w:pPr>
      <w:tabs>
        <w:tab w:val="left" w:pos="360"/>
      </w:tabs>
      <w:adjustRightInd w:val="0"/>
      <w:ind w:firstLine="480"/>
      <w:contextualSpacing/>
      <w:jc w:val="left"/>
    </w:pPr>
    <w:rPr>
      <w:rFonts w:ascii="宋体" w:hAnsi="宋体" w:eastAsia="仿宋_GB2312"/>
      <w:kern w:val="0"/>
      <w:sz w:val="24"/>
    </w:rPr>
  </w:style>
  <w:style w:type="paragraph" w:customStyle="1" w:styleId="2405">
    <w:name w:val="Sub Item List"/>
    <w:basedOn w:val="1"/>
    <w:unhideWhenUsed/>
    <w:qFormat/>
    <w:uiPriority w:val="99"/>
    <w:pPr>
      <w:numPr>
        <w:ilvl w:val="0"/>
        <w:numId w:val="61"/>
      </w:numPr>
      <w:adjustRightInd w:val="0"/>
      <w:spacing w:before="80" w:after="80"/>
      <w:contextualSpacing/>
      <w:jc w:val="left"/>
    </w:pPr>
    <w:rPr>
      <w:rFonts w:hint="eastAsia" w:ascii="Calibri" w:hAnsi="Calibri" w:eastAsia="仿宋_GB2312" w:cs="Calibri"/>
      <w:kern w:val="0"/>
      <w:sz w:val="24"/>
      <w:szCs w:val="22"/>
    </w:rPr>
  </w:style>
  <w:style w:type="paragraph" w:customStyle="1" w:styleId="2406">
    <w:name w:val="p25"/>
    <w:basedOn w:val="1"/>
    <w:qFormat/>
    <w:uiPriority w:val="99"/>
    <w:pPr>
      <w:widowControl/>
      <w:adjustRightInd w:val="0"/>
      <w:ind w:left="2496" w:right="210" w:hanging="227"/>
      <w:contextualSpacing/>
      <w:jc w:val="left"/>
    </w:pPr>
    <w:rPr>
      <w:rFonts w:ascii="黑体" w:hAnsi="黑体" w:eastAsia="黑体" w:cs="宋体"/>
      <w:kern w:val="0"/>
      <w:sz w:val="24"/>
      <w:szCs w:val="21"/>
    </w:rPr>
  </w:style>
  <w:style w:type="paragraph" w:customStyle="1" w:styleId="2407">
    <w:name w:val="Char Char1 Char Char Char1 Char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408">
    <w:name w:val="列表1"/>
    <w:basedOn w:val="2409"/>
    <w:qFormat/>
    <w:uiPriority w:val="99"/>
    <w:pPr>
      <w:tabs>
        <w:tab w:val="left" w:pos="360"/>
        <w:tab w:val="left" w:pos="397"/>
      </w:tabs>
      <w:spacing w:before="60" w:line="240" w:lineRule="auto"/>
      <w:ind w:left="360" w:firstLine="0" w:firstLineChars="0"/>
    </w:pPr>
    <w:rPr>
      <w:rFonts w:eastAsia="黑体"/>
      <w:sz w:val="24"/>
      <w:szCs w:val="24"/>
      <w:lang w:eastAsia="zh-CN"/>
    </w:rPr>
  </w:style>
  <w:style w:type="paragraph" w:customStyle="1" w:styleId="2409">
    <w:name w:val="正文text"/>
    <w:basedOn w:val="1"/>
    <w:qFormat/>
    <w:uiPriority w:val="99"/>
    <w:pPr>
      <w:widowControl/>
      <w:spacing w:before="120" w:line="360" w:lineRule="auto"/>
      <w:ind w:firstLine="200" w:firstLineChars="200"/>
      <w:jc w:val="left"/>
    </w:pPr>
    <w:rPr>
      <w:rFonts w:eastAsia="PMingLiU"/>
      <w:kern w:val="0"/>
      <w:sz w:val="22"/>
      <w:szCs w:val="22"/>
      <w:lang w:eastAsia="zh-TW"/>
    </w:rPr>
  </w:style>
  <w:style w:type="paragraph" w:customStyle="1" w:styleId="2410">
    <w:name w:val="表格正文靠左"/>
    <w:qFormat/>
    <w:uiPriority w:val="99"/>
    <w:rPr>
      <w:rFonts w:ascii="宋体" w:hAnsi="宋体" w:eastAsia="宋体" w:cs="宋体"/>
      <w:color w:val="000000"/>
      <w:sz w:val="21"/>
      <w:lang w:val="en-US" w:eastAsia="zh-CN" w:bidi="ar-SA"/>
    </w:rPr>
  </w:style>
  <w:style w:type="paragraph" w:customStyle="1" w:styleId="2411">
    <w:name w:val="xl101"/>
    <w:basedOn w:val="1"/>
    <w:qFormat/>
    <w:uiPriority w:val="99"/>
    <w:pPr>
      <w:widowControl/>
      <w:pBdr>
        <w:top w:val="single" w:color="auto" w:sz="4" w:space="0"/>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412">
    <w:name w:val="样式 ph 表格上标题"/>
    <w:basedOn w:val="1"/>
    <w:next w:val="2104"/>
    <w:qFormat/>
    <w:uiPriority w:val="99"/>
    <w:pPr>
      <w:adjustRightInd w:val="0"/>
      <w:contextualSpacing/>
      <w:jc w:val="center"/>
    </w:pPr>
    <w:rPr>
      <w:rFonts w:eastAsia="仿宋_GB2312"/>
      <w:b/>
      <w:kern w:val="0"/>
      <w:sz w:val="18"/>
      <w:szCs w:val="20"/>
    </w:rPr>
  </w:style>
  <w:style w:type="paragraph" w:customStyle="1" w:styleId="2413">
    <w:name w:val="正文标题1"/>
    <w:basedOn w:val="1"/>
    <w:next w:val="1"/>
    <w:semiHidden/>
    <w:qFormat/>
    <w:uiPriority w:val="99"/>
    <w:pPr>
      <w:tabs>
        <w:tab w:val="left" w:pos="360"/>
      </w:tabs>
      <w:spacing w:before="120" w:after="120" w:line="360" w:lineRule="auto"/>
      <w:ind w:firstLine="200" w:firstLineChars="200"/>
    </w:pPr>
    <w:rPr>
      <w:b/>
      <w:sz w:val="32"/>
      <w:szCs w:val="20"/>
    </w:rPr>
  </w:style>
  <w:style w:type="paragraph" w:customStyle="1" w:styleId="2414">
    <w:name w:val="xl23"/>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2415">
    <w:name w:val="heading 6L6H6PIM 6Bullet listBOD 4 6ALT6"/>
    <w:basedOn w:val="1"/>
    <w:next w:val="1"/>
    <w:qFormat/>
    <w:uiPriority w:val="99"/>
    <w:pPr>
      <w:keepNext/>
      <w:keepLines/>
      <w:widowControl/>
      <w:numPr>
        <w:ilvl w:val="5"/>
        <w:numId w:val="62"/>
      </w:numPr>
      <w:spacing w:before="240" w:after="64" w:line="316" w:lineRule="auto"/>
      <w:outlineLvl w:val="5"/>
    </w:pPr>
    <w:rPr>
      <w:rFonts w:eastAsia="Times New Roman"/>
      <w:b/>
      <w:kern w:val="0"/>
      <w:sz w:val="24"/>
    </w:rPr>
  </w:style>
  <w:style w:type="paragraph" w:customStyle="1" w:styleId="2416">
    <w:name w:val="三级无标题条"/>
    <w:basedOn w:val="1"/>
    <w:semiHidden/>
    <w:qFormat/>
    <w:uiPriority w:val="99"/>
    <w:pPr>
      <w:tabs>
        <w:tab w:val="left" w:pos="992"/>
      </w:tabs>
      <w:ind w:left="992" w:hanging="992" w:firstLineChars="200"/>
    </w:pPr>
    <w:rPr>
      <w:b/>
    </w:rPr>
  </w:style>
  <w:style w:type="paragraph" w:customStyle="1" w:styleId="2417">
    <w:name w:val="正文首行缩进4"/>
    <w:qFormat/>
    <w:uiPriority w:val="99"/>
    <w:pPr>
      <w:spacing w:line="360" w:lineRule="auto"/>
      <w:ind w:firstLine="200" w:firstLineChars="200"/>
    </w:pPr>
    <w:rPr>
      <w:rFonts w:ascii="Times New Roman" w:hAnsi="Times New Roman" w:eastAsia="宋体" w:cs="Times New Roman"/>
      <w:sz w:val="24"/>
      <w:szCs w:val="24"/>
      <w:lang w:val="en-US" w:eastAsia="zh-CN" w:bidi="ar-SA"/>
    </w:rPr>
  </w:style>
  <w:style w:type="paragraph" w:customStyle="1" w:styleId="2418">
    <w:name w:val="reader-word-layer"/>
    <w:basedOn w:val="1"/>
    <w:qFormat/>
    <w:uiPriority w:val="99"/>
    <w:pPr>
      <w:widowControl/>
      <w:spacing w:before="100" w:beforeAutospacing="1" w:after="100" w:afterAutospacing="1" w:line="360" w:lineRule="auto"/>
      <w:ind w:firstLine="432"/>
      <w:jc w:val="left"/>
    </w:pPr>
    <w:rPr>
      <w:rFonts w:ascii="宋体" w:hAnsi="宋体" w:eastAsia="仿宋_GB2312" w:cs="宋体"/>
      <w:bCs/>
      <w:kern w:val="0"/>
      <w:sz w:val="24"/>
      <w:lang w:val="zh-CN"/>
    </w:rPr>
  </w:style>
  <w:style w:type="paragraph" w:customStyle="1" w:styleId="2419">
    <w:name w:val="_Style 317"/>
    <w:basedOn w:val="1"/>
    <w:next w:val="1"/>
    <w:unhideWhenUsed/>
    <w:qFormat/>
    <w:uiPriority w:val="99"/>
    <w:pPr>
      <w:pBdr>
        <w:top w:val="single" w:color="auto" w:sz="6" w:space="1"/>
      </w:pBdr>
      <w:adjustRightInd w:val="0"/>
      <w:contextualSpacing/>
      <w:jc w:val="center"/>
    </w:pPr>
    <w:rPr>
      <w:rFonts w:ascii="Arial" w:hAnsi="Arial" w:eastAsia="仿宋_GB2312"/>
      <w:vanish/>
      <w:kern w:val="0"/>
      <w:sz w:val="16"/>
      <w:szCs w:val="16"/>
    </w:rPr>
  </w:style>
  <w:style w:type="paragraph" w:customStyle="1" w:styleId="2420">
    <w:name w:val="TOC 标题111"/>
    <w:basedOn w:val="1"/>
    <w:next w:val="1"/>
    <w:unhideWhenUsed/>
    <w:qFormat/>
    <w:uiPriority w:val="39"/>
    <w:pPr>
      <w:adjustRightInd w:val="0"/>
      <w:ind w:firstLine="482"/>
      <w:contextualSpacing/>
      <w:jc w:val="center"/>
    </w:pPr>
    <w:rPr>
      <w:rFonts w:ascii="黑体" w:hAnsi="黑体" w:eastAsia="黑体"/>
      <w:kern w:val="0"/>
      <w:sz w:val="36"/>
      <w:szCs w:val="36"/>
    </w:rPr>
  </w:style>
  <w:style w:type="paragraph" w:customStyle="1" w:styleId="2421">
    <w:name w:val="EntityName"/>
    <w:basedOn w:val="1"/>
    <w:qFormat/>
    <w:uiPriority w:val="99"/>
    <w:pPr>
      <w:widowControl/>
      <w:jc w:val="left"/>
    </w:pPr>
    <w:rPr>
      <w:rFonts w:ascii="Arial" w:hAnsi="Arial"/>
      <w:b/>
      <w:kern w:val="0"/>
      <w:sz w:val="24"/>
      <w:szCs w:val="20"/>
      <w:lang w:eastAsia="en-US"/>
    </w:rPr>
  </w:style>
  <w:style w:type="paragraph" w:customStyle="1" w:styleId="2422">
    <w:name w:val="正文（首行不缩进）"/>
    <w:basedOn w:val="1"/>
    <w:unhideWhenUsed/>
    <w:qFormat/>
    <w:uiPriority w:val="99"/>
    <w:pPr>
      <w:autoSpaceDE w:val="0"/>
      <w:autoSpaceDN w:val="0"/>
      <w:adjustRightInd w:val="0"/>
      <w:contextualSpacing/>
      <w:jc w:val="left"/>
    </w:pPr>
    <w:rPr>
      <w:rFonts w:hint="eastAsia" w:ascii="Calibri" w:hAnsi="Calibri" w:eastAsia="仿宋_GB2312" w:cs="Calibri"/>
      <w:kern w:val="0"/>
      <w:sz w:val="24"/>
      <w:szCs w:val="22"/>
    </w:rPr>
  </w:style>
  <w:style w:type="paragraph" w:customStyle="1" w:styleId="2423">
    <w:name w:val="xl165"/>
    <w:basedOn w:val="1"/>
    <w:qFormat/>
    <w:uiPriority w:val="99"/>
    <w:pPr>
      <w:widowControl/>
      <w:pBdr>
        <w:top w:val="single" w:color="auto" w:sz="4" w:space="0"/>
        <w:left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2424">
    <w:name w:val="_Style 1"/>
    <w:basedOn w:val="1"/>
    <w:qFormat/>
    <w:uiPriority w:val="99"/>
    <w:pPr>
      <w:ind w:firstLine="420" w:firstLineChars="200"/>
    </w:pPr>
    <w:rPr>
      <w:szCs w:val="20"/>
    </w:rPr>
  </w:style>
  <w:style w:type="paragraph" w:customStyle="1" w:styleId="2425">
    <w:name w:val="应答正文"/>
    <w:basedOn w:val="1"/>
    <w:next w:val="1"/>
    <w:qFormat/>
    <w:uiPriority w:val="99"/>
    <w:pPr>
      <w:pBdr>
        <w:top w:val="single" w:color="auto" w:sz="4" w:space="2"/>
        <w:left w:val="single" w:color="auto" w:sz="4" w:space="8"/>
        <w:bottom w:val="single" w:color="auto" w:sz="4" w:space="2"/>
        <w:right w:val="single" w:color="auto" w:sz="4" w:space="8"/>
      </w:pBdr>
      <w:shd w:val="pct10" w:color="auto" w:fill="auto"/>
      <w:spacing w:afterLines="50" w:line="276" w:lineRule="auto"/>
      <w:ind w:left="288"/>
      <w:outlineLvl w:val="0"/>
    </w:pPr>
    <w:rPr>
      <w:rFonts w:hAnsi="宋体"/>
      <w:sz w:val="22"/>
      <w:szCs w:val="22"/>
    </w:rPr>
  </w:style>
  <w:style w:type="paragraph" w:customStyle="1" w:styleId="2426">
    <w:name w:val="附件一"/>
    <w:basedOn w:val="1"/>
    <w:next w:val="453"/>
    <w:qFormat/>
    <w:uiPriority w:val="99"/>
    <w:pPr>
      <w:keepNext/>
      <w:keepLines/>
      <w:pageBreakBefore/>
      <w:tabs>
        <w:tab w:val="left" w:pos="360"/>
      </w:tabs>
      <w:spacing w:before="624" w:beforeLines="200" w:after="312" w:afterLines="100" w:line="360" w:lineRule="auto"/>
    </w:pPr>
    <w:rPr>
      <w:rFonts w:ascii="Verdana" w:hAnsi="Verdana" w:eastAsia="仿宋"/>
      <w:b/>
      <w:sz w:val="32"/>
    </w:rPr>
  </w:style>
  <w:style w:type="paragraph" w:customStyle="1" w:styleId="2427">
    <w:name w:val="样式符号段落"/>
    <w:basedOn w:val="1"/>
    <w:qFormat/>
    <w:uiPriority w:val="99"/>
    <w:pPr>
      <w:widowControl/>
      <w:tabs>
        <w:tab w:val="left" w:pos="840"/>
      </w:tabs>
      <w:spacing w:before="60" w:after="60"/>
      <w:ind w:left="840" w:hanging="420"/>
      <w:jc w:val="left"/>
    </w:pPr>
    <w:rPr>
      <w:kern w:val="0"/>
      <w:sz w:val="22"/>
      <w:szCs w:val="20"/>
    </w:rPr>
  </w:style>
  <w:style w:type="paragraph" w:customStyle="1" w:styleId="2428">
    <w:name w:val="Char Char Char Char Char Char Char Char Char Char"/>
    <w:basedOn w:val="27"/>
    <w:qFormat/>
    <w:uiPriority w:val="99"/>
    <w:pPr>
      <w:ind w:firstLine="200" w:firstLineChars="200"/>
    </w:pPr>
    <w:rPr>
      <w:rFonts w:ascii="Tahoma" w:hAnsi="Tahoma"/>
      <w:kern w:val="0"/>
      <w:sz w:val="24"/>
    </w:rPr>
  </w:style>
  <w:style w:type="paragraph" w:customStyle="1" w:styleId="2429">
    <w:name w:val="封面版本日期"/>
    <w:basedOn w:val="1"/>
    <w:next w:val="1"/>
    <w:qFormat/>
    <w:uiPriority w:val="99"/>
    <w:pPr>
      <w:spacing w:line="360" w:lineRule="auto"/>
      <w:jc w:val="right"/>
    </w:pPr>
    <w:rPr>
      <w:rFonts w:ascii="Tahoma" w:hAnsi="Tahoma" w:eastAsia="黑体"/>
      <w:sz w:val="24"/>
    </w:rPr>
  </w:style>
  <w:style w:type="paragraph" w:customStyle="1" w:styleId="2430">
    <w:name w:val="样式C1"/>
    <w:basedOn w:val="45"/>
    <w:qFormat/>
    <w:uiPriority w:val="99"/>
    <w:pPr>
      <w:widowControl w:val="0"/>
      <w:snapToGrid w:val="0"/>
      <w:ind w:firstLine="0"/>
      <w:jc w:val="center"/>
    </w:pPr>
    <w:rPr>
      <w:rFonts w:ascii="仿宋_GB2312" w:hAnsi="宋体" w:eastAsia="仿宋_GB2312"/>
      <w:b/>
      <w:kern w:val="2"/>
      <w:sz w:val="52"/>
      <w:szCs w:val="52"/>
    </w:rPr>
  </w:style>
  <w:style w:type="paragraph" w:customStyle="1" w:styleId="2431">
    <w:name w:val="Cover Text 1"/>
    <w:next w:val="1"/>
    <w:qFormat/>
    <w:uiPriority w:val="99"/>
    <w:pPr>
      <w:widowControl w:val="0"/>
      <w:autoSpaceDE w:val="0"/>
      <w:autoSpaceDN w:val="0"/>
      <w:adjustRightInd w:val="0"/>
      <w:jc w:val="right"/>
    </w:pPr>
    <w:rPr>
      <w:rFonts w:ascii="Liberation Sans Narrow" w:hAnsi="Liberation Sans Narrow" w:eastAsia="宋体" w:cs="Liberation Sans Narrow"/>
      <w:sz w:val="28"/>
      <w:szCs w:val="28"/>
      <w:lang w:val="en-US" w:eastAsia="zh-CN" w:bidi="ar-SA"/>
    </w:rPr>
  </w:style>
  <w:style w:type="paragraph" w:customStyle="1" w:styleId="2432">
    <w:name w:val="注释提示"/>
    <w:basedOn w:val="488"/>
    <w:qFormat/>
    <w:uiPriority w:val="99"/>
    <w:pPr>
      <w:shd w:val="clear" w:color="auto" w:fill="FFFF00"/>
      <w:snapToGrid w:val="0"/>
      <w:spacing w:before="156" w:after="156"/>
    </w:pPr>
    <w:rPr>
      <w:rFonts w:cs="宋体"/>
      <w:szCs w:val="20"/>
    </w:rPr>
  </w:style>
  <w:style w:type="paragraph" w:customStyle="1" w:styleId="2433">
    <w:name w:val="Notes Text in Table"/>
    <w:unhideWhenUsed/>
    <w:qFormat/>
    <w:uiPriority w:val="99"/>
    <w:pPr>
      <w:widowControl w:val="0"/>
      <w:snapToGrid w:val="0"/>
      <w:spacing w:before="40" w:after="80" w:line="240" w:lineRule="atLeast"/>
      <w:ind w:left="170"/>
    </w:pPr>
    <w:rPr>
      <w:rFonts w:hint="eastAsia" w:ascii="Times New Roman" w:hAnsi="Times New Roman" w:eastAsia="楷体_GB2312" w:cs="Calibri"/>
      <w:kern w:val="2"/>
      <w:sz w:val="18"/>
      <w:lang w:val="en-US" w:eastAsia="zh-CN" w:bidi="ar-SA"/>
    </w:rPr>
  </w:style>
  <w:style w:type="paragraph" w:customStyle="1" w:styleId="2434">
    <w:name w:val="Cover 3"/>
    <w:basedOn w:val="1"/>
    <w:unhideWhenUsed/>
    <w:qFormat/>
    <w:uiPriority w:val="99"/>
    <w:pPr>
      <w:adjustRightInd w:val="0"/>
      <w:spacing w:before="80" w:after="80"/>
      <w:contextualSpacing/>
      <w:jc w:val="left"/>
    </w:pPr>
    <w:rPr>
      <w:rFonts w:hint="eastAsia" w:ascii="Arial" w:hAnsi="Arial" w:eastAsia="黑体" w:cs="Calibri"/>
      <w:b/>
      <w:spacing w:val="-4"/>
      <w:kern w:val="0"/>
      <w:sz w:val="22"/>
      <w:szCs w:val="22"/>
    </w:rPr>
  </w:style>
  <w:style w:type="paragraph" w:customStyle="1" w:styleId="2435">
    <w:name w:val="样式 样式 样式 样式 正文首行缩进2 + 首行缩进:  2 字符 + 首行缩进:  2 字符 + 首行缩进:  2 字符 + ..."/>
    <w:basedOn w:val="1"/>
    <w:qFormat/>
    <w:uiPriority w:val="99"/>
    <w:pPr>
      <w:spacing w:line="360" w:lineRule="auto"/>
      <w:ind w:firstLine="200" w:firstLineChars="200"/>
    </w:pPr>
    <w:rPr>
      <w:rFonts w:ascii="仿宋_GB2312" w:hAnsi="宋体" w:eastAsia="仿宋_GB2312" w:cs="宋体"/>
      <w:bCs/>
      <w:sz w:val="24"/>
      <w:szCs w:val="20"/>
      <w:lang w:val="zh-CN"/>
    </w:rPr>
  </w:style>
  <w:style w:type="paragraph" w:customStyle="1" w:styleId="2436">
    <w:name w:val="列出段落 Char Char"/>
    <w:qFormat/>
    <w:uiPriority w:val="99"/>
    <w:pPr>
      <w:ind w:firstLine="420" w:firstLineChars="200"/>
    </w:pPr>
    <w:rPr>
      <w:rFonts w:ascii="Times New Roman" w:hAnsi="Times New Roman" w:eastAsia="宋体" w:cs="Times New Roman"/>
      <w:lang w:val="en-US" w:eastAsia="zh-CN" w:bidi="ar-SA"/>
    </w:rPr>
  </w:style>
  <w:style w:type="paragraph" w:customStyle="1" w:styleId="2437">
    <w:name w:val="CM18"/>
    <w:basedOn w:val="317"/>
    <w:next w:val="317"/>
    <w:qFormat/>
    <w:uiPriority w:val="99"/>
    <w:pPr>
      <w:spacing w:after="868"/>
    </w:pPr>
    <w:rPr>
      <w:rFonts w:ascii="Arial" w:hAnsi="Arial" w:eastAsia="宋体"/>
      <w:color w:val="auto"/>
    </w:rPr>
  </w:style>
  <w:style w:type="paragraph" w:customStyle="1" w:styleId="2438">
    <w:name w:val="术语定义四级条标题"/>
    <w:basedOn w:val="1742"/>
    <w:next w:val="207"/>
    <w:semiHidden/>
    <w:qFormat/>
    <w:uiPriority w:val="99"/>
    <w:pPr>
      <w:ind w:left="0" w:firstLine="0"/>
    </w:pPr>
  </w:style>
  <w:style w:type="paragraph" w:customStyle="1" w:styleId="2439">
    <w:name w:val="p29"/>
    <w:basedOn w:val="1"/>
    <w:qFormat/>
    <w:uiPriority w:val="99"/>
    <w:pPr>
      <w:widowControl/>
      <w:adjustRightInd w:val="0"/>
      <w:contextualSpacing/>
      <w:jc w:val="left"/>
    </w:pPr>
    <w:rPr>
      <w:rFonts w:ascii="Calibri" w:hAnsi="Calibri" w:eastAsia="仿宋_GB2312" w:cs="宋体"/>
      <w:kern w:val="0"/>
      <w:sz w:val="24"/>
      <w:szCs w:val="21"/>
    </w:rPr>
  </w:style>
  <w:style w:type="paragraph" w:customStyle="1" w:styleId="2440">
    <w:name w:val="2级项目编号"/>
    <w:basedOn w:val="1"/>
    <w:qFormat/>
    <w:uiPriority w:val="99"/>
    <w:pPr>
      <w:tabs>
        <w:tab w:val="left" w:pos="1691"/>
      </w:tabs>
      <w:adjustRightInd w:val="0"/>
      <w:ind w:left="1691" w:hanging="420"/>
      <w:contextualSpacing/>
      <w:jc w:val="left"/>
    </w:pPr>
    <w:rPr>
      <w:rFonts w:ascii="宋体" w:hAnsi="宋体" w:eastAsia="仿宋_GB2312"/>
      <w:kern w:val="0"/>
      <w:sz w:val="24"/>
      <w:szCs w:val="20"/>
    </w:rPr>
  </w:style>
  <w:style w:type="paragraph" w:customStyle="1" w:styleId="2441">
    <w:name w:val="xl41"/>
    <w:basedOn w:val="1"/>
    <w:qFormat/>
    <w:uiPriority w:val="99"/>
    <w:pPr>
      <w:widowControl/>
      <w:pBdr>
        <w:left w:val="single" w:color="auto" w:sz="4" w:space="0"/>
      </w:pBdr>
      <w:spacing w:before="100" w:beforeAutospacing="1" w:after="100" w:afterAutospacing="1"/>
      <w:ind w:firstLine="200" w:firstLineChars="200"/>
      <w:jc w:val="center"/>
    </w:pPr>
    <w:rPr>
      <w:rFonts w:ascii="宋体" w:hAnsi="宋体"/>
      <w:kern w:val="0"/>
      <w:sz w:val="24"/>
      <w:lang w:eastAsia="en-US"/>
    </w:rPr>
  </w:style>
  <w:style w:type="paragraph" w:customStyle="1" w:styleId="2442">
    <w:name w:val="样式 正文1 + 小五 黑色 左侧:  3.5 字符 首行缩进:  2 字符 行距: 最小值 10 磅"/>
    <w:basedOn w:val="356"/>
    <w:qFormat/>
    <w:uiPriority w:val="99"/>
    <w:pPr>
      <w:spacing w:before="0" w:after="0" w:line="200" w:lineRule="atLeast"/>
      <w:ind w:left="350" w:leftChars="350"/>
      <w:jc w:val="left"/>
      <w:outlineLvl w:val="9"/>
    </w:pPr>
    <w:rPr>
      <w:rFonts w:ascii="Arial" w:hAnsi="Arial" w:cs="宋体"/>
      <w:color w:val="000000"/>
      <w:sz w:val="18"/>
      <w:szCs w:val="20"/>
    </w:rPr>
  </w:style>
  <w:style w:type="paragraph" w:customStyle="1" w:styleId="2443">
    <w:name w:val="Cover 2"/>
    <w:unhideWhenUsed/>
    <w:qFormat/>
    <w:uiPriority w:val="99"/>
    <w:pPr>
      <w:snapToGrid w:val="0"/>
    </w:pPr>
    <w:rPr>
      <w:rFonts w:hint="eastAsia" w:ascii="Arial" w:hAnsi="Arial" w:eastAsia="黑体" w:cs="Calibri"/>
      <w:sz w:val="32"/>
      <w:lang w:val="en-US" w:eastAsia="en-US" w:bidi="ar-SA"/>
    </w:rPr>
  </w:style>
  <w:style w:type="paragraph" w:customStyle="1" w:styleId="2444">
    <w:name w:val="样式 居中"/>
    <w:basedOn w:val="1"/>
    <w:qFormat/>
    <w:uiPriority w:val="99"/>
    <w:pPr>
      <w:tabs>
        <w:tab w:val="left" w:pos="420"/>
      </w:tabs>
      <w:ind w:firstLine="95" w:firstLineChars="95"/>
      <w:jc w:val="center"/>
    </w:pPr>
    <w:rPr>
      <w:rFonts w:cs="宋体"/>
      <w:sz w:val="24"/>
      <w:szCs w:val="20"/>
    </w:rPr>
  </w:style>
  <w:style w:type="paragraph" w:customStyle="1" w:styleId="2445">
    <w:name w:val="表格正文居中"/>
    <w:basedOn w:val="1"/>
    <w:qFormat/>
    <w:uiPriority w:val="99"/>
    <w:pPr>
      <w:widowControl/>
      <w:spacing w:before="60" w:after="60" w:line="360" w:lineRule="auto"/>
      <w:ind w:hanging="482" w:hangingChars="200"/>
      <w:jc w:val="center"/>
    </w:pPr>
    <w:rPr>
      <w:rFonts w:ascii="宋体" w:hAnsi="宋体" w:eastAsia="仿宋_GB2312" w:cs="宋体"/>
      <w:bCs/>
      <w:sz w:val="24"/>
      <w:lang w:val="zh-CN"/>
    </w:rPr>
  </w:style>
  <w:style w:type="paragraph" w:customStyle="1" w:styleId="2446">
    <w:name w:val="基准标题"/>
    <w:basedOn w:val="25"/>
    <w:next w:val="25"/>
    <w:qFormat/>
    <w:uiPriority w:val="99"/>
    <w:pPr>
      <w:keepNext/>
      <w:keepLines/>
      <w:numPr>
        <w:ilvl w:val="1"/>
        <w:numId w:val="63"/>
      </w:numPr>
      <w:adjustRightInd w:val="0"/>
      <w:contextualSpacing/>
      <w:jc w:val="left"/>
    </w:pPr>
    <w:rPr>
      <w:rFonts w:ascii="Garamond" w:hAnsi="Garamond" w:eastAsia="仿宋_GB2312"/>
      <w:b w:val="0"/>
      <w:color w:val="auto"/>
      <w:spacing w:val="-5"/>
      <w:kern w:val="20"/>
      <w:sz w:val="24"/>
    </w:rPr>
  </w:style>
  <w:style w:type="paragraph" w:customStyle="1" w:styleId="2447">
    <w:name w:val="_标题2"/>
    <w:basedOn w:val="5"/>
    <w:next w:val="1"/>
    <w:qFormat/>
    <w:uiPriority w:val="99"/>
    <w:pPr>
      <w:numPr>
        <w:ilvl w:val="1"/>
        <w:numId w:val="35"/>
      </w:numPr>
      <w:tabs>
        <w:tab w:val="left" w:pos="0"/>
        <w:tab w:val="clear" w:pos="576"/>
      </w:tabs>
      <w:spacing w:beforeLines="50" w:beforeAutospacing="1" w:afterLines="50" w:afterAutospacing="1" w:line="360" w:lineRule="auto"/>
    </w:pPr>
    <w:rPr>
      <w:rFonts w:ascii="微软雅黑" w:hAnsi="微软雅黑" w:eastAsia="微软雅黑"/>
      <w:b w:val="0"/>
      <w:bCs w:val="0"/>
      <w:kern w:val="0"/>
      <w:sz w:val="32"/>
      <w:szCs w:val="32"/>
    </w:rPr>
  </w:style>
  <w:style w:type="paragraph" w:customStyle="1" w:styleId="2448">
    <w:name w:val="tbl cell"/>
    <w:basedOn w:val="1"/>
    <w:qFormat/>
    <w:uiPriority w:val="99"/>
    <w:pPr>
      <w:widowControl/>
      <w:suppressAutoHyphens/>
      <w:spacing w:line="230" w:lineRule="exact"/>
      <w:ind w:firstLine="200" w:firstLineChars="200"/>
      <w:jc w:val="left"/>
    </w:pPr>
    <w:rPr>
      <w:rFonts w:ascii="Times" w:hAnsi="Times"/>
      <w:color w:val="000000"/>
      <w:kern w:val="0"/>
      <w:sz w:val="20"/>
      <w:szCs w:val="20"/>
    </w:rPr>
  </w:style>
  <w:style w:type="paragraph" w:customStyle="1" w:styleId="2449">
    <w:name w:val="xl130"/>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450">
    <w:name w:val="z-窗体顶端4"/>
    <w:basedOn w:val="1"/>
    <w:next w:val="1"/>
    <w:unhideWhenUsed/>
    <w:qFormat/>
    <w:uiPriority w:val="99"/>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2451">
    <w:name w:val="4级编号"/>
    <w:basedOn w:val="2240"/>
    <w:qFormat/>
    <w:uiPriority w:val="99"/>
    <w:pPr>
      <w:numPr>
        <w:ilvl w:val="3"/>
      </w:numPr>
    </w:pPr>
  </w:style>
  <w:style w:type="paragraph" w:customStyle="1" w:styleId="2452">
    <w:name w:val="paragraph"/>
    <w:basedOn w:val="25"/>
    <w:qFormat/>
    <w:uiPriority w:val="99"/>
    <w:pPr>
      <w:widowControl w:val="0"/>
      <w:spacing w:before="163" w:beforeLines="50" w:after="163" w:afterLines="50" w:line="360" w:lineRule="auto"/>
      <w:ind w:firstLine="480" w:firstLineChars="200"/>
    </w:pPr>
    <w:rPr>
      <w:rFonts w:ascii="Times New Roman" w:hAnsi="Times New Roman"/>
      <w:b w:val="0"/>
      <w:color w:val="auto"/>
      <w:kern w:val="2"/>
      <w:sz w:val="24"/>
      <w:lang w:val="zh-CN"/>
    </w:rPr>
  </w:style>
  <w:style w:type="paragraph" w:customStyle="1" w:styleId="2453">
    <w:name w:val="TOC 标题11"/>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454">
    <w:name w:val="xl1495"/>
    <w:basedOn w:val="1"/>
    <w:qFormat/>
    <w:uiPriority w:val="99"/>
    <w:pPr>
      <w:widowControl/>
      <w:pBdr>
        <w:left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455">
    <w:name w:val="xl80"/>
    <w:basedOn w:val="1"/>
    <w:qFormat/>
    <w:uiPriority w:val="99"/>
    <w:pPr>
      <w:widowControl/>
      <w:pBdr>
        <w:left w:val="single" w:color="000000" w:sz="8" w:space="0"/>
        <w:bottom w:val="single" w:color="000000"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456">
    <w:name w:val="xl91"/>
    <w:basedOn w:val="1"/>
    <w:qFormat/>
    <w:uiPriority w:val="99"/>
    <w:pPr>
      <w:widowControl/>
      <w:adjustRightInd w:val="0"/>
      <w:spacing w:before="100" w:beforeAutospacing="1" w:after="100" w:afterAutospacing="1"/>
      <w:contextualSpacing/>
      <w:jc w:val="left"/>
      <w:textAlignment w:val="bottom"/>
    </w:pPr>
    <w:rPr>
      <w:rFonts w:ascii="宋体" w:hAnsi="宋体" w:eastAsia="仿宋_GB2312" w:cs="宋体"/>
      <w:kern w:val="0"/>
      <w:sz w:val="24"/>
    </w:rPr>
  </w:style>
  <w:style w:type="paragraph" w:customStyle="1" w:styleId="2457">
    <w:name w:val="名称"/>
    <w:basedOn w:val="1"/>
    <w:next w:val="207"/>
    <w:qFormat/>
    <w:uiPriority w:val="99"/>
    <w:pPr>
      <w:widowControl/>
      <w:shd w:val="clear" w:color="FFFFFF" w:fill="FFFFFF"/>
      <w:adjustRightInd w:val="0"/>
      <w:spacing w:before="640" w:after="560" w:line="460" w:lineRule="exact"/>
      <w:contextualSpacing/>
      <w:jc w:val="center"/>
    </w:pPr>
    <w:rPr>
      <w:rFonts w:ascii="黑体" w:eastAsia="黑体"/>
      <w:b/>
      <w:kern w:val="0"/>
      <w:sz w:val="32"/>
      <w:szCs w:val="20"/>
    </w:rPr>
  </w:style>
  <w:style w:type="paragraph" w:customStyle="1" w:styleId="2458">
    <w:name w:val="WPD_Table"/>
    <w:basedOn w:val="1"/>
    <w:qFormat/>
    <w:uiPriority w:val="99"/>
    <w:pPr>
      <w:widowControl/>
      <w:ind w:firstLine="200" w:firstLineChars="200"/>
      <w:jc w:val="left"/>
    </w:pPr>
    <w:rPr>
      <w:rFonts w:ascii="Arial" w:hAnsi="Arial"/>
      <w:kern w:val="0"/>
      <w:sz w:val="24"/>
      <w:szCs w:val="20"/>
    </w:rPr>
  </w:style>
  <w:style w:type="paragraph" w:customStyle="1" w:styleId="2459">
    <w:name w:val="正文居中"/>
    <w:basedOn w:val="1"/>
    <w:qFormat/>
    <w:uiPriority w:val="0"/>
    <w:pPr>
      <w:spacing w:line="360" w:lineRule="auto"/>
      <w:ind w:firstLine="432"/>
      <w:jc w:val="center"/>
    </w:pPr>
    <w:rPr>
      <w:rFonts w:ascii="仿宋_GB2312" w:hAnsi="宋体" w:eastAsia="仿宋_GB2312" w:cs="宋体"/>
      <w:bCs/>
      <w:sz w:val="24"/>
      <w:szCs w:val="20"/>
      <w:lang w:val="zh-CN"/>
    </w:rPr>
  </w:style>
  <w:style w:type="paragraph" w:customStyle="1" w:styleId="2460">
    <w:name w:val="页脚 New New New New New New"/>
    <w:basedOn w:val="1"/>
    <w:qFormat/>
    <w:uiPriority w:val="99"/>
    <w:pPr>
      <w:tabs>
        <w:tab w:val="center" w:pos="4153"/>
        <w:tab w:val="right" w:pos="8306"/>
      </w:tabs>
      <w:adjustRightInd w:val="0"/>
      <w:snapToGrid w:val="0"/>
      <w:ind w:firstLine="420"/>
      <w:contextualSpacing/>
      <w:jc w:val="left"/>
    </w:pPr>
    <w:rPr>
      <w:rFonts w:eastAsia="仿宋_GB2312"/>
      <w:kern w:val="0"/>
      <w:sz w:val="18"/>
      <w:szCs w:val="18"/>
    </w:rPr>
  </w:style>
  <w:style w:type="paragraph" w:customStyle="1" w:styleId="2461">
    <w:name w:val="Char Char Char Char Char Char Char Char Char Char Char Char Char Char Char Char Char Char Char Char Char Char Char Char"/>
    <w:basedOn w:val="1"/>
    <w:qFormat/>
    <w:uiPriority w:val="99"/>
    <w:pPr>
      <w:spacing w:line="360" w:lineRule="auto"/>
      <w:ind w:firstLine="432"/>
    </w:pPr>
    <w:rPr>
      <w:rFonts w:ascii="仿宋_GB2312" w:hAnsi="宋体" w:eastAsia="仿宋_GB2312" w:cs="宋体"/>
      <w:bCs/>
      <w:sz w:val="24"/>
      <w:lang w:val="zh-CN"/>
    </w:rPr>
  </w:style>
  <w:style w:type="paragraph" w:customStyle="1" w:styleId="2462">
    <w:name w:val="样式 正文1 + 黑色 左侧:  3.5 字符 首行缩进:  2 字符"/>
    <w:basedOn w:val="356"/>
    <w:qFormat/>
    <w:uiPriority w:val="99"/>
    <w:pPr>
      <w:spacing w:before="0" w:after="0" w:line="240" w:lineRule="auto"/>
      <w:ind w:left="350" w:leftChars="350"/>
      <w:jc w:val="left"/>
      <w:outlineLvl w:val="9"/>
    </w:pPr>
    <w:rPr>
      <w:rFonts w:ascii="Arial" w:hAnsi="Arial" w:cs="宋体"/>
      <w:color w:val="000000"/>
      <w:sz w:val="21"/>
      <w:szCs w:val="20"/>
    </w:rPr>
  </w:style>
  <w:style w:type="paragraph" w:customStyle="1" w:styleId="2463">
    <w:name w:val="Char1 Char Char Char Char Char1 Char2"/>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464">
    <w:name w:val="举例说明"/>
    <w:basedOn w:val="1"/>
    <w:next w:val="87"/>
    <w:qFormat/>
    <w:uiPriority w:val="99"/>
    <w:pPr>
      <w:adjustRightInd w:val="0"/>
      <w:contextualSpacing/>
      <w:jc w:val="left"/>
    </w:pPr>
    <w:rPr>
      <w:rFonts w:ascii="宋体" w:hAnsi="宋体" w:eastAsia="仿宋_GB2312" w:cs="宋体"/>
      <w:color w:val="0000FF"/>
      <w:kern w:val="0"/>
      <w:sz w:val="24"/>
      <w:szCs w:val="20"/>
    </w:rPr>
  </w:style>
  <w:style w:type="paragraph" w:customStyle="1" w:styleId="2465">
    <w:name w:val="xl75"/>
    <w:basedOn w:val="1"/>
    <w:qFormat/>
    <w:uiPriority w:val="99"/>
    <w:pPr>
      <w:widowControl/>
      <w:pBdr>
        <w:bottom w:val="single" w:color="000000" w:sz="8" w:space="0"/>
        <w:right w:val="single" w:color="000000" w:sz="8" w:space="0"/>
      </w:pBdr>
      <w:shd w:val="clear" w:color="000000" w:fill="B8CCE4"/>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466">
    <w:name w:val="Properties"/>
    <w:next w:val="1"/>
    <w:qFormat/>
    <w:uiPriority w:val="99"/>
    <w:pPr>
      <w:widowControl w:val="0"/>
      <w:autoSpaceDE w:val="0"/>
      <w:autoSpaceDN w:val="0"/>
      <w:adjustRightInd w:val="0"/>
      <w:jc w:val="right"/>
    </w:pPr>
    <w:rPr>
      <w:rFonts w:ascii="Times New Roman" w:hAnsi="Times New Roman" w:eastAsia="宋体" w:cs="Times New Roman"/>
      <w:color w:val="5F5F5F"/>
      <w:lang w:val="en-US" w:eastAsia="zh-CN" w:bidi="ar-SA"/>
    </w:rPr>
  </w:style>
  <w:style w:type="paragraph" w:customStyle="1" w:styleId="2467">
    <w:name w:val="Char Char1 Char Char Char Char Char Char1"/>
    <w:basedOn w:val="1"/>
    <w:qFormat/>
    <w:uiPriority w:val="99"/>
    <w:pPr>
      <w:widowControl/>
      <w:adjustRightInd w:val="0"/>
      <w:snapToGrid w:val="0"/>
      <w:spacing w:before="120" w:beforeLines="50" w:after="160" w:afterLines="50" w:line="240" w:lineRule="exact"/>
      <w:ind w:left="-163" w:leftChars="-68" w:firstLine="480" w:firstLineChars="200"/>
      <w:jc w:val="left"/>
    </w:pPr>
    <w:rPr>
      <w:rFonts w:ascii="Verdana" w:hAnsi="Verdana" w:eastAsia="仿宋_GB2312"/>
      <w:kern w:val="0"/>
      <w:sz w:val="24"/>
      <w:szCs w:val="20"/>
      <w:lang w:eastAsia="en-US"/>
    </w:rPr>
  </w:style>
  <w:style w:type="paragraph" w:customStyle="1" w:styleId="2468">
    <w:name w:val="xl96"/>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469">
    <w:name w:val="样式1 ph 表格左标题"/>
    <w:basedOn w:val="2104"/>
    <w:qFormat/>
    <w:uiPriority w:val="99"/>
    <w:rPr>
      <w:b/>
    </w:rPr>
  </w:style>
  <w:style w:type="paragraph" w:customStyle="1" w:styleId="2470">
    <w:name w:val="题注211"/>
    <w:basedOn w:val="1"/>
    <w:next w:val="1"/>
    <w:qFormat/>
    <w:uiPriority w:val="99"/>
    <w:rPr>
      <w:rFonts w:ascii="Cambria" w:hAnsi="Cambria" w:eastAsia="黑体"/>
      <w:sz w:val="20"/>
    </w:rPr>
  </w:style>
  <w:style w:type="paragraph" w:customStyle="1" w:styleId="2471">
    <w:name w:val="xl105"/>
    <w:basedOn w:val="1"/>
    <w:qFormat/>
    <w:uiPriority w:val="99"/>
    <w:pPr>
      <w:widowControl/>
      <w:pBdr>
        <w:top w:val="single" w:color="auto" w:sz="4" w:space="0"/>
        <w:left w:val="single" w:color="auto" w:sz="4" w:space="0"/>
        <w:bottom w:val="single" w:color="auto" w:sz="8" w:space="0"/>
      </w:pBdr>
      <w:shd w:val="clear" w:color="000000" w:fill="C5BE97"/>
      <w:spacing w:before="100" w:beforeAutospacing="1" w:after="100" w:afterAutospacing="1"/>
      <w:ind w:firstLine="200" w:firstLineChars="200"/>
      <w:jc w:val="center"/>
    </w:pPr>
    <w:rPr>
      <w:rFonts w:ascii="宋体" w:hAnsi="宋体" w:cs="宋体"/>
      <w:kern w:val="0"/>
      <w:sz w:val="24"/>
    </w:rPr>
  </w:style>
  <w:style w:type="paragraph" w:customStyle="1" w:styleId="2472">
    <w:name w:val="Char1 Char Char Char Char Char Char Char Char Char Char Char"/>
    <w:basedOn w:val="1"/>
    <w:semiHidden/>
    <w:qFormat/>
    <w:uiPriority w:val="99"/>
    <w:pPr>
      <w:pageBreakBefore/>
      <w:tabs>
        <w:tab w:val="left" w:pos="432"/>
      </w:tabs>
      <w:ind w:left="432" w:hanging="432" w:firstLineChars="200"/>
    </w:pPr>
    <w:rPr>
      <w:rFonts w:ascii="Tahoma" w:hAnsi="Tahoma"/>
      <w:sz w:val="24"/>
      <w:szCs w:val="20"/>
    </w:rPr>
  </w:style>
  <w:style w:type="paragraph" w:customStyle="1" w:styleId="2473">
    <w:name w:val="项目分类"/>
    <w:basedOn w:val="1"/>
    <w:next w:val="1"/>
    <w:qFormat/>
    <w:uiPriority w:val="99"/>
    <w:pPr>
      <w:numPr>
        <w:ilvl w:val="0"/>
        <w:numId w:val="64"/>
      </w:numPr>
      <w:wordWrap w:val="0"/>
      <w:overflowPunct w:val="0"/>
      <w:adjustRightInd w:val="0"/>
      <w:snapToGrid w:val="0"/>
      <w:spacing w:line="360" w:lineRule="auto"/>
      <w:ind w:firstLine="200" w:firstLineChars="200"/>
    </w:pPr>
    <w:rPr>
      <w:rFonts w:ascii="Arial" w:hAnsi="Arial"/>
      <w:b/>
      <w:snapToGrid w:val="0"/>
      <w:kern w:val="0"/>
      <w:sz w:val="24"/>
    </w:rPr>
  </w:style>
  <w:style w:type="paragraph" w:customStyle="1" w:styleId="2474">
    <w:name w:val="正文-SGCC"/>
    <w:basedOn w:val="1"/>
    <w:qFormat/>
    <w:uiPriority w:val="3"/>
    <w:pPr>
      <w:widowControl/>
      <w:snapToGrid w:val="0"/>
      <w:spacing w:line="360" w:lineRule="auto"/>
      <w:contextualSpacing/>
      <w:jc w:val="left"/>
    </w:pPr>
    <w:rPr>
      <w:rFonts w:ascii="微软雅黑" w:hAnsi="微软雅黑" w:eastAsia="华文仿宋"/>
      <w:sz w:val="28"/>
    </w:rPr>
  </w:style>
  <w:style w:type="paragraph" w:customStyle="1" w:styleId="2475">
    <w:name w:val="目录"/>
    <w:basedOn w:val="1"/>
    <w:qFormat/>
    <w:uiPriority w:val="99"/>
    <w:pPr>
      <w:widowControl/>
      <w:suppressLineNumbers/>
      <w:suppressAutoHyphens/>
      <w:spacing w:line="360" w:lineRule="auto"/>
      <w:ind w:firstLine="432"/>
    </w:pPr>
    <w:rPr>
      <w:rFonts w:ascii="Calibri" w:hAnsi="Calibri" w:eastAsia="仿宋_GB2312" w:cs="Tahoma"/>
      <w:bCs/>
      <w:sz w:val="24"/>
      <w:szCs w:val="22"/>
      <w:lang w:val="zh-CN" w:eastAsia="ar-SA"/>
    </w:rPr>
  </w:style>
  <w:style w:type="paragraph" w:customStyle="1" w:styleId="2476">
    <w:name w:val="End"/>
    <w:basedOn w:val="1"/>
    <w:qFormat/>
    <w:uiPriority w:val="99"/>
    <w:pPr>
      <w:adjustRightInd w:val="0"/>
      <w:spacing w:after="400"/>
      <w:contextualSpacing/>
      <w:jc w:val="left"/>
    </w:pPr>
    <w:rPr>
      <w:rFonts w:ascii="Calibri" w:hAnsi="Calibri" w:eastAsia="仿宋_GB2312" w:cs="Calibri"/>
      <w:b/>
      <w:kern w:val="0"/>
      <w:sz w:val="24"/>
      <w:szCs w:val="22"/>
    </w:rPr>
  </w:style>
  <w:style w:type="paragraph" w:customStyle="1" w:styleId="2477">
    <w:name w:val="heading 4H4bulletblbbPIM 44I4h4l4list 4mh1lModule h"/>
    <w:basedOn w:val="1"/>
    <w:next w:val="1"/>
    <w:qFormat/>
    <w:uiPriority w:val="99"/>
    <w:pPr>
      <w:keepNext/>
      <w:keepLines/>
      <w:widowControl/>
      <w:numPr>
        <w:ilvl w:val="3"/>
        <w:numId w:val="39"/>
      </w:numPr>
      <w:spacing w:before="120" w:after="120" w:line="360" w:lineRule="auto"/>
      <w:ind w:right="210"/>
      <w:outlineLvl w:val="3"/>
    </w:pPr>
    <w:rPr>
      <w:rFonts w:ascii="ºÚÌå" w:hAnsi="ºÚÌå" w:eastAsia="ºÚÌå" w:cs="ºÚÌå"/>
      <w:b/>
      <w:kern w:val="0"/>
      <w:szCs w:val="21"/>
    </w:rPr>
  </w:style>
  <w:style w:type="paragraph" w:customStyle="1" w:styleId="2478">
    <w:name w:val="H2 Text for List"/>
    <w:basedOn w:val="1"/>
    <w:qFormat/>
    <w:uiPriority w:val="99"/>
    <w:pPr>
      <w:keepNext/>
      <w:widowControl/>
      <w:spacing w:after="80"/>
      <w:ind w:left="864" w:firstLine="200" w:firstLineChars="200"/>
      <w:jc w:val="left"/>
    </w:pPr>
    <w:rPr>
      <w:kern w:val="0"/>
      <w:sz w:val="22"/>
      <w:szCs w:val="21"/>
      <w:lang w:eastAsia="en-US"/>
    </w:rPr>
  </w:style>
  <w:style w:type="paragraph" w:customStyle="1" w:styleId="2479">
    <w:name w:val="font12"/>
    <w:basedOn w:val="1"/>
    <w:qFormat/>
    <w:uiPriority w:val="99"/>
    <w:pPr>
      <w:widowControl/>
      <w:spacing w:before="100" w:beforeAutospacing="1" w:after="100" w:afterAutospacing="1"/>
      <w:ind w:firstLine="200" w:firstLineChars="200"/>
      <w:jc w:val="left"/>
    </w:pPr>
    <w:rPr>
      <w:rFonts w:ascii="Arial" w:hAnsi="Arial" w:cs="Arial"/>
      <w:kern w:val="0"/>
      <w:sz w:val="22"/>
      <w:szCs w:val="22"/>
    </w:rPr>
  </w:style>
  <w:style w:type="paragraph" w:customStyle="1" w:styleId="2480">
    <w:name w:val="Command"/>
    <w:unhideWhenUsed/>
    <w:qFormat/>
    <w:uiPriority w:val="99"/>
    <w:pPr>
      <w:spacing w:before="160" w:after="160"/>
    </w:pPr>
    <w:rPr>
      <w:rFonts w:hint="eastAsia" w:ascii="Arial" w:hAnsi="Arial" w:eastAsia="黑体" w:cs="Calibri"/>
      <w:sz w:val="21"/>
      <w:lang w:val="en-US" w:eastAsia="zh-CN" w:bidi="ar-SA"/>
    </w:rPr>
  </w:style>
  <w:style w:type="paragraph" w:customStyle="1" w:styleId="2481">
    <w:name w:val="xl63"/>
    <w:basedOn w:val="1"/>
    <w:qFormat/>
    <w:uiPriority w:val="99"/>
    <w:pPr>
      <w:widowControl/>
      <w:pBdr>
        <w:top w:val="single" w:color="000000" w:sz="8" w:space="0"/>
        <w:left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482">
    <w:name w:val="8"/>
    <w:basedOn w:val="1"/>
    <w:next w:val="1"/>
    <w:qFormat/>
    <w:uiPriority w:val="99"/>
    <w:pPr>
      <w:autoSpaceDE w:val="0"/>
      <w:autoSpaceDN w:val="0"/>
      <w:adjustRightInd w:val="0"/>
      <w:spacing w:before="120" w:line="22" w:lineRule="atLeast"/>
      <w:ind w:firstLine="480" w:firstLineChars="200"/>
      <w:jc w:val="left"/>
    </w:pPr>
    <w:rPr>
      <w:rFonts w:ascii="宋体"/>
      <w:kern w:val="0"/>
      <w:sz w:val="24"/>
      <w:szCs w:val="20"/>
    </w:rPr>
  </w:style>
  <w:style w:type="paragraph" w:customStyle="1" w:styleId="2483">
    <w:name w:val="font9"/>
    <w:basedOn w:val="1"/>
    <w:qFormat/>
    <w:uiPriority w:val="99"/>
    <w:pPr>
      <w:widowControl/>
      <w:adjustRightInd w:val="0"/>
      <w:spacing w:before="100" w:beforeAutospacing="1" w:after="100" w:afterAutospacing="1"/>
      <w:contextualSpacing/>
      <w:jc w:val="left"/>
    </w:pPr>
    <w:rPr>
      <w:rFonts w:ascii="宋体" w:hAnsi="宋体" w:eastAsia="仿宋_GB2312" w:cs="宋体"/>
      <w:color w:val="000000"/>
      <w:kern w:val="0"/>
      <w:sz w:val="18"/>
      <w:szCs w:val="18"/>
    </w:rPr>
  </w:style>
  <w:style w:type="paragraph" w:customStyle="1" w:styleId="2484">
    <w:name w:val="封面题目"/>
    <w:basedOn w:val="1"/>
    <w:qFormat/>
    <w:uiPriority w:val="99"/>
    <w:pPr>
      <w:spacing w:before="240" w:after="60" w:line="312" w:lineRule="auto"/>
      <w:ind w:firstLine="200" w:firstLineChars="200"/>
      <w:jc w:val="center"/>
    </w:pPr>
    <w:rPr>
      <w:rFonts w:ascii="Arial" w:hAnsi="Arial" w:cs="Arial"/>
      <w:b/>
      <w:kern w:val="28"/>
      <w:sz w:val="52"/>
      <w:szCs w:val="32"/>
    </w:rPr>
  </w:style>
  <w:style w:type="paragraph" w:customStyle="1" w:styleId="2485">
    <w:name w:val="标题 71"/>
    <w:basedOn w:val="1"/>
    <w:next w:val="1"/>
    <w:qFormat/>
    <w:uiPriority w:val="99"/>
    <w:pPr>
      <w:keepNext/>
      <w:keepLines/>
      <w:tabs>
        <w:tab w:val="left" w:pos="432"/>
      </w:tabs>
      <w:spacing w:before="240" w:after="64" w:line="317" w:lineRule="auto"/>
      <w:ind w:left="4216" w:hanging="420"/>
      <w:outlineLvl w:val="6"/>
    </w:pPr>
    <w:rPr>
      <w:rFonts w:ascii="Calibri" w:hAnsi="Calibri"/>
      <w:b/>
      <w:sz w:val="24"/>
      <w:szCs w:val="20"/>
    </w:rPr>
  </w:style>
  <w:style w:type="paragraph" w:customStyle="1" w:styleId="2486">
    <w:name w:val="Style Style 建议书正文缩进 + First line:  8 mm + Before:  0.5 line"/>
    <w:basedOn w:val="1"/>
    <w:qFormat/>
    <w:uiPriority w:val="99"/>
    <w:pPr>
      <w:widowControl/>
      <w:spacing w:beforeLines="50" w:line="360" w:lineRule="auto"/>
      <w:ind w:left="2835" w:right="28" w:firstLine="471" w:firstLineChars="200"/>
    </w:pPr>
    <w:rPr>
      <w:rFonts w:ascii="Arial" w:hAnsi="Arial" w:eastAsia="华文楷体" w:cs="宋体"/>
      <w:kern w:val="0"/>
      <w:sz w:val="24"/>
      <w:szCs w:val="20"/>
      <w:lang w:eastAsia="en-US"/>
    </w:rPr>
  </w:style>
  <w:style w:type="paragraph" w:customStyle="1" w:styleId="2487">
    <w:name w:val="缩进_五号_1.5行距"/>
    <w:basedOn w:val="1"/>
    <w:qFormat/>
    <w:uiPriority w:val="99"/>
    <w:pPr>
      <w:adjustRightInd w:val="0"/>
      <w:ind w:firstLine="420"/>
      <w:contextualSpacing/>
      <w:jc w:val="left"/>
    </w:pPr>
    <w:rPr>
      <w:rFonts w:eastAsia="仿宋_GB2312" w:cs="宋体"/>
      <w:kern w:val="0"/>
      <w:sz w:val="24"/>
      <w:szCs w:val="20"/>
    </w:rPr>
  </w:style>
  <w:style w:type="paragraph" w:customStyle="1" w:styleId="2488">
    <w:name w:val="font0"/>
    <w:basedOn w:val="1"/>
    <w:qFormat/>
    <w:uiPriority w:val="99"/>
    <w:pPr>
      <w:widowControl/>
      <w:spacing w:before="100" w:beforeAutospacing="1" w:after="100" w:afterAutospacing="1"/>
      <w:ind w:firstLine="200" w:firstLineChars="200"/>
      <w:jc w:val="left"/>
    </w:pPr>
    <w:rPr>
      <w:rFonts w:ascii="宋体" w:hAnsi="宋体" w:cs="宋体"/>
      <w:color w:val="000000"/>
      <w:kern w:val="0"/>
      <w:sz w:val="22"/>
      <w:szCs w:val="22"/>
    </w:rPr>
  </w:style>
  <w:style w:type="paragraph" w:customStyle="1" w:styleId="2489">
    <w:name w:val="xl36"/>
    <w:basedOn w:val="1"/>
    <w:qFormat/>
    <w:uiPriority w:val="99"/>
    <w:pPr>
      <w:widowControl/>
      <w:spacing w:before="100" w:beforeAutospacing="1" w:after="100" w:afterAutospacing="1"/>
      <w:ind w:firstLine="200" w:firstLineChars="200"/>
      <w:jc w:val="center"/>
      <w:textAlignment w:val="center"/>
    </w:pPr>
    <w:rPr>
      <w:rFonts w:ascii="Cambria" w:hAnsi="Cambria" w:eastAsia="Arial Unicode MS" w:cs="Arial"/>
      <w:b/>
      <w:bCs/>
      <w:kern w:val="0"/>
      <w:sz w:val="20"/>
      <w:szCs w:val="20"/>
    </w:rPr>
  </w:style>
  <w:style w:type="paragraph" w:customStyle="1" w:styleId="2490">
    <w:name w:val="正文 + Verdana"/>
    <w:basedOn w:val="52"/>
    <w:qFormat/>
    <w:uiPriority w:val="99"/>
    <w:pPr>
      <w:widowControl w:val="0"/>
      <w:spacing w:line="240" w:lineRule="auto"/>
      <w:ind w:left="420" w:leftChars="200" w:firstLine="420" w:firstLineChars="200"/>
      <w:jc w:val="both"/>
    </w:pPr>
    <w:rPr>
      <w:rFonts w:ascii="Times New Roman" w:hAnsi="Times New Roman"/>
      <w:kern w:val="2"/>
      <w:sz w:val="21"/>
    </w:rPr>
  </w:style>
  <w:style w:type="paragraph" w:customStyle="1" w:styleId="2491">
    <w:name w:val="样式 首行缩进:  0 厘米 行距: 单倍行距 Char"/>
    <w:basedOn w:val="1"/>
    <w:qFormat/>
    <w:uiPriority w:val="99"/>
    <w:pPr>
      <w:adjustRightInd w:val="0"/>
      <w:textAlignment w:val="baseline"/>
    </w:pPr>
    <w:rPr>
      <w:kern w:val="0"/>
      <w:szCs w:val="21"/>
    </w:rPr>
  </w:style>
  <w:style w:type="paragraph" w:customStyle="1" w:styleId="2492">
    <w:name w:val="List Paragraph3"/>
    <w:basedOn w:val="1"/>
    <w:qFormat/>
    <w:uiPriority w:val="99"/>
    <w:pPr>
      <w:ind w:firstLine="420" w:firstLineChars="200"/>
    </w:pPr>
    <w:rPr>
      <w:szCs w:val="22"/>
    </w:rPr>
  </w:style>
  <w:style w:type="paragraph" w:customStyle="1" w:styleId="2493">
    <w:name w:val="Body Text1"/>
    <w:basedOn w:val="1"/>
    <w:qFormat/>
    <w:uiPriority w:val="99"/>
    <w:pPr>
      <w:spacing w:before="60" w:after="60" w:line="360" w:lineRule="auto"/>
      <w:ind w:firstLine="200" w:firstLineChars="200"/>
    </w:pPr>
    <w:rPr>
      <w:szCs w:val="20"/>
    </w:rPr>
  </w:style>
  <w:style w:type="paragraph" w:customStyle="1" w:styleId="2494">
    <w:name w:val="正文表格 10磅，居左"/>
    <w:basedOn w:val="1"/>
    <w:qFormat/>
    <w:uiPriority w:val="99"/>
    <w:pPr>
      <w:widowControl/>
      <w:spacing w:line="360" w:lineRule="auto"/>
      <w:ind w:firstLine="432"/>
      <w:jc w:val="left"/>
    </w:pPr>
    <w:rPr>
      <w:rFonts w:ascii="宋体" w:hAnsi="宋体" w:eastAsia="仿宋_GB2312" w:cs="宋体"/>
      <w:color w:val="000000"/>
      <w:kern w:val="0"/>
      <w:sz w:val="20"/>
      <w:szCs w:val="20"/>
      <w:lang w:val="zh-CN"/>
    </w:rPr>
  </w:style>
  <w:style w:type="paragraph" w:customStyle="1" w:styleId="2495">
    <w:name w:val="Number in Table"/>
    <w:basedOn w:val="1"/>
    <w:qFormat/>
    <w:uiPriority w:val="99"/>
    <w:pPr>
      <w:widowControl/>
      <w:numPr>
        <w:ilvl w:val="0"/>
        <w:numId w:val="65"/>
      </w:numPr>
      <w:tabs>
        <w:tab w:val="left" w:pos="360"/>
      </w:tabs>
      <w:spacing w:line="312" w:lineRule="auto"/>
      <w:ind w:firstLine="200" w:firstLineChars="200"/>
      <w:jc w:val="left"/>
    </w:pPr>
    <w:rPr>
      <w:rFonts w:ascii="宋体" w:hAnsi="宋体" w:eastAsia="黑体"/>
      <w:kern w:val="0"/>
      <w:sz w:val="24"/>
      <w:szCs w:val="20"/>
    </w:rPr>
  </w:style>
  <w:style w:type="paragraph" w:customStyle="1" w:styleId="2496">
    <w:name w:val="xl14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497">
    <w:name w:val="Table Label"/>
    <w:next w:val="1"/>
    <w:qFormat/>
    <w:uiPriority w:val="99"/>
    <w:pPr>
      <w:widowControl w:val="0"/>
      <w:autoSpaceDE w:val="0"/>
      <w:autoSpaceDN w:val="0"/>
      <w:adjustRightInd w:val="0"/>
    </w:pPr>
    <w:rPr>
      <w:rFonts w:ascii="Times New Roman" w:hAnsi="Times New Roman" w:eastAsia="宋体" w:cs="Times New Roman"/>
      <w:sz w:val="16"/>
      <w:szCs w:val="16"/>
      <w:lang w:val="en-US" w:eastAsia="zh-CN" w:bidi="ar-SA"/>
    </w:rPr>
  </w:style>
  <w:style w:type="paragraph" w:customStyle="1" w:styleId="2498">
    <w:name w:val="样式 正文首行缩进正文首行缩进 Char1正文首行缩进 Char1 Char Char正文首行缩进 Char1 Char ..."/>
    <w:basedOn w:val="1"/>
    <w:next w:val="1"/>
    <w:qFormat/>
    <w:uiPriority w:val="99"/>
    <w:pPr>
      <w:spacing w:line="360" w:lineRule="auto"/>
      <w:ind w:firstLine="480" w:firstLineChars="200"/>
    </w:pPr>
    <w:rPr>
      <w:rFonts w:ascii="仿宋_GB2312" w:hAnsi="宋体" w:eastAsia="仿宋_GB2312" w:cs="宋体"/>
      <w:bCs/>
      <w:sz w:val="24"/>
      <w:szCs w:val="20"/>
      <w:lang w:val="zh-CN"/>
    </w:rPr>
  </w:style>
  <w:style w:type="paragraph" w:customStyle="1" w:styleId="2499">
    <w:name w:val="版本控制标题"/>
    <w:basedOn w:val="1"/>
    <w:qFormat/>
    <w:uiPriority w:val="99"/>
    <w:pPr>
      <w:spacing w:before="156" w:after="156"/>
    </w:pPr>
    <w:rPr>
      <w:rFonts w:cs="宋体"/>
      <w:b/>
      <w:bCs/>
      <w:sz w:val="24"/>
      <w:szCs w:val="20"/>
    </w:rPr>
  </w:style>
  <w:style w:type="paragraph" w:customStyle="1" w:styleId="2500">
    <w:name w:val="bn"/>
    <w:basedOn w:val="1"/>
    <w:qFormat/>
    <w:uiPriority w:val="99"/>
    <w:pPr>
      <w:widowControl/>
      <w:topLinePunct/>
      <w:snapToGrid w:val="0"/>
      <w:spacing w:line="360" w:lineRule="auto"/>
      <w:ind w:left="20" w:leftChars="20" w:right="20" w:rightChars="20"/>
      <w:jc w:val="center"/>
    </w:pPr>
    <w:rPr>
      <w:rFonts w:eastAsia="仿宋_GB2312"/>
      <w:color w:val="000000"/>
      <w:kern w:val="18"/>
      <w:sz w:val="18"/>
      <w:szCs w:val="20"/>
    </w:rPr>
  </w:style>
  <w:style w:type="paragraph" w:customStyle="1" w:styleId="2501">
    <w:name w:val="无间隔11"/>
    <w:qFormat/>
    <w:uiPriority w:val="99"/>
    <w:rPr>
      <w:rFonts w:ascii="Calibri" w:hAnsi="Calibri" w:eastAsia="宋体" w:cs="Calibri"/>
      <w:sz w:val="22"/>
      <w:szCs w:val="22"/>
      <w:lang w:val="en-US" w:eastAsia="zh-CN" w:bidi="ar-SA"/>
    </w:rPr>
  </w:style>
  <w:style w:type="paragraph" w:customStyle="1" w:styleId="2502">
    <w:name w:val="xl84"/>
    <w:basedOn w:val="1"/>
    <w:qFormat/>
    <w:uiPriority w:val="99"/>
    <w:pPr>
      <w:widowControl/>
      <w:pBdr>
        <w:top w:val="single" w:color="000000" w:sz="8" w:space="0"/>
        <w:left w:val="single" w:color="auto"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503">
    <w:name w:val="H2 List Bullet"/>
    <w:basedOn w:val="1"/>
    <w:qFormat/>
    <w:uiPriority w:val="99"/>
    <w:pPr>
      <w:widowControl/>
      <w:tabs>
        <w:tab w:val="left" w:pos="420"/>
        <w:tab w:val="left" w:pos="1260"/>
      </w:tabs>
      <w:spacing w:after="60"/>
      <w:ind w:left="420" w:hanging="420" w:firstLineChars="200"/>
      <w:jc w:val="left"/>
    </w:pPr>
    <w:rPr>
      <w:rFonts w:ascii="Cambria" w:hAnsi="Cambria"/>
      <w:kern w:val="0"/>
      <w:sz w:val="20"/>
      <w:szCs w:val="20"/>
      <w:lang w:eastAsia="en-US"/>
    </w:rPr>
  </w:style>
  <w:style w:type="paragraph" w:customStyle="1" w:styleId="2504">
    <w:name w:val="Copyright Declaration1"/>
    <w:unhideWhenUsed/>
    <w:qFormat/>
    <w:uiPriority w:val="99"/>
    <w:pPr>
      <w:spacing w:before="80" w:after="80"/>
    </w:pPr>
    <w:rPr>
      <w:rFonts w:hint="eastAsia" w:ascii="Arial" w:hAnsi="Arial" w:eastAsia="黑体" w:cs="Calibri"/>
      <w:sz w:val="36"/>
      <w:lang w:val="en-US" w:eastAsia="zh-CN" w:bidi="ar-SA"/>
    </w:rPr>
  </w:style>
  <w:style w:type="paragraph" w:customStyle="1" w:styleId="2505">
    <w:name w:val="內文2"/>
    <w:basedOn w:val="1"/>
    <w:qFormat/>
    <w:uiPriority w:val="99"/>
    <w:pPr>
      <w:widowControl/>
      <w:tabs>
        <w:tab w:val="left" w:pos="425"/>
      </w:tabs>
      <w:ind w:left="425" w:hanging="425" w:firstLineChars="200"/>
      <w:jc w:val="left"/>
    </w:pPr>
    <w:rPr>
      <w:rFonts w:eastAsia="DFKai-SB"/>
      <w:color w:val="0000FF"/>
      <w:kern w:val="0"/>
      <w:sz w:val="20"/>
      <w:szCs w:val="20"/>
      <w:lang w:eastAsia="zh-TW"/>
    </w:rPr>
  </w:style>
  <w:style w:type="paragraph" w:customStyle="1" w:styleId="2506">
    <w:name w:val="xl15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07">
    <w:name w:val="小标题"/>
    <w:basedOn w:val="1"/>
    <w:next w:val="2"/>
    <w:qFormat/>
    <w:uiPriority w:val="99"/>
    <w:pPr>
      <w:tabs>
        <w:tab w:val="left" w:pos="420"/>
      </w:tabs>
      <w:spacing w:beforeLines="50" w:line="360" w:lineRule="auto"/>
      <w:ind w:left="420" w:hanging="420"/>
    </w:pPr>
    <w:rPr>
      <w:rFonts w:ascii="Arial" w:hAnsi="Arial" w:eastAsia="黑体" w:cs="宋体"/>
      <w:b/>
      <w:bCs/>
      <w:sz w:val="28"/>
      <w:lang w:val="zh-CN"/>
    </w:rPr>
  </w:style>
  <w:style w:type="paragraph" w:customStyle="1" w:styleId="2508">
    <w:name w:val="AAA"/>
    <w:basedOn w:val="1"/>
    <w:qFormat/>
    <w:uiPriority w:val="99"/>
    <w:pPr>
      <w:widowControl/>
    </w:pPr>
    <w:rPr>
      <w:rFonts w:eastAsia="Times New Roman"/>
      <w:kern w:val="0"/>
      <w:sz w:val="18"/>
      <w:szCs w:val="18"/>
    </w:rPr>
  </w:style>
  <w:style w:type="paragraph" w:customStyle="1" w:styleId="2509">
    <w:name w:val="Cover Heading 1"/>
    <w:next w:val="1"/>
    <w:qFormat/>
    <w:uiPriority w:val="99"/>
    <w:pPr>
      <w:widowControl w:val="0"/>
      <w:autoSpaceDE w:val="0"/>
      <w:autoSpaceDN w:val="0"/>
      <w:adjustRightInd w:val="0"/>
      <w:spacing w:line="480" w:lineRule="auto"/>
      <w:jc w:val="center"/>
    </w:pPr>
    <w:rPr>
      <w:rFonts w:ascii="áåèë" w:hAnsi="áåèë" w:eastAsia="宋体" w:cs="áåèë"/>
      <w:b/>
      <w:bCs/>
      <w:sz w:val="52"/>
      <w:szCs w:val="52"/>
      <w:lang w:val="en-US" w:eastAsia="zh-CN" w:bidi="ar-SA"/>
    </w:rPr>
  </w:style>
  <w:style w:type="paragraph" w:customStyle="1" w:styleId="2510">
    <w:name w:val="1、"/>
    <w:basedOn w:val="1"/>
    <w:next w:val="621"/>
    <w:qFormat/>
    <w:uiPriority w:val="99"/>
    <w:pPr>
      <w:widowControl/>
      <w:tabs>
        <w:tab w:val="left" w:pos="525"/>
      </w:tabs>
      <w:spacing w:before="120" w:after="120" w:line="300" w:lineRule="auto"/>
      <w:jc w:val="left"/>
      <w:outlineLvl w:val="3"/>
    </w:pPr>
    <w:rPr>
      <w:rFonts w:ascii="宋体" w:hAnsi="宋体"/>
      <w:b/>
      <w:kern w:val="0"/>
      <w:sz w:val="28"/>
    </w:rPr>
  </w:style>
  <w:style w:type="paragraph" w:customStyle="1" w:styleId="2511">
    <w:name w:val="_标题6"/>
    <w:basedOn w:val="9"/>
    <w:next w:val="1"/>
    <w:qFormat/>
    <w:uiPriority w:val="99"/>
    <w:pPr>
      <w:numPr>
        <w:ilvl w:val="5"/>
        <w:numId w:val="35"/>
      </w:numPr>
      <w:tabs>
        <w:tab w:val="clear" w:pos="1152"/>
      </w:tabs>
      <w:adjustRightInd w:val="0"/>
      <w:snapToGrid w:val="0"/>
      <w:spacing w:before="200" w:beforeLines="50" w:after="0" w:afterLines="50"/>
    </w:pPr>
    <w:rPr>
      <w:rFonts w:ascii="Tahoma" w:hAnsi="Tahoma"/>
      <w:b w:val="0"/>
      <w:kern w:val="0"/>
    </w:rPr>
  </w:style>
  <w:style w:type="paragraph" w:customStyle="1" w:styleId="2512">
    <w:name w:val="样式26"/>
    <w:basedOn w:val="25"/>
    <w:qFormat/>
    <w:uiPriority w:val="99"/>
    <w:pPr>
      <w:widowControl w:val="0"/>
      <w:numPr>
        <w:ilvl w:val="0"/>
        <w:numId w:val="66"/>
      </w:numPr>
      <w:tabs>
        <w:tab w:val="left" w:pos="426"/>
      </w:tabs>
      <w:adjustRightInd w:val="0"/>
      <w:spacing w:before="60"/>
      <w:contextualSpacing/>
      <w:jc w:val="left"/>
    </w:pPr>
    <w:rPr>
      <w:rFonts w:ascii="宋体" w:hAnsi="宋体" w:eastAsia="仿宋_GB2312"/>
      <w:b w:val="0"/>
      <w:color w:val="auto"/>
      <w:szCs w:val="21"/>
    </w:rPr>
  </w:style>
  <w:style w:type="paragraph" w:customStyle="1" w:styleId="2513">
    <w:name w:val="Caption1"/>
    <w:basedOn w:val="1"/>
    <w:next w:val="1"/>
    <w:qFormat/>
    <w:uiPriority w:val="99"/>
    <w:rPr>
      <w:rFonts w:ascii="Cambria" w:hAnsi="Cambria" w:eastAsia="黑体"/>
      <w:sz w:val="20"/>
      <w:szCs w:val="20"/>
    </w:rPr>
  </w:style>
  <w:style w:type="paragraph" w:customStyle="1" w:styleId="2514">
    <w:name w:val="实施指南正文"/>
    <w:basedOn w:val="1"/>
    <w:qFormat/>
    <w:uiPriority w:val="99"/>
    <w:pPr>
      <w:widowControl/>
      <w:spacing w:beforeLines="50" w:afterLines="50" w:line="360" w:lineRule="auto"/>
      <w:ind w:firstLine="200" w:firstLineChars="200"/>
      <w:jc w:val="left"/>
    </w:pPr>
    <w:rPr>
      <w:rFonts w:eastAsia="仿宋_GB2312"/>
      <w:kern w:val="0"/>
      <w:sz w:val="24"/>
      <w:szCs w:val="20"/>
      <w:lang w:eastAsia="en-US"/>
    </w:rPr>
  </w:style>
  <w:style w:type="paragraph" w:customStyle="1" w:styleId="2515">
    <w:name w:val="Date1"/>
    <w:basedOn w:val="1"/>
    <w:next w:val="1"/>
    <w:qFormat/>
    <w:uiPriority w:val="99"/>
    <w:pPr>
      <w:spacing w:line="240" w:lineRule="atLeast"/>
    </w:pPr>
    <w:rPr>
      <w:rFonts w:ascii="仿宋_GB2312" w:hAnsi="等线" w:eastAsia="仿宋_GB2312"/>
      <w:sz w:val="32"/>
      <w:szCs w:val="22"/>
    </w:rPr>
  </w:style>
  <w:style w:type="paragraph" w:customStyle="1" w:styleId="2516">
    <w:name w:val="CM3"/>
    <w:basedOn w:val="317"/>
    <w:next w:val="317"/>
    <w:qFormat/>
    <w:uiPriority w:val="99"/>
    <w:pPr>
      <w:spacing w:line="256" w:lineRule="atLeast"/>
    </w:pPr>
    <w:rPr>
      <w:rFonts w:ascii="Arial" w:hAnsi="Arial" w:eastAsia="宋体"/>
      <w:color w:val="auto"/>
    </w:rPr>
  </w:style>
  <w:style w:type="paragraph" w:customStyle="1" w:styleId="2517">
    <w:name w:val="列出段落14"/>
    <w:basedOn w:val="1"/>
    <w:qFormat/>
    <w:uiPriority w:val="34"/>
    <w:pPr>
      <w:widowControl/>
      <w:spacing w:before="120" w:after="120" w:line="360" w:lineRule="auto"/>
      <w:ind w:firstLine="420" w:firstLineChars="200"/>
      <w:jc w:val="left"/>
    </w:pPr>
    <w:rPr>
      <w:kern w:val="0"/>
      <w:sz w:val="24"/>
      <w:szCs w:val="22"/>
    </w:rPr>
  </w:style>
  <w:style w:type="paragraph" w:customStyle="1" w:styleId="2518">
    <w:name w:val="概要设计正文"/>
    <w:basedOn w:val="207"/>
    <w:qFormat/>
    <w:uiPriority w:val="99"/>
    <w:pPr>
      <w:spacing w:line="360" w:lineRule="auto"/>
      <w:ind w:firstLine="424" w:firstLineChars="202"/>
    </w:pPr>
    <w:rPr>
      <w:rFonts w:ascii="Times New Roman" w:hAnsi="宋体"/>
      <w:szCs w:val="24"/>
    </w:rPr>
  </w:style>
  <w:style w:type="paragraph" w:customStyle="1" w:styleId="2519">
    <w:name w:val="Assessment Personnel"/>
    <w:basedOn w:val="4"/>
    <w:qFormat/>
    <w:uiPriority w:val="99"/>
    <w:pPr>
      <w:tabs>
        <w:tab w:val="left" w:pos="570"/>
      </w:tabs>
      <w:spacing w:line="240" w:lineRule="auto"/>
      <w:ind w:left="570" w:hanging="420"/>
      <w:outlineLvl w:val="9"/>
    </w:pPr>
    <w:rPr>
      <w:rFonts w:ascii="Arial Narrow" w:hAnsi="Arial Narrow" w:eastAsia="宋体"/>
      <w:b w:val="0"/>
      <w:smallCaps/>
      <w:kern w:val="20"/>
      <w:sz w:val="24"/>
      <w:szCs w:val="20"/>
      <w:lang w:val="zh-CN" w:eastAsia="en-US"/>
    </w:rPr>
  </w:style>
  <w:style w:type="paragraph" w:customStyle="1" w:styleId="2520">
    <w:name w:val="Heading Right"/>
    <w:basedOn w:val="1"/>
    <w:qFormat/>
    <w:uiPriority w:val="99"/>
    <w:pPr>
      <w:adjustRightInd w:val="0"/>
      <w:contextualSpacing/>
      <w:jc w:val="right"/>
    </w:pPr>
    <w:rPr>
      <w:rFonts w:ascii="Calibri" w:hAnsi="Calibri" w:eastAsia="仿宋_GB2312" w:cs="Calibri"/>
      <w:kern w:val="0"/>
      <w:sz w:val="20"/>
      <w:szCs w:val="20"/>
    </w:rPr>
  </w:style>
  <w:style w:type="paragraph" w:customStyle="1" w:styleId="2521">
    <w:name w:val="图标题"/>
    <w:basedOn w:val="1"/>
    <w:qFormat/>
    <w:uiPriority w:val="99"/>
    <w:pPr>
      <w:spacing w:line="360" w:lineRule="auto"/>
      <w:ind w:firstLine="432"/>
      <w:jc w:val="center"/>
    </w:pPr>
    <w:rPr>
      <w:rFonts w:ascii="仿宋_GB2312" w:hAnsi="宋体" w:eastAsia="仿宋_GB2312" w:cs="宋体"/>
      <w:b/>
      <w:bCs/>
      <w:sz w:val="24"/>
      <w:lang w:val="zh-CN"/>
    </w:rPr>
  </w:style>
  <w:style w:type="paragraph" w:customStyle="1" w:styleId="2522">
    <w:name w:val="段落"/>
    <w:basedOn w:val="1"/>
    <w:semiHidden/>
    <w:qFormat/>
    <w:uiPriority w:val="99"/>
    <w:pPr>
      <w:adjustRightInd w:val="0"/>
      <w:spacing w:line="360" w:lineRule="auto"/>
      <w:ind w:firstLine="560" w:firstLineChars="200"/>
      <w:textAlignment w:val="baseline"/>
    </w:pPr>
    <w:rPr>
      <w:kern w:val="0"/>
      <w:sz w:val="28"/>
      <w:szCs w:val="20"/>
    </w:rPr>
  </w:style>
  <w:style w:type="paragraph" w:customStyle="1" w:styleId="2523">
    <w:name w:val="Style Body TextBody Text(ch) + 宋体 Line spacing:  1.5 lines"/>
    <w:basedOn w:val="25"/>
    <w:qFormat/>
    <w:uiPriority w:val="99"/>
    <w:pPr>
      <w:spacing w:line="360" w:lineRule="auto"/>
      <w:ind w:firstLine="480" w:firstLineChars="200"/>
      <w:jc w:val="left"/>
    </w:pPr>
    <w:rPr>
      <w:rFonts w:ascii="Arial Narrow" w:hAnsi="宋体"/>
      <w:b w:val="0"/>
      <w:color w:val="auto"/>
      <w:sz w:val="24"/>
      <w:szCs w:val="20"/>
      <w:lang w:val="en-GB"/>
    </w:rPr>
  </w:style>
  <w:style w:type="paragraph" w:customStyle="1" w:styleId="2524">
    <w:name w:val="索引 82"/>
    <w:basedOn w:val="1"/>
    <w:next w:val="1"/>
    <w:qFormat/>
    <w:uiPriority w:val="99"/>
    <w:pPr>
      <w:adjustRightInd w:val="0"/>
      <w:ind w:left="1680" w:hanging="210"/>
      <w:contextualSpacing/>
      <w:jc w:val="left"/>
    </w:pPr>
    <w:rPr>
      <w:rFonts w:ascii="Calibri" w:hAnsi="Calibri" w:eastAsia="仿宋_GB2312"/>
      <w:kern w:val="0"/>
      <w:sz w:val="20"/>
      <w:szCs w:val="20"/>
    </w:rPr>
  </w:style>
  <w:style w:type="paragraph" w:customStyle="1" w:styleId="2525">
    <w:name w:val="Terminal Display in Table"/>
    <w:unhideWhenUsed/>
    <w:qFormat/>
    <w:uiPriority w:val="99"/>
    <w:pPr>
      <w:widowControl w:val="0"/>
      <w:snapToGrid w:val="0"/>
      <w:spacing w:before="80" w:after="80" w:line="240" w:lineRule="atLeast"/>
    </w:pPr>
    <w:rPr>
      <w:rFonts w:hint="eastAsia" w:ascii="Courier New" w:hAnsi="Courier New" w:eastAsia="宋体" w:cs="Calibri"/>
      <w:spacing w:val="-1"/>
      <w:sz w:val="16"/>
      <w:lang w:val="en-US" w:eastAsia="zh-CN" w:bidi="ar-SA"/>
    </w:rPr>
  </w:style>
  <w:style w:type="paragraph" w:customStyle="1" w:styleId="2526">
    <w:name w:val="表格栏头"/>
    <w:basedOn w:val="1"/>
    <w:next w:val="1"/>
    <w:qFormat/>
    <w:uiPriority w:val="99"/>
    <w:pPr>
      <w:widowControl/>
      <w:overflowPunct w:val="0"/>
      <w:autoSpaceDE w:val="0"/>
      <w:autoSpaceDN w:val="0"/>
      <w:adjustRightInd w:val="0"/>
      <w:spacing w:before="60" w:after="60" w:line="360" w:lineRule="auto"/>
      <w:jc w:val="left"/>
      <w:textAlignment w:val="baseline"/>
    </w:pPr>
    <w:rPr>
      <w:rFonts w:eastAsia="楷体_GB2312"/>
      <w:b/>
      <w:bCs/>
      <w:kern w:val="0"/>
      <w:sz w:val="24"/>
      <w:szCs w:val="20"/>
    </w:rPr>
  </w:style>
  <w:style w:type="paragraph" w:customStyle="1" w:styleId="2527">
    <w:name w:val="样式 题注 + 宋体 五号 居中"/>
    <w:basedOn w:val="22"/>
    <w:qFormat/>
    <w:uiPriority w:val="99"/>
    <w:pPr>
      <w:spacing w:line="360" w:lineRule="auto"/>
      <w:ind w:firstLine="432"/>
    </w:pPr>
    <w:rPr>
      <w:rFonts w:ascii="宋体" w:hAnsi="宋体" w:eastAsia="仿宋_GB2312" w:cs="宋体"/>
      <w:b/>
      <w:bCs/>
      <w:sz w:val="24"/>
      <w:lang w:val="zh-CN"/>
    </w:rPr>
  </w:style>
  <w:style w:type="paragraph" w:customStyle="1" w:styleId="2528">
    <w:name w:val="Char1 Char Char Char"/>
    <w:basedOn w:val="1"/>
    <w:qFormat/>
    <w:uiPriority w:val="99"/>
    <w:pPr>
      <w:spacing w:line="360" w:lineRule="auto"/>
    </w:pPr>
    <w:rPr>
      <w:rFonts w:ascii="Tahoma" w:hAnsi="Tahoma" w:eastAsia="仿宋"/>
      <w:sz w:val="24"/>
      <w:szCs w:val="20"/>
    </w:rPr>
  </w:style>
  <w:style w:type="paragraph" w:customStyle="1" w:styleId="2529">
    <w:name w:val="Copyright Declaration"/>
    <w:unhideWhenUsed/>
    <w:qFormat/>
    <w:uiPriority w:val="99"/>
    <w:pPr>
      <w:spacing w:before="80" w:after="80"/>
    </w:pPr>
    <w:rPr>
      <w:rFonts w:hint="eastAsia" w:ascii="Arial" w:hAnsi="Arial" w:eastAsia="黑体" w:cs="Calibri"/>
      <w:sz w:val="36"/>
      <w:lang w:val="en-US" w:eastAsia="zh-CN" w:bidi="ar-SA"/>
    </w:rPr>
  </w:style>
  <w:style w:type="paragraph" w:customStyle="1" w:styleId="2530">
    <w:name w:val="编写建议"/>
    <w:basedOn w:val="1"/>
    <w:unhideWhenUsed/>
    <w:qFormat/>
    <w:uiPriority w:val="99"/>
    <w:pPr>
      <w:autoSpaceDE w:val="0"/>
      <w:autoSpaceDN w:val="0"/>
      <w:adjustRightInd w:val="0"/>
      <w:ind w:firstLine="420"/>
      <w:contextualSpacing/>
      <w:jc w:val="left"/>
    </w:pPr>
    <w:rPr>
      <w:rFonts w:hint="eastAsia" w:ascii="Arial" w:hAnsi="Arial" w:eastAsia="仿宋_GB2312" w:cs="Calibri"/>
      <w:i/>
      <w:color w:val="0000FF"/>
      <w:kern w:val="0"/>
      <w:sz w:val="24"/>
      <w:szCs w:val="22"/>
    </w:rPr>
  </w:style>
  <w:style w:type="paragraph" w:customStyle="1" w:styleId="2531">
    <w:name w:val="number list"/>
    <w:basedOn w:val="2408"/>
    <w:qFormat/>
    <w:uiPriority w:val="99"/>
    <w:pPr>
      <w:numPr>
        <w:ilvl w:val="0"/>
        <w:numId w:val="67"/>
      </w:numPr>
      <w:tabs>
        <w:tab w:val="left" w:pos="420"/>
        <w:tab w:val="clear" w:pos="397"/>
      </w:tabs>
      <w:spacing w:before="120" w:after="60"/>
    </w:pPr>
    <w:rPr>
      <w:rFonts w:eastAsia="宋体"/>
      <w:sz w:val="22"/>
      <w:szCs w:val="22"/>
    </w:rPr>
  </w:style>
  <w:style w:type="paragraph" w:customStyle="1" w:styleId="2532">
    <w:name w:val="Style Heading 1 + Verdana 10 pt"/>
    <w:basedOn w:val="4"/>
    <w:qFormat/>
    <w:uiPriority w:val="99"/>
    <w:pPr>
      <w:tabs>
        <w:tab w:val="left" w:pos="570"/>
      </w:tabs>
      <w:overflowPunct w:val="0"/>
      <w:autoSpaceDE w:val="0"/>
      <w:autoSpaceDN w:val="0"/>
      <w:adjustRightInd w:val="0"/>
      <w:spacing w:line="240" w:lineRule="auto"/>
      <w:ind w:left="570" w:hanging="420"/>
      <w:textAlignment w:val="baseline"/>
    </w:pPr>
    <w:rPr>
      <w:rFonts w:ascii="Verdana" w:hAnsi="Verdana" w:eastAsia="宋体"/>
      <w:iCs/>
      <w:smallCaps/>
      <w:color w:val="003366"/>
      <w:kern w:val="0"/>
      <w:lang w:val="zh-CN" w:eastAsia="en-US"/>
    </w:rPr>
  </w:style>
  <w:style w:type="paragraph" w:customStyle="1" w:styleId="2533">
    <w:name w:val="Body 1"/>
    <w:basedOn w:val="1"/>
    <w:qFormat/>
    <w:uiPriority w:val="99"/>
    <w:pPr>
      <w:widowControl/>
      <w:spacing w:before="120" w:after="120"/>
      <w:ind w:firstLine="547" w:firstLineChars="200"/>
      <w:jc w:val="left"/>
    </w:pPr>
    <w:rPr>
      <w:rFonts w:ascii="宋体" w:hAnsi="宋体" w:eastAsia="黑体"/>
      <w:kern w:val="0"/>
      <w:sz w:val="24"/>
      <w:szCs w:val="20"/>
    </w:rPr>
  </w:style>
  <w:style w:type="paragraph" w:customStyle="1" w:styleId="2534">
    <w:name w:val="文档结构图2"/>
    <w:basedOn w:val="1"/>
    <w:qFormat/>
    <w:uiPriority w:val="99"/>
    <w:pPr>
      <w:shd w:val="clear" w:color="auto" w:fill="000080"/>
      <w:adjustRightInd w:val="0"/>
      <w:contextualSpacing/>
      <w:jc w:val="left"/>
    </w:pPr>
    <w:rPr>
      <w:rFonts w:eastAsia="仿宋_GB2312"/>
      <w:kern w:val="0"/>
      <w:sz w:val="24"/>
    </w:rPr>
  </w:style>
  <w:style w:type="paragraph" w:customStyle="1" w:styleId="2535">
    <w:name w:val="文章目录"/>
    <w:basedOn w:val="1"/>
    <w:qFormat/>
    <w:uiPriority w:val="99"/>
    <w:pPr>
      <w:adjustRightInd w:val="0"/>
      <w:snapToGrid w:val="0"/>
      <w:spacing w:before="312" w:beforeLines="100" w:after="312" w:afterLines="100" w:line="360" w:lineRule="auto"/>
      <w:jc w:val="center"/>
    </w:pPr>
    <w:rPr>
      <w:rFonts w:eastAsia="仿宋"/>
      <w:b/>
      <w:sz w:val="24"/>
    </w:rPr>
  </w:style>
  <w:style w:type="paragraph" w:customStyle="1" w:styleId="2536">
    <w:name w:val="xl97"/>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537">
    <w:name w:val="Body Text Justified"/>
    <w:basedOn w:val="1"/>
    <w:qFormat/>
    <w:uiPriority w:val="99"/>
    <w:pPr>
      <w:widowControl/>
      <w:spacing w:after="240"/>
      <w:ind w:firstLine="200" w:firstLineChars="200"/>
    </w:pPr>
    <w:rPr>
      <w:rFonts w:ascii="黑体" w:hAnsi="黑体"/>
      <w:kern w:val="0"/>
      <w:sz w:val="24"/>
      <w:szCs w:val="20"/>
      <w:lang w:val="en-GB" w:eastAsia="en-US"/>
    </w:rPr>
  </w:style>
  <w:style w:type="paragraph" w:customStyle="1" w:styleId="2538">
    <w:name w:val="_YXJCSJPT - 列出段落 + 宋体"/>
    <w:basedOn w:val="347"/>
    <w:qFormat/>
    <w:uiPriority w:val="99"/>
    <w:pPr>
      <w:spacing w:line="360" w:lineRule="auto"/>
    </w:pPr>
    <w:rPr>
      <w:rFonts w:ascii="宋体" w:hAnsi="宋体" w:eastAsia="仿宋_GB2312" w:cs="宋体"/>
      <w:bCs/>
      <w:kern w:val="2"/>
      <w:sz w:val="21"/>
      <w:lang w:val="zh-CN"/>
    </w:rPr>
  </w:style>
  <w:style w:type="paragraph" w:customStyle="1" w:styleId="2539">
    <w:name w:val="Item Step in Table"/>
    <w:unhideWhenUsed/>
    <w:qFormat/>
    <w:uiPriority w:val="99"/>
    <w:pPr>
      <w:numPr>
        <w:ilvl w:val="0"/>
        <w:numId w:val="68"/>
      </w:numPr>
      <w:topLinePunct/>
      <w:spacing w:before="40" w:after="40"/>
    </w:pPr>
    <w:rPr>
      <w:rFonts w:hint="eastAsia" w:ascii="Times New Roman" w:hAnsi="Times New Roman" w:eastAsia="宋体" w:cs="Calibri"/>
      <w:sz w:val="22"/>
      <w:lang w:val="en-US" w:eastAsia="zh-CN" w:bidi="ar-SA"/>
    </w:rPr>
  </w:style>
  <w:style w:type="paragraph" w:customStyle="1" w:styleId="2540">
    <w:name w:val="_Style 110"/>
    <w:qFormat/>
    <w:uiPriority w:val="99"/>
    <w:rPr>
      <w:rFonts w:ascii="Times New Roman" w:hAnsi="Times New Roman" w:eastAsia="宋体" w:cs="Times New Roman"/>
      <w:kern w:val="2"/>
      <w:sz w:val="21"/>
      <w:lang w:val="en-US" w:eastAsia="zh-CN" w:bidi="ar-SA"/>
    </w:rPr>
  </w:style>
  <w:style w:type="paragraph" w:customStyle="1" w:styleId="2541">
    <w:name w:val="样式 正文首行缩进 + 首行缩进:  1 字符1"/>
    <w:basedOn w:val="1"/>
    <w:qFormat/>
    <w:uiPriority w:val="99"/>
    <w:pPr>
      <w:widowControl/>
      <w:adjustRightInd w:val="0"/>
      <w:ind w:firstLine="480"/>
      <w:contextualSpacing/>
      <w:jc w:val="left"/>
    </w:pPr>
    <w:rPr>
      <w:rFonts w:eastAsia="仿宋_GB2312" w:cs="宋体"/>
      <w:kern w:val="0"/>
      <w:sz w:val="24"/>
      <w:szCs w:val="20"/>
      <w:lang w:eastAsia="en-US"/>
    </w:rPr>
  </w:style>
  <w:style w:type="paragraph" w:customStyle="1" w:styleId="2542">
    <w:name w:val="Char1 Char Char Char Char Char Char Char Char Char Char Char Char"/>
    <w:basedOn w:val="1"/>
    <w:qFormat/>
    <w:uiPriority w:val="99"/>
    <w:pPr>
      <w:ind w:firstLine="200" w:firstLineChars="200"/>
    </w:pPr>
    <w:rPr>
      <w:rFonts w:ascii="Tahoma" w:hAnsi="Tahoma"/>
    </w:rPr>
  </w:style>
  <w:style w:type="paragraph" w:customStyle="1" w:styleId="2543">
    <w:name w:val="样式 标题 6L6H6PIM 6Bullet listBOD 4正文六级标题标题 6(ALT+6)第五层条h6..."/>
    <w:basedOn w:val="9"/>
    <w:qFormat/>
    <w:uiPriority w:val="99"/>
    <w:pPr>
      <w:keepNext w:val="0"/>
      <w:keepLines w:val="0"/>
      <w:tabs>
        <w:tab w:val="left" w:pos="372"/>
        <w:tab w:val="clear" w:pos="1152"/>
      </w:tabs>
      <w:spacing w:before="120" w:after="120" w:line="360" w:lineRule="auto"/>
      <w:ind w:left="0" w:firstLine="0"/>
    </w:pPr>
    <w:rPr>
      <w:rFonts w:ascii="仿宋_GB2312" w:hAnsi="宋体" w:cs="宋体"/>
      <w:b w:val="0"/>
      <w:kern w:val="0"/>
      <w:szCs w:val="22"/>
      <w:lang w:val="zh-CN"/>
    </w:rPr>
  </w:style>
  <w:style w:type="paragraph" w:customStyle="1" w:styleId="2544">
    <w:name w:val="Liste1"/>
    <w:basedOn w:val="1"/>
    <w:qFormat/>
    <w:uiPriority w:val="99"/>
    <w:pPr>
      <w:widowControl/>
      <w:tabs>
        <w:tab w:val="left" w:pos="1240"/>
      </w:tabs>
      <w:spacing w:before="156" w:after="156" w:line="360" w:lineRule="auto"/>
      <w:ind w:left="1354" w:hanging="454" w:firstLineChars="200"/>
      <w:jc w:val="left"/>
    </w:pPr>
    <w:rPr>
      <w:rFonts w:ascii="Cambria" w:hAnsi="Cambria"/>
      <w:b/>
      <w:bCs/>
      <w:kern w:val="0"/>
      <w:sz w:val="28"/>
      <w:szCs w:val="28"/>
    </w:rPr>
  </w:style>
  <w:style w:type="paragraph" w:customStyle="1" w:styleId="2545">
    <w:name w:val="Document Map1"/>
    <w:basedOn w:val="1"/>
    <w:qFormat/>
    <w:uiPriority w:val="99"/>
    <w:pPr>
      <w:spacing w:line="240" w:lineRule="atLeast"/>
    </w:pPr>
    <w:rPr>
      <w:rFonts w:ascii="宋体"/>
      <w:sz w:val="18"/>
      <w:szCs w:val="20"/>
    </w:rPr>
  </w:style>
  <w:style w:type="paragraph" w:customStyle="1" w:styleId="2546">
    <w:name w:val="中等深浅网格 28"/>
    <w:qFormat/>
    <w:uiPriority w:val="99"/>
    <w:rPr>
      <w:rFonts w:ascii="Calibri" w:hAnsi="Calibri" w:eastAsia="宋体" w:cs="Times New Roman"/>
      <w:sz w:val="22"/>
      <w:szCs w:val="22"/>
      <w:lang w:val="en-US" w:eastAsia="zh-CN" w:bidi="ar-SA"/>
    </w:rPr>
  </w:style>
  <w:style w:type="paragraph" w:customStyle="1" w:styleId="2547">
    <w:name w:val="彩色列表 - 着色 111"/>
    <w:basedOn w:val="1"/>
    <w:qFormat/>
    <w:uiPriority w:val="34"/>
    <w:pPr>
      <w:spacing w:line="360" w:lineRule="auto"/>
      <w:ind w:firstLine="420" w:firstLineChars="200"/>
    </w:pPr>
    <w:rPr>
      <w:rFonts w:ascii="Calibri" w:hAnsi="Calibri" w:eastAsia="仿宋"/>
      <w:sz w:val="24"/>
      <w:szCs w:val="22"/>
    </w:rPr>
  </w:style>
  <w:style w:type="paragraph" w:customStyle="1" w:styleId="2548">
    <w:name w:val="正文首行缩进3"/>
    <w:qFormat/>
    <w:uiPriority w:val="99"/>
    <w:pPr>
      <w:spacing w:line="360" w:lineRule="auto"/>
      <w:ind w:firstLine="200" w:firstLineChars="200"/>
    </w:pPr>
    <w:rPr>
      <w:rFonts w:ascii="Times New Roman" w:hAnsi="Times New Roman" w:eastAsia="宋体" w:cs="Times New Roman"/>
      <w:sz w:val="24"/>
      <w:szCs w:val="24"/>
      <w:lang w:val="en-US" w:eastAsia="zh-CN" w:bidi="ar-SA"/>
    </w:rPr>
  </w:style>
  <w:style w:type="paragraph" w:customStyle="1" w:styleId="2549">
    <w:name w:val="说明－表格"/>
    <w:basedOn w:val="1"/>
    <w:qFormat/>
    <w:uiPriority w:val="99"/>
    <w:pPr>
      <w:spacing w:line="360" w:lineRule="auto"/>
      <w:ind w:firstLine="432"/>
    </w:pPr>
    <w:rPr>
      <w:rFonts w:ascii="仿宋_GB2312" w:hAnsi="宋体" w:eastAsia="仿宋_GB2312" w:cs="宋体"/>
      <w:bCs/>
      <w:i/>
      <w:color w:val="0000FF"/>
      <w:sz w:val="24"/>
      <w:lang w:val="zh-CN"/>
    </w:rPr>
  </w:style>
  <w:style w:type="paragraph" w:customStyle="1" w:styleId="2550">
    <w:name w:val="xl12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51">
    <w:name w:val="xl16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52">
    <w:name w:val="Contents"/>
    <w:basedOn w:val="1555"/>
    <w:unhideWhenUsed/>
    <w:qFormat/>
    <w:uiPriority w:val="99"/>
  </w:style>
  <w:style w:type="paragraph" w:customStyle="1" w:styleId="2553">
    <w:name w:val="Char1 Char Char Char Char Char1 Char1 Char Char Char Char Char Char Char Char2"/>
    <w:basedOn w:val="1"/>
    <w:qFormat/>
    <w:uiPriority w:val="99"/>
    <w:pPr>
      <w:adjustRightInd w:val="0"/>
      <w:spacing w:line="360" w:lineRule="auto"/>
    </w:pPr>
    <w:rPr>
      <w:rFonts w:eastAsia="仿宋"/>
      <w:kern w:val="0"/>
      <w:sz w:val="24"/>
    </w:rPr>
  </w:style>
  <w:style w:type="paragraph" w:customStyle="1" w:styleId="2554">
    <w:name w:val="TableHeader"/>
    <w:basedOn w:val="1"/>
    <w:qFormat/>
    <w:uiPriority w:val="99"/>
    <w:pPr>
      <w:widowControl/>
      <w:jc w:val="left"/>
    </w:pPr>
    <w:rPr>
      <w:rFonts w:ascii="Arial" w:hAnsi="Arial"/>
      <w:b/>
      <w:kern w:val="0"/>
      <w:sz w:val="20"/>
      <w:szCs w:val="20"/>
      <w:lang w:eastAsia="en-US"/>
    </w:rPr>
  </w:style>
  <w:style w:type="paragraph" w:customStyle="1" w:styleId="2555">
    <w:name w:val="Table Description in Appendix"/>
    <w:basedOn w:val="2556"/>
    <w:next w:val="1"/>
    <w:unhideWhenUsed/>
    <w:qFormat/>
    <w:uiPriority w:val="99"/>
    <w:pPr>
      <w:numPr>
        <w:ilvl w:val="7"/>
        <w:numId w:val="54"/>
      </w:numPr>
    </w:pPr>
  </w:style>
  <w:style w:type="paragraph" w:customStyle="1" w:styleId="2556">
    <w:name w:val="Table Description"/>
    <w:basedOn w:val="1"/>
    <w:next w:val="1"/>
    <w:unhideWhenUsed/>
    <w:qFormat/>
    <w:uiPriority w:val="99"/>
    <w:pPr>
      <w:keepNext/>
      <w:adjustRightInd w:val="0"/>
      <w:spacing w:before="320" w:after="80"/>
      <w:ind w:left="1701"/>
      <w:contextualSpacing/>
      <w:jc w:val="left"/>
    </w:pPr>
    <w:rPr>
      <w:rFonts w:hint="eastAsia" w:ascii="Calibri" w:hAnsi="Calibri" w:eastAsia="黑体" w:cs="Calibri"/>
      <w:spacing w:val="-4"/>
      <w:kern w:val="0"/>
      <w:sz w:val="24"/>
      <w:szCs w:val="22"/>
    </w:rPr>
  </w:style>
  <w:style w:type="paragraph" w:customStyle="1" w:styleId="2557">
    <w:name w:val="样式 标题 2 + (西文) 宋体"/>
    <w:basedOn w:val="5"/>
    <w:qFormat/>
    <w:uiPriority w:val="99"/>
    <w:pPr>
      <w:tabs>
        <w:tab w:val="left" w:pos="420"/>
        <w:tab w:val="clear" w:pos="576"/>
      </w:tabs>
      <w:spacing w:before="120" w:after="120" w:line="360" w:lineRule="auto"/>
    </w:pPr>
    <w:rPr>
      <w:rFonts w:ascii="宋体" w:hAnsi="宋体" w:cs="宋体"/>
      <w:bCs w:val="0"/>
      <w:kern w:val="0"/>
      <w:sz w:val="28"/>
      <w:szCs w:val="28"/>
      <w:lang w:val="zh-CN"/>
    </w:rPr>
  </w:style>
  <w:style w:type="paragraph" w:customStyle="1" w:styleId="2558">
    <w:name w:val="表头文本"/>
    <w:unhideWhenUsed/>
    <w:qFormat/>
    <w:uiPriority w:val="99"/>
    <w:pPr>
      <w:jc w:val="center"/>
    </w:pPr>
    <w:rPr>
      <w:rFonts w:hint="eastAsia" w:ascii="Arial" w:hAnsi="Arial" w:eastAsia="宋体" w:cs="Calibri"/>
      <w:b/>
      <w:sz w:val="21"/>
      <w:lang w:val="en-US" w:eastAsia="zh-CN" w:bidi="ar-SA"/>
    </w:rPr>
  </w:style>
  <w:style w:type="paragraph" w:customStyle="1" w:styleId="2559">
    <w:name w:val="Item List Text in Table"/>
    <w:basedOn w:val="2035"/>
    <w:unhideWhenUsed/>
    <w:qFormat/>
    <w:uiPriority w:val="99"/>
    <w:pPr>
      <w:widowControl w:val="0"/>
      <w:overflowPunct/>
      <w:autoSpaceDE/>
      <w:autoSpaceDN/>
      <w:spacing w:before="80" w:after="80" w:line="240" w:lineRule="auto"/>
      <w:ind w:left="284"/>
      <w:contextualSpacing/>
      <w:textAlignment w:val="auto"/>
    </w:pPr>
    <w:rPr>
      <w:rFonts w:hint="eastAsia" w:ascii="Calibri" w:hAnsi="Calibri" w:eastAsia="仿宋_GB2312" w:cs="Calibri"/>
      <w:sz w:val="24"/>
      <w:szCs w:val="22"/>
    </w:rPr>
  </w:style>
  <w:style w:type="paragraph" w:customStyle="1" w:styleId="2560">
    <w:name w:val="5级编号"/>
    <w:basedOn w:val="2451"/>
    <w:qFormat/>
    <w:uiPriority w:val="99"/>
    <w:pPr>
      <w:numPr>
        <w:ilvl w:val="4"/>
      </w:numPr>
    </w:pPr>
  </w:style>
  <w:style w:type="paragraph" w:customStyle="1" w:styleId="2561">
    <w:name w:val="结构图正文"/>
    <w:basedOn w:val="1"/>
    <w:qFormat/>
    <w:uiPriority w:val="99"/>
    <w:pPr>
      <w:spacing w:line="360" w:lineRule="auto"/>
      <w:ind w:firstLine="432"/>
    </w:pPr>
    <w:rPr>
      <w:rFonts w:ascii="仿宋_GB2312" w:hAnsi="宋体" w:eastAsia="华文细黑" w:cs="宋体"/>
      <w:bCs/>
      <w:kern w:val="0"/>
      <w:sz w:val="24"/>
      <w:szCs w:val="20"/>
      <w:lang w:val="zh-CN"/>
    </w:rPr>
  </w:style>
  <w:style w:type="paragraph" w:customStyle="1" w:styleId="2562">
    <w:name w:val="正文文本11"/>
    <w:basedOn w:val="2273"/>
    <w:qFormat/>
    <w:uiPriority w:val="99"/>
    <w:pPr>
      <w:tabs>
        <w:tab w:val="left" w:pos="420"/>
      </w:tabs>
    </w:pPr>
    <w:rPr>
      <w:rFonts w:cs="宋体"/>
      <w:szCs w:val="20"/>
    </w:rPr>
  </w:style>
  <w:style w:type="paragraph" w:customStyle="1" w:styleId="2563">
    <w:name w:val="Cover4"/>
    <w:basedOn w:val="1"/>
    <w:unhideWhenUsed/>
    <w:qFormat/>
    <w:uiPriority w:val="99"/>
    <w:pPr>
      <w:adjustRightInd w:val="0"/>
      <w:contextualSpacing/>
      <w:jc w:val="left"/>
    </w:pPr>
    <w:rPr>
      <w:rFonts w:hint="eastAsia" w:ascii="Arial" w:hAnsi="Arial" w:eastAsia="Arial" w:cs="Calibri"/>
      <w:b/>
      <w:kern w:val="0"/>
      <w:sz w:val="24"/>
      <w:szCs w:val="22"/>
    </w:rPr>
  </w:style>
  <w:style w:type="paragraph" w:customStyle="1" w:styleId="2564">
    <w:name w:val="默认段落字体 Para Char Char Char Char Char Char Char Char Char Char Char Char Char"/>
    <w:basedOn w:val="27"/>
    <w:qFormat/>
    <w:uiPriority w:val="99"/>
    <w:pPr>
      <w:spacing w:line="360" w:lineRule="auto"/>
      <w:ind w:firstLine="432"/>
    </w:pPr>
    <w:rPr>
      <w:rFonts w:ascii="仿宋_GB2312" w:hAnsi="宋体" w:eastAsia="仿宋_GB2312" w:cs="宋体"/>
      <w:bCs/>
      <w:kern w:val="0"/>
      <w:sz w:val="24"/>
      <w:szCs w:val="20"/>
      <w:lang w:val="zh-CN"/>
    </w:rPr>
  </w:style>
  <w:style w:type="paragraph" w:customStyle="1" w:styleId="2565">
    <w:name w:val="无间隔2"/>
    <w:qFormat/>
    <w:uiPriority w:val="99"/>
    <w:rPr>
      <w:rFonts w:ascii="Calibri" w:hAnsi="Calibri" w:eastAsia="宋体" w:cs="Calibri"/>
      <w:sz w:val="22"/>
      <w:szCs w:val="22"/>
      <w:lang w:val="en-US" w:eastAsia="zh-CN" w:bidi="ar-SA"/>
    </w:rPr>
  </w:style>
  <w:style w:type="paragraph" w:customStyle="1" w:styleId="2566">
    <w:name w:val="样式 样式 (中文) 仿宋_GB2312 加粗 倾斜 蓝色 首行缩进:  0.36 英寸 段前: 6 磅 行距: 1.5 ......1"/>
    <w:basedOn w:val="1"/>
    <w:qFormat/>
    <w:uiPriority w:val="99"/>
    <w:pPr>
      <w:widowControl/>
      <w:spacing w:before="60" w:line="360" w:lineRule="auto"/>
      <w:ind w:firstLine="482"/>
      <w:jc w:val="left"/>
    </w:pPr>
    <w:rPr>
      <w:rFonts w:eastAsia="仿宋_GB2312" w:cs="宋体"/>
      <w:b/>
      <w:bCs/>
      <w:i/>
      <w:iCs/>
      <w:kern w:val="0"/>
      <w:sz w:val="24"/>
      <w:szCs w:val="20"/>
    </w:rPr>
  </w:style>
  <w:style w:type="paragraph" w:customStyle="1" w:styleId="2567">
    <w:name w:val="xl93"/>
    <w:basedOn w:val="1"/>
    <w:qFormat/>
    <w:uiPriority w:val="99"/>
    <w:pPr>
      <w:widowControl/>
      <w:pBdr>
        <w:left w:val="single" w:color="auto" w:sz="4" w:space="0"/>
        <w:bottom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568">
    <w:name w:val="批注框文本 Char Char"/>
    <w:basedOn w:val="1"/>
    <w:qFormat/>
    <w:uiPriority w:val="99"/>
    <w:pPr>
      <w:ind w:firstLine="200" w:firstLineChars="200"/>
    </w:pPr>
    <w:rPr>
      <w:sz w:val="18"/>
      <w:szCs w:val="20"/>
    </w:rPr>
  </w:style>
  <w:style w:type="paragraph" w:customStyle="1" w:styleId="2569">
    <w:name w:val="xl30"/>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570">
    <w:name w:val="样式1 ph表格上标题"/>
    <w:basedOn w:val="2104"/>
    <w:next w:val="378"/>
    <w:qFormat/>
    <w:uiPriority w:val="99"/>
    <w:rPr>
      <w:b/>
    </w:rPr>
  </w:style>
  <w:style w:type="paragraph" w:customStyle="1" w:styleId="2571">
    <w:name w:val="样式左标题 小五 黑色 居中"/>
    <w:basedOn w:val="1"/>
    <w:qFormat/>
    <w:uiPriority w:val="99"/>
    <w:pPr>
      <w:adjustRightInd w:val="0"/>
      <w:contextualSpacing/>
      <w:jc w:val="center"/>
    </w:pPr>
    <w:rPr>
      <w:rFonts w:eastAsia="仿宋_GB2312" w:cs="宋体"/>
      <w:color w:val="000000"/>
      <w:kern w:val="0"/>
      <w:sz w:val="18"/>
      <w:szCs w:val="20"/>
    </w:rPr>
  </w:style>
  <w:style w:type="paragraph" w:customStyle="1" w:styleId="2572">
    <w:name w:val="注释函数"/>
    <w:basedOn w:val="488"/>
    <w:qFormat/>
    <w:uiPriority w:val="99"/>
    <w:pPr>
      <w:shd w:val="clear" w:color="auto" w:fill="606060"/>
      <w:adjustRightInd w:val="0"/>
      <w:snapToGrid w:val="0"/>
      <w:spacing w:before="156" w:after="156"/>
    </w:pPr>
    <w:rPr>
      <w:rFonts w:cs="宋体"/>
      <w:color w:val="FFFFFF"/>
      <w:szCs w:val="20"/>
    </w:rPr>
  </w:style>
  <w:style w:type="paragraph" w:customStyle="1" w:styleId="2573">
    <w:name w:val="第二级标题"/>
    <w:basedOn w:val="5"/>
    <w:qFormat/>
    <w:uiPriority w:val="99"/>
    <w:pPr>
      <w:keepLines w:val="0"/>
      <w:widowControl/>
      <w:tabs>
        <w:tab w:val="left" w:pos="1000"/>
        <w:tab w:val="clear" w:pos="576"/>
      </w:tabs>
      <w:spacing w:line="360" w:lineRule="auto"/>
      <w:ind w:left="539" w:hanging="113"/>
      <w:contextualSpacing/>
    </w:pPr>
    <w:rPr>
      <w:rFonts w:ascii="Book Antiqua" w:hAnsi="Book Antiqua" w:eastAsia="宋体" w:cs="宋体"/>
      <w:bCs w:val="0"/>
      <w:color w:val="000000"/>
      <w:kern w:val="44"/>
      <w:szCs w:val="20"/>
    </w:rPr>
  </w:style>
  <w:style w:type="paragraph" w:customStyle="1" w:styleId="2574">
    <w:name w:val="Reminder"/>
    <w:basedOn w:val="45"/>
    <w:qFormat/>
    <w:uiPriority w:val="99"/>
    <w:pPr>
      <w:adjustRightInd w:val="0"/>
      <w:spacing w:before="100" w:beforeAutospacing="1" w:after="100" w:afterAutospacing="1"/>
      <w:ind w:left="288"/>
    </w:pPr>
    <w:rPr>
      <w:b/>
      <w:color w:val="FF0000"/>
      <w:sz w:val="22"/>
      <w:szCs w:val="22"/>
    </w:rPr>
  </w:style>
  <w:style w:type="paragraph" w:customStyle="1" w:styleId="2575">
    <w:name w:val="项目1缩进"/>
    <w:basedOn w:val="1"/>
    <w:next w:val="2250"/>
    <w:qFormat/>
    <w:uiPriority w:val="99"/>
    <w:pPr>
      <w:adjustRightInd w:val="0"/>
      <w:snapToGrid w:val="0"/>
      <w:spacing w:before="156" w:beforeLines="50" w:line="360" w:lineRule="auto"/>
      <w:ind w:left="958"/>
    </w:pPr>
    <w:rPr>
      <w:rFonts w:ascii="Verdana" w:hAnsi="Verdana" w:eastAsia="仿宋"/>
      <w:sz w:val="24"/>
    </w:rPr>
  </w:style>
  <w:style w:type="paragraph" w:customStyle="1" w:styleId="2576">
    <w:name w:val="p28"/>
    <w:basedOn w:val="1"/>
    <w:qFormat/>
    <w:uiPriority w:val="99"/>
    <w:pPr>
      <w:widowControl/>
      <w:adjustRightInd w:val="0"/>
      <w:snapToGrid w:val="0"/>
      <w:spacing w:before="80" w:after="80" w:line="240" w:lineRule="atLeast"/>
      <w:contextualSpacing/>
      <w:jc w:val="left"/>
    </w:pPr>
    <w:rPr>
      <w:rFonts w:ascii="Calibri" w:hAnsi="Calibri" w:eastAsia="仿宋_GB2312" w:cs="宋体"/>
      <w:kern w:val="0"/>
      <w:sz w:val="24"/>
      <w:szCs w:val="21"/>
    </w:rPr>
  </w:style>
  <w:style w:type="paragraph" w:customStyle="1" w:styleId="2577">
    <w:name w:val="Goldenrule"/>
    <w:basedOn w:val="1"/>
    <w:next w:val="1"/>
    <w:qFormat/>
    <w:uiPriority w:val="99"/>
    <w:pPr>
      <w:framePr w:hSpace="181" w:vSpace="181" w:wrap="notBeside" w:vAnchor="text" w:hAnchor="text" w:xAlign="center" w:y="1" w:anchorLock="1"/>
      <w:widowControl/>
      <w:pBdr>
        <w:top w:val="single" w:color="003366" w:sz="12" w:space="2"/>
        <w:left w:val="single" w:color="003366" w:sz="12" w:space="2"/>
        <w:bottom w:val="single" w:color="003366" w:sz="12" w:space="2"/>
        <w:right w:val="single" w:color="003366" w:sz="12" w:space="2"/>
      </w:pBdr>
      <w:tabs>
        <w:tab w:val="left" w:pos="420"/>
      </w:tabs>
      <w:overflowPunct w:val="0"/>
      <w:autoSpaceDE w:val="0"/>
      <w:autoSpaceDN w:val="0"/>
      <w:adjustRightInd w:val="0"/>
      <w:spacing w:after="120"/>
      <w:ind w:left="420" w:right="567" w:hanging="420" w:firstLineChars="200"/>
      <w:jc w:val="center"/>
      <w:textAlignment w:val="baseline"/>
    </w:pPr>
    <w:rPr>
      <w:rFonts w:ascii="Arial Black" w:hAnsi="Arial Black"/>
      <w:color w:val="003366"/>
      <w:kern w:val="0"/>
      <w:sz w:val="22"/>
      <w:szCs w:val="20"/>
      <w:lang w:eastAsia="en-US"/>
    </w:rPr>
  </w:style>
  <w:style w:type="paragraph" w:customStyle="1" w:styleId="2578">
    <w:name w:val="Medium Grid 1 - Accent 2"/>
    <w:basedOn w:val="1"/>
    <w:qFormat/>
    <w:uiPriority w:val="99"/>
    <w:pPr>
      <w:widowControl/>
      <w:spacing w:after="200" w:line="276" w:lineRule="auto"/>
      <w:ind w:left="720" w:firstLine="200" w:firstLineChars="200"/>
      <w:contextualSpacing/>
      <w:jc w:val="left"/>
    </w:pPr>
    <w:rPr>
      <w:kern w:val="0"/>
      <w:sz w:val="24"/>
      <w:szCs w:val="20"/>
    </w:rPr>
  </w:style>
  <w:style w:type="paragraph" w:customStyle="1" w:styleId="2579">
    <w:name w:val="样式 样式 宋体 小四 黑色 两端对齐 段前: 1.2 磅 段后: 1.2 磅 行距: 1.5 倍行距 + 首行缩进:  2 字符"/>
    <w:basedOn w:val="1"/>
    <w:qFormat/>
    <w:uiPriority w:val="99"/>
    <w:pPr>
      <w:widowControl/>
      <w:overflowPunct w:val="0"/>
      <w:autoSpaceDE w:val="0"/>
      <w:autoSpaceDN w:val="0"/>
      <w:adjustRightInd w:val="0"/>
      <w:spacing w:after="120" w:line="400" w:lineRule="exact"/>
      <w:ind w:firstLine="480" w:firstLineChars="200"/>
      <w:textAlignment w:val="baseline"/>
    </w:pPr>
    <w:rPr>
      <w:rFonts w:ascii="Arial" w:hAnsi="Arial" w:eastAsia="仿宋" w:cs="宋体"/>
      <w:kern w:val="0"/>
      <w:sz w:val="24"/>
      <w:lang w:val="en-GB"/>
    </w:rPr>
  </w:style>
  <w:style w:type="paragraph" w:customStyle="1" w:styleId="2580">
    <w:name w:val="p20"/>
    <w:basedOn w:val="1"/>
    <w:qFormat/>
    <w:uiPriority w:val="99"/>
    <w:pPr>
      <w:widowControl/>
      <w:adjustRightInd w:val="0"/>
      <w:contextualSpacing/>
      <w:jc w:val="right"/>
    </w:pPr>
    <w:rPr>
      <w:rFonts w:ascii="Calibri" w:hAnsi="Calibri" w:eastAsia="仿宋_GB2312" w:cs="宋体"/>
      <w:kern w:val="0"/>
      <w:sz w:val="20"/>
      <w:szCs w:val="20"/>
    </w:rPr>
  </w:style>
  <w:style w:type="paragraph" w:customStyle="1" w:styleId="2581">
    <w:name w:val="Body Header"/>
    <w:basedOn w:val="25"/>
    <w:next w:val="25"/>
    <w:qFormat/>
    <w:uiPriority w:val="99"/>
    <w:pPr>
      <w:spacing w:before="120" w:after="360" w:line="312" w:lineRule="auto"/>
      <w:ind w:firstLine="200" w:firstLineChars="200"/>
      <w:jc w:val="center"/>
    </w:pPr>
    <w:rPr>
      <w:rFonts w:ascii="Arial" w:hAnsi="Arial" w:eastAsia="黑体"/>
      <w:bCs/>
      <w:color w:val="auto"/>
      <w:sz w:val="32"/>
      <w:szCs w:val="20"/>
    </w:rPr>
  </w:style>
  <w:style w:type="paragraph" w:customStyle="1" w:styleId="2582">
    <w:name w:val="Item List in Table"/>
    <w:basedOn w:val="1"/>
    <w:unhideWhenUsed/>
    <w:qFormat/>
    <w:uiPriority w:val="99"/>
    <w:pPr>
      <w:numPr>
        <w:ilvl w:val="0"/>
        <w:numId w:val="69"/>
      </w:numPr>
      <w:adjustRightInd w:val="0"/>
      <w:spacing w:before="80" w:after="80"/>
      <w:contextualSpacing/>
      <w:jc w:val="left"/>
    </w:pPr>
    <w:rPr>
      <w:rFonts w:hint="eastAsia" w:ascii="Calibri" w:hAnsi="Calibri" w:eastAsia="仿宋_GB2312" w:cs="Calibri"/>
      <w:kern w:val="0"/>
      <w:sz w:val="24"/>
      <w:szCs w:val="22"/>
    </w:rPr>
  </w:style>
  <w:style w:type="paragraph" w:customStyle="1" w:styleId="2583">
    <w:name w:val="样式 标题 4H4bulletblbbPIM 44I4h4l4list 4mh1lModule head..."/>
    <w:basedOn w:val="7"/>
    <w:qFormat/>
    <w:uiPriority w:val="99"/>
    <w:pPr>
      <w:tabs>
        <w:tab w:val="left" w:pos="720"/>
        <w:tab w:val="left" w:pos="2160"/>
      </w:tabs>
      <w:spacing w:before="60" w:after="60" w:line="360" w:lineRule="auto"/>
      <w:ind w:left="2160" w:hanging="420"/>
    </w:pPr>
    <w:rPr>
      <w:rFonts w:ascii="Arial" w:hAnsi="Arial"/>
      <w:kern w:val="0"/>
      <w:sz w:val="24"/>
      <w:szCs w:val="20"/>
    </w:rPr>
  </w:style>
  <w:style w:type="paragraph" w:customStyle="1" w:styleId="2584">
    <w:name w:val="Char1 Char Char"/>
    <w:basedOn w:val="1"/>
    <w:qFormat/>
    <w:uiPriority w:val="99"/>
    <w:pPr>
      <w:spacing w:line="360" w:lineRule="auto"/>
    </w:pPr>
    <w:rPr>
      <w:rFonts w:ascii="Tahoma" w:hAnsi="Tahoma" w:eastAsia="仿宋"/>
      <w:sz w:val="24"/>
      <w:szCs w:val="20"/>
    </w:rPr>
  </w:style>
  <w:style w:type="paragraph" w:customStyle="1" w:styleId="2585">
    <w:name w:val="样式5"/>
    <w:basedOn w:val="25"/>
    <w:qFormat/>
    <w:uiPriority w:val="99"/>
    <w:pPr>
      <w:keepNext/>
      <w:keepLines/>
      <w:tabs>
        <w:tab w:val="left" w:pos="576"/>
      </w:tabs>
      <w:spacing w:before="260" w:after="260" w:line="360" w:lineRule="auto"/>
      <w:ind w:left="420" w:hanging="420"/>
      <w:outlineLvl w:val="1"/>
    </w:pPr>
    <w:rPr>
      <w:rFonts w:ascii="黑体" w:hAnsi="黑体" w:eastAsia="黑体"/>
      <w:bCs/>
      <w:color w:val="auto"/>
      <w:kern w:val="44"/>
      <w:sz w:val="30"/>
      <w:szCs w:val="21"/>
    </w:rPr>
  </w:style>
  <w:style w:type="paragraph" w:customStyle="1" w:styleId="2586">
    <w:name w:val="Char Char Char Char Char Char Char Char Char Char Char Char Char Char Char Char10"/>
    <w:basedOn w:val="1"/>
    <w:qFormat/>
    <w:uiPriority w:val="99"/>
    <w:pPr>
      <w:tabs>
        <w:tab w:val="left" w:pos="0"/>
      </w:tabs>
      <w:spacing w:line="360" w:lineRule="auto"/>
      <w:ind w:firstLine="425" w:firstLineChars="177"/>
    </w:pPr>
    <w:rPr>
      <w:rFonts w:ascii="宋体" w:hAnsi="宋体" w:eastAsia="仿宋_GB2312" w:cs="Cambria Math"/>
      <w:bCs/>
      <w:kern w:val="0"/>
      <w:sz w:val="24"/>
      <w:lang w:val="zh-CN"/>
    </w:rPr>
  </w:style>
  <w:style w:type="paragraph" w:customStyle="1" w:styleId="2587">
    <w:name w:val="特殊 Arial 一号 加粗 居中 行距: 最小值 15.6 磅"/>
    <w:basedOn w:val="1"/>
    <w:next w:val="1"/>
    <w:qFormat/>
    <w:uiPriority w:val="99"/>
    <w:pPr>
      <w:spacing w:line="312" w:lineRule="atLeast"/>
      <w:ind w:firstLine="432"/>
      <w:jc w:val="center"/>
    </w:pPr>
    <w:rPr>
      <w:rFonts w:ascii="Arial" w:hAnsi="Arial" w:eastAsia="仿宋_GB2312" w:cs="宋体"/>
      <w:b/>
      <w:sz w:val="52"/>
      <w:szCs w:val="20"/>
      <w:lang w:val="zh-CN"/>
    </w:rPr>
  </w:style>
  <w:style w:type="paragraph" w:customStyle="1" w:styleId="2588">
    <w:name w:val="Heading 41"/>
    <w:basedOn w:val="1"/>
    <w:next w:val="1"/>
    <w:unhideWhenUsed/>
    <w:qFormat/>
    <w:uiPriority w:val="99"/>
    <w:pPr>
      <w:keepNext/>
      <w:numPr>
        <w:ilvl w:val="3"/>
        <w:numId w:val="70"/>
      </w:numPr>
      <w:adjustRightInd w:val="0"/>
      <w:spacing w:before="80" w:after="80"/>
      <w:contextualSpacing/>
      <w:jc w:val="left"/>
      <w:outlineLvl w:val="3"/>
    </w:pPr>
    <w:rPr>
      <w:rFonts w:hint="eastAsia" w:ascii="Arial" w:hAnsi="Arial" w:eastAsia="仿宋_GB2312" w:cs="Calibri"/>
      <w:b/>
      <w:kern w:val="0"/>
      <w:sz w:val="24"/>
      <w:szCs w:val="22"/>
    </w:rPr>
  </w:style>
  <w:style w:type="paragraph" w:customStyle="1" w:styleId="2589">
    <w:name w:val="xl124"/>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2590">
    <w:name w:val="Char Char Char Char Char Char Char Char Char Char Char Char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591">
    <w:name w:val="文档标题"/>
    <w:basedOn w:val="1"/>
    <w:unhideWhenUsed/>
    <w:qFormat/>
    <w:uiPriority w:val="99"/>
    <w:pPr>
      <w:tabs>
        <w:tab w:val="left" w:pos="0"/>
      </w:tabs>
      <w:autoSpaceDE w:val="0"/>
      <w:autoSpaceDN w:val="0"/>
      <w:adjustRightInd w:val="0"/>
      <w:spacing w:before="300" w:after="300"/>
      <w:contextualSpacing/>
      <w:jc w:val="center"/>
    </w:pPr>
    <w:rPr>
      <w:rFonts w:hint="eastAsia" w:ascii="Arial" w:hAnsi="Arial" w:eastAsia="黑体" w:cs="Calibri"/>
      <w:kern w:val="0"/>
      <w:sz w:val="36"/>
      <w:szCs w:val="22"/>
    </w:rPr>
  </w:style>
  <w:style w:type="paragraph" w:customStyle="1" w:styleId="2592">
    <w:name w:val="_Style 22"/>
    <w:basedOn w:val="1"/>
    <w:qFormat/>
    <w:uiPriority w:val="99"/>
    <w:pPr>
      <w:keepNext/>
      <w:widowControl/>
      <w:tabs>
        <w:tab w:val="left" w:pos="425"/>
      </w:tabs>
      <w:autoSpaceDE w:val="0"/>
      <w:autoSpaceDN w:val="0"/>
      <w:adjustRightInd w:val="0"/>
      <w:spacing w:before="80" w:after="80"/>
      <w:ind w:hanging="425"/>
    </w:pPr>
    <w:rPr>
      <w:szCs w:val="20"/>
    </w:rPr>
  </w:style>
  <w:style w:type="paragraph" w:customStyle="1" w:styleId="2593">
    <w:name w:val="xl147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594">
    <w:name w:val="Char Char1 Char Char Char Char"/>
    <w:basedOn w:val="1"/>
    <w:semiHidden/>
    <w:qFormat/>
    <w:uiPriority w:val="99"/>
    <w:pPr>
      <w:spacing w:before="120" w:line="360" w:lineRule="auto"/>
      <w:ind w:firstLine="200" w:firstLineChars="200"/>
    </w:pPr>
    <w:rPr>
      <w:rFonts w:ascii="宋体" w:hAnsi="宋体"/>
      <w:sz w:val="24"/>
    </w:rPr>
  </w:style>
  <w:style w:type="paragraph" w:customStyle="1" w:styleId="2595">
    <w:name w:val="正文4"/>
    <w:basedOn w:val="1"/>
    <w:qFormat/>
    <w:uiPriority w:val="0"/>
    <w:pPr>
      <w:tabs>
        <w:tab w:val="left" w:pos="827"/>
      </w:tabs>
      <w:adjustRightInd w:val="0"/>
      <w:ind w:left="470" w:firstLine="210"/>
      <w:contextualSpacing/>
      <w:jc w:val="left"/>
    </w:pPr>
    <w:rPr>
      <w:rFonts w:eastAsia="仿宋_GB2312"/>
      <w:kern w:val="0"/>
      <w:sz w:val="24"/>
      <w:szCs w:val="20"/>
    </w:rPr>
  </w:style>
  <w:style w:type="paragraph" w:customStyle="1" w:styleId="2596">
    <w:name w:val="item"/>
    <w:basedOn w:val="1"/>
    <w:qFormat/>
    <w:uiPriority w:val="99"/>
    <w:pPr>
      <w:widowControl/>
      <w:tabs>
        <w:tab w:val="left" w:pos="1100"/>
      </w:tabs>
      <w:spacing w:before="120" w:after="60"/>
      <w:ind w:left="420" w:hanging="420" w:firstLineChars="200"/>
      <w:jc w:val="left"/>
    </w:pPr>
    <w:rPr>
      <w:kern w:val="0"/>
      <w:sz w:val="22"/>
      <w:szCs w:val="22"/>
    </w:rPr>
  </w:style>
  <w:style w:type="paragraph" w:customStyle="1" w:styleId="2597">
    <w:name w:val="z-Top of Form"/>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598">
    <w:name w:val="中等深浅列表 2 - 着色 21"/>
    <w:semiHidden/>
    <w:qFormat/>
    <w:uiPriority w:val="99"/>
    <w:rPr>
      <w:rFonts w:ascii="Calibri" w:hAnsi="Calibri" w:eastAsia="宋体" w:cs="Times New Roman"/>
      <w:sz w:val="24"/>
      <w:szCs w:val="22"/>
      <w:lang w:val="en-US" w:eastAsia="zh-CN" w:bidi="ar-SA"/>
    </w:rPr>
  </w:style>
  <w:style w:type="paragraph" w:customStyle="1" w:styleId="2599">
    <w:name w:val="Table Text Bold"/>
    <w:next w:val="1"/>
    <w:qFormat/>
    <w:uiPriority w:val="99"/>
    <w:pPr>
      <w:widowControl w:val="0"/>
      <w:autoSpaceDE w:val="0"/>
      <w:autoSpaceDN w:val="0"/>
      <w:adjustRightInd w:val="0"/>
      <w:ind w:left="270" w:right="270"/>
    </w:pPr>
    <w:rPr>
      <w:rFonts w:ascii="Times New Roman" w:hAnsi="Times New Roman" w:eastAsia="宋体" w:cs="Times New Roman"/>
      <w:b/>
      <w:bCs/>
      <w:sz w:val="18"/>
      <w:szCs w:val="18"/>
      <w:lang w:val="en-US" w:eastAsia="zh-CN" w:bidi="ar-SA"/>
    </w:rPr>
  </w:style>
  <w:style w:type="paragraph" w:customStyle="1" w:styleId="2600">
    <w:name w:val="CM15"/>
    <w:basedOn w:val="317"/>
    <w:next w:val="317"/>
    <w:qFormat/>
    <w:uiPriority w:val="99"/>
    <w:pPr>
      <w:spacing w:after="553"/>
    </w:pPr>
    <w:rPr>
      <w:rFonts w:ascii="Arial" w:hAnsi="Arial" w:eastAsia="宋体"/>
      <w:color w:val="auto"/>
    </w:rPr>
  </w:style>
  <w:style w:type="paragraph" w:customStyle="1" w:styleId="2601">
    <w:name w:val="普通(网站)2"/>
    <w:basedOn w:val="1"/>
    <w:qFormat/>
    <w:uiPriority w:val="99"/>
    <w:pPr>
      <w:widowControl/>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602">
    <w:name w:val="MM Title"/>
    <w:basedOn w:val="85"/>
    <w:qFormat/>
    <w:uiPriority w:val="99"/>
    <w:pPr>
      <w:spacing w:line="360" w:lineRule="auto"/>
    </w:pPr>
    <w:rPr>
      <w:rFonts w:ascii="Arial" w:hAnsi="Arial" w:eastAsia="仿宋"/>
      <w:kern w:val="2"/>
    </w:rPr>
  </w:style>
  <w:style w:type="paragraph" w:customStyle="1" w:styleId="2603">
    <w:name w:val="CAUTION Text List"/>
    <w:basedOn w:val="1720"/>
    <w:unhideWhenUsed/>
    <w:qFormat/>
    <w:uiPriority w:val="99"/>
    <w:pPr>
      <w:keepNext/>
      <w:numPr>
        <w:ilvl w:val="0"/>
        <w:numId w:val="71"/>
      </w:numPr>
    </w:pPr>
  </w:style>
  <w:style w:type="paragraph" w:customStyle="1" w:styleId="2604">
    <w:name w:val="大标题"/>
    <w:basedOn w:val="1"/>
    <w:qFormat/>
    <w:uiPriority w:val="99"/>
    <w:pPr>
      <w:ind w:firstLine="200" w:firstLineChars="200"/>
      <w:jc w:val="center"/>
    </w:pPr>
    <w:rPr>
      <w:rFonts w:ascii="宋体"/>
      <w:b/>
      <w:bCs/>
      <w:sz w:val="44"/>
      <w:szCs w:val="44"/>
    </w:rPr>
  </w:style>
  <w:style w:type="paragraph" w:customStyle="1" w:styleId="2605">
    <w:name w:val="列出段落111"/>
    <w:basedOn w:val="1"/>
    <w:qFormat/>
    <w:uiPriority w:val="99"/>
    <w:pPr>
      <w:spacing w:line="360" w:lineRule="auto"/>
      <w:ind w:firstLine="420" w:firstLineChars="200"/>
    </w:pPr>
    <w:rPr>
      <w:rFonts w:ascii="仿宋_GB2312" w:hAnsi="宋体" w:eastAsia="仿宋_GB2312" w:cs="宋体"/>
      <w:bCs/>
      <w:sz w:val="24"/>
      <w:lang w:val="zh-CN"/>
    </w:rPr>
  </w:style>
  <w:style w:type="paragraph" w:customStyle="1" w:styleId="2606">
    <w:name w:val="_YXJCSJPT - 表题 + +中文正文 (宋体)"/>
    <w:basedOn w:val="330"/>
    <w:qFormat/>
    <w:uiPriority w:val="99"/>
    <w:pPr>
      <w:ind w:firstLine="432"/>
      <w:textAlignment w:val="auto"/>
    </w:pPr>
    <w:rPr>
      <w:rFonts w:ascii="宋体" w:hAnsi="宋体" w:eastAsia="宋体" w:cs="宋体"/>
      <w:bCs/>
      <w:lang w:val="zh-CN"/>
    </w:rPr>
  </w:style>
  <w:style w:type="paragraph" w:customStyle="1" w:styleId="2607">
    <w:name w:val="文档结构图11"/>
    <w:basedOn w:val="1"/>
    <w:qFormat/>
    <w:uiPriority w:val="99"/>
    <w:pPr>
      <w:suppressAutoHyphens/>
      <w:ind w:firstLine="200" w:firstLineChars="200"/>
    </w:pPr>
    <w:rPr>
      <w:rFonts w:ascii="宋体" w:hAnsi="宋体" w:cs="Calibri"/>
      <w:kern w:val="1"/>
      <w:sz w:val="18"/>
      <w:szCs w:val="18"/>
      <w:lang w:eastAsia="ar-SA"/>
    </w:rPr>
  </w:style>
  <w:style w:type="paragraph" w:customStyle="1" w:styleId="2608">
    <w:name w:val="Char Char Char Char Char Char1"/>
    <w:basedOn w:val="1"/>
    <w:qFormat/>
    <w:uiPriority w:val="99"/>
    <w:pPr>
      <w:ind w:firstLine="540" w:firstLineChars="225"/>
    </w:pPr>
    <w:rPr>
      <w:rFonts w:ascii="宋体" w:hAnsi="宋体"/>
      <w:i/>
      <w:sz w:val="24"/>
    </w:rPr>
  </w:style>
  <w:style w:type="paragraph" w:customStyle="1" w:styleId="2609">
    <w:name w:val="_YXJCSJPT - 表文 + +中文正文 (宋体) 小五"/>
    <w:basedOn w:val="331"/>
    <w:qFormat/>
    <w:uiPriority w:val="99"/>
    <w:pPr>
      <w:ind w:firstLine="432"/>
      <w:textAlignment w:val="auto"/>
    </w:pPr>
    <w:rPr>
      <w:rFonts w:ascii="宋体" w:hAnsi="宋体" w:eastAsia="仿宋_GB2312" w:cs="宋体"/>
      <w:bCs/>
      <w:lang w:val="zh-CN"/>
    </w:rPr>
  </w:style>
  <w:style w:type="paragraph" w:customStyle="1" w:styleId="2610">
    <w:name w:val="标题 2--章节"/>
    <w:basedOn w:val="5"/>
    <w:qFormat/>
    <w:uiPriority w:val="99"/>
    <w:pPr>
      <w:tabs>
        <w:tab w:val="left" w:pos="420"/>
        <w:tab w:val="clear" w:pos="576"/>
      </w:tabs>
      <w:spacing w:before="120" w:after="120" w:line="412" w:lineRule="auto"/>
      <w:jc w:val="center"/>
    </w:pPr>
    <w:rPr>
      <w:rFonts w:ascii="仿宋_GB2312" w:hAnsi="Arial" w:eastAsia="仿宋_GB2312" w:cs="宋体"/>
      <w:kern w:val="0"/>
      <w:sz w:val="32"/>
      <w:szCs w:val="20"/>
      <w:lang w:val="zh-CN"/>
    </w:rPr>
  </w:style>
  <w:style w:type="paragraph" w:customStyle="1" w:styleId="2611">
    <w:name w:val="D2a"/>
    <w:basedOn w:val="5"/>
    <w:qFormat/>
    <w:uiPriority w:val="99"/>
    <w:pPr>
      <w:tabs>
        <w:tab w:val="clear" w:pos="576"/>
      </w:tabs>
      <w:topLinePunct/>
      <w:spacing w:before="120" w:line="312" w:lineRule="exact"/>
      <w:ind w:left="567" w:hanging="567"/>
    </w:pPr>
    <w:rPr>
      <w:rFonts w:hAnsi="宋体"/>
      <w:b w:val="0"/>
      <w:color w:val="000000"/>
      <w:kern w:val="0"/>
      <w:sz w:val="21"/>
      <w:szCs w:val="32"/>
    </w:rPr>
  </w:style>
  <w:style w:type="paragraph" w:customStyle="1" w:styleId="2612">
    <w:name w:val="注意事项"/>
    <w:basedOn w:val="1"/>
    <w:qFormat/>
    <w:uiPriority w:val="99"/>
    <w:pPr>
      <w:spacing w:before="60" w:after="60" w:line="360" w:lineRule="auto"/>
      <w:ind w:firstLine="200" w:firstLineChars="200"/>
    </w:pPr>
    <w:rPr>
      <w:rFonts w:ascii="仿宋_GB2312" w:hAnsi="宋体" w:eastAsia="仿宋_GB2312" w:cs="宋体"/>
      <w:b/>
      <w:sz w:val="24"/>
      <w:lang w:val="zh-CN"/>
    </w:rPr>
  </w:style>
  <w:style w:type="paragraph" w:customStyle="1" w:styleId="2613">
    <w:name w:val="索引标题2"/>
    <w:basedOn w:val="1"/>
    <w:next w:val="1728"/>
    <w:qFormat/>
    <w:uiPriority w:val="99"/>
    <w:pPr>
      <w:adjustRightInd w:val="0"/>
      <w:spacing w:before="120" w:after="120"/>
      <w:contextualSpacing/>
      <w:jc w:val="center"/>
    </w:pPr>
    <w:rPr>
      <w:rFonts w:ascii="Calibri" w:hAnsi="Calibri" w:eastAsia="仿宋_GB2312"/>
      <w:b/>
      <w:bCs/>
      <w:iCs/>
      <w:kern w:val="0"/>
      <w:sz w:val="24"/>
      <w:szCs w:val="20"/>
    </w:rPr>
  </w:style>
  <w:style w:type="paragraph" w:customStyle="1" w:styleId="2614">
    <w:name w:val="a14"/>
    <w:basedOn w:val="1"/>
    <w:qFormat/>
    <w:uiPriority w:val="99"/>
    <w:pPr>
      <w:widowControl/>
      <w:spacing w:before="100" w:beforeAutospacing="1" w:after="100" w:afterAutospacing="1" w:line="300" w:lineRule="atLeast"/>
      <w:ind w:firstLine="375" w:firstLineChars="200"/>
      <w:jc w:val="left"/>
    </w:pPr>
    <w:rPr>
      <w:rFonts w:hint="eastAsia" w:ascii="宋体" w:hAnsi="宋体"/>
      <w:kern w:val="0"/>
      <w:szCs w:val="21"/>
    </w:rPr>
  </w:style>
  <w:style w:type="paragraph" w:customStyle="1" w:styleId="2615">
    <w:name w:val="正文，首行缩进两字符"/>
    <w:basedOn w:val="1"/>
    <w:qFormat/>
    <w:uiPriority w:val="99"/>
    <w:pPr>
      <w:spacing w:line="300" w:lineRule="auto"/>
      <w:ind w:firstLine="200" w:firstLineChars="200"/>
      <w:jc w:val="left"/>
    </w:pPr>
    <w:rPr>
      <w:rFonts w:ascii="宋体"/>
      <w:szCs w:val="21"/>
    </w:rPr>
  </w:style>
  <w:style w:type="paragraph" w:customStyle="1" w:styleId="2616">
    <w:name w:val="样式 标题 2 + 黑体 三号 倾斜 两端对齐 段前: 13 磅 段后: 13 磅 行距: 多倍行距 1.73 字行1"/>
    <w:basedOn w:val="5"/>
    <w:qFormat/>
    <w:uiPriority w:val="99"/>
    <w:pPr>
      <w:keepLines w:val="0"/>
      <w:widowControl/>
      <w:tabs>
        <w:tab w:val="left" w:pos="113"/>
        <w:tab w:val="clear" w:pos="576"/>
      </w:tabs>
      <w:spacing w:line="416" w:lineRule="auto"/>
      <w:ind w:left="567" w:hanging="567"/>
    </w:pPr>
    <w:rPr>
      <w:rFonts w:hAnsi="Arial" w:cs="宋体"/>
      <w:iCs/>
      <w:kern w:val="0"/>
      <w:sz w:val="32"/>
      <w:szCs w:val="20"/>
      <w:lang w:eastAsia="zh-TW"/>
    </w:rPr>
  </w:style>
  <w:style w:type="paragraph" w:customStyle="1" w:styleId="2617">
    <w:name w:val="正文首行缩进1"/>
    <w:basedOn w:val="25"/>
    <w:qFormat/>
    <w:uiPriority w:val="99"/>
    <w:pPr>
      <w:widowControl w:val="0"/>
      <w:adjustRightInd w:val="0"/>
      <w:spacing w:after="120"/>
      <w:ind w:firstLine="420" w:firstLineChars="100"/>
      <w:contextualSpacing/>
      <w:jc w:val="left"/>
    </w:pPr>
    <w:rPr>
      <w:rFonts w:ascii="Times New Roman" w:hAnsi="Times New Roman" w:eastAsia="仿宋_GB2312"/>
      <w:b w:val="0"/>
      <w:sz w:val="24"/>
    </w:rPr>
  </w:style>
  <w:style w:type="paragraph" w:customStyle="1" w:styleId="2618">
    <w:name w:val="列出段落12"/>
    <w:basedOn w:val="1"/>
    <w:qFormat/>
    <w:uiPriority w:val="34"/>
    <w:pPr>
      <w:adjustRightInd w:val="0"/>
      <w:ind w:firstLine="420"/>
      <w:contextualSpacing/>
      <w:jc w:val="left"/>
    </w:pPr>
    <w:rPr>
      <w:rFonts w:eastAsia="仿宋_GB2312"/>
      <w:kern w:val="0"/>
      <w:sz w:val="24"/>
    </w:rPr>
  </w:style>
  <w:style w:type="paragraph" w:customStyle="1" w:styleId="2619">
    <w:name w:val="Char (文字) (文字)"/>
    <w:basedOn w:val="27"/>
    <w:qFormat/>
    <w:uiPriority w:val="99"/>
    <w:pPr>
      <w:adjustRightInd w:val="0"/>
      <w:spacing w:line="360" w:lineRule="atLeast"/>
      <w:ind w:firstLine="200" w:firstLineChars="200"/>
      <w:textAlignment w:val="baseline"/>
    </w:pPr>
    <w:rPr>
      <w:kern w:val="0"/>
      <w:sz w:val="18"/>
      <w:shd w:val="clear" w:color="auto" w:fill="000080"/>
    </w:rPr>
  </w:style>
  <w:style w:type="paragraph" w:customStyle="1" w:styleId="2620">
    <w:name w:val="-"/>
    <w:basedOn w:val="1"/>
    <w:next w:val="1"/>
    <w:qFormat/>
    <w:uiPriority w:val="99"/>
    <w:pPr>
      <w:widowControl/>
      <w:jc w:val="left"/>
    </w:pPr>
    <w:rPr>
      <w:rFonts w:ascii="ËÎÌå" w:hAnsi="ËÎÌå" w:eastAsia="ËÎÌå" w:cs="ËÎÌå"/>
      <w:kern w:val="0"/>
      <w:sz w:val="18"/>
      <w:szCs w:val="18"/>
    </w:rPr>
  </w:style>
  <w:style w:type="paragraph" w:customStyle="1" w:styleId="2621">
    <w:name w:val="cjk"/>
    <w:basedOn w:val="1"/>
    <w:qFormat/>
    <w:uiPriority w:val="99"/>
    <w:pPr>
      <w:widowControl/>
      <w:spacing w:before="100" w:beforeAutospacing="1" w:after="119" w:line="360" w:lineRule="auto"/>
      <w:ind w:firstLine="432"/>
      <w:jc w:val="left"/>
    </w:pPr>
    <w:rPr>
      <w:rFonts w:ascii="宋体" w:hAnsi="宋体" w:eastAsia="仿宋_GB2312" w:cs="宋体"/>
      <w:bCs/>
      <w:kern w:val="0"/>
      <w:sz w:val="24"/>
      <w:lang w:val="zh-CN"/>
    </w:rPr>
  </w:style>
  <w:style w:type="paragraph" w:customStyle="1" w:styleId="2622">
    <w:name w:val="普通(网站)111"/>
    <w:basedOn w:val="1"/>
    <w:qFormat/>
    <w:uiPriority w:val="99"/>
    <w:pPr>
      <w:widowControl/>
      <w:spacing w:before="100" w:beforeAutospacing="1" w:after="100" w:afterAutospacing="1"/>
      <w:jc w:val="left"/>
    </w:pPr>
    <w:rPr>
      <w:rFonts w:ascii="宋体" w:hAnsi="宋体"/>
      <w:kern w:val="0"/>
      <w:sz w:val="24"/>
    </w:rPr>
  </w:style>
  <w:style w:type="paragraph" w:customStyle="1" w:styleId="2623">
    <w:name w:val="图表目录1"/>
    <w:basedOn w:val="1"/>
    <w:next w:val="1"/>
    <w:qFormat/>
    <w:uiPriority w:val="99"/>
    <w:pPr>
      <w:adjustRightInd w:val="0"/>
      <w:ind w:left="200" w:leftChars="200" w:hanging="200" w:hangingChars="200"/>
      <w:contextualSpacing/>
      <w:jc w:val="left"/>
    </w:pPr>
    <w:rPr>
      <w:rFonts w:ascii="Calibri" w:hAnsi="Calibri" w:eastAsia="仿宋_GB2312"/>
      <w:kern w:val="0"/>
      <w:sz w:val="24"/>
      <w:szCs w:val="20"/>
    </w:rPr>
  </w:style>
  <w:style w:type="paragraph" w:customStyle="1" w:styleId="2624">
    <w:name w:val="Notes Text List"/>
    <w:basedOn w:val="2603"/>
    <w:unhideWhenUsed/>
    <w:qFormat/>
    <w:uiPriority w:val="99"/>
    <w:pPr>
      <w:numPr>
        <w:numId w:val="72"/>
      </w:numPr>
      <w:pBdr>
        <w:bottom w:val="none" w:color="auto" w:sz="0" w:space="0"/>
      </w:pBdr>
      <w:tabs>
        <w:tab w:val="left" w:pos="2359"/>
      </w:tabs>
      <w:spacing w:before="40" w:line="200" w:lineRule="atLeast"/>
    </w:pPr>
    <w:rPr>
      <w:sz w:val="18"/>
    </w:rPr>
  </w:style>
  <w:style w:type="paragraph" w:customStyle="1" w:styleId="2625">
    <w:name w:val="样式 标题 2 + 左侧:  0 厘米 首行缩进:  0 厘米1"/>
    <w:basedOn w:val="5"/>
    <w:qFormat/>
    <w:uiPriority w:val="99"/>
    <w:pPr>
      <w:tabs>
        <w:tab w:val="left" w:pos="567"/>
        <w:tab w:val="clear" w:pos="576"/>
      </w:tabs>
      <w:spacing w:line="360" w:lineRule="auto"/>
      <w:ind w:left="567" w:hanging="567"/>
    </w:pPr>
    <w:rPr>
      <w:rFonts w:ascii="Arial" w:hAnsi="Arial" w:cs="宋体"/>
      <w:kern w:val="0"/>
      <w:sz w:val="28"/>
      <w:szCs w:val="20"/>
      <w:lang w:val="zh-CN"/>
    </w:rPr>
  </w:style>
  <w:style w:type="paragraph" w:customStyle="1" w:styleId="2626">
    <w:name w:val="表格内文字1"/>
    <w:basedOn w:val="1"/>
    <w:qFormat/>
    <w:uiPriority w:val="99"/>
    <w:pPr>
      <w:spacing w:line="360" w:lineRule="auto"/>
      <w:ind w:firstLine="432"/>
    </w:pPr>
    <w:rPr>
      <w:rFonts w:ascii="仿宋_GB2312" w:hAnsi="宋体" w:eastAsia="仿宋_GB2312" w:cs="宋体"/>
      <w:bCs/>
      <w:sz w:val="24"/>
      <w:lang w:val="zh-CN"/>
    </w:rPr>
  </w:style>
  <w:style w:type="paragraph" w:customStyle="1" w:styleId="2627">
    <w:name w:val="Normal0"/>
    <w:qFormat/>
    <w:uiPriority w:val="99"/>
    <w:pPr>
      <w:spacing w:after="200" w:line="276" w:lineRule="auto"/>
    </w:pPr>
    <w:rPr>
      <w:rFonts w:ascii="Calibri" w:hAnsi="Calibri" w:eastAsia="宋体" w:cs="Times New Roman"/>
      <w:sz w:val="22"/>
      <w:lang w:val="en-US" w:eastAsia="en-US" w:bidi="ar-SA"/>
    </w:rPr>
  </w:style>
  <w:style w:type="paragraph" w:customStyle="1" w:styleId="2628">
    <w:name w:val="Notes Text List in Table"/>
    <w:unhideWhenUsed/>
    <w:qFormat/>
    <w:uiPriority w:val="99"/>
    <w:pPr>
      <w:numPr>
        <w:ilvl w:val="0"/>
        <w:numId w:val="73"/>
      </w:numPr>
      <w:spacing w:before="40" w:after="80" w:line="200" w:lineRule="atLeast"/>
      <w:jc w:val="both"/>
    </w:pPr>
    <w:rPr>
      <w:rFonts w:hint="eastAsia" w:ascii="Times New Roman" w:hAnsi="Times New Roman" w:eastAsia="楷体_GB2312" w:cs="Calibri"/>
      <w:sz w:val="18"/>
      <w:lang w:val="en-US" w:eastAsia="zh-CN" w:bidi="ar-SA"/>
    </w:rPr>
  </w:style>
  <w:style w:type="paragraph" w:customStyle="1" w:styleId="2629">
    <w:name w:val="表格内字体"/>
    <w:basedOn w:val="1"/>
    <w:qFormat/>
    <w:uiPriority w:val="99"/>
    <w:pPr>
      <w:spacing w:before="60" w:after="60"/>
      <w:jc w:val="left"/>
    </w:pPr>
    <w:rPr>
      <w:rFonts w:ascii="宋体" w:hAnsi="宋体" w:eastAsia="仿宋_GB2312" w:cs="宋体"/>
      <w:color w:val="000000"/>
      <w:kern w:val="0"/>
      <w:sz w:val="24"/>
      <w:szCs w:val="21"/>
    </w:rPr>
  </w:style>
  <w:style w:type="paragraph" w:customStyle="1" w:styleId="2630">
    <w:name w:val="7级编号"/>
    <w:basedOn w:val="2631"/>
    <w:qFormat/>
    <w:uiPriority w:val="99"/>
    <w:pPr>
      <w:numPr>
        <w:ilvl w:val="6"/>
      </w:numPr>
    </w:pPr>
  </w:style>
  <w:style w:type="paragraph" w:customStyle="1" w:styleId="2631">
    <w:name w:val="6级编号"/>
    <w:basedOn w:val="2560"/>
    <w:qFormat/>
    <w:uiPriority w:val="99"/>
    <w:pPr>
      <w:numPr>
        <w:ilvl w:val="0"/>
        <w:numId w:val="0"/>
      </w:numPr>
    </w:pPr>
  </w:style>
  <w:style w:type="paragraph" w:customStyle="1" w:styleId="2632">
    <w:name w:val="索引 91"/>
    <w:basedOn w:val="1"/>
    <w:next w:val="1"/>
    <w:qFormat/>
    <w:uiPriority w:val="99"/>
    <w:pPr>
      <w:adjustRightInd w:val="0"/>
      <w:ind w:left="1890" w:hanging="210"/>
      <w:contextualSpacing/>
      <w:jc w:val="left"/>
    </w:pPr>
    <w:rPr>
      <w:rFonts w:ascii="Calibri" w:hAnsi="Calibri" w:eastAsia="仿宋_GB2312"/>
      <w:kern w:val="0"/>
      <w:sz w:val="20"/>
      <w:szCs w:val="20"/>
    </w:rPr>
  </w:style>
  <w:style w:type="paragraph" w:customStyle="1" w:styleId="2633">
    <w:name w:val="无标题正文 Char Char Char"/>
    <w:basedOn w:val="1"/>
    <w:qFormat/>
    <w:uiPriority w:val="99"/>
    <w:pPr>
      <w:widowControl/>
      <w:spacing w:after="160" w:line="240" w:lineRule="exact"/>
      <w:ind w:firstLine="200" w:firstLineChars="200"/>
      <w:jc w:val="center"/>
    </w:pPr>
    <w:rPr>
      <w:rFonts w:ascii="Cambria" w:hAnsi="Cambria"/>
      <w:kern w:val="0"/>
      <w:sz w:val="20"/>
      <w:szCs w:val="20"/>
      <w:lang w:eastAsia="en-US"/>
    </w:rPr>
  </w:style>
  <w:style w:type="paragraph" w:customStyle="1" w:styleId="2634">
    <w:name w:val="Char Char Char Char Char Char Char Char Char Char Char Char Char Char Char Char5"/>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635">
    <w:name w:val="Char Char Char Char Char Char Char Char Char6 Char Char Char"/>
    <w:basedOn w:val="27"/>
    <w:qFormat/>
    <w:uiPriority w:val="99"/>
    <w:rPr>
      <w:rFonts w:ascii="Tahoma" w:hAnsi="Tahoma" w:cs="Tahoma"/>
      <w:kern w:val="0"/>
      <w:sz w:val="24"/>
    </w:rPr>
  </w:style>
  <w:style w:type="paragraph" w:customStyle="1" w:styleId="2636">
    <w:name w:val="xl112"/>
    <w:basedOn w:val="1"/>
    <w:qFormat/>
    <w:uiPriority w:val="99"/>
    <w:pPr>
      <w:widowControl/>
      <w:pBdr>
        <w:top w:val="single" w:color="auto" w:sz="4" w:space="0"/>
        <w:left w:val="single" w:color="auto" w:sz="8" w:space="0"/>
        <w:bottom w:val="single" w:color="auto" w:sz="4" w:space="0"/>
        <w:right w:val="single" w:color="auto" w:sz="4" w:space="0"/>
      </w:pBdr>
      <w:spacing w:before="100" w:beforeAutospacing="1" w:after="100" w:afterAutospacing="1"/>
      <w:ind w:firstLine="200" w:firstLineChars="200"/>
      <w:jc w:val="center"/>
      <w:textAlignment w:val="center"/>
    </w:pPr>
    <w:rPr>
      <w:rFonts w:ascii="宋体" w:hAnsi="宋体" w:cs="宋体"/>
      <w:kern w:val="0"/>
      <w:sz w:val="24"/>
    </w:rPr>
  </w:style>
  <w:style w:type="paragraph" w:customStyle="1" w:styleId="2637">
    <w:name w:val="ListBullet2"/>
    <w:basedOn w:val="1"/>
    <w:next w:val="1"/>
    <w:qFormat/>
    <w:uiPriority w:val="99"/>
    <w:pPr>
      <w:suppressAutoHyphens/>
      <w:spacing w:line="360" w:lineRule="auto"/>
      <w:jc w:val="left"/>
    </w:pPr>
    <w:rPr>
      <w:rFonts w:ascii="宋体" w:hAnsi="宋体" w:eastAsia="仿宋" w:cs="Angsana New"/>
      <w:kern w:val="1"/>
      <w:sz w:val="24"/>
      <w:lang w:eastAsia="th-TH" w:bidi="th-TH"/>
    </w:rPr>
  </w:style>
  <w:style w:type="paragraph" w:customStyle="1" w:styleId="2638">
    <w:name w:val="正文表格 10磅，居中加重"/>
    <w:basedOn w:val="1"/>
    <w:qFormat/>
    <w:uiPriority w:val="99"/>
    <w:pPr>
      <w:widowControl/>
      <w:spacing w:line="360" w:lineRule="auto"/>
      <w:ind w:firstLine="432"/>
      <w:jc w:val="center"/>
    </w:pPr>
    <w:rPr>
      <w:rFonts w:ascii="宋体" w:hAnsi="宋体" w:eastAsia="仿宋_GB2312" w:cs="宋体"/>
      <w:b/>
      <w:bCs/>
      <w:color w:val="000000"/>
      <w:kern w:val="0"/>
      <w:sz w:val="20"/>
      <w:szCs w:val="20"/>
      <w:lang w:val="zh-CN"/>
    </w:rPr>
  </w:style>
  <w:style w:type="paragraph" w:customStyle="1" w:styleId="2639">
    <w:name w:val="Diagram Image"/>
    <w:next w:val="1"/>
    <w:qFormat/>
    <w:uiPriority w:val="99"/>
    <w:pPr>
      <w:widowControl w:val="0"/>
      <w:autoSpaceDE w:val="0"/>
      <w:autoSpaceDN w:val="0"/>
      <w:adjustRightInd w:val="0"/>
      <w:jc w:val="center"/>
    </w:pPr>
    <w:rPr>
      <w:rFonts w:ascii="Times New Roman" w:hAnsi="Times New Roman" w:eastAsia="宋体" w:cs="Times New Roman"/>
      <w:sz w:val="24"/>
      <w:szCs w:val="24"/>
      <w:lang w:val="en-US" w:eastAsia="zh-CN" w:bidi="ar-SA"/>
    </w:rPr>
  </w:style>
  <w:style w:type="paragraph" w:customStyle="1" w:styleId="2640">
    <w:name w:val="Char Char Char Char Char Char Char Char Char Char Char Char1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641">
    <w:name w:val="样式 样式 标题 2 + 段前: 0.5 行 段后: 0.5 行 + 首行缩进:  2 字符 段前: 0.5 行 段后: 0..."/>
    <w:basedOn w:val="1"/>
    <w:semiHidden/>
    <w:qFormat/>
    <w:uiPriority w:val="99"/>
    <w:pPr>
      <w:keepNext/>
      <w:keepLines/>
      <w:adjustRightInd w:val="0"/>
      <w:spacing w:beforeLines="50" w:afterLines="50"/>
      <w:jc w:val="left"/>
      <w:textAlignment w:val="baseline"/>
      <w:outlineLvl w:val="1"/>
    </w:pPr>
    <w:rPr>
      <w:rFonts w:eastAsia="黑体"/>
      <w:kern w:val="0"/>
      <w:szCs w:val="20"/>
    </w:rPr>
  </w:style>
  <w:style w:type="paragraph" w:customStyle="1" w:styleId="2642">
    <w:name w:val="AZ-项目1"/>
    <w:basedOn w:val="1"/>
    <w:qFormat/>
    <w:uiPriority w:val="99"/>
    <w:pPr>
      <w:spacing w:beforeLines="50" w:line="300" w:lineRule="auto"/>
      <w:ind w:left="420"/>
    </w:pPr>
    <w:rPr>
      <w:rFonts w:ascii="Arial" w:hAnsi="微软雅黑" w:eastAsia="微软雅黑"/>
      <w:kern w:val="0"/>
      <w:sz w:val="24"/>
      <w:lang w:val="zh-CN"/>
    </w:rPr>
  </w:style>
  <w:style w:type="paragraph" w:customStyle="1" w:styleId="2643">
    <w:name w:val="注示文本"/>
    <w:basedOn w:val="1"/>
    <w:unhideWhenUsed/>
    <w:qFormat/>
    <w:uiPriority w:val="99"/>
    <w:pPr>
      <w:pBdr>
        <w:bottom w:val="single" w:color="000000" w:sz="4" w:space="1"/>
      </w:pBdr>
      <w:autoSpaceDE w:val="0"/>
      <w:autoSpaceDN w:val="0"/>
      <w:adjustRightInd w:val="0"/>
      <w:ind w:firstLine="360"/>
      <w:contextualSpacing/>
      <w:jc w:val="left"/>
    </w:pPr>
    <w:rPr>
      <w:rFonts w:hint="eastAsia" w:ascii="Arial" w:hAnsi="Arial" w:eastAsia="楷体_GB2312" w:cs="Calibri"/>
      <w:kern w:val="0"/>
      <w:sz w:val="18"/>
      <w:szCs w:val="22"/>
    </w:rPr>
  </w:style>
  <w:style w:type="paragraph" w:customStyle="1" w:styleId="2644">
    <w:name w:val="Char Char Char Char Char Char Char Char Char Char Char Char Char Char Char Char8"/>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2645">
    <w:name w:val="xl167"/>
    <w:basedOn w:val="1"/>
    <w:qFormat/>
    <w:uiPriority w:val="99"/>
    <w:pPr>
      <w:widowControl/>
      <w:pBdr>
        <w:top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2646">
    <w:name w:val="Char Char1 Char Char Char Char3 Char Char Char Char Char Char Char Char Char Char Char Char Char Char Char Char Char Char Char Char"/>
    <w:basedOn w:val="1"/>
    <w:unhideWhenUsed/>
    <w:qFormat/>
    <w:uiPriority w:val="99"/>
    <w:pPr>
      <w:adjustRightInd w:val="0"/>
      <w:spacing w:line="240" w:lineRule="exact"/>
      <w:contextualSpacing/>
      <w:jc w:val="left"/>
    </w:pPr>
    <w:rPr>
      <w:rFonts w:hint="eastAsia" w:ascii="Calibri" w:hAnsi="Calibri" w:eastAsia="仿宋_GB2312" w:cs="Calibri"/>
      <w:kern w:val="0"/>
      <w:sz w:val="22"/>
      <w:szCs w:val="22"/>
      <w:lang w:eastAsia="en-US"/>
    </w:rPr>
  </w:style>
  <w:style w:type="paragraph" w:customStyle="1" w:styleId="2647">
    <w:name w:val="样式 宋体 小四"/>
    <w:basedOn w:val="1"/>
    <w:qFormat/>
    <w:uiPriority w:val="99"/>
    <w:pPr>
      <w:spacing w:before="120" w:after="120" w:line="360" w:lineRule="auto"/>
      <w:ind w:firstLine="485" w:firstLineChars="202"/>
    </w:pPr>
    <w:rPr>
      <w:rFonts w:ascii="宋体" w:hAnsi="宋体" w:cs="宋体"/>
      <w:kern w:val="0"/>
      <w:sz w:val="24"/>
    </w:rPr>
  </w:style>
  <w:style w:type="paragraph" w:customStyle="1" w:styleId="2648">
    <w:name w:val="题注1"/>
    <w:basedOn w:val="1699"/>
    <w:qFormat/>
    <w:uiPriority w:val="99"/>
    <w:pPr>
      <w:spacing w:line="360" w:lineRule="auto"/>
      <w:jc w:val="center"/>
    </w:pPr>
    <w:rPr>
      <w:rFonts w:ascii="Arial" w:hAnsi="Arial" w:eastAsia="仿宋_GB2312" w:cs="Arial"/>
      <w:kern w:val="0"/>
      <w:sz w:val="24"/>
      <w:szCs w:val="24"/>
    </w:rPr>
  </w:style>
  <w:style w:type="paragraph" w:customStyle="1" w:styleId="2649">
    <w:name w:val="表格栏目标题"/>
    <w:basedOn w:val="1"/>
    <w:next w:val="1606"/>
    <w:qFormat/>
    <w:uiPriority w:val="99"/>
    <w:pPr>
      <w:adjustRightInd w:val="0"/>
      <w:snapToGrid w:val="0"/>
      <w:spacing w:before="120" w:beforeLines="50" w:after="120" w:afterLines="50" w:line="360" w:lineRule="auto"/>
      <w:ind w:left="-163" w:leftChars="-68" w:firstLine="480" w:firstLineChars="200"/>
      <w:jc w:val="center"/>
    </w:pPr>
    <w:rPr>
      <w:rFonts w:ascii="微软雅黑" w:hAnsi="微软雅黑" w:eastAsia="微软雅黑"/>
      <w:sz w:val="24"/>
    </w:rPr>
  </w:style>
  <w:style w:type="paragraph" w:customStyle="1" w:styleId="2650">
    <w:name w:val="HP_Table_Title"/>
    <w:basedOn w:val="1"/>
    <w:next w:val="1"/>
    <w:qFormat/>
    <w:uiPriority w:val="99"/>
    <w:pPr>
      <w:keepNext/>
      <w:keepLines/>
      <w:widowControl/>
      <w:spacing w:before="240" w:after="60"/>
      <w:ind w:firstLine="200" w:firstLineChars="200"/>
      <w:jc w:val="left"/>
    </w:pPr>
    <w:rPr>
      <w:rFonts w:ascii="Futura Bk" w:hAnsi="Futura Bk" w:eastAsia="Times New Roman"/>
      <w:b/>
      <w:kern w:val="0"/>
      <w:sz w:val="18"/>
      <w:szCs w:val="20"/>
      <w:lang w:val="en-GB" w:eastAsia="en-US"/>
    </w:rPr>
  </w:style>
  <w:style w:type="paragraph" w:customStyle="1" w:styleId="2651">
    <w:name w:val="表格中的项目"/>
    <w:basedOn w:val="1439"/>
    <w:qFormat/>
    <w:uiPriority w:val="99"/>
  </w:style>
  <w:style w:type="paragraph" w:customStyle="1" w:styleId="2652">
    <w:name w:val="xl98"/>
    <w:basedOn w:val="1"/>
    <w:qFormat/>
    <w:uiPriority w:val="99"/>
    <w:pPr>
      <w:widowControl/>
      <w:pBdr>
        <w:top w:val="single" w:color="auto" w:sz="8" w:space="0"/>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653">
    <w:name w:val="tbl head"/>
    <w:basedOn w:val="1"/>
    <w:qFormat/>
    <w:uiPriority w:val="99"/>
    <w:pPr>
      <w:widowControl/>
      <w:suppressAutoHyphens/>
      <w:ind w:firstLine="200" w:firstLineChars="200"/>
      <w:jc w:val="center"/>
    </w:pPr>
    <w:rPr>
      <w:rFonts w:ascii="Times" w:hAnsi="Times"/>
      <w:b/>
      <w:color w:val="000000"/>
      <w:kern w:val="0"/>
      <w:sz w:val="20"/>
      <w:szCs w:val="20"/>
    </w:rPr>
  </w:style>
  <w:style w:type="paragraph" w:customStyle="1" w:styleId="2654">
    <w:name w:val="样式 标题 1 + 首行缩进:  2 字符 段前: 1 行 段后: 1 行"/>
    <w:basedOn w:val="4"/>
    <w:semiHidden/>
    <w:qFormat/>
    <w:uiPriority w:val="99"/>
    <w:pPr>
      <w:spacing w:beforeLines="100" w:afterLines="100" w:line="360" w:lineRule="auto"/>
      <w:ind w:firstLine="420"/>
    </w:pPr>
    <w:rPr>
      <w:rFonts w:ascii="Times New Roman" w:hAnsi="Times New Roman" w:eastAsia="宋体"/>
      <w:bCs w:val="0"/>
      <w:szCs w:val="20"/>
    </w:rPr>
  </w:style>
  <w:style w:type="paragraph" w:customStyle="1" w:styleId="2655">
    <w:name w:val="z-Bottom of Form1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56">
    <w:name w:val="Char1 Char Char Char Char Char Char Char2"/>
    <w:basedOn w:val="1"/>
    <w:qFormat/>
    <w:uiPriority w:val="99"/>
    <w:pPr>
      <w:ind w:firstLine="200" w:firstLineChars="200"/>
    </w:pPr>
    <w:rPr>
      <w:rFonts w:ascii="Tahoma" w:hAnsi="Tahoma"/>
      <w:sz w:val="24"/>
      <w:szCs w:val="20"/>
    </w:rPr>
  </w:style>
  <w:style w:type="paragraph" w:customStyle="1" w:styleId="2657">
    <w:name w:val="_Style 322"/>
    <w:unhideWhenUsed/>
    <w:qFormat/>
    <w:uiPriority w:val="99"/>
    <w:pPr>
      <w:widowControl w:val="0"/>
      <w:jc w:val="both"/>
    </w:pPr>
    <w:rPr>
      <w:rFonts w:ascii="Calibri" w:hAnsi="Calibri" w:eastAsia="宋体" w:cs="Calibri"/>
      <w:kern w:val="2"/>
      <w:sz w:val="21"/>
      <w:szCs w:val="22"/>
      <w:lang w:val="en-US" w:eastAsia="zh-CN" w:bidi="ar-SA"/>
    </w:rPr>
  </w:style>
  <w:style w:type="paragraph" w:customStyle="1" w:styleId="2658">
    <w:name w:val="样式 正文文字缩进 + 首行缩进:  2 字符"/>
    <w:basedOn w:val="1"/>
    <w:qFormat/>
    <w:uiPriority w:val="99"/>
    <w:pPr>
      <w:widowControl/>
      <w:spacing w:line="360" w:lineRule="auto"/>
      <w:ind w:firstLine="480"/>
    </w:pPr>
    <w:rPr>
      <w:rFonts w:ascii="宋体"/>
      <w:kern w:val="0"/>
      <w:sz w:val="24"/>
      <w:szCs w:val="20"/>
    </w:rPr>
  </w:style>
  <w:style w:type="paragraph" w:customStyle="1" w:styleId="2659">
    <w:name w:val="xl14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660">
    <w:name w:val="样式 ph(图表目录)悬挂缩进: 2 字符 左  2 字符 首行缩进:  -2 字符"/>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2661">
    <w:name w:val="Pa3"/>
    <w:basedOn w:val="1580"/>
    <w:next w:val="1580"/>
    <w:qFormat/>
    <w:uiPriority w:val="99"/>
    <w:pPr>
      <w:spacing w:line="168" w:lineRule="auto"/>
    </w:pPr>
    <w:rPr>
      <w:szCs w:val="24"/>
    </w:rPr>
  </w:style>
  <w:style w:type="paragraph" w:customStyle="1" w:styleId="2662">
    <w:name w:val="Item list Text TD"/>
    <w:basedOn w:val="1795"/>
    <w:unhideWhenUsed/>
    <w:qFormat/>
    <w:uiPriority w:val="99"/>
    <w:pPr>
      <w:ind w:left="2126"/>
    </w:pPr>
  </w:style>
  <w:style w:type="paragraph" w:customStyle="1" w:styleId="2663">
    <w:name w:val="样式 标题 3h3Level 3 HeadH3level_3PIM 3sect1.2.3sect1.2.31se..."/>
    <w:basedOn w:val="6"/>
    <w:qFormat/>
    <w:uiPriority w:val="99"/>
    <w:pPr>
      <w:tabs>
        <w:tab w:val="left" w:pos="1680"/>
        <w:tab w:val="left" w:pos="1740"/>
        <w:tab w:val="clear" w:pos="720"/>
      </w:tabs>
      <w:spacing w:before="150" w:beforeLines="150" w:after="100" w:afterLines="100" w:line="415" w:lineRule="auto"/>
      <w:ind w:left="1680" w:hanging="420"/>
    </w:pPr>
    <w:rPr>
      <w:rFonts w:ascii="Arial" w:hAnsi="Arial" w:cs="宋体"/>
      <w:color w:val="000000"/>
      <w:kern w:val="0"/>
      <w:sz w:val="30"/>
      <w:szCs w:val="20"/>
      <w:lang w:val="zh-CN"/>
    </w:rPr>
  </w:style>
  <w:style w:type="paragraph" w:customStyle="1" w:styleId="2664">
    <w:name w:val="z-Top of Form11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65">
    <w:name w:val="p30"/>
    <w:basedOn w:val="1"/>
    <w:qFormat/>
    <w:uiPriority w:val="99"/>
    <w:pPr>
      <w:widowControl/>
      <w:pBdr>
        <w:bottom w:val="single" w:color="000000" w:sz="12" w:space="1"/>
      </w:pBdr>
      <w:adjustRightInd w:val="0"/>
      <w:spacing w:before="1600" w:after="800"/>
      <w:ind w:left="4112"/>
      <w:contextualSpacing/>
      <w:jc w:val="right"/>
    </w:pPr>
    <w:rPr>
      <w:rFonts w:ascii="黑体" w:hAnsi="黑体" w:eastAsia="黑体" w:cs="宋体"/>
      <w:b/>
      <w:bCs/>
      <w:kern w:val="0"/>
      <w:sz w:val="44"/>
      <w:szCs w:val="44"/>
    </w:rPr>
  </w:style>
  <w:style w:type="paragraph" w:customStyle="1" w:styleId="2666">
    <w:name w:val="中等深浅网格 29"/>
    <w:qFormat/>
    <w:uiPriority w:val="99"/>
    <w:rPr>
      <w:rFonts w:ascii="Calibri" w:hAnsi="Calibri" w:eastAsia="宋体" w:cs="Times New Roman"/>
      <w:sz w:val="22"/>
      <w:szCs w:val="22"/>
      <w:lang w:val="en-US" w:eastAsia="zh-CN" w:bidi="ar-SA"/>
    </w:rPr>
  </w:style>
  <w:style w:type="paragraph" w:customStyle="1" w:styleId="2667">
    <w:name w:val="终端次要显示"/>
    <w:basedOn w:val="1459"/>
    <w:qFormat/>
    <w:uiPriority w:val="99"/>
    <w:rPr>
      <w:color w:val="999999"/>
    </w:rPr>
  </w:style>
  <w:style w:type="paragraph" w:customStyle="1" w:styleId="2668">
    <w:name w:val="p27"/>
    <w:basedOn w:val="1"/>
    <w:qFormat/>
    <w:uiPriority w:val="99"/>
    <w:pPr>
      <w:widowControl/>
      <w:adjustRightInd w:val="0"/>
      <w:ind w:left="420" w:hanging="420"/>
      <w:contextualSpacing/>
      <w:jc w:val="left"/>
    </w:pPr>
    <w:rPr>
      <w:rFonts w:ascii="Calibri" w:hAnsi="Calibri" w:eastAsia="仿宋_GB2312" w:cs="宋体"/>
      <w:b/>
      <w:bCs/>
      <w:kern w:val="0"/>
      <w:sz w:val="24"/>
    </w:rPr>
  </w:style>
  <w:style w:type="paragraph" w:customStyle="1" w:styleId="2669">
    <w:name w:val="正文 New"/>
    <w:semiHidden/>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670">
    <w:name w:val="p0"/>
    <w:basedOn w:val="1"/>
    <w:qFormat/>
    <w:uiPriority w:val="0"/>
    <w:pPr>
      <w:widowControl/>
    </w:pPr>
    <w:rPr>
      <w:b/>
      <w:kern w:val="0"/>
      <w:szCs w:val="20"/>
    </w:rPr>
  </w:style>
  <w:style w:type="paragraph" w:customStyle="1" w:styleId="2671">
    <w:name w:val="样式10"/>
    <w:basedOn w:val="694"/>
    <w:qFormat/>
    <w:uiPriority w:val="99"/>
    <w:pPr>
      <w:tabs>
        <w:tab w:val="left" w:pos="4777"/>
      </w:tabs>
      <w:ind w:left="4677" w:hanging="1700"/>
    </w:pPr>
    <w:rPr>
      <w:rFonts w:cs="宋体"/>
    </w:rPr>
  </w:style>
  <w:style w:type="paragraph" w:customStyle="1" w:styleId="2672">
    <w:name w:val="p15"/>
    <w:basedOn w:val="1"/>
    <w:qFormat/>
    <w:uiPriority w:val="0"/>
    <w:pPr>
      <w:widowControl/>
    </w:pPr>
    <w:rPr>
      <w:b/>
      <w:color w:val="0000FF"/>
      <w:kern w:val="0"/>
      <w:szCs w:val="20"/>
    </w:rPr>
  </w:style>
  <w:style w:type="paragraph" w:customStyle="1" w:styleId="2673">
    <w:name w:val="p22"/>
    <w:basedOn w:val="1"/>
    <w:qFormat/>
    <w:uiPriority w:val="99"/>
    <w:pPr>
      <w:widowControl/>
      <w:adjustRightInd w:val="0"/>
      <w:ind w:left="340" w:firstLine="420"/>
      <w:contextualSpacing/>
      <w:jc w:val="left"/>
    </w:pPr>
    <w:rPr>
      <w:rFonts w:ascii="Calibri" w:hAnsi="Calibri" w:eastAsia="仿宋_GB2312" w:cs="宋体"/>
      <w:kern w:val="0"/>
      <w:sz w:val="24"/>
      <w:szCs w:val="21"/>
    </w:rPr>
  </w:style>
  <w:style w:type="paragraph" w:customStyle="1" w:styleId="2674">
    <w:name w:val="中等深浅网格 24"/>
    <w:qFormat/>
    <w:uiPriority w:val="99"/>
    <w:rPr>
      <w:rFonts w:ascii="Calibri" w:hAnsi="Calibri" w:eastAsia="宋体" w:cs="Times New Roman"/>
      <w:sz w:val="22"/>
      <w:szCs w:val="22"/>
      <w:lang w:val="en-US" w:eastAsia="zh-CN" w:bidi="ar-SA"/>
    </w:rPr>
  </w:style>
  <w:style w:type="paragraph" w:customStyle="1" w:styleId="2675">
    <w:name w:val="Char1 Char Char Char Char Char1 Char1 Char Char Char Char Char Char"/>
    <w:basedOn w:val="1"/>
    <w:qFormat/>
    <w:uiPriority w:val="99"/>
    <w:pPr>
      <w:adjustRightInd w:val="0"/>
      <w:spacing w:line="360" w:lineRule="auto"/>
    </w:pPr>
    <w:rPr>
      <w:rFonts w:eastAsia="仿宋"/>
      <w:kern w:val="0"/>
      <w:sz w:val="24"/>
    </w:rPr>
  </w:style>
  <w:style w:type="paragraph" w:customStyle="1" w:styleId="2676">
    <w:name w:val="二级目录"/>
    <w:basedOn w:val="5"/>
    <w:next w:val="1"/>
    <w:qFormat/>
    <w:uiPriority w:val="99"/>
    <w:pPr>
      <w:widowControl/>
      <w:numPr>
        <w:ilvl w:val="1"/>
        <w:numId w:val="31"/>
      </w:numPr>
      <w:tabs>
        <w:tab w:val="left" w:pos="360"/>
        <w:tab w:val="left" w:pos="525"/>
        <w:tab w:val="clear" w:pos="576"/>
      </w:tabs>
      <w:spacing w:before="120" w:after="156" w:afterLines="50" w:line="300" w:lineRule="auto"/>
      <w:ind w:left="0" w:firstLine="200"/>
    </w:pPr>
    <w:rPr>
      <w:rFonts w:ascii="宋体" w:hAnsi="宋体" w:eastAsia="宋体"/>
      <w:bCs w:val="0"/>
      <w:kern w:val="0"/>
      <w:sz w:val="28"/>
      <w:szCs w:val="24"/>
      <w:lang w:val="zh-CN"/>
    </w:rPr>
  </w:style>
  <w:style w:type="paragraph" w:customStyle="1" w:styleId="2677">
    <w:name w:val="z-Top of Form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78">
    <w:name w:val="xl68"/>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2679">
    <w:name w:val="Heading Base"/>
    <w:basedOn w:val="1"/>
    <w:next w:val="2086"/>
    <w:qFormat/>
    <w:uiPriority w:val="99"/>
    <w:pPr>
      <w:keepNext/>
      <w:keepLines/>
      <w:widowControl/>
      <w:ind w:firstLine="200" w:firstLineChars="200"/>
    </w:pPr>
    <w:rPr>
      <w:rFonts w:ascii="Arial Narrow" w:hAnsi="Arial Narrow"/>
      <w:bCs/>
      <w:snapToGrid w:val="0"/>
      <w:kern w:val="20"/>
      <w:sz w:val="22"/>
      <w:szCs w:val="20"/>
      <w:lang w:eastAsia="en-US"/>
    </w:rPr>
  </w:style>
  <w:style w:type="paragraph" w:customStyle="1" w:styleId="2680">
    <w:name w:val="xl94"/>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center"/>
    </w:pPr>
    <w:rPr>
      <w:rFonts w:ascii="宋体" w:hAnsi="宋体" w:eastAsia="仿宋_GB2312" w:cs="宋体"/>
      <w:kern w:val="0"/>
      <w:sz w:val="24"/>
    </w:rPr>
  </w:style>
  <w:style w:type="paragraph" w:customStyle="1" w:styleId="2681">
    <w:name w:val="xl122"/>
    <w:basedOn w:val="1"/>
    <w:qFormat/>
    <w:uiPriority w:val="99"/>
    <w:pPr>
      <w:widowControl/>
      <w:pBdr>
        <w:left w:val="single" w:color="auto" w:sz="4" w:space="0"/>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微软雅黑" w:hAnsi="微软雅黑" w:eastAsia="微软雅黑" w:cs="宋体"/>
      <w:b/>
      <w:bCs/>
      <w:color w:val="000000"/>
      <w:kern w:val="0"/>
      <w:sz w:val="24"/>
    </w:rPr>
  </w:style>
  <w:style w:type="paragraph" w:customStyle="1" w:styleId="2682">
    <w:name w:val="xl119"/>
    <w:basedOn w:val="1"/>
    <w:qFormat/>
    <w:uiPriority w:val="99"/>
    <w:pPr>
      <w:widowControl/>
      <w:pBdr>
        <w:top w:val="single" w:color="auto" w:sz="8" w:space="0"/>
        <w:left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683">
    <w:name w:val="蓝图正文1"/>
    <w:basedOn w:val="1376"/>
    <w:qFormat/>
    <w:uiPriority w:val="99"/>
    <w:pPr>
      <w:ind w:firstLine="480"/>
    </w:pPr>
  </w:style>
  <w:style w:type="paragraph" w:customStyle="1" w:styleId="2684">
    <w:name w:val="xl90"/>
    <w:basedOn w:val="1"/>
    <w:qFormat/>
    <w:uiPriority w:val="99"/>
    <w:pPr>
      <w:widowControl/>
      <w:adjustRightInd w:val="0"/>
      <w:spacing w:before="100" w:beforeAutospacing="1" w:after="100" w:afterAutospacing="1"/>
      <w:contextualSpacing/>
      <w:jc w:val="center"/>
      <w:textAlignment w:val="bottom"/>
    </w:pPr>
    <w:rPr>
      <w:rFonts w:ascii="宋体" w:hAnsi="宋体" w:eastAsia="仿宋_GB2312" w:cs="宋体"/>
      <w:b/>
      <w:bCs/>
      <w:color w:val="000000"/>
      <w:kern w:val="0"/>
      <w:sz w:val="24"/>
    </w:rPr>
  </w:style>
  <w:style w:type="paragraph" w:customStyle="1" w:styleId="2685">
    <w:name w:val="Question"/>
    <w:basedOn w:val="1"/>
    <w:next w:val="1"/>
    <w:qFormat/>
    <w:uiPriority w:val="99"/>
    <w:pPr>
      <w:widowControl/>
      <w:tabs>
        <w:tab w:val="left" w:pos="-90"/>
        <w:tab w:val="left" w:pos="420"/>
      </w:tabs>
      <w:ind w:left="420" w:hanging="420" w:firstLineChars="200"/>
    </w:pPr>
    <w:rPr>
      <w:rFonts w:ascii="Cambria" w:hAnsi="Cambria" w:cs="Arial"/>
      <w:b/>
      <w:smallCaps/>
      <w:kern w:val="0"/>
      <w:sz w:val="20"/>
      <w:szCs w:val="20"/>
      <w:lang w:eastAsia="en-US"/>
    </w:rPr>
  </w:style>
  <w:style w:type="paragraph" w:customStyle="1" w:styleId="2686">
    <w:name w:val="样式 标题 1 + 段前: 5 磅 段后: 5 磅"/>
    <w:basedOn w:val="4"/>
    <w:qFormat/>
    <w:uiPriority w:val="99"/>
    <w:pPr>
      <w:spacing w:line="360" w:lineRule="auto"/>
    </w:pPr>
    <w:rPr>
      <w:rFonts w:ascii="Times New Roman" w:hAnsi="Times New Roman" w:eastAsia="宋体" w:cs="宋体"/>
      <w:sz w:val="44"/>
      <w:szCs w:val="20"/>
      <w:lang w:val="zh-CN"/>
    </w:rPr>
  </w:style>
  <w:style w:type="paragraph" w:customStyle="1" w:styleId="2687">
    <w:name w:val="TOC 标题4"/>
    <w:basedOn w:val="1"/>
    <w:next w:val="1"/>
    <w:unhideWhenUsed/>
    <w:qFormat/>
    <w:uiPriority w:val="39"/>
    <w:pPr>
      <w:adjustRightInd w:val="0"/>
      <w:ind w:firstLine="482"/>
      <w:contextualSpacing/>
      <w:jc w:val="center"/>
    </w:pPr>
    <w:rPr>
      <w:rFonts w:ascii="黑体" w:hAnsi="黑体" w:eastAsia="黑体"/>
      <w:kern w:val="0"/>
      <w:sz w:val="36"/>
      <w:szCs w:val="36"/>
    </w:rPr>
  </w:style>
  <w:style w:type="paragraph" w:customStyle="1" w:styleId="2688">
    <w:name w:val="Cover 4"/>
    <w:basedOn w:val="2434"/>
    <w:unhideWhenUsed/>
    <w:qFormat/>
    <w:uiPriority w:val="99"/>
    <w:pPr>
      <w:spacing w:before="0" w:after="0"/>
    </w:pPr>
    <w:rPr>
      <w:sz w:val="21"/>
    </w:rPr>
  </w:style>
  <w:style w:type="paragraph" w:customStyle="1" w:styleId="2689">
    <w:name w:val="MM Topic 4"/>
    <w:basedOn w:val="7"/>
    <w:qFormat/>
    <w:uiPriority w:val="99"/>
    <w:pPr>
      <w:spacing w:line="376" w:lineRule="auto"/>
    </w:pPr>
    <w:rPr>
      <w:rFonts w:ascii="Arial" w:hAnsi="Arial"/>
      <w:kern w:val="0"/>
      <w:sz w:val="28"/>
      <w:szCs w:val="28"/>
    </w:rPr>
  </w:style>
  <w:style w:type="paragraph" w:customStyle="1" w:styleId="2690">
    <w:name w:val="KD_ListI"/>
    <w:basedOn w:val="1161"/>
    <w:next w:val="1161"/>
    <w:qFormat/>
    <w:uiPriority w:val="99"/>
    <w:pPr>
      <w:numPr>
        <w:ilvl w:val="0"/>
        <w:numId w:val="74"/>
      </w:numPr>
      <w:tabs>
        <w:tab w:val="left" w:pos="360"/>
        <w:tab w:val="left" w:pos="780"/>
        <w:tab w:val="left" w:pos="840"/>
      </w:tabs>
      <w:ind w:left="0" w:firstLine="200"/>
    </w:pPr>
  </w:style>
  <w:style w:type="paragraph" w:customStyle="1" w:styleId="2691">
    <w:name w:val="xl125"/>
    <w:basedOn w:val="1"/>
    <w:qFormat/>
    <w:uiPriority w:val="99"/>
    <w:pPr>
      <w:widowControl/>
      <w:spacing w:before="100" w:beforeAutospacing="1" w:after="100" w:afterAutospacing="1"/>
      <w:ind w:firstLine="200" w:firstLineChars="200"/>
      <w:jc w:val="left"/>
    </w:pPr>
    <w:rPr>
      <w:rFonts w:ascii="宋体" w:hAnsi="宋体" w:cs="宋体"/>
      <w:color w:val="FF0000"/>
      <w:kern w:val="0"/>
      <w:sz w:val="24"/>
    </w:rPr>
  </w:style>
  <w:style w:type="paragraph" w:customStyle="1" w:styleId="2692">
    <w:name w:val="xl34"/>
    <w:basedOn w:val="1"/>
    <w:qFormat/>
    <w:uiPriority w:val="99"/>
    <w:pPr>
      <w:widowControl/>
      <w:tabs>
        <w:tab w:val="left" w:pos="360"/>
      </w:tabs>
      <w:spacing w:before="100" w:beforeAutospacing="1" w:after="100" w:afterAutospacing="1" w:line="360" w:lineRule="auto"/>
      <w:ind w:firstLine="432"/>
      <w:jc w:val="left"/>
      <w:textAlignment w:val="top"/>
    </w:pPr>
    <w:rPr>
      <w:rFonts w:ascii="Arial" w:hAnsi="Arial" w:eastAsia="Arial Unicode MS" w:cs="Arial"/>
      <w:kern w:val="0"/>
      <w:sz w:val="24"/>
      <w:lang w:eastAsia="en-US"/>
    </w:rPr>
  </w:style>
  <w:style w:type="paragraph" w:customStyle="1" w:styleId="2693">
    <w:name w:val="工程建设图标题"/>
    <w:basedOn w:val="1596"/>
    <w:semiHidden/>
    <w:qFormat/>
    <w:uiPriority w:val="99"/>
    <w:pPr>
      <w:jc w:val="center"/>
      <w:outlineLvl w:val="5"/>
    </w:pPr>
  </w:style>
  <w:style w:type="paragraph" w:customStyle="1" w:styleId="2694">
    <w:name w:val="列出段落13"/>
    <w:basedOn w:val="1"/>
    <w:qFormat/>
    <w:uiPriority w:val="34"/>
    <w:pPr>
      <w:adjustRightInd w:val="0"/>
      <w:ind w:left="340" w:firstLine="420"/>
      <w:contextualSpacing/>
      <w:jc w:val="left"/>
    </w:pPr>
    <w:rPr>
      <w:rFonts w:ascii="Calibri" w:hAnsi="Calibri" w:eastAsia="仿宋_GB2312"/>
      <w:kern w:val="0"/>
      <w:sz w:val="24"/>
      <w:szCs w:val="22"/>
    </w:rPr>
  </w:style>
  <w:style w:type="paragraph" w:customStyle="1" w:styleId="2695">
    <w:name w:val="bbb"/>
    <w:basedOn w:val="1"/>
    <w:qFormat/>
    <w:uiPriority w:val="99"/>
    <w:pPr>
      <w:spacing w:line="312" w:lineRule="exact"/>
      <w:ind w:firstLine="200" w:firstLineChars="200"/>
    </w:pPr>
    <w:rPr>
      <w:rFonts w:hAnsi="宋体"/>
      <w:b/>
      <w:szCs w:val="20"/>
    </w:rPr>
  </w:style>
  <w:style w:type="paragraph" w:customStyle="1" w:styleId="2696">
    <w:name w:val="Char Char Char Char Char Char Char Char Char Char Char Char Char Char Char Char3"/>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2697">
    <w:name w:val="Cover2"/>
    <w:unhideWhenUsed/>
    <w:qFormat/>
    <w:uiPriority w:val="99"/>
    <w:pPr>
      <w:widowControl w:val="0"/>
      <w:snapToGrid w:val="0"/>
      <w:spacing w:before="800" w:after="1200"/>
    </w:pPr>
    <w:rPr>
      <w:rFonts w:hint="eastAsia" w:ascii="Arial" w:hAnsi="Arial" w:eastAsia="黑体" w:cs="Calibri"/>
      <w:b/>
      <w:sz w:val="36"/>
      <w:lang w:val="en-US" w:eastAsia="en-US" w:bidi="ar-SA"/>
    </w:rPr>
  </w:style>
  <w:style w:type="paragraph" w:customStyle="1" w:styleId="2698">
    <w:name w:val="Char Char Char Char Char Char Char Char Char Char Char Char Char Char Char Char4"/>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2699">
    <w:name w:val="普通(网站)1"/>
    <w:basedOn w:val="1"/>
    <w:qFormat/>
    <w:uiPriority w:val="99"/>
    <w:pPr>
      <w:widowControl/>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700">
    <w:name w:val="无间隔3"/>
    <w:qFormat/>
    <w:uiPriority w:val="99"/>
    <w:pPr>
      <w:ind w:firstLine="200" w:firstLineChars="200"/>
      <w:jc w:val="both"/>
    </w:pPr>
    <w:rPr>
      <w:rFonts w:ascii="Arial" w:hAnsi="Arial" w:eastAsia="宋体" w:cs="Arial"/>
      <w:sz w:val="21"/>
      <w:szCs w:val="24"/>
      <w:lang w:val="en-GB" w:eastAsia="zh-CN" w:bidi="ar-SA"/>
    </w:rPr>
  </w:style>
  <w:style w:type="paragraph" w:customStyle="1" w:styleId="2701">
    <w:name w:val="neiwen"/>
    <w:basedOn w:val="1"/>
    <w:qFormat/>
    <w:uiPriority w:val="99"/>
    <w:pPr>
      <w:widowControl/>
      <w:spacing w:before="100" w:beforeAutospacing="1" w:after="100" w:afterAutospacing="1" w:line="300" w:lineRule="atLeast"/>
      <w:ind w:firstLine="360" w:firstLineChars="200"/>
    </w:pPr>
    <w:rPr>
      <w:rFonts w:ascii="ˎ̥" w:hAnsi="ˎ̥" w:cs="宋体"/>
      <w:color w:val="000000"/>
      <w:kern w:val="0"/>
      <w:sz w:val="18"/>
      <w:szCs w:val="18"/>
    </w:rPr>
  </w:style>
  <w:style w:type="paragraph" w:customStyle="1" w:styleId="2702">
    <w:name w:val="文档结构图111"/>
    <w:basedOn w:val="1"/>
    <w:qFormat/>
    <w:uiPriority w:val="99"/>
    <w:pPr>
      <w:suppressAutoHyphens/>
      <w:ind w:firstLine="200" w:firstLineChars="200"/>
    </w:pPr>
    <w:rPr>
      <w:rFonts w:ascii="宋体" w:hAnsi="宋体" w:cs="Calibri"/>
      <w:kern w:val="1"/>
      <w:sz w:val="18"/>
      <w:szCs w:val="18"/>
      <w:lang w:eastAsia="ar-SA"/>
    </w:rPr>
  </w:style>
  <w:style w:type="paragraph" w:customStyle="1" w:styleId="2703">
    <w:name w:val="修订12"/>
    <w:qFormat/>
    <w:uiPriority w:val="99"/>
    <w:rPr>
      <w:rFonts w:ascii="Times New Roman" w:hAnsi="Times New Roman" w:eastAsia="宋体" w:cs="Calibri"/>
      <w:kern w:val="2"/>
      <w:sz w:val="21"/>
      <w:szCs w:val="24"/>
      <w:lang w:val="en-US" w:eastAsia="zh-CN" w:bidi="ar-SA"/>
    </w:rPr>
  </w:style>
  <w:style w:type="paragraph" w:customStyle="1" w:styleId="2704">
    <w:name w:val="封面横线"/>
    <w:basedOn w:val="1"/>
    <w:next w:val="1"/>
    <w:qFormat/>
    <w:uiPriority w:val="99"/>
    <w:pPr>
      <w:pBdr>
        <w:bottom w:val="single" w:color="auto" w:sz="12" w:space="1"/>
      </w:pBdr>
      <w:spacing w:line="360" w:lineRule="auto"/>
    </w:pPr>
    <w:rPr>
      <w:rFonts w:eastAsia="仿宋" w:cs="宋体"/>
      <w:sz w:val="24"/>
      <w:szCs w:val="20"/>
    </w:rPr>
  </w:style>
  <w:style w:type="paragraph" w:customStyle="1" w:styleId="2705">
    <w:name w:val="xl113"/>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4"/>
    </w:rPr>
  </w:style>
  <w:style w:type="paragraph" w:customStyle="1" w:styleId="2706">
    <w:name w:val="Char1 Char Char Char Char Char1 Char1"/>
    <w:basedOn w:val="1"/>
    <w:qFormat/>
    <w:uiPriority w:val="99"/>
    <w:pPr>
      <w:spacing w:line="360" w:lineRule="auto"/>
    </w:pPr>
    <w:rPr>
      <w:rFonts w:ascii="Tahoma" w:hAnsi="Tahoma" w:eastAsia="仿宋"/>
      <w:sz w:val="24"/>
      <w:szCs w:val="20"/>
    </w:rPr>
  </w:style>
  <w:style w:type="paragraph" w:customStyle="1" w:styleId="2707">
    <w:name w:val="xl99"/>
    <w:basedOn w:val="1"/>
    <w:qFormat/>
    <w:uiPriority w:val="99"/>
    <w:pPr>
      <w:widowControl/>
      <w:pBdr>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708">
    <w:name w:val="TOC 标题12"/>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709">
    <w:name w:val="xl120"/>
    <w:basedOn w:val="1"/>
    <w:qFormat/>
    <w:uiPriority w:val="99"/>
    <w:pPr>
      <w:widowControl/>
      <w:pBdr>
        <w:left w:val="single" w:color="auto" w:sz="4" w:space="0"/>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710">
    <w:name w:val="默认段落字体 Para Char Char Char Char Char Char Char Char Char Char Char Char Char Char Char Char Char Char Char Char Char"/>
    <w:basedOn w:val="1"/>
    <w:unhideWhenUsed/>
    <w:qFormat/>
    <w:uiPriority w:val="99"/>
    <w:pPr>
      <w:adjustRightInd w:val="0"/>
      <w:contextualSpacing/>
      <w:jc w:val="left"/>
    </w:pPr>
    <w:rPr>
      <w:rFonts w:ascii="Arial" w:hAnsi="Calibri" w:eastAsia="仿宋_GB2312" w:cs="Calibri"/>
      <w:kern w:val="0"/>
      <w:sz w:val="24"/>
      <w:szCs w:val="22"/>
    </w:rPr>
  </w:style>
  <w:style w:type="paragraph" w:customStyle="1" w:styleId="2711">
    <w:name w:val="Table Title 0"/>
    <w:next w:val="1"/>
    <w:qFormat/>
    <w:uiPriority w:val="99"/>
    <w:pPr>
      <w:widowControl w:val="0"/>
      <w:autoSpaceDE w:val="0"/>
      <w:autoSpaceDN w:val="0"/>
      <w:adjustRightInd w:val="0"/>
      <w:ind w:left="270" w:right="270"/>
    </w:pPr>
    <w:rPr>
      <w:rFonts w:ascii="Times New Roman" w:hAnsi="Times New Roman" w:eastAsia="宋体" w:cs="Times New Roman"/>
      <w:b/>
      <w:bCs/>
      <w:sz w:val="22"/>
      <w:szCs w:val="22"/>
      <w:lang w:val="en-US" w:eastAsia="zh-CN" w:bidi="ar-SA"/>
    </w:rPr>
  </w:style>
  <w:style w:type="paragraph" w:customStyle="1" w:styleId="2712">
    <w:name w:val="Manual Title1"/>
    <w:unhideWhenUsed/>
    <w:qFormat/>
    <w:uiPriority w:val="99"/>
    <w:rPr>
      <w:rFonts w:hint="eastAsia" w:ascii="Arial" w:hAnsi="Arial" w:eastAsia="黑体" w:cs="Calibri"/>
      <w:sz w:val="30"/>
      <w:lang w:val="en-US" w:eastAsia="en-US" w:bidi="ar-SA"/>
    </w:rPr>
  </w:style>
  <w:style w:type="paragraph" w:customStyle="1" w:styleId="2713">
    <w:name w:val="font6"/>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714">
    <w:name w:val="heading 7H7Legal Level 1.1.PIM 7L7h71letter"/>
    <w:basedOn w:val="1"/>
    <w:next w:val="1"/>
    <w:qFormat/>
    <w:uiPriority w:val="99"/>
    <w:pPr>
      <w:keepNext/>
      <w:keepLines/>
      <w:widowControl/>
      <w:numPr>
        <w:ilvl w:val="6"/>
        <w:numId w:val="39"/>
      </w:numPr>
      <w:spacing w:before="120" w:after="120" w:line="360" w:lineRule="auto"/>
      <w:outlineLvl w:val="6"/>
    </w:pPr>
    <w:rPr>
      <w:rFonts w:eastAsia="Times New Roman"/>
      <w:b/>
      <w:kern w:val="0"/>
      <w:szCs w:val="21"/>
    </w:rPr>
  </w:style>
  <w:style w:type="paragraph" w:customStyle="1" w:styleId="2715">
    <w:name w:val="Grid Table 31"/>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716">
    <w:name w:val="Table_Sm_Heading_Right"/>
    <w:basedOn w:val="2357"/>
    <w:qFormat/>
    <w:uiPriority w:val="99"/>
    <w:pPr>
      <w:jc w:val="right"/>
    </w:pPr>
  </w:style>
  <w:style w:type="paragraph" w:customStyle="1" w:styleId="2717">
    <w:name w:val="Sub Item List Text TD"/>
    <w:basedOn w:val="1795"/>
    <w:unhideWhenUsed/>
    <w:qFormat/>
    <w:uiPriority w:val="99"/>
    <w:pPr>
      <w:ind w:left="2410"/>
    </w:pPr>
  </w:style>
  <w:style w:type="paragraph" w:customStyle="1" w:styleId="2718">
    <w:name w:val="Char Char Char Char Char Char Char Char Char Char Char Char"/>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719">
    <w:name w:val="IDS TEXT 1"/>
    <w:basedOn w:val="1"/>
    <w:qFormat/>
    <w:uiPriority w:val="99"/>
    <w:pPr>
      <w:widowControl/>
      <w:spacing w:after="120" w:line="300" w:lineRule="atLeast"/>
      <w:ind w:firstLine="200" w:firstLineChars="200"/>
    </w:pPr>
    <w:rPr>
      <w:rFonts w:ascii="Arial" w:hAnsi="Arial" w:cs="宋体"/>
      <w:kern w:val="0"/>
      <w:szCs w:val="20"/>
      <w:lang w:val="de-DE" w:eastAsia="de-DE"/>
    </w:rPr>
  </w:style>
  <w:style w:type="paragraph" w:customStyle="1" w:styleId="2720">
    <w:name w:val="xl73"/>
    <w:basedOn w:val="1"/>
    <w:qFormat/>
    <w:uiPriority w:val="99"/>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721">
    <w:name w:val="正文-zfj"/>
    <w:basedOn w:val="1"/>
    <w:qFormat/>
    <w:uiPriority w:val="99"/>
    <w:pPr>
      <w:widowControl/>
      <w:spacing w:line="360" w:lineRule="auto"/>
      <w:ind w:firstLine="425"/>
    </w:pPr>
    <w:rPr>
      <w:rFonts w:ascii="Calibri" w:hAnsi="Calibri"/>
      <w:szCs w:val="21"/>
    </w:rPr>
  </w:style>
  <w:style w:type="paragraph" w:customStyle="1" w:styleId="2722">
    <w:name w:val="表格内容AAA"/>
    <w:qFormat/>
    <w:uiPriority w:val="99"/>
    <w:pPr>
      <w:widowControl w:val="0"/>
      <w:autoSpaceDE w:val="0"/>
      <w:autoSpaceDN w:val="0"/>
      <w:adjustRightInd w:val="0"/>
      <w:jc w:val="both"/>
    </w:pPr>
    <w:rPr>
      <w:rFonts w:ascii="Times New Roman" w:hAnsi="Times New Roman" w:eastAsia="宋体" w:cs="Times New Roman"/>
      <w:sz w:val="18"/>
      <w:szCs w:val="18"/>
      <w:lang w:val="en-US" w:eastAsia="zh-CN" w:bidi="ar-SA"/>
    </w:rPr>
  </w:style>
  <w:style w:type="paragraph" w:customStyle="1" w:styleId="2723">
    <w:name w:val="Lincer表格样式"/>
    <w:qFormat/>
    <w:uiPriority w:val="99"/>
    <w:pPr>
      <w:widowControl w:val="0"/>
      <w:autoSpaceDE w:val="0"/>
      <w:autoSpaceDN w:val="0"/>
      <w:adjustRightInd w:val="0"/>
      <w:ind w:left="344" w:hanging="344"/>
      <w:jc w:val="both"/>
    </w:pPr>
    <w:rPr>
      <w:rFonts w:ascii="Times New Roman" w:hAnsi="Times New Roman" w:eastAsia="宋体" w:cs="Times New Roman"/>
      <w:sz w:val="21"/>
      <w:szCs w:val="21"/>
      <w:lang w:val="en-US" w:eastAsia="zh-CN" w:bidi="ar-SA"/>
    </w:rPr>
  </w:style>
  <w:style w:type="paragraph" w:customStyle="1" w:styleId="2724">
    <w:name w:val="列出段落21"/>
    <w:basedOn w:val="1"/>
    <w:qFormat/>
    <w:uiPriority w:val="99"/>
    <w:pPr>
      <w:widowControl/>
      <w:ind w:firstLine="420" w:firstLineChars="200"/>
      <w:jc w:val="left"/>
    </w:pPr>
    <w:rPr>
      <w:rFonts w:ascii="宋体" w:hAnsi="宋体" w:cs="宋体"/>
      <w:kern w:val="0"/>
      <w:sz w:val="24"/>
    </w:rPr>
  </w:style>
  <w:style w:type="paragraph" w:customStyle="1" w:styleId="2725">
    <w:name w:val="Table Bullet 1"/>
    <w:basedOn w:val="1"/>
    <w:qFormat/>
    <w:uiPriority w:val="99"/>
    <w:pPr>
      <w:widowControl/>
      <w:tabs>
        <w:tab w:val="left" w:pos="984"/>
      </w:tabs>
      <w:spacing w:line="240" w:lineRule="atLeast"/>
      <w:ind w:left="984" w:hanging="360" w:firstLineChars="200"/>
      <w:jc w:val="left"/>
    </w:pPr>
    <w:rPr>
      <w:rFonts w:ascii="Cambria" w:hAnsi="Cambria" w:cs="Arial"/>
      <w:kern w:val="0"/>
      <w:sz w:val="20"/>
      <w:szCs w:val="20"/>
      <w:lang w:eastAsia="en-US"/>
    </w:rPr>
  </w:style>
  <w:style w:type="paragraph" w:customStyle="1" w:styleId="2726">
    <w:name w:val="p23"/>
    <w:basedOn w:val="1"/>
    <w:qFormat/>
    <w:uiPriority w:val="99"/>
    <w:pPr>
      <w:widowControl/>
      <w:topLinePunct/>
      <w:adjustRightInd w:val="0"/>
      <w:snapToGrid w:val="0"/>
      <w:spacing w:before="160" w:after="160" w:line="240" w:lineRule="atLeast"/>
      <w:ind w:left="1701" w:firstLine="420"/>
      <w:contextualSpacing/>
      <w:jc w:val="left"/>
    </w:pPr>
    <w:rPr>
      <w:rFonts w:eastAsia="仿宋_GB2312"/>
      <w:kern w:val="0"/>
      <w:sz w:val="24"/>
      <w:szCs w:val="21"/>
    </w:rPr>
  </w:style>
  <w:style w:type="paragraph" w:customStyle="1" w:styleId="2727">
    <w:name w:val="封面项目编号"/>
    <w:basedOn w:val="1"/>
    <w:qFormat/>
    <w:uiPriority w:val="99"/>
    <w:pPr>
      <w:ind w:firstLine="200" w:firstLineChars="200"/>
    </w:pPr>
    <w:rPr>
      <w:sz w:val="28"/>
      <w:szCs w:val="20"/>
    </w:rPr>
  </w:style>
  <w:style w:type="paragraph" w:customStyle="1" w:styleId="2728">
    <w:name w:val="注示头"/>
    <w:basedOn w:val="1"/>
    <w:unhideWhenUsed/>
    <w:qFormat/>
    <w:uiPriority w:val="99"/>
    <w:pPr>
      <w:pBdr>
        <w:top w:val="single" w:color="000000" w:sz="4" w:space="1"/>
      </w:pBdr>
      <w:autoSpaceDE w:val="0"/>
      <w:autoSpaceDN w:val="0"/>
      <w:adjustRightInd w:val="0"/>
      <w:contextualSpacing/>
      <w:jc w:val="left"/>
    </w:pPr>
    <w:rPr>
      <w:rFonts w:hint="eastAsia" w:ascii="Arial" w:hAnsi="Arial" w:eastAsia="黑体" w:cs="Calibri"/>
      <w:kern w:val="0"/>
      <w:sz w:val="18"/>
      <w:szCs w:val="22"/>
    </w:rPr>
  </w:style>
  <w:style w:type="paragraph" w:customStyle="1" w:styleId="2729">
    <w:name w:val="SGCC Heading 2"/>
    <w:basedOn w:val="5"/>
    <w:qFormat/>
    <w:uiPriority w:val="99"/>
    <w:pPr>
      <w:keepLines w:val="0"/>
      <w:widowControl/>
      <w:pBdr>
        <w:top w:val="thinThickSmallGap" w:color="auto" w:sz="24" w:space="1"/>
      </w:pBdr>
      <w:tabs>
        <w:tab w:val="left" w:pos="840"/>
        <w:tab w:val="left" w:pos="1320"/>
        <w:tab w:val="clear" w:pos="576"/>
      </w:tabs>
      <w:spacing w:before="60" w:after="120" w:line="240" w:lineRule="auto"/>
      <w:ind w:left="840" w:hanging="420"/>
    </w:pPr>
    <w:rPr>
      <w:rFonts w:ascii="宋体" w:hAnsi="宋体" w:eastAsia="宋体"/>
      <w:iCs/>
      <w:kern w:val="0"/>
      <w:szCs w:val="20"/>
      <w:lang w:val="zh-CN"/>
    </w:rPr>
  </w:style>
  <w:style w:type="paragraph" w:customStyle="1" w:styleId="2730">
    <w:name w:val="KD_图题注"/>
    <w:basedOn w:val="1"/>
    <w:next w:val="1"/>
    <w:qFormat/>
    <w:uiPriority w:val="99"/>
    <w:pPr>
      <w:spacing w:line="360" w:lineRule="auto"/>
      <w:ind w:firstLine="200" w:firstLineChars="200"/>
      <w:jc w:val="center"/>
    </w:pPr>
    <w:rPr>
      <w:rFonts w:ascii="Cambria" w:hAnsi="Cambria"/>
    </w:rPr>
  </w:style>
  <w:style w:type="paragraph" w:customStyle="1" w:styleId="2731">
    <w:name w:val="Illustration"/>
    <w:basedOn w:val="1"/>
    <w:qFormat/>
    <w:uiPriority w:val="99"/>
    <w:pPr>
      <w:widowControl/>
      <w:pBdr>
        <w:top w:val="dotted" w:color="0000FF" w:sz="4" w:space="1"/>
        <w:left w:val="dotted" w:color="0000FF" w:sz="4" w:space="4"/>
        <w:bottom w:val="dotted" w:color="0000FF" w:sz="4" w:space="1"/>
        <w:right w:val="dotted" w:color="0000FF" w:sz="4" w:space="4"/>
      </w:pBdr>
      <w:spacing w:line="240" w:lineRule="atLeast"/>
      <w:ind w:firstLine="200" w:firstLineChars="200"/>
      <w:jc w:val="center"/>
    </w:pPr>
    <w:rPr>
      <w:rFonts w:eastAsia="仿宋体"/>
      <w:kern w:val="0"/>
      <w:sz w:val="28"/>
      <w:szCs w:val="20"/>
    </w:rPr>
  </w:style>
  <w:style w:type="paragraph" w:customStyle="1" w:styleId="2732">
    <w:name w:val="Comment"/>
    <w:basedOn w:val="1"/>
    <w:qFormat/>
    <w:uiPriority w:val="99"/>
    <w:pPr>
      <w:widowControl/>
      <w:overflowPunct w:val="0"/>
      <w:autoSpaceDE w:val="0"/>
      <w:autoSpaceDN w:val="0"/>
      <w:adjustRightInd w:val="0"/>
      <w:spacing w:after="100" w:line="360" w:lineRule="auto"/>
      <w:jc w:val="left"/>
      <w:textAlignment w:val="baseline"/>
    </w:pPr>
    <w:rPr>
      <w:rFonts w:ascii="Arial" w:hAnsi="Arial" w:eastAsia="仿宋"/>
      <w:color w:val="0000FF"/>
      <w:kern w:val="0"/>
      <w:sz w:val="20"/>
      <w:szCs w:val="20"/>
    </w:rPr>
  </w:style>
  <w:style w:type="paragraph" w:customStyle="1" w:styleId="2733">
    <w:name w:val="默认段落字体 Para"/>
    <w:basedOn w:val="1"/>
    <w:qFormat/>
    <w:uiPriority w:val="99"/>
    <w:pPr>
      <w:adjustRightInd w:val="0"/>
      <w:spacing w:line="360" w:lineRule="auto"/>
      <w:ind w:firstLine="200" w:firstLineChars="200"/>
    </w:pPr>
    <w:rPr>
      <w:kern w:val="0"/>
      <w:sz w:val="24"/>
      <w:szCs w:val="20"/>
    </w:rPr>
  </w:style>
  <w:style w:type="paragraph" w:customStyle="1" w:styleId="2734">
    <w:name w:val="p17"/>
    <w:basedOn w:val="1"/>
    <w:qFormat/>
    <w:uiPriority w:val="0"/>
    <w:pPr>
      <w:widowControl/>
      <w:adjustRightInd w:val="0"/>
      <w:spacing w:before="60" w:after="60"/>
      <w:ind w:firstLine="420"/>
      <w:contextualSpacing/>
      <w:jc w:val="left"/>
    </w:pPr>
    <w:rPr>
      <w:rFonts w:ascii="宋体" w:hAnsi="宋体" w:eastAsia="仿宋_GB2312" w:cs="宋体"/>
      <w:kern w:val="0"/>
      <w:sz w:val="24"/>
    </w:rPr>
  </w:style>
  <w:style w:type="paragraph" w:customStyle="1" w:styleId="2735">
    <w:name w:val="Heading2 No Number"/>
    <w:basedOn w:val="1584"/>
    <w:next w:val="1"/>
    <w:unhideWhenUsed/>
    <w:qFormat/>
    <w:uiPriority w:val="99"/>
    <w:pPr>
      <w:tabs>
        <w:tab w:val="clear" w:pos="576"/>
      </w:tabs>
      <w:adjustRightInd w:val="0"/>
      <w:spacing w:before="600" w:after="0" w:line="240" w:lineRule="auto"/>
      <w:ind w:left="0" w:firstLine="0"/>
      <w:contextualSpacing/>
      <w:jc w:val="left"/>
    </w:pPr>
    <w:rPr>
      <w:rFonts w:hint="eastAsia" w:ascii="Book Antiqua" w:hAnsi="Book Antiqua" w:cs="Calibri"/>
      <w:bCs w:val="0"/>
      <w:sz w:val="36"/>
      <w:szCs w:val="22"/>
      <w:lang w:eastAsia="en-US"/>
    </w:rPr>
  </w:style>
  <w:style w:type="paragraph" w:customStyle="1" w:styleId="2736">
    <w:name w:val="图&amp;表名称"/>
    <w:basedOn w:val="1"/>
    <w:qFormat/>
    <w:uiPriority w:val="99"/>
    <w:pPr>
      <w:keepNext/>
      <w:spacing w:line="360" w:lineRule="auto"/>
      <w:ind w:firstLine="432"/>
      <w:jc w:val="center"/>
    </w:pPr>
    <w:rPr>
      <w:rFonts w:ascii="黑体" w:hAnsi="宋体" w:eastAsia="黑体" w:cs="宋体"/>
      <w:b/>
      <w:sz w:val="24"/>
      <w:szCs w:val="20"/>
      <w:lang w:val="zh-CN"/>
    </w:rPr>
  </w:style>
  <w:style w:type="paragraph" w:customStyle="1" w:styleId="2737">
    <w:name w:val="CM11"/>
    <w:basedOn w:val="317"/>
    <w:next w:val="317"/>
    <w:qFormat/>
    <w:uiPriority w:val="99"/>
    <w:pPr>
      <w:spacing w:after="73"/>
    </w:pPr>
    <w:rPr>
      <w:color w:val="auto"/>
    </w:rPr>
  </w:style>
  <w:style w:type="paragraph" w:customStyle="1" w:styleId="2738">
    <w:name w:val="目录标题1"/>
    <w:basedOn w:val="1"/>
    <w:qFormat/>
    <w:uiPriority w:val="99"/>
    <w:pPr>
      <w:jc w:val="center"/>
    </w:pPr>
    <w:rPr>
      <w:rFonts w:eastAsia="华文新魏" w:cs="宋体"/>
      <w:b/>
      <w:bCs/>
      <w:sz w:val="52"/>
      <w:szCs w:val="20"/>
    </w:rPr>
  </w:style>
  <w:style w:type="paragraph" w:customStyle="1" w:styleId="2739">
    <w:name w:val="表头-遵从"/>
    <w:next w:val="1"/>
    <w:qFormat/>
    <w:uiPriority w:val="99"/>
    <w:pPr>
      <w:widowControl w:val="0"/>
      <w:autoSpaceDE w:val="0"/>
      <w:autoSpaceDN w:val="0"/>
      <w:adjustRightInd w:val="0"/>
    </w:pPr>
    <w:rPr>
      <w:rFonts w:ascii="宋体" w:hAnsi="Arial" w:eastAsia="宋体" w:cs="宋体"/>
      <w:sz w:val="18"/>
      <w:szCs w:val="18"/>
      <w:lang w:val="en-US" w:eastAsia="zh-CN" w:bidi="ar-SA"/>
    </w:rPr>
  </w:style>
  <w:style w:type="paragraph" w:customStyle="1" w:styleId="2740">
    <w:name w:val="样式 ph 图片格式"/>
    <w:basedOn w:val="1"/>
    <w:qFormat/>
    <w:uiPriority w:val="99"/>
    <w:pPr>
      <w:adjustRightInd w:val="0"/>
      <w:ind w:firstLine="420"/>
      <w:contextualSpacing/>
      <w:jc w:val="left"/>
    </w:pPr>
    <w:rPr>
      <w:rFonts w:eastAsia="仿宋_GB2312" w:cs="宋体"/>
      <w:kern w:val="0"/>
      <w:sz w:val="24"/>
      <w:szCs w:val="20"/>
    </w:rPr>
  </w:style>
  <w:style w:type="paragraph" w:customStyle="1" w:styleId="2741">
    <w:name w:val="Char Char Char Char1 Char Char Char Char Char Char Char Char Char Char Char1 Char1 Char Char2 Char Char Char Char Char Char Char Char Char Char1 Char Char"/>
    <w:basedOn w:val="1"/>
    <w:qFormat/>
    <w:uiPriority w:val="99"/>
    <w:pPr>
      <w:spacing w:line="360" w:lineRule="auto"/>
    </w:pPr>
    <w:rPr>
      <w:rFonts w:ascii="Tahoma" w:hAnsi="Tahoma" w:eastAsia="仿宋"/>
      <w:sz w:val="24"/>
      <w:szCs w:val="20"/>
    </w:rPr>
  </w:style>
  <w:style w:type="paragraph" w:customStyle="1" w:styleId="2742">
    <w:name w:val="表列表"/>
    <w:basedOn w:val="1"/>
    <w:qFormat/>
    <w:uiPriority w:val="99"/>
    <w:pPr>
      <w:widowControl/>
      <w:jc w:val="center"/>
    </w:pPr>
    <w:rPr>
      <w:rFonts w:ascii="宋体" w:hAnsi="宋体"/>
      <w:kern w:val="0"/>
      <w:sz w:val="18"/>
      <w:szCs w:val="18"/>
    </w:rPr>
  </w:style>
  <w:style w:type="paragraph" w:customStyle="1" w:styleId="2743">
    <w:name w:val="样式17"/>
    <w:basedOn w:val="1"/>
    <w:qFormat/>
    <w:uiPriority w:val="99"/>
    <w:pPr>
      <w:keepNext/>
      <w:widowControl/>
      <w:spacing w:before="240" w:after="60" w:line="360" w:lineRule="auto"/>
      <w:ind w:left="576" w:hanging="576"/>
      <w:jc w:val="left"/>
      <w:outlineLvl w:val="1"/>
    </w:pPr>
    <w:rPr>
      <w:rFonts w:ascii="Arial" w:hAnsi="Arial" w:eastAsia="仿宋"/>
      <w:b/>
      <w:sz w:val="32"/>
      <w:szCs w:val="20"/>
    </w:rPr>
  </w:style>
  <w:style w:type="paragraph" w:customStyle="1" w:styleId="2744">
    <w:name w:val="Tabel Content"/>
    <w:basedOn w:val="1"/>
    <w:qFormat/>
    <w:uiPriority w:val="99"/>
    <w:pPr>
      <w:widowControl/>
      <w:ind w:firstLine="200" w:firstLineChars="200"/>
    </w:pPr>
    <w:rPr>
      <w:rFonts w:ascii="Courier New" w:hAnsi="Courier New" w:eastAsia="黑体"/>
      <w:kern w:val="0"/>
      <w:sz w:val="22"/>
      <w:szCs w:val="20"/>
      <w:lang w:val="fr-FR"/>
    </w:rPr>
  </w:style>
  <w:style w:type="paragraph" w:customStyle="1" w:styleId="2745">
    <w:name w:val="heading 9H9PIM 9h9App HeadingLegal Level 1.1.1.1."/>
    <w:basedOn w:val="1"/>
    <w:next w:val="1"/>
    <w:qFormat/>
    <w:uiPriority w:val="99"/>
    <w:pPr>
      <w:keepNext/>
      <w:keepLines/>
      <w:widowControl/>
      <w:numPr>
        <w:ilvl w:val="8"/>
        <w:numId w:val="39"/>
      </w:numPr>
      <w:spacing w:before="120" w:after="120" w:line="360" w:lineRule="auto"/>
      <w:outlineLvl w:val="8"/>
    </w:pPr>
    <w:rPr>
      <w:rFonts w:eastAsia="Times New Roman"/>
      <w:b/>
      <w:kern w:val="0"/>
      <w:szCs w:val="21"/>
    </w:rPr>
  </w:style>
  <w:style w:type="paragraph" w:customStyle="1" w:styleId="2746">
    <w:name w:val="z-Bottom of Form11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747">
    <w:name w:val="二级title"/>
    <w:basedOn w:val="5"/>
    <w:qFormat/>
    <w:uiPriority w:val="99"/>
    <w:pPr>
      <w:keepLines w:val="0"/>
      <w:widowControl/>
      <w:tabs>
        <w:tab w:val="left" w:pos="578"/>
        <w:tab w:val="left" w:pos="927"/>
        <w:tab w:val="clear" w:pos="576"/>
      </w:tabs>
      <w:spacing w:line="240" w:lineRule="auto"/>
      <w:ind w:left="576" w:hanging="576" w:firstLineChars="200"/>
    </w:pPr>
    <w:rPr>
      <w:rFonts w:ascii="Arial" w:hAnsi="Arial" w:eastAsia="宋体"/>
      <w:kern w:val="0"/>
      <w:szCs w:val="24"/>
    </w:rPr>
  </w:style>
  <w:style w:type="paragraph" w:customStyle="1" w:styleId="2748">
    <w:name w:val="简历"/>
    <w:basedOn w:val="87"/>
    <w:qFormat/>
    <w:uiPriority w:val="99"/>
    <w:pPr>
      <w:spacing w:line="360" w:lineRule="auto"/>
      <w:ind w:firstLine="210"/>
    </w:pPr>
    <w:rPr>
      <w:rFonts w:ascii="宋体" w:hAnsi="宋体"/>
      <w:bCs/>
      <w:color w:val="auto"/>
      <w:kern w:val="2"/>
      <w:sz w:val="21"/>
      <w:szCs w:val="21"/>
    </w:rPr>
  </w:style>
  <w:style w:type="paragraph" w:customStyle="1" w:styleId="2749">
    <w:name w:val="_YXJCSJPT - 表文 + +中文正文 (宋体) 小五 加粗"/>
    <w:basedOn w:val="331"/>
    <w:qFormat/>
    <w:uiPriority w:val="99"/>
    <w:pPr>
      <w:ind w:firstLine="432"/>
      <w:textAlignment w:val="auto"/>
    </w:pPr>
    <w:rPr>
      <w:rFonts w:ascii="宋体" w:hAnsi="宋体" w:eastAsia="仿宋_GB2312" w:cs="宋体"/>
      <w:b/>
      <w:lang w:val="zh-CN"/>
    </w:rPr>
  </w:style>
  <w:style w:type="paragraph" w:customStyle="1" w:styleId="2750">
    <w:name w:val="标题5"/>
    <w:basedOn w:val="1"/>
    <w:next w:val="87"/>
    <w:qFormat/>
    <w:uiPriority w:val="99"/>
    <w:pPr>
      <w:numPr>
        <w:ilvl w:val="4"/>
        <w:numId w:val="75"/>
      </w:numPr>
      <w:autoSpaceDN w:val="0"/>
      <w:adjustRightInd w:val="0"/>
      <w:contextualSpacing/>
      <w:jc w:val="left"/>
      <w:outlineLvl w:val="4"/>
    </w:pPr>
    <w:rPr>
      <w:rFonts w:ascii="宋体" w:hAnsi="宋体" w:eastAsia="仿宋_GB2312"/>
      <w:b/>
      <w:kern w:val="0"/>
      <w:sz w:val="28"/>
      <w:szCs w:val="28"/>
    </w:rPr>
  </w:style>
  <w:style w:type="paragraph" w:customStyle="1" w:styleId="2751">
    <w:name w:val="ZB3"/>
    <w:basedOn w:val="1"/>
    <w:qFormat/>
    <w:uiPriority w:val="99"/>
    <w:pPr>
      <w:spacing w:before="120" w:after="120" w:line="400" w:lineRule="exact"/>
      <w:ind w:left="440" w:hanging="440" w:hangingChars="200"/>
      <w:outlineLvl w:val="1"/>
    </w:pPr>
    <w:rPr>
      <w:rFonts w:ascii="Consolas" w:hAnsi="Consolas" w:eastAsia="方正黑体_GBK" w:cs="TimesNewRomanPSMT"/>
      <w:bCs/>
      <w:kern w:val="0"/>
      <w:sz w:val="22"/>
      <w:szCs w:val="20"/>
      <w:lang w:val="zh-CN"/>
    </w:rPr>
  </w:style>
  <w:style w:type="paragraph" w:customStyle="1" w:styleId="2752">
    <w:name w:val="SJ-图"/>
    <w:basedOn w:val="1279"/>
    <w:qFormat/>
    <w:uiPriority w:val="99"/>
    <w:pPr>
      <w:numPr>
        <w:ilvl w:val="7"/>
      </w:numPr>
      <w:tabs>
        <w:tab w:val="left" w:pos="57"/>
        <w:tab w:val="left" w:pos="360"/>
        <w:tab w:val="left" w:pos="1418"/>
        <w:tab w:val="left" w:pos="4394"/>
      </w:tabs>
      <w:ind w:left="1418" w:hanging="1418"/>
      <w:jc w:val="center"/>
      <w:outlineLvl w:val="7"/>
    </w:pPr>
    <w:rPr>
      <w:b/>
    </w:rPr>
  </w:style>
  <w:style w:type="paragraph" w:customStyle="1" w:styleId="2753">
    <w:name w:val="Char Char1 Char Char Char"/>
    <w:basedOn w:val="27"/>
    <w:qFormat/>
    <w:uiPriority w:val="99"/>
    <w:pPr>
      <w:adjustRightInd w:val="0"/>
      <w:contextualSpacing/>
      <w:jc w:val="center"/>
    </w:pPr>
    <w:rPr>
      <w:rFonts w:ascii="Tahoma" w:hAnsi="Tahoma" w:eastAsia="仿宋_GB2312" w:cs="Tahoma"/>
      <w:kern w:val="0"/>
      <w:sz w:val="24"/>
      <w:szCs w:val="20"/>
    </w:rPr>
  </w:style>
  <w:style w:type="paragraph" w:customStyle="1" w:styleId="2754">
    <w:name w:val="样式 图表ph 表格 题注 + 左"/>
    <w:basedOn w:val="22"/>
    <w:qFormat/>
    <w:uiPriority w:val="99"/>
    <w:pPr>
      <w:spacing w:before="60" w:after="60" w:line="360" w:lineRule="auto"/>
      <w:ind w:firstLine="432"/>
    </w:pPr>
    <w:rPr>
      <w:rFonts w:ascii="宋体" w:hAnsi="宋体" w:eastAsia="仿宋_GB2312" w:cs="宋体"/>
      <w:bCs/>
      <w:lang w:val="zh-CN"/>
    </w:rPr>
  </w:style>
  <w:style w:type="paragraph" w:customStyle="1" w:styleId="2755">
    <w:name w:val="About This Chapter"/>
    <w:basedOn w:val="2735"/>
    <w:next w:val="1"/>
    <w:unhideWhenUsed/>
    <w:qFormat/>
    <w:uiPriority w:val="99"/>
    <w:pPr>
      <w:spacing w:after="560"/>
    </w:pPr>
  </w:style>
  <w:style w:type="paragraph" w:customStyle="1" w:styleId="2756">
    <w:name w:val="标题 3 + 小四 段前: 0 磅 段后: 0 磅 行距: 1.5 倍行距"/>
    <w:basedOn w:val="6"/>
    <w:next w:val="6"/>
    <w:semiHidden/>
    <w:qFormat/>
    <w:uiPriority w:val="99"/>
    <w:pPr>
      <w:tabs>
        <w:tab w:val="clear" w:pos="720"/>
      </w:tabs>
      <w:spacing w:line="360" w:lineRule="auto"/>
      <w:ind w:left="709" w:hanging="709"/>
    </w:pPr>
    <w:rPr>
      <w:rFonts w:ascii="Times New Roman" w:hAnsi="Times New Roman" w:eastAsia="宋体"/>
      <w:kern w:val="0"/>
      <w:szCs w:val="32"/>
    </w:rPr>
  </w:style>
  <w:style w:type="paragraph" w:customStyle="1" w:styleId="2757">
    <w:name w:val="newtext"/>
    <w:basedOn w:val="1"/>
    <w:unhideWhenUsed/>
    <w:qFormat/>
    <w:uiPriority w:val="99"/>
    <w:pPr>
      <w:adjustRightInd w:val="0"/>
      <w:spacing w:before="100" w:beforeAutospacing="1" w:after="100" w:afterAutospacing="1"/>
      <w:contextualSpacing/>
      <w:jc w:val="left"/>
    </w:pPr>
    <w:rPr>
      <w:rFonts w:hint="eastAsia" w:ascii="宋体" w:hAnsi="宋体" w:eastAsia="仿宋_GB2312" w:cs="Calibri"/>
      <w:kern w:val="0"/>
      <w:sz w:val="18"/>
      <w:szCs w:val="22"/>
    </w:rPr>
  </w:style>
  <w:style w:type="paragraph" w:customStyle="1" w:styleId="2758">
    <w:name w:val="Char Char Char Char Char Char Char Char Char Char Char Char Char Char Char Char Char Char Char Char1 Char"/>
    <w:basedOn w:val="1"/>
    <w:qFormat/>
    <w:uiPriority w:val="99"/>
    <w:pPr>
      <w:widowControl/>
      <w:spacing w:after="160" w:line="240" w:lineRule="exact"/>
      <w:ind w:firstLine="200" w:firstLineChars="200"/>
      <w:jc w:val="center"/>
    </w:pPr>
    <w:rPr>
      <w:rFonts w:ascii="Verdana" w:hAnsi="Verdana"/>
      <w:kern w:val="0"/>
      <w:sz w:val="20"/>
      <w:szCs w:val="20"/>
      <w:lang w:eastAsia="en-US"/>
    </w:rPr>
  </w:style>
  <w:style w:type="paragraph" w:customStyle="1" w:styleId="2759">
    <w:name w:val="Normal (Web)1"/>
    <w:basedOn w:val="1"/>
    <w:qFormat/>
    <w:uiPriority w:val="99"/>
    <w:pPr>
      <w:widowControl/>
      <w:spacing w:before="100" w:beforeAutospacing="1" w:after="100" w:afterAutospacing="1"/>
      <w:jc w:val="left"/>
    </w:pPr>
    <w:rPr>
      <w:rFonts w:ascii="宋体" w:hAnsi="宋体" w:cs="宋体"/>
      <w:kern w:val="0"/>
      <w:sz w:val="24"/>
    </w:rPr>
  </w:style>
  <w:style w:type="paragraph" w:customStyle="1" w:styleId="2760">
    <w:name w:val="列出段落211"/>
    <w:basedOn w:val="1"/>
    <w:qFormat/>
    <w:uiPriority w:val="99"/>
    <w:pPr>
      <w:widowControl/>
      <w:ind w:firstLine="420" w:firstLineChars="200"/>
      <w:jc w:val="left"/>
    </w:pPr>
    <w:rPr>
      <w:rFonts w:ascii="宋体" w:hAnsi="宋体" w:cs="宋体"/>
      <w:kern w:val="0"/>
      <w:sz w:val="24"/>
    </w:rPr>
  </w:style>
  <w:style w:type="paragraph" w:customStyle="1" w:styleId="2761">
    <w:name w:val="Notes Heading in Table"/>
    <w:next w:val="2433"/>
    <w:unhideWhenUsed/>
    <w:qFormat/>
    <w:uiPriority w:val="99"/>
    <w:pPr>
      <w:keepNext/>
      <w:snapToGrid w:val="0"/>
      <w:spacing w:before="80" w:after="40" w:line="240" w:lineRule="atLeast"/>
    </w:pPr>
    <w:rPr>
      <w:rFonts w:hint="eastAsia" w:ascii="Times New Roman" w:hAnsi="Times New Roman" w:eastAsia="黑体" w:cs="Calibri"/>
      <w:kern w:val="2"/>
      <w:sz w:val="18"/>
      <w:lang w:val="en-US" w:eastAsia="zh-CN" w:bidi="ar-SA"/>
    </w:rPr>
  </w:style>
  <w:style w:type="paragraph" w:customStyle="1" w:styleId="2762">
    <w:name w:val="Body Text 1"/>
    <w:basedOn w:val="1"/>
    <w:qFormat/>
    <w:uiPriority w:val="99"/>
    <w:pPr>
      <w:widowControl/>
      <w:spacing w:after="240" w:line="360" w:lineRule="exact"/>
      <w:ind w:right="-51" w:rightChars="-51" w:firstLine="6" w:firstLineChars="200"/>
      <w:jc w:val="left"/>
    </w:pPr>
    <w:rPr>
      <w:rFonts w:ascii="Arial" w:hAnsi="Arial"/>
      <w:szCs w:val="20"/>
    </w:rPr>
  </w:style>
  <w:style w:type="paragraph" w:customStyle="1" w:styleId="2763">
    <w:name w:val="Outline"/>
    <w:basedOn w:val="1"/>
    <w:unhideWhenUsed/>
    <w:qFormat/>
    <w:uiPriority w:val="99"/>
    <w:pPr>
      <w:adjustRightInd w:val="0"/>
      <w:spacing w:before="80" w:after="80" w:line="200" w:lineRule="atLeast"/>
      <w:ind w:left="709"/>
      <w:contextualSpacing/>
      <w:jc w:val="left"/>
    </w:pPr>
    <w:rPr>
      <w:rFonts w:hint="eastAsia" w:ascii="Calibri" w:hAnsi="Calibri" w:eastAsia="仿宋_GB2312" w:cs="Calibri"/>
      <w:i/>
      <w:color w:val="0000FF"/>
      <w:kern w:val="0"/>
      <w:sz w:val="18"/>
      <w:szCs w:val="22"/>
    </w:rPr>
  </w:style>
  <w:style w:type="paragraph" w:customStyle="1" w:styleId="2764">
    <w:name w:val="Body Title_U"/>
    <w:basedOn w:val="25"/>
    <w:next w:val="25"/>
    <w:qFormat/>
    <w:uiPriority w:val="99"/>
    <w:pPr>
      <w:spacing w:before="120" w:after="240" w:line="312" w:lineRule="auto"/>
      <w:ind w:firstLine="200" w:firstLineChars="200"/>
      <w:jc w:val="left"/>
    </w:pPr>
    <w:rPr>
      <w:rFonts w:ascii="Arial" w:hAnsi="Arial" w:eastAsia="黑体"/>
      <w:bCs/>
      <w:color w:val="auto"/>
      <w:sz w:val="28"/>
      <w:szCs w:val="20"/>
      <w:u w:val="single"/>
    </w:rPr>
  </w:style>
  <w:style w:type="paragraph" w:customStyle="1" w:styleId="2765">
    <w:name w:val="p21"/>
    <w:basedOn w:val="1"/>
    <w:qFormat/>
    <w:uiPriority w:val="99"/>
    <w:pPr>
      <w:widowControl/>
      <w:adjustRightInd w:val="0"/>
      <w:snapToGrid w:val="0"/>
      <w:spacing w:before="80" w:after="80" w:line="240" w:lineRule="atLeast"/>
      <w:ind w:left="2126"/>
      <w:contextualSpacing/>
      <w:jc w:val="left"/>
    </w:pPr>
    <w:rPr>
      <w:rFonts w:ascii="Calibri" w:hAnsi="Calibri" w:eastAsia="仿宋_GB2312" w:cs="宋体"/>
      <w:kern w:val="0"/>
      <w:sz w:val="24"/>
      <w:szCs w:val="21"/>
    </w:rPr>
  </w:style>
  <w:style w:type="paragraph" w:customStyle="1" w:styleId="2766">
    <w:name w:val="List Paragraph2"/>
    <w:basedOn w:val="1"/>
    <w:qFormat/>
    <w:uiPriority w:val="99"/>
    <w:pPr>
      <w:widowControl/>
      <w:spacing w:before="100" w:beforeAutospacing="1" w:after="100" w:afterAutospacing="1" w:line="360" w:lineRule="auto"/>
      <w:ind w:left="720" w:firstLine="200" w:firstLineChars="200"/>
      <w:contextualSpacing/>
      <w:jc w:val="left"/>
    </w:pPr>
    <w:rPr>
      <w:rFonts w:ascii="Book Antiqua" w:hAnsi="Book Antiqua"/>
      <w:kern w:val="0"/>
      <w:szCs w:val="20"/>
    </w:rPr>
  </w:style>
  <w:style w:type="paragraph" w:customStyle="1" w:styleId="2767">
    <w:name w:val="xl104"/>
    <w:basedOn w:val="1"/>
    <w:qFormat/>
    <w:uiPriority w:val="99"/>
    <w:pPr>
      <w:widowControl/>
      <w:pBdr>
        <w:top w:val="single" w:color="auto" w:sz="4" w:space="0"/>
        <w:left w:val="single" w:color="auto" w:sz="4" w:space="0"/>
        <w:bottom w:val="single" w:color="auto" w:sz="8" w:space="0"/>
        <w:right w:val="single" w:color="auto" w:sz="4" w:space="0"/>
      </w:pBdr>
      <w:shd w:val="clear" w:color="000000" w:fill="C5BE97"/>
      <w:spacing w:before="100" w:beforeAutospacing="1" w:after="100" w:afterAutospacing="1"/>
      <w:ind w:firstLine="200" w:firstLineChars="200"/>
      <w:jc w:val="center"/>
    </w:pPr>
    <w:rPr>
      <w:rFonts w:ascii="宋体" w:hAnsi="宋体" w:cs="宋体"/>
      <w:color w:val="000000"/>
      <w:kern w:val="0"/>
      <w:sz w:val="24"/>
    </w:rPr>
  </w:style>
  <w:style w:type="paragraph" w:customStyle="1" w:styleId="2768">
    <w:name w:val="无间隔12"/>
    <w:qFormat/>
    <w:uiPriority w:val="99"/>
    <w:rPr>
      <w:rFonts w:ascii="Calibri" w:hAnsi="Calibri" w:eastAsia="宋体" w:cs="Calibri"/>
      <w:sz w:val="22"/>
      <w:szCs w:val="22"/>
      <w:lang w:val="en-US" w:eastAsia="zh-CN" w:bidi="ar-SA"/>
    </w:rPr>
  </w:style>
  <w:style w:type="paragraph" w:customStyle="1" w:styleId="2769">
    <w:name w:val="xl100"/>
    <w:basedOn w:val="1"/>
    <w:qFormat/>
    <w:uiPriority w:val="99"/>
    <w:pPr>
      <w:widowControl/>
      <w:pBdr>
        <w:left w:val="single" w:color="auto" w:sz="4" w:space="0"/>
        <w:bottom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770">
    <w:name w:val="正文（缩进）"/>
    <w:basedOn w:val="1"/>
    <w:qFormat/>
    <w:uiPriority w:val="99"/>
    <w:pPr>
      <w:spacing w:afterLines="50" w:line="360" w:lineRule="auto"/>
      <w:ind w:firstLine="200" w:firstLineChars="200"/>
    </w:pPr>
    <w:rPr>
      <w:rFonts w:ascii="宋体"/>
      <w:sz w:val="28"/>
      <w:szCs w:val="30"/>
    </w:rPr>
  </w:style>
  <w:style w:type="paragraph" w:customStyle="1" w:styleId="2771">
    <w:name w:val="样式 标题 2 + 段前: 24 磅 段后: 6 磅 行距: 单倍行距"/>
    <w:basedOn w:val="5"/>
    <w:qFormat/>
    <w:uiPriority w:val="99"/>
    <w:pPr>
      <w:widowControl/>
      <w:tabs>
        <w:tab w:val="left" w:pos="1000"/>
        <w:tab w:val="clear" w:pos="576"/>
      </w:tabs>
      <w:spacing w:line="360" w:lineRule="auto"/>
      <w:ind w:left="340" w:hanging="113"/>
    </w:pPr>
    <w:rPr>
      <w:rFonts w:ascii="Arial" w:hAnsi="Arial" w:eastAsia="宋体" w:cs="宋体"/>
      <w:b w:val="0"/>
      <w:bCs w:val="0"/>
      <w:color w:val="000000"/>
      <w:kern w:val="44"/>
      <w:szCs w:val="20"/>
    </w:rPr>
  </w:style>
  <w:style w:type="paragraph" w:customStyle="1" w:styleId="2772">
    <w:name w:val="重点标注"/>
    <w:basedOn w:val="1439"/>
    <w:qFormat/>
    <w:uiPriority w:val="99"/>
    <w:pPr>
      <w:framePr w:hSpace="181" w:vSpace="181" w:wrap="around" w:vAnchor="text" w:hAnchor="text" w:y="1"/>
      <w:tabs>
        <w:tab w:val="left" w:pos="420"/>
      </w:tabs>
      <w:snapToGrid w:val="0"/>
      <w:ind w:left="420" w:hanging="420"/>
      <w:jc w:val="left"/>
    </w:pPr>
    <w:rPr>
      <w:b/>
      <w:bCs w:val="0"/>
      <w:color w:val="FF0000"/>
      <w:spacing w:val="2"/>
      <w:kern w:val="21"/>
    </w:rPr>
  </w:style>
  <w:style w:type="paragraph" w:customStyle="1" w:styleId="2773">
    <w:name w:val="样式 正文首行缩进 + 仿宋_GB2312 三号 左 首行缩进:  1 字符"/>
    <w:basedOn w:val="1"/>
    <w:next w:val="2208"/>
    <w:qFormat/>
    <w:uiPriority w:val="99"/>
    <w:pPr>
      <w:spacing w:after="120" w:line="360" w:lineRule="auto"/>
      <w:ind w:firstLine="200" w:firstLineChars="200"/>
      <w:jc w:val="left"/>
    </w:pPr>
    <w:rPr>
      <w:rFonts w:ascii="仿宋_GB2312" w:hAnsi="宋体" w:eastAsia="仿宋_GB2312" w:cs="宋体"/>
      <w:kern w:val="44"/>
      <w:sz w:val="32"/>
      <w:szCs w:val="20"/>
      <w:lang w:val="zh-CN"/>
    </w:rPr>
  </w:style>
  <w:style w:type="paragraph" w:customStyle="1" w:styleId="2774">
    <w:name w:val="Char Char2 Char Char Char Char Char Char Char Char Char Char Char Char Char"/>
    <w:basedOn w:val="1"/>
    <w:qFormat/>
    <w:uiPriority w:val="99"/>
    <w:pPr>
      <w:spacing w:line="360" w:lineRule="auto"/>
      <w:ind w:firstLine="200" w:firstLineChars="200"/>
    </w:pPr>
    <w:rPr>
      <w:sz w:val="24"/>
    </w:rPr>
  </w:style>
  <w:style w:type="paragraph" w:customStyle="1" w:styleId="2775">
    <w:name w:val="Char Char Char Char Char Char1 Char Char Char Char Char Char Char Char Char Char1 Char Char Char Char Char Char"/>
    <w:basedOn w:val="1"/>
    <w:qFormat/>
    <w:uiPriority w:val="99"/>
    <w:pPr>
      <w:spacing w:line="360" w:lineRule="auto"/>
      <w:ind w:firstLine="432"/>
    </w:pPr>
    <w:rPr>
      <w:rFonts w:ascii="宋体" w:hAnsi="宋体" w:eastAsia="仿宋_GB2312" w:cs="宋体"/>
      <w:bCs/>
      <w:sz w:val="24"/>
      <w:szCs w:val="20"/>
      <w:lang w:val="zh-CN"/>
    </w:rPr>
  </w:style>
  <w:style w:type="paragraph" w:customStyle="1" w:styleId="2776">
    <w:name w:val="KD_TabNote"/>
    <w:basedOn w:val="1"/>
    <w:qFormat/>
    <w:uiPriority w:val="99"/>
    <w:pPr>
      <w:keepNext/>
      <w:spacing w:line="360" w:lineRule="auto"/>
      <w:ind w:firstLine="432"/>
      <w:jc w:val="center"/>
    </w:pPr>
    <w:rPr>
      <w:rFonts w:ascii="Calibri" w:hAnsi="Calibri" w:eastAsia="仿宋_GB2312" w:cs="宋体"/>
      <w:bCs/>
      <w:sz w:val="24"/>
      <w:lang w:val="zh-CN"/>
    </w:rPr>
  </w:style>
  <w:style w:type="paragraph" w:customStyle="1" w:styleId="2777">
    <w:name w:val="项目符号2"/>
    <w:basedOn w:val="1"/>
    <w:qFormat/>
    <w:uiPriority w:val="99"/>
    <w:pPr>
      <w:widowControl/>
      <w:tabs>
        <w:tab w:val="left" w:pos="840"/>
      </w:tabs>
      <w:spacing w:line="288" w:lineRule="auto"/>
      <w:ind w:firstLine="200" w:firstLineChars="200"/>
      <w:jc w:val="left"/>
    </w:pPr>
    <w:rPr>
      <w:rFonts w:ascii="Arial" w:hAnsi="Arial"/>
      <w:spacing w:val="2"/>
      <w:kern w:val="0"/>
      <w:sz w:val="19"/>
      <w:szCs w:val="20"/>
      <w:lang w:eastAsia="en-US"/>
    </w:rPr>
  </w:style>
  <w:style w:type="paragraph" w:customStyle="1" w:styleId="2778">
    <w:name w:val="z-Top of Form2"/>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779">
    <w:name w:val="7级标题"/>
    <w:basedOn w:val="10"/>
    <w:qFormat/>
    <w:uiPriority w:val="99"/>
    <w:pPr>
      <w:tabs>
        <w:tab w:val="left" w:pos="1276"/>
        <w:tab w:val="clear" w:pos="1296"/>
      </w:tabs>
      <w:spacing w:line="360" w:lineRule="auto"/>
      <w:ind w:left="1276" w:hanging="1276"/>
    </w:pPr>
    <w:rPr>
      <w:rFonts w:ascii="宋体" w:hAnsi="宋体" w:eastAsia="宋体"/>
      <w:color w:val="000000"/>
      <w:kern w:val="0"/>
      <w:sz w:val="28"/>
      <w:szCs w:val="28"/>
    </w:rPr>
  </w:style>
  <w:style w:type="paragraph" w:customStyle="1" w:styleId="2780">
    <w:name w:val="xl12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781">
    <w:name w:val="正文表格 10磅，居中"/>
    <w:basedOn w:val="1"/>
    <w:qFormat/>
    <w:uiPriority w:val="99"/>
    <w:pPr>
      <w:widowControl/>
      <w:spacing w:line="360" w:lineRule="auto"/>
      <w:ind w:firstLine="432"/>
      <w:jc w:val="center"/>
    </w:pPr>
    <w:rPr>
      <w:rFonts w:ascii="宋体" w:hAnsi="宋体" w:eastAsia="仿宋_GB2312" w:cs="宋体"/>
      <w:color w:val="000000"/>
      <w:kern w:val="0"/>
      <w:sz w:val="20"/>
      <w:szCs w:val="20"/>
      <w:lang w:val="zh-CN"/>
    </w:rPr>
  </w:style>
  <w:style w:type="paragraph" w:customStyle="1" w:styleId="2782">
    <w:name w:val="标题一"/>
    <w:basedOn w:val="4"/>
    <w:qFormat/>
    <w:uiPriority w:val="99"/>
    <w:pPr>
      <w:tabs>
        <w:tab w:val="left" w:pos="372"/>
        <w:tab w:val="left" w:pos="420"/>
      </w:tabs>
      <w:spacing w:beforeLines="100" w:after="120" w:line="360" w:lineRule="auto"/>
    </w:pPr>
    <w:rPr>
      <w:rFonts w:ascii="宋体" w:hAnsi="宋体" w:cs="宋体"/>
      <w:sz w:val="44"/>
      <w:szCs w:val="21"/>
      <w:lang w:val="zh-CN"/>
    </w:rPr>
  </w:style>
  <w:style w:type="paragraph" w:customStyle="1" w:styleId="2783">
    <w:name w:val="Standard"/>
    <w:qFormat/>
    <w:uiPriority w:val="99"/>
    <w:pPr>
      <w:suppressAutoHyphens/>
      <w:autoSpaceDN w:val="0"/>
      <w:jc w:val="both"/>
    </w:pPr>
    <w:rPr>
      <w:rFonts w:ascii="Calibri" w:hAnsi="Calibri" w:eastAsia="宋体" w:cs="Times New Roman"/>
      <w:kern w:val="3"/>
      <w:sz w:val="21"/>
      <w:szCs w:val="22"/>
      <w:lang w:val="en-US" w:eastAsia="zh-CN" w:bidi="ar-SA"/>
    </w:rPr>
  </w:style>
  <w:style w:type="paragraph" w:customStyle="1" w:styleId="2784">
    <w:name w:val="Char Char Char Char Char Char Char Char Char Char Char Char2"/>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785">
    <w:name w:val="正文项目 +方格"/>
    <w:basedOn w:val="25"/>
    <w:qFormat/>
    <w:uiPriority w:val="0"/>
    <w:pPr>
      <w:widowControl w:val="0"/>
      <w:tabs>
        <w:tab w:val="left" w:pos="720"/>
      </w:tabs>
      <w:spacing w:line="360" w:lineRule="auto"/>
      <w:ind w:firstLine="200" w:firstLineChars="200"/>
    </w:pPr>
    <w:rPr>
      <w:rFonts w:ascii="Times New Roman" w:hAnsi="Times New Roman"/>
      <w:b w:val="0"/>
      <w:color w:val="auto"/>
      <w:kern w:val="2"/>
      <w:sz w:val="24"/>
    </w:rPr>
  </w:style>
  <w:style w:type="paragraph" w:customStyle="1" w:styleId="2786">
    <w:name w:val="tytytyty"/>
    <w:basedOn w:val="1"/>
    <w:qFormat/>
    <w:uiPriority w:val="99"/>
    <w:pPr>
      <w:spacing w:line="360" w:lineRule="auto"/>
      <w:ind w:left="359" w:leftChars="171" w:firstLine="480" w:firstLineChars="200"/>
    </w:pPr>
    <w:rPr>
      <w:sz w:val="24"/>
      <w:szCs w:val="20"/>
    </w:rPr>
  </w:style>
  <w:style w:type="paragraph" w:customStyle="1" w:styleId="2787">
    <w:name w:val="tablebody"/>
    <w:basedOn w:val="1"/>
    <w:qFormat/>
    <w:uiPriority w:val="99"/>
    <w:pPr>
      <w:keepLines/>
      <w:widowControl/>
      <w:spacing w:before="60" w:after="60"/>
      <w:ind w:firstLine="200" w:firstLineChars="200"/>
      <w:jc w:val="left"/>
    </w:pPr>
    <w:rPr>
      <w:kern w:val="0"/>
      <w:sz w:val="24"/>
      <w:szCs w:val="20"/>
      <w:lang w:eastAsia="en-US"/>
    </w:rPr>
  </w:style>
  <w:style w:type="paragraph" w:customStyle="1" w:styleId="2788">
    <w:name w:val="font10"/>
    <w:basedOn w:val="1"/>
    <w:qFormat/>
    <w:uiPriority w:val="99"/>
    <w:pPr>
      <w:widowControl/>
      <w:spacing w:before="100" w:beforeAutospacing="1" w:after="100" w:afterAutospacing="1" w:line="360" w:lineRule="auto"/>
      <w:ind w:firstLine="432"/>
      <w:jc w:val="left"/>
    </w:pPr>
    <w:rPr>
      <w:rFonts w:ascii="宋体" w:hAnsi="宋体" w:eastAsia="仿宋_GB2312" w:cs="宋体"/>
      <w:bCs/>
      <w:color w:val="000000"/>
      <w:kern w:val="0"/>
      <w:sz w:val="24"/>
      <w:lang w:val="zh-CN"/>
    </w:rPr>
  </w:style>
  <w:style w:type="paragraph" w:customStyle="1" w:styleId="2789">
    <w:name w:val="封面文字3"/>
    <w:basedOn w:val="1"/>
    <w:qFormat/>
    <w:uiPriority w:val="99"/>
    <w:pPr>
      <w:spacing w:before="120" w:after="120"/>
      <w:ind w:firstLine="200" w:firstLineChars="200"/>
    </w:pPr>
    <w:rPr>
      <w:bCs/>
      <w:sz w:val="24"/>
      <w:szCs w:val="22"/>
    </w:rPr>
  </w:style>
  <w:style w:type="paragraph" w:customStyle="1" w:styleId="2790">
    <w:name w:val="表格正文样式"/>
    <w:basedOn w:val="1"/>
    <w:qFormat/>
    <w:uiPriority w:val="99"/>
    <w:pPr>
      <w:spacing w:line="360" w:lineRule="auto"/>
      <w:jc w:val="left"/>
    </w:pPr>
    <w:rPr>
      <w:rFonts w:cs="宋体"/>
      <w:kern w:val="0"/>
      <w:szCs w:val="20"/>
    </w:rPr>
  </w:style>
  <w:style w:type="paragraph" w:customStyle="1" w:styleId="2791">
    <w:name w:val="msonormal"/>
    <w:basedOn w:val="1"/>
    <w:qFormat/>
    <w:uiPriority w:val="99"/>
    <w:pPr>
      <w:widowControl/>
      <w:spacing w:before="100" w:beforeAutospacing="1" w:after="100" w:afterAutospacing="1"/>
      <w:jc w:val="left"/>
    </w:pPr>
    <w:rPr>
      <w:rFonts w:ascii="宋体" w:hAnsi="宋体" w:cs="宋体"/>
      <w:kern w:val="0"/>
      <w:sz w:val="24"/>
    </w:rPr>
  </w:style>
  <w:style w:type="paragraph" w:customStyle="1" w:styleId="2792">
    <w:name w:val="xl50"/>
    <w:basedOn w:val="1"/>
    <w:semiHidden/>
    <w:qFormat/>
    <w:uiPriority w:val="99"/>
    <w:pPr>
      <w:widowControl/>
      <w:spacing w:before="100" w:beforeAutospacing="1" w:after="100" w:afterAutospacing="1"/>
      <w:ind w:firstLine="200" w:firstLineChars="200"/>
      <w:jc w:val="center"/>
    </w:pPr>
    <w:rPr>
      <w:rFonts w:ascii="宋体" w:hAnsi="宋体"/>
      <w:kern w:val="0"/>
      <w:sz w:val="24"/>
    </w:rPr>
  </w:style>
  <w:style w:type="paragraph" w:customStyle="1" w:styleId="2793">
    <w:name w:val="AxureHeading4"/>
    <w:basedOn w:val="1"/>
    <w:qFormat/>
    <w:uiPriority w:val="99"/>
    <w:pPr>
      <w:widowControl/>
      <w:numPr>
        <w:ilvl w:val="3"/>
        <w:numId w:val="50"/>
      </w:numPr>
      <w:tabs>
        <w:tab w:val="clear" w:pos="1800"/>
      </w:tabs>
      <w:spacing w:before="240" w:after="120"/>
      <w:ind w:left="1680" w:hanging="420"/>
      <w:jc w:val="left"/>
    </w:pPr>
    <w:rPr>
      <w:rFonts w:ascii="Arial" w:hAnsi="Arial" w:cs="Arial"/>
      <w:b/>
      <w:i/>
      <w:color w:val="404040"/>
      <w:kern w:val="0"/>
      <w:sz w:val="20"/>
      <w:lang w:eastAsia="en-US"/>
    </w:rPr>
  </w:style>
  <w:style w:type="paragraph" w:customStyle="1" w:styleId="2794">
    <w:name w:val="font14"/>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795">
    <w:name w:val="样式1 标题 1 + 段前: 1 行 段后: 1 行"/>
    <w:basedOn w:val="1"/>
    <w:semiHidden/>
    <w:qFormat/>
    <w:uiPriority w:val="99"/>
    <w:pPr>
      <w:tabs>
        <w:tab w:val="left" w:pos="360"/>
        <w:tab w:val="left" w:pos="2520"/>
      </w:tabs>
      <w:spacing w:beforeLines="50" w:afterLines="50"/>
      <w:jc w:val="left"/>
      <w:outlineLvl w:val="0"/>
    </w:pPr>
    <w:rPr>
      <w:rFonts w:eastAsia="黑体"/>
      <w:b/>
      <w:bCs/>
      <w:kern w:val="21"/>
      <w:szCs w:val="21"/>
    </w:rPr>
  </w:style>
  <w:style w:type="paragraph" w:customStyle="1" w:styleId="2796">
    <w:name w:val="_Style 2"/>
    <w:basedOn w:val="1"/>
    <w:qFormat/>
    <w:uiPriority w:val="99"/>
    <w:pPr>
      <w:ind w:firstLine="420" w:firstLineChars="200"/>
    </w:pPr>
    <w:rPr>
      <w:rFonts w:ascii="Calibri" w:hAnsi="Calibri"/>
      <w:szCs w:val="20"/>
    </w:rPr>
  </w:style>
  <w:style w:type="paragraph" w:customStyle="1" w:styleId="2797">
    <w:name w:val="页眉2"/>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2798">
    <w:name w:val="Footer1"/>
    <w:basedOn w:val="1"/>
    <w:qFormat/>
    <w:uiPriority w:val="99"/>
    <w:pPr>
      <w:tabs>
        <w:tab w:val="center" w:pos="4153"/>
        <w:tab w:val="right" w:pos="8306"/>
      </w:tabs>
      <w:snapToGrid w:val="0"/>
      <w:jc w:val="left"/>
    </w:pPr>
    <w:rPr>
      <w:sz w:val="18"/>
      <w:szCs w:val="20"/>
    </w:rPr>
  </w:style>
  <w:style w:type="paragraph" w:customStyle="1" w:styleId="2799">
    <w:name w:val="D4"/>
    <w:basedOn w:val="533"/>
    <w:semiHidden/>
    <w:qFormat/>
    <w:uiPriority w:val="99"/>
  </w:style>
  <w:style w:type="paragraph" w:customStyle="1" w:styleId="2800">
    <w:name w:val="Numbered list 2.3"/>
    <w:basedOn w:val="6"/>
    <w:next w:val="1"/>
    <w:qFormat/>
    <w:uiPriority w:val="99"/>
    <w:pPr>
      <w:keepLines w:val="0"/>
      <w:widowControl/>
      <w:numPr>
        <w:ilvl w:val="2"/>
        <w:numId w:val="30"/>
      </w:numPr>
      <w:tabs>
        <w:tab w:val="left" w:pos="144"/>
        <w:tab w:val="left" w:pos="1080"/>
        <w:tab w:val="left" w:pos="1440"/>
        <w:tab w:val="left" w:pos="1536"/>
        <w:tab w:val="clear" w:pos="720"/>
      </w:tabs>
      <w:spacing w:before="240" w:after="60" w:line="240" w:lineRule="auto"/>
      <w:ind w:left="888" w:firstLine="200" w:firstLineChars="200"/>
    </w:pPr>
    <w:rPr>
      <w:rFonts w:ascii="Futura Hv" w:hAnsi="Futura Hv" w:eastAsia="宋体"/>
      <w:b w:val="0"/>
      <w:bCs w:val="0"/>
      <w:kern w:val="0"/>
      <w:sz w:val="22"/>
      <w:szCs w:val="20"/>
      <w:lang w:val="zh-CN" w:eastAsia="en-US"/>
    </w:rPr>
  </w:style>
  <w:style w:type="paragraph" w:customStyle="1" w:styleId="2801">
    <w:name w:val="wq1"/>
    <w:basedOn w:val="1"/>
    <w:qFormat/>
    <w:uiPriority w:val="99"/>
    <w:pPr>
      <w:spacing w:line="360" w:lineRule="auto"/>
      <w:ind w:firstLine="200" w:firstLineChars="200"/>
      <w:jc w:val="center"/>
    </w:pPr>
    <w:rPr>
      <w:rFonts w:ascii="宋体" w:hAnsi="宋体"/>
      <w:b/>
      <w:color w:val="000000"/>
      <w:sz w:val="44"/>
      <w:szCs w:val="20"/>
    </w:rPr>
  </w:style>
  <w:style w:type="paragraph" w:customStyle="1" w:styleId="2802">
    <w:name w:val="CM41"/>
    <w:basedOn w:val="1"/>
    <w:next w:val="1"/>
    <w:qFormat/>
    <w:uiPriority w:val="99"/>
    <w:pPr>
      <w:autoSpaceDE w:val="0"/>
      <w:autoSpaceDN w:val="0"/>
      <w:adjustRightInd w:val="0"/>
      <w:spacing w:after="343"/>
      <w:ind w:firstLine="200" w:firstLineChars="200"/>
      <w:jc w:val="left"/>
    </w:pPr>
    <w:rPr>
      <w:rFonts w:ascii="Sim Sun" w:eastAsia="Sim Sun" w:cs="Sim Sun"/>
      <w:kern w:val="0"/>
      <w:sz w:val="24"/>
    </w:rPr>
  </w:style>
  <w:style w:type="paragraph" w:customStyle="1" w:styleId="2803">
    <w:name w:val="CM12"/>
    <w:basedOn w:val="317"/>
    <w:next w:val="317"/>
    <w:qFormat/>
    <w:uiPriority w:val="99"/>
    <w:pPr>
      <w:spacing w:after="248"/>
    </w:pPr>
    <w:rPr>
      <w:color w:val="auto"/>
    </w:rPr>
  </w:style>
  <w:style w:type="paragraph" w:customStyle="1" w:styleId="2804">
    <w:name w:val="xl117"/>
    <w:basedOn w:val="1"/>
    <w:qFormat/>
    <w:uiPriority w:val="99"/>
    <w:pPr>
      <w:widowControl/>
      <w:pBdr>
        <w:left w:val="single" w:color="auto" w:sz="8" w:space="0"/>
        <w:bottom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805">
    <w:name w:val="xl12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806">
    <w:name w:val="四级无标题条"/>
    <w:basedOn w:val="1"/>
    <w:semiHidden/>
    <w:qFormat/>
    <w:uiPriority w:val="99"/>
    <w:pPr>
      <w:tabs>
        <w:tab w:val="left" w:pos="982"/>
      </w:tabs>
      <w:ind w:left="982" w:hanging="900" w:firstLineChars="200"/>
    </w:pPr>
    <w:rPr>
      <w:rFonts w:eastAsia="黑体"/>
      <w:b/>
    </w:rPr>
  </w:style>
  <w:style w:type="paragraph" w:customStyle="1" w:styleId="2807">
    <w:name w:val="xl13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808">
    <w:name w:val="国网标准5级"/>
    <w:basedOn w:val="1"/>
    <w:semiHidden/>
    <w:qFormat/>
    <w:uiPriority w:val="99"/>
    <w:pPr>
      <w:adjustRightInd w:val="0"/>
      <w:snapToGrid w:val="0"/>
      <w:spacing w:beforeLines="50" w:line="360" w:lineRule="auto"/>
      <w:ind w:firstLine="200" w:firstLineChars="200"/>
    </w:pPr>
    <w:rPr>
      <w:rFonts w:ascii="黑体" w:eastAsia="黑体"/>
      <w:szCs w:val="21"/>
    </w:rPr>
  </w:style>
  <w:style w:type="paragraph" w:customStyle="1" w:styleId="2809">
    <w:name w:val="列项·"/>
    <w:semiHidden/>
    <w:qFormat/>
    <w:uiPriority w:val="99"/>
    <w:pPr>
      <w:tabs>
        <w:tab w:val="left" w:pos="780"/>
        <w:tab w:val="left" w:pos="840"/>
      </w:tabs>
      <w:ind w:left="840" w:leftChars="200" w:hanging="200" w:hangingChars="200"/>
      <w:jc w:val="both"/>
    </w:pPr>
    <w:rPr>
      <w:rFonts w:ascii="宋体" w:hAnsi="Times New Roman" w:eastAsia="宋体" w:cs="Times New Roman"/>
      <w:sz w:val="21"/>
      <w:lang w:val="en-US" w:eastAsia="zh-CN" w:bidi="ar-SA"/>
    </w:rPr>
  </w:style>
  <w:style w:type="paragraph" w:customStyle="1" w:styleId="2810">
    <w:name w:val="Char1 Char Char Char Char Char Char Char"/>
    <w:basedOn w:val="1"/>
    <w:qFormat/>
    <w:uiPriority w:val="99"/>
    <w:pPr>
      <w:ind w:firstLine="200" w:firstLineChars="200"/>
    </w:pPr>
    <w:rPr>
      <w:rFonts w:ascii="Tahoma" w:hAnsi="Tahoma"/>
      <w:sz w:val="24"/>
      <w:szCs w:val="20"/>
    </w:rPr>
  </w:style>
  <w:style w:type="paragraph" w:customStyle="1" w:styleId="2811">
    <w:name w:val="xl39"/>
    <w:basedOn w:val="1"/>
    <w:semiHidden/>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812">
    <w:name w:val="SOW bullet"/>
    <w:basedOn w:val="1"/>
    <w:qFormat/>
    <w:uiPriority w:val="99"/>
    <w:pPr>
      <w:snapToGrid w:val="0"/>
      <w:spacing w:line="400" w:lineRule="exact"/>
      <w:ind w:firstLine="200" w:firstLineChars="200"/>
    </w:pPr>
    <w:rPr>
      <w:snapToGrid w:val="0"/>
      <w:sz w:val="22"/>
      <w:szCs w:val="22"/>
    </w:rPr>
  </w:style>
  <w:style w:type="paragraph" w:customStyle="1" w:styleId="2813">
    <w:name w:val="Char Char Char Char1 Char Char Char Char Char Char Char Char Char Char Char1 Char Char Char1 Char Char Char1 Char Char"/>
    <w:basedOn w:val="1"/>
    <w:qFormat/>
    <w:uiPriority w:val="99"/>
    <w:pPr>
      <w:ind w:firstLine="200" w:firstLineChars="200"/>
    </w:pPr>
    <w:rPr>
      <w:rFonts w:ascii="Tahoma" w:hAnsi="Tahoma"/>
      <w:szCs w:val="20"/>
    </w:rPr>
  </w:style>
  <w:style w:type="paragraph" w:customStyle="1" w:styleId="2814">
    <w:name w:val="项目符号1"/>
    <w:basedOn w:val="1"/>
    <w:qFormat/>
    <w:uiPriority w:val="99"/>
    <w:pPr>
      <w:tabs>
        <w:tab w:val="left" w:pos="425"/>
      </w:tabs>
      <w:spacing w:line="360" w:lineRule="auto"/>
      <w:ind w:left="425" w:hanging="425" w:firstLineChars="200"/>
      <w:jc w:val="left"/>
    </w:pPr>
    <w:rPr>
      <w:rFonts w:ascii="宋体"/>
      <w:szCs w:val="21"/>
    </w:rPr>
  </w:style>
  <w:style w:type="paragraph" w:customStyle="1" w:styleId="2815">
    <w:name w:val="小项目"/>
    <w:basedOn w:val="1"/>
    <w:qFormat/>
    <w:uiPriority w:val="99"/>
    <w:pPr>
      <w:widowControl/>
      <w:tabs>
        <w:tab w:val="left" w:pos="1110"/>
      </w:tabs>
      <w:spacing w:beforeLines="50" w:afterLines="50" w:line="288" w:lineRule="auto"/>
      <w:ind w:left="1110" w:hanging="420" w:firstLineChars="200"/>
      <w:jc w:val="left"/>
    </w:pPr>
    <w:rPr>
      <w:kern w:val="0"/>
      <w:szCs w:val="21"/>
    </w:rPr>
  </w:style>
  <w:style w:type="paragraph" w:customStyle="1" w:styleId="2816">
    <w:name w:val="Copyright"/>
    <w:basedOn w:val="1"/>
    <w:qFormat/>
    <w:uiPriority w:val="99"/>
    <w:pPr>
      <w:widowControl/>
      <w:ind w:left="1134" w:right="1134" w:firstLine="200" w:firstLineChars="200"/>
      <w:jc w:val="center"/>
    </w:pPr>
    <w:rPr>
      <w:b/>
      <w:kern w:val="0"/>
      <w:sz w:val="20"/>
      <w:szCs w:val="20"/>
      <w:lang w:val="en-GB" w:eastAsia="en-US"/>
    </w:rPr>
  </w:style>
  <w:style w:type="paragraph" w:customStyle="1" w:styleId="2817">
    <w:name w:val="Medium Grid 1 - Accent 21"/>
    <w:basedOn w:val="1"/>
    <w:qFormat/>
    <w:uiPriority w:val="99"/>
    <w:pPr>
      <w:widowControl/>
      <w:spacing w:after="200" w:line="276" w:lineRule="auto"/>
      <w:ind w:left="720" w:firstLine="200" w:firstLineChars="200"/>
      <w:contextualSpacing/>
      <w:jc w:val="left"/>
    </w:pPr>
    <w:rPr>
      <w:rFonts w:ascii="Calibri" w:hAnsi="Calibri"/>
      <w:kern w:val="0"/>
      <w:sz w:val="24"/>
      <w:szCs w:val="22"/>
    </w:rPr>
  </w:style>
  <w:style w:type="paragraph" w:customStyle="1" w:styleId="2818">
    <w:name w:val="标题 51"/>
    <w:next w:val="1"/>
    <w:qFormat/>
    <w:uiPriority w:val="99"/>
    <w:pPr>
      <w:keepNext/>
      <w:widowControl w:val="0"/>
      <w:suppressAutoHyphens/>
      <w:spacing w:before="280" w:after="290" w:line="372" w:lineRule="auto"/>
      <w:textAlignment w:val="baseline"/>
    </w:pPr>
    <w:rPr>
      <w:rFonts w:ascii="Calibri" w:hAnsi="Calibri" w:eastAsia="宋体" w:cs="Tahoma"/>
      <w:b/>
      <w:bCs/>
      <w:kern w:val="1"/>
      <w:sz w:val="28"/>
      <w:szCs w:val="28"/>
      <w:lang w:val="en-US" w:eastAsia="ar-SA" w:bidi="ar-SA"/>
    </w:rPr>
  </w:style>
  <w:style w:type="paragraph" w:customStyle="1" w:styleId="2819">
    <w:name w:val="样式 标题 5h5H5h51heading 51h52heading 52h53heading 53PIM 5...1"/>
    <w:basedOn w:val="8"/>
    <w:qFormat/>
    <w:uiPriority w:val="99"/>
    <w:pPr>
      <w:tabs>
        <w:tab w:val="left" w:pos="113"/>
        <w:tab w:val="clear" w:pos="1008"/>
      </w:tabs>
      <w:spacing w:before="0" w:after="0"/>
      <w:ind w:left="798" w:leftChars="100" w:right="100" w:rightChars="100" w:firstLine="200" w:firstLineChars="200"/>
      <w:jc w:val="left"/>
    </w:pPr>
    <w:rPr>
      <w:rFonts w:eastAsia="宋体"/>
      <w:bCs w:val="0"/>
      <w:kern w:val="0"/>
      <w:szCs w:val="20"/>
    </w:rPr>
  </w:style>
  <w:style w:type="paragraph" w:customStyle="1" w:styleId="2820">
    <w:name w:val="一级title"/>
    <w:basedOn w:val="4"/>
    <w:qFormat/>
    <w:uiPriority w:val="99"/>
    <w:pPr>
      <w:keepLines w:val="0"/>
      <w:pageBreakBefore/>
      <w:widowControl/>
      <w:tabs>
        <w:tab w:val="left" w:pos="431"/>
      </w:tabs>
      <w:spacing w:line="240" w:lineRule="auto"/>
      <w:ind w:left="425" w:hanging="425"/>
    </w:pPr>
    <w:rPr>
      <w:rFonts w:ascii="Times New Roman" w:hAnsi="Times New Roman" w:eastAsia="宋体"/>
    </w:rPr>
  </w:style>
  <w:style w:type="paragraph" w:customStyle="1" w:styleId="2821">
    <w:name w:val="2级数字编号"/>
    <w:basedOn w:val="1"/>
    <w:qFormat/>
    <w:uiPriority w:val="99"/>
    <w:pPr>
      <w:tabs>
        <w:tab w:val="left" w:pos="1440"/>
        <w:tab w:val="left" w:pos="1691"/>
        <w:tab w:val="left" w:pos="2160"/>
      </w:tabs>
      <w:spacing w:beforeLines="50" w:line="360" w:lineRule="auto"/>
      <w:ind w:left="1440" w:hanging="360" w:firstLineChars="200"/>
    </w:pPr>
    <w:rPr>
      <w:rFonts w:ascii="宋体" w:hAnsi="宋体"/>
      <w:kern w:val="0"/>
      <w:sz w:val="24"/>
      <w:szCs w:val="20"/>
    </w:rPr>
  </w:style>
  <w:style w:type="paragraph" w:customStyle="1" w:styleId="2822">
    <w:name w:val="Char1 Char Char Char Char Char1 Char1 Char Char Char Char Char Char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823">
    <w:name w:val="工程建设款标题"/>
    <w:basedOn w:val="1596"/>
    <w:semiHidden/>
    <w:qFormat/>
    <w:uiPriority w:val="99"/>
    <w:pPr>
      <w:outlineLvl w:val="9"/>
    </w:pPr>
  </w:style>
  <w:style w:type="paragraph" w:customStyle="1" w:styleId="2824">
    <w:name w:val="Num Heading 4"/>
    <w:basedOn w:val="1260"/>
    <w:qFormat/>
    <w:uiPriority w:val="99"/>
    <w:pPr/>
  </w:style>
  <w:style w:type="paragraph" w:customStyle="1" w:styleId="2825">
    <w:name w:val="Colorful List - Accent 11"/>
    <w:basedOn w:val="1"/>
    <w:qFormat/>
    <w:uiPriority w:val="34"/>
    <w:pPr>
      <w:widowControl/>
      <w:ind w:left="720" w:firstLine="200" w:firstLineChars="200"/>
      <w:contextualSpacing/>
      <w:jc w:val="left"/>
    </w:pPr>
    <w:rPr>
      <w:rFonts w:eastAsia="Times New Roman"/>
      <w:kern w:val="0"/>
      <w:sz w:val="24"/>
    </w:rPr>
  </w:style>
  <w:style w:type="paragraph" w:customStyle="1" w:styleId="2826">
    <w:name w:val="网格表 34"/>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827">
    <w:name w:val="附录表标题续表"/>
    <w:basedOn w:val="314"/>
    <w:next w:val="207"/>
    <w:semiHidden/>
    <w:qFormat/>
    <w:uiPriority w:val="99"/>
  </w:style>
  <w:style w:type="paragraph" w:customStyle="1" w:styleId="2828">
    <w:name w:val="n"/>
    <w:basedOn w:val="1"/>
    <w:qFormat/>
    <w:uiPriority w:val="99"/>
    <w:pPr>
      <w:topLinePunct/>
      <w:ind w:firstLine="200" w:firstLineChars="200"/>
      <w:jc w:val="center"/>
    </w:pPr>
    <w:rPr>
      <w:rFonts w:ascii="黑体" w:eastAsia="黑体"/>
      <w:color w:val="000000"/>
      <w:szCs w:val="20"/>
    </w:rPr>
  </w:style>
  <w:style w:type="paragraph" w:customStyle="1" w:styleId="2829">
    <w:name w:val="CheckList"/>
    <w:basedOn w:val="1"/>
    <w:qFormat/>
    <w:uiPriority w:val="99"/>
    <w:pPr>
      <w:widowControl/>
      <w:adjustRightInd w:val="0"/>
      <w:snapToGrid w:val="0"/>
      <w:spacing w:before="120" w:beforeLines="50" w:after="120" w:afterLines="50" w:line="360" w:lineRule="auto"/>
      <w:ind w:left="720" w:leftChars="-68" w:hanging="360" w:firstLineChars="200"/>
      <w:jc w:val="left"/>
    </w:pPr>
    <w:rPr>
      <w:rFonts w:ascii="微软雅黑" w:hAnsi="微软雅黑" w:eastAsia="微软雅黑"/>
      <w:b/>
      <w:kern w:val="0"/>
      <w:sz w:val="24"/>
      <w:szCs w:val="20"/>
      <w:lang w:eastAsia="en-US"/>
    </w:rPr>
  </w:style>
  <w:style w:type="paragraph" w:customStyle="1" w:styleId="2830">
    <w:name w:val="charwt"/>
    <w:basedOn w:val="1"/>
    <w:qFormat/>
    <w:uiPriority w:val="99"/>
    <w:pPr>
      <w:tabs>
        <w:tab w:val="left" w:pos="360"/>
      </w:tabs>
      <w:spacing w:line="360" w:lineRule="auto"/>
      <w:ind w:firstLine="480" w:firstLineChars="200"/>
    </w:pPr>
    <w:rPr>
      <w:rFonts w:ascii="宋体" w:hAnsi="宋体" w:cs="宋体"/>
      <w:sz w:val="24"/>
      <w:szCs w:val="21"/>
      <w:lang w:val="zh-CN"/>
    </w:rPr>
  </w:style>
  <w:style w:type="paragraph" w:customStyle="1" w:styleId="2831">
    <w:name w:val="normal bold"/>
    <w:basedOn w:val="1"/>
    <w:qFormat/>
    <w:uiPriority w:val="99"/>
    <w:pPr>
      <w:adjustRightInd w:val="0"/>
      <w:snapToGrid w:val="0"/>
      <w:spacing w:before="120" w:beforeLines="50" w:after="120" w:afterLines="50" w:line="360" w:lineRule="auto"/>
      <w:ind w:left="-163" w:leftChars="-68" w:firstLine="480" w:firstLineChars="200"/>
    </w:pPr>
    <w:rPr>
      <w:rFonts w:ascii="Arial" w:hAnsi="Arial" w:eastAsia="微软雅黑" w:cs="Arial"/>
      <w:b/>
      <w:sz w:val="24"/>
    </w:rPr>
  </w:style>
  <w:style w:type="paragraph" w:customStyle="1" w:styleId="2832">
    <w:name w:val="正文缩进21"/>
    <w:basedOn w:val="1"/>
    <w:qFormat/>
    <w:uiPriority w:val="99"/>
    <w:pPr>
      <w:adjustRightInd w:val="0"/>
      <w:snapToGrid w:val="0"/>
      <w:spacing w:before="120" w:beforeLines="50" w:after="120" w:afterLines="50" w:line="360" w:lineRule="auto"/>
      <w:ind w:left="630" w:leftChars="300" w:firstLine="480" w:firstLineChars="200"/>
    </w:pPr>
    <w:rPr>
      <w:rFonts w:ascii="Arial" w:hAnsi="Arial" w:eastAsia="微软雅黑" w:cs="Arial"/>
      <w:sz w:val="24"/>
    </w:rPr>
  </w:style>
  <w:style w:type="paragraph" w:customStyle="1" w:styleId="2833">
    <w:name w:val="font13"/>
    <w:basedOn w:val="1"/>
    <w:qFormat/>
    <w:uiPriority w:val="99"/>
    <w:pPr>
      <w:widowControl/>
      <w:spacing w:before="100" w:beforeAutospacing="1" w:after="100" w:afterAutospacing="1"/>
      <w:ind w:firstLine="200" w:firstLineChars="200"/>
      <w:jc w:val="left"/>
    </w:pPr>
    <w:rPr>
      <w:rFonts w:ascii="宋体" w:hAnsi="宋体" w:cs="宋体"/>
      <w:color w:val="000000"/>
      <w:kern w:val="0"/>
      <w:szCs w:val="21"/>
    </w:rPr>
  </w:style>
  <w:style w:type="paragraph" w:customStyle="1" w:styleId="2834">
    <w:name w:val="font15"/>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835">
    <w:name w:val="彩色底纹 - 强调文字颜色 11"/>
    <w:semiHidden/>
    <w:qFormat/>
    <w:uiPriority w:val="99"/>
    <w:rPr>
      <w:rFonts w:ascii="微软雅黑" w:hAnsi="微软雅黑" w:eastAsia="微软雅黑" w:cs="Times New Roman"/>
      <w:kern w:val="2"/>
      <w:sz w:val="24"/>
      <w:szCs w:val="24"/>
      <w:lang w:val="en-US" w:eastAsia="zh-CN" w:bidi="ar-SA"/>
    </w:rPr>
  </w:style>
  <w:style w:type="paragraph" w:customStyle="1" w:styleId="2836">
    <w:name w:val="Job Title"/>
    <w:next w:val="2004"/>
    <w:qFormat/>
    <w:uiPriority w:val="99"/>
    <w:pPr>
      <w:spacing w:after="40" w:line="220" w:lineRule="atLeast"/>
    </w:pPr>
    <w:rPr>
      <w:rFonts w:ascii="Arial" w:hAnsi="Arial" w:eastAsia="宋体" w:cs="Times New Roman"/>
      <w:b/>
      <w:spacing w:val="-10"/>
      <w:lang w:val="en-US" w:eastAsia="en-US" w:bidi="ar-SA"/>
    </w:rPr>
  </w:style>
  <w:style w:type="paragraph" w:customStyle="1" w:styleId="2837">
    <w:name w:val="xl31"/>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pPr>
    <w:rPr>
      <w:kern w:val="0"/>
      <w:sz w:val="16"/>
      <w:szCs w:val="16"/>
    </w:rPr>
  </w:style>
  <w:style w:type="paragraph" w:customStyle="1" w:styleId="2838">
    <w:name w:val="图形标题"/>
    <w:basedOn w:val="22"/>
    <w:semiHidden/>
    <w:qFormat/>
    <w:uiPriority w:val="99"/>
    <w:pPr>
      <w:spacing w:before="0" w:after="0"/>
      <w:ind w:firstLine="200" w:firstLineChars="200"/>
    </w:pPr>
    <w:rPr>
      <w:rFonts w:ascii="宋体" w:hAnsi="Plotter" w:eastAsia="宋体" w:cs="Times New Roman"/>
      <w:sz w:val="21"/>
    </w:rPr>
  </w:style>
  <w:style w:type="paragraph" w:customStyle="1" w:styleId="2839">
    <w:name w:val="样式 首行缩进:  0.74 厘米"/>
    <w:basedOn w:val="1"/>
    <w:qFormat/>
    <w:uiPriority w:val="99"/>
    <w:pPr>
      <w:spacing w:before="120" w:line="360" w:lineRule="auto"/>
      <w:ind w:firstLine="500" w:firstLineChars="238"/>
      <w:jc w:val="left"/>
    </w:pPr>
    <w:rPr>
      <w:rFonts w:cs="宋体"/>
      <w:szCs w:val="21"/>
    </w:rPr>
  </w:style>
  <w:style w:type="paragraph" w:customStyle="1" w:styleId="2840">
    <w:name w:val="Num Heading 5"/>
    <w:basedOn w:val="2824"/>
    <w:qFormat/>
    <w:uiPriority w:val="99"/>
    <w:pPr/>
  </w:style>
  <w:style w:type="paragraph" w:customStyle="1" w:styleId="2841">
    <w:name w:val="Body Indent 1st Bold"/>
    <w:basedOn w:val="725"/>
    <w:next w:val="725"/>
    <w:qFormat/>
    <w:uiPriority w:val="99"/>
    <w:pPr>
      <w:spacing w:before="240" w:line="312" w:lineRule="auto"/>
    </w:pPr>
    <w:rPr>
      <w:rFonts w:ascii="Arial" w:hAnsi="Arial" w:eastAsia="黑体"/>
      <w:b/>
    </w:rPr>
  </w:style>
  <w:style w:type="paragraph" w:customStyle="1" w:styleId="2842">
    <w:name w:val="Char Char Char Char2"/>
    <w:basedOn w:val="1"/>
    <w:qFormat/>
    <w:uiPriority w:val="99"/>
    <w:pPr>
      <w:widowControl/>
      <w:spacing w:line="360" w:lineRule="auto"/>
      <w:jc w:val="left"/>
    </w:pPr>
    <w:rPr>
      <w:rFonts w:eastAsia="仿宋_GB2312"/>
      <w:sz w:val="20"/>
      <w:szCs w:val="20"/>
    </w:rPr>
  </w:style>
  <w:style w:type="table" w:customStyle="1" w:styleId="2843">
    <w:name w:val="Light Shading2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44">
    <w:name w:val="网格型 81"/>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845">
    <w:name w:val="Table Grid，有表头表格11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46">
    <w:name w:val="竖列型 22"/>
    <w:basedOn w:val="88"/>
    <w:qFormat/>
    <w:uiPriority w:val="0"/>
    <w:pPr>
      <w:widowControl w:val="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47">
    <w:name w:val="竖列型 1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48">
    <w:name w:val="深色列表 - 强调文字颜色 32"/>
    <w:basedOn w:val="88"/>
    <w:qFormat/>
    <w:uiPriority w:val="71"/>
    <w:rPr>
      <w:color w:val="FFFFFF"/>
    </w:rPr>
    <w:tcPr>
      <w:shd w:val="clear" w:color="auto" w:fill="9BBB59"/>
    </w:tcPr>
    <w:tblStylePr w:type="firstRow">
      <w:pPr>
        <w:spacing w:before="0" w:after="0" w:line="240" w:lineRule="auto"/>
      </w:pPr>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cPr>
        <w:tcBorders>
          <w:top w:val="single" w:color="FFFFFF" w:sz="18" w:space="0"/>
          <w:left w:val="nil"/>
          <w:bottom w:val="nil"/>
          <w:right w:val="nil"/>
          <w:insideH w:val="nil"/>
          <w:insideV w:val="nil"/>
          <w:tl2br w:val="nil"/>
          <w:tr2bl w:val="nil"/>
        </w:tcBorders>
        <w:shd w:val="clear" w:color="auto" w:fill="4E6128"/>
      </w:tcPr>
    </w:tblStylePr>
    <w:tblStylePr w:type="firstCol">
      <w:tcPr>
        <w:tcBorders>
          <w:top w:val="nil"/>
          <w:left w:val="nil"/>
          <w:bottom w:val="nil"/>
          <w:right w:val="single" w:color="FFFFFF" w:sz="18" w:space="0"/>
          <w:insideH w:val="nil"/>
          <w:insideV w:val="nil"/>
          <w:tl2br w:val="nil"/>
          <w:tr2bl w:val="nil"/>
        </w:tcBorders>
        <w:shd w:val="clear" w:color="auto" w:fill="76923C"/>
      </w:tcPr>
    </w:tblStylePr>
    <w:tblStylePr w:type="lastCol">
      <w:tcPr>
        <w:tcBorders>
          <w:top w:val="nil"/>
          <w:left w:val="single" w:color="FFFFFF" w:sz="18" w:space="0"/>
          <w:bottom w:val="nil"/>
          <w:right w:val="nil"/>
          <w:insideH w:val="nil"/>
          <w:insideV w:val="nil"/>
          <w:tl2br w:val="nil"/>
          <w:tr2bl w:val="nil"/>
        </w:tcBorders>
        <w:shd w:val="clear" w:color="auto" w:fill="76923C"/>
      </w:tcPr>
    </w:tblStylePr>
    <w:tblStylePr w:type="band1Vert">
      <w:tcPr>
        <w:tcBorders>
          <w:top w:val="nil"/>
          <w:left w:val="nil"/>
          <w:bottom w:val="nil"/>
          <w:right w:val="nil"/>
          <w:insideH w:val="nil"/>
          <w:insideV w:val="nil"/>
          <w:tl2br w:val="nil"/>
          <w:tr2bl w:val="nil"/>
        </w:tcBorders>
        <w:shd w:val="clear" w:color="auto" w:fill="76923C"/>
      </w:tcPr>
    </w:tblStylePr>
    <w:tblStylePr w:type="band1Horz">
      <w:tcPr>
        <w:tcBorders>
          <w:top w:val="nil"/>
          <w:left w:val="nil"/>
          <w:bottom w:val="nil"/>
          <w:right w:val="nil"/>
          <w:insideH w:val="nil"/>
          <w:insideV w:val="nil"/>
          <w:tl2br w:val="nil"/>
          <w:tr2bl w:val="nil"/>
        </w:tcBorders>
        <w:shd w:val="clear" w:color="auto" w:fill="76923C"/>
      </w:tcPr>
    </w:tblStylePr>
  </w:style>
  <w:style w:type="table" w:customStyle="1" w:styleId="2849">
    <w:name w:val="网页型 31"/>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850">
    <w:name w:val="Light Shading2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51">
    <w:name w:val="网格型 6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52">
    <w:name w:val="彩色底纹 - 强调文字颜色 51"/>
    <w:basedOn w:val="88"/>
    <w:unhideWhenUsed/>
    <w:qFormat/>
    <w:uiPriority w:val="71"/>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cPr>
        <w:tcBorders>
          <w:top w:val="nil"/>
          <w:left w:val="nil"/>
          <w:bottom w:val="nil"/>
          <w:right w:val="nil"/>
          <w:insideH w:val="nil"/>
          <w:insideV w:val="nil"/>
          <w:tl2br w:val="nil"/>
          <w:tr2bl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853">
    <w:name w:val="专业型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2854">
    <w:name w:val="Table Grid，有表头表格12"/>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55">
    <w:name w:val="典雅型1"/>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6">
    <w:name w:val="Table Grid，有表头表格12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57">
    <w:name w:val="彩色型 21"/>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858">
    <w:name w:val="列表型 4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2859">
    <w:name w:val="精巧型 11"/>
    <w:basedOn w:val="88"/>
    <w:qFormat/>
    <w:uiPriority w:val="0"/>
    <w:pPr>
      <w:widowControl w:val="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60">
    <w:name w:val="网格型 42"/>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861">
    <w:name w:val="网格型浅色3"/>
    <w:basedOn w:val="88"/>
    <w:qFormat/>
    <w:uiPriority w:val="40"/>
    <w:pPr>
      <w:spacing w:line="360" w:lineRule="auto"/>
    </w:p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2862">
    <w:name w:val="列表型 5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2863">
    <w:name w:val="代码集表格1"/>
    <w:basedOn w:val="8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4">
    <w:name w:val="浅色网格 - 强调文字颜色 512"/>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5">
    <w:name w:val="Light Shading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66">
    <w:name w:val="浅色网格 - 强调文字颜色 51"/>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7">
    <w:name w:val="Light Shading13"/>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68">
    <w:name w:val="浅色网格 - 强调文字颜色 511"/>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9">
    <w:name w:val="立体型 21"/>
    <w:basedOn w:val="88"/>
    <w:unhideWhenUsed/>
    <w:qFormat/>
    <w:uiPriority w:val="99"/>
    <w:pPr>
      <w:spacing w:before="120" w:after="120" w:line="360" w:lineRule="auto"/>
      <w:ind w:firstLine="200" w:firstLineChars="200"/>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70">
    <w:name w:val="网格型 5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71">
    <w:name w:val="Light Shading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72">
    <w:name w:val="古典型 42"/>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873">
    <w:name w:val="网页型 21"/>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874">
    <w:name w:val="Light Shading23"/>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75">
    <w:name w:val="专业型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2876">
    <w:name w:val="浅色网格 - 强调文字颜色 113"/>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877">
    <w:name w:val="网格型4"/>
    <w:basedOn w:val="88"/>
    <w:qFormat/>
    <w:uiPriority w:val="59"/>
    <w:pPr>
      <w:widowControl w:val="0"/>
      <w:spacing w:line="264"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8">
    <w:name w:val="古典型 1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79">
    <w:name w:val="浅色底纹1"/>
    <w:basedOn w:val="88"/>
    <w:qFormat/>
    <w:uiPriority w:val="60"/>
    <w:pPr>
      <w:ind w:hanging="482" w:hangingChars="200"/>
      <w:jc w:val="both"/>
    </w:pPr>
    <w:rPr>
      <w:color w:val="000000"/>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80">
    <w:name w:val="彩色型 11"/>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881">
    <w:name w:val="彩色型 31"/>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882">
    <w:name w:val="TableSGCC"/>
    <w:qFormat/>
    <w:uiPriority w:val="99"/>
    <w:pPr>
      <w:spacing w:before="60" w:after="60"/>
    </w:pPr>
    <w:rPr>
      <w:rFonts w:ascii="黑体" w:hAnsi="黑体" w:eastAsia="黑体"/>
      <w:sz w:val="24"/>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style>
  <w:style w:type="table" w:customStyle="1" w:styleId="2883">
    <w:name w:val="Table Grid，有表头表格2"/>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84">
    <w:name w:val="浅色列表 - 强调文字颜色 11"/>
    <w:basedOn w:val="88"/>
    <w:qFormat/>
    <w:uiPriority w:val="61"/>
    <w:pPr>
      <w:ind w:hanging="482" w:hangingChars="200"/>
      <w:jc w:val="both"/>
    </w:p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885">
    <w:name w:val="古典型 2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886">
    <w:name w:val="列表型 21"/>
    <w:basedOn w:val="88"/>
    <w:qFormat/>
    <w:uiPriority w:val="0"/>
    <w:pPr>
      <w:widowControl w:val="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87">
    <w:name w:val="网格型 72"/>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88">
    <w:name w:val="Light Shading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89">
    <w:name w:val="彩色列表 - 强调文字颜色 13"/>
    <w:basedOn w:val="88"/>
    <w:qFormat/>
    <w:uiPriority w:val="99"/>
    <w:rPr>
      <w:sz w:val="24"/>
      <w:szCs w:val="22"/>
    </w:rPr>
    <w:tcPr>
      <w:shd w:val="clear" w:color="auto" w:fill="EDF2F8"/>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shd w:val="clear" w:color="auto" w:fill="DBE5F1"/>
      </w:tcPr>
    </w:tblStylePr>
  </w:style>
  <w:style w:type="table" w:customStyle="1" w:styleId="2890">
    <w:name w:val="竖列型 41"/>
    <w:basedOn w:val="88"/>
    <w:qFormat/>
    <w:uiPriority w:val="0"/>
    <w:pPr>
      <w:widowControl w:val="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891">
    <w:name w:val="网格型 1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2">
    <w:name w:val="网格型1"/>
    <w:basedOn w:val="88"/>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93">
    <w:name w:val="竖列型 51"/>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894">
    <w:name w:val="网格型 1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5">
    <w:name w:val="CRM"/>
    <w:basedOn w:val="89"/>
    <w:qFormat/>
    <w:uiPriority w:val="0"/>
    <w:pPr>
      <w:widowControl/>
      <w:spacing w:line="240" w:lineRule="auto"/>
      <w:jc w:val="left"/>
    </w:pPr>
    <w:tblStylePr w:type="firstRow">
      <w:rPr>
        <w:b/>
        <w:i w:val="0"/>
      </w:rPr>
      <w:tcPr>
        <w:shd w:val="clear" w:color="auto" w:fill="E6E6E6"/>
      </w:tcPr>
    </w:tblStylePr>
  </w:style>
  <w:style w:type="table" w:customStyle="1" w:styleId="2896">
    <w:name w:val="Table Grid，有表头表格2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97">
    <w:name w:val="浅色列表 - 着色 312"/>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898">
    <w:name w:val="网格型3"/>
    <w:basedOn w:val="88"/>
    <w:qFormat/>
    <w:uiPriority w:val="99"/>
    <w:pPr>
      <w:widowControl w:val="0"/>
      <w:spacing w:before="120" w:after="120"/>
      <w:ind w:firstLine="54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spacing w:beforeLines="0" w:beforeAutospacing="0" w:afterLines="0" w:afterAutospacing="0"/>
      </w:pPr>
      <w:rPr>
        <w:rFonts w:cs="Times New Roman"/>
      </w:rPr>
    </w:tblStylePr>
  </w:style>
  <w:style w:type="table" w:customStyle="1" w:styleId="2899">
    <w:name w:val="简明型 21"/>
    <w:basedOn w:val="88"/>
    <w:qFormat/>
    <w:uiPriority w:val="0"/>
    <w:pPr>
      <w:widowControl w:val="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00">
    <w:name w:val="网格型 21"/>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01">
    <w:name w:val="竖列型 31"/>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2902">
    <w:name w:val="TableGrid"/>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2903">
    <w:name w:val="网页型 1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04">
    <w:name w:val="网格型 7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05">
    <w:name w:val="Table Grid，有表头表格"/>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06">
    <w:name w:val="Table Grid，有表头表格3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07">
    <w:name w:val="Medium Grid 3 - Accent 11"/>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08">
    <w:name w:val="彩色底纹 - 强调文字颜色 52"/>
    <w:basedOn w:val="88"/>
    <w:unhideWhenUsed/>
    <w:qFormat/>
    <w:uiPriority w:val="71"/>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cPr>
        <w:tcBorders>
          <w:top w:val="nil"/>
          <w:left w:val="nil"/>
          <w:bottom w:val="nil"/>
          <w:right w:val="nil"/>
          <w:insideH w:val="nil"/>
          <w:insideV w:val="nil"/>
          <w:tl2br w:val="nil"/>
          <w:tr2bl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909">
    <w:name w:val="简明型 11"/>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2910">
    <w:name w:val="Table Grid，有表头表格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11">
    <w:name w:val="网格型 31"/>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12">
    <w:name w:val="Light Shading2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13">
    <w:name w:val="无格式表格 11"/>
    <w:basedOn w:val="8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2914">
    <w:name w:val="列表型 8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2915">
    <w:name w:val="列表型 1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16">
    <w:name w:val="彩色型 32"/>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17">
    <w:name w:val="古典型 32"/>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2918">
    <w:name w:val="通用表格1"/>
    <w:basedOn w:val="89"/>
    <w:qFormat/>
    <w:uiPriority w:val="0"/>
    <w:pPr>
      <w:spacing w:line="240" w:lineRule="auto"/>
    </w:pPr>
    <w:rPr>
      <w:rFonts w:ascii="Tahoma" w:hAnsi="Tahoma"/>
      <w:sz w:val="21"/>
    </w:rPr>
    <w:tblPr>
      <w:tblBorders>
        <w:top w:val="single" w:color="auto" w:sz="12" w:space="0"/>
        <w:left w:val="single" w:color="auto" w:sz="12" w:space="0"/>
        <w:bottom w:val="single" w:color="auto" w:sz="12" w:space="0"/>
        <w:right w:val="single" w:color="auto" w:sz="12" w:space="0"/>
      </w:tblBorders>
    </w:tblPr>
    <w:tcPr>
      <w:vAlign w:val="center"/>
    </w:tcPr>
    <w:tblStylePr w:type="firstRow">
      <w:pPr>
        <w:jc w:val="center"/>
      </w:pPr>
      <w:rPr>
        <w:rFonts w:ascii="Cambria" w:hAnsi="Cambria" w:eastAsia="宋体"/>
        <w:sz w:val="21"/>
      </w:rPr>
      <w:tblPr/>
      <w:trPr>
        <w:cantSplit/>
        <w:tblHeader/>
      </w:trPr>
      <w:tcPr>
        <w:tcBorders>
          <w:top w:val="nil"/>
          <w:left w:val="nil"/>
          <w:bottom w:val="double" w:color="auto" w:sz="4" w:space="0"/>
          <w:right w:val="nil"/>
          <w:insideH w:val="nil"/>
          <w:insideV w:val="nil"/>
          <w:tl2br w:val="nil"/>
          <w:tr2bl w:val="nil"/>
        </w:tcBorders>
        <w:shd w:val="clear" w:color="auto" w:fill="F3F3F3"/>
      </w:tcPr>
    </w:tblStylePr>
  </w:style>
  <w:style w:type="table" w:customStyle="1" w:styleId="2919">
    <w:name w:val="浅色列表 - 着色 31"/>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920">
    <w:name w:val="网格型 82"/>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921">
    <w:name w:val="通用表格"/>
    <w:basedOn w:val="89"/>
    <w:qFormat/>
    <w:uiPriority w:val="0"/>
    <w:pPr>
      <w:spacing w:line="240" w:lineRule="auto"/>
    </w:pPr>
    <w:rPr>
      <w:rFonts w:ascii="Tahoma" w:hAnsi="Tahoma"/>
      <w:sz w:val="21"/>
    </w:rPr>
    <w:tblPr>
      <w:tblBorders>
        <w:top w:val="single" w:color="auto" w:sz="12" w:space="0"/>
        <w:left w:val="single" w:color="auto" w:sz="12" w:space="0"/>
        <w:bottom w:val="single" w:color="auto" w:sz="12" w:space="0"/>
        <w:right w:val="single" w:color="auto" w:sz="12" w:space="0"/>
      </w:tblBorders>
    </w:tblPr>
    <w:tcPr>
      <w:vAlign w:val="center"/>
    </w:tcPr>
    <w:tblStylePr w:type="firstRow">
      <w:pPr>
        <w:jc w:val="center"/>
      </w:pPr>
      <w:rPr>
        <w:rFonts w:ascii="Cambria" w:hAnsi="Cambria" w:eastAsia="宋体"/>
        <w:sz w:val="21"/>
      </w:rPr>
      <w:tblPr/>
      <w:trPr>
        <w:cantSplit/>
        <w:tblHeader/>
      </w:trPr>
      <w:tcPr>
        <w:tcBorders>
          <w:top w:val="nil"/>
          <w:left w:val="nil"/>
          <w:bottom w:val="double" w:color="auto" w:sz="4" w:space="0"/>
          <w:right w:val="nil"/>
          <w:insideH w:val="nil"/>
          <w:insideV w:val="nil"/>
          <w:tl2br w:val="nil"/>
          <w:tr2bl w:val="nil"/>
        </w:tcBorders>
        <w:shd w:val="clear" w:color="auto" w:fill="F3F3F3"/>
      </w:tcPr>
    </w:tblStylePr>
  </w:style>
  <w:style w:type="table" w:customStyle="1" w:styleId="2922">
    <w:name w:val="Table Grid，有表头表格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23">
    <w:name w:val="Table Grid，有表头表格2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24">
    <w:name w:val="Light Shading1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25">
    <w:name w:val="浅色网格 - 强调文字颜色 1112"/>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26">
    <w:name w:val="竖列型 21"/>
    <w:basedOn w:val="88"/>
    <w:qFormat/>
    <w:uiPriority w:val="0"/>
    <w:pPr>
      <w:widowControl w:val="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27">
    <w:name w:val="网页型 32"/>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28">
    <w:name w:val="网格型 6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29">
    <w:name w:val="列表型 6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30">
    <w:name w:val="精巧型 21"/>
    <w:basedOn w:val="88"/>
    <w:qFormat/>
    <w:uiPriority w:val="0"/>
    <w:pPr>
      <w:widowControl w:val="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31">
    <w:name w:val="Medium Grid 3 - Accent 112"/>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32">
    <w:name w:val="网格表 1 浅色4"/>
    <w:basedOn w:val="88"/>
    <w:qFormat/>
    <w:uiPriority w:val="46"/>
    <w:pPr>
      <w:spacing w:line="360" w:lineRule="auto"/>
    </w:p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nil"/>
          <w:bottom w:val="single" w:color="666666" w:sz="12" w:space="0"/>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933">
    <w:name w:val="列表型 71"/>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2934">
    <w:name w:val="列表型 31"/>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2935">
    <w:name w:val="网格型 41"/>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936">
    <w:name w:val="古典型 1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37">
    <w:name w:val="网格型2"/>
    <w:basedOn w:val="88"/>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8">
    <w:name w:val="网页型 12"/>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39">
    <w:name w:val="网页型 22"/>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40">
    <w:name w:val="网格型 5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41">
    <w:name w:val="网格型 32"/>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42">
    <w:name w:val="简明型 3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43">
    <w:name w:val="古典型 31"/>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2944">
    <w:name w:val="TableGrid1"/>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2945">
    <w:name w:val="网格型 22"/>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46">
    <w:name w:val="立体型 11"/>
    <w:basedOn w:val="88"/>
    <w:unhideWhenUsed/>
    <w:qFormat/>
    <w:uiPriority w:val="99"/>
    <w:pPr>
      <w:spacing w:before="120" w:after="120" w:line="360" w:lineRule="auto"/>
      <w:ind w:firstLine="200" w:firstLineChars="200"/>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47">
    <w:name w:val="Medium Grid 3 - Accent 111"/>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48">
    <w:name w:val="Light Shading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49">
    <w:name w:val="Light Shading1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50">
    <w:name w:val="浅色列表 - 着色 311"/>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951">
    <w:name w:val="浅色网格 - 强调文字颜色 11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52">
    <w:name w:val="彩色型 22"/>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953">
    <w:name w:val="简明型 3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54">
    <w:name w:val="精巧型 22"/>
    <w:basedOn w:val="88"/>
    <w:qFormat/>
    <w:uiPriority w:val="0"/>
    <w:pPr>
      <w:widowControl w:val="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55">
    <w:name w:val="立体型 22"/>
    <w:basedOn w:val="88"/>
    <w:unhideWhenUsed/>
    <w:qFormat/>
    <w:uiPriority w:val="99"/>
    <w:pPr>
      <w:spacing w:before="120" w:after="120" w:line="360" w:lineRule="auto"/>
      <w:ind w:firstLine="200" w:firstLineChars="200"/>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56">
    <w:name w:val="列表型 5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2957">
    <w:name w:val="古典型 41"/>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58">
    <w:name w:val="竖列型 42"/>
    <w:basedOn w:val="88"/>
    <w:qFormat/>
    <w:uiPriority w:val="0"/>
    <w:pPr>
      <w:widowControl w:val="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959">
    <w:name w:val="浅色网格 - 强调文字颜色 1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0">
    <w:name w:val="彩色型 12"/>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961">
    <w:name w:val="浅色网格 - 强调文字颜色 112"/>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2">
    <w:name w:val="简明型 22"/>
    <w:basedOn w:val="88"/>
    <w:qFormat/>
    <w:uiPriority w:val="0"/>
    <w:pPr>
      <w:widowControl w:val="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3">
    <w:name w:val="立体型 32"/>
    <w:basedOn w:val="88"/>
    <w:unhideWhenUsed/>
    <w:qFormat/>
    <w:uiPriority w:val="99"/>
    <w:pPr>
      <w:spacing w:before="120" w:after="120" w:line="360" w:lineRule="auto"/>
      <w:ind w:firstLine="200" w:firstLineChars="200"/>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4">
    <w:name w:val="竖列型 52"/>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965">
    <w:name w:val="网格型31"/>
    <w:basedOn w:val="88"/>
    <w:qFormat/>
    <w:uiPriority w:val="99"/>
    <w:pPr>
      <w:widowControl w:val="0"/>
      <w:spacing w:before="120" w:after="120"/>
      <w:ind w:firstLine="54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spacing w:beforeLines="0" w:beforeAutospacing="0" w:afterLines="0" w:afterAutospacing="0"/>
      </w:pPr>
      <w:rPr>
        <w:rFonts w:cs="Times New Roman"/>
      </w:rPr>
    </w:tblStylePr>
  </w:style>
  <w:style w:type="table" w:customStyle="1" w:styleId="2966">
    <w:name w:val="古典型 2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67">
    <w:name w:val="精巧型 12"/>
    <w:basedOn w:val="88"/>
    <w:qFormat/>
    <w:uiPriority w:val="0"/>
    <w:pPr>
      <w:widowControl w:val="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8">
    <w:name w:val="浅色网格 - 强调文字颜色 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9">
    <w:name w:val="Table Grid，有表头表格1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70">
    <w:name w:val="Light Shading2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71">
    <w:name w:val="典雅型2"/>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72">
    <w:name w:val="简明型 12"/>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2973">
    <w:name w:val="列表型 12"/>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74">
    <w:name w:val="立体型 12"/>
    <w:basedOn w:val="88"/>
    <w:unhideWhenUsed/>
    <w:qFormat/>
    <w:uiPriority w:val="99"/>
    <w:pPr>
      <w:spacing w:before="120" w:after="120" w:line="360" w:lineRule="auto"/>
      <w:ind w:firstLine="200" w:firstLineChars="200"/>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75">
    <w:name w:val="列表型 32"/>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2976">
    <w:name w:val="列表型 22"/>
    <w:basedOn w:val="88"/>
    <w:qFormat/>
    <w:uiPriority w:val="0"/>
    <w:pPr>
      <w:widowControl w:val="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77">
    <w:name w:val="列表型 6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78">
    <w:name w:val="列表型 4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2979">
    <w:name w:val="列表型 8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2980">
    <w:name w:val="深色列表 - 强调文字颜色 31"/>
    <w:basedOn w:val="88"/>
    <w:qFormat/>
    <w:uiPriority w:val="71"/>
    <w:rPr>
      <w:color w:val="FFFFFF"/>
    </w:rPr>
    <w:tcPr>
      <w:shd w:val="clear" w:color="auto" w:fill="9BBB59"/>
    </w:tcPr>
    <w:tblStylePr w:type="firstRow">
      <w:pPr>
        <w:spacing w:before="0" w:after="0" w:line="240" w:lineRule="auto"/>
      </w:pPr>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cPr>
        <w:tcBorders>
          <w:top w:val="single" w:color="FFFFFF" w:sz="18" w:space="0"/>
          <w:left w:val="nil"/>
          <w:bottom w:val="nil"/>
          <w:right w:val="nil"/>
          <w:insideH w:val="nil"/>
          <w:insideV w:val="nil"/>
          <w:tl2br w:val="nil"/>
          <w:tr2bl w:val="nil"/>
        </w:tcBorders>
        <w:shd w:val="clear" w:color="auto" w:fill="4E6128"/>
      </w:tcPr>
    </w:tblStylePr>
    <w:tblStylePr w:type="firstCol">
      <w:tcPr>
        <w:tcBorders>
          <w:top w:val="nil"/>
          <w:left w:val="nil"/>
          <w:bottom w:val="nil"/>
          <w:right w:val="single" w:color="FFFFFF" w:sz="18" w:space="0"/>
          <w:insideH w:val="nil"/>
          <w:insideV w:val="nil"/>
          <w:tl2br w:val="nil"/>
          <w:tr2bl w:val="nil"/>
        </w:tcBorders>
        <w:shd w:val="clear" w:color="auto" w:fill="76923C"/>
      </w:tcPr>
    </w:tblStylePr>
    <w:tblStylePr w:type="lastCol">
      <w:tcPr>
        <w:tcBorders>
          <w:top w:val="nil"/>
          <w:left w:val="single" w:color="FFFFFF" w:sz="18" w:space="0"/>
          <w:bottom w:val="nil"/>
          <w:right w:val="nil"/>
          <w:insideH w:val="nil"/>
          <w:insideV w:val="nil"/>
          <w:tl2br w:val="nil"/>
          <w:tr2bl w:val="nil"/>
        </w:tcBorders>
        <w:shd w:val="clear" w:color="auto" w:fill="76923C"/>
      </w:tcPr>
    </w:tblStylePr>
    <w:tblStylePr w:type="band1Vert">
      <w:tcPr>
        <w:tcBorders>
          <w:top w:val="nil"/>
          <w:left w:val="nil"/>
          <w:bottom w:val="nil"/>
          <w:right w:val="nil"/>
          <w:insideH w:val="nil"/>
          <w:insideV w:val="nil"/>
          <w:tl2br w:val="nil"/>
          <w:tr2bl w:val="nil"/>
        </w:tcBorders>
        <w:shd w:val="clear" w:color="auto" w:fill="76923C"/>
      </w:tcPr>
    </w:tblStylePr>
    <w:tblStylePr w:type="band1Horz">
      <w:tcPr>
        <w:tcBorders>
          <w:top w:val="nil"/>
          <w:left w:val="nil"/>
          <w:bottom w:val="nil"/>
          <w:right w:val="nil"/>
          <w:insideH w:val="nil"/>
          <w:insideV w:val="nil"/>
          <w:tl2br w:val="nil"/>
          <w:tr2bl w:val="nil"/>
        </w:tcBorders>
        <w:shd w:val="clear" w:color="auto" w:fill="76923C"/>
      </w:tcPr>
    </w:tblStylePr>
  </w:style>
  <w:style w:type="table" w:customStyle="1" w:styleId="2981">
    <w:name w:val="竖列型 12"/>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82">
    <w:name w:val="竖列型 32"/>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2983">
    <w:name w:val="列表型 72"/>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2984">
    <w:name w:val="立体型 31"/>
    <w:basedOn w:val="88"/>
    <w:unhideWhenUsed/>
    <w:qFormat/>
    <w:uiPriority w:val="99"/>
    <w:pPr>
      <w:spacing w:before="120" w:after="120" w:line="360" w:lineRule="auto"/>
      <w:ind w:firstLine="200" w:firstLineChars="200"/>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85">
    <w:name w:val="Table Grid，有表头表格3"/>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paragraph" w:customStyle="1" w:styleId="2986">
    <w:name w:val="op_new_val_screen_result"/>
    <w:basedOn w:val="1"/>
    <w:qFormat/>
    <w:uiPriority w:val="0"/>
    <w:pPr>
      <w:widowControl/>
      <w:spacing w:before="100" w:beforeAutospacing="1" w:after="100" w:afterAutospacing="1"/>
      <w:jc w:val="left"/>
    </w:pPr>
    <w:rPr>
      <w:rFonts w:ascii="宋体" w:hAnsi="宋体" w:cs="宋体"/>
      <w:kern w:val="0"/>
      <w:sz w:val="24"/>
    </w:rPr>
  </w:style>
  <w:style w:type="paragraph" w:customStyle="1" w:styleId="2987">
    <w:name w:val="正文首行缩进 +斜体 红字"/>
    <w:basedOn w:val="25"/>
    <w:qFormat/>
    <w:uiPriority w:val="0"/>
    <w:pPr>
      <w:widowControl w:val="0"/>
      <w:spacing w:line="360" w:lineRule="auto"/>
      <w:ind w:firstLine="480"/>
    </w:pPr>
    <w:rPr>
      <w:rFonts w:ascii="Times New Roman" w:hAnsi="Times New Roman"/>
      <w:b w:val="0"/>
      <w:i/>
      <w:color w:val="FF0000"/>
      <w:kern w:val="2"/>
      <w:sz w:val="24"/>
    </w:rPr>
  </w:style>
  <w:style w:type="paragraph" w:customStyle="1" w:styleId="2988">
    <w:name w:val="正文居中 +加重 4号"/>
    <w:basedOn w:val="25"/>
    <w:qFormat/>
    <w:uiPriority w:val="0"/>
    <w:pPr>
      <w:widowControl w:val="0"/>
      <w:spacing w:before="156" w:after="156" w:line="360" w:lineRule="auto"/>
      <w:jc w:val="center"/>
    </w:pPr>
    <w:rPr>
      <w:rFonts w:ascii="黑体" w:hAnsi="Arial" w:eastAsia="黑体" w:cs="Arial"/>
      <w:b w:val="0"/>
      <w:color w:val="auto"/>
      <w:kern w:val="2"/>
      <w:sz w:val="28"/>
      <w:szCs w:val="26"/>
    </w:rPr>
  </w:style>
  <w:style w:type="paragraph" w:customStyle="1" w:styleId="2989">
    <w:name w:val="特殊 宋体 小初 居中"/>
    <w:basedOn w:val="1"/>
    <w:next w:val="87"/>
    <w:qFormat/>
    <w:uiPriority w:val="0"/>
    <w:pPr>
      <w:spacing w:line="312" w:lineRule="atLeast"/>
      <w:jc w:val="center"/>
    </w:pPr>
    <w:rPr>
      <w:rFonts w:ascii="Arial" w:hAnsi="Arial" w:cs="宋体"/>
      <w:sz w:val="72"/>
      <w:szCs w:val="20"/>
    </w:rPr>
  </w:style>
  <w:style w:type="paragraph" w:customStyle="1" w:styleId="2990">
    <w:name w:val="特殊 宋体 四号"/>
    <w:basedOn w:val="1"/>
    <w:next w:val="35"/>
    <w:qFormat/>
    <w:uiPriority w:val="0"/>
    <w:pPr>
      <w:spacing w:line="360" w:lineRule="auto"/>
      <w:ind w:firstLine="2520" w:firstLineChars="900"/>
    </w:pPr>
    <w:rPr>
      <w:rFonts w:ascii="Arial" w:hAnsi="Arial" w:cs="宋体"/>
      <w:sz w:val="28"/>
      <w:szCs w:val="20"/>
    </w:rPr>
  </w:style>
  <w:style w:type="paragraph" w:customStyle="1" w:styleId="2991">
    <w:name w:val="特殊 宋体 一号 加重 居中"/>
    <w:basedOn w:val="1"/>
    <w:next w:val="87"/>
    <w:qFormat/>
    <w:uiPriority w:val="0"/>
    <w:pPr>
      <w:spacing w:line="312" w:lineRule="atLeast"/>
      <w:jc w:val="center"/>
    </w:pPr>
    <w:rPr>
      <w:rFonts w:ascii="Arial" w:hAnsi="Arial" w:cs="宋体"/>
      <w:b/>
      <w:bCs/>
      <w:sz w:val="52"/>
      <w:szCs w:val="20"/>
    </w:rPr>
  </w:style>
  <w:style w:type="paragraph" w:customStyle="1" w:styleId="2992">
    <w:name w:val="机构名称"/>
    <w:basedOn w:val="1"/>
    <w:qFormat/>
    <w:uiPriority w:val="0"/>
    <w:pPr>
      <w:spacing w:line="360" w:lineRule="auto"/>
      <w:jc w:val="center"/>
    </w:pPr>
    <w:rPr>
      <w:rFonts w:ascii="华文中宋" w:hAnsi="华文中宋" w:eastAsia="华文中宋"/>
      <w:b/>
      <w:sz w:val="52"/>
      <w:szCs w:val="52"/>
    </w:rPr>
  </w:style>
  <w:style w:type="paragraph" w:customStyle="1" w:styleId="2993">
    <w:name w:val="样式 加粗 居中"/>
    <w:basedOn w:val="1"/>
    <w:qFormat/>
    <w:uiPriority w:val="0"/>
    <w:pPr>
      <w:spacing w:line="360" w:lineRule="auto"/>
      <w:jc w:val="center"/>
    </w:pPr>
    <w:rPr>
      <w:rFonts w:cs="宋体"/>
      <w:b/>
      <w:bCs/>
      <w:szCs w:val="20"/>
    </w:rPr>
  </w:style>
  <w:style w:type="paragraph" w:customStyle="1" w:styleId="2994">
    <w:name w:val="样式 样式 ph正文样式"/>
    <w:basedOn w:val="1"/>
    <w:qFormat/>
    <w:uiPriority w:val="0"/>
    <w:pPr>
      <w:spacing w:line="360" w:lineRule="auto"/>
      <w:ind w:firstLine="480" w:firstLineChars="200"/>
    </w:pPr>
    <w:rPr>
      <w:rFonts w:ascii="宋体" w:hAnsi="宋体" w:cs="宋体"/>
      <w:color w:val="000000"/>
      <w:sz w:val="24"/>
      <w:szCs w:val="20"/>
    </w:rPr>
  </w:style>
  <w:style w:type="paragraph" w:customStyle="1" w:styleId="2995">
    <w:name w:val="L2"/>
    <w:basedOn w:val="4"/>
    <w:link w:val="2996"/>
    <w:qFormat/>
    <w:uiPriority w:val="0"/>
    <w:pPr>
      <w:spacing w:before="120" w:after="120" w:line="360" w:lineRule="auto"/>
      <w:ind w:left="567" w:hanging="567"/>
      <w:outlineLvl w:val="1"/>
    </w:pPr>
    <w:rPr>
      <w:lang w:val="zh-CN"/>
    </w:rPr>
  </w:style>
  <w:style w:type="character" w:customStyle="1" w:styleId="2996">
    <w:name w:val="L2 Char"/>
    <w:link w:val="2995"/>
    <w:qFormat/>
    <w:uiPriority w:val="0"/>
    <w:rPr>
      <w:rFonts w:ascii="黑体" w:hAnsi="黑体" w:eastAsia="黑体"/>
      <w:b/>
      <w:bCs/>
      <w:kern w:val="44"/>
      <w:sz w:val="28"/>
      <w:szCs w:val="28"/>
      <w:lang w:val="zh-CN" w:eastAsia="zh-CN"/>
    </w:rPr>
  </w:style>
  <w:style w:type="paragraph" w:customStyle="1" w:styleId="2997">
    <w:name w:val="L4-1"/>
    <w:basedOn w:val="1185"/>
    <w:qFormat/>
    <w:uiPriority w:val="0"/>
    <w:pPr>
      <w:tabs>
        <w:tab w:val="left" w:pos="360"/>
        <w:tab w:val="clear" w:pos="363"/>
        <w:tab w:val="clear" w:pos="720"/>
      </w:tabs>
      <w:spacing w:before="60" w:after="60" w:line="360" w:lineRule="auto"/>
      <w:ind w:left="567"/>
      <w:outlineLvl w:val="3"/>
    </w:pPr>
    <w:rPr>
      <w:bCs/>
      <w:kern w:val="44"/>
      <w:szCs w:val="28"/>
      <w:lang w:val="zh-CN"/>
    </w:rPr>
  </w:style>
  <w:style w:type="paragraph" w:customStyle="1" w:styleId="2998">
    <w:name w:val="L5"/>
    <w:basedOn w:val="2997"/>
    <w:qFormat/>
    <w:uiPriority w:val="0"/>
    <w:pPr>
      <w:outlineLvl w:val="4"/>
    </w:pPr>
  </w:style>
  <w:style w:type="paragraph" w:customStyle="1" w:styleId="2999">
    <w:name w:val="L6-1"/>
    <w:basedOn w:val="2998"/>
    <w:qFormat/>
    <w:uiPriority w:val="0"/>
    <w:pPr>
      <w:outlineLvl w:val="5"/>
    </w:pPr>
  </w:style>
  <w:style w:type="paragraph" w:customStyle="1" w:styleId="3000">
    <w:name w:val="L7-1"/>
    <w:basedOn w:val="2999"/>
    <w:qFormat/>
    <w:uiPriority w:val="0"/>
    <w:pPr>
      <w:spacing w:before="0" w:after="0"/>
      <w:outlineLvl w:val="6"/>
    </w:pPr>
  </w:style>
  <w:style w:type="character" w:customStyle="1" w:styleId="3001">
    <w:name w:val="未处理的提及3"/>
    <w:basedOn w:val="141"/>
    <w:unhideWhenUsed/>
    <w:qFormat/>
    <w:uiPriority w:val="99"/>
    <w:rPr>
      <w:color w:val="605E5C"/>
      <w:shd w:val="clear" w:color="auto" w:fill="E1DFDD"/>
    </w:rPr>
  </w:style>
  <w:style w:type="character" w:customStyle="1" w:styleId="3002">
    <w:name w:val="列表段落 字符"/>
    <w:qFormat/>
    <w:uiPriority w:val="0"/>
    <w:rPr>
      <w:rFonts w:ascii="Times New Roman" w:hAnsi="Times New Roman" w:eastAsia="宋体" w:cs="Times New Roman"/>
      <w:szCs w:val="24"/>
    </w:rPr>
  </w:style>
  <w:style w:type="paragraph" w:customStyle="1" w:styleId="3003">
    <w:name w:val="修订1121"/>
    <w:qFormat/>
    <w:uiPriority w:val="0"/>
    <w:rPr>
      <w:rFonts w:ascii="Times New Roman" w:hAnsi="Times New Roman" w:eastAsia="宋体" w:cs="Times New Roman"/>
      <w:kern w:val="2"/>
      <w:sz w:val="21"/>
      <w:szCs w:val="24"/>
      <w:lang w:val="en-US" w:eastAsia="zh-CN" w:bidi="ar-SA"/>
    </w:rPr>
  </w:style>
  <w:style w:type="paragraph" w:customStyle="1" w:styleId="3004">
    <w:name w:val="TOC 标题1121"/>
    <w:basedOn w:val="4"/>
    <w:next w:val="1"/>
    <w:qFormat/>
    <w:uiPriority w:val="0"/>
    <w:pPr>
      <w:widowControl/>
      <w:spacing w:before="480" w:line="276" w:lineRule="auto"/>
      <w:outlineLvl w:val="9"/>
    </w:pPr>
    <w:rPr>
      <w:rFonts w:ascii="Cambria" w:hAnsi="Cambria" w:eastAsia="宋体"/>
      <w:bCs w:val="0"/>
      <w:color w:val="365F91"/>
      <w:kern w:val="0"/>
      <w:szCs w:val="20"/>
    </w:rPr>
  </w:style>
  <w:style w:type="paragraph" w:customStyle="1" w:styleId="3005">
    <w:name w:val="修订112"/>
    <w:qFormat/>
    <w:uiPriority w:val="0"/>
    <w:rPr>
      <w:rFonts w:ascii="Times New Roman" w:hAnsi="Times New Roman" w:eastAsia="宋体" w:cs="Times New Roman"/>
      <w:kern w:val="2"/>
      <w:sz w:val="21"/>
      <w:szCs w:val="24"/>
      <w:lang w:val="en-US" w:eastAsia="zh-CN" w:bidi="ar-SA"/>
    </w:rPr>
  </w:style>
  <w:style w:type="paragraph" w:customStyle="1" w:styleId="3006">
    <w:name w:val="TOC 标题112"/>
    <w:basedOn w:val="4"/>
    <w:next w:val="1"/>
    <w:qFormat/>
    <w:uiPriority w:val="0"/>
    <w:pPr>
      <w:widowControl/>
      <w:spacing w:before="480" w:line="276" w:lineRule="auto"/>
      <w:outlineLvl w:val="9"/>
    </w:pPr>
    <w:rPr>
      <w:rFonts w:ascii="Cambria" w:hAnsi="Cambria" w:eastAsia="宋体"/>
      <w:bCs w:val="0"/>
      <w:color w:val="365F91"/>
      <w:kern w:val="0"/>
      <w:szCs w:val="20"/>
    </w:rPr>
  </w:style>
  <w:style w:type="character" w:customStyle="1" w:styleId="3007">
    <w:name w:val="列出段落 字符"/>
    <w:qFormat/>
    <w:uiPriority w:val="0"/>
    <w:rPr>
      <w:rFonts w:ascii="Times New Roman" w:hAnsi="Times New Roman"/>
      <w:szCs w:val="24"/>
    </w:rPr>
  </w:style>
  <w:style w:type="paragraph" w:customStyle="1" w:styleId="3008">
    <w:name w:val="TOC 标题5"/>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09">
    <w:name w:val="列出段落 Char3"/>
    <w:qFormat/>
    <w:uiPriority w:val="0"/>
    <w:rPr>
      <w:rFonts w:ascii="Times New Roman" w:hAnsi="Times New Roman" w:eastAsia="宋体" w:cs="Times New Roman"/>
      <w:szCs w:val="24"/>
    </w:rPr>
  </w:style>
  <w:style w:type="character" w:customStyle="1" w:styleId="3010">
    <w:name w:val="未处理的提及4"/>
    <w:basedOn w:val="141"/>
    <w:unhideWhenUsed/>
    <w:qFormat/>
    <w:uiPriority w:val="99"/>
    <w:rPr>
      <w:color w:val="605E5C"/>
      <w:shd w:val="clear" w:color="auto" w:fill="E1DFDD"/>
    </w:rPr>
  </w:style>
  <w:style w:type="paragraph" w:customStyle="1" w:styleId="3011">
    <w:name w:val="正文标号"/>
    <w:basedOn w:val="1"/>
    <w:link w:val="3012"/>
    <w:qFormat/>
    <w:uiPriority w:val="0"/>
    <w:pPr>
      <w:spacing w:line="360" w:lineRule="auto"/>
    </w:pPr>
    <w:rPr>
      <w:rFonts w:asciiTheme="minorHAnsi" w:hAnsiTheme="minorHAnsi" w:eastAsiaTheme="minorEastAsia" w:cstheme="minorBidi"/>
      <w:szCs w:val="21"/>
    </w:rPr>
  </w:style>
  <w:style w:type="character" w:customStyle="1" w:styleId="3012">
    <w:name w:val="正文标号 字符"/>
    <w:basedOn w:val="141"/>
    <w:link w:val="3011"/>
    <w:qFormat/>
    <w:uiPriority w:val="0"/>
    <w:rPr>
      <w:rFonts w:asciiTheme="minorHAnsi" w:hAnsiTheme="minorHAnsi" w:eastAsiaTheme="minorEastAsia" w:cstheme="minorBidi"/>
      <w:kern w:val="2"/>
      <w:sz w:val="21"/>
      <w:szCs w:val="21"/>
    </w:rPr>
  </w:style>
  <w:style w:type="character" w:customStyle="1" w:styleId="3013">
    <w:name w:val="未处理的提及5"/>
    <w:basedOn w:val="141"/>
    <w:unhideWhenUsed/>
    <w:qFormat/>
    <w:uiPriority w:val="99"/>
    <w:rPr>
      <w:color w:val="605E5C"/>
      <w:shd w:val="clear" w:color="auto" w:fill="E1DFDD"/>
    </w:rPr>
  </w:style>
  <w:style w:type="paragraph" w:customStyle="1" w:styleId="3014">
    <w:name w:val="WPSOffice手动目录 1"/>
    <w:qFormat/>
    <w:uiPriority w:val="0"/>
    <w:rPr>
      <w:rFonts w:ascii="Calibri" w:hAnsi="Calibri" w:eastAsia="宋体" w:cs="Times New Roman"/>
      <w:lang w:val="en-US" w:eastAsia="zh-CN" w:bidi="ar-SA"/>
    </w:rPr>
  </w:style>
  <w:style w:type="paragraph" w:customStyle="1" w:styleId="3015">
    <w:name w:val="WPSOffice手动目录 2"/>
    <w:qFormat/>
    <w:uiPriority w:val="0"/>
    <w:pPr>
      <w:ind w:left="200" w:leftChars="200"/>
    </w:pPr>
    <w:rPr>
      <w:rFonts w:ascii="Calibri" w:hAnsi="Calibri" w:eastAsia="宋体" w:cs="Times New Roman"/>
      <w:lang w:val="en-US" w:eastAsia="zh-CN" w:bidi="ar-SA"/>
    </w:rPr>
  </w:style>
  <w:style w:type="paragraph" w:customStyle="1" w:styleId="3016">
    <w:name w:val="WPSOffice手动目录 3"/>
    <w:qFormat/>
    <w:uiPriority w:val="0"/>
    <w:pPr>
      <w:ind w:left="400" w:leftChars="400"/>
    </w:pPr>
    <w:rPr>
      <w:rFonts w:ascii="Calibri" w:hAnsi="Calibri" w:eastAsia="宋体" w:cs="Times New Roman"/>
      <w:lang w:val="en-US" w:eastAsia="zh-CN" w:bidi="ar-SA"/>
    </w:rPr>
  </w:style>
  <w:style w:type="character" w:customStyle="1" w:styleId="3017">
    <w:name w:val="未处理的提及6"/>
    <w:basedOn w:val="141"/>
    <w:unhideWhenUsed/>
    <w:qFormat/>
    <w:uiPriority w:val="99"/>
    <w:rPr>
      <w:color w:val="605E5C"/>
      <w:shd w:val="clear" w:color="auto" w:fill="E1DFDD"/>
    </w:rPr>
  </w:style>
  <w:style w:type="paragraph" w:customStyle="1" w:styleId="3018">
    <w:name w:val="修订5"/>
    <w:hidden/>
    <w:semiHidden/>
    <w:qFormat/>
    <w:uiPriority w:val="99"/>
    <w:rPr>
      <w:rFonts w:ascii="Times New Roman" w:hAnsi="Times New Roman" w:eastAsia="宋体" w:cs="Times New Roman"/>
      <w:kern w:val="2"/>
      <w:sz w:val="21"/>
      <w:szCs w:val="24"/>
      <w:lang w:val="en-US" w:eastAsia="zh-CN" w:bidi="ar-SA"/>
    </w:rPr>
  </w:style>
  <w:style w:type="character" w:customStyle="1" w:styleId="3019">
    <w:name w:val="列出段落 Char1"/>
    <w:qFormat/>
    <w:uiPriority w:val="0"/>
    <w:rPr>
      <w:rFonts w:ascii="Times New Roman" w:hAnsi="Times New Roman" w:eastAsia="宋体" w:cs="Times New Roman"/>
      <w:szCs w:val="24"/>
    </w:rPr>
  </w:style>
  <w:style w:type="character" w:customStyle="1" w:styleId="3020">
    <w:name w:val="标题 1 Char5"/>
    <w:basedOn w:val="141"/>
    <w:qFormat/>
    <w:uiPriority w:val="0"/>
    <w:rPr>
      <w:rFonts w:ascii="黑体" w:hAnsi="黑体" w:eastAsia="黑体" w:cs="Times New Roman"/>
      <w:b/>
      <w:bCs/>
      <w:kern w:val="44"/>
      <w:sz w:val="28"/>
      <w:szCs w:val="28"/>
    </w:rPr>
  </w:style>
  <w:style w:type="character" w:customStyle="1" w:styleId="3021">
    <w:name w:val="标题 2 Char4"/>
    <w:basedOn w:val="141"/>
    <w:qFormat/>
    <w:uiPriority w:val="0"/>
    <w:rPr>
      <w:rFonts w:ascii="黑体" w:hAnsi="黑体" w:eastAsia="黑体" w:cs="Times New Roman"/>
      <w:b/>
      <w:bCs/>
      <w:sz w:val="36"/>
      <w:szCs w:val="21"/>
    </w:rPr>
  </w:style>
  <w:style w:type="character" w:customStyle="1" w:styleId="3022">
    <w:name w:val="标题 3 Char4"/>
    <w:basedOn w:val="141"/>
    <w:qFormat/>
    <w:uiPriority w:val="0"/>
    <w:rPr>
      <w:rFonts w:ascii="黑体" w:hAnsi="黑体" w:eastAsia="黑体" w:cs="Times New Roman"/>
      <w:b/>
      <w:bCs/>
      <w:szCs w:val="21"/>
    </w:rPr>
  </w:style>
  <w:style w:type="character" w:customStyle="1" w:styleId="3023">
    <w:name w:val="标题 4 Char4"/>
    <w:basedOn w:val="141"/>
    <w:qFormat/>
    <w:uiPriority w:val="0"/>
    <w:rPr>
      <w:rFonts w:ascii="黑体" w:hAnsi="黑体" w:eastAsia="黑体" w:cs="Times New Roman"/>
      <w:b/>
      <w:bCs/>
      <w:sz w:val="30"/>
      <w:szCs w:val="21"/>
    </w:rPr>
  </w:style>
  <w:style w:type="character" w:customStyle="1" w:styleId="3024">
    <w:name w:val="标题 5 Char2"/>
    <w:basedOn w:val="141"/>
    <w:qFormat/>
    <w:uiPriority w:val="0"/>
    <w:rPr>
      <w:rFonts w:ascii="Times New Roman" w:hAnsi="Times New Roman" w:eastAsia="黑体" w:cs="Times New Roman"/>
      <w:b/>
      <w:bCs/>
      <w:sz w:val="28"/>
      <w:szCs w:val="28"/>
    </w:rPr>
  </w:style>
  <w:style w:type="character" w:customStyle="1" w:styleId="3025">
    <w:name w:val="标题 6 Char2"/>
    <w:basedOn w:val="141"/>
    <w:qFormat/>
    <w:uiPriority w:val="0"/>
    <w:rPr>
      <w:rFonts w:ascii="Times New Roman" w:hAnsi="Times New Roman" w:eastAsia="黑体" w:cs="Times New Roman"/>
      <w:b/>
      <w:bCs/>
      <w:sz w:val="24"/>
      <w:szCs w:val="24"/>
    </w:rPr>
  </w:style>
  <w:style w:type="character" w:customStyle="1" w:styleId="3026">
    <w:name w:val="标题 7 Char2"/>
    <w:basedOn w:val="141"/>
    <w:qFormat/>
    <w:uiPriority w:val="0"/>
    <w:rPr>
      <w:rFonts w:ascii="Times New Roman" w:hAnsi="Times New Roman" w:eastAsia="黑体" w:cs="Times New Roman"/>
      <w:b/>
      <w:bCs/>
      <w:szCs w:val="24"/>
    </w:rPr>
  </w:style>
  <w:style w:type="character" w:customStyle="1" w:styleId="3027">
    <w:name w:val="标题 8 Char2"/>
    <w:basedOn w:val="141"/>
    <w:qFormat/>
    <w:uiPriority w:val="0"/>
    <w:rPr>
      <w:rFonts w:ascii="Times New Roman" w:hAnsi="Times New Roman" w:eastAsia="宋体" w:cs="Times New Roman"/>
      <w:b/>
      <w:sz w:val="24"/>
      <w:szCs w:val="24"/>
    </w:rPr>
  </w:style>
  <w:style w:type="character" w:customStyle="1" w:styleId="3028">
    <w:name w:val="标题 9 Char2"/>
    <w:basedOn w:val="141"/>
    <w:qFormat/>
    <w:uiPriority w:val="0"/>
    <w:rPr>
      <w:rFonts w:ascii="Times New Roman" w:hAnsi="Times New Roman" w:eastAsia="宋体" w:cs="Times New Roman"/>
      <w:b/>
      <w:sz w:val="24"/>
      <w:szCs w:val="21"/>
    </w:rPr>
  </w:style>
  <w:style w:type="character" w:customStyle="1" w:styleId="3029">
    <w:name w:val="无间隔 Char2"/>
    <w:qFormat/>
    <w:uiPriority w:val="0"/>
    <w:rPr>
      <w:kern w:val="2"/>
      <w:sz w:val="22"/>
      <w:szCs w:val="22"/>
      <w:lang w:val="en-US" w:eastAsia="zh-CN" w:bidi="ar-SA"/>
    </w:rPr>
  </w:style>
  <w:style w:type="character" w:customStyle="1" w:styleId="3030">
    <w:name w:val="正文首行缩进 Char4"/>
    <w:qFormat/>
    <w:uiPriority w:val="0"/>
    <w:rPr>
      <w:color w:val="0000FF"/>
      <w:szCs w:val="24"/>
    </w:rPr>
  </w:style>
  <w:style w:type="character" w:customStyle="1" w:styleId="3031">
    <w:name w:val="页脚 Char2"/>
    <w:qFormat/>
    <w:uiPriority w:val="99"/>
    <w:rPr>
      <w:sz w:val="18"/>
      <w:szCs w:val="18"/>
    </w:rPr>
  </w:style>
  <w:style w:type="character" w:customStyle="1" w:styleId="3032">
    <w:name w:val="正文缩进 Char2"/>
    <w:qFormat/>
    <w:uiPriority w:val="0"/>
    <w:rPr>
      <w:rFonts w:ascii="Tahoma" w:hAnsi="Tahoma"/>
      <w:sz w:val="24"/>
      <w:szCs w:val="24"/>
    </w:rPr>
  </w:style>
  <w:style w:type="character" w:customStyle="1" w:styleId="3033">
    <w:name w:val="批注框文本 Char4"/>
    <w:qFormat/>
    <w:uiPriority w:val="0"/>
    <w:rPr>
      <w:sz w:val="18"/>
      <w:szCs w:val="18"/>
    </w:rPr>
  </w:style>
  <w:style w:type="character" w:customStyle="1" w:styleId="3034">
    <w:name w:val="页眉 Char2"/>
    <w:qFormat/>
    <w:uiPriority w:val="99"/>
    <w:rPr>
      <w:sz w:val="18"/>
      <w:szCs w:val="18"/>
    </w:rPr>
  </w:style>
  <w:style w:type="character" w:customStyle="1" w:styleId="3035">
    <w:name w:val="标题 Char5"/>
    <w:qFormat/>
    <w:uiPriority w:val="0"/>
    <w:rPr>
      <w:rFonts w:ascii="Cambria" w:hAnsi="Cambria"/>
      <w:b/>
      <w:bCs/>
      <w:sz w:val="32"/>
      <w:szCs w:val="32"/>
    </w:rPr>
  </w:style>
  <w:style w:type="character" w:customStyle="1" w:styleId="3036">
    <w:name w:val="批注主题 Char3"/>
    <w:qFormat/>
    <w:uiPriority w:val="0"/>
    <w:rPr>
      <w:b/>
      <w:bCs/>
      <w:szCs w:val="24"/>
    </w:rPr>
  </w:style>
  <w:style w:type="character" w:customStyle="1" w:styleId="3037">
    <w:name w:val="正文文本 Char6"/>
    <w:qFormat/>
    <w:uiPriority w:val="0"/>
    <w:rPr>
      <w:b/>
      <w:color w:val="0000FF"/>
      <w:szCs w:val="24"/>
    </w:rPr>
  </w:style>
  <w:style w:type="character" w:customStyle="1" w:styleId="3038">
    <w:name w:val="文档结构图 Char4"/>
    <w:basedOn w:val="141"/>
    <w:qFormat/>
    <w:uiPriority w:val="0"/>
    <w:rPr>
      <w:rFonts w:ascii="Times New Roman" w:hAnsi="Times New Roman" w:eastAsia="宋体" w:cs="Times New Roman"/>
      <w:szCs w:val="24"/>
      <w:shd w:val="clear" w:color="auto" w:fill="000080"/>
    </w:rPr>
  </w:style>
  <w:style w:type="character" w:customStyle="1" w:styleId="3039">
    <w:name w:val="批注文字 Char4"/>
    <w:basedOn w:val="141"/>
    <w:qFormat/>
    <w:uiPriority w:val="99"/>
    <w:rPr>
      <w:rFonts w:ascii="Times New Roman" w:hAnsi="Times New Roman" w:eastAsia="宋体" w:cs="Times New Roman"/>
      <w:szCs w:val="24"/>
    </w:rPr>
  </w:style>
  <w:style w:type="character" w:customStyle="1" w:styleId="3040">
    <w:name w:val="脚注文本 Char4"/>
    <w:basedOn w:val="141"/>
    <w:qFormat/>
    <w:uiPriority w:val="0"/>
    <w:rPr>
      <w:rFonts w:ascii="宋体" w:hAnsi="Times New Roman"/>
      <w:kern w:val="2"/>
      <w:sz w:val="18"/>
      <w:szCs w:val="18"/>
    </w:rPr>
  </w:style>
  <w:style w:type="character" w:customStyle="1" w:styleId="3041">
    <w:name w:val="尾注文本 Char3"/>
    <w:basedOn w:val="141"/>
    <w:qFormat/>
    <w:uiPriority w:val="0"/>
    <w:rPr>
      <w:rFonts w:ascii="Times New Roman" w:hAnsi="Times New Roman" w:eastAsia="宋体" w:cs="Times New Roman"/>
      <w:szCs w:val="24"/>
    </w:rPr>
  </w:style>
  <w:style w:type="character" w:customStyle="1" w:styleId="3042">
    <w:name w:val="副标题 Char3"/>
    <w:qFormat/>
    <w:uiPriority w:val="0"/>
    <w:rPr>
      <w:rFonts w:ascii="Cambria" w:hAnsi="Cambria"/>
      <w:b/>
      <w:kern w:val="28"/>
      <w:sz w:val="32"/>
    </w:rPr>
  </w:style>
  <w:style w:type="paragraph" w:customStyle="1" w:styleId="3043">
    <w:name w:val="修订21"/>
    <w:qFormat/>
    <w:uiPriority w:val="99"/>
    <w:rPr>
      <w:rFonts w:ascii="Times New Roman" w:hAnsi="Times New Roman" w:eastAsia="宋体" w:cs="Calibri"/>
      <w:kern w:val="2"/>
      <w:sz w:val="21"/>
      <w:szCs w:val="24"/>
      <w:lang w:val="en-US" w:eastAsia="zh-CN" w:bidi="ar-SA"/>
    </w:rPr>
  </w:style>
  <w:style w:type="paragraph" w:customStyle="1" w:styleId="3044">
    <w:name w:val="TOC 标题21"/>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3045">
    <w:name w:val="TOC 标题51"/>
    <w:basedOn w:val="4"/>
    <w:next w:val="1"/>
    <w:qFormat/>
    <w:uiPriority w:val="39"/>
    <w:pPr>
      <w:widowControl/>
      <w:spacing w:before="240" w:line="256" w:lineRule="auto"/>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046">
    <w:name w:val="修订6"/>
    <w:qFormat/>
    <w:uiPriority w:val="0"/>
    <w:rPr>
      <w:rFonts w:ascii="Times New Roman" w:hAnsi="Times New Roman" w:eastAsia="宋体" w:cs="Times New Roman"/>
      <w:kern w:val="2"/>
      <w:sz w:val="21"/>
      <w:szCs w:val="24"/>
      <w:lang w:val="en-US" w:eastAsia="zh-CN" w:bidi="ar-SA"/>
    </w:rPr>
  </w:style>
  <w:style w:type="paragraph" w:customStyle="1" w:styleId="3047">
    <w:name w:val="TOC 标题6"/>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048">
    <w:name w:val="q1"/>
    <w:basedOn w:val="1"/>
    <w:next w:val="1"/>
    <w:qFormat/>
    <w:uiPriority w:val="0"/>
    <w:pPr>
      <w:numPr>
        <w:ilvl w:val="0"/>
        <w:numId w:val="76"/>
      </w:numPr>
      <w:tabs>
        <w:tab w:val="clear" w:pos="420"/>
      </w:tabs>
      <w:ind w:left="425" w:hanging="425"/>
      <w:jc w:val="left"/>
      <w:outlineLvl w:val="0"/>
    </w:pPr>
    <w:rPr>
      <w:rFonts w:eastAsia="黑体" w:asciiTheme="minorHAnsi" w:hAnsiTheme="minorHAnsi"/>
      <w:b/>
      <w:sz w:val="32"/>
    </w:rPr>
  </w:style>
  <w:style w:type="paragraph" w:customStyle="1" w:styleId="3049">
    <w:name w:val="q2"/>
    <w:basedOn w:val="1"/>
    <w:qFormat/>
    <w:uiPriority w:val="0"/>
    <w:pPr>
      <w:numPr>
        <w:ilvl w:val="1"/>
        <w:numId w:val="76"/>
      </w:numPr>
      <w:tabs>
        <w:tab w:val="left" w:pos="0"/>
        <w:tab w:val="left" w:pos="420"/>
        <w:tab w:val="left" w:pos="567"/>
        <w:tab w:val="clear" w:pos="751"/>
      </w:tabs>
      <w:spacing w:before="50" w:beforeLines="50" w:after="50" w:afterLines="50"/>
      <w:ind w:left="567" w:hanging="567"/>
      <w:jc w:val="left"/>
      <w:outlineLvl w:val="1"/>
    </w:pPr>
    <w:rPr>
      <w:rFonts w:ascii="Calibri" w:hAnsi="Calibri" w:eastAsia="黑体"/>
      <w:b/>
      <w:sz w:val="24"/>
    </w:rPr>
  </w:style>
  <w:style w:type="paragraph" w:customStyle="1" w:styleId="3050">
    <w:name w:val="q3"/>
    <w:basedOn w:val="1"/>
    <w:next w:val="3051"/>
    <w:qFormat/>
    <w:uiPriority w:val="0"/>
    <w:pPr>
      <w:numPr>
        <w:ilvl w:val="2"/>
        <w:numId w:val="76"/>
      </w:numPr>
      <w:tabs>
        <w:tab w:val="clear" w:pos="420"/>
      </w:tabs>
      <w:spacing w:before="50" w:beforeLines="50" w:after="50" w:afterLines="50"/>
      <w:ind w:left="709" w:hanging="709"/>
      <w:outlineLvl w:val="2"/>
    </w:pPr>
    <w:rPr>
      <w:rFonts w:ascii="Calibri" w:hAnsi="Calibri" w:eastAsia="黑体"/>
      <w:b/>
      <w:sz w:val="24"/>
    </w:rPr>
  </w:style>
  <w:style w:type="paragraph" w:customStyle="1" w:styleId="3051">
    <w:name w:val="qq"/>
    <w:basedOn w:val="1"/>
    <w:next w:val="1"/>
    <w:qFormat/>
    <w:uiPriority w:val="0"/>
    <w:pPr>
      <w:ind w:firstLine="723" w:firstLineChars="200"/>
      <w:jc w:val="left"/>
    </w:pPr>
    <w:rPr>
      <w:rFonts w:ascii="Calibri" w:hAnsi="Calibri" w:eastAsia="仿宋"/>
      <w:sz w:val="28"/>
    </w:rPr>
  </w:style>
  <w:style w:type="paragraph" w:customStyle="1" w:styleId="3052">
    <w:name w:val="q4"/>
    <w:basedOn w:val="1"/>
    <w:next w:val="1"/>
    <w:qFormat/>
    <w:uiPriority w:val="0"/>
    <w:pPr>
      <w:numPr>
        <w:ilvl w:val="3"/>
        <w:numId w:val="76"/>
      </w:numPr>
      <w:tabs>
        <w:tab w:val="clear" w:pos="420"/>
      </w:tabs>
      <w:ind w:left="851" w:hanging="851"/>
    </w:pPr>
    <w:rPr>
      <w:rFonts w:ascii="Calibri" w:hAnsi="Calibri" w:eastAsia="黑体"/>
      <w:b/>
      <w:sz w:val="24"/>
    </w:rPr>
  </w:style>
  <w:style w:type="paragraph" w:customStyle="1" w:styleId="3053">
    <w:name w:val="q5"/>
    <w:basedOn w:val="1"/>
    <w:qFormat/>
    <w:uiPriority w:val="0"/>
    <w:pPr>
      <w:numPr>
        <w:ilvl w:val="4"/>
        <w:numId w:val="76"/>
      </w:numPr>
      <w:tabs>
        <w:tab w:val="clear" w:pos="420"/>
      </w:tabs>
      <w:ind w:left="992" w:hanging="992"/>
    </w:pPr>
    <w:rPr>
      <w:rFonts w:ascii="Calibri" w:hAnsi="Calibri" w:eastAsia="黑体"/>
      <w:b/>
      <w:sz w:val="24"/>
    </w:rPr>
  </w:style>
  <w:style w:type="character" w:customStyle="1" w:styleId="3054">
    <w:name w:val="font21"/>
    <w:basedOn w:val="141"/>
    <w:qFormat/>
    <w:uiPriority w:val="0"/>
    <w:rPr>
      <w:rFonts w:hint="eastAsia" w:ascii="宋体" w:hAnsi="宋体" w:eastAsia="宋体" w:cs="宋体"/>
      <w:color w:val="000000"/>
      <w:sz w:val="18"/>
      <w:szCs w:val="18"/>
      <w:u w:val="none"/>
    </w:rPr>
  </w:style>
  <w:style w:type="paragraph" w:customStyle="1" w:styleId="3055">
    <w:name w:val="TOC 标题7"/>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056">
    <w:name w:val="列表段落1"/>
    <w:basedOn w:val="1"/>
    <w:link w:val="3070"/>
    <w:qFormat/>
    <w:uiPriority w:val="0"/>
    <w:pPr>
      <w:ind w:firstLine="420" w:firstLineChars="200"/>
    </w:pPr>
    <w:rPr>
      <w:kern w:val="0"/>
      <w:sz w:val="20"/>
    </w:rPr>
  </w:style>
  <w:style w:type="paragraph" w:customStyle="1" w:styleId="3057">
    <w:name w:val="修订1122"/>
    <w:qFormat/>
    <w:uiPriority w:val="0"/>
    <w:rPr>
      <w:rFonts w:ascii="Times New Roman" w:hAnsi="Times New Roman" w:eastAsia="宋体" w:cs="Times New Roman"/>
      <w:kern w:val="2"/>
      <w:sz w:val="21"/>
      <w:szCs w:val="24"/>
      <w:lang w:val="en-US" w:eastAsia="zh-CN" w:bidi="ar-SA"/>
    </w:rPr>
  </w:style>
  <w:style w:type="paragraph" w:customStyle="1" w:styleId="3058">
    <w:name w:val="TOC 标题1122"/>
    <w:basedOn w:val="4"/>
    <w:next w:val="1"/>
    <w:qFormat/>
    <w:uiPriority w:val="0"/>
    <w:pPr>
      <w:widowControl/>
      <w:spacing w:before="480" w:line="276" w:lineRule="auto"/>
      <w:outlineLvl w:val="9"/>
    </w:pPr>
    <w:rPr>
      <w:rFonts w:ascii="Cambria" w:hAnsi="Cambria" w:eastAsia="宋体"/>
      <w:bCs w:val="0"/>
      <w:color w:val="365F91"/>
      <w:kern w:val="0"/>
      <w:szCs w:val="20"/>
    </w:rPr>
  </w:style>
  <w:style w:type="character" w:customStyle="1" w:styleId="3059">
    <w:name w:val="未处理的提及611"/>
    <w:basedOn w:val="141"/>
    <w:unhideWhenUsed/>
    <w:qFormat/>
    <w:uiPriority w:val="99"/>
    <w:rPr>
      <w:color w:val="605E5C"/>
      <w:shd w:val="clear" w:color="auto" w:fill="E1DFDD"/>
    </w:rPr>
  </w:style>
  <w:style w:type="paragraph" w:customStyle="1" w:styleId="3060">
    <w:name w:val="样式7"/>
    <w:basedOn w:val="22"/>
    <w:qFormat/>
    <w:uiPriority w:val="0"/>
  </w:style>
  <w:style w:type="paragraph" w:customStyle="1" w:styleId="3061">
    <w:name w:val="修订511"/>
    <w:hidden/>
    <w:semiHidden/>
    <w:qFormat/>
    <w:uiPriority w:val="99"/>
    <w:rPr>
      <w:rFonts w:ascii="Times New Roman" w:hAnsi="Times New Roman" w:eastAsia="宋体" w:cs="Times New Roman"/>
      <w:kern w:val="2"/>
      <w:sz w:val="21"/>
      <w:szCs w:val="24"/>
      <w:lang w:val="en-US" w:eastAsia="zh-CN" w:bidi="ar-SA"/>
    </w:rPr>
  </w:style>
  <w:style w:type="paragraph" w:customStyle="1" w:styleId="3062">
    <w:name w:val="修订版本号1"/>
    <w:qFormat/>
    <w:uiPriority w:val="0"/>
    <w:rPr>
      <w:rFonts w:ascii="Times New Roman" w:hAnsi="Times New Roman" w:eastAsia="宋体" w:cs="Times New Roman"/>
      <w:kern w:val="2"/>
      <w:sz w:val="21"/>
      <w:szCs w:val="24"/>
      <w:lang w:val="en-US" w:eastAsia="zh-CN" w:bidi="ar-SA"/>
    </w:rPr>
  </w:style>
  <w:style w:type="paragraph" w:customStyle="1" w:styleId="3063">
    <w:name w:val="无间距1"/>
    <w:qFormat/>
    <w:uiPriority w:val="99"/>
    <w:pPr>
      <w:ind w:firstLine="200" w:firstLineChars="200"/>
      <w:jc w:val="both"/>
    </w:pPr>
    <w:rPr>
      <w:rFonts w:ascii="Arial" w:hAnsi="Arial" w:eastAsia="宋体" w:cs="Times New Roman"/>
      <w:sz w:val="21"/>
      <w:lang w:val="en-US" w:eastAsia="zh-CN" w:bidi="ar-SA"/>
    </w:rPr>
  </w:style>
  <w:style w:type="character" w:customStyle="1" w:styleId="3064">
    <w:name w:val="引用 Char3"/>
    <w:basedOn w:val="141"/>
    <w:qFormat/>
    <w:uiPriority w:val="29"/>
    <w:rPr>
      <w:rFonts w:hint="eastAsia" w:ascii="宋体" w:hAnsi="宋体" w:eastAsia="宋体" w:cs="宋体"/>
      <w:i/>
      <w:iCs/>
      <w:color w:val="000000" w:themeColor="text1"/>
      <w:sz w:val="24"/>
      <w:szCs w:val="24"/>
      <w14:textFill>
        <w14:solidFill>
          <w14:schemeClr w14:val="tx1"/>
        </w14:solidFill>
      </w14:textFill>
    </w:rPr>
  </w:style>
  <w:style w:type="paragraph" w:customStyle="1" w:styleId="3065">
    <w:name w:val="修订11221"/>
    <w:qFormat/>
    <w:uiPriority w:val="0"/>
    <w:rPr>
      <w:rFonts w:ascii="Times New Roman" w:hAnsi="Times New Roman" w:eastAsia="宋体" w:cs="Times New Roman"/>
      <w:kern w:val="2"/>
      <w:sz w:val="21"/>
      <w:szCs w:val="24"/>
      <w:lang w:val="en-US" w:eastAsia="zh-CN" w:bidi="ar-SA"/>
    </w:rPr>
  </w:style>
  <w:style w:type="paragraph" w:customStyle="1" w:styleId="3066">
    <w:name w:val="TOC 标题1122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067">
    <w:name w:val="TOC 标题71"/>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68">
    <w:name w:val="fontstyle01"/>
    <w:basedOn w:val="141"/>
    <w:qFormat/>
    <w:uiPriority w:val="0"/>
    <w:rPr>
      <w:rFonts w:hint="eastAsia" w:ascii="宋体" w:hAnsi="宋体" w:eastAsia="宋体"/>
      <w:color w:val="000000"/>
      <w:sz w:val="22"/>
      <w:szCs w:val="22"/>
    </w:rPr>
  </w:style>
  <w:style w:type="character" w:customStyle="1" w:styleId="3069">
    <w:name w:val="无间隔 Char3"/>
    <w:link w:val="1488"/>
    <w:qFormat/>
    <w:uiPriority w:val="1"/>
    <w:rPr>
      <w:rFonts w:ascii="Arial" w:hAnsi="Arial" w:cs="Arial"/>
      <w:sz w:val="21"/>
      <w:szCs w:val="24"/>
    </w:rPr>
  </w:style>
  <w:style w:type="character" w:customStyle="1" w:styleId="3070">
    <w:name w:val="列出段落 Char4"/>
    <w:link w:val="3056"/>
    <w:qFormat/>
    <w:uiPriority w:val="0"/>
    <w:rPr>
      <w:rFonts w:ascii="Times New Roman" w:hAnsi="Times New Roman"/>
      <w:szCs w:val="24"/>
    </w:rPr>
  </w:style>
  <w:style w:type="character" w:customStyle="1" w:styleId="3071">
    <w:name w:val="引用 Char"/>
    <w:link w:val="1923"/>
    <w:qFormat/>
    <w:uiPriority w:val="99"/>
    <w:rPr>
      <w:rFonts w:ascii="Times New Roman" w:hAnsi="Times New Roman" w:eastAsia="仿宋_GB2312"/>
      <w:i/>
      <w:iCs/>
      <w:color w:val="404040"/>
      <w:sz w:val="24"/>
      <w:szCs w:val="24"/>
    </w:rPr>
  </w:style>
  <w:style w:type="character" w:customStyle="1" w:styleId="3072">
    <w:name w:val="font61"/>
    <w:basedOn w:val="141"/>
    <w:qFormat/>
    <w:uiPriority w:val="0"/>
    <w:rPr>
      <w:rFonts w:hint="default" w:ascii="Times New Roman" w:hAnsi="Times New Roman" w:cs="Times New Roman"/>
      <w:color w:val="000000"/>
      <w:sz w:val="18"/>
      <w:szCs w:val="18"/>
      <w:u w:val="none"/>
    </w:rPr>
  </w:style>
  <w:style w:type="character" w:customStyle="1" w:styleId="3073">
    <w:name w:val="列出段落 字符1"/>
    <w:qFormat/>
    <w:uiPriority w:val="0"/>
    <w:rPr>
      <w:rFonts w:ascii="Times New Roman" w:hAnsi="Times New Roman" w:eastAsia="宋体" w:cs="Times New Roman"/>
      <w:szCs w:val="24"/>
    </w:rPr>
  </w:style>
  <w:style w:type="character" w:customStyle="1" w:styleId="3074">
    <w:name w:val="未处理的提及61"/>
    <w:basedOn w:val="141"/>
    <w:unhideWhenUsed/>
    <w:qFormat/>
    <w:uiPriority w:val="99"/>
    <w:rPr>
      <w:color w:val="605E5C"/>
      <w:shd w:val="clear" w:color="auto" w:fill="E1DFDD"/>
    </w:rPr>
  </w:style>
  <w:style w:type="paragraph" w:customStyle="1" w:styleId="3075">
    <w:name w:val="修订51"/>
    <w:hidden/>
    <w:semiHidden/>
    <w:qFormat/>
    <w:uiPriority w:val="99"/>
    <w:rPr>
      <w:rFonts w:ascii="Times New Roman" w:hAnsi="Times New Roman" w:eastAsia="宋体" w:cs="Times New Roman"/>
      <w:kern w:val="2"/>
      <w:sz w:val="21"/>
      <w:szCs w:val="24"/>
      <w:lang w:val="en-US" w:eastAsia="zh-CN" w:bidi="ar-SA"/>
    </w:rPr>
  </w:style>
  <w:style w:type="character" w:customStyle="1" w:styleId="3076">
    <w:name w:val="未处理的提及7"/>
    <w:basedOn w:val="141"/>
    <w:unhideWhenUsed/>
    <w:qFormat/>
    <w:uiPriority w:val="99"/>
    <w:rPr>
      <w:color w:val="605E5C"/>
      <w:shd w:val="clear" w:color="auto" w:fill="E1DFDD"/>
    </w:rPr>
  </w:style>
  <w:style w:type="paragraph" w:customStyle="1" w:styleId="3077">
    <w:name w:val="修订7"/>
    <w:hidden/>
    <w:semiHidden/>
    <w:qFormat/>
    <w:uiPriority w:val="99"/>
    <w:rPr>
      <w:rFonts w:ascii="Times New Roman" w:hAnsi="Times New Roman" w:eastAsia="宋体" w:cs="Times New Roman"/>
      <w:kern w:val="2"/>
      <w:sz w:val="21"/>
      <w:szCs w:val="24"/>
      <w:lang w:val="en-US" w:eastAsia="zh-CN" w:bidi="ar-SA"/>
    </w:rPr>
  </w:style>
  <w:style w:type="paragraph" w:customStyle="1" w:styleId="3078">
    <w:name w:val="TOC 标题8"/>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79">
    <w:name w:val="未处理的提及8"/>
    <w:basedOn w:val="141"/>
    <w:unhideWhenUsed/>
    <w:qFormat/>
    <w:uiPriority w:val="99"/>
    <w:rPr>
      <w:color w:val="605E5C"/>
      <w:shd w:val="clear" w:color="auto" w:fill="E1DFDD"/>
    </w:rPr>
  </w:style>
  <w:style w:type="paragraph" w:customStyle="1" w:styleId="3080">
    <w:name w:val="列表段落11"/>
    <w:basedOn w:val="1"/>
    <w:qFormat/>
    <w:uiPriority w:val="0"/>
    <w:pPr>
      <w:ind w:firstLine="420" w:firstLineChars="200"/>
    </w:pPr>
    <w:rPr>
      <w:kern w:val="0"/>
      <w:sz w:val="20"/>
    </w:rPr>
  </w:style>
  <w:style w:type="paragraph" w:customStyle="1" w:styleId="3081">
    <w:name w:val="列出段落1111"/>
    <w:basedOn w:val="1"/>
    <w:qFormat/>
    <w:uiPriority w:val="0"/>
    <w:pPr>
      <w:ind w:firstLine="420" w:firstLineChars="200"/>
    </w:pPr>
    <w:rPr>
      <w:kern w:val="0"/>
      <w:sz w:val="20"/>
    </w:rPr>
  </w:style>
  <w:style w:type="paragraph" w:styleId="3082">
    <w:name w:val="List Paragraph"/>
    <w:basedOn w:val="1"/>
    <w:qFormat/>
    <w:uiPriority w:val="99"/>
    <w:pPr>
      <w:ind w:firstLine="420" w:firstLineChars="200"/>
    </w:pPr>
  </w:style>
  <w:style w:type="paragraph" w:customStyle="1" w:styleId="3083">
    <w:name w:val="正文文字"/>
    <w:basedOn w:val="25"/>
    <w:qFormat/>
    <w:uiPriority w:val="0"/>
    <w:pPr>
      <w:ind w:firstLine="480"/>
    </w:pPr>
  </w:style>
  <w:style w:type="paragraph" w:customStyle="1" w:styleId="3084">
    <w:name w:val="BOMP Heading 1"/>
    <w:uiPriority w:val="0"/>
    <w:pPr>
      <w:keepNext/>
      <w:spacing w:before="240" w:after="160" w:line="312" w:lineRule="auto"/>
      <w:jc w:val="left"/>
      <w:outlineLvl w:val="0"/>
    </w:pPr>
    <w:rPr>
      <w:rFonts w:ascii="Arial" w:hAnsi="Arial" w:eastAsia="黑体" w:cs="Times New Roman"/>
      <w:b/>
      <w:color w:val="000000"/>
      <w:sz w:val="28"/>
    </w:rPr>
  </w:style>
  <w:style w:type="paragraph" w:customStyle="1" w:styleId="3085">
    <w:name w:val="BOMP Heading 2"/>
    <w:uiPriority w:val="0"/>
    <w:pPr>
      <w:keepNext/>
      <w:spacing w:before="200" w:after="120" w:line="312" w:lineRule="auto"/>
      <w:jc w:val="left"/>
      <w:outlineLvl w:val="1"/>
    </w:pPr>
    <w:rPr>
      <w:rFonts w:ascii="Arial" w:hAnsi="Arial" w:eastAsia="黑体" w:cs="Times New Roman"/>
      <w:b/>
      <w:color w:val="000000"/>
      <w:sz w:val="24"/>
    </w:rPr>
  </w:style>
  <w:style w:type="paragraph" w:customStyle="1" w:styleId="3086">
    <w:name w:val="BOMP Heading 3"/>
    <w:uiPriority w:val="0"/>
    <w:pPr>
      <w:keepNext/>
      <w:spacing w:before="160" w:after="100" w:line="312" w:lineRule="auto"/>
      <w:jc w:val="left"/>
      <w:outlineLvl w:val="2"/>
    </w:pPr>
    <w:rPr>
      <w:rFonts w:ascii="Arial" w:hAnsi="Arial" w:eastAsia="黑体" w:cs="Times New Roman"/>
      <w:b/>
      <w:color w:val="000000"/>
      <w:sz w:val="24"/>
    </w:rPr>
  </w:style>
  <w:style w:type="paragraph" w:customStyle="1" w:styleId="3087">
    <w:name w:val="BOMP Heading 4"/>
    <w:uiPriority w:val="0"/>
    <w:pPr>
      <w:keepNext/>
      <w:spacing w:before="120" w:after="80" w:line="312" w:lineRule="auto"/>
      <w:jc w:val="left"/>
      <w:outlineLvl w:val="3"/>
    </w:pPr>
    <w:rPr>
      <w:rFonts w:ascii="Arial" w:hAnsi="Arial" w:eastAsia="黑体" w:cs="Times New Roman"/>
      <w:b/>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17</Pages>
  <Words>1734</Words>
  <Characters>2542</Characters>
  <Lines>687</Lines>
  <Paragraphs>193</Paragraphs>
  <TotalTime>0</TotalTime>
  <ScaleCrop>false</ScaleCrop>
  <LinksUpToDate>false</LinksUpToDate>
  <CharactersWithSpaces>2617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2022-03-03T08:02:00Z</dcterms:created>
  <dc:creator>Richard</dc:creator>
  <cp:lastModifiedBy>阿飞</cp:lastModifiedBy>
  <cp:lastPrinted>2018-08-09T21:04:00Z</cp:lastPrinted>
  <dcterms:modified xsi:type="dcterms:W3CDTF">2026-09-20T03:36:08Z</dcterms:modified>
  <dc:subject>BOMP知识共享中心业务需求</dc:subject>
  <dc:title>BOMP知识共享中心业务需求说明书</dc:title>
  <cp:revision>209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F91376CDC0D24289AA9D5648C0828AB3_13</vt:lpwstr>
  </property>
  <property fmtid="{D5CDD505-2E9C-101B-9397-08002B2CF9AE}" pid="4" name="KSOTemplateDocerSaveRecord">
    <vt:lpwstr>eyJoZGlkIjoiMGI5ZWFiMzkzNWQ0ZjNiZDRjNzk1ZjZkN2RlODRmZTMiLCJ1c2VySWQiOiIzMTM2OTUwMzkifQ==</vt:lpwstr>
  </property>
</Properties>
</file>