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428A5">
      <w:bookmarkStart w:id="30" w:name="_GoBack"/>
      <w:bookmarkEnd w:id="30"/>
    </w:p>
    <w:p w14:paraId="1F4AEA20"/>
    <w:p w14:paraId="062CC186"/>
    <w:p w14:paraId="3B12949D"/>
    <w:p w14:paraId="722ADC7A">
      <w:pPr>
        <w:spacing w:after="560"/>
        <w:jc w:val="center"/>
      </w:pPr>
      <w:r>
        <w:rPr>
          <w:rFonts w:ascii="黑体" w:hAnsi="黑体" w:eastAsia="黑体"/>
          <w:b/>
          <w:color w:val="000000"/>
          <w:sz w:val="48"/>
        </w:rPr>
        <w:t>国网物资有限公司企业经营管理系统</w:t>
      </w:r>
    </w:p>
    <w:p w14:paraId="6B1A0FD2">
      <w:pPr>
        <w:spacing w:after="280"/>
        <w:jc w:val="center"/>
      </w:pPr>
      <w:r>
        <w:rPr>
          <w:rFonts w:ascii="黑体" w:hAnsi="黑体" w:eastAsia="黑体"/>
          <w:b/>
          <w:color w:val="000000"/>
          <w:sz w:val="52"/>
        </w:rPr>
        <w:t>BOMP知识共享中心业务需求说明书</w:t>
      </w:r>
    </w:p>
    <w:p w14:paraId="65E8882B"/>
    <w:p w14:paraId="65CDD9D7"/>
    <w:p w14:paraId="7F2714AA"/>
    <w:p w14:paraId="0E4AB5A8"/>
    <w:p w14:paraId="4CF48FA9"/>
    <w:p w14:paraId="78AAF551"/>
    <w:p w14:paraId="4E8D3439"/>
    <w:p w14:paraId="67113E95">
      <w:pPr>
        <w:jc w:val="center"/>
      </w:pPr>
      <w:r>
        <w:rPr>
          <w:rFonts w:ascii="Times New Roman" w:hAnsi="Times New Roman" w:eastAsia="宋体"/>
          <w:b/>
          <w:color w:val="000000"/>
          <w:sz w:val="32"/>
        </w:rPr>
        <w:t>2026年9月</w:t>
      </w:r>
      <w:r>
        <w:br w:type="page"/>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1384"/>
        <w:gridCol w:w="1384"/>
        <w:gridCol w:w="1384"/>
        <w:gridCol w:w="1384"/>
        <w:gridCol w:w="1384"/>
        <w:gridCol w:w="1384"/>
      </w:tblGrid>
      <w:tr w14:paraId="21B786E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PrEx>
        <w:trPr>
          <w:jc w:val="center"/>
        </w:trPr>
        <w:tc>
          <w:tcPr>
            <w:tcW w:w="1304" w:type="dxa"/>
            <w:shd w:val="clear" w:color="auto" w:fill="D9D9D9"/>
            <w:tcMar>
              <w:top w:w="70" w:type="dxa"/>
              <w:left w:w="80" w:type="dxa"/>
              <w:bottom w:w="70" w:type="dxa"/>
              <w:right w:w="80" w:type="dxa"/>
            </w:tcMar>
            <w:vAlign w:val="center"/>
          </w:tcPr>
          <w:p w14:paraId="3F52BB00">
            <w:pPr>
              <w:spacing w:before="0" w:after="0" w:line="276" w:lineRule="auto"/>
              <w:jc w:val="center"/>
            </w:pPr>
            <w:r>
              <w:rPr>
                <w:rFonts w:ascii="Times New Roman" w:hAnsi="Times New Roman" w:eastAsia="宋体"/>
                <w:b/>
                <w:color w:val="000000"/>
                <w:sz w:val="18"/>
              </w:rPr>
              <w:t>文件编号</w:t>
            </w:r>
          </w:p>
        </w:tc>
        <w:tc>
          <w:tcPr>
            <w:tcW w:w="1474" w:type="dxa"/>
            <w:tcMar>
              <w:top w:w="70" w:type="dxa"/>
              <w:left w:w="80" w:type="dxa"/>
              <w:bottom w:w="70" w:type="dxa"/>
              <w:right w:w="80" w:type="dxa"/>
            </w:tcMar>
            <w:vAlign w:val="center"/>
          </w:tcPr>
          <w:p w14:paraId="7EE5A90D">
            <w:pPr>
              <w:spacing w:before="0" w:after="0" w:line="276" w:lineRule="auto"/>
              <w:jc w:val="center"/>
            </w:pPr>
          </w:p>
        </w:tc>
        <w:tc>
          <w:tcPr>
            <w:tcW w:w="1304" w:type="dxa"/>
            <w:shd w:val="clear" w:color="auto" w:fill="D9D9D9"/>
            <w:tcMar>
              <w:top w:w="70" w:type="dxa"/>
              <w:left w:w="80" w:type="dxa"/>
              <w:bottom w:w="70" w:type="dxa"/>
              <w:right w:w="80" w:type="dxa"/>
            </w:tcMar>
            <w:vAlign w:val="center"/>
          </w:tcPr>
          <w:p w14:paraId="6DDEE3ED">
            <w:pPr>
              <w:spacing w:before="0" w:after="0" w:line="276" w:lineRule="auto"/>
              <w:jc w:val="center"/>
            </w:pPr>
            <w:r>
              <w:rPr>
                <w:rFonts w:ascii="Times New Roman" w:hAnsi="Times New Roman" w:eastAsia="宋体"/>
                <w:b/>
                <w:color w:val="000000"/>
                <w:sz w:val="18"/>
              </w:rPr>
              <w:t>生效日期</w:t>
            </w:r>
          </w:p>
        </w:tc>
        <w:tc>
          <w:tcPr>
            <w:tcW w:w="1474" w:type="dxa"/>
            <w:tcMar>
              <w:top w:w="70" w:type="dxa"/>
              <w:left w:w="80" w:type="dxa"/>
              <w:bottom w:w="70" w:type="dxa"/>
              <w:right w:w="80" w:type="dxa"/>
            </w:tcMar>
            <w:vAlign w:val="center"/>
          </w:tcPr>
          <w:p w14:paraId="0A09C31D">
            <w:pPr>
              <w:spacing w:before="0" w:after="0" w:line="276" w:lineRule="auto"/>
              <w:jc w:val="center"/>
            </w:pPr>
          </w:p>
        </w:tc>
        <w:tc>
          <w:tcPr>
            <w:tcW w:w="1304" w:type="dxa"/>
            <w:shd w:val="clear" w:color="auto" w:fill="D9D9D9"/>
            <w:tcMar>
              <w:top w:w="70" w:type="dxa"/>
              <w:left w:w="80" w:type="dxa"/>
              <w:bottom w:w="70" w:type="dxa"/>
              <w:right w:w="80" w:type="dxa"/>
            </w:tcMar>
            <w:vAlign w:val="center"/>
          </w:tcPr>
          <w:p w14:paraId="15F773D5">
            <w:pPr>
              <w:spacing w:before="0" w:after="0" w:line="276" w:lineRule="auto"/>
              <w:jc w:val="center"/>
            </w:pPr>
            <w:r>
              <w:rPr>
                <w:rFonts w:ascii="Times New Roman" w:hAnsi="Times New Roman" w:eastAsia="宋体"/>
                <w:b/>
                <w:color w:val="000000"/>
                <w:sz w:val="18"/>
              </w:rPr>
              <w:t>受控编号</w:t>
            </w:r>
          </w:p>
        </w:tc>
        <w:tc>
          <w:tcPr>
            <w:tcW w:w="1417" w:type="dxa"/>
            <w:tcMar>
              <w:top w:w="70" w:type="dxa"/>
              <w:left w:w="80" w:type="dxa"/>
              <w:bottom w:w="70" w:type="dxa"/>
              <w:right w:w="80" w:type="dxa"/>
            </w:tcMar>
            <w:vAlign w:val="center"/>
          </w:tcPr>
          <w:p w14:paraId="1AF0331B">
            <w:pPr>
              <w:spacing w:before="0" w:after="0" w:line="276" w:lineRule="auto"/>
              <w:jc w:val="center"/>
            </w:pPr>
          </w:p>
        </w:tc>
      </w:tr>
      <w:tr w14:paraId="3CAF85F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304" w:type="dxa"/>
            <w:shd w:val="clear" w:color="auto" w:fill="D9D9D9"/>
            <w:tcMar>
              <w:top w:w="70" w:type="dxa"/>
              <w:left w:w="80" w:type="dxa"/>
              <w:bottom w:w="70" w:type="dxa"/>
              <w:right w:w="80" w:type="dxa"/>
            </w:tcMar>
            <w:vAlign w:val="center"/>
          </w:tcPr>
          <w:p w14:paraId="360585A2">
            <w:pPr>
              <w:spacing w:before="0" w:after="0" w:line="276" w:lineRule="auto"/>
              <w:jc w:val="center"/>
            </w:pPr>
            <w:r>
              <w:rPr>
                <w:rFonts w:ascii="Times New Roman" w:hAnsi="Times New Roman" w:eastAsia="宋体"/>
                <w:b/>
                <w:color w:val="000000"/>
                <w:sz w:val="18"/>
              </w:rPr>
              <w:t>密级</w:t>
            </w:r>
          </w:p>
        </w:tc>
        <w:tc>
          <w:tcPr>
            <w:tcW w:w="1474" w:type="dxa"/>
            <w:tcMar>
              <w:top w:w="70" w:type="dxa"/>
              <w:left w:w="80" w:type="dxa"/>
              <w:bottom w:w="70" w:type="dxa"/>
              <w:right w:w="80" w:type="dxa"/>
            </w:tcMar>
            <w:vAlign w:val="center"/>
          </w:tcPr>
          <w:p w14:paraId="7CD22088">
            <w:pPr>
              <w:spacing w:before="0" w:after="0" w:line="276" w:lineRule="auto"/>
              <w:jc w:val="center"/>
            </w:pPr>
          </w:p>
        </w:tc>
        <w:tc>
          <w:tcPr>
            <w:tcW w:w="1304" w:type="dxa"/>
            <w:shd w:val="clear" w:color="auto" w:fill="D9D9D9"/>
            <w:tcMar>
              <w:top w:w="70" w:type="dxa"/>
              <w:left w:w="80" w:type="dxa"/>
              <w:bottom w:w="70" w:type="dxa"/>
              <w:right w:w="80" w:type="dxa"/>
            </w:tcMar>
            <w:vAlign w:val="center"/>
          </w:tcPr>
          <w:p w14:paraId="0BD69DE7">
            <w:pPr>
              <w:spacing w:before="0" w:after="0" w:line="276" w:lineRule="auto"/>
              <w:jc w:val="center"/>
            </w:pPr>
            <w:r>
              <w:rPr>
                <w:rFonts w:ascii="Times New Roman" w:hAnsi="Times New Roman" w:eastAsia="宋体"/>
                <w:b/>
                <w:color w:val="000000"/>
                <w:sz w:val="18"/>
              </w:rPr>
              <w:t>版次</w:t>
            </w:r>
          </w:p>
        </w:tc>
        <w:tc>
          <w:tcPr>
            <w:tcW w:w="1474" w:type="dxa"/>
            <w:tcMar>
              <w:top w:w="70" w:type="dxa"/>
              <w:left w:w="80" w:type="dxa"/>
              <w:bottom w:w="70" w:type="dxa"/>
              <w:right w:w="80" w:type="dxa"/>
            </w:tcMar>
            <w:vAlign w:val="center"/>
          </w:tcPr>
          <w:p w14:paraId="317A6386">
            <w:pPr>
              <w:spacing w:before="0" w:after="0" w:line="276" w:lineRule="auto"/>
              <w:jc w:val="center"/>
            </w:pPr>
            <w:r>
              <w:rPr>
                <w:rFonts w:ascii="Times New Roman" w:hAnsi="Times New Roman" w:eastAsia="宋体"/>
                <w:b w:val="0"/>
                <w:color w:val="000000"/>
                <w:sz w:val="18"/>
              </w:rPr>
              <w:t>V1.0</w:t>
            </w:r>
          </w:p>
        </w:tc>
        <w:tc>
          <w:tcPr>
            <w:tcW w:w="1304" w:type="dxa"/>
            <w:shd w:val="clear" w:color="auto" w:fill="D9D9D9"/>
            <w:tcMar>
              <w:top w:w="70" w:type="dxa"/>
              <w:left w:w="80" w:type="dxa"/>
              <w:bottom w:w="70" w:type="dxa"/>
              <w:right w:w="80" w:type="dxa"/>
            </w:tcMar>
            <w:vAlign w:val="center"/>
          </w:tcPr>
          <w:p w14:paraId="7D6401F9">
            <w:pPr>
              <w:spacing w:before="0" w:after="0" w:line="276" w:lineRule="auto"/>
              <w:jc w:val="center"/>
            </w:pPr>
            <w:r>
              <w:rPr>
                <w:rFonts w:ascii="Times New Roman" w:hAnsi="Times New Roman" w:eastAsia="宋体"/>
                <w:b/>
                <w:color w:val="000000"/>
                <w:sz w:val="18"/>
              </w:rPr>
              <w:t>修改状态</w:t>
            </w:r>
          </w:p>
        </w:tc>
        <w:tc>
          <w:tcPr>
            <w:tcW w:w="1417" w:type="dxa"/>
            <w:tcMar>
              <w:top w:w="70" w:type="dxa"/>
              <w:left w:w="80" w:type="dxa"/>
              <w:bottom w:w="70" w:type="dxa"/>
              <w:right w:w="80" w:type="dxa"/>
            </w:tcMar>
            <w:vAlign w:val="center"/>
          </w:tcPr>
          <w:p w14:paraId="7C4AE6FA">
            <w:pPr>
              <w:spacing w:before="0" w:after="0" w:line="276" w:lineRule="auto"/>
              <w:jc w:val="center"/>
            </w:pPr>
            <w:r>
              <w:rPr>
                <w:rFonts w:ascii="Times New Roman" w:hAnsi="Times New Roman" w:eastAsia="宋体"/>
                <w:b w:val="0"/>
                <w:color w:val="000000"/>
                <w:sz w:val="18"/>
              </w:rPr>
              <w:t>初稿</w:t>
            </w:r>
          </w:p>
        </w:tc>
      </w:tr>
      <w:tr w14:paraId="1BB8333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304" w:type="dxa"/>
            <w:shd w:val="clear" w:color="auto" w:fill="D9D9D9"/>
            <w:tcMar>
              <w:top w:w="70" w:type="dxa"/>
              <w:left w:w="80" w:type="dxa"/>
              <w:bottom w:w="70" w:type="dxa"/>
              <w:right w:w="80" w:type="dxa"/>
            </w:tcMar>
            <w:vAlign w:val="center"/>
          </w:tcPr>
          <w:p w14:paraId="39577FEA">
            <w:pPr>
              <w:spacing w:before="0" w:after="0" w:line="276" w:lineRule="auto"/>
              <w:jc w:val="center"/>
            </w:pPr>
            <w:r>
              <w:rPr>
                <w:rFonts w:ascii="Times New Roman" w:hAnsi="Times New Roman" w:eastAsia="宋体"/>
                <w:b/>
                <w:color w:val="000000"/>
                <w:sz w:val="18"/>
              </w:rPr>
              <w:t>总页数</w:t>
            </w:r>
          </w:p>
        </w:tc>
        <w:tc>
          <w:tcPr>
            <w:tcW w:w="1474" w:type="dxa"/>
            <w:tcMar>
              <w:top w:w="70" w:type="dxa"/>
              <w:left w:w="80" w:type="dxa"/>
              <w:bottom w:w="70" w:type="dxa"/>
              <w:right w:w="80" w:type="dxa"/>
            </w:tcMar>
            <w:vAlign w:val="center"/>
          </w:tcPr>
          <w:p w14:paraId="25F81611">
            <w:pPr>
              <w:spacing w:before="0" w:after="0" w:line="276" w:lineRule="auto"/>
              <w:jc w:val="center"/>
            </w:pPr>
          </w:p>
        </w:tc>
        <w:tc>
          <w:tcPr>
            <w:tcW w:w="1304" w:type="dxa"/>
            <w:shd w:val="clear" w:color="auto" w:fill="D9D9D9"/>
            <w:tcMar>
              <w:top w:w="70" w:type="dxa"/>
              <w:left w:w="80" w:type="dxa"/>
              <w:bottom w:w="70" w:type="dxa"/>
              <w:right w:w="80" w:type="dxa"/>
            </w:tcMar>
            <w:vAlign w:val="center"/>
          </w:tcPr>
          <w:p w14:paraId="79CA8ACE">
            <w:pPr>
              <w:spacing w:before="0" w:after="0" w:line="276" w:lineRule="auto"/>
              <w:jc w:val="center"/>
            </w:pPr>
            <w:r>
              <w:rPr>
                <w:rFonts w:ascii="Times New Roman" w:hAnsi="Times New Roman" w:eastAsia="宋体"/>
                <w:b/>
                <w:color w:val="000000"/>
                <w:sz w:val="18"/>
              </w:rPr>
              <w:t>正文</w:t>
            </w:r>
          </w:p>
        </w:tc>
        <w:tc>
          <w:tcPr>
            <w:tcW w:w="1474" w:type="dxa"/>
            <w:tcMar>
              <w:top w:w="70" w:type="dxa"/>
              <w:left w:w="80" w:type="dxa"/>
              <w:bottom w:w="70" w:type="dxa"/>
              <w:right w:w="80" w:type="dxa"/>
            </w:tcMar>
            <w:vAlign w:val="center"/>
          </w:tcPr>
          <w:p w14:paraId="3DFE6C10">
            <w:pPr>
              <w:spacing w:before="0" w:after="0" w:line="276" w:lineRule="auto"/>
              <w:jc w:val="center"/>
            </w:pPr>
          </w:p>
        </w:tc>
        <w:tc>
          <w:tcPr>
            <w:tcW w:w="1304" w:type="dxa"/>
            <w:shd w:val="clear" w:color="auto" w:fill="D9D9D9"/>
            <w:tcMar>
              <w:top w:w="70" w:type="dxa"/>
              <w:left w:w="80" w:type="dxa"/>
              <w:bottom w:w="70" w:type="dxa"/>
              <w:right w:w="80" w:type="dxa"/>
            </w:tcMar>
            <w:vAlign w:val="center"/>
          </w:tcPr>
          <w:p w14:paraId="6CA5F8F9">
            <w:pPr>
              <w:spacing w:before="0" w:after="0" w:line="276" w:lineRule="auto"/>
              <w:jc w:val="center"/>
            </w:pPr>
            <w:r>
              <w:rPr>
                <w:rFonts w:ascii="Times New Roman" w:hAnsi="Times New Roman" w:eastAsia="宋体"/>
                <w:b/>
                <w:color w:val="000000"/>
                <w:sz w:val="18"/>
              </w:rPr>
              <w:t>附录</w:t>
            </w:r>
          </w:p>
        </w:tc>
        <w:tc>
          <w:tcPr>
            <w:tcW w:w="1417" w:type="dxa"/>
            <w:tcMar>
              <w:top w:w="70" w:type="dxa"/>
              <w:left w:w="80" w:type="dxa"/>
              <w:bottom w:w="70" w:type="dxa"/>
              <w:right w:w="80" w:type="dxa"/>
            </w:tcMar>
            <w:vAlign w:val="center"/>
          </w:tcPr>
          <w:p w14:paraId="0241504C">
            <w:pPr>
              <w:spacing w:before="0" w:after="0" w:line="276" w:lineRule="auto"/>
              <w:jc w:val="center"/>
            </w:pPr>
          </w:p>
        </w:tc>
      </w:tr>
    </w:tbl>
    <w:p w14:paraId="033F61BF">
      <w:pPr>
        <w:spacing w:before="840"/>
        <w:jc w:val="center"/>
      </w:pPr>
      <w:r>
        <w:rPr>
          <w:rFonts w:ascii="黑体" w:hAnsi="黑体" w:eastAsia="黑体"/>
          <w:b/>
          <w:color w:val="000000"/>
          <w:sz w:val="32"/>
        </w:rPr>
        <w:t>文档修改记录</w:t>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1661"/>
        <w:gridCol w:w="1661"/>
        <w:gridCol w:w="1661"/>
        <w:gridCol w:w="1661"/>
        <w:gridCol w:w="1661"/>
      </w:tblGrid>
      <w:tr w14:paraId="308C688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PrEx>
        <w:trPr>
          <w:tblHeader/>
          <w:jc w:val="center"/>
        </w:trPr>
        <w:tc>
          <w:tcPr>
            <w:tcW w:w="1247" w:type="dxa"/>
            <w:shd w:val="clear" w:color="auto" w:fill="BFBFBF"/>
            <w:tcMar>
              <w:top w:w="70" w:type="dxa"/>
              <w:left w:w="80" w:type="dxa"/>
              <w:bottom w:w="70" w:type="dxa"/>
              <w:right w:w="80" w:type="dxa"/>
            </w:tcMar>
            <w:vAlign w:val="center"/>
          </w:tcPr>
          <w:p w14:paraId="2969B84C">
            <w:pPr>
              <w:spacing w:before="0" w:after="0" w:line="276" w:lineRule="auto"/>
              <w:jc w:val="center"/>
            </w:pPr>
            <w:r>
              <w:rPr>
                <w:rFonts w:ascii="Times New Roman" w:hAnsi="Times New Roman" w:eastAsia="宋体"/>
                <w:b/>
                <w:color w:val="000000"/>
                <w:sz w:val="18"/>
              </w:rPr>
              <w:t>版本</w:t>
            </w:r>
          </w:p>
        </w:tc>
        <w:tc>
          <w:tcPr>
            <w:tcW w:w="1701" w:type="dxa"/>
            <w:shd w:val="clear" w:color="auto" w:fill="BFBFBF"/>
            <w:tcMar>
              <w:top w:w="70" w:type="dxa"/>
              <w:left w:w="80" w:type="dxa"/>
              <w:bottom w:w="70" w:type="dxa"/>
              <w:right w:w="80" w:type="dxa"/>
            </w:tcMar>
            <w:vAlign w:val="center"/>
          </w:tcPr>
          <w:p w14:paraId="779DF4E1">
            <w:pPr>
              <w:spacing w:before="0" w:after="0" w:line="276" w:lineRule="auto"/>
              <w:jc w:val="center"/>
            </w:pPr>
            <w:r>
              <w:rPr>
                <w:rFonts w:ascii="Times New Roman" w:hAnsi="Times New Roman" w:eastAsia="宋体"/>
                <w:b/>
                <w:color w:val="000000"/>
                <w:sz w:val="18"/>
              </w:rPr>
              <w:t>日期</w:t>
            </w:r>
          </w:p>
        </w:tc>
        <w:tc>
          <w:tcPr>
            <w:tcW w:w="1587" w:type="dxa"/>
            <w:shd w:val="clear" w:color="auto" w:fill="BFBFBF"/>
            <w:tcMar>
              <w:top w:w="70" w:type="dxa"/>
              <w:left w:w="80" w:type="dxa"/>
              <w:bottom w:w="70" w:type="dxa"/>
              <w:right w:w="80" w:type="dxa"/>
            </w:tcMar>
            <w:vAlign w:val="center"/>
          </w:tcPr>
          <w:p w14:paraId="70322A5D">
            <w:pPr>
              <w:spacing w:before="0" w:after="0" w:line="276" w:lineRule="auto"/>
              <w:jc w:val="center"/>
            </w:pPr>
            <w:r>
              <w:rPr>
                <w:rFonts w:ascii="Times New Roman" w:hAnsi="Times New Roman" w:eastAsia="宋体"/>
                <w:b/>
                <w:color w:val="000000"/>
                <w:sz w:val="18"/>
              </w:rPr>
              <w:t>修改页</w:t>
            </w:r>
          </w:p>
        </w:tc>
        <w:tc>
          <w:tcPr>
            <w:tcW w:w="1871" w:type="dxa"/>
            <w:shd w:val="clear" w:color="auto" w:fill="BFBFBF"/>
            <w:tcMar>
              <w:top w:w="70" w:type="dxa"/>
              <w:left w:w="80" w:type="dxa"/>
              <w:bottom w:w="70" w:type="dxa"/>
              <w:right w:w="80" w:type="dxa"/>
            </w:tcMar>
            <w:vAlign w:val="center"/>
          </w:tcPr>
          <w:p w14:paraId="617AD4CD">
            <w:pPr>
              <w:spacing w:before="0" w:after="0" w:line="276" w:lineRule="auto"/>
              <w:jc w:val="center"/>
            </w:pPr>
            <w:r>
              <w:rPr>
                <w:rFonts w:ascii="Times New Roman" w:hAnsi="Times New Roman" w:eastAsia="宋体"/>
                <w:b/>
                <w:color w:val="000000"/>
                <w:sz w:val="18"/>
              </w:rPr>
              <w:t>作者</w:t>
            </w:r>
          </w:p>
        </w:tc>
        <w:tc>
          <w:tcPr>
            <w:tcW w:w="1871" w:type="dxa"/>
            <w:shd w:val="clear" w:color="auto" w:fill="BFBFBF"/>
            <w:tcMar>
              <w:top w:w="70" w:type="dxa"/>
              <w:left w:w="80" w:type="dxa"/>
              <w:bottom w:w="70" w:type="dxa"/>
              <w:right w:w="80" w:type="dxa"/>
            </w:tcMar>
            <w:vAlign w:val="center"/>
          </w:tcPr>
          <w:p w14:paraId="2302A5D0">
            <w:pPr>
              <w:spacing w:before="0" w:after="0" w:line="276" w:lineRule="auto"/>
              <w:jc w:val="center"/>
            </w:pPr>
            <w:r>
              <w:rPr>
                <w:rFonts w:ascii="Times New Roman" w:hAnsi="Times New Roman" w:eastAsia="宋体"/>
                <w:b/>
                <w:color w:val="000000"/>
                <w:sz w:val="18"/>
              </w:rPr>
              <w:t>批准人</w:t>
            </w:r>
          </w:p>
        </w:tc>
      </w:tr>
      <w:tr w14:paraId="537BD0A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0B5A1A1F">
            <w:pPr>
              <w:spacing w:before="0" w:after="0" w:line="276" w:lineRule="auto"/>
              <w:jc w:val="center"/>
            </w:pPr>
            <w:r>
              <w:rPr>
                <w:rFonts w:ascii="Times New Roman" w:hAnsi="Times New Roman" w:eastAsia="宋体"/>
                <w:b w:val="0"/>
                <w:color w:val="000000"/>
                <w:sz w:val="18"/>
              </w:rPr>
              <w:t>V1.0</w:t>
            </w:r>
          </w:p>
        </w:tc>
        <w:tc>
          <w:tcPr>
            <w:tcW w:w="1701" w:type="dxa"/>
            <w:tcMar>
              <w:top w:w="70" w:type="dxa"/>
              <w:left w:w="80" w:type="dxa"/>
              <w:bottom w:w="70" w:type="dxa"/>
              <w:right w:w="80" w:type="dxa"/>
            </w:tcMar>
            <w:vAlign w:val="center"/>
          </w:tcPr>
          <w:p w14:paraId="23C3333F">
            <w:pPr>
              <w:spacing w:before="0" w:after="0" w:line="276" w:lineRule="auto"/>
              <w:jc w:val="center"/>
            </w:pPr>
            <w:r>
              <w:rPr>
                <w:rFonts w:ascii="Times New Roman" w:hAnsi="Times New Roman" w:eastAsia="宋体"/>
                <w:b w:val="0"/>
                <w:color w:val="000000"/>
                <w:sz w:val="18"/>
              </w:rPr>
              <w:t>2026年9月</w:t>
            </w:r>
          </w:p>
        </w:tc>
        <w:tc>
          <w:tcPr>
            <w:tcW w:w="1587" w:type="dxa"/>
            <w:tcMar>
              <w:top w:w="70" w:type="dxa"/>
              <w:left w:w="80" w:type="dxa"/>
              <w:bottom w:w="70" w:type="dxa"/>
              <w:right w:w="80" w:type="dxa"/>
            </w:tcMar>
            <w:vAlign w:val="center"/>
          </w:tcPr>
          <w:p w14:paraId="1A4C6553">
            <w:pPr>
              <w:spacing w:before="0" w:after="0" w:line="276" w:lineRule="auto"/>
              <w:jc w:val="center"/>
            </w:pPr>
            <w:r>
              <w:rPr>
                <w:rFonts w:ascii="Times New Roman" w:hAnsi="Times New Roman" w:eastAsia="宋体"/>
                <w:b w:val="0"/>
                <w:color w:val="000000"/>
                <w:sz w:val="18"/>
              </w:rPr>
              <w:t>全部</w:t>
            </w:r>
          </w:p>
        </w:tc>
        <w:tc>
          <w:tcPr>
            <w:tcW w:w="1871" w:type="dxa"/>
            <w:tcMar>
              <w:top w:w="70" w:type="dxa"/>
              <w:left w:w="80" w:type="dxa"/>
              <w:bottom w:w="70" w:type="dxa"/>
              <w:right w:w="80" w:type="dxa"/>
            </w:tcMar>
            <w:vAlign w:val="center"/>
          </w:tcPr>
          <w:p w14:paraId="6C1DD8DB">
            <w:pPr>
              <w:spacing w:before="0" w:after="0" w:line="276" w:lineRule="auto"/>
              <w:jc w:val="center"/>
            </w:pPr>
          </w:p>
        </w:tc>
        <w:tc>
          <w:tcPr>
            <w:tcW w:w="1871" w:type="dxa"/>
            <w:tcMar>
              <w:top w:w="70" w:type="dxa"/>
              <w:left w:w="80" w:type="dxa"/>
              <w:bottom w:w="70" w:type="dxa"/>
              <w:right w:w="80" w:type="dxa"/>
            </w:tcMar>
            <w:vAlign w:val="center"/>
          </w:tcPr>
          <w:p w14:paraId="5C75CF88">
            <w:pPr>
              <w:spacing w:before="0" w:after="0" w:line="276" w:lineRule="auto"/>
              <w:jc w:val="left"/>
            </w:pPr>
          </w:p>
        </w:tc>
      </w:tr>
    </w:tbl>
    <w:p w14:paraId="05AD7F85">
      <w:r>
        <w:br w:type="page"/>
      </w:r>
    </w:p>
    <w:p w14:paraId="6766BCD0">
      <w:pPr>
        <w:spacing w:after="320"/>
        <w:jc w:val="center"/>
      </w:pPr>
      <w:r>
        <w:rPr>
          <w:rFonts w:ascii="黑体" w:hAnsi="黑体" w:eastAsia="黑体"/>
          <w:b/>
          <w:color w:val="000000"/>
          <w:sz w:val="32"/>
        </w:rPr>
        <w:t>目录</w:t>
      </w:r>
    </w:p>
    <w:p w14:paraId="493F61BF">
      <w:pPr>
        <w:pStyle w:val="60"/>
        <w:tabs>
          <w:tab w:val="right" w:leader="dot" w:pos="8306"/>
          <w:tab w:val="clear" w:pos="9242"/>
        </w:tabs>
      </w:pPr>
      <w:r>
        <w:fldChar w:fldCharType="begin"/>
      </w:r>
      <w:r>
        <w:instrText xml:space="preserve"> TOC \o "1-4" \h \z \u </w:instrText>
      </w:r>
      <w:r>
        <w:fldChar w:fldCharType="separate"/>
      </w:r>
      <w:r>
        <w:fldChar w:fldCharType="begin"/>
      </w:r>
      <w:r>
        <w:instrText xml:space="preserve"> HYPERLINK \l _Toc29504 </w:instrText>
      </w:r>
      <w:r>
        <w:fldChar w:fldCharType="separate"/>
      </w:r>
      <w:r>
        <w:t>4 业务描述</w:t>
      </w:r>
      <w:r>
        <w:tab/>
      </w:r>
      <w:r>
        <w:fldChar w:fldCharType="begin"/>
      </w:r>
      <w:r>
        <w:instrText xml:space="preserve"> PAGEREF _Toc29504 \h </w:instrText>
      </w:r>
      <w:r>
        <w:fldChar w:fldCharType="separate"/>
      </w:r>
      <w:r>
        <w:t>4</w:t>
      </w:r>
      <w:r>
        <w:fldChar w:fldCharType="end"/>
      </w:r>
      <w:r>
        <w:fldChar w:fldCharType="end"/>
      </w:r>
    </w:p>
    <w:p w14:paraId="33885D8B">
      <w:pPr>
        <w:pStyle w:val="75"/>
        <w:tabs>
          <w:tab w:val="right" w:leader="dot" w:pos="8306"/>
          <w:tab w:val="clear" w:pos="9242"/>
        </w:tabs>
      </w:pPr>
      <w:r>
        <w:fldChar w:fldCharType="begin"/>
      </w:r>
      <w:r>
        <w:instrText xml:space="preserve"> HYPERLINK \l _Toc23163 </w:instrText>
      </w:r>
      <w:r>
        <w:fldChar w:fldCharType="separate"/>
      </w:r>
      <w:r>
        <w:t>4.1 业务目标</w:t>
      </w:r>
      <w:r>
        <w:tab/>
      </w:r>
      <w:r>
        <w:fldChar w:fldCharType="begin"/>
      </w:r>
      <w:r>
        <w:instrText xml:space="preserve"> PAGEREF _Toc23163 \h </w:instrText>
      </w:r>
      <w:r>
        <w:fldChar w:fldCharType="separate"/>
      </w:r>
      <w:r>
        <w:t>4</w:t>
      </w:r>
      <w:r>
        <w:fldChar w:fldCharType="end"/>
      </w:r>
      <w:r>
        <w:fldChar w:fldCharType="end"/>
      </w:r>
    </w:p>
    <w:p w14:paraId="0C788161">
      <w:pPr>
        <w:pStyle w:val="75"/>
        <w:tabs>
          <w:tab w:val="right" w:leader="dot" w:pos="8306"/>
          <w:tab w:val="clear" w:pos="9242"/>
        </w:tabs>
      </w:pPr>
      <w:r>
        <w:fldChar w:fldCharType="begin"/>
      </w:r>
      <w:r>
        <w:instrText xml:space="preserve"> HYPERLINK \l _Toc20502 </w:instrText>
      </w:r>
      <w:r>
        <w:fldChar w:fldCharType="separate"/>
      </w:r>
      <w:r>
        <w:t>4.2 管理模式</w:t>
      </w:r>
      <w:r>
        <w:tab/>
      </w:r>
      <w:r>
        <w:fldChar w:fldCharType="begin"/>
      </w:r>
      <w:r>
        <w:instrText xml:space="preserve"> PAGEREF _Toc20502 \h </w:instrText>
      </w:r>
      <w:r>
        <w:fldChar w:fldCharType="separate"/>
      </w:r>
      <w:r>
        <w:t>4</w:t>
      </w:r>
      <w:r>
        <w:fldChar w:fldCharType="end"/>
      </w:r>
      <w:r>
        <w:fldChar w:fldCharType="end"/>
      </w:r>
    </w:p>
    <w:p w14:paraId="210556A9">
      <w:pPr>
        <w:pStyle w:val="75"/>
        <w:tabs>
          <w:tab w:val="right" w:leader="dot" w:pos="8306"/>
          <w:tab w:val="clear" w:pos="9242"/>
        </w:tabs>
      </w:pPr>
      <w:r>
        <w:fldChar w:fldCharType="begin"/>
      </w:r>
      <w:r>
        <w:instrText xml:space="preserve"> HYPERLINK \l _Toc8906 </w:instrText>
      </w:r>
      <w:r>
        <w:fldChar w:fldCharType="separate"/>
      </w:r>
      <w:r>
        <w:t>4.3 组织单元</w:t>
      </w:r>
      <w:r>
        <w:tab/>
      </w:r>
      <w:r>
        <w:fldChar w:fldCharType="begin"/>
      </w:r>
      <w:r>
        <w:instrText xml:space="preserve"> PAGEREF _Toc8906 \h </w:instrText>
      </w:r>
      <w:r>
        <w:fldChar w:fldCharType="separate"/>
      </w:r>
      <w:r>
        <w:t>4</w:t>
      </w:r>
      <w:r>
        <w:fldChar w:fldCharType="end"/>
      </w:r>
      <w:r>
        <w:fldChar w:fldCharType="end"/>
      </w:r>
    </w:p>
    <w:p w14:paraId="52778F91">
      <w:pPr>
        <w:pStyle w:val="75"/>
        <w:tabs>
          <w:tab w:val="right" w:leader="dot" w:pos="8306"/>
          <w:tab w:val="clear" w:pos="9242"/>
        </w:tabs>
      </w:pPr>
      <w:r>
        <w:fldChar w:fldCharType="begin"/>
      </w:r>
      <w:r>
        <w:instrText xml:space="preserve"> HYPERLINK \l _Toc12243 </w:instrText>
      </w:r>
      <w:r>
        <w:fldChar w:fldCharType="separate"/>
      </w:r>
      <w:r>
        <w:t>4.4 业务流程</w:t>
      </w:r>
      <w:r>
        <w:tab/>
      </w:r>
      <w:r>
        <w:fldChar w:fldCharType="begin"/>
      </w:r>
      <w:r>
        <w:instrText xml:space="preserve"> PAGEREF _Toc12243 \h </w:instrText>
      </w:r>
      <w:r>
        <w:fldChar w:fldCharType="separate"/>
      </w:r>
      <w:r>
        <w:t>4</w:t>
      </w:r>
      <w:r>
        <w:fldChar w:fldCharType="end"/>
      </w:r>
      <w:r>
        <w:fldChar w:fldCharType="end"/>
      </w:r>
    </w:p>
    <w:p w14:paraId="164CB6EE">
      <w:pPr>
        <w:pStyle w:val="44"/>
        <w:tabs>
          <w:tab w:val="right" w:leader="dot" w:pos="8306"/>
          <w:tab w:val="clear" w:pos="9241"/>
        </w:tabs>
      </w:pPr>
      <w:r>
        <w:fldChar w:fldCharType="begin"/>
      </w:r>
      <w:r>
        <w:instrText xml:space="preserve"> HYPERLINK \l _Toc23102 </w:instrText>
      </w:r>
      <w:r>
        <w:fldChar w:fldCharType="separate"/>
      </w:r>
      <w:r>
        <w:t>4.4.1 流程清单</w:t>
      </w:r>
      <w:r>
        <w:tab/>
      </w:r>
      <w:r>
        <w:fldChar w:fldCharType="begin"/>
      </w:r>
      <w:r>
        <w:instrText xml:space="preserve"> PAGEREF _Toc23102 \h </w:instrText>
      </w:r>
      <w:r>
        <w:fldChar w:fldCharType="separate"/>
      </w:r>
      <w:r>
        <w:t>4</w:t>
      </w:r>
      <w:r>
        <w:fldChar w:fldCharType="end"/>
      </w:r>
      <w:r>
        <w:fldChar w:fldCharType="end"/>
      </w:r>
    </w:p>
    <w:p w14:paraId="390EAB1A">
      <w:pPr>
        <w:pStyle w:val="44"/>
        <w:tabs>
          <w:tab w:val="right" w:leader="dot" w:pos="8306"/>
          <w:tab w:val="clear" w:pos="9241"/>
        </w:tabs>
      </w:pPr>
      <w:r>
        <w:fldChar w:fldCharType="begin"/>
      </w:r>
      <w:r>
        <w:instrText xml:space="preserve"> HYPERLINK \l _Toc923 </w:instrText>
      </w:r>
      <w:r>
        <w:fldChar w:fldCharType="separate"/>
      </w:r>
      <w:r>
        <w:t>4.4.2 业务流程分项说明</w:t>
      </w:r>
      <w:r>
        <w:tab/>
      </w:r>
      <w:r>
        <w:fldChar w:fldCharType="begin"/>
      </w:r>
      <w:r>
        <w:instrText xml:space="preserve"> PAGEREF _Toc923 \h </w:instrText>
      </w:r>
      <w:r>
        <w:fldChar w:fldCharType="separate"/>
      </w:r>
      <w:r>
        <w:t>5</w:t>
      </w:r>
      <w:r>
        <w:fldChar w:fldCharType="end"/>
      </w:r>
      <w:r>
        <w:fldChar w:fldCharType="end"/>
      </w:r>
    </w:p>
    <w:p w14:paraId="784BEC96">
      <w:pPr>
        <w:pStyle w:val="62"/>
        <w:tabs>
          <w:tab w:val="right" w:leader="dot" w:pos="8306"/>
          <w:tab w:val="clear" w:pos="9241"/>
        </w:tabs>
      </w:pPr>
      <w:r>
        <w:fldChar w:fldCharType="begin"/>
      </w:r>
      <w:r>
        <w:instrText xml:space="preserve"> HYPERLINK \l _Toc30231 </w:instrText>
      </w:r>
      <w:r>
        <w:fldChar w:fldCharType="separate"/>
      </w:r>
      <w:r>
        <w:t>4.4.2.1 知识共享中心访问</w:t>
      </w:r>
      <w:r>
        <w:tab/>
      </w:r>
      <w:r>
        <w:fldChar w:fldCharType="begin"/>
      </w:r>
      <w:r>
        <w:instrText xml:space="preserve"> PAGEREF _Toc30231 \h </w:instrText>
      </w:r>
      <w:r>
        <w:fldChar w:fldCharType="separate"/>
      </w:r>
      <w:r>
        <w:t>5</w:t>
      </w:r>
      <w:r>
        <w:fldChar w:fldCharType="end"/>
      </w:r>
      <w:r>
        <w:fldChar w:fldCharType="end"/>
      </w:r>
    </w:p>
    <w:p w14:paraId="32C0F9BA">
      <w:pPr>
        <w:pStyle w:val="62"/>
        <w:tabs>
          <w:tab w:val="right" w:leader="dot" w:pos="8306"/>
          <w:tab w:val="clear" w:pos="9241"/>
        </w:tabs>
      </w:pPr>
      <w:r>
        <w:fldChar w:fldCharType="begin"/>
      </w:r>
      <w:r>
        <w:instrText xml:space="preserve"> HYPERLINK \l _Toc22942 </w:instrText>
      </w:r>
      <w:r>
        <w:fldChar w:fldCharType="separate"/>
      </w:r>
      <w:r>
        <w:t>4.4.2.2 知识目录分类浏览</w:t>
      </w:r>
      <w:r>
        <w:tab/>
      </w:r>
      <w:r>
        <w:fldChar w:fldCharType="begin"/>
      </w:r>
      <w:r>
        <w:instrText xml:space="preserve"> PAGEREF _Toc22942 \h </w:instrText>
      </w:r>
      <w:r>
        <w:fldChar w:fldCharType="separate"/>
      </w:r>
      <w:r>
        <w:t>5</w:t>
      </w:r>
      <w:r>
        <w:fldChar w:fldCharType="end"/>
      </w:r>
      <w:r>
        <w:fldChar w:fldCharType="end"/>
      </w:r>
    </w:p>
    <w:p w14:paraId="61BF7F48">
      <w:pPr>
        <w:pStyle w:val="62"/>
        <w:tabs>
          <w:tab w:val="right" w:leader="dot" w:pos="8306"/>
          <w:tab w:val="clear" w:pos="9241"/>
        </w:tabs>
      </w:pPr>
      <w:r>
        <w:fldChar w:fldCharType="begin"/>
      </w:r>
      <w:r>
        <w:instrText xml:space="preserve"> HYPERLINK \l _Toc10761 </w:instrText>
      </w:r>
      <w:r>
        <w:fldChar w:fldCharType="separate"/>
      </w:r>
      <w:r>
        <w:t>4.4.2.3 公司知识中心管理</w:t>
      </w:r>
      <w:r>
        <w:tab/>
      </w:r>
      <w:r>
        <w:fldChar w:fldCharType="begin"/>
      </w:r>
      <w:r>
        <w:instrText xml:space="preserve"> PAGEREF _Toc10761 \h </w:instrText>
      </w:r>
      <w:r>
        <w:fldChar w:fldCharType="separate"/>
      </w:r>
      <w:r>
        <w:t>5</w:t>
      </w:r>
      <w:r>
        <w:fldChar w:fldCharType="end"/>
      </w:r>
      <w:r>
        <w:fldChar w:fldCharType="end"/>
      </w:r>
    </w:p>
    <w:p w14:paraId="6C19E807">
      <w:pPr>
        <w:pStyle w:val="62"/>
        <w:tabs>
          <w:tab w:val="right" w:leader="dot" w:pos="8306"/>
          <w:tab w:val="clear" w:pos="9241"/>
        </w:tabs>
      </w:pPr>
      <w:r>
        <w:fldChar w:fldCharType="begin"/>
      </w:r>
      <w:r>
        <w:instrText xml:space="preserve"> HYPERLINK \l _Toc1011 </w:instrText>
      </w:r>
      <w:r>
        <w:fldChar w:fldCharType="separate"/>
      </w:r>
      <w:r>
        <w:t>4.4.2.4 部门知识库管理</w:t>
      </w:r>
      <w:r>
        <w:tab/>
      </w:r>
      <w:r>
        <w:fldChar w:fldCharType="begin"/>
      </w:r>
      <w:r>
        <w:instrText xml:space="preserve"> PAGEREF _Toc1011 \h </w:instrText>
      </w:r>
      <w:r>
        <w:fldChar w:fldCharType="separate"/>
      </w:r>
      <w:r>
        <w:t>6</w:t>
      </w:r>
      <w:r>
        <w:fldChar w:fldCharType="end"/>
      </w:r>
      <w:r>
        <w:fldChar w:fldCharType="end"/>
      </w:r>
    </w:p>
    <w:p w14:paraId="4F8281DB">
      <w:pPr>
        <w:pStyle w:val="62"/>
        <w:tabs>
          <w:tab w:val="right" w:leader="dot" w:pos="8306"/>
          <w:tab w:val="clear" w:pos="9241"/>
        </w:tabs>
      </w:pPr>
      <w:r>
        <w:fldChar w:fldCharType="begin"/>
      </w:r>
      <w:r>
        <w:instrText xml:space="preserve"> HYPERLINK \l _Toc8224 </w:instrText>
      </w:r>
      <w:r>
        <w:fldChar w:fldCharType="separate"/>
      </w:r>
      <w:r>
        <w:t>4.4.2.5 文件权限管理</w:t>
      </w:r>
      <w:r>
        <w:tab/>
      </w:r>
      <w:r>
        <w:fldChar w:fldCharType="begin"/>
      </w:r>
      <w:r>
        <w:instrText xml:space="preserve"> PAGEREF _Toc8224 \h </w:instrText>
      </w:r>
      <w:r>
        <w:fldChar w:fldCharType="separate"/>
      </w:r>
      <w:r>
        <w:t>6</w:t>
      </w:r>
      <w:r>
        <w:fldChar w:fldCharType="end"/>
      </w:r>
      <w:r>
        <w:fldChar w:fldCharType="end"/>
      </w:r>
    </w:p>
    <w:p w14:paraId="331D57AD">
      <w:pPr>
        <w:pStyle w:val="62"/>
        <w:tabs>
          <w:tab w:val="right" w:leader="dot" w:pos="8306"/>
          <w:tab w:val="clear" w:pos="9241"/>
        </w:tabs>
      </w:pPr>
      <w:r>
        <w:fldChar w:fldCharType="begin"/>
      </w:r>
      <w:r>
        <w:instrText xml:space="preserve"> HYPERLINK \l _Toc27527 </w:instrText>
      </w:r>
      <w:r>
        <w:fldChar w:fldCharType="separate"/>
      </w:r>
      <w:r>
        <w:t>4.4.2.6 知识审核与发布</w:t>
      </w:r>
      <w:r>
        <w:tab/>
      </w:r>
      <w:r>
        <w:fldChar w:fldCharType="begin"/>
      </w:r>
      <w:r>
        <w:instrText xml:space="preserve"> PAGEREF _Toc27527 \h </w:instrText>
      </w:r>
      <w:r>
        <w:fldChar w:fldCharType="separate"/>
      </w:r>
      <w:r>
        <w:t>7</w:t>
      </w:r>
      <w:r>
        <w:fldChar w:fldCharType="end"/>
      </w:r>
      <w:r>
        <w:fldChar w:fldCharType="end"/>
      </w:r>
    </w:p>
    <w:p w14:paraId="7AE38799">
      <w:pPr>
        <w:pStyle w:val="62"/>
        <w:tabs>
          <w:tab w:val="right" w:leader="dot" w:pos="8306"/>
          <w:tab w:val="clear" w:pos="9241"/>
        </w:tabs>
      </w:pPr>
      <w:r>
        <w:fldChar w:fldCharType="begin"/>
      </w:r>
      <w:r>
        <w:instrText xml:space="preserve"> HYPERLINK \l _Toc4220 </w:instrText>
      </w:r>
      <w:r>
        <w:fldChar w:fldCharType="separate"/>
      </w:r>
      <w:r>
        <w:t>4.4.2.7 知识检索</w:t>
      </w:r>
      <w:r>
        <w:tab/>
      </w:r>
      <w:r>
        <w:fldChar w:fldCharType="begin"/>
      </w:r>
      <w:r>
        <w:instrText xml:space="preserve"> PAGEREF _Toc4220 \h </w:instrText>
      </w:r>
      <w:r>
        <w:fldChar w:fldCharType="separate"/>
      </w:r>
      <w:r>
        <w:t>7</w:t>
      </w:r>
      <w:r>
        <w:fldChar w:fldCharType="end"/>
      </w:r>
      <w:r>
        <w:fldChar w:fldCharType="end"/>
      </w:r>
    </w:p>
    <w:p w14:paraId="19C5DFA0">
      <w:pPr>
        <w:pStyle w:val="62"/>
        <w:tabs>
          <w:tab w:val="right" w:leader="dot" w:pos="8306"/>
          <w:tab w:val="clear" w:pos="9241"/>
        </w:tabs>
      </w:pPr>
      <w:r>
        <w:fldChar w:fldCharType="begin"/>
      </w:r>
      <w:r>
        <w:instrText xml:space="preserve"> HYPERLINK \l _Toc5970 </w:instrText>
      </w:r>
      <w:r>
        <w:fldChar w:fldCharType="separate"/>
      </w:r>
      <w:r>
        <w:t>4.4.2.8 临时共享网盘使用</w:t>
      </w:r>
      <w:r>
        <w:tab/>
      </w:r>
      <w:r>
        <w:fldChar w:fldCharType="begin"/>
      </w:r>
      <w:r>
        <w:instrText xml:space="preserve"> PAGEREF _Toc5970 \h </w:instrText>
      </w:r>
      <w:r>
        <w:fldChar w:fldCharType="separate"/>
      </w:r>
      <w:r>
        <w:t>8</w:t>
      </w:r>
      <w:r>
        <w:fldChar w:fldCharType="end"/>
      </w:r>
      <w:r>
        <w:fldChar w:fldCharType="end"/>
      </w:r>
    </w:p>
    <w:p w14:paraId="623D7BE8">
      <w:pPr>
        <w:pStyle w:val="62"/>
        <w:tabs>
          <w:tab w:val="right" w:leader="dot" w:pos="8306"/>
          <w:tab w:val="clear" w:pos="9241"/>
        </w:tabs>
      </w:pPr>
      <w:r>
        <w:fldChar w:fldCharType="begin"/>
      </w:r>
      <w:r>
        <w:instrText xml:space="preserve"> HYPERLINK \l _Toc16416 </w:instrText>
      </w:r>
      <w:r>
        <w:fldChar w:fldCharType="separate"/>
      </w:r>
      <w:r>
        <w:t>4.4.2.9 多层级文件夹申请</w:t>
      </w:r>
      <w:r>
        <w:tab/>
      </w:r>
      <w:r>
        <w:fldChar w:fldCharType="begin"/>
      </w:r>
      <w:r>
        <w:instrText xml:space="preserve"> PAGEREF _Toc16416 \h </w:instrText>
      </w:r>
      <w:r>
        <w:fldChar w:fldCharType="separate"/>
      </w:r>
      <w:r>
        <w:t>8</w:t>
      </w:r>
      <w:r>
        <w:fldChar w:fldCharType="end"/>
      </w:r>
      <w:r>
        <w:fldChar w:fldCharType="end"/>
      </w:r>
    </w:p>
    <w:p w14:paraId="25A0FE50">
      <w:pPr>
        <w:pStyle w:val="62"/>
        <w:tabs>
          <w:tab w:val="right" w:leader="dot" w:pos="8306"/>
          <w:tab w:val="clear" w:pos="9241"/>
        </w:tabs>
      </w:pPr>
      <w:r>
        <w:fldChar w:fldCharType="begin"/>
      </w:r>
      <w:r>
        <w:instrText xml:space="preserve"> HYPERLINK \l _Toc29298 </w:instrText>
      </w:r>
      <w:r>
        <w:fldChar w:fldCharType="separate"/>
      </w:r>
      <w:r>
        <w:t>4.4.2.10 个人上传与审批管理</w:t>
      </w:r>
      <w:r>
        <w:tab/>
      </w:r>
      <w:r>
        <w:fldChar w:fldCharType="begin"/>
      </w:r>
      <w:r>
        <w:instrText xml:space="preserve"> PAGEREF _Toc29298 \h </w:instrText>
      </w:r>
      <w:r>
        <w:fldChar w:fldCharType="separate"/>
      </w:r>
      <w:r>
        <w:t>8</w:t>
      </w:r>
      <w:r>
        <w:fldChar w:fldCharType="end"/>
      </w:r>
      <w:r>
        <w:fldChar w:fldCharType="end"/>
      </w:r>
    </w:p>
    <w:p w14:paraId="5460D095">
      <w:pPr>
        <w:pStyle w:val="62"/>
        <w:tabs>
          <w:tab w:val="right" w:leader="dot" w:pos="8306"/>
          <w:tab w:val="clear" w:pos="9241"/>
        </w:tabs>
      </w:pPr>
      <w:r>
        <w:fldChar w:fldCharType="begin"/>
      </w:r>
      <w:r>
        <w:instrText xml:space="preserve"> HYPERLINK \l _Toc26426 </w:instrText>
      </w:r>
      <w:r>
        <w:fldChar w:fldCharType="separate"/>
      </w:r>
      <w:r>
        <w:t>4.4.2.11 工作规则备案</w:t>
      </w:r>
      <w:r>
        <w:tab/>
      </w:r>
      <w:r>
        <w:fldChar w:fldCharType="begin"/>
      </w:r>
      <w:r>
        <w:instrText xml:space="preserve"> PAGEREF _Toc26426 \h </w:instrText>
      </w:r>
      <w:r>
        <w:fldChar w:fldCharType="separate"/>
      </w:r>
      <w:r>
        <w:t>9</w:t>
      </w:r>
      <w:r>
        <w:fldChar w:fldCharType="end"/>
      </w:r>
      <w:r>
        <w:fldChar w:fldCharType="end"/>
      </w:r>
    </w:p>
    <w:p w14:paraId="3937598C">
      <w:pPr>
        <w:pStyle w:val="62"/>
        <w:tabs>
          <w:tab w:val="right" w:leader="dot" w:pos="8306"/>
          <w:tab w:val="clear" w:pos="9241"/>
        </w:tabs>
      </w:pPr>
      <w:r>
        <w:fldChar w:fldCharType="begin"/>
      </w:r>
      <w:r>
        <w:instrText xml:space="preserve"> HYPERLINK \l _Toc28634 </w:instrText>
      </w:r>
      <w:r>
        <w:fldChar w:fldCharType="separate"/>
      </w:r>
      <w:r>
        <w:t>4.4.2.12 重复文件校验</w:t>
      </w:r>
      <w:r>
        <w:tab/>
      </w:r>
      <w:r>
        <w:fldChar w:fldCharType="begin"/>
      </w:r>
      <w:r>
        <w:instrText xml:space="preserve"> PAGEREF _Toc28634 \h </w:instrText>
      </w:r>
      <w:r>
        <w:fldChar w:fldCharType="separate"/>
      </w:r>
      <w:r>
        <w:t>9</w:t>
      </w:r>
      <w:r>
        <w:fldChar w:fldCharType="end"/>
      </w:r>
      <w:r>
        <w:fldChar w:fldCharType="end"/>
      </w:r>
    </w:p>
    <w:p w14:paraId="7DBF71E2">
      <w:pPr>
        <w:pStyle w:val="62"/>
        <w:tabs>
          <w:tab w:val="right" w:leader="dot" w:pos="8306"/>
          <w:tab w:val="clear" w:pos="9241"/>
        </w:tabs>
      </w:pPr>
      <w:r>
        <w:fldChar w:fldCharType="begin"/>
      </w:r>
      <w:r>
        <w:instrText xml:space="preserve"> HYPERLINK \l _Toc17024 </w:instrText>
      </w:r>
      <w:r>
        <w:fldChar w:fldCharType="separate"/>
      </w:r>
      <w:r>
        <w:t>4.4.2.13 群组文件管理</w:t>
      </w:r>
      <w:r>
        <w:tab/>
      </w:r>
      <w:r>
        <w:fldChar w:fldCharType="begin"/>
      </w:r>
      <w:r>
        <w:instrText xml:space="preserve"> PAGEREF _Toc17024 \h </w:instrText>
      </w:r>
      <w:r>
        <w:fldChar w:fldCharType="separate"/>
      </w:r>
      <w:r>
        <w:t>10</w:t>
      </w:r>
      <w:r>
        <w:fldChar w:fldCharType="end"/>
      </w:r>
      <w:r>
        <w:fldChar w:fldCharType="end"/>
      </w:r>
    </w:p>
    <w:p w14:paraId="53175AED">
      <w:pPr>
        <w:pStyle w:val="75"/>
        <w:tabs>
          <w:tab w:val="right" w:leader="dot" w:pos="8306"/>
          <w:tab w:val="clear" w:pos="9242"/>
        </w:tabs>
      </w:pPr>
      <w:r>
        <w:fldChar w:fldCharType="begin"/>
      </w:r>
      <w:r>
        <w:instrText xml:space="preserve"> HYPERLINK \l _Toc24756 </w:instrText>
      </w:r>
      <w:r>
        <w:fldChar w:fldCharType="separate"/>
      </w:r>
      <w:r>
        <w:t>4.5 业务活动</w:t>
      </w:r>
      <w:r>
        <w:tab/>
      </w:r>
      <w:r>
        <w:fldChar w:fldCharType="begin"/>
      </w:r>
      <w:r>
        <w:instrText xml:space="preserve"> PAGEREF _Toc24756 \h </w:instrText>
      </w:r>
      <w:r>
        <w:fldChar w:fldCharType="separate"/>
      </w:r>
      <w:r>
        <w:t>11</w:t>
      </w:r>
      <w:r>
        <w:fldChar w:fldCharType="end"/>
      </w:r>
      <w:r>
        <w:fldChar w:fldCharType="end"/>
      </w:r>
    </w:p>
    <w:p w14:paraId="3CB1B034">
      <w:pPr>
        <w:pStyle w:val="44"/>
        <w:tabs>
          <w:tab w:val="right" w:leader="dot" w:pos="8306"/>
          <w:tab w:val="clear" w:pos="9241"/>
        </w:tabs>
      </w:pPr>
      <w:r>
        <w:fldChar w:fldCharType="begin"/>
      </w:r>
      <w:r>
        <w:instrText xml:space="preserve"> HYPERLINK \l _Toc28819 </w:instrText>
      </w:r>
      <w:r>
        <w:fldChar w:fldCharType="separate"/>
      </w:r>
      <w:r>
        <w:t>4.5.1 业务活动清单</w:t>
      </w:r>
      <w:r>
        <w:tab/>
      </w:r>
      <w:r>
        <w:fldChar w:fldCharType="begin"/>
      </w:r>
      <w:r>
        <w:instrText xml:space="preserve"> PAGEREF _Toc28819 \h </w:instrText>
      </w:r>
      <w:r>
        <w:fldChar w:fldCharType="separate"/>
      </w:r>
      <w:r>
        <w:t>11</w:t>
      </w:r>
      <w:r>
        <w:fldChar w:fldCharType="end"/>
      </w:r>
      <w:r>
        <w:fldChar w:fldCharType="end"/>
      </w:r>
    </w:p>
    <w:p w14:paraId="14001B55">
      <w:pPr>
        <w:pStyle w:val="44"/>
        <w:tabs>
          <w:tab w:val="right" w:leader="dot" w:pos="8306"/>
          <w:tab w:val="clear" w:pos="9241"/>
        </w:tabs>
      </w:pPr>
      <w:r>
        <w:fldChar w:fldCharType="begin"/>
      </w:r>
      <w:r>
        <w:instrText xml:space="preserve"> HYPERLINK \l _Toc15024 </w:instrText>
      </w:r>
      <w:r>
        <w:fldChar w:fldCharType="separate"/>
      </w:r>
      <w:r>
        <w:t>4.5.2 业务活动分项说明</w:t>
      </w:r>
      <w:r>
        <w:tab/>
      </w:r>
      <w:r>
        <w:fldChar w:fldCharType="begin"/>
      </w:r>
      <w:r>
        <w:instrText xml:space="preserve"> PAGEREF _Toc15024 \h </w:instrText>
      </w:r>
      <w:r>
        <w:fldChar w:fldCharType="separate"/>
      </w:r>
      <w:r>
        <w:t>13</w:t>
      </w:r>
      <w:r>
        <w:fldChar w:fldCharType="end"/>
      </w:r>
      <w:r>
        <w:fldChar w:fldCharType="end"/>
      </w:r>
    </w:p>
    <w:p w14:paraId="4C11A24A">
      <w:pPr>
        <w:pStyle w:val="75"/>
        <w:tabs>
          <w:tab w:val="right" w:leader="dot" w:pos="8306"/>
          <w:tab w:val="clear" w:pos="9242"/>
        </w:tabs>
      </w:pPr>
      <w:r>
        <w:fldChar w:fldCharType="begin"/>
      </w:r>
      <w:r>
        <w:instrText xml:space="preserve"> HYPERLINK \l _Toc922 </w:instrText>
      </w:r>
      <w:r>
        <w:fldChar w:fldCharType="separate"/>
      </w:r>
      <w:r>
        <w:t>4.6 业务信息</w:t>
      </w:r>
      <w:r>
        <w:tab/>
      </w:r>
      <w:r>
        <w:fldChar w:fldCharType="begin"/>
      </w:r>
      <w:r>
        <w:instrText xml:space="preserve"> PAGEREF _Toc922 \h </w:instrText>
      </w:r>
      <w:r>
        <w:fldChar w:fldCharType="separate"/>
      </w:r>
      <w:r>
        <w:t>15</w:t>
      </w:r>
      <w:r>
        <w:fldChar w:fldCharType="end"/>
      </w:r>
      <w:r>
        <w:fldChar w:fldCharType="end"/>
      </w:r>
    </w:p>
    <w:p w14:paraId="37B218A2">
      <w:pPr>
        <w:pStyle w:val="44"/>
        <w:tabs>
          <w:tab w:val="right" w:leader="dot" w:pos="8306"/>
          <w:tab w:val="clear" w:pos="9241"/>
        </w:tabs>
      </w:pPr>
      <w:r>
        <w:fldChar w:fldCharType="begin"/>
      </w:r>
      <w:r>
        <w:instrText xml:space="preserve"> HYPERLINK \l _Toc13770 </w:instrText>
      </w:r>
      <w:r>
        <w:fldChar w:fldCharType="separate"/>
      </w:r>
      <w:r>
        <w:t>4.6.1 BOMP知识共享中心</w:t>
      </w:r>
      <w:r>
        <w:tab/>
      </w:r>
      <w:r>
        <w:fldChar w:fldCharType="begin"/>
      </w:r>
      <w:r>
        <w:instrText xml:space="preserve"> PAGEREF _Toc13770 \h </w:instrText>
      </w:r>
      <w:r>
        <w:fldChar w:fldCharType="separate"/>
      </w:r>
      <w:r>
        <w:t>15</w:t>
      </w:r>
      <w:r>
        <w:fldChar w:fldCharType="end"/>
      </w:r>
      <w:r>
        <w:fldChar w:fldCharType="end"/>
      </w:r>
    </w:p>
    <w:p w14:paraId="7EAF47D9">
      <w:pPr>
        <w:pStyle w:val="60"/>
        <w:tabs>
          <w:tab w:val="right" w:leader="dot" w:pos="8306"/>
          <w:tab w:val="clear" w:pos="9242"/>
        </w:tabs>
      </w:pPr>
      <w:r>
        <w:fldChar w:fldCharType="begin"/>
      </w:r>
      <w:r>
        <w:instrText xml:space="preserve"> HYPERLINK \l _Toc12385 </w:instrText>
      </w:r>
      <w:r>
        <w:fldChar w:fldCharType="separate"/>
      </w:r>
      <w:r>
        <w:t>5 共享融合需求分析</w:t>
      </w:r>
      <w:r>
        <w:tab/>
      </w:r>
      <w:r>
        <w:fldChar w:fldCharType="begin"/>
      </w:r>
      <w:r>
        <w:instrText xml:space="preserve"> PAGEREF _Toc12385 \h </w:instrText>
      </w:r>
      <w:r>
        <w:fldChar w:fldCharType="separate"/>
      </w:r>
      <w:r>
        <w:t>17</w:t>
      </w:r>
      <w:r>
        <w:fldChar w:fldCharType="end"/>
      </w:r>
      <w:r>
        <w:fldChar w:fldCharType="end"/>
      </w:r>
    </w:p>
    <w:p w14:paraId="046AE004">
      <w:pPr>
        <w:pStyle w:val="60"/>
        <w:tabs>
          <w:tab w:val="right" w:leader="dot" w:pos="8306"/>
          <w:tab w:val="clear" w:pos="9242"/>
        </w:tabs>
      </w:pPr>
      <w:r>
        <w:fldChar w:fldCharType="begin"/>
      </w:r>
      <w:r>
        <w:instrText xml:space="preserve"> HYPERLINK \l _Toc9557 </w:instrText>
      </w:r>
      <w:r>
        <w:fldChar w:fldCharType="separate"/>
      </w:r>
      <w:r>
        <w:t>6 附录</w:t>
      </w:r>
      <w:r>
        <w:tab/>
      </w:r>
      <w:r>
        <w:fldChar w:fldCharType="begin"/>
      </w:r>
      <w:r>
        <w:instrText xml:space="preserve"> PAGEREF _Toc9557 \h </w:instrText>
      </w:r>
      <w:r>
        <w:fldChar w:fldCharType="separate"/>
      </w:r>
      <w:r>
        <w:t>18</w:t>
      </w:r>
      <w:r>
        <w:fldChar w:fldCharType="end"/>
      </w:r>
      <w:r>
        <w:fldChar w:fldCharType="end"/>
      </w:r>
    </w:p>
    <w:p w14:paraId="49956DE2">
      <w:pPr>
        <w:pStyle w:val="75"/>
        <w:tabs>
          <w:tab w:val="right" w:leader="dot" w:pos="8306"/>
          <w:tab w:val="clear" w:pos="9242"/>
        </w:tabs>
      </w:pPr>
      <w:r>
        <w:fldChar w:fldCharType="begin"/>
      </w:r>
      <w:r>
        <w:instrText xml:space="preserve"> HYPERLINK \l _Toc4034 </w:instrText>
      </w:r>
      <w:r>
        <w:fldChar w:fldCharType="separate"/>
      </w:r>
      <w:r>
        <w:t>6.1 业务信息详单</w:t>
      </w:r>
      <w:r>
        <w:tab/>
      </w:r>
      <w:r>
        <w:fldChar w:fldCharType="begin"/>
      </w:r>
      <w:r>
        <w:instrText xml:space="preserve"> PAGEREF _Toc4034 \h </w:instrText>
      </w:r>
      <w:r>
        <w:fldChar w:fldCharType="separate"/>
      </w:r>
      <w:r>
        <w:t>18</w:t>
      </w:r>
      <w:r>
        <w:fldChar w:fldCharType="end"/>
      </w:r>
      <w:r>
        <w:fldChar w:fldCharType="end"/>
      </w:r>
    </w:p>
    <w:p w14:paraId="54976E85">
      <w:pPr>
        <w:pStyle w:val="44"/>
        <w:tabs>
          <w:tab w:val="right" w:leader="dot" w:pos="8306"/>
          <w:tab w:val="clear" w:pos="9241"/>
        </w:tabs>
      </w:pPr>
      <w:r>
        <w:fldChar w:fldCharType="begin"/>
      </w:r>
      <w:r>
        <w:instrText xml:space="preserve"> HYPERLINK \l _Toc20044 </w:instrText>
      </w:r>
      <w:r>
        <w:fldChar w:fldCharType="separate"/>
      </w:r>
      <w:r>
        <w:t>6.1.1 BOMP知识共享中心</w:t>
      </w:r>
      <w:r>
        <w:tab/>
      </w:r>
      <w:r>
        <w:fldChar w:fldCharType="begin"/>
      </w:r>
      <w:r>
        <w:instrText xml:space="preserve"> PAGEREF _Toc20044 \h </w:instrText>
      </w:r>
      <w:r>
        <w:fldChar w:fldCharType="separate"/>
      </w:r>
      <w:r>
        <w:t>18</w:t>
      </w:r>
      <w:r>
        <w:fldChar w:fldCharType="end"/>
      </w:r>
      <w:r>
        <w:fldChar w:fldCharType="end"/>
      </w:r>
    </w:p>
    <w:p w14:paraId="32903153">
      <w:pPr>
        <w:pStyle w:val="75"/>
        <w:tabs>
          <w:tab w:val="right" w:leader="dot" w:pos="8306"/>
          <w:tab w:val="clear" w:pos="9242"/>
        </w:tabs>
      </w:pPr>
      <w:r>
        <w:fldChar w:fldCharType="begin"/>
      </w:r>
      <w:r>
        <w:instrText xml:space="preserve"> HYPERLINK \l _Toc19503 </w:instrText>
      </w:r>
      <w:r>
        <w:fldChar w:fldCharType="separate"/>
      </w:r>
      <w:r>
        <w:t>6.2 需求跟踪矩阵</w:t>
      </w:r>
      <w:r>
        <w:tab/>
      </w:r>
      <w:r>
        <w:fldChar w:fldCharType="begin"/>
      </w:r>
      <w:r>
        <w:instrText xml:space="preserve"> PAGEREF _Toc19503 \h </w:instrText>
      </w:r>
      <w:r>
        <w:fldChar w:fldCharType="separate"/>
      </w:r>
      <w:r>
        <w:t>19</w:t>
      </w:r>
      <w:r>
        <w:fldChar w:fldCharType="end"/>
      </w:r>
      <w:r>
        <w:fldChar w:fldCharType="end"/>
      </w:r>
    </w:p>
    <w:p w14:paraId="5AD4C3AF">
      <w:r>
        <w:fldChar w:fldCharType="end"/>
      </w:r>
      <w:r>
        <w:br w:type="page"/>
      </w:r>
    </w:p>
    <w:p w14:paraId="7BD8EB41">
      <w:pPr>
        <w:pStyle w:val="3084"/>
      </w:pPr>
      <w:bookmarkStart w:id="0" w:name="_Toc29504"/>
      <w:r>
        <w:t>4 业务描述</w:t>
      </w:r>
      <w:bookmarkEnd w:id="0"/>
    </w:p>
    <w:p w14:paraId="28501150">
      <w:pPr>
        <w:pStyle w:val="3085"/>
      </w:pPr>
      <w:bookmarkStart w:id="1" w:name="_Toc23163"/>
      <w:r>
        <w:t>4.1 业务目标</w:t>
      </w:r>
      <w:bookmarkEnd w:id="1"/>
    </w:p>
    <w:p w14:paraId="5BD531A8">
      <w:pPr>
        <w:spacing w:line="360" w:lineRule="auto"/>
        <w:jc w:val="both"/>
      </w:pPr>
    </w:p>
    <w:p w14:paraId="68FF6C1C">
      <w:pPr>
        <w:pStyle w:val="3085"/>
      </w:pPr>
      <w:bookmarkStart w:id="2" w:name="_Toc20502"/>
      <w:r>
        <w:t>4.2 管理模式</w:t>
      </w:r>
      <w:bookmarkEnd w:id="2"/>
    </w:p>
    <w:p w14:paraId="54AB7525">
      <w:pPr>
        <w:spacing w:line="360" w:lineRule="auto"/>
        <w:jc w:val="both"/>
      </w:pPr>
    </w:p>
    <w:p w14:paraId="3F8A0292">
      <w:pPr>
        <w:pStyle w:val="3085"/>
      </w:pPr>
      <w:bookmarkStart w:id="3" w:name="_Toc8906"/>
      <w:r>
        <w:t>4.3 组织单元</w:t>
      </w:r>
      <w:bookmarkEnd w:id="3"/>
    </w:p>
    <w:p w14:paraId="57204B12">
      <w:pPr>
        <w:spacing w:line="360" w:lineRule="auto"/>
        <w:jc w:val="both"/>
      </w:pPr>
    </w:p>
    <w:p w14:paraId="056FC16B">
      <w:pPr>
        <w:pStyle w:val="3085"/>
      </w:pPr>
      <w:bookmarkStart w:id="4" w:name="_Toc12243"/>
      <w:r>
        <w:t>4.4 业务流程</w:t>
      </w:r>
      <w:bookmarkEnd w:id="4"/>
    </w:p>
    <w:p w14:paraId="14865BF3">
      <w:pPr>
        <w:pStyle w:val="3086"/>
      </w:pPr>
      <w:bookmarkStart w:id="5" w:name="_Toc23102"/>
      <w:r>
        <w:t>4.4.1 流程清单</w:t>
      </w:r>
      <w:bookmarkEnd w:id="5"/>
    </w:p>
    <w:p w14:paraId="66D80EE9">
      <w:pPr>
        <w:keepNext/>
        <w:spacing w:before="150" w:after="100"/>
        <w:jc w:val="center"/>
      </w:pPr>
      <w:r>
        <w:rPr>
          <w:rFonts w:ascii="黑体" w:hAnsi="黑体" w:eastAsia="黑体"/>
          <w:color w:val="000000"/>
          <w:sz w:val="18"/>
        </w:rPr>
        <w:t>表 4-1 BOMP知识共享中心业务流程清单</w:t>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1419492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701" w:type="dxa"/>
            <w:shd w:val="clear" w:color="auto" w:fill="BFBFBF"/>
            <w:tcMar>
              <w:top w:w="70" w:type="dxa"/>
              <w:left w:w="80" w:type="dxa"/>
              <w:bottom w:w="70" w:type="dxa"/>
              <w:right w:w="80" w:type="dxa"/>
            </w:tcMar>
            <w:vAlign w:val="center"/>
          </w:tcPr>
          <w:p w14:paraId="232CF4D2">
            <w:pPr>
              <w:spacing w:before="0" w:after="0" w:line="276" w:lineRule="auto"/>
              <w:jc w:val="center"/>
            </w:pPr>
            <w:r>
              <w:rPr>
                <w:rFonts w:ascii="Times New Roman" w:hAnsi="Times New Roman" w:eastAsia="宋体"/>
                <w:b/>
                <w:color w:val="000000"/>
                <w:sz w:val="17"/>
              </w:rPr>
              <w:t>流程编号</w:t>
            </w:r>
          </w:p>
        </w:tc>
        <w:tc>
          <w:tcPr>
            <w:tcW w:w="2381" w:type="dxa"/>
            <w:shd w:val="clear" w:color="auto" w:fill="BFBFBF"/>
            <w:tcMar>
              <w:top w:w="70" w:type="dxa"/>
              <w:left w:w="80" w:type="dxa"/>
              <w:bottom w:w="70" w:type="dxa"/>
              <w:right w:w="80" w:type="dxa"/>
            </w:tcMar>
            <w:vAlign w:val="center"/>
          </w:tcPr>
          <w:p w14:paraId="367E56D9">
            <w:pPr>
              <w:spacing w:before="0" w:after="0" w:line="276" w:lineRule="auto"/>
              <w:jc w:val="center"/>
            </w:pPr>
            <w:r>
              <w:rPr>
                <w:rFonts w:ascii="Times New Roman" w:hAnsi="Times New Roman" w:eastAsia="宋体"/>
                <w:b/>
                <w:color w:val="000000"/>
                <w:sz w:val="17"/>
              </w:rPr>
              <w:t>业务流程名称</w:t>
            </w:r>
          </w:p>
        </w:tc>
        <w:tc>
          <w:tcPr>
            <w:tcW w:w="1701" w:type="dxa"/>
            <w:shd w:val="clear" w:color="auto" w:fill="BFBFBF"/>
            <w:tcMar>
              <w:top w:w="70" w:type="dxa"/>
              <w:left w:w="80" w:type="dxa"/>
              <w:bottom w:w="70" w:type="dxa"/>
              <w:right w:w="80" w:type="dxa"/>
            </w:tcMar>
            <w:vAlign w:val="center"/>
          </w:tcPr>
          <w:p w14:paraId="6B44B542">
            <w:pPr>
              <w:spacing w:before="0" w:after="0" w:line="276" w:lineRule="auto"/>
              <w:jc w:val="center"/>
            </w:pPr>
            <w:r>
              <w:rPr>
                <w:rFonts w:ascii="Times New Roman" w:hAnsi="Times New Roman" w:eastAsia="宋体"/>
                <w:b/>
                <w:color w:val="000000"/>
                <w:sz w:val="17"/>
              </w:rPr>
              <w:t>父级流程编号</w:t>
            </w:r>
          </w:p>
        </w:tc>
        <w:tc>
          <w:tcPr>
            <w:tcW w:w="2494" w:type="dxa"/>
            <w:shd w:val="clear" w:color="auto" w:fill="BFBFBF"/>
            <w:tcMar>
              <w:top w:w="70" w:type="dxa"/>
              <w:left w:w="80" w:type="dxa"/>
              <w:bottom w:w="70" w:type="dxa"/>
              <w:right w:w="80" w:type="dxa"/>
            </w:tcMar>
            <w:vAlign w:val="center"/>
          </w:tcPr>
          <w:p w14:paraId="5C46EC46">
            <w:pPr>
              <w:spacing w:before="0" w:after="0" w:line="276" w:lineRule="auto"/>
              <w:jc w:val="center"/>
            </w:pPr>
            <w:r>
              <w:rPr>
                <w:rFonts w:ascii="Times New Roman" w:hAnsi="Times New Roman" w:eastAsia="宋体"/>
                <w:b/>
                <w:color w:val="000000"/>
                <w:sz w:val="17"/>
              </w:rPr>
              <w:t>业务职能名称</w:t>
            </w:r>
          </w:p>
        </w:tc>
      </w:tr>
      <w:tr w14:paraId="39502F3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1AF9BD2F">
            <w:pPr>
              <w:spacing w:before="0" w:after="0" w:line="276" w:lineRule="auto"/>
              <w:jc w:val="center"/>
            </w:pPr>
            <w:r>
              <w:rPr>
                <w:rFonts w:ascii="Times New Roman" w:hAnsi="Times New Roman" w:eastAsia="宋体"/>
                <w:b w:val="0"/>
                <w:color w:val="000000"/>
                <w:sz w:val="17"/>
              </w:rPr>
              <w:t>BP_BOMP_01</w:t>
            </w:r>
          </w:p>
        </w:tc>
        <w:tc>
          <w:tcPr>
            <w:tcW w:w="2381" w:type="dxa"/>
            <w:tcMar>
              <w:top w:w="70" w:type="dxa"/>
              <w:left w:w="80" w:type="dxa"/>
              <w:bottom w:w="70" w:type="dxa"/>
              <w:right w:w="80" w:type="dxa"/>
            </w:tcMar>
            <w:vAlign w:val="center"/>
          </w:tcPr>
          <w:p w14:paraId="009859BF">
            <w:pPr>
              <w:spacing w:before="0" w:after="0" w:line="276" w:lineRule="auto"/>
              <w:jc w:val="center"/>
            </w:pPr>
            <w:r>
              <w:rPr>
                <w:rFonts w:ascii="Times New Roman" w:hAnsi="Times New Roman" w:eastAsia="宋体"/>
                <w:b w:val="0"/>
                <w:color w:val="000000"/>
                <w:sz w:val="17"/>
              </w:rPr>
              <w:t>知识共享中心访问</w:t>
            </w:r>
          </w:p>
        </w:tc>
        <w:tc>
          <w:tcPr>
            <w:tcW w:w="1701" w:type="dxa"/>
            <w:tcMar>
              <w:top w:w="70" w:type="dxa"/>
              <w:left w:w="80" w:type="dxa"/>
              <w:bottom w:w="70" w:type="dxa"/>
              <w:right w:w="80" w:type="dxa"/>
            </w:tcMar>
            <w:vAlign w:val="center"/>
          </w:tcPr>
          <w:p w14:paraId="3C932A58">
            <w:pPr>
              <w:spacing w:before="0" w:after="0" w:line="276" w:lineRule="auto"/>
              <w:jc w:val="center"/>
            </w:pPr>
          </w:p>
        </w:tc>
        <w:tc>
          <w:tcPr>
            <w:tcW w:w="2494" w:type="dxa"/>
            <w:tcMar>
              <w:top w:w="70" w:type="dxa"/>
              <w:left w:w="80" w:type="dxa"/>
              <w:bottom w:w="70" w:type="dxa"/>
              <w:right w:w="80" w:type="dxa"/>
            </w:tcMar>
            <w:vAlign w:val="center"/>
          </w:tcPr>
          <w:p w14:paraId="16B30601">
            <w:pPr>
              <w:spacing w:before="0" w:after="0" w:line="276" w:lineRule="auto"/>
              <w:jc w:val="center"/>
            </w:pPr>
            <w:r>
              <w:rPr>
                <w:rFonts w:ascii="Times New Roman" w:hAnsi="Times New Roman" w:eastAsia="宋体"/>
                <w:b w:val="0"/>
                <w:color w:val="000000"/>
                <w:sz w:val="17"/>
              </w:rPr>
              <w:t>共享中心首页各层级界面</w:t>
            </w:r>
          </w:p>
        </w:tc>
      </w:tr>
      <w:tr w14:paraId="48F8122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1D34DA54">
            <w:pPr>
              <w:spacing w:before="0" w:after="0" w:line="276" w:lineRule="auto"/>
              <w:jc w:val="center"/>
            </w:pPr>
            <w:r>
              <w:rPr>
                <w:rFonts w:ascii="Times New Roman" w:hAnsi="Times New Roman" w:eastAsia="宋体"/>
                <w:b w:val="0"/>
                <w:color w:val="000000"/>
                <w:sz w:val="17"/>
              </w:rPr>
              <w:t>BP_BOMP_02</w:t>
            </w:r>
          </w:p>
        </w:tc>
        <w:tc>
          <w:tcPr>
            <w:tcW w:w="2381" w:type="dxa"/>
            <w:tcMar>
              <w:top w:w="70" w:type="dxa"/>
              <w:left w:w="80" w:type="dxa"/>
              <w:bottom w:w="70" w:type="dxa"/>
              <w:right w:w="80" w:type="dxa"/>
            </w:tcMar>
            <w:vAlign w:val="center"/>
          </w:tcPr>
          <w:p w14:paraId="134423EE">
            <w:pPr>
              <w:spacing w:before="0" w:after="0" w:line="276" w:lineRule="auto"/>
              <w:jc w:val="center"/>
            </w:pPr>
            <w:r>
              <w:rPr>
                <w:rFonts w:ascii="Times New Roman" w:hAnsi="Times New Roman" w:eastAsia="宋体"/>
                <w:b w:val="0"/>
                <w:color w:val="000000"/>
                <w:sz w:val="17"/>
              </w:rPr>
              <w:t>知识目录分类浏览</w:t>
            </w:r>
          </w:p>
        </w:tc>
        <w:tc>
          <w:tcPr>
            <w:tcW w:w="1701" w:type="dxa"/>
            <w:tcMar>
              <w:top w:w="70" w:type="dxa"/>
              <w:left w:w="80" w:type="dxa"/>
              <w:bottom w:w="70" w:type="dxa"/>
              <w:right w:w="80" w:type="dxa"/>
            </w:tcMar>
            <w:vAlign w:val="center"/>
          </w:tcPr>
          <w:p w14:paraId="33C92A02">
            <w:pPr>
              <w:spacing w:before="0" w:after="0" w:line="276" w:lineRule="auto"/>
              <w:jc w:val="center"/>
            </w:pPr>
          </w:p>
        </w:tc>
        <w:tc>
          <w:tcPr>
            <w:tcW w:w="2494" w:type="dxa"/>
            <w:tcMar>
              <w:top w:w="70" w:type="dxa"/>
              <w:left w:w="80" w:type="dxa"/>
              <w:bottom w:w="70" w:type="dxa"/>
              <w:right w:w="80" w:type="dxa"/>
            </w:tcMar>
            <w:vAlign w:val="center"/>
          </w:tcPr>
          <w:p w14:paraId="6B8F4AA6">
            <w:pPr>
              <w:spacing w:before="0" w:after="0" w:line="276" w:lineRule="auto"/>
              <w:jc w:val="center"/>
            </w:pPr>
            <w:r>
              <w:rPr>
                <w:rFonts w:ascii="Times New Roman" w:hAnsi="Times New Roman" w:eastAsia="宋体"/>
                <w:b w:val="0"/>
                <w:color w:val="000000"/>
                <w:sz w:val="17"/>
              </w:rPr>
              <w:t>文件分级分类管理</w:t>
            </w:r>
          </w:p>
        </w:tc>
      </w:tr>
      <w:tr w14:paraId="798B14D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10FF6853">
            <w:pPr>
              <w:spacing w:before="0" w:after="0" w:line="276" w:lineRule="auto"/>
              <w:jc w:val="center"/>
            </w:pPr>
            <w:r>
              <w:rPr>
                <w:rFonts w:ascii="Times New Roman" w:hAnsi="Times New Roman" w:eastAsia="宋体"/>
                <w:b w:val="0"/>
                <w:color w:val="000000"/>
                <w:sz w:val="17"/>
              </w:rPr>
              <w:t>BP_BOMP_03</w:t>
            </w:r>
          </w:p>
        </w:tc>
        <w:tc>
          <w:tcPr>
            <w:tcW w:w="2381" w:type="dxa"/>
            <w:tcMar>
              <w:top w:w="70" w:type="dxa"/>
              <w:left w:w="80" w:type="dxa"/>
              <w:bottom w:w="70" w:type="dxa"/>
              <w:right w:w="80" w:type="dxa"/>
            </w:tcMar>
            <w:vAlign w:val="center"/>
          </w:tcPr>
          <w:p w14:paraId="354E9D71">
            <w:pPr>
              <w:spacing w:before="0" w:after="0" w:line="276" w:lineRule="auto"/>
              <w:jc w:val="center"/>
            </w:pPr>
            <w:r>
              <w:rPr>
                <w:rFonts w:ascii="Times New Roman" w:hAnsi="Times New Roman" w:eastAsia="宋体"/>
                <w:b w:val="0"/>
                <w:color w:val="000000"/>
                <w:sz w:val="17"/>
              </w:rPr>
              <w:t>公司知识中心管理</w:t>
            </w:r>
          </w:p>
        </w:tc>
        <w:tc>
          <w:tcPr>
            <w:tcW w:w="1701" w:type="dxa"/>
            <w:tcMar>
              <w:top w:w="70" w:type="dxa"/>
              <w:left w:w="80" w:type="dxa"/>
              <w:bottom w:w="70" w:type="dxa"/>
              <w:right w:w="80" w:type="dxa"/>
            </w:tcMar>
            <w:vAlign w:val="center"/>
          </w:tcPr>
          <w:p w14:paraId="24BAC980">
            <w:pPr>
              <w:spacing w:before="0" w:after="0" w:line="276" w:lineRule="auto"/>
              <w:jc w:val="center"/>
            </w:pPr>
          </w:p>
        </w:tc>
        <w:tc>
          <w:tcPr>
            <w:tcW w:w="2494" w:type="dxa"/>
            <w:tcMar>
              <w:top w:w="70" w:type="dxa"/>
              <w:left w:w="80" w:type="dxa"/>
              <w:bottom w:w="70" w:type="dxa"/>
              <w:right w:w="80" w:type="dxa"/>
            </w:tcMar>
            <w:vAlign w:val="center"/>
          </w:tcPr>
          <w:p w14:paraId="4CF8BF03">
            <w:pPr>
              <w:spacing w:before="0" w:after="0" w:line="276" w:lineRule="auto"/>
              <w:jc w:val="center"/>
            </w:pPr>
            <w:r>
              <w:rPr>
                <w:rFonts w:ascii="Times New Roman" w:hAnsi="Times New Roman" w:eastAsia="宋体"/>
                <w:b w:val="0"/>
                <w:color w:val="000000"/>
                <w:sz w:val="17"/>
              </w:rPr>
              <w:t>公司知识中心</w:t>
            </w:r>
          </w:p>
        </w:tc>
      </w:tr>
      <w:tr w14:paraId="29CB1FE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2196BF74">
            <w:pPr>
              <w:spacing w:before="0" w:after="0" w:line="276" w:lineRule="auto"/>
              <w:jc w:val="center"/>
            </w:pPr>
            <w:r>
              <w:rPr>
                <w:rFonts w:ascii="Times New Roman" w:hAnsi="Times New Roman" w:eastAsia="宋体"/>
                <w:b w:val="0"/>
                <w:color w:val="000000"/>
                <w:sz w:val="17"/>
              </w:rPr>
              <w:t>BP_BOMP_04</w:t>
            </w:r>
          </w:p>
        </w:tc>
        <w:tc>
          <w:tcPr>
            <w:tcW w:w="2381" w:type="dxa"/>
            <w:tcMar>
              <w:top w:w="70" w:type="dxa"/>
              <w:left w:w="80" w:type="dxa"/>
              <w:bottom w:w="70" w:type="dxa"/>
              <w:right w:w="80" w:type="dxa"/>
            </w:tcMar>
            <w:vAlign w:val="center"/>
          </w:tcPr>
          <w:p w14:paraId="0358DEBB">
            <w:pPr>
              <w:spacing w:before="0" w:after="0" w:line="276" w:lineRule="auto"/>
              <w:jc w:val="center"/>
            </w:pPr>
            <w:r>
              <w:rPr>
                <w:rFonts w:ascii="Times New Roman" w:hAnsi="Times New Roman" w:eastAsia="宋体"/>
                <w:b w:val="0"/>
                <w:color w:val="000000"/>
                <w:sz w:val="17"/>
              </w:rPr>
              <w:t>部门知识库管理</w:t>
            </w:r>
          </w:p>
        </w:tc>
        <w:tc>
          <w:tcPr>
            <w:tcW w:w="1701" w:type="dxa"/>
            <w:tcMar>
              <w:top w:w="70" w:type="dxa"/>
              <w:left w:w="80" w:type="dxa"/>
              <w:bottom w:w="70" w:type="dxa"/>
              <w:right w:w="80" w:type="dxa"/>
            </w:tcMar>
            <w:vAlign w:val="center"/>
          </w:tcPr>
          <w:p w14:paraId="7014C9A1">
            <w:pPr>
              <w:spacing w:before="0" w:after="0" w:line="276" w:lineRule="auto"/>
              <w:jc w:val="center"/>
            </w:pPr>
          </w:p>
        </w:tc>
        <w:tc>
          <w:tcPr>
            <w:tcW w:w="2494" w:type="dxa"/>
            <w:tcMar>
              <w:top w:w="70" w:type="dxa"/>
              <w:left w:w="80" w:type="dxa"/>
              <w:bottom w:w="70" w:type="dxa"/>
              <w:right w:w="80" w:type="dxa"/>
            </w:tcMar>
            <w:vAlign w:val="center"/>
          </w:tcPr>
          <w:p w14:paraId="678AEA57">
            <w:pPr>
              <w:spacing w:before="0" w:after="0" w:line="276" w:lineRule="auto"/>
              <w:jc w:val="center"/>
            </w:pPr>
            <w:r>
              <w:rPr>
                <w:rFonts w:ascii="Times New Roman" w:hAnsi="Times New Roman" w:eastAsia="宋体"/>
                <w:b w:val="0"/>
                <w:color w:val="000000"/>
                <w:sz w:val="17"/>
              </w:rPr>
              <w:t>部门知识库</w:t>
            </w:r>
          </w:p>
        </w:tc>
      </w:tr>
      <w:tr w14:paraId="4E22E23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6BAEFDC9">
            <w:pPr>
              <w:spacing w:before="0" w:after="0" w:line="276" w:lineRule="auto"/>
              <w:jc w:val="center"/>
            </w:pPr>
            <w:r>
              <w:rPr>
                <w:rFonts w:ascii="Times New Roman" w:hAnsi="Times New Roman" w:eastAsia="宋体"/>
                <w:b w:val="0"/>
                <w:color w:val="000000"/>
                <w:sz w:val="17"/>
              </w:rPr>
              <w:t>BP_BOMP_05</w:t>
            </w:r>
          </w:p>
        </w:tc>
        <w:tc>
          <w:tcPr>
            <w:tcW w:w="2381" w:type="dxa"/>
            <w:tcMar>
              <w:top w:w="70" w:type="dxa"/>
              <w:left w:w="80" w:type="dxa"/>
              <w:bottom w:w="70" w:type="dxa"/>
              <w:right w:w="80" w:type="dxa"/>
            </w:tcMar>
            <w:vAlign w:val="center"/>
          </w:tcPr>
          <w:p w14:paraId="3CD190F0">
            <w:pPr>
              <w:spacing w:before="0" w:after="0" w:line="276" w:lineRule="auto"/>
              <w:jc w:val="center"/>
            </w:pPr>
            <w:r>
              <w:rPr>
                <w:rFonts w:ascii="Times New Roman" w:hAnsi="Times New Roman" w:eastAsia="宋体"/>
                <w:b w:val="0"/>
                <w:color w:val="000000"/>
                <w:sz w:val="17"/>
              </w:rPr>
              <w:t>文件权限管理</w:t>
            </w:r>
          </w:p>
        </w:tc>
        <w:tc>
          <w:tcPr>
            <w:tcW w:w="1701" w:type="dxa"/>
            <w:tcMar>
              <w:top w:w="70" w:type="dxa"/>
              <w:left w:w="80" w:type="dxa"/>
              <w:bottom w:w="70" w:type="dxa"/>
              <w:right w:w="80" w:type="dxa"/>
            </w:tcMar>
            <w:vAlign w:val="center"/>
          </w:tcPr>
          <w:p w14:paraId="28570724">
            <w:pPr>
              <w:spacing w:before="0" w:after="0" w:line="276" w:lineRule="auto"/>
              <w:jc w:val="center"/>
            </w:pPr>
          </w:p>
        </w:tc>
        <w:tc>
          <w:tcPr>
            <w:tcW w:w="2494" w:type="dxa"/>
            <w:tcMar>
              <w:top w:w="70" w:type="dxa"/>
              <w:left w:w="80" w:type="dxa"/>
              <w:bottom w:w="70" w:type="dxa"/>
              <w:right w:w="80" w:type="dxa"/>
            </w:tcMar>
            <w:vAlign w:val="center"/>
          </w:tcPr>
          <w:p w14:paraId="5EA12042">
            <w:pPr>
              <w:spacing w:before="0" w:after="0" w:line="276" w:lineRule="auto"/>
              <w:jc w:val="center"/>
            </w:pPr>
            <w:r>
              <w:rPr>
                <w:rFonts w:ascii="Times New Roman" w:hAnsi="Times New Roman" w:eastAsia="宋体"/>
                <w:b w:val="0"/>
                <w:color w:val="000000"/>
                <w:sz w:val="17"/>
              </w:rPr>
              <w:t>文件权限管理</w:t>
            </w:r>
          </w:p>
        </w:tc>
      </w:tr>
      <w:tr w14:paraId="271A8B1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3EC5BCAA">
            <w:pPr>
              <w:spacing w:before="0" w:after="0" w:line="276" w:lineRule="auto"/>
              <w:jc w:val="center"/>
            </w:pPr>
            <w:r>
              <w:rPr>
                <w:rFonts w:ascii="Times New Roman" w:hAnsi="Times New Roman" w:eastAsia="宋体"/>
                <w:b w:val="0"/>
                <w:color w:val="000000"/>
                <w:sz w:val="17"/>
              </w:rPr>
              <w:t>BP_BOMP_06</w:t>
            </w:r>
          </w:p>
        </w:tc>
        <w:tc>
          <w:tcPr>
            <w:tcW w:w="2381" w:type="dxa"/>
            <w:tcMar>
              <w:top w:w="70" w:type="dxa"/>
              <w:left w:w="80" w:type="dxa"/>
              <w:bottom w:w="70" w:type="dxa"/>
              <w:right w:w="80" w:type="dxa"/>
            </w:tcMar>
            <w:vAlign w:val="center"/>
          </w:tcPr>
          <w:p w14:paraId="4B6BCC11">
            <w:pPr>
              <w:spacing w:before="0" w:after="0" w:line="276" w:lineRule="auto"/>
              <w:jc w:val="center"/>
            </w:pPr>
            <w:r>
              <w:rPr>
                <w:rFonts w:ascii="Times New Roman" w:hAnsi="Times New Roman" w:eastAsia="宋体"/>
                <w:b w:val="0"/>
                <w:color w:val="000000"/>
                <w:sz w:val="17"/>
              </w:rPr>
              <w:t>知识审核与发布</w:t>
            </w:r>
          </w:p>
        </w:tc>
        <w:tc>
          <w:tcPr>
            <w:tcW w:w="1701" w:type="dxa"/>
            <w:tcMar>
              <w:top w:w="70" w:type="dxa"/>
              <w:left w:w="80" w:type="dxa"/>
              <w:bottom w:w="70" w:type="dxa"/>
              <w:right w:w="80" w:type="dxa"/>
            </w:tcMar>
            <w:vAlign w:val="center"/>
          </w:tcPr>
          <w:p w14:paraId="3C8387FC">
            <w:pPr>
              <w:spacing w:before="0" w:after="0" w:line="276" w:lineRule="auto"/>
              <w:jc w:val="center"/>
            </w:pPr>
          </w:p>
        </w:tc>
        <w:tc>
          <w:tcPr>
            <w:tcW w:w="2494" w:type="dxa"/>
            <w:tcMar>
              <w:top w:w="70" w:type="dxa"/>
              <w:left w:w="80" w:type="dxa"/>
              <w:bottom w:w="70" w:type="dxa"/>
              <w:right w:w="80" w:type="dxa"/>
            </w:tcMar>
            <w:vAlign w:val="center"/>
          </w:tcPr>
          <w:p w14:paraId="4E76F5CD">
            <w:pPr>
              <w:spacing w:before="0" w:after="0" w:line="276" w:lineRule="auto"/>
              <w:jc w:val="center"/>
            </w:pPr>
            <w:r>
              <w:rPr>
                <w:rFonts w:ascii="Times New Roman" w:hAnsi="Times New Roman" w:eastAsia="宋体"/>
                <w:b w:val="0"/>
                <w:color w:val="000000"/>
                <w:sz w:val="17"/>
              </w:rPr>
              <w:t>知识审核管理</w:t>
            </w:r>
          </w:p>
        </w:tc>
      </w:tr>
      <w:tr w14:paraId="2FEA468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11AD03C8">
            <w:pPr>
              <w:spacing w:before="0" w:after="0" w:line="276" w:lineRule="auto"/>
              <w:jc w:val="center"/>
            </w:pPr>
            <w:r>
              <w:rPr>
                <w:rFonts w:ascii="Times New Roman" w:hAnsi="Times New Roman" w:eastAsia="宋体"/>
                <w:b w:val="0"/>
                <w:color w:val="000000"/>
                <w:sz w:val="17"/>
              </w:rPr>
              <w:t>BP_BOMP_07</w:t>
            </w:r>
          </w:p>
        </w:tc>
        <w:tc>
          <w:tcPr>
            <w:tcW w:w="2381" w:type="dxa"/>
            <w:tcMar>
              <w:top w:w="70" w:type="dxa"/>
              <w:left w:w="80" w:type="dxa"/>
              <w:bottom w:w="70" w:type="dxa"/>
              <w:right w:w="80" w:type="dxa"/>
            </w:tcMar>
            <w:vAlign w:val="center"/>
          </w:tcPr>
          <w:p w14:paraId="520BE48E">
            <w:pPr>
              <w:spacing w:before="0" w:after="0" w:line="276" w:lineRule="auto"/>
              <w:jc w:val="center"/>
            </w:pPr>
            <w:r>
              <w:rPr>
                <w:rFonts w:ascii="Times New Roman" w:hAnsi="Times New Roman" w:eastAsia="宋体"/>
                <w:b w:val="0"/>
                <w:color w:val="000000"/>
                <w:sz w:val="17"/>
              </w:rPr>
              <w:t>知识检索</w:t>
            </w:r>
          </w:p>
        </w:tc>
        <w:tc>
          <w:tcPr>
            <w:tcW w:w="1701" w:type="dxa"/>
            <w:tcMar>
              <w:top w:w="70" w:type="dxa"/>
              <w:left w:w="80" w:type="dxa"/>
              <w:bottom w:w="70" w:type="dxa"/>
              <w:right w:w="80" w:type="dxa"/>
            </w:tcMar>
            <w:vAlign w:val="center"/>
          </w:tcPr>
          <w:p w14:paraId="4070A8E5">
            <w:pPr>
              <w:spacing w:before="0" w:after="0" w:line="276" w:lineRule="auto"/>
              <w:jc w:val="center"/>
            </w:pPr>
          </w:p>
        </w:tc>
        <w:tc>
          <w:tcPr>
            <w:tcW w:w="2494" w:type="dxa"/>
            <w:tcMar>
              <w:top w:w="70" w:type="dxa"/>
              <w:left w:w="80" w:type="dxa"/>
              <w:bottom w:w="70" w:type="dxa"/>
              <w:right w:w="80" w:type="dxa"/>
            </w:tcMar>
            <w:vAlign w:val="center"/>
          </w:tcPr>
          <w:p w14:paraId="44E7D6D2">
            <w:pPr>
              <w:spacing w:before="0" w:after="0" w:line="276" w:lineRule="auto"/>
              <w:jc w:val="center"/>
            </w:pPr>
            <w:r>
              <w:rPr>
                <w:rFonts w:ascii="Times New Roman" w:hAnsi="Times New Roman" w:eastAsia="宋体"/>
                <w:b w:val="0"/>
                <w:color w:val="000000"/>
                <w:sz w:val="17"/>
              </w:rPr>
              <w:t>知识检索</w:t>
            </w:r>
          </w:p>
        </w:tc>
      </w:tr>
      <w:tr w14:paraId="419281C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20B584E4">
            <w:pPr>
              <w:spacing w:before="0" w:after="0" w:line="276" w:lineRule="auto"/>
              <w:jc w:val="center"/>
            </w:pPr>
            <w:r>
              <w:rPr>
                <w:rFonts w:ascii="Times New Roman" w:hAnsi="Times New Roman" w:eastAsia="宋体"/>
                <w:b w:val="0"/>
                <w:color w:val="000000"/>
                <w:sz w:val="17"/>
              </w:rPr>
              <w:t>BP_BOMP_08</w:t>
            </w:r>
          </w:p>
        </w:tc>
        <w:tc>
          <w:tcPr>
            <w:tcW w:w="2381" w:type="dxa"/>
            <w:tcMar>
              <w:top w:w="70" w:type="dxa"/>
              <w:left w:w="80" w:type="dxa"/>
              <w:bottom w:w="70" w:type="dxa"/>
              <w:right w:w="80" w:type="dxa"/>
            </w:tcMar>
            <w:vAlign w:val="center"/>
          </w:tcPr>
          <w:p w14:paraId="53716E22">
            <w:pPr>
              <w:spacing w:before="0" w:after="0" w:line="276" w:lineRule="auto"/>
              <w:jc w:val="center"/>
            </w:pPr>
            <w:r>
              <w:rPr>
                <w:rFonts w:ascii="Times New Roman" w:hAnsi="Times New Roman" w:eastAsia="宋体"/>
                <w:b w:val="0"/>
                <w:color w:val="000000"/>
                <w:sz w:val="17"/>
              </w:rPr>
              <w:t>临时共享网盘使用</w:t>
            </w:r>
          </w:p>
        </w:tc>
        <w:tc>
          <w:tcPr>
            <w:tcW w:w="1701" w:type="dxa"/>
            <w:tcMar>
              <w:top w:w="70" w:type="dxa"/>
              <w:left w:w="80" w:type="dxa"/>
              <w:bottom w:w="70" w:type="dxa"/>
              <w:right w:w="80" w:type="dxa"/>
            </w:tcMar>
            <w:vAlign w:val="center"/>
          </w:tcPr>
          <w:p w14:paraId="61CF93A4">
            <w:pPr>
              <w:spacing w:before="0" w:after="0" w:line="276" w:lineRule="auto"/>
              <w:jc w:val="center"/>
            </w:pPr>
          </w:p>
        </w:tc>
        <w:tc>
          <w:tcPr>
            <w:tcW w:w="2494" w:type="dxa"/>
            <w:tcMar>
              <w:top w:w="70" w:type="dxa"/>
              <w:left w:w="80" w:type="dxa"/>
              <w:bottom w:w="70" w:type="dxa"/>
              <w:right w:w="80" w:type="dxa"/>
            </w:tcMar>
            <w:vAlign w:val="center"/>
          </w:tcPr>
          <w:p w14:paraId="5068CF9B">
            <w:pPr>
              <w:spacing w:before="0" w:after="0" w:line="276" w:lineRule="auto"/>
              <w:jc w:val="center"/>
            </w:pPr>
            <w:r>
              <w:rPr>
                <w:rFonts w:ascii="Times New Roman" w:hAnsi="Times New Roman" w:eastAsia="宋体"/>
                <w:b w:val="0"/>
                <w:color w:val="000000"/>
                <w:sz w:val="17"/>
              </w:rPr>
              <w:t>临时共享网盘</w:t>
            </w:r>
          </w:p>
        </w:tc>
      </w:tr>
      <w:tr w14:paraId="05E33A8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01EBA175">
            <w:pPr>
              <w:spacing w:before="0" w:after="0" w:line="276" w:lineRule="auto"/>
              <w:jc w:val="center"/>
            </w:pPr>
            <w:r>
              <w:rPr>
                <w:rFonts w:ascii="Times New Roman" w:hAnsi="Times New Roman" w:eastAsia="宋体"/>
                <w:b w:val="0"/>
                <w:color w:val="000000"/>
                <w:sz w:val="17"/>
              </w:rPr>
              <w:t>BP_BOMP_09</w:t>
            </w:r>
          </w:p>
        </w:tc>
        <w:tc>
          <w:tcPr>
            <w:tcW w:w="2381" w:type="dxa"/>
            <w:tcMar>
              <w:top w:w="70" w:type="dxa"/>
              <w:left w:w="80" w:type="dxa"/>
              <w:bottom w:w="70" w:type="dxa"/>
              <w:right w:w="80" w:type="dxa"/>
            </w:tcMar>
            <w:vAlign w:val="center"/>
          </w:tcPr>
          <w:p w14:paraId="4F78C8BC">
            <w:pPr>
              <w:spacing w:before="0" w:after="0" w:line="276" w:lineRule="auto"/>
              <w:jc w:val="center"/>
            </w:pPr>
            <w:r>
              <w:rPr>
                <w:rFonts w:ascii="Times New Roman" w:hAnsi="Times New Roman" w:eastAsia="宋体"/>
                <w:b w:val="0"/>
                <w:color w:val="000000"/>
                <w:sz w:val="17"/>
              </w:rPr>
              <w:t>多层级文件夹申请</w:t>
            </w:r>
          </w:p>
        </w:tc>
        <w:tc>
          <w:tcPr>
            <w:tcW w:w="1701" w:type="dxa"/>
            <w:tcMar>
              <w:top w:w="70" w:type="dxa"/>
              <w:left w:w="80" w:type="dxa"/>
              <w:bottom w:w="70" w:type="dxa"/>
              <w:right w:w="80" w:type="dxa"/>
            </w:tcMar>
            <w:vAlign w:val="center"/>
          </w:tcPr>
          <w:p w14:paraId="0A6AFD1D">
            <w:pPr>
              <w:spacing w:before="0" w:after="0" w:line="276" w:lineRule="auto"/>
              <w:jc w:val="center"/>
            </w:pPr>
          </w:p>
        </w:tc>
        <w:tc>
          <w:tcPr>
            <w:tcW w:w="2494" w:type="dxa"/>
            <w:tcMar>
              <w:top w:w="70" w:type="dxa"/>
              <w:left w:w="80" w:type="dxa"/>
              <w:bottom w:w="70" w:type="dxa"/>
              <w:right w:w="80" w:type="dxa"/>
            </w:tcMar>
            <w:vAlign w:val="center"/>
          </w:tcPr>
          <w:p w14:paraId="42785E7E">
            <w:pPr>
              <w:spacing w:before="0" w:after="0" w:line="276" w:lineRule="auto"/>
              <w:jc w:val="center"/>
            </w:pPr>
            <w:r>
              <w:rPr>
                <w:rFonts w:ascii="Times New Roman" w:hAnsi="Times New Roman" w:eastAsia="宋体"/>
                <w:b w:val="0"/>
                <w:color w:val="000000"/>
                <w:sz w:val="17"/>
              </w:rPr>
              <w:t>多层级文件夹管理</w:t>
            </w:r>
          </w:p>
        </w:tc>
      </w:tr>
      <w:tr w14:paraId="2C227AB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5AB5ED29">
            <w:pPr>
              <w:spacing w:before="0" w:after="0" w:line="276" w:lineRule="auto"/>
              <w:jc w:val="center"/>
            </w:pPr>
            <w:r>
              <w:rPr>
                <w:rFonts w:ascii="Times New Roman" w:hAnsi="Times New Roman" w:eastAsia="宋体"/>
                <w:b w:val="0"/>
                <w:color w:val="000000"/>
                <w:sz w:val="17"/>
              </w:rPr>
              <w:t>BP_BOMP_10</w:t>
            </w:r>
          </w:p>
        </w:tc>
        <w:tc>
          <w:tcPr>
            <w:tcW w:w="2381" w:type="dxa"/>
            <w:tcMar>
              <w:top w:w="70" w:type="dxa"/>
              <w:left w:w="80" w:type="dxa"/>
              <w:bottom w:w="70" w:type="dxa"/>
              <w:right w:w="80" w:type="dxa"/>
            </w:tcMar>
            <w:vAlign w:val="center"/>
          </w:tcPr>
          <w:p w14:paraId="2E75A11E">
            <w:pPr>
              <w:spacing w:before="0" w:after="0" w:line="276" w:lineRule="auto"/>
              <w:jc w:val="center"/>
            </w:pPr>
            <w:r>
              <w:rPr>
                <w:rFonts w:ascii="Times New Roman" w:hAnsi="Times New Roman" w:eastAsia="宋体"/>
                <w:b w:val="0"/>
                <w:color w:val="000000"/>
                <w:sz w:val="17"/>
              </w:rPr>
              <w:t>个人上传与审批管理</w:t>
            </w:r>
          </w:p>
        </w:tc>
        <w:tc>
          <w:tcPr>
            <w:tcW w:w="1701" w:type="dxa"/>
            <w:tcMar>
              <w:top w:w="70" w:type="dxa"/>
              <w:left w:w="80" w:type="dxa"/>
              <w:bottom w:w="70" w:type="dxa"/>
              <w:right w:w="80" w:type="dxa"/>
            </w:tcMar>
            <w:vAlign w:val="center"/>
          </w:tcPr>
          <w:p w14:paraId="25A0B4FA">
            <w:pPr>
              <w:spacing w:before="0" w:after="0" w:line="276" w:lineRule="auto"/>
              <w:jc w:val="center"/>
            </w:pPr>
          </w:p>
        </w:tc>
        <w:tc>
          <w:tcPr>
            <w:tcW w:w="2494" w:type="dxa"/>
            <w:tcMar>
              <w:top w:w="70" w:type="dxa"/>
              <w:left w:w="80" w:type="dxa"/>
              <w:bottom w:w="70" w:type="dxa"/>
              <w:right w:w="80" w:type="dxa"/>
            </w:tcMar>
            <w:vAlign w:val="center"/>
          </w:tcPr>
          <w:p w14:paraId="00DD30D8">
            <w:pPr>
              <w:spacing w:before="0" w:after="0" w:line="276" w:lineRule="auto"/>
              <w:jc w:val="center"/>
            </w:pPr>
            <w:r>
              <w:rPr>
                <w:rFonts w:ascii="Times New Roman" w:hAnsi="Times New Roman" w:eastAsia="宋体"/>
                <w:b w:val="0"/>
                <w:color w:val="000000"/>
                <w:sz w:val="17"/>
              </w:rPr>
              <w:t>个人中心</w:t>
            </w:r>
          </w:p>
        </w:tc>
      </w:tr>
      <w:tr w14:paraId="6EF665C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1FABC249">
            <w:pPr>
              <w:spacing w:before="0" w:after="0" w:line="276" w:lineRule="auto"/>
              <w:jc w:val="center"/>
            </w:pPr>
            <w:r>
              <w:rPr>
                <w:rFonts w:ascii="Times New Roman" w:hAnsi="Times New Roman" w:eastAsia="宋体"/>
                <w:b w:val="0"/>
                <w:color w:val="000000"/>
                <w:sz w:val="17"/>
              </w:rPr>
              <w:t>BP_BOMP_11</w:t>
            </w:r>
          </w:p>
        </w:tc>
        <w:tc>
          <w:tcPr>
            <w:tcW w:w="2381" w:type="dxa"/>
            <w:tcMar>
              <w:top w:w="70" w:type="dxa"/>
              <w:left w:w="80" w:type="dxa"/>
              <w:bottom w:w="70" w:type="dxa"/>
              <w:right w:w="80" w:type="dxa"/>
            </w:tcMar>
            <w:vAlign w:val="center"/>
          </w:tcPr>
          <w:p w14:paraId="0B3CFFC8">
            <w:pPr>
              <w:spacing w:before="0" w:after="0" w:line="276" w:lineRule="auto"/>
              <w:jc w:val="center"/>
            </w:pPr>
            <w:r>
              <w:rPr>
                <w:rFonts w:ascii="Times New Roman" w:hAnsi="Times New Roman" w:eastAsia="宋体"/>
                <w:b w:val="0"/>
                <w:color w:val="000000"/>
                <w:sz w:val="17"/>
              </w:rPr>
              <w:t>工作规则备案</w:t>
            </w:r>
          </w:p>
        </w:tc>
        <w:tc>
          <w:tcPr>
            <w:tcW w:w="1701" w:type="dxa"/>
            <w:tcMar>
              <w:top w:w="70" w:type="dxa"/>
              <w:left w:w="80" w:type="dxa"/>
              <w:bottom w:w="70" w:type="dxa"/>
              <w:right w:w="80" w:type="dxa"/>
            </w:tcMar>
            <w:vAlign w:val="center"/>
          </w:tcPr>
          <w:p w14:paraId="38C67D19">
            <w:pPr>
              <w:spacing w:before="0" w:after="0" w:line="276" w:lineRule="auto"/>
              <w:jc w:val="center"/>
            </w:pPr>
          </w:p>
        </w:tc>
        <w:tc>
          <w:tcPr>
            <w:tcW w:w="2494" w:type="dxa"/>
            <w:tcMar>
              <w:top w:w="70" w:type="dxa"/>
              <w:left w:w="80" w:type="dxa"/>
              <w:bottom w:w="70" w:type="dxa"/>
              <w:right w:w="80" w:type="dxa"/>
            </w:tcMar>
            <w:vAlign w:val="center"/>
          </w:tcPr>
          <w:p w14:paraId="5654C08E">
            <w:pPr>
              <w:spacing w:before="0" w:after="0" w:line="276" w:lineRule="auto"/>
              <w:jc w:val="center"/>
            </w:pPr>
            <w:r>
              <w:rPr>
                <w:rFonts w:ascii="Times New Roman" w:hAnsi="Times New Roman" w:eastAsia="宋体"/>
                <w:b w:val="0"/>
                <w:color w:val="000000"/>
                <w:sz w:val="17"/>
              </w:rPr>
              <w:t>工作规则备案</w:t>
            </w:r>
          </w:p>
        </w:tc>
      </w:tr>
      <w:tr w14:paraId="4508416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2E381558">
            <w:pPr>
              <w:spacing w:before="0" w:after="0" w:line="276" w:lineRule="auto"/>
              <w:jc w:val="center"/>
            </w:pPr>
            <w:r>
              <w:rPr>
                <w:rFonts w:ascii="Times New Roman" w:hAnsi="Times New Roman" w:eastAsia="宋体"/>
                <w:b w:val="0"/>
                <w:color w:val="000000"/>
                <w:sz w:val="17"/>
              </w:rPr>
              <w:t>BP_BOMP_12</w:t>
            </w:r>
          </w:p>
        </w:tc>
        <w:tc>
          <w:tcPr>
            <w:tcW w:w="2381" w:type="dxa"/>
            <w:tcMar>
              <w:top w:w="70" w:type="dxa"/>
              <w:left w:w="80" w:type="dxa"/>
              <w:bottom w:w="70" w:type="dxa"/>
              <w:right w:w="80" w:type="dxa"/>
            </w:tcMar>
            <w:vAlign w:val="center"/>
          </w:tcPr>
          <w:p w14:paraId="086A1DBB">
            <w:pPr>
              <w:spacing w:before="0" w:after="0" w:line="276" w:lineRule="auto"/>
              <w:jc w:val="center"/>
            </w:pPr>
            <w:r>
              <w:rPr>
                <w:rFonts w:ascii="Times New Roman" w:hAnsi="Times New Roman" w:eastAsia="宋体"/>
                <w:b w:val="0"/>
                <w:color w:val="000000"/>
                <w:sz w:val="17"/>
              </w:rPr>
              <w:t>重复文件校验</w:t>
            </w:r>
          </w:p>
        </w:tc>
        <w:tc>
          <w:tcPr>
            <w:tcW w:w="1701" w:type="dxa"/>
            <w:tcMar>
              <w:top w:w="70" w:type="dxa"/>
              <w:left w:w="80" w:type="dxa"/>
              <w:bottom w:w="70" w:type="dxa"/>
              <w:right w:w="80" w:type="dxa"/>
            </w:tcMar>
            <w:vAlign w:val="center"/>
          </w:tcPr>
          <w:p w14:paraId="2D85DD30">
            <w:pPr>
              <w:spacing w:before="0" w:after="0" w:line="276" w:lineRule="auto"/>
              <w:jc w:val="center"/>
            </w:pPr>
          </w:p>
        </w:tc>
        <w:tc>
          <w:tcPr>
            <w:tcW w:w="2494" w:type="dxa"/>
            <w:tcMar>
              <w:top w:w="70" w:type="dxa"/>
              <w:left w:w="80" w:type="dxa"/>
              <w:bottom w:w="70" w:type="dxa"/>
              <w:right w:w="80" w:type="dxa"/>
            </w:tcMar>
            <w:vAlign w:val="center"/>
          </w:tcPr>
          <w:p w14:paraId="06010BFB">
            <w:pPr>
              <w:spacing w:before="0" w:after="0" w:line="276" w:lineRule="auto"/>
              <w:jc w:val="center"/>
            </w:pPr>
            <w:r>
              <w:rPr>
                <w:rFonts w:ascii="Times New Roman" w:hAnsi="Times New Roman" w:eastAsia="宋体"/>
                <w:b w:val="0"/>
                <w:color w:val="000000"/>
                <w:sz w:val="17"/>
              </w:rPr>
              <w:t>重复文件校验</w:t>
            </w:r>
          </w:p>
        </w:tc>
      </w:tr>
      <w:tr w14:paraId="7F62AE3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701" w:type="dxa"/>
            <w:tcMar>
              <w:top w:w="70" w:type="dxa"/>
              <w:left w:w="80" w:type="dxa"/>
              <w:bottom w:w="70" w:type="dxa"/>
              <w:right w:w="80" w:type="dxa"/>
            </w:tcMar>
            <w:vAlign w:val="center"/>
          </w:tcPr>
          <w:p w14:paraId="36EF4543">
            <w:pPr>
              <w:spacing w:before="0" w:after="0" w:line="276" w:lineRule="auto"/>
              <w:jc w:val="center"/>
            </w:pPr>
            <w:r>
              <w:rPr>
                <w:rFonts w:ascii="Times New Roman" w:hAnsi="Times New Roman" w:eastAsia="宋体"/>
                <w:b w:val="0"/>
                <w:color w:val="000000"/>
                <w:sz w:val="17"/>
              </w:rPr>
              <w:t>BP_BOMP_13</w:t>
            </w:r>
          </w:p>
        </w:tc>
        <w:tc>
          <w:tcPr>
            <w:tcW w:w="2381" w:type="dxa"/>
            <w:tcMar>
              <w:top w:w="70" w:type="dxa"/>
              <w:left w:w="80" w:type="dxa"/>
              <w:bottom w:w="70" w:type="dxa"/>
              <w:right w:w="80" w:type="dxa"/>
            </w:tcMar>
            <w:vAlign w:val="center"/>
          </w:tcPr>
          <w:p w14:paraId="2842E355">
            <w:pPr>
              <w:spacing w:before="0" w:after="0" w:line="276" w:lineRule="auto"/>
              <w:jc w:val="center"/>
            </w:pPr>
            <w:r>
              <w:rPr>
                <w:rFonts w:ascii="Times New Roman" w:hAnsi="Times New Roman" w:eastAsia="宋体"/>
                <w:b w:val="0"/>
                <w:color w:val="000000"/>
                <w:sz w:val="17"/>
              </w:rPr>
              <w:t>群组文件管理</w:t>
            </w:r>
          </w:p>
        </w:tc>
        <w:tc>
          <w:tcPr>
            <w:tcW w:w="1701" w:type="dxa"/>
            <w:tcMar>
              <w:top w:w="70" w:type="dxa"/>
              <w:left w:w="80" w:type="dxa"/>
              <w:bottom w:w="70" w:type="dxa"/>
              <w:right w:w="80" w:type="dxa"/>
            </w:tcMar>
            <w:vAlign w:val="center"/>
          </w:tcPr>
          <w:p w14:paraId="2E7A028B">
            <w:pPr>
              <w:spacing w:before="0" w:after="0" w:line="276" w:lineRule="auto"/>
              <w:jc w:val="center"/>
            </w:pPr>
          </w:p>
        </w:tc>
        <w:tc>
          <w:tcPr>
            <w:tcW w:w="2494" w:type="dxa"/>
            <w:tcMar>
              <w:top w:w="70" w:type="dxa"/>
              <w:left w:w="80" w:type="dxa"/>
              <w:bottom w:w="70" w:type="dxa"/>
              <w:right w:w="80" w:type="dxa"/>
            </w:tcMar>
            <w:vAlign w:val="center"/>
          </w:tcPr>
          <w:p w14:paraId="7B114DBC">
            <w:pPr>
              <w:spacing w:before="0" w:after="0" w:line="276" w:lineRule="auto"/>
              <w:jc w:val="center"/>
            </w:pPr>
            <w:r>
              <w:rPr>
                <w:rFonts w:ascii="Times New Roman" w:hAnsi="Times New Roman" w:eastAsia="宋体"/>
                <w:b w:val="0"/>
                <w:color w:val="000000"/>
                <w:sz w:val="17"/>
              </w:rPr>
              <w:t>群组文件管理</w:t>
            </w:r>
          </w:p>
        </w:tc>
      </w:tr>
    </w:tbl>
    <w:p w14:paraId="56B76E8A">
      <w:pPr>
        <w:pStyle w:val="3086"/>
      </w:pPr>
      <w:bookmarkStart w:id="6" w:name="_Toc923"/>
      <w:r>
        <w:t>4.4.2 业务流程分项说明</w:t>
      </w:r>
      <w:bookmarkEnd w:id="6"/>
    </w:p>
    <w:p w14:paraId="71AB6887">
      <w:pPr>
        <w:pStyle w:val="3087"/>
      </w:pPr>
      <w:bookmarkStart w:id="7" w:name="_Toc30231"/>
      <w:r>
        <w:t>4.4.2.1 知识共享中心访问</w:t>
      </w:r>
      <w:bookmarkEnd w:id="7"/>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0549D47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1C7FCD69">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5B47E630">
            <w:pPr>
              <w:spacing w:before="0" w:after="0" w:line="276" w:lineRule="auto"/>
              <w:jc w:val="left"/>
            </w:pPr>
            <w:r>
              <w:rPr>
                <w:rFonts w:ascii="Times New Roman" w:hAnsi="Times New Roman" w:eastAsia="宋体"/>
                <w:b w:val="0"/>
                <w:color w:val="000000"/>
                <w:sz w:val="18"/>
              </w:rPr>
              <w:t>BP_BOMP_01</w:t>
            </w:r>
          </w:p>
        </w:tc>
        <w:tc>
          <w:tcPr>
            <w:tcW w:w="1474" w:type="dxa"/>
            <w:shd w:val="clear" w:color="auto" w:fill="D9D9D9"/>
            <w:tcMar>
              <w:top w:w="70" w:type="dxa"/>
              <w:left w:w="80" w:type="dxa"/>
              <w:bottom w:w="70" w:type="dxa"/>
              <w:right w:w="80" w:type="dxa"/>
            </w:tcMar>
            <w:vAlign w:val="center"/>
          </w:tcPr>
          <w:p w14:paraId="01D7AD35">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5CD12755">
            <w:pPr>
              <w:spacing w:before="0" w:after="0" w:line="276" w:lineRule="auto"/>
              <w:jc w:val="left"/>
            </w:pPr>
            <w:r>
              <w:rPr>
                <w:rFonts w:ascii="Times New Roman" w:hAnsi="Times New Roman" w:eastAsia="宋体"/>
                <w:b w:val="0"/>
                <w:color w:val="000000"/>
                <w:sz w:val="18"/>
              </w:rPr>
              <w:t>知识共享中心访问</w:t>
            </w:r>
          </w:p>
        </w:tc>
      </w:tr>
      <w:tr w14:paraId="535DC55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623DDA00">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1B982D9F">
            <w:pPr>
              <w:spacing w:before="0" w:after="0" w:line="276" w:lineRule="auto"/>
              <w:jc w:val="left"/>
            </w:pPr>
            <w:r>
              <w:rPr>
                <w:rFonts w:ascii="Times New Roman" w:hAnsi="Times New Roman" w:eastAsia="宋体"/>
                <w:b w:val="0"/>
                <w:color w:val="000000"/>
                <w:sz w:val="18"/>
              </w:rPr>
              <w:t>R_BOMP_01</w:t>
            </w:r>
          </w:p>
        </w:tc>
        <w:tc>
          <w:tcPr>
            <w:tcW w:w="1474" w:type="dxa"/>
            <w:shd w:val="clear" w:color="auto" w:fill="D9D9D9"/>
            <w:tcMar>
              <w:top w:w="70" w:type="dxa"/>
              <w:left w:w="80" w:type="dxa"/>
              <w:bottom w:w="70" w:type="dxa"/>
              <w:right w:w="80" w:type="dxa"/>
            </w:tcMar>
            <w:vAlign w:val="center"/>
          </w:tcPr>
          <w:p w14:paraId="6AED1C87">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623A71F7">
            <w:pPr>
              <w:spacing w:before="0" w:after="0" w:line="276" w:lineRule="auto"/>
              <w:jc w:val="left"/>
            </w:pPr>
            <w:r>
              <w:rPr>
                <w:rFonts w:ascii="Times New Roman" w:hAnsi="Times New Roman" w:eastAsia="宋体"/>
                <w:b w:val="0"/>
                <w:color w:val="000000"/>
                <w:sz w:val="18"/>
              </w:rPr>
              <w:t>国网物资公司</w:t>
            </w:r>
          </w:p>
        </w:tc>
      </w:tr>
      <w:tr w14:paraId="3EEBFC2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0A4BF750">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01BAD8F4">
            <w:pPr>
              <w:spacing w:before="0" w:after="0" w:line="276" w:lineRule="auto"/>
              <w:jc w:val="left"/>
            </w:pPr>
            <w:r>
              <w:rPr>
                <w:rFonts w:ascii="Times New Roman" w:hAnsi="Times New Roman" w:eastAsia="宋体"/>
                <w:b w:val="0"/>
                <w:color w:val="000000"/>
                <w:sz w:val="18"/>
              </w:rPr>
              <w:t>用户进入知识共享中心后，系统依据当前账号、岗位和角色加载首页栏目、重点内容、快捷入口及导航层级。用户展开导航或选择入口后，进入与所选层级一致且有权访问的页面。</w:t>
            </w:r>
          </w:p>
        </w:tc>
      </w:tr>
    </w:tbl>
    <w:p w14:paraId="3D5901EE">
      <w:pPr>
        <w:pStyle w:val="3087"/>
      </w:pPr>
      <w:bookmarkStart w:id="8" w:name="_Toc22942"/>
      <w:r>
        <w:t>4.4.2.2 知识目录分类浏览</w:t>
      </w:r>
      <w:bookmarkEnd w:id="8"/>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54B794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3D5FF4F3">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13D63F96">
            <w:pPr>
              <w:spacing w:before="0" w:after="0" w:line="276" w:lineRule="auto"/>
              <w:jc w:val="left"/>
            </w:pPr>
            <w:r>
              <w:rPr>
                <w:rFonts w:ascii="Times New Roman" w:hAnsi="Times New Roman" w:eastAsia="宋体"/>
                <w:b w:val="0"/>
                <w:color w:val="000000"/>
                <w:sz w:val="18"/>
              </w:rPr>
              <w:t>BP_BOMP_02</w:t>
            </w:r>
          </w:p>
        </w:tc>
        <w:tc>
          <w:tcPr>
            <w:tcW w:w="1474" w:type="dxa"/>
            <w:shd w:val="clear" w:color="auto" w:fill="D9D9D9"/>
            <w:tcMar>
              <w:top w:w="70" w:type="dxa"/>
              <w:left w:w="80" w:type="dxa"/>
              <w:bottom w:w="70" w:type="dxa"/>
              <w:right w:w="80" w:type="dxa"/>
            </w:tcMar>
            <w:vAlign w:val="center"/>
          </w:tcPr>
          <w:p w14:paraId="56D3449F">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62DB7528">
            <w:pPr>
              <w:spacing w:before="0" w:after="0" w:line="276" w:lineRule="auto"/>
              <w:jc w:val="left"/>
            </w:pPr>
            <w:r>
              <w:rPr>
                <w:rFonts w:ascii="Times New Roman" w:hAnsi="Times New Roman" w:eastAsia="宋体"/>
                <w:b w:val="0"/>
                <w:color w:val="000000"/>
                <w:sz w:val="18"/>
              </w:rPr>
              <w:t>知识目录分类浏览</w:t>
            </w:r>
          </w:p>
        </w:tc>
      </w:tr>
      <w:tr w14:paraId="0F6EA2D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322ED445">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7A15E0F3">
            <w:pPr>
              <w:spacing w:before="0" w:after="0" w:line="276" w:lineRule="auto"/>
              <w:jc w:val="left"/>
            </w:pPr>
            <w:r>
              <w:rPr>
                <w:rFonts w:ascii="Times New Roman" w:hAnsi="Times New Roman" w:eastAsia="宋体"/>
                <w:b w:val="0"/>
                <w:color w:val="000000"/>
                <w:sz w:val="18"/>
              </w:rPr>
              <w:t>R_BOMP_01、R_BOMP_02、R_BOMP_07</w:t>
            </w:r>
          </w:p>
        </w:tc>
        <w:tc>
          <w:tcPr>
            <w:tcW w:w="1474" w:type="dxa"/>
            <w:shd w:val="clear" w:color="auto" w:fill="D9D9D9"/>
            <w:tcMar>
              <w:top w:w="70" w:type="dxa"/>
              <w:left w:w="80" w:type="dxa"/>
              <w:bottom w:w="70" w:type="dxa"/>
              <w:right w:w="80" w:type="dxa"/>
            </w:tcMar>
            <w:vAlign w:val="center"/>
          </w:tcPr>
          <w:p w14:paraId="25FE9E2E">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2BDC68BB">
            <w:pPr>
              <w:spacing w:before="0" w:after="0" w:line="276" w:lineRule="auto"/>
              <w:jc w:val="left"/>
            </w:pPr>
            <w:r>
              <w:rPr>
                <w:rFonts w:ascii="Times New Roman" w:hAnsi="Times New Roman" w:eastAsia="宋体"/>
                <w:b w:val="0"/>
                <w:color w:val="000000"/>
                <w:sz w:val="18"/>
              </w:rPr>
              <w:t>国网物资公司</w:t>
            </w:r>
          </w:p>
        </w:tc>
      </w:tr>
      <w:tr w14:paraId="3AE7905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420DFD32">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312550FA">
            <w:pPr>
              <w:spacing w:before="0" w:after="0" w:line="276" w:lineRule="auto"/>
              <w:jc w:val="left"/>
            </w:pPr>
            <w:r>
              <w:rPr>
                <w:rFonts w:ascii="Times New Roman" w:hAnsi="Times New Roman" w:eastAsia="宋体"/>
                <w:b w:val="0"/>
                <w:color w:val="000000"/>
                <w:sz w:val="18"/>
              </w:rPr>
              <w:t>用户从公司级或部门级知识入口进入目录树，按目录层级逐级浏览。系统同步展示当前目录、完整目录层级以及该目录范围内有权访问的文件。</w:t>
            </w:r>
          </w:p>
        </w:tc>
      </w:tr>
    </w:tbl>
    <w:p w14:paraId="0294E08A">
      <w:pPr>
        <w:pStyle w:val="3087"/>
      </w:pPr>
      <w:bookmarkStart w:id="9" w:name="_Toc10761"/>
      <w:r>
        <w:t>4.4.2.3 公司知识中心管理</w:t>
      </w:r>
      <w:bookmarkEnd w:id="9"/>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3EB7EB9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6566F003">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17F257F2">
            <w:pPr>
              <w:spacing w:before="0" w:after="0" w:line="276" w:lineRule="auto"/>
              <w:jc w:val="left"/>
            </w:pPr>
            <w:r>
              <w:rPr>
                <w:rFonts w:ascii="Times New Roman" w:hAnsi="Times New Roman" w:eastAsia="宋体"/>
                <w:b w:val="0"/>
                <w:color w:val="000000"/>
                <w:sz w:val="18"/>
              </w:rPr>
              <w:t>BP_BOMP_03</w:t>
            </w:r>
          </w:p>
        </w:tc>
        <w:tc>
          <w:tcPr>
            <w:tcW w:w="1474" w:type="dxa"/>
            <w:shd w:val="clear" w:color="auto" w:fill="D9D9D9"/>
            <w:tcMar>
              <w:top w:w="70" w:type="dxa"/>
              <w:left w:w="80" w:type="dxa"/>
              <w:bottom w:w="70" w:type="dxa"/>
              <w:right w:w="80" w:type="dxa"/>
            </w:tcMar>
            <w:vAlign w:val="center"/>
          </w:tcPr>
          <w:p w14:paraId="491CA21F">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75770345">
            <w:pPr>
              <w:spacing w:before="0" w:after="0" w:line="276" w:lineRule="auto"/>
              <w:jc w:val="left"/>
            </w:pPr>
            <w:r>
              <w:rPr>
                <w:rFonts w:ascii="Times New Roman" w:hAnsi="Times New Roman" w:eastAsia="宋体"/>
                <w:b w:val="0"/>
                <w:color w:val="000000"/>
                <w:sz w:val="18"/>
              </w:rPr>
              <w:t>公司知识中心管理</w:t>
            </w:r>
          </w:p>
        </w:tc>
      </w:tr>
      <w:tr w14:paraId="13FF86A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0D628A84">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49C3C251">
            <w:pPr>
              <w:spacing w:before="0" w:after="0" w:line="276" w:lineRule="auto"/>
              <w:jc w:val="left"/>
            </w:pPr>
            <w:r>
              <w:rPr>
                <w:rFonts w:ascii="Times New Roman" w:hAnsi="Times New Roman" w:eastAsia="宋体"/>
                <w:b w:val="0"/>
                <w:color w:val="000000"/>
                <w:sz w:val="18"/>
              </w:rPr>
              <w:t>R_BOMP_01、R_BOMP_07</w:t>
            </w:r>
          </w:p>
        </w:tc>
        <w:tc>
          <w:tcPr>
            <w:tcW w:w="1474" w:type="dxa"/>
            <w:shd w:val="clear" w:color="auto" w:fill="D9D9D9"/>
            <w:tcMar>
              <w:top w:w="70" w:type="dxa"/>
              <w:left w:w="80" w:type="dxa"/>
              <w:bottom w:w="70" w:type="dxa"/>
              <w:right w:w="80" w:type="dxa"/>
            </w:tcMar>
            <w:vAlign w:val="center"/>
          </w:tcPr>
          <w:p w14:paraId="4630A664">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5851FB6B">
            <w:pPr>
              <w:spacing w:before="0" w:after="0" w:line="276" w:lineRule="auto"/>
              <w:jc w:val="left"/>
            </w:pPr>
            <w:r>
              <w:rPr>
                <w:rFonts w:ascii="Times New Roman" w:hAnsi="Times New Roman" w:eastAsia="宋体"/>
                <w:b w:val="0"/>
                <w:color w:val="000000"/>
                <w:sz w:val="18"/>
              </w:rPr>
              <w:t>国网物资公司</w:t>
            </w:r>
          </w:p>
        </w:tc>
      </w:tr>
      <w:tr w14:paraId="55DEC6F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0D21BD60">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23E85250">
            <w:pPr>
              <w:spacing w:before="0" w:after="0" w:line="276" w:lineRule="auto"/>
              <w:jc w:val="left"/>
            </w:pPr>
            <w:r>
              <w:rPr>
                <w:rFonts w:ascii="Times New Roman" w:hAnsi="Times New Roman" w:eastAsia="宋体"/>
                <w:b w:val="0"/>
                <w:color w:val="000000"/>
                <w:sz w:val="18"/>
              </w:rPr>
              <w:t>用户按公司知识目录浏览文件，查看文件详情，并在授权范围内执行下载、反馈、收藏和删除等操作；公司知识中心管理员可执行批量上传或批量下载。</w:t>
            </w:r>
          </w:p>
        </w:tc>
      </w:tr>
    </w:tbl>
    <w:p w14:paraId="6DA6C418">
      <w:pPr>
        <w:pStyle w:val="3087"/>
      </w:pPr>
      <w:bookmarkStart w:id="10" w:name="_Toc1011"/>
      <w:r>
        <w:t>4.4.2.4 部门知识库管理</w:t>
      </w:r>
      <w:bookmarkEnd w:id="10"/>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6099EE8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22F3C370">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6CE67974">
            <w:pPr>
              <w:spacing w:before="0" w:after="0" w:line="276" w:lineRule="auto"/>
              <w:jc w:val="left"/>
            </w:pPr>
            <w:r>
              <w:rPr>
                <w:rFonts w:ascii="Times New Roman" w:hAnsi="Times New Roman" w:eastAsia="宋体"/>
                <w:b w:val="0"/>
                <w:color w:val="000000"/>
                <w:sz w:val="18"/>
              </w:rPr>
              <w:t>BP_BOMP_04</w:t>
            </w:r>
          </w:p>
        </w:tc>
        <w:tc>
          <w:tcPr>
            <w:tcW w:w="1474" w:type="dxa"/>
            <w:shd w:val="clear" w:color="auto" w:fill="D9D9D9"/>
            <w:tcMar>
              <w:top w:w="70" w:type="dxa"/>
              <w:left w:w="80" w:type="dxa"/>
              <w:bottom w:w="70" w:type="dxa"/>
              <w:right w:w="80" w:type="dxa"/>
            </w:tcMar>
            <w:vAlign w:val="center"/>
          </w:tcPr>
          <w:p w14:paraId="4B1DEEAD">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7981EE42">
            <w:pPr>
              <w:spacing w:before="0" w:after="0" w:line="276" w:lineRule="auto"/>
              <w:jc w:val="left"/>
            </w:pPr>
            <w:r>
              <w:rPr>
                <w:rFonts w:ascii="Times New Roman" w:hAnsi="Times New Roman" w:eastAsia="宋体"/>
                <w:b w:val="0"/>
                <w:color w:val="000000"/>
                <w:sz w:val="18"/>
              </w:rPr>
              <w:t>部门知识库管理</w:t>
            </w:r>
          </w:p>
        </w:tc>
      </w:tr>
      <w:tr w14:paraId="54B1DD6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5EFFBDEF">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114E9602">
            <w:pPr>
              <w:spacing w:before="0" w:after="0" w:line="276" w:lineRule="auto"/>
              <w:jc w:val="left"/>
            </w:pPr>
            <w:r>
              <w:rPr>
                <w:rFonts w:ascii="Times New Roman" w:hAnsi="Times New Roman" w:eastAsia="宋体"/>
                <w:b w:val="0"/>
                <w:color w:val="000000"/>
                <w:sz w:val="18"/>
              </w:rPr>
              <w:t>R_BOMP_01、R_BOMP_02</w:t>
            </w:r>
          </w:p>
        </w:tc>
        <w:tc>
          <w:tcPr>
            <w:tcW w:w="1474" w:type="dxa"/>
            <w:shd w:val="clear" w:color="auto" w:fill="D9D9D9"/>
            <w:tcMar>
              <w:top w:w="70" w:type="dxa"/>
              <w:left w:w="80" w:type="dxa"/>
              <w:bottom w:w="70" w:type="dxa"/>
              <w:right w:w="80" w:type="dxa"/>
            </w:tcMar>
            <w:vAlign w:val="center"/>
          </w:tcPr>
          <w:p w14:paraId="3E2206A1">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47CEBDBE">
            <w:pPr>
              <w:spacing w:before="0" w:after="0" w:line="276" w:lineRule="auto"/>
              <w:jc w:val="left"/>
            </w:pPr>
            <w:r>
              <w:rPr>
                <w:rFonts w:ascii="Times New Roman" w:hAnsi="Times New Roman" w:eastAsia="宋体"/>
                <w:b w:val="0"/>
                <w:color w:val="000000"/>
                <w:sz w:val="18"/>
              </w:rPr>
              <w:t>国网物资公司</w:t>
            </w:r>
          </w:p>
        </w:tc>
      </w:tr>
      <w:tr w14:paraId="224C111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70509DBA">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41673C7C">
            <w:pPr>
              <w:spacing w:before="0" w:after="0" w:line="276" w:lineRule="auto"/>
              <w:jc w:val="left"/>
            </w:pPr>
            <w:r>
              <w:rPr>
                <w:rFonts w:ascii="Times New Roman" w:hAnsi="Times New Roman" w:eastAsia="宋体"/>
                <w:b w:val="0"/>
                <w:color w:val="000000"/>
                <w:sz w:val="18"/>
              </w:rPr>
              <w:t>用户按部门知识目录浏览文件，查看文件详情并执行授权操作；部门知识库管理员可维护本部门目录和知识文件，并执行批量上传或批量下载。</w:t>
            </w:r>
          </w:p>
        </w:tc>
      </w:tr>
    </w:tbl>
    <w:p w14:paraId="30B3FCAD">
      <w:pPr>
        <w:pStyle w:val="3087"/>
      </w:pPr>
      <w:bookmarkStart w:id="11" w:name="_Toc8224"/>
      <w:r>
        <w:t>4.4.2.5 文件权限管理</w:t>
      </w:r>
      <w:bookmarkEnd w:id="11"/>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0F99C5E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6F52055A">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630CE34D">
            <w:pPr>
              <w:spacing w:before="0" w:after="0" w:line="276" w:lineRule="auto"/>
              <w:jc w:val="left"/>
            </w:pPr>
            <w:r>
              <w:rPr>
                <w:rFonts w:ascii="Times New Roman" w:hAnsi="Times New Roman" w:eastAsia="宋体"/>
                <w:b w:val="0"/>
                <w:color w:val="000000"/>
                <w:sz w:val="18"/>
              </w:rPr>
              <w:t>BP_BOMP_05</w:t>
            </w:r>
          </w:p>
        </w:tc>
        <w:tc>
          <w:tcPr>
            <w:tcW w:w="1474" w:type="dxa"/>
            <w:shd w:val="clear" w:color="auto" w:fill="D9D9D9"/>
            <w:tcMar>
              <w:top w:w="70" w:type="dxa"/>
              <w:left w:w="80" w:type="dxa"/>
              <w:bottom w:w="70" w:type="dxa"/>
              <w:right w:w="80" w:type="dxa"/>
            </w:tcMar>
            <w:vAlign w:val="center"/>
          </w:tcPr>
          <w:p w14:paraId="4416AD93">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22DA31C5">
            <w:pPr>
              <w:spacing w:before="0" w:after="0" w:line="276" w:lineRule="auto"/>
              <w:jc w:val="left"/>
            </w:pPr>
            <w:r>
              <w:rPr>
                <w:rFonts w:ascii="Times New Roman" w:hAnsi="Times New Roman" w:eastAsia="宋体"/>
                <w:b w:val="0"/>
                <w:color w:val="000000"/>
                <w:sz w:val="18"/>
              </w:rPr>
              <w:t>文件权限管理</w:t>
            </w:r>
          </w:p>
        </w:tc>
      </w:tr>
      <w:tr w14:paraId="4EFA651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24D903D7">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3A2B60B0">
            <w:pPr>
              <w:spacing w:before="0" w:after="0" w:line="276" w:lineRule="auto"/>
              <w:jc w:val="left"/>
            </w:pPr>
            <w:r>
              <w:rPr>
                <w:rFonts w:ascii="Times New Roman" w:hAnsi="Times New Roman" w:eastAsia="宋体"/>
                <w:b w:val="0"/>
                <w:color w:val="000000"/>
                <w:sz w:val="18"/>
              </w:rPr>
              <w:t>R_BOMP_01、R_BOMP_02、R_BOMP_07</w:t>
            </w:r>
          </w:p>
        </w:tc>
        <w:tc>
          <w:tcPr>
            <w:tcW w:w="1474" w:type="dxa"/>
            <w:shd w:val="clear" w:color="auto" w:fill="D9D9D9"/>
            <w:tcMar>
              <w:top w:w="70" w:type="dxa"/>
              <w:left w:w="80" w:type="dxa"/>
              <w:bottom w:w="70" w:type="dxa"/>
              <w:right w:w="80" w:type="dxa"/>
            </w:tcMar>
            <w:vAlign w:val="center"/>
          </w:tcPr>
          <w:p w14:paraId="1AE25848">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4684FF46">
            <w:pPr>
              <w:spacing w:before="0" w:after="0" w:line="276" w:lineRule="auto"/>
              <w:jc w:val="left"/>
            </w:pPr>
            <w:r>
              <w:rPr>
                <w:rFonts w:ascii="Times New Roman" w:hAnsi="Times New Roman" w:eastAsia="宋体"/>
                <w:b w:val="0"/>
                <w:color w:val="000000"/>
                <w:sz w:val="18"/>
              </w:rPr>
              <w:t>国网物资公司</w:t>
            </w:r>
          </w:p>
        </w:tc>
      </w:tr>
      <w:tr w14:paraId="574F2B7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3A8B05C9">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27516902">
            <w:pPr>
              <w:spacing w:before="0" w:after="0" w:line="276" w:lineRule="auto"/>
              <w:jc w:val="left"/>
            </w:pPr>
            <w:r>
              <w:rPr>
                <w:rFonts w:ascii="Times New Roman" w:hAnsi="Times New Roman" w:eastAsia="宋体"/>
                <w:b w:val="0"/>
                <w:color w:val="000000"/>
                <w:sz w:val="18"/>
              </w:rPr>
              <w:t>管理人员查看文件当前授权范围，根据管理权限新增、调整或收回指定人员、部门的文件权限。用户访问列表、搜索结果、详情或下载文件时，系统重新校验权限。</w:t>
            </w:r>
          </w:p>
        </w:tc>
      </w:tr>
    </w:tbl>
    <w:p w14:paraId="63A6196F">
      <w:pPr>
        <w:pStyle w:val="3087"/>
      </w:pPr>
      <w:bookmarkStart w:id="12" w:name="_Toc27527"/>
      <w:r>
        <w:t>4.4.2.6 知识审核与发布</w:t>
      </w:r>
      <w:bookmarkEnd w:id="12"/>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45BBBD0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74EFB043">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0CFF78E7">
            <w:pPr>
              <w:spacing w:before="0" w:after="0" w:line="276" w:lineRule="auto"/>
              <w:jc w:val="left"/>
            </w:pPr>
            <w:r>
              <w:rPr>
                <w:rFonts w:ascii="Times New Roman" w:hAnsi="Times New Roman" w:eastAsia="宋体"/>
                <w:b w:val="0"/>
                <w:color w:val="000000"/>
                <w:sz w:val="18"/>
              </w:rPr>
              <w:t>BP_BOMP_06</w:t>
            </w:r>
          </w:p>
        </w:tc>
        <w:tc>
          <w:tcPr>
            <w:tcW w:w="1474" w:type="dxa"/>
            <w:shd w:val="clear" w:color="auto" w:fill="D9D9D9"/>
            <w:tcMar>
              <w:top w:w="70" w:type="dxa"/>
              <w:left w:w="80" w:type="dxa"/>
              <w:bottom w:w="70" w:type="dxa"/>
              <w:right w:w="80" w:type="dxa"/>
            </w:tcMar>
            <w:vAlign w:val="center"/>
          </w:tcPr>
          <w:p w14:paraId="770E1C0A">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57AE8EAE">
            <w:pPr>
              <w:spacing w:before="0" w:after="0" w:line="276" w:lineRule="auto"/>
              <w:jc w:val="left"/>
            </w:pPr>
            <w:r>
              <w:rPr>
                <w:rFonts w:ascii="Times New Roman" w:hAnsi="Times New Roman" w:eastAsia="宋体"/>
                <w:b w:val="0"/>
                <w:color w:val="000000"/>
                <w:sz w:val="18"/>
              </w:rPr>
              <w:t>知识审核与发布</w:t>
            </w:r>
          </w:p>
        </w:tc>
      </w:tr>
      <w:tr w14:paraId="7D602C6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3271C064">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733E1267">
            <w:pPr>
              <w:spacing w:before="0" w:after="0" w:line="276" w:lineRule="auto"/>
              <w:jc w:val="left"/>
            </w:pPr>
            <w:r>
              <w:rPr>
                <w:rFonts w:ascii="Times New Roman" w:hAnsi="Times New Roman" w:eastAsia="宋体"/>
                <w:b w:val="0"/>
                <w:color w:val="000000"/>
                <w:sz w:val="18"/>
              </w:rPr>
              <w:t>R_BOMP_01、R_BOMP_02、R_BOMP_03、R_BOMP_04、R_BOMP_05、R_BOMP_06、R_BOMP_07</w:t>
            </w:r>
          </w:p>
        </w:tc>
        <w:tc>
          <w:tcPr>
            <w:tcW w:w="1474" w:type="dxa"/>
            <w:shd w:val="clear" w:color="auto" w:fill="D9D9D9"/>
            <w:tcMar>
              <w:top w:w="70" w:type="dxa"/>
              <w:left w:w="80" w:type="dxa"/>
              <w:bottom w:w="70" w:type="dxa"/>
              <w:right w:w="80" w:type="dxa"/>
            </w:tcMar>
            <w:vAlign w:val="center"/>
          </w:tcPr>
          <w:p w14:paraId="0819D86A">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4E9FE3A1">
            <w:pPr>
              <w:spacing w:before="0" w:after="0" w:line="276" w:lineRule="auto"/>
              <w:jc w:val="left"/>
            </w:pPr>
            <w:r>
              <w:rPr>
                <w:rFonts w:ascii="Times New Roman" w:hAnsi="Times New Roman" w:eastAsia="宋体"/>
                <w:b w:val="0"/>
                <w:color w:val="000000"/>
                <w:sz w:val="18"/>
              </w:rPr>
              <w:t>国网物资公司</w:t>
            </w:r>
          </w:p>
        </w:tc>
      </w:tr>
      <w:tr w14:paraId="6ED9C7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03859FEF">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4BD8946B">
            <w:pPr>
              <w:spacing w:before="0" w:after="0" w:line="276" w:lineRule="auto"/>
              <w:jc w:val="left"/>
            </w:pPr>
            <w:r>
              <w:rPr>
                <w:rFonts w:ascii="Times New Roman" w:hAnsi="Times New Roman" w:eastAsia="宋体"/>
                <w:b w:val="0"/>
                <w:color w:val="000000"/>
                <w:sz w:val="18"/>
              </w:rPr>
              <w:t>提交人完成文件上传、必要信息填写和共享目标选择后，系统按目标知识库生成审核任务。各环节审核人依次处理，全部通过后发布；退回后由提交人修改并重新提交。</w:t>
            </w:r>
          </w:p>
        </w:tc>
      </w:tr>
    </w:tbl>
    <w:p w14:paraId="2EE167FB">
      <w:pPr>
        <w:pStyle w:val="3087"/>
      </w:pPr>
      <w:bookmarkStart w:id="13" w:name="_Toc4220"/>
      <w:r>
        <w:t>4.4.2.7 知识检索</w:t>
      </w:r>
      <w:bookmarkEnd w:id="13"/>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6A7FEBF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330275DF">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23986AFD">
            <w:pPr>
              <w:spacing w:before="0" w:after="0" w:line="276" w:lineRule="auto"/>
              <w:jc w:val="left"/>
            </w:pPr>
            <w:r>
              <w:rPr>
                <w:rFonts w:ascii="Times New Roman" w:hAnsi="Times New Roman" w:eastAsia="宋体"/>
                <w:b w:val="0"/>
                <w:color w:val="000000"/>
                <w:sz w:val="18"/>
              </w:rPr>
              <w:t>BP_BOMP_07</w:t>
            </w:r>
          </w:p>
        </w:tc>
        <w:tc>
          <w:tcPr>
            <w:tcW w:w="1474" w:type="dxa"/>
            <w:shd w:val="clear" w:color="auto" w:fill="D9D9D9"/>
            <w:tcMar>
              <w:top w:w="70" w:type="dxa"/>
              <w:left w:w="80" w:type="dxa"/>
              <w:bottom w:w="70" w:type="dxa"/>
              <w:right w:w="80" w:type="dxa"/>
            </w:tcMar>
            <w:vAlign w:val="center"/>
          </w:tcPr>
          <w:p w14:paraId="592324C5">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20CA7811">
            <w:pPr>
              <w:spacing w:before="0" w:after="0" w:line="276" w:lineRule="auto"/>
              <w:jc w:val="left"/>
            </w:pPr>
            <w:r>
              <w:rPr>
                <w:rFonts w:ascii="Times New Roman" w:hAnsi="Times New Roman" w:eastAsia="宋体"/>
                <w:b w:val="0"/>
                <w:color w:val="000000"/>
                <w:sz w:val="18"/>
              </w:rPr>
              <w:t>知识检索</w:t>
            </w:r>
          </w:p>
        </w:tc>
      </w:tr>
      <w:tr w14:paraId="0056D17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59154680">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4A51305F">
            <w:pPr>
              <w:spacing w:before="0" w:after="0" w:line="276" w:lineRule="auto"/>
              <w:jc w:val="left"/>
            </w:pPr>
            <w:r>
              <w:rPr>
                <w:rFonts w:ascii="Times New Roman" w:hAnsi="Times New Roman" w:eastAsia="宋体"/>
                <w:b w:val="0"/>
                <w:color w:val="000000"/>
                <w:sz w:val="18"/>
              </w:rPr>
              <w:t>R_BOMP_01</w:t>
            </w:r>
          </w:p>
        </w:tc>
        <w:tc>
          <w:tcPr>
            <w:tcW w:w="1474" w:type="dxa"/>
            <w:shd w:val="clear" w:color="auto" w:fill="D9D9D9"/>
            <w:tcMar>
              <w:top w:w="70" w:type="dxa"/>
              <w:left w:w="80" w:type="dxa"/>
              <w:bottom w:w="70" w:type="dxa"/>
              <w:right w:w="80" w:type="dxa"/>
            </w:tcMar>
            <w:vAlign w:val="center"/>
          </w:tcPr>
          <w:p w14:paraId="1C2B27D0">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1794C621">
            <w:pPr>
              <w:spacing w:before="0" w:after="0" w:line="276" w:lineRule="auto"/>
              <w:jc w:val="left"/>
            </w:pPr>
            <w:r>
              <w:rPr>
                <w:rFonts w:ascii="Times New Roman" w:hAnsi="Times New Roman" w:eastAsia="宋体"/>
                <w:b w:val="0"/>
                <w:color w:val="000000"/>
                <w:sz w:val="18"/>
              </w:rPr>
              <w:t>国网物资公司</w:t>
            </w:r>
          </w:p>
        </w:tc>
      </w:tr>
      <w:tr w14:paraId="591995A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794197E6">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61D67A2B">
            <w:pPr>
              <w:spacing w:before="0" w:after="0" w:line="276" w:lineRule="auto"/>
              <w:jc w:val="left"/>
            </w:pPr>
            <w:r>
              <w:rPr>
                <w:rFonts w:ascii="Times New Roman" w:hAnsi="Times New Roman" w:eastAsia="宋体"/>
                <w:b w:val="0"/>
                <w:color w:val="000000"/>
                <w:sz w:val="18"/>
              </w:rPr>
              <w:t>用户输入关键词或选择上传日期、上传部门、文件归属部门、文件类型、公开范围和知识类型等条件。系统在权限范围内执行关键词、正文、模糊或组合条件检索并返回结果。</w:t>
            </w:r>
          </w:p>
        </w:tc>
      </w:tr>
    </w:tbl>
    <w:p w14:paraId="4CAF1599">
      <w:pPr>
        <w:pStyle w:val="3087"/>
      </w:pPr>
      <w:bookmarkStart w:id="14" w:name="_Toc5970"/>
      <w:r>
        <w:t>4.4.2.8 临时共享网盘使用</w:t>
      </w:r>
      <w:bookmarkEnd w:id="14"/>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7B0EDB9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530F3D39">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75F0B336">
            <w:pPr>
              <w:spacing w:before="0" w:after="0" w:line="276" w:lineRule="auto"/>
              <w:jc w:val="left"/>
            </w:pPr>
            <w:r>
              <w:rPr>
                <w:rFonts w:ascii="Times New Roman" w:hAnsi="Times New Roman" w:eastAsia="宋体"/>
                <w:b w:val="0"/>
                <w:color w:val="000000"/>
                <w:sz w:val="18"/>
              </w:rPr>
              <w:t>BP_BOMP_08</w:t>
            </w:r>
          </w:p>
        </w:tc>
        <w:tc>
          <w:tcPr>
            <w:tcW w:w="1474" w:type="dxa"/>
            <w:shd w:val="clear" w:color="auto" w:fill="D9D9D9"/>
            <w:tcMar>
              <w:top w:w="70" w:type="dxa"/>
              <w:left w:w="80" w:type="dxa"/>
              <w:bottom w:w="70" w:type="dxa"/>
              <w:right w:w="80" w:type="dxa"/>
            </w:tcMar>
            <w:vAlign w:val="center"/>
          </w:tcPr>
          <w:p w14:paraId="3FFEE842">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2A05376F">
            <w:pPr>
              <w:spacing w:before="0" w:after="0" w:line="276" w:lineRule="auto"/>
              <w:jc w:val="left"/>
            </w:pPr>
            <w:r>
              <w:rPr>
                <w:rFonts w:ascii="Times New Roman" w:hAnsi="Times New Roman" w:eastAsia="宋体"/>
                <w:b w:val="0"/>
                <w:color w:val="000000"/>
                <w:sz w:val="18"/>
              </w:rPr>
              <w:t>临时共享网盘使用</w:t>
            </w:r>
          </w:p>
        </w:tc>
      </w:tr>
      <w:tr w14:paraId="3BF5E02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0AA00922">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23D2586E">
            <w:pPr>
              <w:spacing w:before="0" w:after="0" w:line="276" w:lineRule="auto"/>
              <w:jc w:val="left"/>
            </w:pPr>
            <w:r>
              <w:rPr>
                <w:rFonts w:ascii="Times New Roman" w:hAnsi="Times New Roman" w:eastAsia="宋体"/>
                <w:b w:val="0"/>
                <w:color w:val="000000"/>
                <w:sz w:val="18"/>
              </w:rPr>
              <w:t>R_BOMP_01</w:t>
            </w:r>
          </w:p>
        </w:tc>
        <w:tc>
          <w:tcPr>
            <w:tcW w:w="1474" w:type="dxa"/>
            <w:shd w:val="clear" w:color="auto" w:fill="D9D9D9"/>
            <w:tcMar>
              <w:top w:w="70" w:type="dxa"/>
              <w:left w:w="80" w:type="dxa"/>
              <w:bottom w:w="70" w:type="dxa"/>
              <w:right w:w="80" w:type="dxa"/>
            </w:tcMar>
            <w:vAlign w:val="center"/>
          </w:tcPr>
          <w:p w14:paraId="3CE1AE12">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09AF6748">
            <w:pPr>
              <w:spacing w:before="0" w:after="0" w:line="276" w:lineRule="auto"/>
              <w:jc w:val="left"/>
            </w:pPr>
            <w:r>
              <w:rPr>
                <w:rFonts w:ascii="Times New Roman" w:hAnsi="Times New Roman" w:eastAsia="宋体"/>
                <w:b w:val="0"/>
                <w:color w:val="000000"/>
                <w:sz w:val="18"/>
              </w:rPr>
              <w:t>国网物资公司</w:t>
            </w:r>
          </w:p>
        </w:tc>
      </w:tr>
      <w:tr w14:paraId="5D0839D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5970C590">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76D83988">
            <w:pPr>
              <w:spacing w:before="0" w:after="0" w:line="276" w:lineRule="auto"/>
              <w:jc w:val="left"/>
            </w:pPr>
            <w:r>
              <w:rPr>
                <w:rFonts w:ascii="Times New Roman" w:hAnsi="Times New Roman" w:eastAsia="宋体"/>
                <w:b w:val="0"/>
                <w:color w:val="000000"/>
                <w:sz w:val="18"/>
              </w:rPr>
              <w:t>用户进入临时共享网盘，按目录层级浏览个人文件和群组文件，并在授权范围内执行上传、下载、移动、删除或创建文件夹等操作。</w:t>
            </w:r>
          </w:p>
        </w:tc>
      </w:tr>
    </w:tbl>
    <w:p w14:paraId="0441A3AF">
      <w:pPr>
        <w:pStyle w:val="3087"/>
      </w:pPr>
      <w:bookmarkStart w:id="15" w:name="_Toc16416"/>
      <w:r>
        <w:t>4.4.2.9 多层级文件夹申请</w:t>
      </w:r>
      <w:bookmarkEnd w:id="15"/>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67A3A84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7FCA49EE">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19CAAC3E">
            <w:pPr>
              <w:spacing w:before="0" w:after="0" w:line="276" w:lineRule="auto"/>
              <w:jc w:val="left"/>
            </w:pPr>
            <w:r>
              <w:rPr>
                <w:rFonts w:ascii="Times New Roman" w:hAnsi="Times New Roman" w:eastAsia="宋体"/>
                <w:b w:val="0"/>
                <w:color w:val="000000"/>
                <w:sz w:val="18"/>
              </w:rPr>
              <w:t>BP_BOMP_09</w:t>
            </w:r>
          </w:p>
        </w:tc>
        <w:tc>
          <w:tcPr>
            <w:tcW w:w="1474" w:type="dxa"/>
            <w:shd w:val="clear" w:color="auto" w:fill="D9D9D9"/>
            <w:tcMar>
              <w:top w:w="70" w:type="dxa"/>
              <w:left w:w="80" w:type="dxa"/>
              <w:bottom w:w="70" w:type="dxa"/>
              <w:right w:w="80" w:type="dxa"/>
            </w:tcMar>
            <w:vAlign w:val="center"/>
          </w:tcPr>
          <w:p w14:paraId="592F55B1">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7E6B7943">
            <w:pPr>
              <w:spacing w:before="0" w:after="0" w:line="276" w:lineRule="auto"/>
              <w:jc w:val="left"/>
            </w:pPr>
            <w:r>
              <w:rPr>
                <w:rFonts w:ascii="Times New Roman" w:hAnsi="Times New Roman" w:eastAsia="宋体"/>
                <w:b w:val="0"/>
                <w:color w:val="000000"/>
                <w:sz w:val="18"/>
              </w:rPr>
              <w:t>多层级文件夹申请</w:t>
            </w:r>
          </w:p>
        </w:tc>
      </w:tr>
      <w:tr w14:paraId="2B668B5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5D70E67C">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10B05788">
            <w:pPr>
              <w:spacing w:before="0" w:after="0" w:line="276" w:lineRule="auto"/>
              <w:jc w:val="left"/>
            </w:pPr>
            <w:r>
              <w:rPr>
                <w:rFonts w:ascii="Times New Roman" w:hAnsi="Times New Roman" w:eastAsia="宋体"/>
                <w:b w:val="0"/>
                <w:color w:val="000000"/>
                <w:sz w:val="18"/>
              </w:rPr>
              <w:t>R_BOMP_01、R_BOMP_02、R_BOMP_07</w:t>
            </w:r>
          </w:p>
        </w:tc>
        <w:tc>
          <w:tcPr>
            <w:tcW w:w="1474" w:type="dxa"/>
            <w:shd w:val="clear" w:color="auto" w:fill="D9D9D9"/>
            <w:tcMar>
              <w:top w:w="70" w:type="dxa"/>
              <w:left w:w="80" w:type="dxa"/>
              <w:bottom w:w="70" w:type="dxa"/>
              <w:right w:w="80" w:type="dxa"/>
            </w:tcMar>
            <w:vAlign w:val="center"/>
          </w:tcPr>
          <w:p w14:paraId="2BB429DD">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29C69DF2">
            <w:pPr>
              <w:spacing w:before="0" w:after="0" w:line="276" w:lineRule="auto"/>
              <w:jc w:val="left"/>
            </w:pPr>
            <w:r>
              <w:rPr>
                <w:rFonts w:ascii="Times New Roman" w:hAnsi="Times New Roman" w:eastAsia="宋体"/>
                <w:b w:val="0"/>
                <w:color w:val="000000"/>
                <w:sz w:val="18"/>
              </w:rPr>
              <w:t>国网物资公司</w:t>
            </w:r>
          </w:p>
        </w:tc>
      </w:tr>
      <w:tr w14:paraId="06276DA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75BECE57">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06B0F361">
            <w:pPr>
              <w:spacing w:before="0" w:after="0" w:line="276" w:lineRule="auto"/>
              <w:jc w:val="left"/>
            </w:pPr>
            <w:r>
              <w:rPr>
                <w:rFonts w:ascii="Times New Roman" w:hAnsi="Times New Roman" w:eastAsia="宋体"/>
                <w:b w:val="0"/>
                <w:color w:val="000000"/>
                <w:sz w:val="18"/>
              </w:rPr>
              <w:t>申请人选择公司级或部门级目标路径，填写文件夹名称和创建原因并提交申请。系统校验后生成审批任务，审批通过后在目标路径创建文件夹。</w:t>
            </w:r>
          </w:p>
        </w:tc>
      </w:tr>
    </w:tbl>
    <w:p w14:paraId="076F77E2">
      <w:pPr>
        <w:pStyle w:val="3087"/>
      </w:pPr>
      <w:bookmarkStart w:id="16" w:name="_Toc29298"/>
      <w:r>
        <w:t>4.4.2.10 个人上传与审批管理</w:t>
      </w:r>
      <w:bookmarkEnd w:id="16"/>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29C813C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4D3D32B9">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1E47ACFF">
            <w:pPr>
              <w:spacing w:before="0" w:after="0" w:line="276" w:lineRule="auto"/>
              <w:jc w:val="left"/>
            </w:pPr>
            <w:r>
              <w:rPr>
                <w:rFonts w:ascii="Times New Roman" w:hAnsi="Times New Roman" w:eastAsia="宋体"/>
                <w:b w:val="0"/>
                <w:color w:val="000000"/>
                <w:sz w:val="18"/>
              </w:rPr>
              <w:t>BP_BOMP_10</w:t>
            </w:r>
          </w:p>
        </w:tc>
        <w:tc>
          <w:tcPr>
            <w:tcW w:w="1474" w:type="dxa"/>
            <w:shd w:val="clear" w:color="auto" w:fill="D9D9D9"/>
            <w:tcMar>
              <w:top w:w="70" w:type="dxa"/>
              <w:left w:w="80" w:type="dxa"/>
              <w:bottom w:w="70" w:type="dxa"/>
              <w:right w:w="80" w:type="dxa"/>
            </w:tcMar>
            <w:vAlign w:val="center"/>
          </w:tcPr>
          <w:p w14:paraId="180CEFA5">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59B1DC38">
            <w:pPr>
              <w:spacing w:before="0" w:after="0" w:line="276" w:lineRule="auto"/>
              <w:jc w:val="left"/>
            </w:pPr>
            <w:r>
              <w:rPr>
                <w:rFonts w:ascii="Times New Roman" w:hAnsi="Times New Roman" w:eastAsia="宋体"/>
                <w:b w:val="0"/>
                <w:color w:val="000000"/>
                <w:sz w:val="18"/>
              </w:rPr>
              <w:t>个人上传与审批管理</w:t>
            </w:r>
          </w:p>
        </w:tc>
      </w:tr>
      <w:tr w14:paraId="73DB733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3C1B4AE0">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5AB4EC80">
            <w:pPr>
              <w:spacing w:before="0" w:after="0" w:line="276" w:lineRule="auto"/>
              <w:jc w:val="left"/>
            </w:pPr>
            <w:r>
              <w:rPr>
                <w:rFonts w:ascii="Times New Roman" w:hAnsi="Times New Roman" w:eastAsia="宋体"/>
                <w:b w:val="0"/>
                <w:color w:val="000000"/>
                <w:sz w:val="18"/>
              </w:rPr>
              <w:t>R_BOMP_01、R_BOMP_03、R_BOMP_04、R_BOMP_05、R_BOMP_06</w:t>
            </w:r>
          </w:p>
        </w:tc>
        <w:tc>
          <w:tcPr>
            <w:tcW w:w="1474" w:type="dxa"/>
            <w:shd w:val="clear" w:color="auto" w:fill="D9D9D9"/>
            <w:tcMar>
              <w:top w:w="70" w:type="dxa"/>
              <w:left w:w="80" w:type="dxa"/>
              <w:bottom w:w="70" w:type="dxa"/>
              <w:right w:w="80" w:type="dxa"/>
            </w:tcMar>
            <w:vAlign w:val="center"/>
          </w:tcPr>
          <w:p w14:paraId="4E82B4EA">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0DA2092C">
            <w:pPr>
              <w:spacing w:before="0" w:after="0" w:line="276" w:lineRule="auto"/>
              <w:jc w:val="left"/>
            </w:pPr>
            <w:r>
              <w:rPr>
                <w:rFonts w:ascii="Times New Roman" w:hAnsi="Times New Roman" w:eastAsia="宋体"/>
                <w:b w:val="0"/>
                <w:color w:val="000000"/>
                <w:sz w:val="18"/>
              </w:rPr>
              <w:t>国网物资公司</w:t>
            </w:r>
          </w:p>
        </w:tc>
      </w:tr>
      <w:tr w14:paraId="186EAE9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2DA78766">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166A50B4">
            <w:pPr>
              <w:spacing w:before="0" w:after="0" w:line="276" w:lineRule="auto"/>
              <w:jc w:val="left"/>
            </w:pPr>
            <w:r>
              <w:rPr>
                <w:rFonts w:ascii="Times New Roman" w:hAnsi="Times New Roman" w:eastAsia="宋体"/>
                <w:b w:val="0"/>
                <w:color w:val="000000"/>
                <w:sz w:val="18"/>
              </w:rPr>
              <w:t>用户通过个人中心查询本人上传文件及处理状态；审核人查看待处理和已处理任务，处理当前环节任务并查询历史记录。</w:t>
            </w:r>
          </w:p>
        </w:tc>
      </w:tr>
    </w:tbl>
    <w:p w14:paraId="14C102C6">
      <w:pPr>
        <w:pStyle w:val="3087"/>
      </w:pPr>
      <w:bookmarkStart w:id="17" w:name="_Toc26426"/>
      <w:r>
        <w:t>4.4.2.11 工作规则备案</w:t>
      </w:r>
      <w:bookmarkEnd w:id="17"/>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12AF630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63E2669D">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43EF927C">
            <w:pPr>
              <w:spacing w:before="0" w:after="0" w:line="276" w:lineRule="auto"/>
              <w:jc w:val="left"/>
            </w:pPr>
            <w:r>
              <w:rPr>
                <w:rFonts w:ascii="Times New Roman" w:hAnsi="Times New Roman" w:eastAsia="宋体"/>
                <w:b w:val="0"/>
                <w:color w:val="000000"/>
                <w:sz w:val="18"/>
              </w:rPr>
              <w:t>BP_BOMP_11</w:t>
            </w:r>
          </w:p>
        </w:tc>
        <w:tc>
          <w:tcPr>
            <w:tcW w:w="1474" w:type="dxa"/>
            <w:shd w:val="clear" w:color="auto" w:fill="D9D9D9"/>
            <w:tcMar>
              <w:top w:w="70" w:type="dxa"/>
              <w:left w:w="80" w:type="dxa"/>
              <w:bottom w:w="70" w:type="dxa"/>
              <w:right w:w="80" w:type="dxa"/>
            </w:tcMar>
            <w:vAlign w:val="center"/>
          </w:tcPr>
          <w:p w14:paraId="17EB32CA">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5E111DD0">
            <w:pPr>
              <w:spacing w:before="0" w:after="0" w:line="276" w:lineRule="auto"/>
              <w:jc w:val="left"/>
            </w:pPr>
            <w:r>
              <w:rPr>
                <w:rFonts w:ascii="Times New Roman" w:hAnsi="Times New Roman" w:eastAsia="宋体"/>
                <w:b w:val="0"/>
                <w:color w:val="000000"/>
                <w:sz w:val="18"/>
              </w:rPr>
              <w:t>工作规则备案</w:t>
            </w:r>
          </w:p>
        </w:tc>
      </w:tr>
      <w:tr w14:paraId="02606E0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4C1D1FAE">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1E9529F7">
            <w:pPr>
              <w:spacing w:before="0" w:after="0" w:line="276" w:lineRule="auto"/>
              <w:jc w:val="left"/>
            </w:pPr>
            <w:r>
              <w:rPr>
                <w:rFonts w:ascii="Times New Roman" w:hAnsi="Times New Roman" w:eastAsia="宋体"/>
                <w:b w:val="0"/>
                <w:color w:val="000000"/>
                <w:sz w:val="18"/>
              </w:rPr>
              <w:t>R_BOMP_05、R_BOMP_06、R_BOMP_08、R_BOMP_09</w:t>
            </w:r>
          </w:p>
        </w:tc>
        <w:tc>
          <w:tcPr>
            <w:tcW w:w="1474" w:type="dxa"/>
            <w:shd w:val="clear" w:color="auto" w:fill="D9D9D9"/>
            <w:tcMar>
              <w:top w:w="70" w:type="dxa"/>
              <w:left w:w="80" w:type="dxa"/>
              <w:bottom w:w="70" w:type="dxa"/>
              <w:right w:w="80" w:type="dxa"/>
            </w:tcMar>
            <w:vAlign w:val="center"/>
          </w:tcPr>
          <w:p w14:paraId="703591AB">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165B00BC">
            <w:pPr>
              <w:spacing w:before="0" w:after="0" w:line="276" w:lineRule="auto"/>
              <w:jc w:val="left"/>
            </w:pPr>
            <w:r>
              <w:rPr>
                <w:rFonts w:ascii="Times New Roman" w:hAnsi="Times New Roman" w:eastAsia="宋体"/>
                <w:b w:val="0"/>
                <w:color w:val="000000"/>
                <w:sz w:val="18"/>
              </w:rPr>
              <w:t>国网物资公司</w:t>
            </w:r>
          </w:p>
        </w:tc>
      </w:tr>
      <w:tr w14:paraId="079DB23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79A654FC">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57BBCBE2">
            <w:pPr>
              <w:spacing w:before="0" w:after="0" w:line="276" w:lineRule="auto"/>
              <w:jc w:val="left"/>
            </w:pPr>
            <w:r>
              <w:rPr>
                <w:rFonts w:ascii="Times New Roman" w:hAnsi="Times New Roman" w:eastAsia="宋体"/>
                <w:b w:val="0"/>
                <w:color w:val="000000"/>
                <w:sz w:val="18"/>
              </w:rPr>
              <w:t>编制部门用户发起工作规则新增、更新或废止备案，申请依次流转至综合管理部、法律事务部和总法律顾问审核。全部通过后更新规则状态。</w:t>
            </w:r>
          </w:p>
        </w:tc>
      </w:tr>
    </w:tbl>
    <w:p w14:paraId="0AAB4891">
      <w:pPr>
        <w:pStyle w:val="3087"/>
      </w:pPr>
      <w:bookmarkStart w:id="18" w:name="_Toc28634"/>
      <w:r>
        <w:t>4.4.2.12 重复文件校验</w:t>
      </w:r>
      <w:bookmarkEnd w:id="18"/>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12166DA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5C0FC0B2">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30CE34D9">
            <w:pPr>
              <w:spacing w:before="0" w:after="0" w:line="276" w:lineRule="auto"/>
              <w:jc w:val="left"/>
            </w:pPr>
            <w:r>
              <w:rPr>
                <w:rFonts w:ascii="Times New Roman" w:hAnsi="Times New Roman" w:eastAsia="宋体"/>
                <w:b w:val="0"/>
                <w:color w:val="000000"/>
                <w:sz w:val="18"/>
              </w:rPr>
              <w:t>BP_BOMP_12</w:t>
            </w:r>
          </w:p>
        </w:tc>
        <w:tc>
          <w:tcPr>
            <w:tcW w:w="1474" w:type="dxa"/>
            <w:shd w:val="clear" w:color="auto" w:fill="D9D9D9"/>
            <w:tcMar>
              <w:top w:w="70" w:type="dxa"/>
              <w:left w:w="80" w:type="dxa"/>
              <w:bottom w:w="70" w:type="dxa"/>
              <w:right w:w="80" w:type="dxa"/>
            </w:tcMar>
            <w:vAlign w:val="center"/>
          </w:tcPr>
          <w:p w14:paraId="4235DF31">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1FED39E3">
            <w:pPr>
              <w:spacing w:before="0" w:after="0" w:line="276" w:lineRule="auto"/>
              <w:jc w:val="left"/>
            </w:pPr>
            <w:r>
              <w:rPr>
                <w:rFonts w:ascii="Times New Roman" w:hAnsi="Times New Roman" w:eastAsia="宋体"/>
                <w:b w:val="0"/>
                <w:color w:val="000000"/>
                <w:sz w:val="18"/>
              </w:rPr>
              <w:t>重复文件校验</w:t>
            </w:r>
          </w:p>
        </w:tc>
      </w:tr>
      <w:tr w14:paraId="344611A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2A5615F1">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6A3F03B6">
            <w:pPr>
              <w:spacing w:before="0" w:after="0" w:line="276" w:lineRule="auto"/>
              <w:jc w:val="left"/>
            </w:pPr>
            <w:r>
              <w:rPr>
                <w:rFonts w:ascii="Times New Roman" w:hAnsi="Times New Roman" w:eastAsia="宋体"/>
                <w:b w:val="0"/>
                <w:color w:val="000000"/>
                <w:sz w:val="18"/>
              </w:rPr>
              <w:t>R_BOMP_01、R_BOMP_02、R_BOMP_07</w:t>
            </w:r>
          </w:p>
        </w:tc>
        <w:tc>
          <w:tcPr>
            <w:tcW w:w="1474" w:type="dxa"/>
            <w:shd w:val="clear" w:color="auto" w:fill="D9D9D9"/>
            <w:tcMar>
              <w:top w:w="70" w:type="dxa"/>
              <w:left w:w="80" w:type="dxa"/>
              <w:bottom w:w="70" w:type="dxa"/>
              <w:right w:w="80" w:type="dxa"/>
            </w:tcMar>
            <w:vAlign w:val="center"/>
          </w:tcPr>
          <w:p w14:paraId="6B977159">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1548CC7C">
            <w:pPr>
              <w:spacing w:before="0" w:after="0" w:line="276" w:lineRule="auto"/>
              <w:jc w:val="left"/>
            </w:pPr>
            <w:r>
              <w:rPr>
                <w:rFonts w:ascii="Times New Roman" w:hAnsi="Times New Roman" w:eastAsia="宋体"/>
                <w:b w:val="0"/>
                <w:color w:val="000000"/>
                <w:sz w:val="18"/>
              </w:rPr>
              <w:t>国网物资公司</w:t>
            </w:r>
          </w:p>
        </w:tc>
      </w:tr>
      <w:tr w14:paraId="265D69D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05AA4DFB">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34FB6CFD">
            <w:pPr>
              <w:spacing w:before="0" w:after="0" w:line="276" w:lineRule="auto"/>
              <w:jc w:val="left"/>
            </w:pPr>
            <w:r>
              <w:rPr>
                <w:rFonts w:ascii="Times New Roman" w:hAnsi="Times New Roman" w:eastAsia="宋体"/>
                <w:b w:val="0"/>
                <w:color w:val="000000"/>
                <w:sz w:val="18"/>
              </w:rPr>
              <w:t>用户选择待上传文件后，系统提取文件名称、摘要等可比对信息，与已有知识文件进行比对，并返回完全相同、高度相似或未发现重复的结果。</w:t>
            </w:r>
          </w:p>
        </w:tc>
      </w:tr>
    </w:tbl>
    <w:p w14:paraId="17AFBE26">
      <w:pPr>
        <w:pStyle w:val="3087"/>
      </w:pPr>
      <w:bookmarkStart w:id="19" w:name="_Toc17024"/>
      <w:r>
        <w:t>4.4.2.13 群组文件管理</w:t>
      </w:r>
      <w:bookmarkEnd w:id="19"/>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621F9B7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2522B723">
            <w:pPr>
              <w:spacing w:before="0" w:after="0" w:line="276" w:lineRule="auto"/>
              <w:jc w:val="center"/>
            </w:pPr>
            <w:r>
              <w:rPr>
                <w:rFonts w:ascii="Times New Roman" w:hAnsi="Times New Roman" w:eastAsia="宋体"/>
                <w:b/>
                <w:color w:val="000000"/>
                <w:sz w:val="18"/>
              </w:rPr>
              <w:t>活动编号</w:t>
            </w:r>
          </w:p>
        </w:tc>
        <w:tc>
          <w:tcPr>
            <w:tcW w:w="2665" w:type="dxa"/>
            <w:tcMar>
              <w:top w:w="70" w:type="dxa"/>
              <w:left w:w="80" w:type="dxa"/>
              <w:bottom w:w="70" w:type="dxa"/>
              <w:right w:w="80" w:type="dxa"/>
            </w:tcMar>
            <w:vAlign w:val="center"/>
          </w:tcPr>
          <w:p w14:paraId="133E6047">
            <w:pPr>
              <w:spacing w:before="0" w:after="0" w:line="276" w:lineRule="auto"/>
              <w:jc w:val="left"/>
            </w:pPr>
            <w:r>
              <w:rPr>
                <w:rFonts w:ascii="Times New Roman" w:hAnsi="Times New Roman" w:eastAsia="宋体"/>
                <w:b w:val="0"/>
                <w:color w:val="000000"/>
                <w:sz w:val="18"/>
              </w:rPr>
              <w:t>BP_BOMP_13</w:t>
            </w:r>
          </w:p>
        </w:tc>
        <w:tc>
          <w:tcPr>
            <w:tcW w:w="1474" w:type="dxa"/>
            <w:shd w:val="clear" w:color="auto" w:fill="D9D9D9"/>
            <w:tcMar>
              <w:top w:w="70" w:type="dxa"/>
              <w:left w:w="80" w:type="dxa"/>
              <w:bottom w:w="70" w:type="dxa"/>
              <w:right w:w="80" w:type="dxa"/>
            </w:tcMar>
            <w:vAlign w:val="center"/>
          </w:tcPr>
          <w:p w14:paraId="2835F207">
            <w:pPr>
              <w:spacing w:before="0" w:after="0" w:line="276" w:lineRule="auto"/>
              <w:jc w:val="center"/>
            </w:pPr>
            <w:r>
              <w:rPr>
                <w:rFonts w:ascii="Times New Roman" w:hAnsi="Times New Roman" w:eastAsia="宋体"/>
                <w:b/>
                <w:color w:val="000000"/>
                <w:sz w:val="18"/>
              </w:rPr>
              <w:t>活动名称</w:t>
            </w:r>
          </w:p>
        </w:tc>
        <w:tc>
          <w:tcPr>
            <w:tcW w:w="2665" w:type="dxa"/>
            <w:tcMar>
              <w:top w:w="70" w:type="dxa"/>
              <w:left w:w="80" w:type="dxa"/>
              <w:bottom w:w="70" w:type="dxa"/>
              <w:right w:w="80" w:type="dxa"/>
            </w:tcMar>
            <w:vAlign w:val="center"/>
          </w:tcPr>
          <w:p w14:paraId="216EB5E2">
            <w:pPr>
              <w:spacing w:before="0" w:after="0" w:line="276" w:lineRule="auto"/>
              <w:jc w:val="left"/>
            </w:pPr>
            <w:r>
              <w:rPr>
                <w:rFonts w:ascii="Times New Roman" w:hAnsi="Times New Roman" w:eastAsia="宋体"/>
                <w:b w:val="0"/>
                <w:color w:val="000000"/>
                <w:sz w:val="18"/>
              </w:rPr>
              <w:t>群组文件管理</w:t>
            </w:r>
          </w:p>
        </w:tc>
      </w:tr>
      <w:tr w14:paraId="03229DB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3DAA461B">
            <w:pPr>
              <w:spacing w:before="0" w:after="0" w:line="276" w:lineRule="auto"/>
              <w:jc w:val="center"/>
            </w:pPr>
            <w:r>
              <w:rPr>
                <w:rFonts w:ascii="Times New Roman" w:hAnsi="Times New Roman" w:eastAsia="宋体"/>
                <w:b/>
                <w:color w:val="000000"/>
                <w:sz w:val="18"/>
              </w:rPr>
              <w:t>参与角色</w:t>
            </w:r>
          </w:p>
        </w:tc>
        <w:tc>
          <w:tcPr>
            <w:tcW w:w="2665" w:type="dxa"/>
            <w:tcMar>
              <w:top w:w="70" w:type="dxa"/>
              <w:left w:w="80" w:type="dxa"/>
              <w:bottom w:w="70" w:type="dxa"/>
              <w:right w:w="80" w:type="dxa"/>
            </w:tcMar>
            <w:vAlign w:val="center"/>
          </w:tcPr>
          <w:p w14:paraId="2ACF5F25">
            <w:pPr>
              <w:spacing w:before="0" w:after="0" w:line="276" w:lineRule="auto"/>
              <w:jc w:val="left"/>
            </w:pPr>
            <w:r>
              <w:rPr>
                <w:rFonts w:ascii="Times New Roman" w:hAnsi="Times New Roman" w:eastAsia="宋体"/>
                <w:b w:val="0"/>
                <w:color w:val="000000"/>
                <w:sz w:val="18"/>
              </w:rPr>
              <w:t>R_BOMP_01</w:t>
            </w:r>
          </w:p>
        </w:tc>
        <w:tc>
          <w:tcPr>
            <w:tcW w:w="1474" w:type="dxa"/>
            <w:shd w:val="clear" w:color="auto" w:fill="D9D9D9"/>
            <w:tcMar>
              <w:top w:w="70" w:type="dxa"/>
              <w:left w:w="80" w:type="dxa"/>
              <w:bottom w:w="70" w:type="dxa"/>
              <w:right w:w="80" w:type="dxa"/>
            </w:tcMar>
            <w:vAlign w:val="center"/>
          </w:tcPr>
          <w:p w14:paraId="3DED9986">
            <w:pPr>
              <w:spacing w:before="0" w:after="0" w:line="276" w:lineRule="auto"/>
              <w:jc w:val="center"/>
            </w:pPr>
            <w:r>
              <w:rPr>
                <w:rFonts w:ascii="Times New Roman" w:hAnsi="Times New Roman" w:eastAsia="宋体"/>
                <w:b/>
                <w:color w:val="000000"/>
                <w:sz w:val="18"/>
              </w:rPr>
              <w:t>使用组织单元</w:t>
            </w:r>
          </w:p>
        </w:tc>
        <w:tc>
          <w:tcPr>
            <w:tcW w:w="2665" w:type="dxa"/>
            <w:tcMar>
              <w:top w:w="70" w:type="dxa"/>
              <w:left w:w="80" w:type="dxa"/>
              <w:bottom w:w="70" w:type="dxa"/>
              <w:right w:w="80" w:type="dxa"/>
            </w:tcMar>
            <w:vAlign w:val="center"/>
          </w:tcPr>
          <w:p w14:paraId="0C6E4A80">
            <w:pPr>
              <w:spacing w:before="0" w:after="0" w:line="276" w:lineRule="auto"/>
              <w:jc w:val="left"/>
            </w:pPr>
            <w:r>
              <w:rPr>
                <w:rFonts w:ascii="Times New Roman" w:hAnsi="Times New Roman" w:eastAsia="宋体"/>
                <w:b w:val="0"/>
                <w:color w:val="000000"/>
                <w:sz w:val="18"/>
              </w:rPr>
              <w:t>国网物资公司</w:t>
            </w:r>
          </w:p>
        </w:tc>
      </w:tr>
      <w:tr w14:paraId="051B181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D9D9"/>
            <w:tcMar>
              <w:top w:w="70" w:type="dxa"/>
              <w:left w:w="80" w:type="dxa"/>
              <w:bottom w:w="70" w:type="dxa"/>
              <w:right w:w="80" w:type="dxa"/>
            </w:tcMar>
            <w:vAlign w:val="center"/>
          </w:tcPr>
          <w:p w14:paraId="14974E08">
            <w:pPr>
              <w:spacing w:before="0" w:after="0" w:line="276" w:lineRule="auto"/>
              <w:jc w:val="center"/>
            </w:pPr>
            <w:r>
              <w:rPr>
                <w:rFonts w:ascii="Times New Roman" w:hAnsi="Times New Roman" w:eastAsia="宋体"/>
                <w:b/>
                <w:color w:val="000000"/>
                <w:sz w:val="18"/>
              </w:rPr>
              <w:t>活动描述</w:t>
            </w:r>
          </w:p>
        </w:tc>
        <w:tc>
          <w:tcPr>
            <w:tcW w:w="6804" w:type="dxa"/>
            <w:gridSpan w:val="3"/>
            <w:tcMar>
              <w:top w:w="70" w:type="dxa"/>
              <w:left w:w="80" w:type="dxa"/>
              <w:bottom w:w="70" w:type="dxa"/>
              <w:right w:w="80" w:type="dxa"/>
            </w:tcMar>
            <w:vAlign w:val="center"/>
          </w:tcPr>
          <w:p w14:paraId="16915E6A">
            <w:pPr>
              <w:spacing w:before="0" w:after="0" w:line="276" w:lineRule="auto"/>
              <w:jc w:val="left"/>
            </w:pPr>
            <w:r>
              <w:rPr>
                <w:rFonts w:ascii="Times New Roman" w:hAnsi="Times New Roman" w:eastAsia="宋体"/>
                <w:b w:val="0"/>
                <w:color w:val="000000"/>
                <w:sz w:val="18"/>
              </w:rPr>
              <w:t>群组文件夹管理员维护成员并分配查看、上传、下载和删除等权限。普通成员在授权文件夹范围内操作文件，父文件夹管理员自动继承子文件夹管理权限。</w:t>
            </w:r>
          </w:p>
        </w:tc>
      </w:tr>
    </w:tbl>
    <w:p w14:paraId="131F6E2B">
      <w:r>
        <w:br w:type="page"/>
      </w:r>
    </w:p>
    <w:p w14:paraId="657ADB12">
      <w:pPr>
        <w:pStyle w:val="3085"/>
      </w:pPr>
      <w:bookmarkStart w:id="20" w:name="_Toc24756"/>
      <w:r>
        <w:t>4.5 业务活动</w:t>
      </w:r>
      <w:bookmarkEnd w:id="20"/>
    </w:p>
    <w:p w14:paraId="2AFCD1E9">
      <w:pPr>
        <w:pStyle w:val="3086"/>
      </w:pPr>
      <w:bookmarkStart w:id="21" w:name="_Toc28819"/>
      <w:r>
        <w:t>4.5.1 业务活动清单</w:t>
      </w:r>
      <w:bookmarkEnd w:id="21"/>
    </w:p>
    <w:p w14:paraId="66246CBC">
      <w:pPr>
        <w:keepNext/>
        <w:spacing w:before="150" w:after="100"/>
        <w:jc w:val="center"/>
      </w:pPr>
      <w:r>
        <w:rPr>
          <w:rFonts w:ascii="黑体" w:hAnsi="黑体" w:eastAsia="黑体"/>
          <w:color w:val="000000"/>
          <w:sz w:val="18"/>
        </w:rPr>
        <w:t>表 4-2 BOMP知识共享中心业务活动清单</w:t>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1384"/>
        <w:gridCol w:w="1384"/>
        <w:gridCol w:w="1384"/>
        <w:gridCol w:w="1384"/>
        <w:gridCol w:w="1384"/>
        <w:gridCol w:w="1384"/>
      </w:tblGrid>
      <w:tr w14:paraId="6E38A46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417" w:type="dxa"/>
            <w:shd w:val="clear" w:color="auto" w:fill="BFBFBF"/>
            <w:tcMar>
              <w:top w:w="70" w:type="dxa"/>
              <w:left w:w="80" w:type="dxa"/>
              <w:bottom w:w="70" w:type="dxa"/>
              <w:right w:w="80" w:type="dxa"/>
            </w:tcMar>
            <w:vAlign w:val="center"/>
          </w:tcPr>
          <w:p w14:paraId="36916B12">
            <w:pPr>
              <w:spacing w:before="0" w:after="0" w:line="276" w:lineRule="auto"/>
              <w:jc w:val="center"/>
            </w:pPr>
            <w:r>
              <w:rPr>
                <w:rFonts w:ascii="Times New Roman" w:hAnsi="Times New Roman" w:eastAsia="宋体"/>
                <w:b/>
                <w:color w:val="000000"/>
                <w:sz w:val="15"/>
              </w:rPr>
              <w:t>业务活动编号</w:t>
            </w:r>
          </w:p>
        </w:tc>
        <w:tc>
          <w:tcPr>
            <w:tcW w:w="1417" w:type="dxa"/>
            <w:shd w:val="clear" w:color="auto" w:fill="BFBFBF"/>
            <w:tcMar>
              <w:top w:w="70" w:type="dxa"/>
              <w:left w:w="80" w:type="dxa"/>
              <w:bottom w:w="70" w:type="dxa"/>
              <w:right w:w="80" w:type="dxa"/>
            </w:tcMar>
            <w:vAlign w:val="center"/>
          </w:tcPr>
          <w:p w14:paraId="32990B57">
            <w:pPr>
              <w:spacing w:before="0" w:after="0" w:line="276" w:lineRule="auto"/>
              <w:jc w:val="center"/>
            </w:pPr>
            <w:r>
              <w:rPr>
                <w:rFonts w:ascii="Times New Roman" w:hAnsi="Times New Roman" w:eastAsia="宋体"/>
                <w:b/>
                <w:color w:val="000000"/>
                <w:sz w:val="15"/>
              </w:rPr>
              <w:t>业务活动名称</w:t>
            </w:r>
          </w:p>
        </w:tc>
        <w:tc>
          <w:tcPr>
            <w:tcW w:w="1304" w:type="dxa"/>
            <w:shd w:val="clear" w:color="auto" w:fill="BFBFBF"/>
            <w:tcMar>
              <w:top w:w="70" w:type="dxa"/>
              <w:left w:w="80" w:type="dxa"/>
              <w:bottom w:w="70" w:type="dxa"/>
              <w:right w:w="80" w:type="dxa"/>
            </w:tcMar>
            <w:vAlign w:val="center"/>
          </w:tcPr>
          <w:p w14:paraId="23333343">
            <w:pPr>
              <w:spacing w:before="0" w:after="0" w:line="276" w:lineRule="auto"/>
              <w:jc w:val="center"/>
            </w:pPr>
            <w:r>
              <w:rPr>
                <w:rFonts w:ascii="Times New Roman" w:hAnsi="Times New Roman" w:eastAsia="宋体"/>
                <w:b/>
                <w:color w:val="000000"/>
                <w:sz w:val="15"/>
              </w:rPr>
              <w:t>使用角色编号</w:t>
            </w:r>
          </w:p>
        </w:tc>
        <w:tc>
          <w:tcPr>
            <w:tcW w:w="1417" w:type="dxa"/>
            <w:shd w:val="clear" w:color="auto" w:fill="BFBFBF"/>
            <w:tcMar>
              <w:top w:w="70" w:type="dxa"/>
              <w:left w:w="80" w:type="dxa"/>
              <w:bottom w:w="70" w:type="dxa"/>
              <w:right w:w="80" w:type="dxa"/>
            </w:tcMar>
            <w:vAlign w:val="center"/>
          </w:tcPr>
          <w:p w14:paraId="19DED3B5">
            <w:pPr>
              <w:spacing w:before="0" w:after="0" w:line="276" w:lineRule="auto"/>
              <w:jc w:val="center"/>
            </w:pPr>
            <w:r>
              <w:rPr>
                <w:rFonts w:ascii="Times New Roman" w:hAnsi="Times New Roman" w:eastAsia="宋体"/>
                <w:b/>
                <w:color w:val="000000"/>
                <w:sz w:val="15"/>
              </w:rPr>
              <w:t>依赖业务活动编号</w:t>
            </w:r>
          </w:p>
        </w:tc>
        <w:tc>
          <w:tcPr>
            <w:tcW w:w="1701" w:type="dxa"/>
            <w:shd w:val="clear" w:color="auto" w:fill="BFBFBF"/>
            <w:tcMar>
              <w:top w:w="70" w:type="dxa"/>
              <w:left w:w="80" w:type="dxa"/>
              <w:bottom w:w="70" w:type="dxa"/>
              <w:right w:w="80" w:type="dxa"/>
            </w:tcMar>
            <w:vAlign w:val="center"/>
          </w:tcPr>
          <w:p w14:paraId="661B90B7">
            <w:pPr>
              <w:spacing w:before="0" w:after="0" w:line="276" w:lineRule="auto"/>
              <w:jc w:val="center"/>
            </w:pPr>
            <w:r>
              <w:rPr>
                <w:rFonts w:ascii="Times New Roman" w:hAnsi="Times New Roman" w:eastAsia="宋体"/>
                <w:b/>
                <w:color w:val="000000"/>
                <w:sz w:val="15"/>
              </w:rPr>
              <w:t>业务活动内容描述</w:t>
            </w:r>
          </w:p>
        </w:tc>
        <w:tc>
          <w:tcPr>
            <w:tcW w:w="1020" w:type="dxa"/>
            <w:shd w:val="clear" w:color="auto" w:fill="BFBFBF"/>
            <w:tcMar>
              <w:top w:w="70" w:type="dxa"/>
              <w:left w:w="80" w:type="dxa"/>
              <w:bottom w:w="70" w:type="dxa"/>
              <w:right w:w="80" w:type="dxa"/>
            </w:tcMar>
            <w:vAlign w:val="center"/>
          </w:tcPr>
          <w:p w14:paraId="1DD47FD4">
            <w:pPr>
              <w:spacing w:before="0" w:after="0" w:line="276" w:lineRule="auto"/>
              <w:jc w:val="center"/>
            </w:pPr>
            <w:r>
              <w:rPr>
                <w:rFonts w:ascii="Times New Roman" w:hAnsi="Times New Roman" w:eastAsia="宋体"/>
                <w:b/>
                <w:color w:val="000000"/>
                <w:sz w:val="15"/>
              </w:rPr>
              <w:t>前置条件</w:t>
            </w:r>
          </w:p>
        </w:tc>
      </w:tr>
      <w:tr w14:paraId="45E9365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1E7626CB">
            <w:pPr>
              <w:spacing w:before="0" w:after="0" w:line="276" w:lineRule="auto"/>
              <w:jc w:val="center"/>
            </w:pPr>
            <w:r>
              <w:rPr>
                <w:rFonts w:ascii="Times New Roman" w:hAnsi="Times New Roman" w:eastAsia="宋体"/>
                <w:b w:val="0"/>
                <w:color w:val="000000"/>
                <w:sz w:val="15"/>
              </w:rPr>
              <w:t>BS_BOMP_0101</w:t>
            </w:r>
          </w:p>
        </w:tc>
        <w:tc>
          <w:tcPr>
            <w:tcW w:w="1417" w:type="dxa"/>
            <w:tcMar>
              <w:top w:w="70" w:type="dxa"/>
              <w:left w:w="80" w:type="dxa"/>
              <w:bottom w:w="70" w:type="dxa"/>
              <w:right w:w="80" w:type="dxa"/>
            </w:tcMar>
            <w:vAlign w:val="center"/>
          </w:tcPr>
          <w:p w14:paraId="4D7A9387">
            <w:pPr>
              <w:spacing w:before="0" w:after="0" w:line="276" w:lineRule="auto"/>
              <w:jc w:val="center"/>
            </w:pPr>
            <w:r>
              <w:rPr>
                <w:rFonts w:ascii="Times New Roman" w:hAnsi="Times New Roman" w:eastAsia="宋体"/>
                <w:b w:val="0"/>
                <w:color w:val="000000"/>
                <w:sz w:val="15"/>
              </w:rPr>
              <w:t>共享中心首页访问</w:t>
            </w:r>
          </w:p>
        </w:tc>
        <w:tc>
          <w:tcPr>
            <w:tcW w:w="1304" w:type="dxa"/>
            <w:tcMar>
              <w:top w:w="70" w:type="dxa"/>
              <w:left w:w="80" w:type="dxa"/>
              <w:bottom w:w="70" w:type="dxa"/>
              <w:right w:w="80" w:type="dxa"/>
            </w:tcMar>
            <w:vAlign w:val="center"/>
          </w:tcPr>
          <w:p w14:paraId="4490C443">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12B93BA5">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05268560">
            <w:pPr>
              <w:spacing w:before="0" w:after="0" w:line="276" w:lineRule="auto"/>
              <w:jc w:val="left"/>
            </w:pPr>
            <w:r>
              <w:rPr>
                <w:rFonts w:ascii="Times New Roman" w:hAnsi="Times New Roman" w:eastAsia="宋体"/>
                <w:b w:val="0"/>
                <w:color w:val="000000"/>
                <w:sz w:val="15"/>
              </w:rPr>
              <w:t>加载首页栏目、快捷入口和导航层级。</w:t>
            </w:r>
          </w:p>
        </w:tc>
        <w:tc>
          <w:tcPr>
            <w:tcW w:w="1020" w:type="dxa"/>
            <w:tcMar>
              <w:top w:w="70" w:type="dxa"/>
              <w:left w:w="80" w:type="dxa"/>
              <w:bottom w:w="70" w:type="dxa"/>
              <w:right w:w="80" w:type="dxa"/>
            </w:tcMar>
            <w:vAlign w:val="center"/>
          </w:tcPr>
          <w:p w14:paraId="7279CA15">
            <w:pPr>
              <w:spacing w:before="0" w:after="0" w:line="276" w:lineRule="auto"/>
              <w:jc w:val="left"/>
            </w:pPr>
            <w:r>
              <w:rPr>
                <w:rFonts w:ascii="Times New Roman" w:hAnsi="Times New Roman" w:eastAsia="宋体"/>
                <w:b w:val="0"/>
                <w:color w:val="000000"/>
                <w:sz w:val="15"/>
              </w:rPr>
              <w:t>用户已登录且首页配置已生效。</w:t>
            </w:r>
          </w:p>
        </w:tc>
      </w:tr>
      <w:tr w14:paraId="1E99159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0D7EF846">
            <w:pPr>
              <w:spacing w:before="0" w:after="0" w:line="276" w:lineRule="auto"/>
              <w:jc w:val="center"/>
            </w:pPr>
            <w:r>
              <w:rPr>
                <w:rFonts w:ascii="Times New Roman" w:hAnsi="Times New Roman" w:eastAsia="宋体"/>
                <w:b w:val="0"/>
                <w:color w:val="000000"/>
                <w:sz w:val="15"/>
              </w:rPr>
              <w:t>BS_BOMP_0201</w:t>
            </w:r>
          </w:p>
        </w:tc>
        <w:tc>
          <w:tcPr>
            <w:tcW w:w="1417" w:type="dxa"/>
            <w:tcMar>
              <w:top w:w="70" w:type="dxa"/>
              <w:left w:w="80" w:type="dxa"/>
              <w:bottom w:w="70" w:type="dxa"/>
              <w:right w:w="80" w:type="dxa"/>
            </w:tcMar>
            <w:vAlign w:val="center"/>
          </w:tcPr>
          <w:p w14:paraId="3DFFF9C6">
            <w:pPr>
              <w:spacing w:before="0" w:after="0" w:line="276" w:lineRule="auto"/>
              <w:jc w:val="center"/>
            </w:pPr>
            <w:r>
              <w:rPr>
                <w:rFonts w:ascii="Times New Roman" w:hAnsi="Times New Roman" w:eastAsia="宋体"/>
                <w:b w:val="0"/>
                <w:color w:val="000000"/>
                <w:sz w:val="15"/>
              </w:rPr>
              <w:t>文件分级分类浏览</w:t>
            </w:r>
          </w:p>
        </w:tc>
        <w:tc>
          <w:tcPr>
            <w:tcW w:w="1304" w:type="dxa"/>
            <w:tcMar>
              <w:top w:w="70" w:type="dxa"/>
              <w:left w:w="80" w:type="dxa"/>
              <w:bottom w:w="70" w:type="dxa"/>
              <w:right w:w="80" w:type="dxa"/>
            </w:tcMar>
            <w:vAlign w:val="center"/>
          </w:tcPr>
          <w:p w14:paraId="7EB26B4D">
            <w:pPr>
              <w:spacing w:before="0" w:after="0" w:line="276" w:lineRule="auto"/>
              <w:jc w:val="center"/>
            </w:pPr>
            <w:r>
              <w:rPr>
                <w:rFonts w:ascii="Times New Roman" w:hAnsi="Times New Roman" w:eastAsia="宋体"/>
                <w:b w:val="0"/>
                <w:color w:val="000000"/>
                <w:sz w:val="15"/>
              </w:rPr>
              <w:t>R_BOMP_01、R_BOMP_02、R_BOMP_07</w:t>
            </w:r>
          </w:p>
        </w:tc>
        <w:tc>
          <w:tcPr>
            <w:tcW w:w="1417" w:type="dxa"/>
            <w:tcMar>
              <w:top w:w="70" w:type="dxa"/>
              <w:left w:w="80" w:type="dxa"/>
              <w:bottom w:w="70" w:type="dxa"/>
              <w:right w:w="80" w:type="dxa"/>
            </w:tcMar>
            <w:vAlign w:val="center"/>
          </w:tcPr>
          <w:p w14:paraId="557AB3BD">
            <w:pPr>
              <w:spacing w:before="0" w:after="0" w:line="276" w:lineRule="auto"/>
              <w:jc w:val="center"/>
            </w:pPr>
            <w:r>
              <w:rPr>
                <w:rFonts w:ascii="Times New Roman" w:hAnsi="Times New Roman" w:eastAsia="宋体"/>
                <w:b w:val="0"/>
                <w:color w:val="000000"/>
                <w:sz w:val="15"/>
              </w:rPr>
              <w:t>BS_BOMP_0301、BS_BOMP_0401</w:t>
            </w:r>
          </w:p>
        </w:tc>
        <w:tc>
          <w:tcPr>
            <w:tcW w:w="1701" w:type="dxa"/>
            <w:tcMar>
              <w:top w:w="70" w:type="dxa"/>
              <w:left w:w="80" w:type="dxa"/>
              <w:bottom w:w="70" w:type="dxa"/>
              <w:right w:w="80" w:type="dxa"/>
            </w:tcMar>
            <w:vAlign w:val="center"/>
          </w:tcPr>
          <w:p w14:paraId="048F44B8">
            <w:pPr>
              <w:spacing w:before="0" w:after="0" w:line="276" w:lineRule="auto"/>
              <w:jc w:val="left"/>
            </w:pPr>
            <w:r>
              <w:rPr>
                <w:rFonts w:ascii="Times New Roman" w:hAnsi="Times New Roman" w:eastAsia="宋体"/>
                <w:b w:val="0"/>
                <w:color w:val="000000"/>
                <w:sz w:val="15"/>
              </w:rPr>
              <w:t>按公司级、部门级和下级目录展示对应文件。</w:t>
            </w:r>
          </w:p>
        </w:tc>
        <w:tc>
          <w:tcPr>
            <w:tcW w:w="1020" w:type="dxa"/>
            <w:tcMar>
              <w:top w:w="70" w:type="dxa"/>
              <w:left w:w="80" w:type="dxa"/>
              <w:bottom w:w="70" w:type="dxa"/>
              <w:right w:w="80" w:type="dxa"/>
            </w:tcMar>
            <w:vAlign w:val="center"/>
          </w:tcPr>
          <w:p w14:paraId="3A6B7877">
            <w:pPr>
              <w:spacing w:before="0" w:after="0" w:line="276" w:lineRule="auto"/>
              <w:jc w:val="left"/>
            </w:pPr>
            <w:r>
              <w:rPr>
                <w:rFonts w:ascii="Times New Roman" w:hAnsi="Times New Roman" w:eastAsia="宋体"/>
                <w:b w:val="0"/>
                <w:color w:val="000000"/>
                <w:sz w:val="15"/>
              </w:rPr>
              <w:t>目录、文件分区和权限信息已配置。</w:t>
            </w:r>
          </w:p>
        </w:tc>
      </w:tr>
      <w:tr w14:paraId="641C996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60B461A2">
            <w:pPr>
              <w:spacing w:before="0" w:after="0" w:line="276" w:lineRule="auto"/>
              <w:jc w:val="center"/>
            </w:pPr>
            <w:r>
              <w:rPr>
                <w:rFonts w:ascii="Times New Roman" w:hAnsi="Times New Roman" w:eastAsia="宋体"/>
                <w:b w:val="0"/>
                <w:color w:val="000000"/>
                <w:sz w:val="15"/>
              </w:rPr>
              <w:t>BS_BOMP_0301</w:t>
            </w:r>
          </w:p>
        </w:tc>
        <w:tc>
          <w:tcPr>
            <w:tcW w:w="1417" w:type="dxa"/>
            <w:tcMar>
              <w:top w:w="70" w:type="dxa"/>
              <w:left w:w="80" w:type="dxa"/>
              <w:bottom w:w="70" w:type="dxa"/>
              <w:right w:w="80" w:type="dxa"/>
            </w:tcMar>
            <w:vAlign w:val="center"/>
          </w:tcPr>
          <w:p w14:paraId="14C4187E">
            <w:pPr>
              <w:spacing w:before="0" w:after="0" w:line="276" w:lineRule="auto"/>
              <w:jc w:val="center"/>
            </w:pPr>
            <w:r>
              <w:rPr>
                <w:rFonts w:ascii="Times New Roman" w:hAnsi="Times New Roman" w:eastAsia="宋体"/>
                <w:b w:val="0"/>
                <w:color w:val="000000"/>
                <w:sz w:val="15"/>
              </w:rPr>
              <w:t>公司知识中心管理</w:t>
            </w:r>
          </w:p>
        </w:tc>
        <w:tc>
          <w:tcPr>
            <w:tcW w:w="1304" w:type="dxa"/>
            <w:tcMar>
              <w:top w:w="70" w:type="dxa"/>
              <w:left w:w="80" w:type="dxa"/>
              <w:bottom w:w="70" w:type="dxa"/>
              <w:right w:w="80" w:type="dxa"/>
            </w:tcMar>
            <w:vAlign w:val="center"/>
          </w:tcPr>
          <w:p w14:paraId="0B24DD5E">
            <w:pPr>
              <w:spacing w:before="0" w:after="0" w:line="276" w:lineRule="auto"/>
              <w:jc w:val="center"/>
            </w:pPr>
            <w:r>
              <w:rPr>
                <w:rFonts w:ascii="Times New Roman" w:hAnsi="Times New Roman" w:eastAsia="宋体"/>
                <w:b w:val="0"/>
                <w:color w:val="000000"/>
                <w:sz w:val="15"/>
              </w:rPr>
              <w:t>R_BOMP_01、R_BOMP_07</w:t>
            </w:r>
          </w:p>
        </w:tc>
        <w:tc>
          <w:tcPr>
            <w:tcW w:w="1417" w:type="dxa"/>
            <w:tcMar>
              <w:top w:w="70" w:type="dxa"/>
              <w:left w:w="80" w:type="dxa"/>
              <w:bottom w:w="70" w:type="dxa"/>
              <w:right w:w="80" w:type="dxa"/>
            </w:tcMar>
            <w:vAlign w:val="center"/>
          </w:tcPr>
          <w:p w14:paraId="35468C7C">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5E2C1119">
            <w:pPr>
              <w:spacing w:before="0" w:after="0" w:line="276" w:lineRule="auto"/>
              <w:jc w:val="left"/>
            </w:pPr>
            <w:r>
              <w:rPr>
                <w:rFonts w:ascii="Times New Roman" w:hAnsi="Times New Roman" w:eastAsia="宋体"/>
                <w:b w:val="0"/>
                <w:color w:val="000000"/>
                <w:sz w:val="15"/>
              </w:rPr>
              <w:t>浏览公司知识并执行查看、下载、反馈、收藏、删除及批量操作。</w:t>
            </w:r>
          </w:p>
        </w:tc>
        <w:tc>
          <w:tcPr>
            <w:tcW w:w="1020" w:type="dxa"/>
            <w:tcMar>
              <w:top w:w="70" w:type="dxa"/>
              <w:left w:w="80" w:type="dxa"/>
              <w:bottom w:w="70" w:type="dxa"/>
              <w:right w:w="80" w:type="dxa"/>
            </w:tcMar>
            <w:vAlign w:val="center"/>
          </w:tcPr>
          <w:p w14:paraId="07B7E58B">
            <w:pPr>
              <w:spacing w:before="0" w:after="0" w:line="276" w:lineRule="auto"/>
              <w:jc w:val="left"/>
            </w:pPr>
            <w:r>
              <w:rPr>
                <w:rFonts w:ascii="Times New Roman" w:hAnsi="Times New Roman" w:eastAsia="宋体"/>
                <w:b w:val="0"/>
                <w:color w:val="000000"/>
                <w:sz w:val="15"/>
              </w:rPr>
              <w:t>公司目录和文件已发布，用户具有相应权限。</w:t>
            </w:r>
          </w:p>
        </w:tc>
      </w:tr>
      <w:tr w14:paraId="641DD13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2955C028">
            <w:pPr>
              <w:spacing w:before="0" w:after="0" w:line="276" w:lineRule="auto"/>
              <w:jc w:val="center"/>
            </w:pPr>
            <w:r>
              <w:rPr>
                <w:rFonts w:ascii="Times New Roman" w:hAnsi="Times New Roman" w:eastAsia="宋体"/>
                <w:b w:val="0"/>
                <w:color w:val="000000"/>
                <w:sz w:val="15"/>
              </w:rPr>
              <w:t>BS_BOMP_0401</w:t>
            </w:r>
          </w:p>
        </w:tc>
        <w:tc>
          <w:tcPr>
            <w:tcW w:w="1417" w:type="dxa"/>
            <w:tcMar>
              <w:top w:w="70" w:type="dxa"/>
              <w:left w:w="80" w:type="dxa"/>
              <w:bottom w:w="70" w:type="dxa"/>
              <w:right w:w="80" w:type="dxa"/>
            </w:tcMar>
            <w:vAlign w:val="center"/>
          </w:tcPr>
          <w:p w14:paraId="4910EE0A">
            <w:pPr>
              <w:spacing w:before="0" w:after="0" w:line="276" w:lineRule="auto"/>
              <w:jc w:val="center"/>
            </w:pPr>
            <w:r>
              <w:rPr>
                <w:rFonts w:ascii="Times New Roman" w:hAnsi="Times New Roman" w:eastAsia="宋体"/>
                <w:b w:val="0"/>
                <w:color w:val="000000"/>
                <w:sz w:val="15"/>
              </w:rPr>
              <w:t>部门知识库管理</w:t>
            </w:r>
          </w:p>
        </w:tc>
        <w:tc>
          <w:tcPr>
            <w:tcW w:w="1304" w:type="dxa"/>
            <w:tcMar>
              <w:top w:w="70" w:type="dxa"/>
              <w:left w:w="80" w:type="dxa"/>
              <w:bottom w:w="70" w:type="dxa"/>
              <w:right w:w="80" w:type="dxa"/>
            </w:tcMar>
            <w:vAlign w:val="center"/>
          </w:tcPr>
          <w:p w14:paraId="0D3313DF">
            <w:pPr>
              <w:spacing w:before="0" w:after="0" w:line="276" w:lineRule="auto"/>
              <w:jc w:val="center"/>
            </w:pPr>
            <w:r>
              <w:rPr>
                <w:rFonts w:ascii="Times New Roman" w:hAnsi="Times New Roman" w:eastAsia="宋体"/>
                <w:b w:val="0"/>
                <w:color w:val="000000"/>
                <w:sz w:val="15"/>
              </w:rPr>
              <w:t>R_BOMP_01、R_BOMP_02</w:t>
            </w:r>
          </w:p>
        </w:tc>
        <w:tc>
          <w:tcPr>
            <w:tcW w:w="1417" w:type="dxa"/>
            <w:tcMar>
              <w:top w:w="70" w:type="dxa"/>
              <w:left w:w="80" w:type="dxa"/>
              <w:bottom w:w="70" w:type="dxa"/>
              <w:right w:w="80" w:type="dxa"/>
            </w:tcMar>
            <w:vAlign w:val="center"/>
          </w:tcPr>
          <w:p w14:paraId="7F772C30">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295BEF26">
            <w:pPr>
              <w:spacing w:before="0" w:after="0" w:line="276" w:lineRule="auto"/>
              <w:jc w:val="left"/>
            </w:pPr>
            <w:r>
              <w:rPr>
                <w:rFonts w:ascii="Times New Roman" w:hAnsi="Times New Roman" w:eastAsia="宋体"/>
                <w:b w:val="0"/>
                <w:color w:val="000000"/>
                <w:sz w:val="15"/>
              </w:rPr>
              <w:t>浏览部门知识并执行查看、下载、反馈、收藏、删除及批量操作。</w:t>
            </w:r>
          </w:p>
        </w:tc>
        <w:tc>
          <w:tcPr>
            <w:tcW w:w="1020" w:type="dxa"/>
            <w:tcMar>
              <w:top w:w="70" w:type="dxa"/>
              <w:left w:w="80" w:type="dxa"/>
              <w:bottom w:w="70" w:type="dxa"/>
              <w:right w:w="80" w:type="dxa"/>
            </w:tcMar>
            <w:vAlign w:val="center"/>
          </w:tcPr>
          <w:p w14:paraId="7065DA63">
            <w:pPr>
              <w:spacing w:before="0" w:after="0" w:line="276" w:lineRule="auto"/>
              <w:jc w:val="left"/>
            </w:pPr>
            <w:r>
              <w:rPr>
                <w:rFonts w:ascii="Times New Roman" w:hAnsi="Times New Roman" w:eastAsia="宋体"/>
                <w:b w:val="0"/>
                <w:color w:val="000000"/>
                <w:sz w:val="15"/>
              </w:rPr>
              <w:t>部门目录和文件已发布，用户具有相应权限。</w:t>
            </w:r>
          </w:p>
        </w:tc>
      </w:tr>
      <w:tr w14:paraId="01185B2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4C99B23F">
            <w:pPr>
              <w:spacing w:before="0" w:after="0" w:line="276" w:lineRule="auto"/>
              <w:jc w:val="center"/>
            </w:pPr>
            <w:r>
              <w:rPr>
                <w:rFonts w:ascii="Times New Roman" w:hAnsi="Times New Roman" w:eastAsia="宋体"/>
                <w:b w:val="0"/>
                <w:color w:val="000000"/>
                <w:sz w:val="15"/>
              </w:rPr>
              <w:t>BS_BOMP_0501</w:t>
            </w:r>
          </w:p>
        </w:tc>
        <w:tc>
          <w:tcPr>
            <w:tcW w:w="1417" w:type="dxa"/>
            <w:tcMar>
              <w:top w:w="70" w:type="dxa"/>
              <w:left w:w="80" w:type="dxa"/>
              <w:bottom w:w="70" w:type="dxa"/>
              <w:right w:w="80" w:type="dxa"/>
            </w:tcMar>
            <w:vAlign w:val="center"/>
          </w:tcPr>
          <w:p w14:paraId="6C3AF8B2">
            <w:pPr>
              <w:spacing w:before="0" w:after="0" w:line="276" w:lineRule="auto"/>
              <w:jc w:val="center"/>
            </w:pPr>
            <w:r>
              <w:rPr>
                <w:rFonts w:ascii="Times New Roman" w:hAnsi="Times New Roman" w:eastAsia="宋体"/>
                <w:b w:val="0"/>
                <w:color w:val="000000"/>
                <w:sz w:val="15"/>
              </w:rPr>
              <w:t>文件权限管理</w:t>
            </w:r>
          </w:p>
        </w:tc>
        <w:tc>
          <w:tcPr>
            <w:tcW w:w="1304" w:type="dxa"/>
            <w:tcMar>
              <w:top w:w="70" w:type="dxa"/>
              <w:left w:w="80" w:type="dxa"/>
              <w:bottom w:w="70" w:type="dxa"/>
              <w:right w:w="80" w:type="dxa"/>
            </w:tcMar>
            <w:vAlign w:val="center"/>
          </w:tcPr>
          <w:p w14:paraId="30EA587C">
            <w:pPr>
              <w:spacing w:before="0" w:after="0" w:line="276" w:lineRule="auto"/>
              <w:jc w:val="center"/>
            </w:pPr>
            <w:r>
              <w:rPr>
                <w:rFonts w:ascii="Times New Roman" w:hAnsi="Times New Roman" w:eastAsia="宋体"/>
                <w:b w:val="0"/>
                <w:color w:val="000000"/>
                <w:sz w:val="15"/>
              </w:rPr>
              <w:t>R_BOMP_01、R_BOMP_02、R_BOMP_07</w:t>
            </w:r>
          </w:p>
        </w:tc>
        <w:tc>
          <w:tcPr>
            <w:tcW w:w="1417" w:type="dxa"/>
            <w:tcMar>
              <w:top w:w="70" w:type="dxa"/>
              <w:left w:w="80" w:type="dxa"/>
              <w:bottom w:w="70" w:type="dxa"/>
              <w:right w:w="80" w:type="dxa"/>
            </w:tcMar>
            <w:vAlign w:val="center"/>
          </w:tcPr>
          <w:p w14:paraId="3114FBCE">
            <w:pPr>
              <w:spacing w:before="0" w:after="0" w:line="276" w:lineRule="auto"/>
              <w:jc w:val="center"/>
            </w:pPr>
            <w:r>
              <w:rPr>
                <w:rFonts w:ascii="Times New Roman" w:hAnsi="Times New Roman" w:eastAsia="宋体"/>
                <w:b w:val="0"/>
                <w:color w:val="000000"/>
                <w:sz w:val="15"/>
              </w:rPr>
              <w:t>BS_BOMP_0301、BS_BOMP_0401</w:t>
            </w:r>
          </w:p>
        </w:tc>
        <w:tc>
          <w:tcPr>
            <w:tcW w:w="1701" w:type="dxa"/>
            <w:tcMar>
              <w:top w:w="70" w:type="dxa"/>
              <w:left w:w="80" w:type="dxa"/>
              <w:bottom w:w="70" w:type="dxa"/>
              <w:right w:w="80" w:type="dxa"/>
            </w:tcMar>
            <w:vAlign w:val="center"/>
          </w:tcPr>
          <w:p w14:paraId="2802FE89">
            <w:pPr>
              <w:spacing w:before="0" w:after="0" w:line="276" w:lineRule="auto"/>
              <w:jc w:val="left"/>
            </w:pPr>
            <w:r>
              <w:rPr>
                <w:rFonts w:ascii="Times New Roman" w:hAnsi="Times New Roman" w:eastAsia="宋体"/>
                <w:b w:val="0"/>
                <w:color w:val="000000"/>
                <w:sz w:val="15"/>
              </w:rPr>
              <w:t>查看、增加、调整或收回文件权限，并控制越权访问。</w:t>
            </w:r>
          </w:p>
        </w:tc>
        <w:tc>
          <w:tcPr>
            <w:tcW w:w="1020" w:type="dxa"/>
            <w:tcMar>
              <w:top w:w="70" w:type="dxa"/>
              <w:left w:w="80" w:type="dxa"/>
              <w:bottom w:w="70" w:type="dxa"/>
              <w:right w:w="80" w:type="dxa"/>
            </w:tcMar>
            <w:vAlign w:val="center"/>
          </w:tcPr>
          <w:p w14:paraId="31E4137D">
            <w:pPr>
              <w:spacing w:before="0" w:after="0" w:line="276" w:lineRule="auto"/>
              <w:jc w:val="left"/>
            </w:pPr>
            <w:r>
              <w:rPr>
                <w:rFonts w:ascii="Times New Roman" w:hAnsi="Times New Roman" w:eastAsia="宋体"/>
                <w:b w:val="0"/>
                <w:color w:val="000000"/>
                <w:sz w:val="15"/>
              </w:rPr>
              <w:t>操作者具有目标文件的权限管理权。</w:t>
            </w:r>
          </w:p>
        </w:tc>
      </w:tr>
      <w:tr w14:paraId="3339ACA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49DE235B">
            <w:pPr>
              <w:spacing w:before="0" w:after="0" w:line="276" w:lineRule="auto"/>
              <w:jc w:val="center"/>
            </w:pPr>
            <w:r>
              <w:rPr>
                <w:rFonts w:ascii="Times New Roman" w:hAnsi="Times New Roman" w:eastAsia="宋体"/>
                <w:b w:val="0"/>
                <w:color w:val="000000"/>
                <w:sz w:val="15"/>
              </w:rPr>
              <w:t>BS_BOMP_0601</w:t>
            </w:r>
          </w:p>
        </w:tc>
        <w:tc>
          <w:tcPr>
            <w:tcW w:w="1417" w:type="dxa"/>
            <w:tcMar>
              <w:top w:w="70" w:type="dxa"/>
              <w:left w:w="80" w:type="dxa"/>
              <w:bottom w:w="70" w:type="dxa"/>
              <w:right w:w="80" w:type="dxa"/>
            </w:tcMar>
            <w:vAlign w:val="center"/>
          </w:tcPr>
          <w:p w14:paraId="2A229F2D">
            <w:pPr>
              <w:spacing w:before="0" w:after="0" w:line="276" w:lineRule="auto"/>
              <w:jc w:val="center"/>
            </w:pPr>
            <w:r>
              <w:rPr>
                <w:rFonts w:ascii="Times New Roman" w:hAnsi="Times New Roman" w:eastAsia="宋体"/>
                <w:b w:val="0"/>
                <w:color w:val="000000"/>
                <w:sz w:val="15"/>
              </w:rPr>
              <w:t>知识审核管理</w:t>
            </w:r>
          </w:p>
        </w:tc>
        <w:tc>
          <w:tcPr>
            <w:tcW w:w="1304" w:type="dxa"/>
            <w:tcMar>
              <w:top w:w="70" w:type="dxa"/>
              <w:left w:w="80" w:type="dxa"/>
              <w:bottom w:w="70" w:type="dxa"/>
              <w:right w:w="80" w:type="dxa"/>
            </w:tcMar>
            <w:vAlign w:val="center"/>
          </w:tcPr>
          <w:p w14:paraId="345FEACB">
            <w:pPr>
              <w:spacing w:before="0" w:after="0" w:line="276" w:lineRule="auto"/>
              <w:jc w:val="left"/>
            </w:pPr>
            <w:r>
              <w:rPr>
                <w:rFonts w:ascii="Times New Roman" w:hAnsi="Times New Roman" w:eastAsia="宋体"/>
                <w:b w:val="0"/>
                <w:color w:val="000000"/>
                <w:sz w:val="15"/>
              </w:rPr>
              <w:t>R_BOMP_01、R_BOMP_02、R_BOMP_03、R_BOMP_04、R_BOMP_05、R_BOMP_06、R_BOMP_07</w:t>
            </w:r>
          </w:p>
        </w:tc>
        <w:tc>
          <w:tcPr>
            <w:tcW w:w="1417" w:type="dxa"/>
            <w:tcMar>
              <w:top w:w="70" w:type="dxa"/>
              <w:left w:w="80" w:type="dxa"/>
              <w:bottom w:w="70" w:type="dxa"/>
              <w:right w:w="80" w:type="dxa"/>
            </w:tcMar>
            <w:vAlign w:val="center"/>
          </w:tcPr>
          <w:p w14:paraId="295C7D02">
            <w:pPr>
              <w:spacing w:before="0" w:after="0" w:line="276" w:lineRule="auto"/>
              <w:jc w:val="center"/>
            </w:pPr>
            <w:r>
              <w:rPr>
                <w:rFonts w:ascii="Times New Roman" w:hAnsi="Times New Roman" w:eastAsia="宋体"/>
                <w:b w:val="0"/>
                <w:color w:val="000000"/>
                <w:sz w:val="15"/>
              </w:rPr>
              <w:t>BS_BOMP_1201</w:t>
            </w:r>
          </w:p>
        </w:tc>
        <w:tc>
          <w:tcPr>
            <w:tcW w:w="1701" w:type="dxa"/>
            <w:tcMar>
              <w:top w:w="70" w:type="dxa"/>
              <w:left w:w="80" w:type="dxa"/>
              <w:bottom w:w="70" w:type="dxa"/>
              <w:right w:w="80" w:type="dxa"/>
            </w:tcMar>
            <w:vAlign w:val="center"/>
          </w:tcPr>
          <w:p w14:paraId="79B1A454">
            <w:pPr>
              <w:spacing w:before="0" w:after="0" w:line="276" w:lineRule="auto"/>
              <w:jc w:val="left"/>
            </w:pPr>
            <w:r>
              <w:rPr>
                <w:rFonts w:ascii="Times New Roman" w:hAnsi="Times New Roman" w:eastAsia="宋体"/>
                <w:b w:val="0"/>
                <w:color w:val="000000"/>
                <w:sz w:val="15"/>
              </w:rPr>
              <w:t>按共享目标执行部门、专业、合规和保密审核，处理退回重提并发布知识。</w:t>
            </w:r>
          </w:p>
        </w:tc>
        <w:tc>
          <w:tcPr>
            <w:tcW w:w="1020" w:type="dxa"/>
            <w:tcMar>
              <w:top w:w="70" w:type="dxa"/>
              <w:left w:w="80" w:type="dxa"/>
              <w:bottom w:w="70" w:type="dxa"/>
              <w:right w:w="80" w:type="dxa"/>
            </w:tcMar>
            <w:vAlign w:val="center"/>
          </w:tcPr>
          <w:p w14:paraId="46AC9884">
            <w:pPr>
              <w:spacing w:before="0" w:after="0" w:line="276" w:lineRule="auto"/>
              <w:jc w:val="left"/>
            </w:pPr>
            <w:r>
              <w:rPr>
                <w:rFonts w:ascii="Times New Roman" w:hAnsi="Times New Roman" w:eastAsia="宋体"/>
                <w:b w:val="0"/>
                <w:color w:val="000000"/>
                <w:sz w:val="15"/>
              </w:rPr>
              <w:t>文件已上传并完成必要信息填写。</w:t>
            </w:r>
          </w:p>
        </w:tc>
      </w:tr>
      <w:tr w14:paraId="248C2FC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44D3DB19">
            <w:pPr>
              <w:spacing w:before="0" w:after="0" w:line="276" w:lineRule="auto"/>
              <w:jc w:val="center"/>
            </w:pPr>
            <w:r>
              <w:rPr>
                <w:rFonts w:ascii="Times New Roman" w:hAnsi="Times New Roman" w:eastAsia="宋体"/>
                <w:b w:val="0"/>
                <w:color w:val="000000"/>
                <w:sz w:val="15"/>
              </w:rPr>
              <w:t>BS_BOMP_0701</w:t>
            </w:r>
          </w:p>
        </w:tc>
        <w:tc>
          <w:tcPr>
            <w:tcW w:w="1417" w:type="dxa"/>
            <w:tcMar>
              <w:top w:w="70" w:type="dxa"/>
              <w:left w:w="80" w:type="dxa"/>
              <w:bottom w:w="70" w:type="dxa"/>
              <w:right w:w="80" w:type="dxa"/>
            </w:tcMar>
            <w:vAlign w:val="center"/>
          </w:tcPr>
          <w:p w14:paraId="359BEB34">
            <w:pPr>
              <w:spacing w:before="0" w:after="0" w:line="276" w:lineRule="auto"/>
              <w:jc w:val="center"/>
            </w:pPr>
            <w:r>
              <w:rPr>
                <w:rFonts w:ascii="Times New Roman" w:hAnsi="Times New Roman" w:eastAsia="宋体"/>
                <w:b w:val="0"/>
                <w:color w:val="000000"/>
                <w:sz w:val="15"/>
              </w:rPr>
              <w:t>关键词检索</w:t>
            </w:r>
          </w:p>
        </w:tc>
        <w:tc>
          <w:tcPr>
            <w:tcW w:w="1304" w:type="dxa"/>
            <w:tcMar>
              <w:top w:w="70" w:type="dxa"/>
              <w:left w:w="80" w:type="dxa"/>
              <w:bottom w:w="70" w:type="dxa"/>
              <w:right w:w="80" w:type="dxa"/>
            </w:tcMar>
            <w:vAlign w:val="center"/>
          </w:tcPr>
          <w:p w14:paraId="7EA81429">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3DEC97E4">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46FE1146">
            <w:pPr>
              <w:spacing w:before="0" w:after="0" w:line="276" w:lineRule="auto"/>
              <w:jc w:val="left"/>
            </w:pPr>
            <w:r>
              <w:rPr>
                <w:rFonts w:ascii="Times New Roman" w:hAnsi="Times New Roman" w:eastAsia="宋体"/>
                <w:b w:val="0"/>
                <w:color w:val="000000"/>
                <w:sz w:val="15"/>
              </w:rPr>
              <w:t>按关键词检索文件名称、基础信息和可检索正文。</w:t>
            </w:r>
          </w:p>
        </w:tc>
        <w:tc>
          <w:tcPr>
            <w:tcW w:w="1020" w:type="dxa"/>
            <w:tcMar>
              <w:top w:w="70" w:type="dxa"/>
              <w:left w:w="80" w:type="dxa"/>
              <w:bottom w:w="70" w:type="dxa"/>
              <w:right w:w="80" w:type="dxa"/>
            </w:tcMar>
            <w:vAlign w:val="center"/>
          </w:tcPr>
          <w:p w14:paraId="71FB1338">
            <w:pPr>
              <w:spacing w:before="0" w:after="0" w:line="276" w:lineRule="auto"/>
              <w:jc w:val="left"/>
            </w:pPr>
            <w:r>
              <w:rPr>
                <w:rFonts w:ascii="Times New Roman" w:hAnsi="Times New Roman" w:eastAsia="宋体"/>
                <w:b w:val="0"/>
                <w:color w:val="000000"/>
                <w:sz w:val="15"/>
              </w:rPr>
              <w:t>用户已登录，检索索引已建立。</w:t>
            </w:r>
          </w:p>
        </w:tc>
      </w:tr>
      <w:tr w14:paraId="45C110F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56EEF0C0">
            <w:pPr>
              <w:spacing w:before="0" w:after="0" w:line="276" w:lineRule="auto"/>
              <w:jc w:val="center"/>
            </w:pPr>
            <w:r>
              <w:rPr>
                <w:rFonts w:ascii="Times New Roman" w:hAnsi="Times New Roman" w:eastAsia="宋体"/>
                <w:b w:val="0"/>
                <w:color w:val="000000"/>
                <w:sz w:val="15"/>
              </w:rPr>
              <w:t>BS_BOMP_0702</w:t>
            </w:r>
          </w:p>
        </w:tc>
        <w:tc>
          <w:tcPr>
            <w:tcW w:w="1417" w:type="dxa"/>
            <w:tcMar>
              <w:top w:w="70" w:type="dxa"/>
              <w:left w:w="80" w:type="dxa"/>
              <w:bottom w:w="70" w:type="dxa"/>
              <w:right w:w="80" w:type="dxa"/>
            </w:tcMar>
            <w:vAlign w:val="center"/>
          </w:tcPr>
          <w:p w14:paraId="51860D49">
            <w:pPr>
              <w:spacing w:before="0" w:after="0" w:line="276" w:lineRule="auto"/>
              <w:jc w:val="center"/>
            </w:pPr>
            <w:r>
              <w:rPr>
                <w:rFonts w:ascii="Times New Roman" w:hAnsi="Times New Roman" w:eastAsia="宋体"/>
                <w:b w:val="0"/>
                <w:color w:val="000000"/>
                <w:sz w:val="15"/>
              </w:rPr>
              <w:t>正文穿透检索</w:t>
            </w:r>
          </w:p>
        </w:tc>
        <w:tc>
          <w:tcPr>
            <w:tcW w:w="1304" w:type="dxa"/>
            <w:tcMar>
              <w:top w:w="70" w:type="dxa"/>
              <w:left w:w="80" w:type="dxa"/>
              <w:bottom w:w="70" w:type="dxa"/>
              <w:right w:w="80" w:type="dxa"/>
            </w:tcMar>
            <w:vAlign w:val="center"/>
          </w:tcPr>
          <w:p w14:paraId="331FD631">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6B5AF568">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5A771AD5">
            <w:pPr>
              <w:spacing w:before="0" w:after="0" w:line="276" w:lineRule="auto"/>
              <w:jc w:val="left"/>
            </w:pPr>
            <w:r>
              <w:rPr>
                <w:rFonts w:ascii="Times New Roman" w:hAnsi="Times New Roman" w:eastAsia="宋体"/>
                <w:b w:val="0"/>
                <w:color w:val="000000"/>
                <w:sz w:val="15"/>
              </w:rPr>
              <w:t>在权限范围内检索知识文件正文并返回命中位置。</w:t>
            </w:r>
          </w:p>
        </w:tc>
        <w:tc>
          <w:tcPr>
            <w:tcW w:w="1020" w:type="dxa"/>
            <w:tcMar>
              <w:top w:w="70" w:type="dxa"/>
              <w:left w:w="80" w:type="dxa"/>
              <w:bottom w:w="70" w:type="dxa"/>
              <w:right w:w="80" w:type="dxa"/>
            </w:tcMar>
            <w:vAlign w:val="center"/>
          </w:tcPr>
          <w:p w14:paraId="52A6E19E">
            <w:pPr>
              <w:spacing w:before="0" w:after="0" w:line="276" w:lineRule="auto"/>
              <w:jc w:val="left"/>
            </w:pPr>
            <w:r>
              <w:rPr>
                <w:rFonts w:ascii="Times New Roman" w:hAnsi="Times New Roman" w:eastAsia="宋体"/>
                <w:b w:val="0"/>
                <w:color w:val="000000"/>
                <w:sz w:val="15"/>
              </w:rPr>
              <w:t>文件正文已完成解析和索引。</w:t>
            </w:r>
          </w:p>
        </w:tc>
      </w:tr>
      <w:tr w14:paraId="52BD34B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178D6FC8">
            <w:pPr>
              <w:spacing w:before="0" w:after="0" w:line="276" w:lineRule="auto"/>
              <w:jc w:val="center"/>
            </w:pPr>
            <w:r>
              <w:rPr>
                <w:rFonts w:ascii="Times New Roman" w:hAnsi="Times New Roman" w:eastAsia="宋体"/>
                <w:b w:val="0"/>
                <w:color w:val="000000"/>
                <w:sz w:val="15"/>
              </w:rPr>
              <w:t>BS_BOMP_0703</w:t>
            </w:r>
          </w:p>
        </w:tc>
        <w:tc>
          <w:tcPr>
            <w:tcW w:w="1417" w:type="dxa"/>
            <w:tcMar>
              <w:top w:w="70" w:type="dxa"/>
              <w:left w:w="80" w:type="dxa"/>
              <w:bottom w:w="70" w:type="dxa"/>
              <w:right w:w="80" w:type="dxa"/>
            </w:tcMar>
            <w:vAlign w:val="center"/>
          </w:tcPr>
          <w:p w14:paraId="493DAE4B">
            <w:pPr>
              <w:spacing w:before="0" w:after="0" w:line="276" w:lineRule="auto"/>
              <w:jc w:val="center"/>
            </w:pPr>
            <w:r>
              <w:rPr>
                <w:rFonts w:ascii="Times New Roman" w:hAnsi="Times New Roman" w:eastAsia="宋体"/>
                <w:b w:val="0"/>
                <w:color w:val="000000"/>
                <w:sz w:val="15"/>
              </w:rPr>
              <w:t>模糊匹配检索</w:t>
            </w:r>
          </w:p>
        </w:tc>
        <w:tc>
          <w:tcPr>
            <w:tcW w:w="1304" w:type="dxa"/>
            <w:tcMar>
              <w:top w:w="70" w:type="dxa"/>
              <w:left w:w="80" w:type="dxa"/>
              <w:bottom w:w="70" w:type="dxa"/>
              <w:right w:w="80" w:type="dxa"/>
            </w:tcMar>
            <w:vAlign w:val="center"/>
          </w:tcPr>
          <w:p w14:paraId="0058C61A">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3840A3DE">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07672083">
            <w:pPr>
              <w:spacing w:before="0" w:after="0" w:line="276" w:lineRule="auto"/>
              <w:jc w:val="left"/>
            </w:pPr>
            <w:r>
              <w:rPr>
                <w:rFonts w:ascii="Times New Roman" w:hAnsi="Times New Roman" w:eastAsia="宋体"/>
                <w:b w:val="0"/>
                <w:color w:val="000000"/>
                <w:sz w:val="15"/>
              </w:rPr>
              <w:t>对关键词及相近文本进行模糊匹配并返回相关文件。</w:t>
            </w:r>
          </w:p>
        </w:tc>
        <w:tc>
          <w:tcPr>
            <w:tcW w:w="1020" w:type="dxa"/>
            <w:tcMar>
              <w:top w:w="70" w:type="dxa"/>
              <w:left w:w="80" w:type="dxa"/>
              <w:bottom w:w="70" w:type="dxa"/>
              <w:right w:w="80" w:type="dxa"/>
            </w:tcMar>
            <w:vAlign w:val="center"/>
          </w:tcPr>
          <w:p w14:paraId="58F6016C">
            <w:pPr>
              <w:spacing w:before="0" w:after="0" w:line="276" w:lineRule="auto"/>
              <w:jc w:val="left"/>
            </w:pPr>
            <w:r>
              <w:rPr>
                <w:rFonts w:ascii="Times New Roman" w:hAnsi="Times New Roman" w:eastAsia="宋体"/>
                <w:b w:val="0"/>
                <w:color w:val="000000"/>
                <w:sz w:val="15"/>
              </w:rPr>
              <w:t>用户已输入检索词。</w:t>
            </w:r>
          </w:p>
        </w:tc>
      </w:tr>
      <w:tr w14:paraId="6841A39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23877C27">
            <w:pPr>
              <w:spacing w:before="0" w:after="0" w:line="276" w:lineRule="auto"/>
              <w:jc w:val="center"/>
            </w:pPr>
            <w:r>
              <w:rPr>
                <w:rFonts w:ascii="Times New Roman" w:hAnsi="Times New Roman" w:eastAsia="宋体"/>
                <w:b w:val="0"/>
                <w:color w:val="000000"/>
                <w:sz w:val="15"/>
              </w:rPr>
              <w:t>BS_BOMP_0704</w:t>
            </w:r>
          </w:p>
        </w:tc>
        <w:tc>
          <w:tcPr>
            <w:tcW w:w="1417" w:type="dxa"/>
            <w:tcMar>
              <w:top w:w="70" w:type="dxa"/>
              <w:left w:w="80" w:type="dxa"/>
              <w:bottom w:w="70" w:type="dxa"/>
              <w:right w:w="80" w:type="dxa"/>
            </w:tcMar>
            <w:vAlign w:val="center"/>
          </w:tcPr>
          <w:p w14:paraId="4565F13D">
            <w:pPr>
              <w:spacing w:before="0" w:after="0" w:line="276" w:lineRule="auto"/>
              <w:jc w:val="center"/>
            </w:pPr>
            <w:r>
              <w:rPr>
                <w:rFonts w:ascii="Times New Roman" w:hAnsi="Times New Roman" w:eastAsia="宋体"/>
                <w:b w:val="0"/>
                <w:color w:val="000000"/>
                <w:sz w:val="15"/>
              </w:rPr>
              <w:t>高级组合条件查询</w:t>
            </w:r>
          </w:p>
        </w:tc>
        <w:tc>
          <w:tcPr>
            <w:tcW w:w="1304" w:type="dxa"/>
            <w:tcMar>
              <w:top w:w="70" w:type="dxa"/>
              <w:left w:w="80" w:type="dxa"/>
              <w:bottom w:w="70" w:type="dxa"/>
              <w:right w:w="80" w:type="dxa"/>
            </w:tcMar>
            <w:vAlign w:val="center"/>
          </w:tcPr>
          <w:p w14:paraId="299872EB">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7552114D">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71960BFA">
            <w:pPr>
              <w:spacing w:before="0" w:after="0" w:line="276" w:lineRule="auto"/>
              <w:jc w:val="left"/>
            </w:pPr>
            <w:r>
              <w:rPr>
                <w:rFonts w:ascii="Times New Roman" w:hAnsi="Times New Roman" w:eastAsia="宋体"/>
                <w:b w:val="0"/>
                <w:color w:val="000000"/>
                <w:sz w:val="15"/>
              </w:rPr>
              <w:t>按上传日期、部门、类型、公开范围和知识类型等条件组合查询。</w:t>
            </w:r>
          </w:p>
        </w:tc>
        <w:tc>
          <w:tcPr>
            <w:tcW w:w="1020" w:type="dxa"/>
            <w:tcMar>
              <w:top w:w="70" w:type="dxa"/>
              <w:left w:w="80" w:type="dxa"/>
              <w:bottom w:w="70" w:type="dxa"/>
              <w:right w:w="80" w:type="dxa"/>
            </w:tcMar>
            <w:vAlign w:val="center"/>
          </w:tcPr>
          <w:p w14:paraId="0E7CBCBE">
            <w:pPr>
              <w:spacing w:before="0" w:after="0" w:line="276" w:lineRule="auto"/>
              <w:jc w:val="left"/>
            </w:pPr>
            <w:r>
              <w:rPr>
                <w:rFonts w:ascii="Times New Roman" w:hAnsi="Times New Roman" w:eastAsia="宋体"/>
                <w:b w:val="0"/>
                <w:color w:val="000000"/>
                <w:sz w:val="15"/>
              </w:rPr>
              <w:t>用户至少填写一个有效查询条件。</w:t>
            </w:r>
          </w:p>
        </w:tc>
      </w:tr>
      <w:tr w14:paraId="5126CFF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6AB30FEC">
            <w:pPr>
              <w:spacing w:before="0" w:after="0" w:line="276" w:lineRule="auto"/>
              <w:jc w:val="center"/>
            </w:pPr>
            <w:r>
              <w:rPr>
                <w:rFonts w:ascii="Times New Roman" w:hAnsi="Times New Roman" w:eastAsia="宋体"/>
                <w:b w:val="0"/>
                <w:color w:val="000000"/>
                <w:sz w:val="15"/>
              </w:rPr>
              <w:t>BS_BOMP_0705</w:t>
            </w:r>
          </w:p>
        </w:tc>
        <w:tc>
          <w:tcPr>
            <w:tcW w:w="1417" w:type="dxa"/>
            <w:tcMar>
              <w:top w:w="70" w:type="dxa"/>
              <w:left w:w="80" w:type="dxa"/>
              <w:bottom w:w="70" w:type="dxa"/>
              <w:right w:w="80" w:type="dxa"/>
            </w:tcMar>
            <w:vAlign w:val="center"/>
          </w:tcPr>
          <w:p w14:paraId="07ED9820">
            <w:pPr>
              <w:spacing w:before="0" w:after="0" w:line="276" w:lineRule="auto"/>
              <w:jc w:val="center"/>
            </w:pPr>
            <w:r>
              <w:rPr>
                <w:rFonts w:ascii="Times New Roman" w:hAnsi="Times New Roman" w:eastAsia="宋体"/>
                <w:b w:val="0"/>
                <w:color w:val="000000"/>
                <w:sz w:val="15"/>
              </w:rPr>
              <w:t>检索结果权限过滤</w:t>
            </w:r>
          </w:p>
        </w:tc>
        <w:tc>
          <w:tcPr>
            <w:tcW w:w="1304" w:type="dxa"/>
            <w:tcMar>
              <w:top w:w="70" w:type="dxa"/>
              <w:left w:w="80" w:type="dxa"/>
              <w:bottom w:w="70" w:type="dxa"/>
              <w:right w:w="80" w:type="dxa"/>
            </w:tcMar>
            <w:vAlign w:val="center"/>
          </w:tcPr>
          <w:p w14:paraId="5CD9B31A">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7379146D">
            <w:pPr>
              <w:spacing w:before="0" w:after="0" w:line="276" w:lineRule="auto"/>
              <w:jc w:val="left"/>
            </w:pPr>
            <w:r>
              <w:rPr>
                <w:rFonts w:ascii="Times New Roman" w:hAnsi="Times New Roman" w:eastAsia="宋体"/>
                <w:b w:val="0"/>
                <w:color w:val="000000"/>
                <w:sz w:val="15"/>
              </w:rPr>
              <w:t>BS_BOMP_0701、BS_BOMP_0702、BS_BOMP_0703、BS_BOMP_0704</w:t>
            </w:r>
          </w:p>
        </w:tc>
        <w:tc>
          <w:tcPr>
            <w:tcW w:w="1701" w:type="dxa"/>
            <w:tcMar>
              <w:top w:w="70" w:type="dxa"/>
              <w:left w:w="80" w:type="dxa"/>
              <w:bottom w:w="70" w:type="dxa"/>
              <w:right w:w="80" w:type="dxa"/>
            </w:tcMar>
            <w:vAlign w:val="center"/>
          </w:tcPr>
          <w:p w14:paraId="674CC429">
            <w:pPr>
              <w:spacing w:before="0" w:after="0" w:line="276" w:lineRule="auto"/>
              <w:jc w:val="left"/>
            </w:pPr>
            <w:r>
              <w:rPr>
                <w:rFonts w:ascii="Times New Roman" w:hAnsi="Times New Roman" w:eastAsia="宋体"/>
                <w:b w:val="0"/>
                <w:color w:val="000000"/>
                <w:sz w:val="15"/>
              </w:rPr>
              <w:t>按当前用户权限过滤检索结果并控制结果摘要和文件访问。</w:t>
            </w:r>
          </w:p>
        </w:tc>
        <w:tc>
          <w:tcPr>
            <w:tcW w:w="1020" w:type="dxa"/>
            <w:tcMar>
              <w:top w:w="70" w:type="dxa"/>
              <w:left w:w="80" w:type="dxa"/>
              <w:bottom w:w="70" w:type="dxa"/>
              <w:right w:w="80" w:type="dxa"/>
            </w:tcMar>
            <w:vAlign w:val="center"/>
          </w:tcPr>
          <w:p w14:paraId="2AE1F6DD">
            <w:pPr>
              <w:spacing w:before="0" w:after="0" w:line="276" w:lineRule="auto"/>
              <w:jc w:val="left"/>
            </w:pPr>
            <w:r>
              <w:rPr>
                <w:rFonts w:ascii="Times New Roman" w:hAnsi="Times New Roman" w:eastAsia="宋体"/>
                <w:b w:val="0"/>
                <w:color w:val="000000"/>
                <w:sz w:val="15"/>
              </w:rPr>
              <w:t>检索已返回候选结果。</w:t>
            </w:r>
          </w:p>
        </w:tc>
      </w:tr>
      <w:tr w14:paraId="123FD53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6E66C917">
            <w:pPr>
              <w:spacing w:before="0" w:after="0" w:line="276" w:lineRule="auto"/>
              <w:jc w:val="center"/>
            </w:pPr>
            <w:r>
              <w:rPr>
                <w:rFonts w:ascii="Times New Roman" w:hAnsi="Times New Roman" w:eastAsia="宋体"/>
                <w:b w:val="0"/>
                <w:color w:val="000000"/>
                <w:sz w:val="15"/>
              </w:rPr>
              <w:t>BS_BOMP_0801</w:t>
            </w:r>
          </w:p>
        </w:tc>
        <w:tc>
          <w:tcPr>
            <w:tcW w:w="1417" w:type="dxa"/>
            <w:tcMar>
              <w:top w:w="70" w:type="dxa"/>
              <w:left w:w="80" w:type="dxa"/>
              <w:bottom w:w="70" w:type="dxa"/>
              <w:right w:w="80" w:type="dxa"/>
            </w:tcMar>
            <w:vAlign w:val="center"/>
          </w:tcPr>
          <w:p w14:paraId="1BBB8033">
            <w:pPr>
              <w:spacing w:before="0" w:after="0" w:line="276" w:lineRule="auto"/>
              <w:jc w:val="center"/>
            </w:pPr>
            <w:r>
              <w:rPr>
                <w:rFonts w:ascii="Times New Roman" w:hAnsi="Times New Roman" w:eastAsia="宋体"/>
                <w:b w:val="0"/>
                <w:color w:val="000000"/>
                <w:sz w:val="15"/>
              </w:rPr>
              <w:t>临时共享网盘使用</w:t>
            </w:r>
          </w:p>
        </w:tc>
        <w:tc>
          <w:tcPr>
            <w:tcW w:w="1304" w:type="dxa"/>
            <w:tcMar>
              <w:top w:w="70" w:type="dxa"/>
              <w:left w:w="80" w:type="dxa"/>
              <w:bottom w:w="70" w:type="dxa"/>
              <w:right w:w="80" w:type="dxa"/>
            </w:tcMar>
            <w:vAlign w:val="center"/>
          </w:tcPr>
          <w:p w14:paraId="101DDE04">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77C22044">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7F059405">
            <w:pPr>
              <w:spacing w:before="0" w:after="0" w:line="276" w:lineRule="auto"/>
              <w:jc w:val="left"/>
            </w:pPr>
            <w:r>
              <w:rPr>
                <w:rFonts w:ascii="Times New Roman" w:hAnsi="Times New Roman" w:eastAsia="宋体"/>
                <w:b w:val="0"/>
                <w:color w:val="000000"/>
                <w:sz w:val="15"/>
              </w:rPr>
              <w:t>按权限浏览和操作个人文件、群组文件及多层级目录。</w:t>
            </w:r>
          </w:p>
        </w:tc>
        <w:tc>
          <w:tcPr>
            <w:tcW w:w="1020" w:type="dxa"/>
            <w:tcMar>
              <w:top w:w="70" w:type="dxa"/>
              <w:left w:w="80" w:type="dxa"/>
              <w:bottom w:w="70" w:type="dxa"/>
              <w:right w:w="80" w:type="dxa"/>
            </w:tcMar>
            <w:vAlign w:val="center"/>
          </w:tcPr>
          <w:p w14:paraId="6AFE8D6B">
            <w:pPr>
              <w:spacing w:before="0" w:after="0" w:line="276" w:lineRule="auto"/>
              <w:jc w:val="left"/>
            </w:pPr>
            <w:r>
              <w:rPr>
                <w:rFonts w:ascii="Times New Roman" w:hAnsi="Times New Roman" w:eastAsia="宋体"/>
                <w:b w:val="0"/>
                <w:color w:val="000000"/>
                <w:sz w:val="15"/>
              </w:rPr>
              <w:t>用户具有临时共享网盘访问权限。</w:t>
            </w:r>
          </w:p>
        </w:tc>
      </w:tr>
      <w:tr w14:paraId="4F86FB7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0BC84DF0">
            <w:pPr>
              <w:spacing w:before="0" w:after="0" w:line="276" w:lineRule="auto"/>
              <w:jc w:val="center"/>
            </w:pPr>
            <w:r>
              <w:rPr>
                <w:rFonts w:ascii="Times New Roman" w:hAnsi="Times New Roman" w:eastAsia="宋体"/>
                <w:b w:val="0"/>
                <w:color w:val="000000"/>
                <w:sz w:val="15"/>
              </w:rPr>
              <w:t>BS_BOMP_0901</w:t>
            </w:r>
          </w:p>
        </w:tc>
        <w:tc>
          <w:tcPr>
            <w:tcW w:w="1417" w:type="dxa"/>
            <w:tcMar>
              <w:top w:w="70" w:type="dxa"/>
              <w:left w:w="80" w:type="dxa"/>
              <w:bottom w:w="70" w:type="dxa"/>
              <w:right w:w="80" w:type="dxa"/>
            </w:tcMar>
            <w:vAlign w:val="center"/>
          </w:tcPr>
          <w:p w14:paraId="66A9002D">
            <w:pPr>
              <w:spacing w:before="0" w:after="0" w:line="276" w:lineRule="auto"/>
              <w:jc w:val="center"/>
            </w:pPr>
            <w:r>
              <w:rPr>
                <w:rFonts w:ascii="Times New Roman" w:hAnsi="Times New Roman" w:eastAsia="宋体"/>
                <w:b w:val="0"/>
                <w:color w:val="000000"/>
                <w:sz w:val="15"/>
              </w:rPr>
              <w:t>多层级文件夹申请</w:t>
            </w:r>
          </w:p>
        </w:tc>
        <w:tc>
          <w:tcPr>
            <w:tcW w:w="1304" w:type="dxa"/>
            <w:tcMar>
              <w:top w:w="70" w:type="dxa"/>
              <w:left w:w="80" w:type="dxa"/>
              <w:bottom w:w="70" w:type="dxa"/>
              <w:right w:w="80" w:type="dxa"/>
            </w:tcMar>
            <w:vAlign w:val="center"/>
          </w:tcPr>
          <w:p w14:paraId="31B96627">
            <w:pPr>
              <w:spacing w:before="0" w:after="0" w:line="276" w:lineRule="auto"/>
              <w:jc w:val="center"/>
            </w:pPr>
            <w:r>
              <w:rPr>
                <w:rFonts w:ascii="Times New Roman" w:hAnsi="Times New Roman" w:eastAsia="宋体"/>
                <w:b w:val="0"/>
                <w:color w:val="000000"/>
                <w:sz w:val="15"/>
              </w:rPr>
              <w:t>R_BOMP_01、R_BOMP_02、R_BOMP_07</w:t>
            </w:r>
          </w:p>
        </w:tc>
        <w:tc>
          <w:tcPr>
            <w:tcW w:w="1417" w:type="dxa"/>
            <w:tcMar>
              <w:top w:w="70" w:type="dxa"/>
              <w:left w:w="80" w:type="dxa"/>
              <w:bottom w:w="70" w:type="dxa"/>
              <w:right w:w="80" w:type="dxa"/>
            </w:tcMar>
            <w:vAlign w:val="center"/>
          </w:tcPr>
          <w:p w14:paraId="589C015A">
            <w:pPr>
              <w:spacing w:before="0" w:after="0" w:line="276" w:lineRule="auto"/>
              <w:jc w:val="center"/>
            </w:pPr>
            <w:r>
              <w:rPr>
                <w:rFonts w:ascii="Times New Roman" w:hAnsi="Times New Roman" w:eastAsia="宋体"/>
                <w:b w:val="0"/>
                <w:color w:val="000000"/>
                <w:sz w:val="15"/>
              </w:rPr>
              <w:t>BS_BOMP_0801</w:t>
            </w:r>
          </w:p>
        </w:tc>
        <w:tc>
          <w:tcPr>
            <w:tcW w:w="1701" w:type="dxa"/>
            <w:tcMar>
              <w:top w:w="70" w:type="dxa"/>
              <w:left w:w="80" w:type="dxa"/>
              <w:bottom w:w="70" w:type="dxa"/>
              <w:right w:w="80" w:type="dxa"/>
            </w:tcMar>
            <w:vAlign w:val="center"/>
          </w:tcPr>
          <w:p w14:paraId="20E2E6F9">
            <w:pPr>
              <w:spacing w:before="0" w:after="0" w:line="276" w:lineRule="auto"/>
              <w:jc w:val="left"/>
            </w:pPr>
            <w:r>
              <w:rPr>
                <w:rFonts w:ascii="Times New Roman" w:hAnsi="Times New Roman" w:eastAsia="宋体"/>
                <w:b w:val="0"/>
                <w:color w:val="000000"/>
                <w:sz w:val="15"/>
              </w:rPr>
              <w:t>提交新建文件夹申请，审批通过后在目标路径创建目录。</w:t>
            </w:r>
          </w:p>
        </w:tc>
        <w:tc>
          <w:tcPr>
            <w:tcW w:w="1020" w:type="dxa"/>
            <w:tcMar>
              <w:top w:w="70" w:type="dxa"/>
              <w:left w:w="80" w:type="dxa"/>
              <w:bottom w:w="70" w:type="dxa"/>
              <w:right w:w="80" w:type="dxa"/>
            </w:tcMar>
            <w:vAlign w:val="center"/>
          </w:tcPr>
          <w:p w14:paraId="64EEC844">
            <w:pPr>
              <w:spacing w:before="0" w:after="0" w:line="276" w:lineRule="auto"/>
              <w:jc w:val="left"/>
            </w:pPr>
            <w:r>
              <w:rPr>
                <w:rFonts w:ascii="Times New Roman" w:hAnsi="Times New Roman" w:eastAsia="宋体"/>
                <w:b w:val="0"/>
                <w:color w:val="000000"/>
                <w:sz w:val="15"/>
              </w:rPr>
              <w:t>申请人具有发起权限且目标路径有效。</w:t>
            </w:r>
          </w:p>
        </w:tc>
      </w:tr>
      <w:tr w14:paraId="008E374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087192B3">
            <w:pPr>
              <w:spacing w:before="0" w:after="0" w:line="276" w:lineRule="auto"/>
              <w:jc w:val="center"/>
            </w:pPr>
            <w:r>
              <w:rPr>
                <w:rFonts w:ascii="Times New Roman" w:hAnsi="Times New Roman" w:eastAsia="宋体"/>
                <w:b w:val="0"/>
                <w:color w:val="000000"/>
                <w:sz w:val="15"/>
              </w:rPr>
              <w:t>BS_BOMP_1001</w:t>
            </w:r>
          </w:p>
        </w:tc>
        <w:tc>
          <w:tcPr>
            <w:tcW w:w="1417" w:type="dxa"/>
            <w:tcMar>
              <w:top w:w="70" w:type="dxa"/>
              <w:left w:w="80" w:type="dxa"/>
              <w:bottom w:w="70" w:type="dxa"/>
              <w:right w:w="80" w:type="dxa"/>
            </w:tcMar>
            <w:vAlign w:val="center"/>
          </w:tcPr>
          <w:p w14:paraId="30A63B55">
            <w:pPr>
              <w:spacing w:before="0" w:after="0" w:line="276" w:lineRule="auto"/>
              <w:jc w:val="center"/>
            </w:pPr>
            <w:r>
              <w:rPr>
                <w:rFonts w:ascii="Times New Roman" w:hAnsi="Times New Roman" w:eastAsia="宋体"/>
                <w:b w:val="0"/>
                <w:color w:val="000000"/>
                <w:sz w:val="15"/>
              </w:rPr>
              <w:t>个人上传与审批管理</w:t>
            </w:r>
          </w:p>
        </w:tc>
        <w:tc>
          <w:tcPr>
            <w:tcW w:w="1304" w:type="dxa"/>
            <w:tcMar>
              <w:top w:w="70" w:type="dxa"/>
              <w:left w:w="80" w:type="dxa"/>
              <w:bottom w:w="70" w:type="dxa"/>
              <w:right w:w="80" w:type="dxa"/>
            </w:tcMar>
            <w:vAlign w:val="center"/>
          </w:tcPr>
          <w:p w14:paraId="1D7B8187">
            <w:pPr>
              <w:spacing w:before="0" w:after="0" w:line="276" w:lineRule="auto"/>
              <w:jc w:val="left"/>
            </w:pPr>
            <w:r>
              <w:rPr>
                <w:rFonts w:ascii="Times New Roman" w:hAnsi="Times New Roman" w:eastAsia="宋体"/>
                <w:b w:val="0"/>
                <w:color w:val="000000"/>
                <w:sz w:val="15"/>
              </w:rPr>
              <w:t>R_BOMP_01、R_BOMP_03、R_BOMP_04、R_BOMP_05、R_BOMP_06</w:t>
            </w:r>
          </w:p>
        </w:tc>
        <w:tc>
          <w:tcPr>
            <w:tcW w:w="1417" w:type="dxa"/>
            <w:tcMar>
              <w:top w:w="70" w:type="dxa"/>
              <w:left w:w="80" w:type="dxa"/>
              <w:bottom w:w="70" w:type="dxa"/>
              <w:right w:w="80" w:type="dxa"/>
            </w:tcMar>
            <w:vAlign w:val="center"/>
          </w:tcPr>
          <w:p w14:paraId="09DA1FDF">
            <w:pPr>
              <w:spacing w:before="0" w:after="0" w:line="276" w:lineRule="auto"/>
              <w:jc w:val="center"/>
            </w:pPr>
            <w:r>
              <w:rPr>
                <w:rFonts w:ascii="Times New Roman" w:hAnsi="Times New Roman" w:eastAsia="宋体"/>
                <w:b w:val="0"/>
                <w:color w:val="000000"/>
                <w:sz w:val="15"/>
              </w:rPr>
              <w:t>BS_BOMP_0501、BS_BOMP_0601</w:t>
            </w:r>
          </w:p>
        </w:tc>
        <w:tc>
          <w:tcPr>
            <w:tcW w:w="1701" w:type="dxa"/>
            <w:tcMar>
              <w:top w:w="70" w:type="dxa"/>
              <w:left w:w="80" w:type="dxa"/>
              <w:bottom w:w="70" w:type="dxa"/>
              <w:right w:w="80" w:type="dxa"/>
            </w:tcMar>
            <w:vAlign w:val="center"/>
          </w:tcPr>
          <w:p w14:paraId="0B90E653">
            <w:pPr>
              <w:spacing w:before="0" w:after="0" w:line="276" w:lineRule="auto"/>
              <w:jc w:val="left"/>
            </w:pPr>
            <w:r>
              <w:rPr>
                <w:rFonts w:ascii="Times New Roman" w:hAnsi="Times New Roman" w:eastAsia="宋体"/>
                <w:b w:val="0"/>
                <w:color w:val="000000"/>
                <w:sz w:val="15"/>
              </w:rPr>
              <w:t>查询个人上传文件和审核任务，处理当前环节任务并查看历史。</w:t>
            </w:r>
          </w:p>
        </w:tc>
        <w:tc>
          <w:tcPr>
            <w:tcW w:w="1020" w:type="dxa"/>
            <w:tcMar>
              <w:top w:w="70" w:type="dxa"/>
              <w:left w:w="80" w:type="dxa"/>
              <w:bottom w:w="70" w:type="dxa"/>
              <w:right w:w="80" w:type="dxa"/>
            </w:tcMar>
            <w:vAlign w:val="center"/>
          </w:tcPr>
          <w:p w14:paraId="0E5030CB">
            <w:pPr>
              <w:spacing w:before="0" w:after="0" w:line="276" w:lineRule="auto"/>
              <w:jc w:val="left"/>
            </w:pPr>
            <w:r>
              <w:rPr>
                <w:rFonts w:ascii="Times New Roman" w:hAnsi="Times New Roman" w:eastAsia="宋体"/>
                <w:b w:val="0"/>
                <w:color w:val="000000"/>
                <w:sz w:val="15"/>
              </w:rPr>
              <w:t>当前账号存在上传文件或审核任务。</w:t>
            </w:r>
          </w:p>
        </w:tc>
      </w:tr>
      <w:tr w14:paraId="0855FA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476F8163">
            <w:pPr>
              <w:spacing w:before="0" w:after="0" w:line="276" w:lineRule="auto"/>
              <w:jc w:val="center"/>
            </w:pPr>
            <w:r>
              <w:rPr>
                <w:rFonts w:ascii="Times New Roman" w:hAnsi="Times New Roman" w:eastAsia="宋体"/>
                <w:b w:val="0"/>
                <w:color w:val="000000"/>
                <w:sz w:val="15"/>
              </w:rPr>
              <w:t>BS_BOMP_1101</w:t>
            </w:r>
          </w:p>
        </w:tc>
        <w:tc>
          <w:tcPr>
            <w:tcW w:w="1417" w:type="dxa"/>
            <w:tcMar>
              <w:top w:w="70" w:type="dxa"/>
              <w:left w:w="80" w:type="dxa"/>
              <w:bottom w:w="70" w:type="dxa"/>
              <w:right w:w="80" w:type="dxa"/>
            </w:tcMar>
            <w:vAlign w:val="center"/>
          </w:tcPr>
          <w:p w14:paraId="18217F7A">
            <w:pPr>
              <w:spacing w:before="0" w:after="0" w:line="276" w:lineRule="auto"/>
              <w:jc w:val="center"/>
            </w:pPr>
            <w:r>
              <w:rPr>
                <w:rFonts w:ascii="Times New Roman" w:hAnsi="Times New Roman" w:eastAsia="宋体"/>
                <w:b w:val="0"/>
                <w:color w:val="000000"/>
                <w:sz w:val="15"/>
              </w:rPr>
              <w:t>工作规则备案</w:t>
            </w:r>
          </w:p>
        </w:tc>
        <w:tc>
          <w:tcPr>
            <w:tcW w:w="1304" w:type="dxa"/>
            <w:tcMar>
              <w:top w:w="70" w:type="dxa"/>
              <w:left w:w="80" w:type="dxa"/>
              <w:bottom w:w="70" w:type="dxa"/>
              <w:right w:w="80" w:type="dxa"/>
            </w:tcMar>
            <w:vAlign w:val="center"/>
          </w:tcPr>
          <w:p w14:paraId="39AA62F8">
            <w:pPr>
              <w:spacing w:before="0" w:after="0" w:line="276" w:lineRule="auto"/>
              <w:jc w:val="center"/>
            </w:pPr>
            <w:r>
              <w:rPr>
                <w:rFonts w:ascii="Times New Roman" w:hAnsi="Times New Roman" w:eastAsia="宋体"/>
                <w:b w:val="0"/>
                <w:color w:val="000000"/>
                <w:sz w:val="15"/>
              </w:rPr>
              <w:t>R_BOMP_05、R_BOMP_06、R_BOMP_08、R_BOMP_09</w:t>
            </w:r>
          </w:p>
        </w:tc>
        <w:tc>
          <w:tcPr>
            <w:tcW w:w="1417" w:type="dxa"/>
            <w:tcMar>
              <w:top w:w="70" w:type="dxa"/>
              <w:left w:w="80" w:type="dxa"/>
              <w:bottom w:w="70" w:type="dxa"/>
              <w:right w:w="80" w:type="dxa"/>
            </w:tcMar>
            <w:vAlign w:val="center"/>
          </w:tcPr>
          <w:p w14:paraId="4B28B48C">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03B75B0E">
            <w:pPr>
              <w:spacing w:before="0" w:after="0" w:line="276" w:lineRule="auto"/>
              <w:jc w:val="left"/>
            </w:pPr>
            <w:r>
              <w:rPr>
                <w:rFonts w:ascii="Times New Roman" w:hAnsi="Times New Roman" w:eastAsia="宋体"/>
                <w:b w:val="0"/>
                <w:color w:val="000000"/>
                <w:sz w:val="15"/>
              </w:rPr>
              <w:t>发起工作规则新增、更新或废止备案并完成分级审核。</w:t>
            </w:r>
          </w:p>
        </w:tc>
        <w:tc>
          <w:tcPr>
            <w:tcW w:w="1020" w:type="dxa"/>
            <w:tcMar>
              <w:top w:w="70" w:type="dxa"/>
              <w:left w:w="80" w:type="dxa"/>
              <w:bottom w:w="70" w:type="dxa"/>
              <w:right w:w="80" w:type="dxa"/>
            </w:tcMar>
            <w:vAlign w:val="center"/>
          </w:tcPr>
          <w:p w14:paraId="65C46DA3">
            <w:pPr>
              <w:spacing w:before="0" w:after="0" w:line="276" w:lineRule="auto"/>
              <w:jc w:val="left"/>
            </w:pPr>
            <w:r>
              <w:rPr>
                <w:rFonts w:ascii="Times New Roman" w:hAnsi="Times New Roman" w:eastAsia="宋体"/>
                <w:b w:val="0"/>
                <w:color w:val="000000"/>
                <w:sz w:val="15"/>
              </w:rPr>
              <w:t>编制部门用户具有备案权限。</w:t>
            </w:r>
          </w:p>
        </w:tc>
      </w:tr>
      <w:tr w14:paraId="450B8C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61D2DD0F">
            <w:pPr>
              <w:spacing w:before="0" w:after="0" w:line="276" w:lineRule="auto"/>
              <w:jc w:val="center"/>
            </w:pPr>
            <w:r>
              <w:rPr>
                <w:rFonts w:ascii="Times New Roman" w:hAnsi="Times New Roman" w:eastAsia="宋体"/>
                <w:b w:val="0"/>
                <w:color w:val="000000"/>
                <w:sz w:val="15"/>
              </w:rPr>
              <w:t>BS_BOMP_1201</w:t>
            </w:r>
          </w:p>
        </w:tc>
        <w:tc>
          <w:tcPr>
            <w:tcW w:w="1417" w:type="dxa"/>
            <w:tcMar>
              <w:top w:w="70" w:type="dxa"/>
              <w:left w:w="80" w:type="dxa"/>
              <w:bottom w:w="70" w:type="dxa"/>
              <w:right w:w="80" w:type="dxa"/>
            </w:tcMar>
            <w:vAlign w:val="center"/>
          </w:tcPr>
          <w:p w14:paraId="08223719">
            <w:pPr>
              <w:spacing w:before="0" w:after="0" w:line="276" w:lineRule="auto"/>
              <w:jc w:val="center"/>
            </w:pPr>
            <w:r>
              <w:rPr>
                <w:rFonts w:ascii="Times New Roman" w:hAnsi="Times New Roman" w:eastAsia="宋体"/>
                <w:b w:val="0"/>
                <w:color w:val="000000"/>
                <w:sz w:val="15"/>
              </w:rPr>
              <w:t>重复文件校验</w:t>
            </w:r>
          </w:p>
        </w:tc>
        <w:tc>
          <w:tcPr>
            <w:tcW w:w="1304" w:type="dxa"/>
            <w:tcMar>
              <w:top w:w="70" w:type="dxa"/>
              <w:left w:w="80" w:type="dxa"/>
              <w:bottom w:w="70" w:type="dxa"/>
              <w:right w:w="80" w:type="dxa"/>
            </w:tcMar>
            <w:vAlign w:val="center"/>
          </w:tcPr>
          <w:p w14:paraId="07B124A6">
            <w:pPr>
              <w:spacing w:before="0" w:after="0" w:line="276" w:lineRule="auto"/>
              <w:jc w:val="center"/>
            </w:pPr>
            <w:r>
              <w:rPr>
                <w:rFonts w:ascii="Times New Roman" w:hAnsi="Times New Roman" w:eastAsia="宋体"/>
                <w:b w:val="0"/>
                <w:color w:val="000000"/>
                <w:sz w:val="15"/>
              </w:rPr>
              <w:t>R_BOMP_01、R_BOMP_02、R_BOMP_07</w:t>
            </w:r>
          </w:p>
        </w:tc>
        <w:tc>
          <w:tcPr>
            <w:tcW w:w="1417" w:type="dxa"/>
            <w:tcMar>
              <w:top w:w="70" w:type="dxa"/>
              <w:left w:w="80" w:type="dxa"/>
              <w:bottom w:w="70" w:type="dxa"/>
              <w:right w:w="80" w:type="dxa"/>
            </w:tcMar>
            <w:vAlign w:val="center"/>
          </w:tcPr>
          <w:p w14:paraId="14D21302">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5A4669A5">
            <w:pPr>
              <w:spacing w:before="0" w:after="0" w:line="276" w:lineRule="auto"/>
              <w:jc w:val="left"/>
            </w:pPr>
            <w:r>
              <w:rPr>
                <w:rFonts w:ascii="Times New Roman" w:hAnsi="Times New Roman" w:eastAsia="宋体"/>
                <w:b w:val="0"/>
                <w:color w:val="000000"/>
                <w:sz w:val="15"/>
              </w:rPr>
              <w:t>比对待上传文件与已有文件并提示完全相同或高度相似结果。</w:t>
            </w:r>
          </w:p>
        </w:tc>
        <w:tc>
          <w:tcPr>
            <w:tcW w:w="1020" w:type="dxa"/>
            <w:tcMar>
              <w:top w:w="70" w:type="dxa"/>
              <w:left w:w="80" w:type="dxa"/>
              <w:bottom w:w="70" w:type="dxa"/>
              <w:right w:w="80" w:type="dxa"/>
            </w:tcMar>
            <w:vAlign w:val="center"/>
          </w:tcPr>
          <w:p w14:paraId="05591B3F">
            <w:pPr>
              <w:spacing w:before="0" w:after="0" w:line="276" w:lineRule="auto"/>
              <w:jc w:val="left"/>
            </w:pPr>
            <w:r>
              <w:rPr>
                <w:rFonts w:ascii="Times New Roman" w:hAnsi="Times New Roman" w:eastAsia="宋体"/>
                <w:b w:val="0"/>
                <w:color w:val="000000"/>
                <w:sz w:val="15"/>
              </w:rPr>
              <w:t>用户具有上传权限并已选择文件。</w:t>
            </w:r>
          </w:p>
        </w:tc>
      </w:tr>
      <w:tr w14:paraId="35B2136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17BF1C82">
            <w:pPr>
              <w:spacing w:before="0" w:after="0" w:line="276" w:lineRule="auto"/>
              <w:jc w:val="center"/>
            </w:pPr>
            <w:r>
              <w:rPr>
                <w:rFonts w:ascii="Times New Roman" w:hAnsi="Times New Roman" w:eastAsia="宋体"/>
                <w:b w:val="0"/>
                <w:color w:val="000000"/>
                <w:sz w:val="15"/>
              </w:rPr>
              <w:t>BS_BOMP_1301</w:t>
            </w:r>
          </w:p>
        </w:tc>
        <w:tc>
          <w:tcPr>
            <w:tcW w:w="1417" w:type="dxa"/>
            <w:tcMar>
              <w:top w:w="70" w:type="dxa"/>
              <w:left w:w="80" w:type="dxa"/>
              <w:bottom w:w="70" w:type="dxa"/>
              <w:right w:w="80" w:type="dxa"/>
            </w:tcMar>
            <w:vAlign w:val="center"/>
          </w:tcPr>
          <w:p w14:paraId="59C241C4">
            <w:pPr>
              <w:spacing w:before="0" w:after="0" w:line="276" w:lineRule="auto"/>
              <w:jc w:val="center"/>
            </w:pPr>
            <w:r>
              <w:rPr>
                <w:rFonts w:ascii="Times New Roman" w:hAnsi="Times New Roman" w:eastAsia="宋体"/>
                <w:b w:val="0"/>
                <w:color w:val="000000"/>
                <w:sz w:val="15"/>
              </w:rPr>
              <w:t>群组文件管理</w:t>
            </w:r>
          </w:p>
        </w:tc>
        <w:tc>
          <w:tcPr>
            <w:tcW w:w="1304" w:type="dxa"/>
            <w:tcMar>
              <w:top w:w="70" w:type="dxa"/>
              <w:left w:w="80" w:type="dxa"/>
              <w:bottom w:w="70" w:type="dxa"/>
              <w:right w:w="80" w:type="dxa"/>
            </w:tcMar>
            <w:vAlign w:val="center"/>
          </w:tcPr>
          <w:p w14:paraId="031ADD9D">
            <w:pPr>
              <w:spacing w:before="0" w:after="0" w:line="276" w:lineRule="auto"/>
              <w:jc w:val="center"/>
            </w:pPr>
            <w:r>
              <w:rPr>
                <w:rFonts w:ascii="Times New Roman" w:hAnsi="Times New Roman" w:eastAsia="宋体"/>
                <w:b w:val="0"/>
                <w:color w:val="000000"/>
                <w:sz w:val="15"/>
              </w:rPr>
              <w:t>R_BOMP_01</w:t>
            </w:r>
          </w:p>
        </w:tc>
        <w:tc>
          <w:tcPr>
            <w:tcW w:w="1417" w:type="dxa"/>
            <w:tcMar>
              <w:top w:w="70" w:type="dxa"/>
              <w:left w:w="80" w:type="dxa"/>
              <w:bottom w:w="70" w:type="dxa"/>
              <w:right w:w="80" w:type="dxa"/>
            </w:tcMar>
            <w:vAlign w:val="center"/>
          </w:tcPr>
          <w:p w14:paraId="6EB4CC87">
            <w:pPr>
              <w:spacing w:before="0" w:after="0" w:line="276" w:lineRule="auto"/>
              <w:jc w:val="center"/>
            </w:pPr>
            <w:r>
              <w:rPr>
                <w:rFonts w:ascii="Times New Roman" w:hAnsi="Times New Roman" w:eastAsia="宋体"/>
                <w:b w:val="0"/>
                <w:color w:val="000000"/>
                <w:sz w:val="15"/>
              </w:rPr>
              <w:t>无</w:t>
            </w:r>
          </w:p>
        </w:tc>
        <w:tc>
          <w:tcPr>
            <w:tcW w:w="1701" w:type="dxa"/>
            <w:tcMar>
              <w:top w:w="70" w:type="dxa"/>
              <w:left w:w="80" w:type="dxa"/>
              <w:bottom w:w="70" w:type="dxa"/>
              <w:right w:w="80" w:type="dxa"/>
            </w:tcMar>
            <w:vAlign w:val="center"/>
          </w:tcPr>
          <w:p w14:paraId="384792F0">
            <w:pPr>
              <w:spacing w:before="0" w:after="0" w:line="276" w:lineRule="auto"/>
              <w:jc w:val="left"/>
            </w:pPr>
            <w:r>
              <w:rPr>
                <w:rFonts w:ascii="Times New Roman" w:hAnsi="Times New Roman" w:eastAsia="宋体"/>
                <w:b w:val="0"/>
                <w:color w:val="000000"/>
                <w:sz w:val="15"/>
              </w:rPr>
              <w:t>维护群组文件夹成员、权限和父子文件夹权限继承。</w:t>
            </w:r>
          </w:p>
        </w:tc>
        <w:tc>
          <w:tcPr>
            <w:tcW w:w="1020" w:type="dxa"/>
            <w:tcMar>
              <w:top w:w="70" w:type="dxa"/>
              <w:left w:w="80" w:type="dxa"/>
              <w:bottom w:w="70" w:type="dxa"/>
              <w:right w:w="80" w:type="dxa"/>
            </w:tcMar>
            <w:vAlign w:val="center"/>
          </w:tcPr>
          <w:p w14:paraId="421A43DC">
            <w:pPr>
              <w:spacing w:before="0" w:after="0" w:line="276" w:lineRule="auto"/>
              <w:jc w:val="left"/>
            </w:pPr>
            <w:r>
              <w:rPr>
                <w:rFonts w:ascii="Times New Roman" w:hAnsi="Times New Roman" w:eastAsia="宋体"/>
                <w:b w:val="0"/>
                <w:color w:val="000000"/>
                <w:sz w:val="15"/>
              </w:rPr>
              <w:t>群组和目标文件夹已创建。</w:t>
            </w:r>
          </w:p>
        </w:tc>
      </w:tr>
    </w:tbl>
    <w:p w14:paraId="2814A8DC">
      <w:pPr>
        <w:pStyle w:val="3086"/>
      </w:pPr>
      <w:bookmarkStart w:id="22" w:name="_Toc15024"/>
      <w:r>
        <w:t>4.5.2 业务活动分项说明</w:t>
      </w:r>
      <w:bookmarkEnd w:id="22"/>
    </w:p>
    <w:p w14:paraId="669FF449">
      <w:pPr>
        <w:keepNext/>
        <w:spacing w:before="150" w:after="100"/>
        <w:jc w:val="center"/>
      </w:pPr>
      <w:r>
        <w:rPr>
          <w:rFonts w:ascii="黑体" w:hAnsi="黑体" w:eastAsia="黑体"/>
          <w:color w:val="000000"/>
          <w:sz w:val="18"/>
        </w:rPr>
        <w:t>表 4-3 BOMP知识共享中心业务步骤清单</w:t>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1384"/>
        <w:gridCol w:w="1384"/>
        <w:gridCol w:w="1384"/>
        <w:gridCol w:w="1384"/>
        <w:gridCol w:w="1384"/>
        <w:gridCol w:w="1384"/>
      </w:tblGrid>
      <w:tr w14:paraId="562B703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417" w:type="dxa"/>
            <w:shd w:val="clear" w:color="auto" w:fill="BFBFBF"/>
            <w:tcMar>
              <w:top w:w="70" w:type="dxa"/>
              <w:left w:w="80" w:type="dxa"/>
              <w:bottom w:w="70" w:type="dxa"/>
              <w:right w:w="80" w:type="dxa"/>
            </w:tcMar>
            <w:vAlign w:val="center"/>
          </w:tcPr>
          <w:p w14:paraId="2CB8DA7E">
            <w:pPr>
              <w:spacing w:before="0" w:after="0" w:line="276" w:lineRule="auto"/>
              <w:jc w:val="center"/>
            </w:pPr>
            <w:r>
              <w:rPr>
                <w:rFonts w:ascii="Times New Roman" w:hAnsi="Times New Roman" w:eastAsia="宋体"/>
                <w:b/>
                <w:color w:val="000000"/>
                <w:sz w:val="15"/>
              </w:rPr>
              <w:t>业务步骤编号</w:t>
            </w:r>
          </w:p>
        </w:tc>
        <w:tc>
          <w:tcPr>
            <w:tcW w:w="1417" w:type="dxa"/>
            <w:shd w:val="clear" w:color="auto" w:fill="BFBFBF"/>
            <w:tcMar>
              <w:top w:w="70" w:type="dxa"/>
              <w:left w:w="80" w:type="dxa"/>
              <w:bottom w:w="70" w:type="dxa"/>
              <w:right w:w="80" w:type="dxa"/>
            </w:tcMar>
            <w:vAlign w:val="center"/>
          </w:tcPr>
          <w:p w14:paraId="3784D32C">
            <w:pPr>
              <w:spacing w:before="0" w:after="0" w:line="276" w:lineRule="auto"/>
              <w:jc w:val="center"/>
            </w:pPr>
            <w:r>
              <w:rPr>
                <w:rFonts w:ascii="Times New Roman" w:hAnsi="Times New Roman" w:eastAsia="宋体"/>
                <w:b/>
                <w:color w:val="000000"/>
                <w:sz w:val="15"/>
              </w:rPr>
              <w:t>业务步骤名称</w:t>
            </w:r>
          </w:p>
        </w:tc>
        <w:tc>
          <w:tcPr>
            <w:tcW w:w="1361" w:type="dxa"/>
            <w:shd w:val="clear" w:color="auto" w:fill="BFBFBF"/>
            <w:tcMar>
              <w:top w:w="70" w:type="dxa"/>
              <w:left w:w="80" w:type="dxa"/>
              <w:bottom w:w="70" w:type="dxa"/>
              <w:right w:w="80" w:type="dxa"/>
            </w:tcMar>
            <w:vAlign w:val="center"/>
          </w:tcPr>
          <w:p w14:paraId="0A126B08">
            <w:pPr>
              <w:spacing w:before="0" w:after="0" w:line="276" w:lineRule="auto"/>
              <w:jc w:val="center"/>
            </w:pPr>
            <w:r>
              <w:rPr>
                <w:rFonts w:ascii="Times New Roman" w:hAnsi="Times New Roman" w:eastAsia="宋体"/>
                <w:b/>
                <w:color w:val="000000"/>
                <w:sz w:val="15"/>
              </w:rPr>
              <w:t>输入业务信息编号</w:t>
            </w:r>
          </w:p>
        </w:tc>
        <w:tc>
          <w:tcPr>
            <w:tcW w:w="1247" w:type="dxa"/>
            <w:shd w:val="clear" w:color="auto" w:fill="BFBFBF"/>
            <w:tcMar>
              <w:top w:w="70" w:type="dxa"/>
              <w:left w:w="80" w:type="dxa"/>
              <w:bottom w:w="70" w:type="dxa"/>
              <w:right w:w="80" w:type="dxa"/>
            </w:tcMar>
            <w:vAlign w:val="center"/>
          </w:tcPr>
          <w:p w14:paraId="722CC5E6">
            <w:pPr>
              <w:spacing w:before="0" w:after="0" w:line="276" w:lineRule="auto"/>
              <w:jc w:val="center"/>
            </w:pPr>
            <w:r>
              <w:rPr>
                <w:rFonts w:ascii="Times New Roman" w:hAnsi="Times New Roman" w:eastAsia="宋体"/>
                <w:b/>
                <w:color w:val="000000"/>
                <w:sz w:val="15"/>
              </w:rPr>
              <w:t>输出业务信息编号</w:t>
            </w:r>
          </w:p>
        </w:tc>
        <w:tc>
          <w:tcPr>
            <w:tcW w:w="1814" w:type="dxa"/>
            <w:shd w:val="clear" w:color="auto" w:fill="BFBFBF"/>
            <w:tcMar>
              <w:top w:w="70" w:type="dxa"/>
              <w:left w:w="80" w:type="dxa"/>
              <w:bottom w:w="70" w:type="dxa"/>
              <w:right w:w="80" w:type="dxa"/>
            </w:tcMar>
            <w:vAlign w:val="center"/>
          </w:tcPr>
          <w:p w14:paraId="415838F6">
            <w:pPr>
              <w:spacing w:before="0" w:after="0" w:line="276" w:lineRule="auto"/>
              <w:jc w:val="center"/>
            </w:pPr>
            <w:r>
              <w:rPr>
                <w:rFonts w:ascii="Times New Roman" w:hAnsi="Times New Roman" w:eastAsia="宋体"/>
                <w:b/>
                <w:color w:val="000000"/>
                <w:sz w:val="15"/>
              </w:rPr>
              <w:t>业务步骤内容描述</w:t>
            </w:r>
          </w:p>
        </w:tc>
        <w:tc>
          <w:tcPr>
            <w:tcW w:w="1020" w:type="dxa"/>
            <w:shd w:val="clear" w:color="auto" w:fill="BFBFBF"/>
            <w:tcMar>
              <w:top w:w="70" w:type="dxa"/>
              <w:left w:w="80" w:type="dxa"/>
              <w:bottom w:w="70" w:type="dxa"/>
              <w:right w:w="80" w:type="dxa"/>
            </w:tcMar>
            <w:vAlign w:val="center"/>
          </w:tcPr>
          <w:p w14:paraId="663F7E0E">
            <w:pPr>
              <w:spacing w:before="0" w:after="0" w:line="276" w:lineRule="auto"/>
              <w:jc w:val="center"/>
            </w:pPr>
            <w:r>
              <w:rPr>
                <w:rFonts w:ascii="Times New Roman" w:hAnsi="Times New Roman" w:eastAsia="宋体"/>
                <w:b/>
                <w:color w:val="000000"/>
                <w:sz w:val="15"/>
              </w:rPr>
              <w:t>前置条件</w:t>
            </w:r>
          </w:p>
        </w:tc>
      </w:tr>
      <w:tr w14:paraId="26BEC28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748C4A1D">
            <w:pPr>
              <w:spacing w:before="0" w:after="0" w:line="276" w:lineRule="auto"/>
              <w:jc w:val="center"/>
            </w:pPr>
            <w:r>
              <w:rPr>
                <w:rFonts w:ascii="Times New Roman" w:hAnsi="Times New Roman" w:eastAsia="宋体"/>
                <w:b w:val="0"/>
                <w:color w:val="000000"/>
                <w:sz w:val="15"/>
              </w:rPr>
              <w:t>BS_BOMP_0101</w:t>
            </w:r>
          </w:p>
        </w:tc>
        <w:tc>
          <w:tcPr>
            <w:tcW w:w="1417" w:type="dxa"/>
            <w:tcMar>
              <w:top w:w="70" w:type="dxa"/>
              <w:left w:w="80" w:type="dxa"/>
              <w:bottom w:w="70" w:type="dxa"/>
              <w:right w:w="80" w:type="dxa"/>
            </w:tcMar>
            <w:vAlign w:val="center"/>
          </w:tcPr>
          <w:p w14:paraId="0539B83E">
            <w:pPr>
              <w:spacing w:before="0" w:after="0" w:line="276" w:lineRule="auto"/>
              <w:jc w:val="center"/>
            </w:pPr>
            <w:r>
              <w:rPr>
                <w:rFonts w:ascii="Times New Roman" w:hAnsi="Times New Roman" w:eastAsia="宋体"/>
                <w:b w:val="0"/>
                <w:color w:val="000000"/>
                <w:sz w:val="15"/>
              </w:rPr>
              <w:t>共享中心首页访问</w:t>
            </w:r>
          </w:p>
        </w:tc>
        <w:tc>
          <w:tcPr>
            <w:tcW w:w="1361" w:type="dxa"/>
            <w:tcMar>
              <w:top w:w="70" w:type="dxa"/>
              <w:left w:w="80" w:type="dxa"/>
              <w:bottom w:w="70" w:type="dxa"/>
              <w:right w:w="80" w:type="dxa"/>
            </w:tcMar>
            <w:vAlign w:val="center"/>
          </w:tcPr>
          <w:p w14:paraId="369D91EA">
            <w:pPr>
              <w:spacing w:before="0" w:after="0" w:line="276" w:lineRule="auto"/>
              <w:jc w:val="center"/>
            </w:pPr>
            <w:r>
              <w:rPr>
                <w:rFonts w:ascii="Times New Roman" w:hAnsi="Times New Roman" w:eastAsia="宋体"/>
                <w:b w:val="0"/>
                <w:color w:val="000000"/>
                <w:sz w:val="15"/>
              </w:rPr>
              <w:t>P_BOMP_01、P_BOMP_12</w:t>
            </w:r>
          </w:p>
        </w:tc>
        <w:tc>
          <w:tcPr>
            <w:tcW w:w="1247" w:type="dxa"/>
            <w:tcMar>
              <w:top w:w="70" w:type="dxa"/>
              <w:left w:w="80" w:type="dxa"/>
              <w:bottom w:w="70" w:type="dxa"/>
              <w:right w:w="80" w:type="dxa"/>
            </w:tcMar>
            <w:vAlign w:val="center"/>
          </w:tcPr>
          <w:p w14:paraId="75ED17E2">
            <w:pPr>
              <w:spacing w:before="0" w:after="0" w:line="276" w:lineRule="auto"/>
              <w:jc w:val="center"/>
            </w:pPr>
            <w:r>
              <w:rPr>
                <w:rFonts w:ascii="Times New Roman" w:hAnsi="Times New Roman" w:eastAsia="宋体"/>
                <w:b w:val="0"/>
                <w:color w:val="000000"/>
                <w:sz w:val="15"/>
              </w:rPr>
              <w:t>P_BOMP_12</w:t>
            </w:r>
          </w:p>
        </w:tc>
        <w:tc>
          <w:tcPr>
            <w:tcW w:w="1814" w:type="dxa"/>
            <w:tcMar>
              <w:top w:w="70" w:type="dxa"/>
              <w:left w:w="80" w:type="dxa"/>
              <w:bottom w:w="70" w:type="dxa"/>
              <w:right w:w="80" w:type="dxa"/>
            </w:tcMar>
            <w:vAlign w:val="center"/>
          </w:tcPr>
          <w:p w14:paraId="5AB323C3">
            <w:pPr>
              <w:spacing w:before="0" w:after="0" w:line="276" w:lineRule="auto"/>
              <w:jc w:val="left"/>
            </w:pPr>
            <w:r>
              <w:rPr>
                <w:rFonts w:ascii="Times New Roman" w:hAnsi="Times New Roman" w:eastAsia="宋体"/>
                <w:b w:val="0"/>
                <w:color w:val="000000"/>
                <w:sz w:val="15"/>
              </w:rPr>
              <w:t>加载首页栏目、快捷入口和导航层级。</w:t>
            </w:r>
          </w:p>
        </w:tc>
        <w:tc>
          <w:tcPr>
            <w:tcW w:w="1020" w:type="dxa"/>
            <w:tcMar>
              <w:top w:w="70" w:type="dxa"/>
              <w:left w:w="80" w:type="dxa"/>
              <w:bottom w:w="70" w:type="dxa"/>
              <w:right w:w="80" w:type="dxa"/>
            </w:tcMar>
            <w:vAlign w:val="center"/>
          </w:tcPr>
          <w:p w14:paraId="0501B02F">
            <w:pPr>
              <w:spacing w:before="0" w:after="0" w:line="276" w:lineRule="auto"/>
              <w:jc w:val="left"/>
            </w:pPr>
            <w:r>
              <w:rPr>
                <w:rFonts w:ascii="Times New Roman" w:hAnsi="Times New Roman" w:eastAsia="宋体"/>
                <w:b w:val="0"/>
                <w:color w:val="000000"/>
                <w:sz w:val="15"/>
              </w:rPr>
              <w:t>用户已登录且首页配置已生效。</w:t>
            </w:r>
          </w:p>
        </w:tc>
      </w:tr>
      <w:tr w14:paraId="1EBDCD9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135D7E8B">
            <w:pPr>
              <w:spacing w:before="0" w:after="0" w:line="276" w:lineRule="auto"/>
              <w:jc w:val="center"/>
            </w:pPr>
            <w:r>
              <w:rPr>
                <w:rFonts w:ascii="Times New Roman" w:hAnsi="Times New Roman" w:eastAsia="宋体"/>
                <w:b w:val="0"/>
                <w:color w:val="000000"/>
                <w:sz w:val="15"/>
              </w:rPr>
              <w:t>BS_BOMP_0201</w:t>
            </w:r>
          </w:p>
        </w:tc>
        <w:tc>
          <w:tcPr>
            <w:tcW w:w="1417" w:type="dxa"/>
            <w:tcMar>
              <w:top w:w="70" w:type="dxa"/>
              <w:left w:w="80" w:type="dxa"/>
              <w:bottom w:w="70" w:type="dxa"/>
              <w:right w:w="80" w:type="dxa"/>
            </w:tcMar>
            <w:vAlign w:val="center"/>
          </w:tcPr>
          <w:p w14:paraId="30B36E26">
            <w:pPr>
              <w:spacing w:before="0" w:after="0" w:line="276" w:lineRule="auto"/>
              <w:jc w:val="center"/>
            </w:pPr>
            <w:r>
              <w:rPr>
                <w:rFonts w:ascii="Times New Roman" w:hAnsi="Times New Roman" w:eastAsia="宋体"/>
                <w:b w:val="0"/>
                <w:color w:val="000000"/>
                <w:sz w:val="15"/>
              </w:rPr>
              <w:t>文件分级分类浏览</w:t>
            </w:r>
          </w:p>
        </w:tc>
        <w:tc>
          <w:tcPr>
            <w:tcW w:w="1361" w:type="dxa"/>
            <w:tcMar>
              <w:top w:w="70" w:type="dxa"/>
              <w:left w:w="80" w:type="dxa"/>
              <w:bottom w:w="70" w:type="dxa"/>
              <w:right w:w="80" w:type="dxa"/>
            </w:tcMar>
            <w:vAlign w:val="center"/>
          </w:tcPr>
          <w:p w14:paraId="1459A6DC">
            <w:pPr>
              <w:spacing w:before="0" w:after="0" w:line="276" w:lineRule="auto"/>
              <w:jc w:val="center"/>
            </w:pPr>
            <w:r>
              <w:rPr>
                <w:rFonts w:ascii="Times New Roman" w:hAnsi="Times New Roman" w:eastAsia="宋体"/>
                <w:b w:val="0"/>
                <w:color w:val="000000"/>
                <w:sz w:val="15"/>
              </w:rPr>
              <w:t>P_BOMP_01、P_BOMP_02、P_BOMP_03、P_BOMP_04</w:t>
            </w:r>
          </w:p>
        </w:tc>
        <w:tc>
          <w:tcPr>
            <w:tcW w:w="1247" w:type="dxa"/>
            <w:tcMar>
              <w:top w:w="70" w:type="dxa"/>
              <w:left w:w="80" w:type="dxa"/>
              <w:bottom w:w="70" w:type="dxa"/>
              <w:right w:w="80" w:type="dxa"/>
            </w:tcMar>
            <w:vAlign w:val="center"/>
          </w:tcPr>
          <w:p w14:paraId="4C89EB6C">
            <w:pPr>
              <w:spacing w:before="0" w:after="0" w:line="276" w:lineRule="auto"/>
              <w:jc w:val="center"/>
            </w:pPr>
            <w:r>
              <w:rPr>
                <w:rFonts w:ascii="Times New Roman" w:hAnsi="Times New Roman" w:eastAsia="宋体"/>
                <w:b w:val="0"/>
                <w:color w:val="000000"/>
                <w:sz w:val="15"/>
              </w:rPr>
              <w:t>P_BOMP_02、P_BOMP_03</w:t>
            </w:r>
          </w:p>
        </w:tc>
        <w:tc>
          <w:tcPr>
            <w:tcW w:w="1814" w:type="dxa"/>
            <w:tcMar>
              <w:top w:w="70" w:type="dxa"/>
              <w:left w:w="80" w:type="dxa"/>
              <w:bottom w:w="70" w:type="dxa"/>
              <w:right w:w="80" w:type="dxa"/>
            </w:tcMar>
            <w:vAlign w:val="center"/>
          </w:tcPr>
          <w:p w14:paraId="73A06052">
            <w:pPr>
              <w:spacing w:before="0" w:after="0" w:line="276" w:lineRule="auto"/>
              <w:jc w:val="left"/>
            </w:pPr>
            <w:r>
              <w:rPr>
                <w:rFonts w:ascii="Times New Roman" w:hAnsi="Times New Roman" w:eastAsia="宋体"/>
                <w:b w:val="0"/>
                <w:color w:val="000000"/>
                <w:sz w:val="15"/>
              </w:rPr>
              <w:t>按公司级、部门级和下级目录展示对应文件。</w:t>
            </w:r>
          </w:p>
        </w:tc>
        <w:tc>
          <w:tcPr>
            <w:tcW w:w="1020" w:type="dxa"/>
            <w:tcMar>
              <w:top w:w="70" w:type="dxa"/>
              <w:left w:w="80" w:type="dxa"/>
              <w:bottom w:w="70" w:type="dxa"/>
              <w:right w:w="80" w:type="dxa"/>
            </w:tcMar>
            <w:vAlign w:val="center"/>
          </w:tcPr>
          <w:p w14:paraId="115970E1">
            <w:pPr>
              <w:spacing w:before="0" w:after="0" w:line="276" w:lineRule="auto"/>
              <w:jc w:val="left"/>
            </w:pPr>
            <w:r>
              <w:rPr>
                <w:rFonts w:ascii="Times New Roman" w:hAnsi="Times New Roman" w:eastAsia="宋体"/>
                <w:b w:val="0"/>
                <w:color w:val="000000"/>
                <w:sz w:val="15"/>
              </w:rPr>
              <w:t>目录、文件分区和权限信息已配置。</w:t>
            </w:r>
          </w:p>
        </w:tc>
      </w:tr>
      <w:tr w14:paraId="6E58341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5D4777D9">
            <w:pPr>
              <w:spacing w:before="0" w:after="0" w:line="276" w:lineRule="auto"/>
              <w:jc w:val="center"/>
            </w:pPr>
            <w:r>
              <w:rPr>
                <w:rFonts w:ascii="Times New Roman" w:hAnsi="Times New Roman" w:eastAsia="宋体"/>
                <w:b w:val="0"/>
                <w:color w:val="000000"/>
                <w:sz w:val="15"/>
              </w:rPr>
              <w:t>BS_BOMP_0301</w:t>
            </w:r>
          </w:p>
        </w:tc>
        <w:tc>
          <w:tcPr>
            <w:tcW w:w="1417" w:type="dxa"/>
            <w:tcMar>
              <w:top w:w="70" w:type="dxa"/>
              <w:left w:w="80" w:type="dxa"/>
              <w:bottom w:w="70" w:type="dxa"/>
              <w:right w:w="80" w:type="dxa"/>
            </w:tcMar>
            <w:vAlign w:val="center"/>
          </w:tcPr>
          <w:p w14:paraId="67CEA45B">
            <w:pPr>
              <w:spacing w:before="0" w:after="0" w:line="276" w:lineRule="auto"/>
              <w:jc w:val="center"/>
            </w:pPr>
            <w:r>
              <w:rPr>
                <w:rFonts w:ascii="Times New Roman" w:hAnsi="Times New Roman" w:eastAsia="宋体"/>
                <w:b w:val="0"/>
                <w:color w:val="000000"/>
                <w:sz w:val="15"/>
              </w:rPr>
              <w:t>公司知识中心管理</w:t>
            </w:r>
          </w:p>
        </w:tc>
        <w:tc>
          <w:tcPr>
            <w:tcW w:w="1361" w:type="dxa"/>
            <w:tcMar>
              <w:top w:w="70" w:type="dxa"/>
              <w:left w:w="80" w:type="dxa"/>
              <w:bottom w:w="70" w:type="dxa"/>
              <w:right w:w="80" w:type="dxa"/>
            </w:tcMar>
            <w:vAlign w:val="center"/>
          </w:tcPr>
          <w:p w14:paraId="667A0DF8">
            <w:pPr>
              <w:spacing w:before="0" w:after="0" w:line="276" w:lineRule="auto"/>
              <w:jc w:val="center"/>
            </w:pPr>
            <w:r>
              <w:rPr>
                <w:rFonts w:ascii="Times New Roman" w:hAnsi="Times New Roman" w:eastAsia="宋体"/>
                <w:b w:val="0"/>
                <w:color w:val="000000"/>
                <w:sz w:val="15"/>
              </w:rPr>
              <w:t>P_BOMP_01、P_BOMP_02、P_BOMP_03、P_BOMP_04</w:t>
            </w:r>
          </w:p>
        </w:tc>
        <w:tc>
          <w:tcPr>
            <w:tcW w:w="1247" w:type="dxa"/>
            <w:tcMar>
              <w:top w:w="70" w:type="dxa"/>
              <w:left w:w="80" w:type="dxa"/>
              <w:bottom w:w="70" w:type="dxa"/>
              <w:right w:w="80" w:type="dxa"/>
            </w:tcMar>
            <w:vAlign w:val="center"/>
          </w:tcPr>
          <w:p w14:paraId="0633D284">
            <w:pPr>
              <w:spacing w:before="0" w:after="0" w:line="276" w:lineRule="auto"/>
              <w:jc w:val="center"/>
            </w:pPr>
            <w:r>
              <w:rPr>
                <w:rFonts w:ascii="Times New Roman" w:hAnsi="Times New Roman" w:eastAsia="宋体"/>
                <w:b w:val="0"/>
                <w:color w:val="000000"/>
                <w:sz w:val="15"/>
              </w:rPr>
              <w:t>P_BOMP_02</w:t>
            </w:r>
          </w:p>
        </w:tc>
        <w:tc>
          <w:tcPr>
            <w:tcW w:w="1814" w:type="dxa"/>
            <w:tcMar>
              <w:top w:w="70" w:type="dxa"/>
              <w:left w:w="80" w:type="dxa"/>
              <w:bottom w:w="70" w:type="dxa"/>
              <w:right w:w="80" w:type="dxa"/>
            </w:tcMar>
            <w:vAlign w:val="center"/>
          </w:tcPr>
          <w:p w14:paraId="2E947D9F">
            <w:pPr>
              <w:spacing w:before="0" w:after="0" w:line="276" w:lineRule="auto"/>
              <w:jc w:val="left"/>
            </w:pPr>
            <w:r>
              <w:rPr>
                <w:rFonts w:ascii="Times New Roman" w:hAnsi="Times New Roman" w:eastAsia="宋体"/>
                <w:b w:val="0"/>
                <w:color w:val="000000"/>
                <w:sz w:val="15"/>
              </w:rPr>
              <w:t>浏览公司知识并执行查看、下载、反馈、收藏、删除及批量操作。</w:t>
            </w:r>
          </w:p>
        </w:tc>
        <w:tc>
          <w:tcPr>
            <w:tcW w:w="1020" w:type="dxa"/>
            <w:tcMar>
              <w:top w:w="70" w:type="dxa"/>
              <w:left w:w="80" w:type="dxa"/>
              <w:bottom w:w="70" w:type="dxa"/>
              <w:right w:w="80" w:type="dxa"/>
            </w:tcMar>
            <w:vAlign w:val="center"/>
          </w:tcPr>
          <w:p w14:paraId="64CDABA6">
            <w:pPr>
              <w:spacing w:before="0" w:after="0" w:line="276" w:lineRule="auto"/>
              <w:jc w:val="left"/>
            </w:pPr>
            <w:r>
              <w:rPr>
                <w:rFonts w:ascii="Times New Roman" w:hAnsi="Times New Roman" w:eastAsia="宋体"/>
                <w:b w:val="0"/>
                <w:color w:val="000000"/>
                <w:sz w:val="15"/>
              </w:rPr>
              <w:t>公司目录和文件已发布，用户具有相应权限。</w:t>
            </w:r>
          </w:p>
        </w:tc>
      </w:tr>
      <w:tr w14:paraId="3B2B5CA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33607AD5">
            <w:pPr>
              <w:spacing w:before="0" w:after="0" w:line="276" w:lineRule="auto"/>
              <w:jc w:val="center"/>
            </w:pPr>
            <w:r>
              <w:rPr>
                <w:rFonts w:ascii="Times New Roman" w:hAnsi="Times New Roman" w:eastAsia="宋体"/>
                <w:b w:val="0"/>
                <w:color w:val="000000"/>
                <w:sz w:val="15"/>
              </w:rPr>
              <w:t>BS_BOMP_0401</w:t>
            </w:r>
          </w:p>
        </w:tc>
        <w:tc>
          <w:tcPr>
            <w:tcW w:w="1417" w:type="dxa"/>
            <w:tcMar>
              <w:top w:w="70" w:type="dxa"/>
              <w:left w:w="80" w:type="dxa"/>
              <w:bottom w:w="70" w:type="dxa"/>
              <w:right w:w="80" w:type="dxa"/>
            </w:tcMar>
            <w:vAlign w:val="center"/>
          </w:tcPr>
          <w:p w14:paraId="20AA3028">
            <w:pPr>
              <w:spacing w:before="0" w:after="0" w:line="276" w:lineRule="auto"/>
              <w:jc w:val="center"/>
            </w:pPr>
            <w:r>
              <w:rPr>
                <w:rFonts w:ascii="Times New Roman" w:hAnsi="Times New Roman" w:eastAsia="宋体"/>
                <w:b w:val="0"/>
                <w:color w:val="000000"/>
                <w:sz w:val="15"/>
              </w:rPr>
              <w:t>部门知识库管理</w:t>
            </w:r>
          </w:p>
        </w:tc>
        <w:tc>
          <w:tcPr>
            <w:tcW w:w="1361" w:type="dxa"/>
            <w:tcMar>
              <w:top w:w="70" w:type="dxa"/>
              <w:left w:w="80" w:type="dxa"/>
              <w:bottom w:w="70" w:type="dxa"/>
              <w:right w:w="80" w:type="dxa"/>
            </w:tcMar>
            <w:vAlign w:val="center"/>
          </w:tcPr>
          <w:p w14:paraId="7A389FC9">
            <w:pPr>
              <w:spacing w:before="0" w:after="0" w:line="276" w:lineRule="auto"/>
              <w:jc w:val="center"/>
            </w:pPr>
            <w:r>
              <w:rPr>
                <w:rFonts w:ascii="Times New Roman" w:hAnsi="Times New Roman" w:eastAsia="宋体"/>
                <w:b w:val="0"/>
                <w:color w:val="000000"/>
                <w:sz w:val="15"/>
              </w:rPr>
              <w:t>P_BOMP_01、P_BOMP_02、P_BOMP_03、P_BOMP_04</w:t>
            </w:r>
          </w:p>
        </w:tc>
        <w:tc>
          <w:tcPr>
            <w:tcW w:w="1247" w:type="dxa"/>
            <w:tcMar>
              <w:top w:w="70" w:type="dxa"/>
              <w:left w:w="80" w:type="dxa"/>
              <w:bottom w:w="70" w:type="dxa"/>
              <w:right w:w="80" w:type="dxa"/>
            </w:tcMar>
            <w:vAlign w:val="center"/>
          </w:tcPr>
          <w:p w14:paraId="151D6E30">
            <w:pPr>
              <w:spacing w:before="0" w:after="0" w:line="276" w:lineRule="auto"/>
              <w:jc w:val="center"/>
            </w:pPr>
            <w:r>
              <w:rPr>
                <w:rFonts w:ascii="Times New Roman" w:hAnsi="Times New Roman" w:eastAsia="宋体"/>
                <w:b w:val="0"/>
                <w:color w:val="000000"/>
                <w:sz w:val="15"/>
              </w:rPr>
              <w:t>P_BOMP_02</w:t>
            </w:r>
          </w:p>
        </w:tc>
        <w:tc>
          <w:tcPr>
            <w:tcW w:w="1814" w:type="dxa"/>
            <w:tcMar>
              <w:top w:w="70" w:type="dxa"/>
              <w:left w:w="80" w:type="dxa"/>
              <w:bottom w:w="70" w:type="dxa"/>
              <w:right w:w="80" w:type="dxa"/>
            </w:tcMar>
            <w:vAlign w:val="center"/>
          </w:tcPr>
          <w:p w14:paraId="2BD1208C">
            <w:pPr>
              <w:spacing w:before="0" w:after="0" w:line="276" w:lineRule="auto"/>
              <w:jc w:val="left"/>
            </w:pPr>
            <w:r>
              <w:rPr>
                <w:rFonts w:ascii="Times New Roman" w:hAnsi="Times New Roman" w:eastAsia="宋体"/>
                <w:b w:val="0"/>
                <w:color w:val="000000"/>
                <w:sz w:val="15"/>
              </w:rPr>
              <w:t>浏览部门知识并执行查看、下载、反馈、收藏、删除及批量操作。</w:t>
            </w:r>
          </w:p>
        </w:tc>
        <w:tc>
          <w:tcPr>
            <w:tcW w:w="1020" w:type="dxa"/>
            <w:tcMar>
              <w:top w:w="70" w:type="dxa"/>
              <w:left w:w="80" w:type="dxa"/>
              <w:bottom w:w="70" w:type="dxa"/>
              <w:right w:w="80" w:type="dxa"/>
            </w:tcMar>
            <w:vAlign w:val="center"/>
          </w:tcPr>
          <w:p w14:paraId="715990EA">
            <w:pPr>
              <w:spacing w:before="0" w:after="0" w:line="276" w:lineRule="auto"/>
              <w:jc w:val="left"/>
            </w:pPr>
            <w:r>
              <w:rPr>
                <w:rFonts w:ascii="Times New Roman" w:hAnsi="Times New Roman" w:eastAsia="宋体"/>
                <w:b w:val="0"/>
                <w:color w:val="000000"/>
                <w:sz w:val="15"/>
              </w:rPr>
              <w:t>部门目录和文件已发布，用户具有相应权限。</w:t>
            </w:r>
          </w:p>
        </w:tc>
      </w:tr>
      <w:tr w14:paraId="2CA1436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1BA357B7">
            <w:pPr>
              <w:spacing w:before="0" w:after="0" w:line="276" w:lineRule="auto"/>
              <w:jc w:val="center"/>
            </w:pPr>
            <w:r>
              <w:rPr>
                <w:rFonts w:ascii="Times New Roman" w:hAnsi="Times New Roman" w:eastAsia="宋体"/>
                <w:b w:val="0"/>
                <w:color w:val="000000"/>
                <w:sz w:val="15"/>
              </w:rPr>
              <w:t>BS_BOMP_0501</w:t>
            </w:r>
          </w:p>
        </w:tc>
        <w:tc>
          <w:tcPr>
            <w:tcW w:w="1417" w:type="dxa"/>
            <w:tcMar>
              <w:top w:w="70" w:type="dxa"/>
              <w:left w:w="80" w:type="dxa"/>
              <w:bottom w:w="70" w:type="dxa"/>
              <w:right w:w="80" w:type="dxa"/>
            </w:tcMar>
            <w:vAlign w:val="center"/>
          </w:tcPr>
          <w:p w14:paraId="77521010">
            <w:pPr>
              <w:spacing w:before="0" w:after="0" w:line="276" w:lineRule="auto"/>
              <w:jc w:val="center"/>
            </w:pPr>
            <w:r>
              <w:rPr>
                <w:rFonts w:ascii="Times New Roman" w:hAnsi="Times New Roman" w:eastAsia="宋体"/>
                <w:b w:val="0"/>
                <w:color w:val="000000"/>
                <w:sz w:val="15"/>
              </w:rPr>
              <w:t>文件权限管理</w:t>
            </w:r>
          </w:p>
        </w:tc>
        <w:tc>
          <w:tcPr>
            <w:tcW w:w="1361" w:type="dxa"/>
            <w:tcMar>
              <w:top w:w="70" w:type="dxa"/>
              <w:left w:w="80" w:type="dxa"/>
              <w:bottom w:w="70" w:type="dxa"/>
              <w:right w:w="80" w:type="dxa"/>
            </w:tcMar>
            <w:vAlign w:val="center"/>
          </w:tcPr>
          <w:p w14:paraId="6338127F">
            <w:pPr>
              <w:spacing w:before="0" w:after="0" w:line="276" w:lineRule="auto"/>
              <w:jc w:val="center"/>
            </w:pPr>
            <w:r>
              <w:rPr>
                <w:rFonts w:ascii="Times New Roman" w:hAnsi="Times New Roman" w:eastAsia="宋体"/>
                <w:b w:val="0"/>
                <w:color w:val="000000"/>
                <w:sz w:val="15"/>
              </w:rPr>
              <w:t>P_BOMP_01、P_BOMP_02、P_BOMP_04</w:t>
            </w:r>
          </w:p>
        </w:tc>
        <w:tc>
          <w:tcPr>
            <w:tcW w:w="1247" w:type="dxa"/>
            <w:tcMar>
              <w:top w:w="70" w:type="dxa"/>
              <w:left w:w="80" w:type="dxa"/>
              <w:bottom w:w="70" w:type="dxa"/>
              <w:right w:w="80" w:type="dxa"/>
            </w:tcMar>
            <w:vAlign w:val="center"/>
          </w:tcPr>
          <w:p w14:paraId="1B672F5A">
            <w:pPr>
              <w:spacing w:before="0" w:after="0" w:line="276" w:lineRule="auto"/>
              <w:jc w:val="center"/>
            </w:pPr>
            <w:r>
              <w:rPr>
                <w:rFonts w:ascii="Times New Roman" w:hAnsi="Times New Roman" w:eastAsia="宋体"/>
                <w:b w:val="0"/>
                <w:color w:val="000000"/>
                <w:sz w:val="15"/>
              </w:rPr>
              <w:t>P_BOMP_04</w:t>
            </w:r>
          </w:p>
        </w:tc>
        <w:tc>
          <w:tcPr>
            <w:tcW w:w="1814" w:type="dxa"/>
            <w:tcMar>
              <w:top w:w="70" w:type="dxa"/>
              <w:left w:w="80" w:type="dxa"/>
              <w:bottom w:w="70" w:type="dxa"/>
              <w:right w:w="80" w:type="dxa"/>
            </w:tcMar>
            <w:vAlign w:val="center"/>
          </w:tcPr>
          <w:p w14:paraId="2CEC18DF">
            <w:pPr>
              <w:spacing w:before="0" w:after="0" w:line="276" w:lineRule="auto"/>
              <w:jc w:val="left"/>
            </w:pPr>
            <w:r>
              <w:rPr>
                <w:rFonts w:ascii="Times New Roman" w:hAnsi="Times New Roman" w:eastAsia="宋体"/>
                <w:b w:val="0"/>
                <w:color w:val="000000"/>
                <w:sz w:val="15"/>
              </w:rPr>
              <w:t>查看、增加、调整或收回文件权限，并控制越权访问。</w:t>
            </w:r>
          </w:p>
        </w:tc>
        <w:tc>
          <w:tcPr>
            <w:tcW w:w="1020" w:type="dxa"/>
            <w:tcMar>
              <w:top w:w="70" w:type="dxa"/>
              <w:left w:w="80" w:type="dxa"/>
              <w:bottom w:w="70" w:type="dxa"/>
              <w:right w:w="80" w:type="dxa"/>
            </w:tcMar>
            <w:vAlign w:val="center"/>
          </w:tcPr>
          <w:p w14:paraId="7C1CB947">
            <w:pPr>
              <w:spacing w:before="0" w:after="0" w:line="276" w:lineRule="auto"/>
              <w:jc w:val="left"/>
            </w:pPr>
            <w:r>
              <w:rPr>
                <w:rFonts w:ascii="Times New Roman" w:hAnsi="Times New Roman" w:eastAsia="宋体"/>
                <w:b w:val="0"/>
                <w:color w:val="000000"/>
                <w:sz w:val="15"/>
              </w:rPr>
              <w:t>操作者具有目标文件的权限管理权。</w:t>
            </w:r>
          </w:p>
        </w:tc>
      </w:tr>
      <w:tr w14:paraId="083FA7A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27F65A3B">
            <w:pPr>
              <w:spacing w:before="0" w:after="0" w:line="276" w:lineRule="auto"/>
              <w:jc w:val="center"/>
            </w:pPr>
            <w:r>
              <w:rPr>
                <w:rFonts w:ascii="Times New Roman" w:hAnsi="Times New Roman" w:eastAsia="宋体"/>
                <w:b w:val="0"/>
                <w:color w:val="000000"/>
                <w:sz w:val="15"/>
              </w:rPr>
              <w:t>BS_BOMP_0601</w:t>
            </w:r>
          </w:p>
        </w:tc>
        <w:tc>
          <w:tcPr>
            <w:tcW w:w="1417" w:type="dxa"/>
            <w:tcMar>
              <w:top w:w="70" w:type="dxa"/>
              <w:left w:w="80" w:type="dxa"/>
              <w:bottom w:w="70" w:type="dxa"/>
              <w:right w:w="80" w:type="dxa"/>
            </w:tcMar>
            <w:vAlign w:val="center"/>
          </w:tcPr>
          <w:p w14:paraId="6E5EA7CC">
            <w:pPr>
              <w:spacing w:before="0" w:after="0" w:line="276" w:lineRule="auto"/>
              <w:jc w:val="center"/>
            </w:pPr>
            <w:r>
              <w:rPr>
                <w:rFonts w:ascii="Times New Roman" w:hAnsi="Times New Roman" w:eastAsia="宋体"/>
                <w:b w:val="0"/>
                <w:color w:val="000000"/>
                <w:sz w:val="15"/>
              </w:rPr>
              <w:t>知识审核管理</w:t>
            </w:r>
          </w:p>
        </w:tc>
        <w:tc>
          <w:tcPr>
            <w:tcW w:w="1361" w:type="dxa"/>
            <w:tcMar>
              <w:top w:w="70" w:type="dxa"/>
              <w:left w:w="80" w:type="dxa"/>
              <w:bottom w:w="70" w:type="dxa"/>
              <w:right w:w="80" w:type="dxa"/>
            </w:tcMar>
            <w:vAlign w:val="center"/>
          </w:tcPr>
          <w:p w14:paraId="2821E2E0">
            <w:pPr>
              <w:spacing w:before="0" w:after="0" w:line="276" w:lineRule="auto"/>
              <w:jc w:val="center"/>
            </w:pPr>
            <w:r>
              <w:rPr>
                <w:rFonts w:ascii="Times New Roman" w:hAnsi="Times New Roman" w:eastAsia="宋体"/>
                <w:b w:val="0"/>
                <w:color w:val="000000"/>
                <w:sz w:val="15"/>
              </w:rPr>
              <w:t>P_BOMP_01、P_BOMP_02、P_BOMP_03、P_BOMP_05</w:t>
            </w:r>
          </w:p>
        </w:tc>
        <w:tc>
          <w:tcPr>
            <w:tcW w:w="1247" w:type="dxa"/>
            <w:tcMar>
              <w:top w:w="70" w:type="dxa"/>
              <w:left w:w="80" w:type="dxa"/>
              <w:bottom w:w="70" w:type="dxa"/>
              <w:right w:w="80" w:type="dxa"/>
            </w:tcMar>
            <w:vAlign w:val="center"/>
          </w:tcPr>
          <w:p w14:paraId="29498594">
            <w:pPr>
              <w:spacing w:before="0" w:after="0" w:line="276" w:lineRule="auto"/>
              <w:jc w:val="center"/>
            </w:pPr>
            <w:r>
              <w:rPr>
                <w:rFonts w:ascii="Times New Roman" w:hAnsi="Times New Roman" w:eastAsia="宋体"/>
                <w:b w:val="0"/>
                <w:color w:val="000000"/>
                <w:sz w:val="15"/>
              </w:rPr>
              <w:t>P_BOMP_02、P_BOMP_05</w:t>
            </w:r>
          </w:p>
        </w:tc>
        <w:tc>
          <w:tcPr>
            <w:tcW w:w="1814" w:type="dxa"/>
            <w:tcMar>
              <w:top w:w="70" w:type="dxa"/>
              <w:left w:w="80" w:type="dxa"/>
              <w:bottom w:w="70" w:type="dxa"/>
              <w:right w:w="80" w:type="dxa"/>
            </w:tcMar>
            <w:vAlign w:val="center"/>
          </w:tcPr>
          <w:p w14:paraId="6F3AC1D7">
            <w:pPr>
              <w:spacing w:before="0" w:after="0" w:line="276" w:lineRule="auto"/>
              <w:jc w:val="left"/>
            </w:pPr>
            <w:r>
              <w:rPr>
                <w:rFonts w:ascii="Times New Roman" w:hAnsi="Times New Roman" w:eastAsia="宋体"/>
                <w:b w:val="0"/>
                <w:color w:val="000000"/>
                <w:sz w:val="15"/>
              </w:rPr>
              <w:t>按共享目标执行部门、专业、合规和保密审核，处理退回重提并发布知识。</w:t>
            </w:r>
          </w:p>
        </w:tc>
        <w:tc>
          <w:tcPr>
            <w:tcW w:w="1020" w:type="dxa"/>
            <w:tcMar>
              <w:top w:w="70" w:type="dxa"/>
              <w:left w:w="80" w:type="dxa"/>
              <w:bottom w:w="70" w:type="dxa"/>
              <w:right w:w="80" w:type="dxa"/>
            </w:tcMar>
            <w:vAlign w:val="center"/>
          </w:tcPr>
          <w:p w14:paraId="5C7A5475">
            <w:pPr>
              <w:spacing w:before="0" w:after="0" w:line="276" w:lineRule="auto"/>
              <w:jc w:val="left"/>
            </w:pPr>
            <w:r>
              <w:rPr>
                <w:rFonts w:ascii="Times New Roman" w:hAnsi="Times New Roman" w:eastAsia="宋体"/>
                <w:b w:val="0"/>
                <w:color w:val="000000"/>
                <w:sz w:val="15"/>
              </w:rPr>
              <w:t>文件已上传并完成必要信息填写。</w:t>
            </w:r>
          </w:p>
        </w:tc>
      </w:tr>
      <w:tr w14:paraId="5B8C5F3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2D859C09">
            <w:pPr>
              <w:spacing w:before="0" w:after="0" w:line="276" w:lineRule="auto"/>
              <w:jc w:val="center"/>
            </w:pPr>
            <w:r>
              <w:rPr>
                <w:rFonts w:ascii="Times New Roman" w:hAnsi="Times New Roman" w:eastAsia="宋体"/>
                <w:b w:val="0"/>
                <w:color w:val="000000"/>
                <w:sz w:val="15"/>
              </w:rPr>
              <w:t>BS_BOMP_0701</w:t>
            </w:r>
          </w:p>
        </w:tc>
        <w:tc>
          <w:tcPr>
            <w:tcW w:w="1417" w:type="dxa"/>
            <w:tcMar>
              <w:top w:w="70" w:type="dxa"/>
              <w:left w:w="80" w:type="dxa"/>
              <w:bottom w:w="70" w:type="dxa"/>
              <w:right w:w="80" w:type="dxa"/>
            </w:tcMar>
            <w:vAlign w:val="center"/>
          </w:tcPr>
          <w:p w14:paraId="02C0EF26">
            <w:pPr>
              <w:spacing w:before="0" w:after="0" w:line="276" w:lineRule="auto"/>
              <w:jc w:val="center"/>
            </w:pPr>
            <w:r>
              <w:rPr>
                <w:rFonts w:ascii="Times New Roman" w:hAnsi="Times New Roman" w:eastAsia="宋体"/>
                <w:b w:val="0"/>
                <w:color w:val="000000"/>
                <w:sz w:val="15"/>
              </w:rPr>
              <w:t>关键词检索</w:t>
            </w:r>
          </w:p>
        </w:tc>
        <w:tc>
          <w:tcPr>
            <w:tcW w:w="1361" w:type="dxa"/>
            <w:tcMar>
              <w:top w:w="70" w:type="dxa"/>
              <w:left w:w="80" w:type="dxa"/>
              <w:bottom w:w="70" w:type="dxa"/>
              <w:right w:w="80" w:type="dxa"/>
            </w:tcMar>
            <w:vAlign w:val="center"/>
          </w:tcPr>
          <w:p w14:paraId="77145289">
            <w:pPr>
              <w:spacing w:before="0" w:after="0" w:line="276" w:lineRule="auto"/>
              <w:jc w:val="center"/>
            </w:pPr>
            <w:r>
              <w:rPr>
                <w:rFonts w:ascii="Times New Roman" w:hAnsi="Times New Roman" w:eastAsia="宋体"/>
                <w:b w:val="0"/>
                <w:color w:val="000000"/>
                <w:sz w:val="15"/>
              </w:rPr>
              <w:t>P_BOMP_01、P_BOMP_04、P_BOMP_06</w:t>
            </w:r>
          </w:p>
        </w:tc>
        <w:tc>
          <w:tcPr>
            <w:tcW w:w="1247" w:type="dxa"/>
            <w:tcMar>
              <w:top w:w="70" w:type="dxa"/>
              <w:left w:w="80" w:type="dxa"/>
              <w:bottom w:w="70" w:type="dxa"/>
              <w:right w:w="80" w:type="dxa"/>
            </w:tcMar>
            <w:vAlign w:val="center"/>
          </w:tcPr>
          <w:p w14:paraId="0B643D36">
            <w:pPr>
              <w:spacing w:before="0" w:after="0" w:line="276" w:lineRule="auto"/>
              <w:jc w:val="center"/>
            </w:pPr>
            <w:r>
              <w:rPr>
                <w:rFonts w:ascii="Times New Roman" w:hAnsi="Times New Roman" w:eastAsia="宋体"/>
                <w:b w:val="0"/>
                <w:color w:val="000000"/>
                <w:sz w:val="15"/>
              </w:rPr>
              <w:t>P_BOMP_06</w:t>
            </w:r>
          </w:p>
        </w:tc>
        <w:tc>
          <w:tcPr>
            <w:tcW w:w="1814" w:type="dxa"/>
            <w:tcMar>
              <w:top w:w="70" w:type="dxa"/>
              <w:left w:w="80" w:type="dxa"/>
              <w:bottom w:w="70" w:type="dxa"/>
              <w:right w:w="80" w:type="dxa"/>
            </w:tcMar>
            <w:vAlign w:val="center"/>
          </w:tcPr>
          <w:p w14:paraId="5718C134">
            <w:pPr>
              <w:spacing w:before="0" w:after="0" w:line="276" w:lineRule="auto"/>
              <w:jc w:val="left"/>
            </w:pPr>
            <w:r>
              <w:rPr>
                <w:rFonts w:ascii="Times New Roman" w:hAnsi="Times New Roman" w:eastAsia="宋体"/>
                <w:b w:val="0"/>
                <w:color w:val="000000"/>
                <w:sz w:val="15"/>
              </w:rPr>
              <w:t>按关键词检索文件名称、基础信息和可检索正文。</w:t>
            </w:r>
          </w:p>
        </w:tc>
        <w:tc>
          <w:tcPr>
            <w:tcW w:w="1020" w:type="dxa"/>
            <w:tcMar>
              <w:top w:w="70" w:type="dxa"/>
              <w:left w:w="80" w:type="dxa"/>
              <w:bottom w:w="70" w:type="dxa"/>
              <w:right w:w="80" w:type="dxa"/>
            </w:tcMar>
            <w:vAlign w:val="center"/>
          </w:tcPr>
          <w:p w14:paraId="339073C8">
            <w:pPr>
              <w:spacing w:before="0" w:after="0" w:line="276" w:lineRule="auto"/>
              <w:jc w:val="left"/>
            </w:pPr>
            <w:r>
              <w:rPr>
                <w:rFonts w:ascii="Times New Roman" w:hAnsi="Times New Roman" w:eastAsia="宋体"/>
                <w:b w:val="0"/>
                <w:color w:val="000000"/>
                <w:sz w:val="15"/>
              </w:rPr>
              <w:t>用户已登录，检索索引已建立。</w:t>
            </w:r>
          </w:p>
        </w:tc>
      </w:tr>
      <w:tr w14:paraId="46D148E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64F3F388">
            <w:pPr>
              <w:spacing w:before="0" w:after="0" w:line="276" w:lineRule="auto"/>
              <w:jc w:val="center"/>
            </w:pPr>
            <w:r>
              <w:rPr>
                <w:rFonts w:ascii="Times New Roman" w:hAnsi="Times New Roman" w:eastAsia="宋体"/>
                <w:b w:val="0"/>
                <w:color w:val="000000"/>
                <w:sz w:val="15"/>
              </w:rPr>
              <w:t>BS_BOMP_0702</w:t>
            </w:r>
          </w:p>
        </w:tc>
        <w:tc>
          <w:tcPr>
            <w:tcW w:w="1417" w:type="dxa"/>
            <w:tcMar>
              <w:top w:w="70" w:type="dxa"/>
              <w:left w:w="80" w:type="dxa"/>
              <w:bottom w:w="70" w:type="dxa"/>
              <w:right w:w="80" w:type="dxa"/>
            </w:tcMar>
            <w:vAlign w:val="center"/>
          </w:tcPr>
          <w:p w14:paraId="14C5EC31">
            <w:pPr>
              <w:spacing w:before="0" w:after="0" w:line="276" w:lineRule="auto"/>
              <w:jc w:val="center"/>
            </w:pPr>
            <w:r>
              <w:rPr>
                <w:rFonts w:ascii="Times New Roman" w:hAnsi="Times New Roman" w:eastAsia="宋体"/>
                <w:b w:val="0"/>
                <w:color w:val="000000"/>
                <w:sz w:val="15"/>
              </w:rPr>
              <w:t>正文穿透检索</w:t>
            </w:r>
          </w:p>
        </w:tc>
        <w:tc>
          <w:tcPr>
            <w:tcW w:w="1361" w:type="dxa"/>
            <w:tcMar>
              <w:top w:w="70" w:type="dxa"/>
              <w:left w:w="80" w:type="dxa"/>
              <w:bottom w:w="70" w:type="dxa"/>
              <w:right w:w="80" w:type="dxa"/>
            </w:tcMar>
            <w:vAlign w:val="center"/>
          </w:tcPr>
          <w:p w14:paraId="13603BFA">
            <w:pPr>
              <w:spacing w:before="0" w:after="0" w:line="276" w:lineRule="auto"/>
              <w:jc w:val="center"/>
            </w:pPr>
            <w:r>
              <w:rPr>
                <w:rFonts w:ascii="Times New Roman" w:hAnsi="Times New Roman" w:eastAsia="宋体"/>
                <w:b w:val="0"/>
                <w:color w:val="000000"/>
                <w:sz w:val="15"/>
              </w:rPr>
              <w:t>P_BOMP_01、P_BOMP_04、P_BOMP_06</w:t>
            </w:r>
          </w:p>
        </w:tc>
        <w:tc>
          <w:tcPr>
            <w:tcW w:w="1247" w:type="dxa"/>
            <w:tcMar>
              <w:top w:w="70" w:type="dxa"/>
              <w:left w:w="80" w:type="dxa"/>
              <w:bottom w:w="70" w:type="dxa"/>
              <w:right w:w="80" w:type="dxa"/>
            </w:tcMar>
            <w:vAlign w:val="center"/>
          </w:tcPr>
          <w:p w14:paraId="6E8889B9">
            <w:pPr>
              <w:spacing w:before="0" w:after="0" w:line="276" w:lineRule="auto"/>
              <w:jc w:val="center"/>
            </w:pPr>
            <w:r>
              <w:rPr>
                <w:rFonts w:ascii="Times New Roman" w:hAnsi="Times New Roman" w:eastAsia="宋体"/>
                <w:b w:val="0"/>
                <w:color w:val="000000"/>
                <w:sz w:val="15"/>
              </w:rPr>
              <w:t>P_BOMP_06</w:t>
            </w:r>
          </w:p>
        </w:tc>
        <w:tc>
          <w:tcPr>
            <w:tcW w:w="1814" w:type="dxa"/>
            <w:tcMar>
              <w:top w:w="70" w:type="dxa"/>
              <w:left w:w="80" w:type="dxa"/>
              <w:bottom w:w="70" w:type="dxa"/>
              <w:right w:w="80" w:type="dxa"/>
            </w:tcMar>
            <w:vAlign w:val="center"/>
          </w:tcPr>
          <w:p w14:paraId="0A6F0B94">
            <w:pPr>
              <w:spacing w:before="0" w:after="0" w:line="276" w:lineRule="auto"/>
              <w:jc w:val="left"/>
            </w:pPr>
            <w:r>
              <w:rPr>
                <w:rFonts w:ascii="Times New Roman" w:hAnsi="Times New Roman" w:eastAsia="宋体"/>
                <w:b w:val="0"/>
                <w:color w:val="000000"/>
                <w:sz w:val="15"/>
              </w:rPr>
              <w:t>在权限范围内检索知识文件正文并返回命中位置。</w:t>
            </w:r>
          </w:p>
        </w:tc>
        <w:tc>
          <w:tcPr>
            <w:tcW w:w="1020" w:type="dxa"/>
            <w:tcMar>
              <w:top w:w="70" w:type="dxa"/>
              <w:left w:w="80" w:type="dxa"/>
              <w:bottom w:w="70" w:type="dxa"/>
              <w:right w:w="80" w:type="dxa"/>
            </w:tcMar>
            <w:vAlign w:val="center"/>
          </w:tcPr>
          <w:p w14:paraId="6A33B7E6">
            <w:pPr>
              <w:spacing w:before="0" w:after="0" w:line="276" w:lineRule="auto"/>
              <w:jc w:val="left"/>
            </w:pPr>
            <w:r>
              <w:rPr>
                <w:rFonts w:ascii="Times New Roman" w:hAnsi="Times New Roman" w:eastAsia="宋体"/>
                <w:b w:val="0"/>
                <w:color w:val="000000"/>
                <w:sz w:val="15"/>
              </w:rPr>
              <w:t>文件正文已完成解析和索引。</w:t>
            </w:r>
          </w:p>
        </w:tc>
      </w:tr>
      <w:tr w14:paraId="5771FED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0980CA3D">
            <w:pPr>
              <w:spacing w:before="0" w:after="0" w:line="276" w:lineRule="auto"/>
              <w:jc w:val="center"/>
            </w:pPr>
            <w:r>
              <w:rPr>
                <w:rFonts w:ascii="Times New Roman" w:hAnsi="Times New Roman" w:eastAsia="宋体"/>
                <w:b w:val="0"/>
                <w:color w:val="000000"/>
                <w:sz w:val="15"/>
              </w:rPr>
              <w:t>BS_BOMP_0703</w:t>
            </w:r>
          </w:p>
        </w:tc>
        <w:tc>
          <w:tcPr>
            <w:tcW w:w="1417" w:type="dxa"/>
            <w:tcMar>
              <w:top w:w="70" w:type="dxa"/>
              <w:left w:w="80" w:type="dxa"/>
              <w:bottom w:w="70" w:type="dxa"/>
              <w:right w:w="80" w:type="dxa"/>
            </w:tcMar>
            <w:vAlign w:val="center"/>
          </w:tcPr>
          <w:p w14:paraId="706C68F5">
            <w:pPr>
              <w:spacing w:before="0" w:after="0" w:line="276" w:lineRule="auto"/>
              <w:jc w:val="center"/>
            </w:pPr>
            <w:r>
              <w:rPr>
                <w:rFonts w:ascii="Times New Roman" w:hAnsi="Times New Roman" w:eastAsia="宋体"/>
                <w:b w:val="0"/>
                <w:color w:val="000000"/>
                <w:sz w:val="15"/>
              </w:rPr>
              <w:t>模糊匹配检索</w:t>
            </w:r>
          </w:p>
        </w:tc>
        <w:tc>
          <w:tcPr>
            <w:tcW w:w="1361" w:type="dxa"/>
            <w:tcMar>
              <w:top w:w="70" w:type="dxa"/>
              <w:left w:w="80" w:type="dxa"/>
              <w:bottom w:w="70" w:type="dxa"/>
              <w:right w:w="80" w:type="dxa"/>
            </w:tcMar>
            <w:vAlign w:val="center"/>
          </w:tcPr>
          <w:p w14:paraId="66A81CA3">
            <w:pPr>
              <w:spacing w:before="0" w:after="0" w:line="276" w:lineRule="auto"/>
              <w:jc w:val="center"/>
            </w:pPr>
            <w:r>
              <w:rPr>
                <w:rFonts w:ascii="Times New Roman" w:hAnsi="Times New Roman" w:eastAsia="宋体"/>
                <w:b w:val="0"/>
                <w:color w:val="000000"/>
                <w:sz w:val="15"/>
              </w:rPr>
              <w:t>P_BOMP_01、P_BOMP_04、P_BOMP_06</w:t>
            </w:r>
          </w:p>
        </w:tc>
        <w:tc>
          <w:tcPr>
            <w:tcW w:w="1247" w:type="dxa"/>
            <w:tcMar>
              <w:top w:w="70" w:type="dxa"/>
              <w:left w:w="80" w:type="dxa"/>
              <w:bottom w:w="70" w:type="dxa"/>
              <w:right w:w="80" w:type="dxa"/>
            </w:tcMar>
            <w:vAlign w:val="center"/>
          </w:tcPr>
          <w:p w14:paraId="11311E05">
            <w:pPr>
              <w:spacing w:before="0" w:after="0" w:line="276" w:lineRule="auto"/>
              <w:jc w:val="center"/>
            </w:pPr>
            <w:r>
              <w:rPr>
                <w:rFonts w:ascii="Times New Roman" w:hAnsi="Times New Roman" w:eastAsia="宋体"/>
                <w:b w:val="0"/>
                <w:color w:val="000000"/>
                <w:sz w:val="15"/>
              </w:rPr>
              <w:t>P_BOMP_06</w:t>
            </w:r>
          </w:p>
        </w:tc>
        <w:tc>
          <w:tcPr>
            <w:tcW w:w="1814" w:type="dxa"/>
            <w:tcMar>
              <w:top w:w="70" w:type="dxa"/>
              <w:left w:w="80" w:type="dxa"/>
              <w:bottom w:w="70" w:type="dxa"/>
              <w:right w:w="80" w:type="dxa"/>
            </w:tcMar>
            <w:vAlign w:val="center"/>
          </w:tcPr>
          <w:p w14:paraId="2FFEB87F">
            <w:pPr>
              <w:spacing w:before="0" w:after="0" w:line="276" w:lineRule="auto"/>
              <w:jc w:val="left"/>
            </w:pPr>
            <w:r>
              <w:rPr>
                <w:rFonts w:ascii="Times New Roman" w:hAnsi="Times New Roman" w:eastAsia="宋体"/>
                <w:b w:val="0"/>
                <w:color w:val="000000"/>
                <w:sz w:val="15"/>
              </w:rPr>
              <w:t>对关键词及相近文本进行模糊匹配并返回相关文件。</w:t>
            </w:r>
          </w:p>
        </w:tc>
        <w:tc>
          <w:tcPr>
            <w:tcW w:w="1020" w:type="dxa"/>
            <w:tcMar>
              <w:top w:w="70" w:type="dxa"/>
              <w:left w:w="80" w:type="dxa"/>
              <w:bottom w:w="70" w:type="dxa"/>
              <w:right w:w="80" w:type="dxa"/>
            </w:tcMar>
            <w:vAlign w:val="center"/>
          </w:tcPr>
          <w:p w14:paraId="7D720365">
            <w:pPr>
              <w:spacing w:before="0" w:after="0" w:line="276" w:lineRule="auto"/>
              <w:jc w:val="left"/>
            </w:pPr>
            <w:r>
              <w:rPr>
                <w:rFonts w:ascii="Times New Roman" w:hAnsi="Times New Roman" w:eastAsia="宋体"/>
                <w:b w:val="0"/>
                <w:color w:val="000000"/>
                <w:sz w:val="15"/>
              </w:rPr>
              <w:t>用户已输入检索词。</w:t>
            </w:r>
          </w:p>
        </w:tc>
      </w:tr>
      <w:tr w14:paraId="66E20A0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20C048E4">
            <w:pPr>
              <w:spacing w:before="0" w:after="0" w:line="276" w:lineRule="auto"/>
              <w:jc w:val="center"/>
            </w:pPr>
            <w:r>
              <w:rPr>
                <w:rFonts w:ascii="Times New Roman" w:hAnsi="Times New Roman" w:eastAsia="宋体"/>
                <w:b w:val="0"/>
                <w:color w:val="000000"/>
                <w:sz w:val="15"/>
              </w:rPr>
              <w:t>BS_BOMP_0704</w:t>
            </w:r>
          </w:p>
        </w:tc>
        <w:tc>
          <w:tcPr>
            <w:tcW w:w="1417" w:type="dxa"/>
            <w:tcMar>
              <w:top w:w="70" w:type="dxa"/>
              <w:left w:w="80" w:type="dxa"/>
              <w:bottom w:w="70" w:type="dxa"/>
              <w:right w:w="80" w:type="dxa"/>
            </w:tcMar>
            <w:vAlign w:val="center"/>
          </w:tcPr>
          <w:p w14:paraId="0EB044EB">
            <w:pPr>
              <w:spacing w:before="0" w:after="0" w:line="276" w:lineRule="auto"/>
              <w:jc w:val="center"/>
            </w:pPr>
            <w:r>
              <w:rPr>
                <w:rFonts w:ascii="Times New Roman" w:hAnsi="Times New Roman" w:eastAsia="宋体"/>
                <w:b w:val="0"/>
                <w:color w:val="000000"/>
                <w:sz w:val="15"/>
              </w:rPr>
              <w:t>高级组合条件查询</w:t>
            </w:r>
          </w:p>
        </w:tc>
        <w:tc>
          <w:tcPr>
            <w:tcW w:w="1361" w:type="dxa"/>
            <w:tcMar>
              <w:top w:w="70" w:type="dxa"/>
              <w:left w:w="80" w:type="dxa"/>
              <w:bottom w:w="70" w:type="dxa"/>
              <w:right w:w="80" w:type="dxa"/>
            </w:tcMar>
            <w:vAlign w:val="center"/>
          </w:tcPr>
          <w:p w14:paraId="7A34E2AC">
            <w:pPr>
              <w:spacing w:before="0" w:after="0" w:line="276" w:lineRule="auto"/>
              <w:jc w:val="center"/>
            </w:pPr>
            <w:r>
              <w:rPr>
                <w:rFonts w:ascii="Times New Roman" w:hAnsi="Times New Roman" w:eastAsia="宋体"/>
                <w:b w:val="0"/>
                <w:color w:val="000000"/>
                <w:sz w:val="15"/>
              </w:rPr>
              <w:t>P_BOMP_01、P_BOMP_04、P_BOMP_06</w:t>
            </w:r>
          </w:p>
        </w:tc>
        <w:tc>
          <w:tcPr>
            <w:tcW w:w="1247" w:type="dxa"/>
            <w:tcMar>
              <w:top w:w="70" w:type="dxa"/>
              <w:left w:w="80" w:type="dxa"/>
              <w:bottom w:w="70" w:type="dxa"/>
              <w:right w:w="80" w:type="dxa"/>
            </w:tcMar>
            <w:vAlign w:val="center"/>
          </w:tcPr>
          <w:p w14:paraId="10B38E9E">
            <w:pPr>
              <w:spacing w:before="0" w:after="0" w:line="276" w:lineRule="auto"/>
              <w:jc w:val="center"/>
            </w:pPr>
            <w:r>
              <w:rPr>
                <w:rFonts w:ascii="Times New Roman" w:hAnsi="Times New Roman" w:eastAsia="宋体"/>
                <w:b w:val="0"/>
                <w:color w:val="000000"/>
                <w:sz w:val="15"/>
              </w:rPr>
              <w:t>P_BOMP_06</w:t>
            </w:r>
          </w:p>
        </w:tc>
        <w:tc>
          <w:tcPr>
            <w:tcW w:w="1814" w:type="dxa"/>
            <w:tcMar>
              <w:top w:w="70" w:type="dxa"/>
              <w:left w:w="80" w:type="dxa"/>
              <w:bottom w:w="70" w:type="dxa"/>
              <w:right w:w="80" w:type="dxa"/>
            </w:tcMar>
            <w:vAlign w:val="center"/>
          </w:tcPr>
          <w:p w14:paraId="480EA524">
            <w:pPr>
              <w:spacing w:before="0" w:after="0" w:line="276" w:lineRule="auto"/>
              <w:jc w:val="left"/>
            </w:pPr>
            <w:r>
              <w:rPr>
                <w:rFonts w:ascii="Times New Roman" w:hAnsi="Times New Roman" w:eastAsia="宋体"/>
                <w:b w:val="0"/>
                <w:color w:val="000000"/>
                <w:sz w:val="15"/>
              </w:rPr>
              <w:t>按上传日期、部门、类型、公开范围和知识类型等条件组合查询。</w:t>
            </w:r>
          </w:p>
        </w:tc>
        <w:tc>
          <w:tcPr>
            <w:tcW w:w="1020" w:type="dxa"/>
            <w:tcMar>
              <w:top w:w="70" w:type="dxa"/>
              <w:left w:w="80" w:type="dxa"/>
              <w:bottom w:w="70" w:type="dxa"/>
              <w:right w:w="80" w:type="dxa"/>
            </w:tcMar>
            <w:vAlign w:val="center"/>
          </w:tcPr>
          <w:p w14:paraId="6CFD1C79">
            <w:pPr>
              <w:spacing w:before="0" w:after="0" w:line="276" w:lineRule="auto"/>
              <w:jc w:val="left"/>
            </w:pPr>
            <w:r>
              <w:rPr>
                <w:rFonts w:ascii="Times New Roman" w:hAnsi="Times New Roman" w:eastAsia="宋体"/>
                <w:b w:val="0"/>
                <w:color w:val="000000"/>
                <w:sz w:val="15"/>
              </w:rPr>
              <w:t>用户至少填写一个有效查询条件。</w:t>
            </w:r>
          </w:p>
        </w:tc>
      </w:tr>
      <w:tr w14:paraId="3B6700A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10F5ED20">
            <w:pPr>
              <w:spacing w:before="0" w:after="0" w:line="276" w:lineRule="auto"/>
              <w:jc w:val="center"/>
            </w:pPr>
            <w:r>
              <w:rPr>
                <w:rFonts w:ascii="Times New Roman" w:hAnsi="Times New Roman" w:eastAsia="宋体"/>
                <w:b w:val="0"/>
                <w:color w:val="000000"/>
                <w:sz w:val="15"/>
              </w:rPr>
              <w:t>BS_BOMP_0705</w:t>
            </w:r>
          </w:p>
        </w:tc>
        <w:tc>
          <w:tcPr>
            <w:tcW w:w="1417" w:type="dxa"/>
            <w:tcMar>
              <w:top w:w="70" w:type="dxa"/>
              <w:left w:w="80" w:type="dxa"/>
              <w:bottom w:w="70" w:type="dxa"/>
              <w:right w:w="80" w:type="dxa"/>
            </w:tcMar>
            <w:vAlign w:val="center"/>
          </w:tcPr>
          <w:p w14:paraId="722A897E">
            <w:pPr>
              <w:spacing w:before="0" w:after="0" w:line="276" w:lineRule="auto"/>
              <w:jc w:val="center"/>
            </w:pPr>
            <w:r>
              <w:rPr>
                <w:rFonts w:ascii="Times New Roman" w:hAnsi="Times New Roman" w:eastAsia="宋体"/>
                <w:b w:val="0"/>
                <w:color w:val="000000"/>
                <w:sz w:val="15"/>
              </w:rPr>
              <w:t>检索结果权限过滤</w:t>
            </w:r>
          </w:p>
        </w:tc>
        <w:tc>
          <w:tcPr>
            <w:tcW w:w="1361" w:type="dxa"/>
            <w:tcMar>
              <w:top w:w="70" w:type="dxa"/>
              <w:left w:w="80" w:type="dxa"/>
              <w:bottom w:w="70" w:type="dxa"/>
              <w:right w:w="80" w:type="dxa"/>
            </w:tcMar>
            <w:vAlign w:val="center"/>
          </w:tcPr>
          <w:p w14:paraId="4C5CA57A">
            <w:pPr>
              <w:spacing w:before="0" w:after="0" w:line="276" w:lineRule="auto"/>
              <w:jc w:val="center"/>
            </w:pPr>
            <w:r>
              <w:rPr>
                <w:rFonts w:ascii="Times New Roman" w:hAnsi="Times New Roman" w:eastAsia="宋体"/>
                <w:b w:val="0"/>
                <w:color w:val="000000"/>
                <w:sz w:val="15"/>
              </w:rPr>
              <w:t>P_BOMP_01、P_BOMP_04、P_BOMP_06</w:t>
            </w:r>
          </w:p>
        </w:tc>
        <w:tc>
          <w:tcPr>
            <w:tcW w:w="1247" w:type="dxa"/>
            <w:tcMar>
              <w:top w:w="70" w:type="dxa"/>
              <w:left w:w="80" w:type="dxa"/>
              <w:bottom w:w="70" w:type="dxa"/>
              <w:right w:w="80" w:type="dxa"/>
            </w:tcMar>
            <w:vAlign w:val="center"/>
          </w:tcPr>
          <w:p w14:paraId="152B855A">
            <w:pPr>
              <w:spacing w:before="0" w:after="0" w:line="276" w:lineRule="auto"/>
              <w:jc w:val="center"/>
            </w:pPr>
            <w:r>
              <w:rPr>
                <w:rFonts w:ascii="Times New Roman" w:hAnsi="Times New Roman" w:eastAsia="宋体"/>
                <w:b w:val="0"/>
                <w:color w:val="000000"/>
                <w:sz w:val="15"/>
              </w:rPr>
              <w:t>P_BOMP_06</w:t>
            </w:r>
          </w:p>
        </w:tc>
        <w:tc>
          <w:tcPr>
            <w:tcW w:w="1814" w:type="dxa"/>
            <w:tcMar>
              <w:top w:w="70" w:type="dxa"/>
              <w:left w:w="80" w:type="dxa"/>
              <w:bottom w:w="70" w:type="dxa"/>
              <w:right w:w="80" w:type="dxa"/>
            </w:tcMar>
            <w:vAlign w:val="center"/>
          </w:tcPr>
          <w:p w14:paraId="24761C65">
            <w:pPr>
              <w:spacing w:before="0" w:after="0" w:line="276" w:lineRule="auto"/>
              <w:jc w:val="left"/>
            </w:pPr>
            <w:r>
              <w:rPr>
                <w:rFonts w:ascii="Times New Roman" w:hAnsi="Times New Roman" w:eastAsia="宋体"/>
                <w:b w:val="0"/>
                <w:color w:val="000000"/>
                <w:sz w:val="15"/>
              </w:rPr>
              <w:t>按当前用户权限过滤检索结果并控制结果摘要和文件访问。</w:t>
            </w:r>
          </w:p>
        </w:tc>
        <w:tc>
          <w:tcPr>
            <w:tcW w:w="1020" w:type="dxa"/>
            <w:tcMar>
              <w:top w:w="70" w:type="dxa"/>
              <w:left w:w="80" w:type="dxa"/>
              <w:bottom w:w="70" w:type="dxa"/>
              <w:right w:w="80" w:type="dxa"/>
            </w:tcMar>
            <w:vAlign w:val="center"/>
          </w:tcPr>
          <w:p w14:paraId="26203EF9">
            <w:pPr>
              <w:spacing w:before="0" w:after="0" w:line="276" w:lineRule="auto"/>
              <w:jc w:val="left"/>
            </w:pPr>
            <w:r>
              <w:rPr>
                <w:rFonts w:ascii="Times New Roman" w:hAnsi="Times New Roman" w:eastAsia="宋体"/>
                <w:b w:val="0"/>
                <w:color w:val="000000"/>
                <w:sz w:val="15"/>
              </w:rPr>
              <w:t>检索已返回候选结果。</w:t>
            </w:r>
          </w:p>
        </w:tc>
      </w:tr>
      <w:tr w14:paraId="761E66A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5A9A905A">
            <w:pPr>
              <w:spacing w:before="0" w:after="0" w:line="276" w:lineRule="auto"/>
              <w:jc w:val="center"/>
            </w:pPr>
            <w:r>
              <w:rPr>
                <w:rFonts w:ascii="Times New Roman" w:hAnsi="Times New Roman" w:eastAsia="宋体"/>
                <w:b w:val="0"/>
                <w:color w:val="000000"/>
                <w:sz w:val="15"/>
              </w:rPr>
              <w:t>BS_BOMP_0801</w:t>
            </w:r>
          </w:p>
        </w:tc>
        <w:tc>
          <w:tcPr>
            <w:tcW w:w="1417" w:type="dxa"/>
            <w:tcMar>
              <w:top w:w="70" w:type="dxa"/>
              <w:left w:w="80" w:type="dxa"/>
              <w:bottom w:w="70" w:type="dxa"/>
              <w:right w:w="80" w:type="dxa"/>
            </w:tcMar>
            <w:vAlign w:val="center"/>
          </w:tcPr>
          <w:p w14:paraId="67F77B40">
            <w:pPr>
              <w:spacing w:before="0" w:after="0" w:line="276" w:lineRule="auto"/>
              <w:jc w:val="center"/>
            </w:pPr>
            <w:r>
              <w:rPr>
                <w:rFonts w:ascii="Times New Roman" w:hAnsi="Times New Roman" w:eastAsia="宋体"/>
                <w:b w:val="0"/>
                <w:color w:val="000000"/>
                <w:sz w:val="15"/>
              </w:rPr>
              <w:t>临时共享网盘使用</w:t>
            </w:r>
          </w:p>
        </w:tc>
        <w:tc>
          <w:tcPr>
            <w:tcW w:w="1361" w:type="dxa"/>
            <w:tcMar>
              <w:top w:w="70" w:type="dxa"/>
              <w:left w:w="80" w:type="dxa"/>
              <w:bottom w:w="70" w:type="dxa"/>
              <w:right w:w="80" w:type="dxa"/>
            </w:tcMar>
            <w:vAlign w:val="center"/>
          </w:tcPr>
          <w:p w14:paraId="0A6AAD3B">
            <w:pPr>
              <w:spacing w:before="0" w:after="0" w:line="276" w:lineRule="auto"/>
              <w:jc w:val="center"/>
            </w:pPr>
            <w:r>
              <w:rPr>
                <w:rFonts w:ascii="Times New Roman" w:hAnsi="Times New Roman" w:eastAsia="宋体"/>
                <w:b w:val="0"/>
                <w:color w:val="000000"/>
                <w:sz w:val="15"/>
              </w:rPr>
              <w:t>P_BOMP_01、P_BOMP_02、P_BOMP_03、P_BOMP_04</w:t>
            </w:r>
          </w:p>
        </w:tc>
        <w:tc>
          <w:tcPr>
            <w:tcW w:w="1247" w:type="dxa"/>
            <w:tcMar>
              <w:top w:w="70" w:type="dxa"/>
              <w:left w:w="80" w:type="dxa"/>
              <w:bottom w:w="70" w:type="dxa"/>
              <w:right w:w="80" w:type="dxa"/>
            </w:tcMar>
            <w:vAlign w:val="center"/>
          </w:tcPr>
          <w:p w14:paraId="0E3E81E4">
            <w:pPr>
              <w:spacing w:before="0" w:after="0" w:line="276" w:lineRule="auto"/>
              <w:jc w:val="center"/>
            </w:pPr>
            <w:r>
              <w:rPr>
                <w:rFonts w:ascii="Times New Roman" w:hAnsi="Times New Roman" w:eastAsia="宋体"/>
                <w:b w:val="0"/>
                <w:color w:val="000000"/>
                <w:sz w:val="15"/>
              </w:rPr>
              <w:t>P_BOMP_02、P_BOMP_03</w:t>
            </w:r>
          </w:p>
        </w:tc>
        <w:tc>
          <w:tcPr>
            <w:tcW w:w="1814" w:type="dxa"/>
            <w:tcMar>
              <w:top w:w="70" w:type="dxa"/>
              <w:left w:w="80" w:type="dxa"/>
              <w:bottom w:w="70" w:type="dxa"/>
              <w:right w:w="80" w:type="dxa"/>
            </w:tcMar>
            <w:vAlign w:val="center"/>
          </w:tcPr>
          <w:p w14:paraId="20EA4121">
            <w:pPr>
              <w:spacing w:before="0" w:after="0" w:line="276" w:lineRule="auto"/>
              <w:jc w:val="left"/>
            </w:pPr>
            <w:r>
              <w:rPr>
                <w:rFonts w:ascii="Times New Roman" w:hAnsi="Times New Roman" w:eastAsia="宋体"/>
                <w:b w:val="0"/>
                <w:color w:val="000000"/>
                <w:sz w:val="15"/>
              </w:rPr>
              <w:t>按权限浏览和操作个人文件、群组文件及多层级目录。</w:t>
            </w:r>
          </w:p>
        </w:tc>
        <w:tc>
          <w:tcPr>
            <w:tcW w:w="1020" w:type="dxa"/>
            <w:tcMar>
              <w:top w:w="70" w:type="dxa"/>
              <w:left w:w="80" w:type="dxa"/>
              <w:bottom w:w="70" w:type="dxa"/>
              <w:right w:w="80" w:type="dxa"/>
            </w:tcMar>
            <w:vAlign w:val="center"/>
          </w:tcPr>
          <w:p w14:paraId="6AB85C6E">
            <w:pPr>
              <w:spacing w:before="0" w:after="0" w:line="276" w:lineRule="auto"/>
              <w:jc w:val="left"/>
            </w:pPr>
            <w:r>
              <w:rPr>
                <w:rFonts w:ascii="Times New Roman" w:hAnsi="Times New Roman" w:eastAsia="宋体"/>
                <w:b w:val="0"/>
                <w:color w:val="000000"/>
                <w:sz w:val="15"/>
              </w:rPr>
              <w:t>用户具有临时共享网盘访问权限。</w:t>
            </w:r>
          </w:p>
        </w:tc>
      </w:tr>
      <w:tr w14:paraId="55DA478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5812BF8C">
            <w:pPr>
              <w:spacing w:before="0" w:after="0" w:line="276" w:lineRule="auto"/>
              <w:jc w:val="center"/>
            </w:pPr>
            <w:r>
              <w:rPr>
                <w:rFonts w:ascii="Times New Roman" w:hAnsi="Times New Roman" w:eastAsia="宋体"/>
                <w:b w:val="0"/>
                <w:color w:val="000000"/>
                <w:sz w:val="15"/>
              </w:rPr>
              <w:t>BS_BOMP_0901</w:t>
            </w:r>
          </w:p>
        </w:tc>
        <w:tc>
          <w:tcPr>
            <w:tcW w:w="1417" w:type="dxa"/>
            <w:tcMar>
              <w:top w:w="70" w:type="dxa"/>
              <w:left w:w="80" w:type="dxa"/>
              <w:bottom w:w="70" w:type="dxa"/>
              <w:right w:w="80" w:type="dxa"/>
            </w:tcMar>
            <w:vAlign w:val="center"/>
          </w:tcPr>
          <w:p w14:paraId="46BF373A">
            <w:pPr>
              <w:spacing w:before="0" w:after="0" w:line="276" w:lineRule="auto"/>
              <w:jc w:val="center"/>
            </w:pPr>
            <w:r>
              <w:rPr>
                <w:rFonts w:ascii="Times New Roman" w:hAnsi="Times New Roman" w:eastAsia="宋体"/>
                <w:b w:val="0"/>
                <w:color w:val="000000"/>
                <w:sz w:val="15"/>
              </w:rPr>
              <w:t>多层级文件夹申请</w:t>
            </w:r>
          </w:p>
        </w:tc>
        <w:tc>
          <w:tcPr>
            <w:tcW w:w="1361" w:type="dxa"/>
            <w:tcMar>
              <w:top w:w="70" w:type="dxa"/>
              <w:left w:w="80" w:type="dxa"/>
              <w:bottom w:w="70" w:type="dxa"/>
              <w:right w:w="80" w:type="dxa"/>
            </w:tcMar>
            <w:vAlign w:val="center"/>
          </w:tcPr>
          <w:p w14:paraId="3EDD2864">
            <w:pPr>
              <w:spacing w:before="0" w:after="0" w:line="276" w:lineRule="auto"/>
              <w:jc w:val="center"/>
            </w:pPr>
            <w:r>
              <w:rPr>
                <w:rFonts w:ascii="Times New Roman" w:hAnsi="Times New Roman" w:eastAsia="宋体"/>
                <w:b w:val="0"/>
                <w:color w:val="000000"/>
                <w:sz w:val="15"/>
              </w:rPr>
              <w:t>P_BOMP_01、P_BOMP_03、P_BOMP_04、P_BOMP_07</w:t>
            </w:r>
          </w:p>
        </w:tc>
        <w:tc>
          <w:tcPr>
            <w:tcW w:w="1247" w:type="dxa"/>
            <w:tcMar>
              <w:top w:w="70" w:type="dxa"/>
              <w:left w:w="80" w:type="dxa"/>
              <w:bottom w:w="70" w:type="dxa"/>
              <w:right w:w="80" w:type="dxa"/>
            </w:tcMar>
            <w:vAlign w:val="center"/>
          </w:tcPr>
          <w:p w14:paraId="431A05F7">
            <w:pPr>
              <w:spacing w:before="0" w:after="0" w:line="276" w:lineRule="auto"/>
              <w:jc w:val="center"/>
            </w:pPr>
            <w:r>
              <w:rPr>
                <w:rFonts w:ascii="Times New Roman" w:hAnsi="Times New Roman" w:eastAsia="宋体"/>
                <w:b w:val="0"/>
                <w:color w:val="000000"/>
                <w:sz w:val="15"/>
              </w:rPr>
              <w:t>P_BOMP_03、P_BOMP_07</w:t>
            </w:r>
          </w:p>
        </w:tc>
        <w:tc>
          <w:tcPr>
            <w:tcW w:w="1814" w:type="dxa"/>
            <w:tcMar>
              <w:top w:w="70" w:type="dxa"/>
              <w:left w:w="80" w:type="dxa"/>
              <w:bottom w:w="70" w:type="dxa"/>
              <w:right w:w="80" w:type="dxa"/>
            </w:tcMar>
            <w:vAlign w:val="center"/>
          </w:tcPr>
          <w:p w14:paraId="468E3B50">
            <w:pPr>
              <w:spacing w:before="0" w:after="0" w:line="276" w:lineRule="auto"/>
              <w:jc w:val="left"/>
            </w:pPr>
            <w:r>
              <w:rPr>
                <w:rFonts w:ascii="Times New Roman" w:hAnsi="Times New Roman" w:eastAsia="宋体"/>
                <w:b w:val="0"/>
                <w:color w:val="000000"/>
                <w:sz w:val="15"/>
              </w:rPr>
              <w:t>提交新建文件夹申请，审批通过后在目标路径创建目录。</w:t>
            </w:r>
          </w:p>
        </w:tc>
        <w:tc>
          <w:tcPr>
            <w:tcW w:w="1020" w:type="dxa"/>
            <w:tcMar>
              <w:top w:w="70" w:type="dxa"/>
              <w:left w:w="80" w:type="dxa"/>
              <w:bottom w:w="70" w:type="dxa"/>
              <w:right w:w="80" w:type="dxa"/>
            </w:tcMar>
            <w:vAlign w:val="center"/>
          </w:tcPr>
          <w:p w14:paraId="72AE69AC">
            <w:pPr>
              <w:spacing w:before="0" w:after="0" w:line="276" w:lineRule="auto"/>
              <w:jc w:val="left"/>
            </w:pPr>
            <w:r>
              <w:rPr>
                <w:rFonts w:ascii="Times New Roman" w:hAnsi="Times New Roman" w:eastAsia="宋体"/>
                <w:b w:val="0"/>
                <w:color w:val="000000"/>
                <w:sz w:val="15"/>
              </w:rPr>
              <w:t>申请人具有发起权限且目标路径有效。</w:t>
            </w:r>
          </w:p>
        </w:tc>
      </w:tr>
      <w:tr w14:paraId="03EC4EC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02003701">
            <w:pPr>
              <w:spacing w:before="0" w:after="0" w:line="276" w:lineRule="auto"/>
              <w:jc w:val="center"/>
            </w:pPr>
            <w:r>
              <w:rPr>
                <w:rFonts w:ascii="Times New Roman" w:hAnsi="Times New Roman" w:eastAsia="宋体"/>
                <w:b w:val="0"/>
                <w:color w:val="000000"/>
                <w:sz w:val="15"/>
              </w:rPr>
              <w:t>BS_BOMP_1001</w:t>
            </w:r>
          </w:p>
        </w:tc>
        <w:tc>
          <w:tcPr>
            <w:tcW w:w="1417" w:type="dxa"/>
            <w:tcMar>
              <w:top w:w="70" w:type="dxa"/>
              <w:left w:w="80" w:type="dxa"/>
              <w:bottom w:w="70" w:type="dxa"/>
              <w:right w:w="80" w:type="dxa"/>
            </w:tcMar>
            <w:vAlign w:val="center"/>
          </w:tcPr>
          <w:p w14:paraId="475577B5">
            <w:pPr>
              <w:spacing w:before="0" w:after="0" w:line="276" w:lineRule="auto"/>
              <w:jc w:val="center"/>
            </w:pPr>
            <w:r>
              <w:rPr>
                <w:rFonts w:ascii="Times New Roman" w:hAnsi="Times New Roman" w:eastAsia="宋体"/>
                <w:b w:val="0"/>
                <w:color w:val="000000"/>
                <w:sz w:val="15"/>
              </w:rPr>
              <w:t>个人上传与审批管理</w:t>
            </w:r>
          </w:p>
        </w:tc>
        <w:tc>
          <w:tcPr>
            <w:tcW w:w="1361" w:type="dxa"/>
            <w:tcMar>
              <w:top w:w="70" w:type="dxa"/>
              <w:left w:w="80" w:type="dxa"/>
              <w:bottom w:w="70" w:type="dxa"/>
              <w:right w:w="80" w:type="dxa"/>
            </w:tcMar>
            <w:vAlign w:val="center"/>
          </w:tcPr>
          <w:p w14:paraId="0D5281AA">
            <w:pPr>
              <w:spacing w:before="0" w:after="0" w:line="276" w:lineRule="auto"/>
              <w:jc w:val="center"/>
            </w:pPr>
            <w:r>
              <w:rPr>
                <w:rFonts w:ascii="Times New Roman" w:hAnsi="Times New Roman" w:eastAsia="宋体"/>
                <w:b w:val="0"/>
                <w:color w:val="000000"/>
                <w:sz w:val="15"/>
              </w:rPr>
              <w:t>P_BOMP_01、P_BOMP_02、P_BOMP_05、P_BOMP_08</w:t>
            </w:r>
          </w:p>
        </w:tc>
        <w:tc>
          <w:tcPr>
            <w:tcW w:w="1247" w:type="dxa"/>
            <w:tcMar>
              <w:top w:w="70" w:type="dxa"/>
              <w:left w:w="80" w:type="dxa"/>
              <w:bottom w:w="70" w:type="dxa"/>
              <w:right w:w="80" w:type="dxa"/>
            </w:tcMar>
            <w:vAlign w:val="center"/>
          </w:tcPr>
          <w:p w14:paraId="5DA6248A">
            <w:pPr>
              <w:spacing w:before="0" w:after="0" w:line="276" w:lineRule="auto"/>
              <w:jc w:val="center"/>
            </w:pPr>
            <w:r>
              <w:rPr>
                <w:rFonts w:ascii="Times New Roman" w:hAnsi="Times New Roman" w:eastAsia="宋体"/>
                <w:b w:val="0"/>
                <w:color w:val="000000"/>
                <w:sz w:val="15"/>
              </w:rPr>
              <w:t>P_BOMP_08</w:t>
            </w:r>
          </w:p>
        </w:tc>
        <w:tc>
          <w:tcPr>
            <w:tcW w:w="1814" w:type="dxa"/>
            <w:tcMar>
              <w:top w:w="70" w:type="dxa"/>
              <w:left w:w="80" w:type="dxa"/>
              <w:bottom w:w="70" w:type="dxa"/>
              <w:right w:w="80" w:type="dxa"/>
            </w:tcMar>
            <w:vAlign w:val="center"/>
          </w:tcPr>
          <w:p w14:paraId="29F263EC">
            <w:pPr>
              <w:spacing w:before="0" w:after="0" w:line="276" w:lineRule="auto"/>
              <w:jc w:val="left"/>
            </w:pPr>
            <w:r>
              <w:rPr>
                <w:rFonts w:ascii="Times New Roman" w:hAnsi="Times New Roman" w:eastAsia="宋体"/>
                <w:b w:val="0"/>
                <w:color w:val="000000"/>
                <w:sz w:val="15"/>
              </w:rPr>
              <w:t>查询个人上传文件和审核任务，处理当前环节任务并查看历史。</w:t>
            </w:r>
          </w:p>
        </w:tc>
        <w:tc>
          <w:tcPr>
            <w:tcW w:w="1020" w:type="dxa"/>
            <w:tcMar>
              <w:top w:w="70" w:type="dxa"/>
              <w:left w:w="80" w:type="dxa"/>
              <w:bottom w:w="70" w:type="dxa"/>
              <w:right w:w="80" w:type="dxa"/>
            </w:tcMar>
            <w:vAlign w:val="center"/>
          </w:tcPr>
          <w:p w14:paraId="7DFC6168">
            <w:pPr>
              <w:spacing w:before="0" w:after="0" w:line="276" w:lineRule="auto"/>
              <w:jc w:val="left"/>
            </w:pPr>
            <w:r>
              <w:rPr>
                <w:rFonts w:ascii="Times New Roman" w:hAnsi="Times New Roman" w:eastAsia="宋体"/>
                <w:b w:val="0"/>
                <w:color w:val="000000"/>
                <w:sz w:val="15"/>
              </w:rPr>
              <w:t>当前账号存在上传文件或审核任务。</w:t>
            </w:r>
          </w:p>
        </w:tc>
      </w:tr>
      <w:tr w14:paraId="7D88CCD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0CCC579C">
            <w:pPr>
              <w:spacing w:before="0" w:after="0" w:line="276" w:lineRule="auto"/>
              <w:jc w:val="center"/>
            </w:pPr>
            <w:r>
              <w:rPr>
                <w:rFonts w:ascii="Times New Roman" w:hAnsi="Times New Roman" w:eastAsia="宋体"/>
                <w:b w:val="0"/>
                <w:color w:val="000000"/>
                <w:sz w:val="15"/>
              </w:rPr>
              <w:t>BS_BOMP_1101</w:t>
            </w:r>
          </w:p>
        </w:tc>
        <w:tc>
          <w:tcPr>
            <w:tcW w:w="1417" w:type="dxa"/>
            <w:tcMar>
              <w:top w:w="70" w:type="dxa"/>
              <w:left w:w="80" w:type="dxa"/>
              <w:bottom w:w="70" w:type="dxa"/>
              <w:right w:w="80" w:type="dxa"/>
            </w:tcMar>
            <w:vAlign w:val="center"/>
          </w:tcPr>
          <w:p w14:paraId="7BEA91EE">
            <w:pPr>
              <w:spacing w:before="0" w:after="0" w:line="276" w:lineRule="auto"/>
              <w:jc w:val="center"/>
            </w:pPr>
            <w:r>
              <w:rPr>
                <w:rFonts w:ascii="Times New Roman" w:hAnsi="Times New Roman" w:eastAsia="宋体"/>
                <w:b w:val="0"/>
                <w:color w:val="000000"/>
                <w:sz w:val="15"/>
              </w:rPr>
              <w:t>工作规则备案</w:t>
            </w:r>
          </w:p>
        </w:tc>
        <w:tc>
          <w:tcPr>
            <w:tcW w:w="1361" w:type="dxa"/>
            <w:tcMar>
              <w:top w:w="70" w:type="dxa"/>
              <w:left w:w="80" w:type="dxa"/>
              <w:bottom w:w="70" w:type="dxa"/>
              <w:right w:w="80" w:type="dxa"/>
            </w:tcMar>
            <w:vAlign w:val="center"/>
          </w:tcPr>
          <w:p w14:paraId="16017314">
            <w:pPr>
              <w:spacing w:before="0" w:after="0" w:line="276" w:lineRule="auto"/>
              <w:jc w:val="center"/>
            </w:pPr>
            <w:r>
              <w:rPr>
                <w:rFonts w:ascii="Times New Roman" w:hAnsi="Times New Roman" w:eastAsia="宋体"/>
                <w:b w:val="0"/>
                <w:color w:val="000000"/>
                <w:sz w:val="15"/>
              </w:rPr>
              <w:t>P_BOMP_01、P_BOMP_09</w:t>
            </w:r>
          </w:p>
        </w:tc>
        <w:tc>
          <w:tcPr>
            <w:tcW w:w="1247" w:type="dxa"/>
            <w:tcMar>
              <w:top w:w="70" w:type="dxa"/>
              <w:left w:w="80" w:type="dxa"/>
              <w:bottom w:w="70" w:type="dxa"/>
              <w:right w:w="80" w:type="dxa"/>
            </w:tcMar>
            <w:vAlign w:val="center"/>
          </w:tcPr>
          <w:p w14:paraId="2A7EF10A">
            <w:pPr>
              <w:spacing w:before="0" w:after="0" w:line="276" w:lineRule="auto"/>
              <w:jc w:val="center"/>
            </w:pPr>
            <w:r>
              <w:rPr>
                <w:rFonts w:ascii="Times New Roman" w:hAnsi="Times New Roman" w:eastAsia="宋体"/>
                <w:b w:val="0"/>
                <w:color w:val="000000"/>
                <w:sz w:val="15"/>
              </w:rPr>
              <w:t>P_BOMP_09</w:t>
            </w:r>
          </w:p>
        </w:tc>
        <w:tc>
          <w:tcPr>
            <w:tcW w:w="1814" w:type="dxa"/>
            <w:tcMar>
              <w:top w:w="70" w:type="dxa"/>
              <w:left w:w="80" w:type="dxa"/>
              <w:bottom w:w="70" w:type="dxa"/>
              <w:right w:w="80" w:type="dxa"/>
            </w:tcMar>
            <w:vAlign w:val="center"/>
          </w:tcPr>
          <w:p w14:paraId="3CA15CF5">
            <w:pPr>
              <w:spacing w:before="0" w:after="0" w:line="276" w:lineRule="auto"/>
              <w:jc w:val="left"/>
            </w:pPr>
            <w:r>
              <w:rPr>
                <w:rFonts w:ascii="Times New Roman" w:hAnsi="Times New Roman" w:eastAsia="宋体"/>
                <w:b w:val="0"/>
                <w:color w:val="000000"/>
                <w:sz w:val="15"/>
              </w:rPr>
              <w:t>发起工作规则新增、更新或废止备案并完成分级审核。</w:t>
            </w:r>
          </w:p>
        </w:tc>
        <w:tc>
          <w:tcPr>
            <w:tcW w:w="1020" w:type="dxa"/>
            <w:tcMar>
              <w:top w:w="70" w:type="dxa"/>
              <w:left w:w="80" w:type="dxa"/>
              <w:bottom w:w="70" w:type="dxa"/>
              <w:right w:w="80" w:type="dxa"/>
            </w:tcMar>
            <w:vAlign w:val="center"/>
          </w:tcPr>
          <w:p w14:paraId="78C38BF8">
            <w:pPr>
              <w:spacing w:before="0" w:after="0" w:line="276" w:lineRule="auto"/>
              <w:jc w:val="left"/>
            </w:pPr>
            <w:r>
              <w:rPr>
                <w:rFonts w:ascii="Times New Roman" w:hAnsi="Times New Roman" w:eastAsia="宋体"/>
                <w:b w:val="0"/>
                <w:color w:val="000000"/>
                <w:sz w:val="15"/>
              </w:rPr>
              <w:t>编制部门用户具有备案权限。</w:t>
            </w:r>
          </w:p>
        </w:tc>
      </w:tr>
      <w:tr w14:paraId="19A423A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36525D96">
            <w:pPr>
              <w:spacing w:before="0" w:after="0" w:line="276" w:lineRule="auto"/>
              <w:jc w:val="center"/>
            </w:pPr>
            <w:r>
              <w:rPr>
                <w:rFonts w:ascii="Times New Roman" w:hAnsi="Times New Roman" w:eastAsia="宋体"/>
                <w:b w:val="0"/>
                <w:color w:val="000000"/>
                <w:sz w:val="15"/>
              </w:rPr>
              <w:t>BS_BOMP_1201</w:t>
            </w:r>
          </w:p>
        </w:tc>
        <w:tc>
          <w:tcPr>
            <w:tcW w:w="1417" w:type="dxa"/>
            <w:tcMar>
              <w:top w:w="70" w:type="dxa"/>
              <w:left w:w="80" w:type="dxa"/>
              <w:bottom w:w="70" w:type="dxa"/>
              <w:right w:w="80" w:type="dxa"/>
            </w:tcMar>
            <w:vAlign w:val="center"/>
          </w:tcPr>
          <w:p w14:paraId="19194AFC">
            <w:pPr>
              <w:spacing w:before="0" w:after="0" w:line="276" w:lineRule="auto"/>
              <w:jc w:val="center"/>
            </w:pPr>
            <w:r>
              <w:rPr>
                <w:rFonts w:ascii="Times New Roman" w:hAnsi="Times New Roman" w:eastAsia="宋体"/>
                <w:b w:val="0"/>
                <w:color w:val="000000"/>
                <w:sz w:val="15"/>
              </w:rPr>
              <w:t>重复文件校验</w:t>
            </w:r>
          </w:p>
        </w:tc>
        <w:tc>
          <w:tcPr>
            <w:tcW w:w="1361" w:type="dxa"/>
            <w:tcMar>
              <w:top w:w="70" w:type="dxa"/>
              <w:left w:w="80" w:type="dxa"/>
              <w:bottom w:w="70" w:type="dxa"/>
              <w:right w:w="80" w:type="dxa"/>
            </w:tcMar>
            <w:vAlign w:val="center"/>
          </w:tcPr>
          <w:p w14:paraId="5B95D40C">
            <w:pPr>
              <w:spacing w:before="0" w:after="0" w:line="276" w:lineRule="auto"/>
              <w:jc w:val="center"/>
            </w:pPr>
            <w:r>
              <w:rPr>
                <w:rFonts w:ascii="Times New Roman" w:hAnsi="Times New Roman" w:eastAsia="宋体"/>
                <w:b w:val="0"/>
                <w:color w:val="000000"/>
                <w:sz w:val="15"/>
              </w:rPr>
              <w:t>P_BOMP_01、P_BOMP_02</w:t>
            </w:r>
          </w:p>
        </w:tc>
        <w:tc>
          <w:tcPr>
            <w:tcW w:w="1247" w:type="dxa"/>
            <w:tcMar>
              <w:top w:w="70" w:type="dxa"/>
              <w:left w:w="80" w:type="dxa"/>
              <w:bottom w:w="70" w:type="dxa"/>
              <w:right w:w="80" w:type="dxa"/>
            </w:tcMar>
            <w:vAlign w:val="center"/>
          </w:tcPr>
          <w:p w14:paraId="03A57B89">
            <w:pPr>
              <w:spacing w:before="0" w:after="0" w:line="276" w:lineRule="auto"/>
              <w:jc w:val="center"/>
            </w:pPr>
            <w:r>
              <w:rPr>
                <w:rFonts w:ascii="Times New Roman" w:hAnsi="Times New Roman" w:eastAsia="宋体"/>
                <w:b w:val="0"/>
                <w:color w:val="000000"/>
                <w:sz w:val="15"/>
              </w:rPr>
              <w:t>P_BOMP_10</w:t>
            </w:r>
          </w:p>
        </w:tc>
        <w:tc>
          <w:tcPr>
            <w:tcW w:w="1814" w:type="dxa"/>
            <w:tcMar>
              <w:top w:w="70" w:type="dxa"/>
              <w:left w:w="80" w:type="dxa"/>
              <w:bottom w:w="70" w:type="dxa"/>
              <w:right w:w="80" w:type="dxa"/>
            </w:tcMar>
            <w:vAlign w:val="center"/>
          </w:tcPr>
          <w:p w14:paraId="193858E9">
            <w:pPr>
              <w:spacing w:before="0" w:after="0" w:line="276" w:lineRule="auto"/>
              <w:jc w:val="left"/>
            </w:pPr>
            <w:r>
              <w:rPr>
                <w:rFonts w:ascii="Times New Roman" w:hAnsi="Times New Roman" w:eastAsia="宋体"/>
                <w:b w:val="0"/>
                <w:color w:val="000000"/>
                <w:sz w:val="15"/>
              </w:rPr>
              <w:t>比对待上传文件与已有文件并提示完全相同或高度相似结果。</w:t>
            </w:r>
          </w:p>
        </w:tc>
        <w:tc>
          <w:tcPr>
            <w:tcW w:w="1020" w:type="dxa"/>
            <w:tcMar>
              <w:top w:w="70" w:type="dxa"/>
              <w:left w:w="80" w:type="dxa"/>
              <w:bottom w:w="70" w:type="dxa"/>
              <w:right w:w="80" w:type="dxa"/>
            </w:tcMar>
            <w:vAlign w:val="center"/>
          </w:tcPr>
          <w:p w14:paraId="19D281EF">
            <w:pPr>
              <w:spacing w:before="0" w:after="0" w:line="276" w:lineRule="auto"/>
              <w:jc w:val="left"/>
            </w:pPr>
            <w:r>
              <w:rPr>
                <w:rFonts w:ascii="Times New Roman" w:hAnsi="Times New Roman" w:eastAsia="宋体"/>
                <w:b w:val="0"/>
                <w:color w:val="000000"/>
                <w:sz w:val="15"/>
              </w:rPr>
              <w:t>用户具有上传权限并已选择文件。</w:t>
            </w:r>
          </w:p>
        </w:tc>
      </w:tr>
      <w:tr w14:paraId="57A1DCD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417" w:type="dxa"/>
            <w:tcMar>
              <w:top w:w="70" w:type="dxa"/>
              <w:left w:w="80" w:type="dxa"/>
              <w:bottom w:w="70" w:type="dxa"/>
              <w:right w:w="80" w:type="dxa"/>
            </w:tcMar>
            <w:vAlign w:val="center"/>
          </w:tcPr>
          <w:p w14:paraId="2A74CC51">
            <w:pPr>
              <w:spacing w:before="0" w:after="0" w:line="276" w:lineRule="auto"/>
              <w:jc w:val="center"/>
            </w:pPr>
            <w:r>
              <w:rPr>
                <w:rFonts w:ascii="Times New Roman" w:hAnsi="Times New Roman" w:eastAsia="宋体"/>
                <w:b w:val="0"/>
                <w:color w:val="000000"/>
                <w:sz w:val="15"/>
              </w:rPr>
              <w:t>BS_BOMP_1301</w:t>
            </w:r>
          </w:p>
        </w:tc>
        <w:tc>
          <w:tcPr>
            <w:tcW w:w="1417" w:type="dxa"/>
            <w:tcMar>
              <w:top w:w="70" w:type="dxa"/>
              <w:left w:w="80" w:type="dxa"/>
              <w:bottom w:w="70" w:type="dxa"/>
              <w:right w:w="80" w:type="dxa"/>
            </w:tcMar>
            <w:vAlign w:val="center"/>
          </w:tcPr>
          <w:p w14:paraId="344EAAB5">
            <w:pPr>
              <w:spacing w:before="0" w:after="0" w:line="276" w:lineRule="auto"/>
              <w:jc w:val="center"/>
            </w:pPr>
            <w:r>
              <w:rPr>
                <w:rFonts w:ascii="Times New Roman" w:hAnsi="Times New Roman" w:eastAsia="宋体"/>
                <w:b w:val="0"/>
                <w:color w:val="000000"/>
                <w:sz w:val="15"/>
              </w:rPr>
              <w:t>群组文件管理</w:t>
            </w:r>
          </w:p>
        </w:tc>
        <w:tc>
          <w:tcPr>
            <w:tcW w:w="1361" w:type="dxa"/>
            <w:tcMar>
              <w:top w:w="70" w:type="dxa"/>
              <w:left w:w="80" w:type="dxa"/>
              <w:bottom w:w="70" w:type="dxa"/>
              <w:right w:w="80" w:type="dxa"/>
            </w:tcMar>
            <w:vAlign w:val="center"/>
          </w:tcPr>
          <w:p w14:paraId="0C62A997">
            <w:pPr>
              <w:spacing w:before="0" w:after="0" w:line="276" w:lineRule="auto"/>
              <w:jc w:val="center"/>
            </w:pPr>
            <w:r>
              <w:rPr>
                <w:rFonts w:ascii="Times New Roman" w:hAnsi="Times New Roman" w:eastAsia="宋体"/>
                <w:b w:val="0"/>
                <w:color w:val="000000"/>
                <w:sz w:val="15"/>
              </w:rPr>
              <w:t>P_BOMP_01、P_BOMP_04、P_BOMP_11</w:t>
            </w:r>
          </w:p>
        </w:tc>
        <w:tc>
          <w:tcPr>
            <w:tcW w:w="1247" w:type="dxa"/>
            <w:tcMar>
              <w:top w:w="70" w:type="dxa"/>
              <w:left w:w="80" w:type="dxa"/>
              <w:bottom w:w="70" w:type="dxa"/>
              <w:right w:w="80" w:type="dxa"/>
            </w:tcMar>
            <w:vAlign w:val="center"/>
          </w:tcPr>
          <w:p w14:paraId="4A3BFEB8">
            <w:pPr>
              <w:spacing w:before="0" w:after="0" w:line="276" w:lineRule="auto"/>
              <w:jc w:val="center"/>
            </w:pPr>
            <w:r>
              <w:rPr>
                <w:rFonts w:ascii="Times New Roman" w:hAnsi="Times New Roman" w:eastAsia="宋体"/>
                <w:b w:val="0"/>
                <w:color w:val="000000"/>
                <w:sz w:val="15"/>
              </w:rPr>
              <w:t>P_BOMP_04、P_BOMP_11</w:t>
            </w:r>
          </w:p>
        </w:tc>
        <w:tc>
          <w:tcPr>
            <w:tcW w:w="1814" w:type="dxa"/>
            <w:tcMar>
              <w:top w:w="70" w:type="dxa"/>
              <w:left w:w="80" w:type="dxa"/>
              <w:bottom w:w="70" w:type="dxa"/>
              <w:right w:w="80" w:type="dxa"/>
            </w:tcMar>
            <w:vAlign w:val="center"/>
          </w:tcPr>
          <w:p w14:paraId="108A963E">
            <w:pPr>
              <w:spacing w:before="0" w:after="0" w:line="276" w:lineRule="auto"/>
              <w:jc w:val="left"/>
            </w:pPr>
            <w:r>
              <w:rPr>
                <w:rFonts w:ascii="Times New Roman" w:hAnsi="Times New Roman" w:eastAsia="宋体"/>
                <w:b w:val="0"/>
                <w:color w:val="000000"/>
                <w:sz w:val="15"/>
              </w:rPr>
              <w:t>维护群组文件夹成员、权限和父子文件夹权限继承。</w:t>
            </w:r>
          </w:p>
        </w:tc>
        <w:tc>
          <w:tcPr>
            <w:tcW w:w="1020" w:type="dxa"/>
            <w:tcMar>
              <w:top w:w="70" w:type="dxa"/>
              <w:left w:w="80" w:type="dxa"/>
              <w:bottom w:w="70" w:type="dxa"/>
              <w:right w:w="80" w:type="dxa"/>
            </w:tcMar>
            <w:vAlign w:val="center"/>
          </w:tcPr>
          <w:p w14:paraId="48334B58">
            <w:pPr>
              <w:spacing w:before="0" w:after="0" w:line="276" w:lineRule="auto"/>
              <w:jc w:val="left"/>
            </w:pPr>
            <w:r>
              <w:rPr>
                <w:rFonts w:ascii="Times New Roman" w:hAnsi="Times New Roman" w:eastAsia="宋体"/>
                <w:b w:val="0"/>
                <w:color w:val="000000"/>
                <w:sz w:val="15"/>
              </w:rPr>
              <w:t>群组和目标文件夹已创建。</w:t>
            </w:r>
          </w:p>
        </w:tc>
      </w:tr>
    </w:tbl>
    <w:p w14:paraId="5A3A5F8C">
      <w:pPr>
        <w:pStyle w:val="3085"/>
      </w:pPr>
      <w:bookmarkStart w:id="23" w:name="_Toc922"/>
      <w:r>
        <w:t>4.6 业务信息</w:t>
      </w:r>
      <w:bookmarkEnd w:id="23"/>
    </w:p>
    <w:p w14:paraId="648980E0">
      <w:pPr>
        <w:pStyle w:val="3086"/>
      </w:pPr>
      <w:bookmarkStart w:id="24" w:name="_Toc13770"/>
      <w:r>
        <w:t>4.6.1 BOMP知识共享中心</w:t>
      </w:r>
      <w:bookmarkEnd w:id="24"/>
    </w:p>
    <w:p w14:paraId="485D419F">
      <w:pPr>
        <w:keepNext/>
        <w:spacing w:before="150" w:after="100"/>
        <w:jc w:val="center"/>
      </w:pPr>
      <w:r>
        <w:rPr>
          <w:rFonts w:ascii="黑体" w:hAnsi="黑体" w:eastAsia="黑体"/>
          <w:color w:val="000000"/>
          <w:sz w:val="18"/>
        </w:rPr>
        <w:t>表 4-4 BOMP知识共享中心业务信息清单</w:t>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544239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247" w:type="dxa"/>
            <w:shd w:val="clear" w:color="auto" w:fill="BFBFBF"/>
            <w:tcMar>
              <w:top w:w="70" w:type="dxa"/>
              <w:left w:w="80" w:type="dxa"/>
              <w:bottom w:w="70" w:type="dxa"/>
              <w:right w:w="80" w:type="dxa"/>
            </w:tcMar>
            <w:vAlign w:val="center"/>
          </w:tcPr>
          <w:p w14:paraId="20A184B8">
            <w:pPr>
              <w:spacing w:before="0" w:after="0" w:line="276" w:lineRule="auto"/>
              <w:jc w:val="center"/>
            </w:pPr>
            <w:r>
              <w:rPr>
                <w:rFonts w:ascii="Times New Roman" w:hAnsi="Times New Roman" w:eastAsia="宋体"/>
                <w:b/>
                <w:color w:val="000000"/>
                <w:sz w:val="15"/>
              </w:rPr>
              <w:t>业务信息编号</w:t>
            </w:r>
          </w:p>
        </w:tc>
        <w:tc>
          <w:tcPr>
            <w:tcW w:w="794" w:type="dxa"/>
            <w:shd w:val="clear" w:color="auto" w:fill="BFBFBF"/>
            <w:tcMar>
              <w:top w:w="70" w:type="dxa"/>
              <w:left w:w="80" w:type="dxa"/>
              <w:bottom w:w="70" w:type="dxa"/>
              <w:right w:w="80" w:type="dxa"/>
            </w:tcMar>
            <w:vAlign w:val="center"/>
          </w:tcPr>
          <w:p w14:paraId="0B33092E">
            <w:pPr>
              <w:spacing w:before="0" w:after="0" w:line="276" w:lineRule="auto"/>
              <w:jc w:val="center"/>
            </w:pPr>
            <w:r>
              <w:rPr>
                <w:rFonts w:ascii="Times New Roman" w:hAnsi="Times New Roman" w:eastAsia="宋体"/>
                <w:b/>
                <w:color w:val="000000"/>
                <w:sz w:val="15"/>
              </w:rPr>
              <w:t>类型</w:t>
            </w:r>
          </w:p>
        </w:tc>
        <w:tc>
          <w:tcPr>
            <w:tcW w:w="1417" w:type="dxa"/>
            <w:shd w:val="clear" w:color="auto" w:fill="BFBFBF"/>
            <w:tcMar>
              <w:top w:w="70" w:type="dxa"/>
              <w:left w:w="80" w:type="dxa"/>
              <w:bottom w:w="70" w:type="dxa"/>
              <w:right w:w="80" w:type="dxa"/>
            </w:tcMar>
            <w:vAlign w:val="center"/>
          </w:tcPr>
          <w:p w14:paraId="2CF770F5">
            <w:pPr>
              <w:spacing w:before="0" w:after="0" w:line="276" w:lineRule="auto"/>
              <w:jc w:val="center"/>
            </w:pPr>
            <w:r>
              <w:rPr>
                <w:rFonts w:ascii="Times New Roman" w:hAnsi="Times New Roman" w:eastAsia="宋体"/>
                <w:b/>
                <w:color w:val="000000"/>
                <w:sz w:val="15"/>
              </w:rPr>
              <w:t>业务信息名称</w:t>
            </w:r>
          </w:p>
        </w:tc>
        <w:tc>
          <w:tcPr>
            <w:tcW w:w="1757" w:type="dxa"/>
            <w:shd w:val="clear" w:color="auto" w:fill="BFBFBF"/>
            <w:tcMar>
              <w:top w:w="70" w:type="dxa"/>
              <w:left w:w="80" w:type="dxa"/>
              <w:bottom w:w="70" w:type="dxa"/>
              <w:right w:w="80" w:type="dxa"/>
            </w:tcMar>
            <w:vAlign w:val="center"/>
          </w:tcPr>
          <w:p w14:paraId="0E76DCB1">
            <w:pPr>
              <w:spacing w:before="0" w:after="0" w:line="276" w:lineRule="auto"/>
              <w:jc w:val="center"/>
            </w:pPr>
            <w:r>
              <w:rPr>
                <w:rFonts w:ascii="Times New Roman" w:hAnsi="Times New Roman" w:eastAsia="宋体"/>
                <w:b/>
                <w:color w:val="000000"/>
                <w:sz w:val="15"/>
              </w:rPr>
              <w:t>用途</w:t>
            </w:r>
          </w:p>
        </w:tc>
        <w:tc>
          <w:tcPr>
            <w:tcW w:w="1134" w:type="dxa"/>
            <w:shd w:val="clear" w:color="auto" w:fill="BFBFBF"/>
            <w:tcMar>
              <w:top w:w="70" w:type="dxa"/>
              <w:left w:w="80" w:type="dxa"/>
              <w:bottom w:w="70" w:type="dxa"/>
              <w:right w:w="80" w:type="dxa"/>
            </w:tcMar>
            <w:vAlign w:val="center"/>
          </w:tcPr>
          <w:p w14:paraId="050CB152">
            <w:pPr>
              <w:spacing w:before="0" w:after="0" w:line="276" w:lineRule="auto"/>
              <w:jc w:val="center"/>
            </w:pPr>
            <w:r>
              <w:rPr>
                <w:rFonts w:ascii="Times New Roman" w:hAnsi="Times New Roman" w:eastAsia="宋体"/>
                <w:b/>
                <w:color w:val="000000"/>
                <w:sz w:val="15"/>
              </w:rPr>
              <w:t>使用单位</w:t>
            </w:r>
          </w:p>
        </w:tc>
        <w:tc>
          <w:tcPr>
            <w:tcW w:w="1134" w:type="dxa"/>
            <w:shd w:val="clear" w:color="auto" w:fill="BFBFBF"/>
            <w:tcMar>
              <w:top w:w="70" w:type="dxa"/>
              <w:left w:w="80" w:type="dxa"/>
              <w:bottom w:w="70" w:type="dxa"/>
              <w:right w:w="80" w:type="dxa"/>
            </w:tcMar>
            <w:vAlign w:val="center"/>
          </w:tcPr>
          <w:p w14:paraId="2E0E1B5A">
            <w:pPr>
              <w:spacing w:before="0" w:after="0" w:line="276" w:lineRule="auto"/>
              <w:jc w:val="center"/>
            </w:pPr>
            <w:r>
              <w:rPr>
                <w:rFonts w:ascii="Times New Roman" w:hAnsi="Times New Roman" w:eastAsia="宋体"/>
                <w:b/>
                <w:color w:val="000000"/>
                <w:sz w:val="15"/>
              </w:rPr>
              <w:t>制作单位</w:t>
            </w:r>
          </w:p>
        </w:tc>
        <w:tc>
          <w:tcPr>
            <w:tcW w:w="794" w:type="dxa"/>
            <w:shd w:val="clear" w:color="auto" w:fill="BFBFBF"/>
            <w:tcMar>
              <w:top w:w="70" w:type="dxa"/>
              <w:left w:w="80" w:type="dxa"/>
              <w:bottom w:w="70" w:type="dxa"/>
              <w:right w:w="80" w:type="dxa"/>
            </w:tcMar>
            <w:vAlign w:val="center"/>
          </w:tcPr>
          <w:p w14:paraId="1BDB0628">
            <w:pPr>
              <w:spacing w:before="0" w:after="0" w:line="276" w:lineRule="auto"/>
              <w:jc w:val="center"/>
            </w:pPr>
            <w:r>
              <w:rPr>
                <w:rFonts w:ascii="Times New Roman" w:hAnsi="Times New Roman" w:eastAsia="宋体"/>
                <w:b/>
                <w:color w:val="000000"/>
                <w:sz w:val="15"/>
              </w:rPr>
              <w:t>使用频率</w:t>
            </w:r>
          </w:p>
        </w:tc>
      </w:tr>
      <w:tr w14:paraId="720BD7A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45F5A53E">
            <w:pPr>
              <w:spacing w:before="0" w:after="0" w:line="276" w:lineRule="auto"/>
              <w:jc w:val="center"/>
            </w:pPr>
            <w:r>
              <w:rPr>
                <w:rFonts w:ascii="Times New Roman" w:hAnsi="Times New Roman" w:eastAsia="宋体"/>
                <w:b w:val="0"/>
                <w:color w:val="000000"/>
                <w:sz w:val="15"/>
              </w:rPr>
              <w:t>P_BOMP_01</w:t>
            </w:r>
          </w:p>
        </w:tc>
        <w:tc>
          <w:tcPr>
            <w:tcW w:w="794" w:type="dxa"/>
            <w:tcMar>
              <w:top w:w="70" w:type="dxa"/>
              <w:left w:w="80" w:type="dxa"/>
              <w:bottom w:w="70" w:type="dxa"/>
              <w:right w:w="80" w:type="dxa"/>
            </w:tcMar>
            <w:vAlign w:val="center"/>
          </w:tcPr>
          <w:p w14:paraId="348F6138">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4865DBBA">
            <w:pPr>
              <w:spacing w:before="0" w:after="0" w:line="276" w:lineRule="auto"/>
              <w:jc w:val="center"/>
            </w:pPr>
            <w:r>
              <w:rPr>
                <w:rFonts w:ascii="Times New Roman" w:hAnsi="Times New Roman" w:eastAsia="宋体"/>
                <w:b w:val="0"/>
                <w:color w:val="000000"/>
                <w:sz w:val="15"/>
              </w:rPr>
              <w:t>用户、岗位与角色信息</w:t>
            </w:r>
          </w:p>
        </w:tc>
        <w:tc>
          <w:tcPr>
            <w:tcW w:w="1757" w:type="dxa"/>
            <w:tcMar>
              <w:top w:w="70" w:type="dxa"/>
              <w:left w:w="80" w:type="dxa"/>
              <w:bottom w:w="70" w:type="dxa"/>
              <w:right w:w="80" w:type="dxa"/>
            </w:tcMar>
            <w:vAlign w:val="center"/>
          </w:tcPr>
          <w:p w14:paraId="3A7A51A9">
            <w:pPr>
              <w:spacing w:before="0" w:after="0" w:line="276" w:lineRule="auto"/>
              <w:jc w:val="center"/>
            </w:pPr>
            <w:r>
              <w:rPr>
                <w:rFonts w:ascii="Times New Roman" w:hAnsi="Times New Roman" w:eastAsia="宋体"/>
                <w:b w:val="0"/>
                <w:color w:val="000000"/>
                <w:sz w:val="15"/>
              </w:rPr>
              <w:t>身份识别及权限匹配</w:t>
            </w:r>
          </w:p>
        </w:tc>
        <w:tc>
          <w:tcPr>
            <w:tcW w:w="1134" w:type="dxa"/>
            <w:tcMar>
              <w:top w:w="70" w:type="dxa"/>
              <w:left w:w="80" w:type="dxa"/>
              <w:bottom w:w="70" w:type="dxa"/>
              <w:right w:w="80" w:type="dxa"/>
            </w:tcMar>
            <w:vAlign w:val="center"/>
          </w:tcPr>
          <w:p w14:paraId="4B9FFAAE">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710DCCAF">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39C23FD7">
            <w:pPr>
              <w:spacing w:before="0" w:after="0" w:line="276" w:lineRule="auto"/>
              <w:jc w:val="left"/>
            </w:pPr>
            <w:r>
              <w:rPr>
                <w:rFonts w:ascii="Times New Roman" w:hAnsi="Times New Roman" w:eastAsia="宋体"/>
                <w:b w:val="0"/>
                <w:color w:val="000000"/>
                <w:sz w:val="15"/>
              </w:rPr>
              <w:t>实时</w:t>
            </w:r>
          </w:p>
        </w:tc>
      </w:tr>
      <w:tr w14:paraId="23EB60B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52C3F56A">
            <w:pPr>
              <w:spacing w:before="0" w:after="0" w:line="276" w:lineRule="auto"/>
              <w:jc w:val="center"/>
            </w:pPr>
            <w:r>
              <w:rPr>
                <w:rFonts w:ascii="Times New Roman" w:hAnsi="Times New Roman" w:eastAsia="宋体"/>
                <w:b w:val="0"/>
                <w:color w:val="000000"/>
                <w:sz w:val="15"/>
              </w:rPr>
              <w:t>P_BOMP_02</w:t>
            </w:r>
          </w:p>
        </w:tc>
        <w:tc>
          <w:tcPr>
            <w:tcW w:w="794" w:type="dxa"/>
            <w:tcMar>
              <w:top w:w="70" w:type="dxa"/>
              <w:left w:w="80" w:type="dxa"/>
              <w:bottom w:w="70" w:type="dxa"/>
              <w:right w:w="80" w:type="dxa"/>
            </w:tcMar>
            <w:vAlign w:val="center"/>
          </w:tcPr>
          <w:p w14:paraId="56DD96B7">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70259E8B">
            <w:pPr>
              <w:spacing w:before="0" w:after="0" w:line="276" w:lineRule="auto"/>
              <w:jc w:val="center"/>
            </w:pPr>
            <w:r>
              <w:rPr>
                <w:rFonts w:ascii="Times New Roman" w:hAnsi="Times New Roman" w:eastAsia="宋体"/>
                <w:b w:val="0"/>
                <w:color w:val="000000"/>
                <w:sz w:val="15"/>
              </w:rPr>
              <w:t>知识文件基础信息</w:t>
            </w:r>
          </w:p>
        </w:tc>
        <w:tc>
          <w:tcPr>
            <w:tcW w:w="1757" w:type="dxa"/>
            <w:tcMar>
              <w:top w:w="70" w:type="dxa"/>
              <w:left w:w="80" w:type="dxa"/>
              <w:bottom w:w="70" w:type="dxa"/>
              <w:right w:w="80" w:type="dxa"/>
            </w:tcMar>
            <w:vAlign w:val="center"/>
          </w:tcPr>
          <w:p w14:paraId="530C9735">
            <w:pPr>
              <w:spacing w:before="0" w:after="0" w:line="276" w:lineRule="auto"/>
              <w:jc w:val="center"/>
            </w:pPr>
            <w:r>
              <w:rPr>
                <w:rFonts w:ascii="Times New Roman" w:hAnsi="Times New Roman" w:eastAsia="宋体"/>
                <w:b w:val="0"/>
                <w:color w:val="000000"/>
                <w:sz w:val="15"/>
              </w:rPr>
              <w:t>展示和管理文件名称、类型、上传人、时间、归属部门等</w:t>
            </w:r>
          </w:p>
        </w:tc>
        <w:tc>
          <w:tcPr>
            <w:tcW w:w="1134" w:type="dxa"/>
            <w:tcMar>
              <w:top w:w="70" w:type="dxa"/>
              <w:left w:w="80" w:type="dxa"/>
              <w:bottom w:w="70" w:type="dxa"/>
              <w:right w:w="80" w:type="dxa"/>
            </w:tcMar>
            <w:vAlign w:val="center"/>
          </w:tcPr>
          <w:p w14:paraId="3D524B7B">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05513BA1">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4270FD24">
            <w:pPr>
              <w:spacing w:before="0" w:after="0" w:line="276" w:lineRule="auto"/>
              <w:jc w:val="left"/>
            </w:pPr>
            <w:r>
              <w:rPr>
                <w:rFonts w:ascii="Times New Roman" w:hAnsi="Times New Roman" w:eastAsia="宋体"/>
                <w:b w:val="0"/>
                <w:color w:val="000000"/>
                <w:sz w:val="15"/>
              </w:rPr>
              <w:t>按次</w:t>
            </w:r>
          </w:p>
        </w:tc>
      </w:tr>
      <w:tr w14:paraId="298FABC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49A7ABF4">
            <w:pPr>
              <w:spacing w:before="0" w:after="0" w:line="276" w:lineRule="auto"/>
              <w:jc w:val="center"/>
            </w:pPr>
            <w:r>
              <w:rPr>
                <w:rFonts w:ascii="Times New Roman" w:hAnsi="Times New Roman" w:eastAsia="宋体"/>
                <w:b w:val="0"/>
                <w:color w:val="000000"/>
                <w:sz w:val="15"/>
              </w:rPr>
              <w:t>P_BOMP_03</w:t>
            </w:r>
          </w:p>
        </w:tc>
        <w:tc>
          <w:tcPr>
            <w:tcW w:w="794" w:type="dxa"/>
            <w:tcMar>
              <w:top w:w="70" w:type="dxa"/>
              <w:left w:w="80" w:type="dxa"/>
              <w:bottom w:w="70" w:type="dxa"/>
              <w:right w:w="80" w:type="dxa"/>
            </w:tcMar>
            <w:vAlign w:val="center"/>
          </w:tcPr>
          <w:p w14:paraId="06FD8A1A">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40FA3CEE">
            <w:pPr>
              <w:spacing w:before="0" w:after="0" w:line="276" w:lineRule="auto"/>
              <w:jc w:val="center"/>
            </w:pPr>
            <w:r>
              <w:rPr>
                <w:rFonts w:ascii="Times New Roman" w:hAnsi="Times New Roman" w:eastAsia="宋体"/>
                <w:b w:val="0"/>
                <w:color w:val="000000"/>
                <w:sz w:val="15"/>
              </w:rPr>
              <w:t>知识目录信息</w:t>
            </w:r>
          </w:p>
        </w:tc>
        <w:tc>
          <w:tcPr>
            <w:tcW w:w="1757" w:type="dxa"/>
            <w:tcMar>
              <w:top w:w="70" w:type="dxa"/>
              <w:left w:w="80" w:type="dxa"/>
              <w:bottom w:w="70" w:type="dxa"/>
              <w:right w:w="80" w:type="dxa"/>
            </w:tcMar>
            <w:vAlign w:val="center"/>
          </w:tcPr>
          <w:p w14:paraId="7669E34D">
            <w:pPr>
              <w:spacing w:before="0" w:after="0" w:line="276" w:lineRule="auto"/>
              <w:jc w:val="center"/>
            </w:pPr>
            <w:r>
              <w:rPr>
                <w:rFonts w:ascii="Times New Roman" w:hAnsi="Times New Roman" w:eastAsia="宋体"/>
                <w:b w:val="0"/>
                <w:color w:val="000000"/>
                <w:sz w:val="15"/>
              </w:rPr>
              <w:t>管理公司级、部门级及文件夹层级</w:t>
            </w:r>
          </w:p>
        </w:tc>
        <w:tc>
          <w:tcPr>
            <w:tcW w:w="1134" w:type="dxa"/>
            <w:tcMar>
              <w:top w:w="70" w:type="dxa"/>
              <w:left w:w="80" w:type="dxa"/>
              <w:bottom w:w="70" w:type="dxa"/>
              <w:right w:w="80" w:type="dxa"/>
            </w:tcMar>
            <w:vAlign w:val="center"/>
          </w:tcPr>
          <w:p w14:paraId="540E6B93">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298443F9">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1312C275">
            <w:pPr>
              <w:spacing w:before="0" w:after="0" w:line="276" w:lineRule="auto"/>
              <w:jc w:val="left"/>
            </w:pPr>
            <w:r>
              <w:rPr>
                <w:rFonts w:ascii="Times New Roman" w:hAnsi="Times New Roman" w:eastAsia="宋体"/>
                <w:b w:val="0"/>
                <w:color w:val="000000"/>
                <w:sz w:val="15"/>
              </w:rPr>
              <w:t>按需</w:t>
            </w:r>
          </w:p>
        </w:tc>
      </w:tr>
      <w:tr w14:paraId="0127AE4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25BBA7B5">
            <w:pPr>
              <w:spacing w:before="0" w:after="0" w:line="276" w:lineRule="auto"/>
              <w:jc w:val="center"/>
            </w:pPr>
            <w:r>
              <w:rPr>
                <w:rFonts w:ascii="Times New Roman" w:hAnsi="Times New Roman" w:eastAsia="宋体"/>
                <w:b w:val="0"/>
                <w:color w:val="000000"/>
                <w:sz w:val="15"/>
              </w:rPr>
              <w:t>P_BOMP_04</w:t>
            </w:r>
          </w:p>
        </w:tc>
        <w:tc>
          <w:tcPr>
            <w:tcW w:w="794" w:type="dxa"/>
            <w:tcMar>
              <w:top w:w="70" w:type="dxa"/>
              <w:left w:w="80" w:type="dxa"/>
              <w:bottom w:w="70" w:type="dxa"/>
              <w:right w:w="80" w:type="dxa"/>
            </w:tcMar>
            <w:vAlign w:val="center"/>
          </w:tcPr>
          <w:p w14:paraId="4C2AF815">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29B8090B">
            <w:pPr>
              <w:spacing w:before="0" w:after="0" w:line="276" w:lineRule="auto"/>
              <w:jc w:val="center"/>
            </w:pPr>
            <w:r>
              <w:rPr>
                <w:rFonts w:ascii="Times New Roman" w:hAnsi="Times New Roman" w:eastAsia="宋体"/>
                <w:b w:val="0"/>
                <w:color w:val="000000"/>
                <w:sz w:val="15"/>
              </w:rPr>
              <w:t>文件权限信息</w:t>
            </w:r>
          </w:p>
        </w:tc>
        <w:tc>
          <w:tcPr>
            <w:tcW w:w="1757" w:type="dxa"/>
            <w:tcMar>
              <w:top w:w="70" w:type="dxa"/>
              <w:left w:w="80" w:type="dxa"/>
              <w:bottom w:w="70" w:type="dxa"/>
              <w:right w:w="80" w:type="dxa"/>
            </w:tcMar>
            <w:vAlign w:val="center"/>
          </w:tcPr>
          <w:p w14:paraId="1EE8C7B4">
            <w:pPr>
              <w:spacing w:before="0" w:after="0" w:line="276" w:lineRule="auto"/>
              <w:jc w:val="center"/>
            </w:pPr>
            <w:r>
              <w:rPr>
                <w:rFonts w:ascii="Times New Roman" w:hAnsi="Times New Roman" w:eastAsia="宋体"/>
                <w:b w:val="0"/>
                <w:color w:val="000000"/>
                <w:sz w:val="15"/>
              </w:rPr>
              <w:t>控制审批、上传、查看、下载、删除、收藏等操作</w:t>
            </w:r>
          </w:p>
        </w:tc>
        <w:tc>
          <w:tcPr>
            <w:tcW w:w="1134" w:type="dxa"/>
            <w:tcMar>
              <w:top w:w="70" w:type="dxa"/>
              <w:left w:w="80" w:type="dxa"/>
              <w:bottom w:w="70" w:type="dxa"/>
              <w:right w:w="80" w:type="dxa"/>
            </w:tcMar>
            <w:vAlign w:val="center"/>
          </w:tcPr>
          <w:p w14:paraId="7732DBE9">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49A103FE">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224BA052">
            <w:pPr>
              <w:spacing w:before="0" w:after="0" w:line="276" w:lineRule="auto"/>
              <w:jc w:val="left"/>
            </w:pPr>
            <w:r>
              <w:rPr>
                <w:rFonts w:ascii="Times New Roman" w:hAnsi="Times New Roman" w:eastAsia="宋体"/>
                <w:b w:val="0"/>
                <w:color w:val="000000"/>
                <w:sz w:val="15"/>
              </w:rPr>
              <w:t>按需</w:t>
            </w:r>
          </w:p>
        </w:tc>
      </w:tr>
      <w:tr w14:paraId="03A4E52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610A5870">
            <w:pPr>
              <w:spacing w:before="0" w:after="0" w:line="276" w:lineRule="auto"/>
              <w:jc w:val="center"/>
            </w:pPr>
            <w:r>
              <w:rPr>
                <w:rFonts w:ascii="Times New Roman" w:hAnsi="Times New Roman" w:eastAsia="宋体"/>
                <w:b w:val="0"/>
                <w:color w:val="000000"/>
                <w:sz w:val="15"/>
              </w:rPr>
              <w:t>P_BOMP_05</w:t>
            </w:r>
          </w:p>
        </w:tc>
        <w:tc>
          <w:tcPr>
            <w:tcW w:w="794" w:type="dxa"/>
            <w:tcMar>
              <w:top w:w="70" w:type="dxa"/>
              <w:left w:w="80" w:type="dxa"/>
              <w:bottom w:w="70" w:type="dxa"/>
              <w:right w:w="80" w:type="dxa"/>
            </w:tcMar>
            <w:vAlign w:val="center"/>
          </w:tcPr>
          <w:p w14:paraId="30AF163E">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2C22E739">
            <w:pPr>
              <w:spacing w:before="0" w:after="0" w:line="276" w:lineRule="auto"/>
              <w:jc w:val="center"/>
            </w:pPr>
            <w:r>
              <w:rPr>
                <w:rFonts w:ascii="Times New Roman" w:hAnsi="Times New Roman" w:eastAsia="宋体"/>
                <w:b w:val="0"/>
                <w:color w:val="000000"/>
                <w:sz w:val="15"/>
              </w:rPr>
              <w:t>知识审核任务与记录</w:t>
            </w:r>
          </w:p>
        </w:tc>
        <w:tc>
          <w:tcPr>
            <w:tcW w:w="1757" w:type="dxa"/>
            <w:tcMar>
              <w:top w:w="70" w:type="dxa"/>
              <w:left w:w="80" w:type="dxa"/>
              <w:bottom w:w="70" w:type="dxa"/>
              <w:right w:w="80" w:type="dxa"/>
            </w:tcMar>
            <w:vAlign w:val="center"/>
          </w:tcPr>
          <w:p w14:paraId="3CDF3C82">
            <w:pPr>
              <w:spacing w:before="0" w:after="0" w:line="276" w:lineRule="auto"/>
              <w:jc w:val="center"/>
            </w:pPr>
            <w:r>
              <w:rPr>
                <w:rFonts w:ascii="Times New Roman" w:hAnsi="Times New Roman" w:eastAsia="宋体"/>
                <w:b w:val="0"/>
                <w:color w:val="000000"/>
                <w:sz w:val="15"/>
              </w:rPr>
              <w:t>记录提交、审核、退回、发布及各环节状态</w:t>
            </w:r>
          </w:p>
        </w:tc>
        <w:tc>
          <w:tcPr>
            <w:tcW w:w="1134" w:type="dxa"/>
            <w:tcMar>
              <w:top w:w="70" w:type="dxa"/>
              <w:left w:w="80" w:type="dxa"/>
              <w:bottom w:w="70" w:type="dxa"/>
              <w:right w:w="80" w:type="dxa"/>
            </w:tcMar>
            <w:vAlign w:val="center"/>
          </w:tcPr>
          <w:p w14:paraId="62DADC41">
            <w:pPr>
              <w:spacing w:before="0" w:after="0" w:line="276" w:lineRule="auto"/>
              <w:jc w:val="left"/>
            </w:pPr>
            <w:r>
              <w:rPr>
                <w:rFonts w:ascii="Times New Roman" w:hAnsi="Times New Roman" w:eastAsia="宋体"/>
                <w:b w:val="0"/>
                <w:color w:val="000000"/>
                <w:sz w:val="15"/>
              </w:rPr>
              <w:t>相关审核部门</w:t>
            </w:r>
          </w:p>
        </w:tc>
        <w:tc>
          <w:tcPr>
            <w:tcW w:w="1134" w:type="dxa"/>
            <w:tcMar>
              <w:top w:w="70" w:type="dxa"/>
              <w:left w:w="80" w:type="dxa"/>
              <w:bottom w:w="70" w:type="dxa"/>
              <w:right w:w="80" w:type="dxa"/>
            </w:tcMar>
            <w:vAlign w:val="center"/>
          </w:tcPr>
          <w:p w14:paraId="2FB93EEF">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09B1849E">
            <w:pPr>
              <w:spacing w:before="0" w:after="0" w:line="276" w:lineRule="auto"/>
              <w:jc w:val="left"/>
            </w:pPr>
            <w:r>
              <w:rPr>
                <w:rFonts w:ascii="Times New Roman" w:hAnsi="Times New Roman" w:eastAsia="宋体"/>
                <w:b w:val="0"/>
                <w:color w:val="000000"/>
                <w:sz w:val="15"/>
              </w:rPr>
              <w:t>按次</w:t>
            </w:r>
          </w:p>
        </w:tc>
      </w:tr>
      <w:tr w14:paraId="0413EBD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001A48C7">
            <w:pPr>
              <w:spacing w:before="0" w:after="0" w:line="276" w:lineRule="auto"/>
              <w:jc w:val="center"/>
            </w:pPr>
            <w:r>
              <w:rPr>
                <w:rFonts w:ascii="Times New Roman" w:hAnsi="Times New Roman" w:eastAsia="宋体"/>
                <w:b w:val="0"/>
                <w:color w:val="000000"/>
                <w:sz w:val="15"/>
              </w:rPr>
              <w:t>P_BOMP_06</w:t>
            </w:r>
          </w:p>
        </w:tc>
        <w:tc>
          <w:tcPr>
            <w:tcW w:w="794" w:type="dxa"/>
            <w:tcMar>
              <w:top w:w="70" w:type="dxa"/>
              <w:left w:w="80" w:type="dxa"/>
              <w:bottom w:w="70" w:type="dxa"/>
              <w:right w:w="80" w:type="dxa"/>
            </w:tcMar>
            <w:vAlign w:val="center"/>
          </w:tcPr>
          <w:p w14:paraId="2BABF697">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41AD0BA7">
            <w:pPr>
              <w:spacing w:before="0" w:after="0" w:line="276" w:lineRule="auto"/>
              <w:jc w:val="center"/>
            </w:pPr>
            <w:r>
              <w:rPr>
                <w:rFonts w:ascii="Times New Roman" w:hAnsi="Times New Roman" w:eastAsia="宋体"/>
                <w:b w:val="0"/>
                <w:color w:val="000000"/>
                <w:sz w:val="15"/>
              </w:rPr>
              <w:t>知识检索条件与结果</w:t>
            </w:r>
          </w:p>
        </w:tc>
        <w:tc>
          <w:tcPr>
            <w:tcW w:w="1757" w:type="dxa"/>
            <w:tcMar>
              <w:top w:w="70" w:type="dxa"/>
              <w:left w:w="80" w:type="dxa"/>
              <w:bottom w:w="70" w:type="dxa"/>
              <w:right w:w="80" w:type="dxa"/>
            </w:tcMar>
            <w:vAlign w:val="center"/>
          </w:tcPr>
          <w:p w14:paraId="6F1A04AE">
            <w:pPr>
              <w:spacing w:before="0" w:after="0" w:line="276" w:lineRule="auto"/>
              <w:jc w:val="center"/>
            </w:pPr>
            <w:r>
              <w:rPr>
                <w:rFonts w:ascii="Times New Roman" w:hAnsi="Times New Roman" w:eastAsia="宋体"/>
                <w:b w:val="0"/>
                <w:color w:val="000000"/>
                <w:sz w:val="15"/>
              </w:rPr>
              <w:t>执行正文、模糊及组合条件查询</w:t>
            </w:r>
          </w:p>
        </w:tc>
        <w:tc>
          <w:tcPr>
            <w:tcW w:w="1134" w:type="dxa"/>
            <w:tcMar>
              <w:top w:w="70" w:type="dxa"/>
              <w:left w:w="80" w:type="dxa"/>
              <w:bottom w:w="70" w:type="dxa"/>
              <w:right w:w="80" w:type="dxa"/>
            </w:tcMar>
            <w:vAlign w:val="center"/>
          </w:tcPr>
          <w:p w14:paraId="1AFF5909">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08B228D9">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6EFC7646">
            <w:pPr>
              <w:spacing w:before="0" w:after="0" w:line="276" w:lineRule="auto"/>
              <w:jc w:val="left"/>
            </w:pPr>
            <w:r>
              <w:rPr>
                <w:rFonts w:ascii="Times New Roman" w:hAnsi="Times New Roman" w:eastAsia="宋体"/>
                <w:b w:val="0"/>
                <w:color w:val="000000"/>
                <w:sz w:val="15"/>
              </w:rPr>
              <w:t>高频</w:t>
            </w:r>
          </w:p>
        </w:tc>
      </w:tr>
      <w:tr w14:paraId="5869E5F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447A7C3F">
            <w:pPr>
              <w:spacing w:before="0" w:after="0" w:line="276" w:lineRule="auto"/>
              <w:jc w:val="center"/>
            </w:pPr>
            <w:r>
              <w:rPr>
                <w:rFonts w:ascii="Times New Roman" w:hAnsi="Times New Roman" w:eastAsia="宋体"/>
                <w:b w:val="0"/>
                <w:color w:val="000000"/>
                <w:sz w:val="15"/>
              </w:rPr>
              <w:t>P_BOMP_07</w:t>
            </w:r>
          </w:p>
        </w:tc>
        <w:tc>
          <w:tcPr>
            <w:tcW w:w="794" w:type="dxa"/>
            <w:tcMar>
              <w:top w:w="70" w:type="dxa"/>
              <w:left w:w="80" w:type="dxa"/>
              <w:bottom w:w="70" w:type="dxa"/>
              <w:right w:w="80" w:type="dxa"/>
            </w:tcMar>
            <w:vAlign w:val="center"/>
          </w:tcPr>
          <w:p w14:paraId="6A279177">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57C627E6">
            <w:pPr>
              <w:spacing w:before="0" w:after="0" w:line="276" w:lineRule="auto"/>
              <w:jc w:val="center"/>
            </w:pPr>
            <w:r>
              <w:rPr>
                <w:rFonts w:ascii="Times New Roman" w:hAnsi="Times New Roman" w:eastAsia="宋体"/>
                <w:b w:val="0"/>
                <w:color w:val="000000"/>
                <w:sz w:val="15"/>
              </w:rPr>
              <w:t>文件夹申请信息</w:t>
            </w:r>
          </w:p>
        </w:tc>
        <w:tc>
          <w:tcPr>
            <w:tcW w:w="1757" w:type="dxa"/>
            <w:tcMar>
              <w:top w:w="70" w:type="dxa"/>
              <w:left w:w="80" w:type="dxa"/>
              <w:bottom w:w="70" w:type="dxa"/>
              <w:right w:w="80" w:type="dxa"/>
            </w:tcMar>
            <w:vAlign w:val="center"/>
          </w:tcPr>
          <w:p w14:paraId="0E47D647">
            <w:pPr>
              <w:spacing w:before="0" w:after="0" w:line="276" w:lineRule="auto"/>
              <w:jc w:val="center"/>
            </w:pPr>
            <w:r>
              <w:rPr>
                <w:rFonts w:ascii="Times New Roman" w:hAnsi="Times New Roman" w:eastAsia="宋体"/>
                <w:b w:val="0"/>
                <w:color w:val="000000"/>
                <w:sz w:val="15"/>
              </w:rPr>
              <w:t>记录目标路径、名称、创建原因和审批状态</w:t>
            </w:r>
          </w:p>
        </w:tc>
        <w:tc>
          <w:tcPr>
            <w:tcW w:w="1134" w:type="dxa"/>
            <w:tcMar>
              <w:top w:w="70" w:type="dxa"/>
              <w:left w:w="80" w:type="dxa"/>
              <w:bottom w:w="70" w:type="dxa"/>
              <w:right w:w="80" w:type="dxa"/>
            </w:tcMar>
            <w:vAlign w:val="center"/>
          </w:tcPr>
          <w:p w14:paraId="34C44C48">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0E0B5783">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01E63674">
            <w:pPr>
              <w:spacing w:before="0" w:after="0" w:line="276" w:lineRule="auto"/>
              <w:jc w:val="left"/>
            </w:pPr>
            <w:r>
              <w:rPr>
                <w:rFonts w:ascii="Times New Roman" w:hAnsi="Times New Roman" w:eastAsia="宋体"/>
                <w:b w:val="0"/>
                <w:color w:val="000000"/>
                <w:sz w:val="15"/>
              </w:rPr>
              <w:t>按次</w:t>
            </w:r>
          </w:p>
        </w:tc>
      </w:tr>
      <w:tr w14:paraId="7B5D7E9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68F9F6B3">
            <w:pPr>
              <w:spacing w:before="0" w:after="0" w:line="276" w:lineRule="auto"/>
              <w:jc w:val="center"/>
            </w:pPr>
            <w:r>
              <w:rPr>
                <w:rFonts w:ascii="Times New Roman" w:hAnsi="Times New Roman" w:eastAsia="宋体"/>
                <w:b w:val="0"/>
                <w:color w:val="000000"/>
                <w:sz w:val="15"/>
              </w:rPr>
              <w:t>P_BOMP_08</w:t>
            </w:r>
          </w:p>
        </w:tc>
        <w:tc>
          <w:tcPr>
            <w:tcW w:w="794" w:type="dxa"/>
            <w:tcMar>
              <w:top w:w="70" w:type="dxa"/>
              <w:left w:w="80" w:type="dxa"/>
              <w:bottom w:w="70" w:type="dxa"/>
              <w:right w:w="80" w:type="dxa"/>
            </w:tcMar>
            <w:vAlign w:val="center"/>
          </w:tcPr>
          <w:p w14:paraId="748DEBCD">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478B8391">
            <w:pPr>
              <w:spacing w:before="0" w:after="0" w:line="276" w:lineRule="auto"/>
              <w:jc w:val="center"/>
            </w:pPr>
            <w:r>
              <w:rPr>
                <w:rFonts w:ascii="Times New Roman" w:hAnsi="Times New Roman" w:eastAsia="宋体"/>
                <w:b w:val="0"/>
                <w:color w:val="000000"/>
                <w:sz w:val="15"/>
              </w:rPr>
              <w:t>个人上传与审批信息</w:t>
            </w:r>
          </w:p>
        </w:tc>
        <w:tc>
          <w:tcPr>
            <w:tcW w:w="1757" w:type="dxa"/>
            <w:tcMar>
              <w:top w:w="70" w:type="dxa"/>
              <w:left w:w="80" w:type="dxa"/>
              <w:bottom w:w="70" w:type="dxa"/>
              <w:right w:w="80" w:type="dxa"/>
            </w:tcMar>
            <w:vAlign w:val="center"/>
          </w:tcPr>
          <w:p w14:paraId="71826E05">
            <w:pPr>
              <w:spacing w:before="0" w:after="0" w:line="276" w:lineRule="auto"/>
              <w:jc w:val="center"/>
            </w:pPr>
            <w:r>
              <w:rPr>
                <w:rFonts w:ascii="Times New Roman" w:hAnsi="Times New Roman" w:eastAsia="宋体"/>
                <w:b w:val="0"/>
                <w:color w:val="000000"/>
                <w:sz w:val="15"/>
              </w:rPr>
              <w:t>汇总个人文件状态和个人审批任务</w:t>
            </w:r>
          </w:p>
        </w:tc>
        <w:tc>
          <w:tcPr>
            <w:tcW w:w="1134" w:type="dxa"/>
            <w:tcMar>
              <w:top w:w="70" w:type="dxa"/>
              <w:left w:w="80" w:type="dxa"/>
              <w:bottom w:w="70" w:type="dxa"/>
              <w:right w:w="80" w:type="dxa"/>
            </w:tcMar>
            <w:vAlign w:val="center"/>
          </w:tcPr>
          <w:p w14:paraId="0BE93F25">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740650BD">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21483F29">
            <w:pPr>
              <w:spacing w:before="0" w:after="0" w:line="276" w:lineRule="auto"/>
              <w:jc w:val="left"/>
            </w:pPr>
            <w:r>
              <w:rPr>
                <w:rFonts w:ascii="Times New Roman" w:hAnsi="Times New Roman" w:eastAsia="宋体"/>
                <w:b w:val="0"/>
                <w:color w:val="000000"/>
                <w:sz w:val="15"/>
              </w:rPr>
              <w:t>实时</w:t>
            </w:r>
          </w:p>
        </w:tc>
      </w:tr>
      <w:tr w14:paraId="4E5D716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466E71B5">
            <w:pPr>
              <w:spacing w:before="0" w:after="0" w:line="276" w:lineRule="auto"/>
              <w:jc w:val="center"/>
            </w:pPr>
            <w:r>
              <w:rPr>
                <w:rFonts w:ascii="Times New Roman" w:hAnsi="Times New Roman" w:eastAsia="宋体"/>
                <w:b w:val="0"/>
                <w:color w:val="000000"/>
                <w:sz w:val="15"/>
              </w:rPr>
              <w:t>P_BOMP_09</w:t>
            </w:r>
          </w:p>
        </w:tc>
        <w:tc>
          <w:tcPr>
            <w:tcW w:w="794" w:type="dxa"/>
            <w:tcMar>
              <w:top w:w="70" w:type="dxa"/>
              <w:left w:w="80" w:type="dxa"/>
              <w:bottom w:w="70" w:type="dxa"/>
              <w:right w:w="80" w:type="dxa"/>
            </w:tcMar>
            <w:vAlign w:val="center"/>
          </w:tcPr>
          <w:p w14:paraId="6F515D48">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1945CB12">
            <w:pPr>
              <w:spacing w:before="0" w:after="0" w:line="276" w:lineRule="auto"/>
              <w:jc w:val="center"/>
            </w:pPr>
            <w:r>
              <w:rPr>
                <w:rFonts w:ascii="Times New Roman" w:hAnsi="Times New Roman" w:eastAsia="宋体"/>
                <w:b w:val="0"/>
                <w:color w:val="000000"/>
                <w:sz w:val="15"/>
              </w:rPr>
              <w:t>工作规则备案信息</w:t>
            </w:r>
          </w:p>
        </w:tc>
        <w:tc>
          <w:tcPr>
            <w:tcW w:w="1757" w:type="dxa"/>
            <w:tcMar>
              <w:top w:w="70" w:type="dxa"/>
              <w:left w:w="80" w:type="dxa"/>
              <w:bottom w:w="70" w:type="dxa"/>
              <w:right w:w="80" w:type="dxa"/>
            </w:tcMar>
            <w:vAlign w:val="center"/>
          </w:tcPr>
          <w:p w14:paraId="4AC40C3A">
            <w:pPr>
              <w:spacing w:before="0" w:after="0" w:line="276" w:lineRule="auto"/>
              <w:jc w:val="center"/>
            </w:pPr>
            <w:r>
              <w:rPr>
                <w:rFonts w:ascii="Times New Roman" w:hAnsi="Times New Roman" w:eastAsia="宋体"/>
                <w:b w:val="0"/>
                <w:color w:val="000000"/>
                <w:sz w:val="15"/>
              </w:rPr>
              <w:t>管理新增、更新、废止及审批记录</w:t>
            </w:r>
          </w:p>
        </w:tc>
        <w:tc>
          <w:tcPr>
            <w:tcW w:w="1134" w:type="dxa"/>
            <w:tcMar>
              <w:top w:w="70" w:type="dxa"/>
              <w:left w:w="80" w:type="dxa"/>
              <w:bottom w:w="70" w:type="dxa"/>
              <w:right w:w="80" w:type="dxa"/>
            </w:tcMar>
            <w:vAlign w:val="center"/>
          </w:tcPr>
          <w:p w14:paraId="03DE7013">
            <w:pPr>
              <w:spacing w:before="0" w:after="0" w:line="276" w:lineRule="auto"/>
              <w:jc w:val="left"/>
            </w:pPr>
            <w:r>
              <w:rPr>
                <w:rFonts w:ascii="Times New Roman" w:hAnsi="Times New Roman" w:eastAsia="宋体"/>
                <w:b w:val="0"/>
                <w:color w:val="000000"/>
                <w:sz w:val="15"/>
              </w:rPr>
              <w:t>编制部门及审核部门</w:t>
            </w:r>
          </w:p>
        </w:tc>
        <w:tc>
          <w:tcPr>
            <w:tcW w:w="1134" w:type="dxa"/>
            <w:tcMar>
              <w:top w:w="70" w:type="dxa"/>
              <w:left w:w="80" w:type="dxa"/>
              <w:bottom w:w="70" w:type="dxa"/>
              <w:right w:w="80" w:type="dxa"/>
            </w:tcMar>
            <w:vAlign w:val="center"/>
          </w:tcPr>
          <w:p w14:paraId="06B79D10">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2856FAE0">
            <w:pPr>
              <w:spacing w:before="0" w:after="0" w:line="276" w:lineRule="auto"/>
              <w:jc w:val="left"/>
            </w:pPr>
            <w:r>
              <w:rPr>
                <w:rFonts w:ascii="Times New Roman" w:hAnsi="Times New Roman" w:eastAsia="宋体"/>
                <w:b w:val="0"/>
                <w:color w:val="000000"/>
                <w:sz w:val="15"/>
              </w:rPr>
              <w:t>按次</w:t>
            </w:r>
          </w:p>
        </w:tc>
      </w:tr>
      <w:tr w14:paraId="13C4101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3ED699A3">
            <w:pPr>
              <w:spacing w:before="0" w:after="0" w:line="276" w:lineRule="auto"/>
              <w:jc w:val="center"/>
            </w:pPr>
            <w:r>
              <w:rPr>
                <w:rFonts w:ascii="Times New Roman" w:hAnsi="Times New Roman" w:eastAsia="宋体"/>
                <w:b w:val="0"/>
                <w:color w:val="000000"/>
                <w:sz w:val="15"/>
              </w:rPr>
              <w:t>P_BOMP_10</w:t>
            </w:r>
          </w:p>
        </w:tc>
        <w:tc>
          <w:tcPr>
            <w:tcW w:w="794" w:type="dxa"/>
            <w:tcMar>
              <w:top w:w="70" w:type="dxa"/>
              <w:left w:w="80" w:type="dxa"/>
              <w:bottom w:w="70" w:type="dxa"/>
              <w:right w:w="80" w:type="dxa"/>
            </w:tcMar>
            <w:vAlign w:val="center"/>
          </w:tcPr>
          <w:p w14:paraId="497EA83C">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022D4C44">
            <w:pPr>
              <w:spacing w:before="0" w:after="0" w:line="276" w:lineRule="auto"/>
              <w:jc w:val="center"/>
            </w:pPr>
            <w:r>
              <w:rPr>
                <w:rFonts w:ascii="Times New Roman" w:hAnsi="Times New Roman" w:eastAsia="宋体"/>
                <w:b w:val="0"/>
                <w:color w:val="000000"/>
                <w:sz w:val="15"/>
              </w:rPr>
              <w:t>重复文件比对结果</w:t>
            </w:r>
          </w:p>
        </w:tc>
        <w:tc>
          <w:tcPr>
            <w:tcW w:w="1757" w:type="dxa"/>
            <w:tcMar>
              <w:top w:w="70" w:type="dxa"/>
              <w:left w:w="80" w:type="dxa"/>
              <w:bottom w:w="70" w:type="dxa"/>
              <w:right w:w="80" w:type="dxa"/>
            </w:tcMar>
            <w:vAlign w:val="center"/>
          </w:tcPr>
          <w:p w14:paraId="33A6DFED">
            <w:pPr>
              <w:spacing w:before="0" w:after="0" w:line="276" w:lineRule="auto"/>
              <w:jc w:val="center"/>
            </w:pPr>
            <w:r>
              <w:rPr>
                <w:rFonts w:ascii="Times New Roman" w:hAnsi="Times New Roman" w:eastAsia="宋体"/>
                <w:b w:val="0"/>
                <w:color w:val="000000"/>
                <w:sz w:val="15"/>
              </w:rPr>
              <w:t>提示高度相似或完全相同文件</w:t>
            </w:r>
          </w:p>
        </w:tc>
        <w:tc>
          <w:tcPr>
            <w:tcW w:w="1134" w:type="dxa"/>
            <w:tcMar>
              <w:top w:w="70" w:type="dxa"/>
              <w:left w:w="80" w:type="dxa"/>
              <w:bottom w:w="70" w:type="dxa"/>
              <w:right w:w="80" w:type="dxa"/>
            </w:tcMar>
            <w:vAlign w:val="center"/>
          </w:tcPr>
          <w:p w14:paraId="7FA6D0D7">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0392B395">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7E1B3D86">
            <w:pPr>
              <w:spacing w:before="0" w:after="0" w:line="276" w:lineRule="auto"/>
              <w:jc w:val="left"/>
            </w:pPr>
            <w:r>
              <w:rPr>
                <w:rFonts w:ascii="Times New Roman" w:hAnsi="Times New Roman" w:eastAsia="宋体"/>
                <w:b w:val="0"/>
                <w:color w:val="000000"/>
                <w:sz w:val="15"/>
              </w:rPr>
              <w:t>上传时</w:t>
            </w:r>
          </w:p>
        </w:tc>
      </w:tr>
      <w:tr w14:paraId="55DF5C1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5E121B2D">
            <w:pPr>
              <w:spacing w:before="0" w:after="0" w:line="276" w:lineRule="auto"/>
              <w:jc w:val="center"/>
            </w:pPr>
            <w:r>
              <w:rPr>
                <w:rFonts w:ascii="Times New Roman" w:hAnsi="Times New Roman" w:eastAsia="宋体"/>
                <w:b w:val="0"/>
                <w:color w:val="000000"/>
                <w:sz w:val="15"/>
              </w:rPr>
              <w:t>P_BOMP_11</w:t>
            </w:r>
          </w:p>
        </w:tc>
        <w:tc>
          <w:tcPr>
            <w:tcW w:w="794" w:type="dxa"/>
            <w:tcMar>
              <w:top w:w="70" w:type="dxa"/>
              <w:left w:w="80" w:type="dxa"/>
              <w:bottom w:w="70" w:type="dxa"/>
              <w:right w:w="80" w:type="dxa"/>
            </w:tcMar>
            <w:vAlign w:val="center"/>
          </w:tcPr>
          <w:p w14:paraId="099FDAD3">
            <w:pPr>
              <w:spacing w:before="0" w:after="0" w:line="276" w:lineRule="auto"/>
              <w:jc w:val="center"/>
            </w:pPr>
            <w:r>
              <w:rPr>
                <w:rFonts w:ascii="Times New Roman" w:hAnsi="Times New Roman" w:eastAsia="宋体"/>
                <w:b w:val="0"/>
                <w:color w:val="000000"/>
                <w:sz w:val="15"/>
              </w:rPr>
              <w:t>表单</w:t>
            </w:r>
          </w:p>
        </w:tc>
        <w:tc>
          <w:tcPr>
            <w:tcW w:w="1417" w:type="dxa"/>
            <w:tcMar>
              <w:top w:w="70" w:type="dxa"/>
              <w:left w:w="80" w:type="dxa"/>
              <w:bottom w:w="70" w:type="dxa"/>
              <w:right w:w="80" w:type="dxa"/>
            </w:tcMar>
            <w:vAlign w:val="center"/>
          </w:tcPr>
          <w:p w14:paraId="0C81D4CC">
            <w:pPr>
              <w:spacing w:before="0" w:after="0" w:line="276" w:lineRule="auto"/>
              <w:jc w:val="center"/>
            </w:pPr>
            <w:r>
              <w:rPr>
                <w:rFonts w:ascii="Times New Roman" w:hAnsi="Times New Roman" w:eastAsia="宋体"/>
                <w:b w:val="0"/>
                <w:color w:val="000000"/>
                <w:sz w:val="15"/>
              </w:rPr>
              <w:t>群组成员与文件夹权限信息</w:t>
            </w:r>
          </w:p>
        </w:tc>
        <w:tc>
          <w:tcPr>
            <w:tcW w:w="1757" w:type="dxa"/>
            <w:tcMar>
              <w:top w:w="70" w:type="dxa"/>
              <w:left w:w="80" w:type="dxa"/>
              <w:bottom w:w="70" w:type="dxa"/>
              <w:right w:w="80" w:type="dxa"/>
            </w:tcMar>
            <w:vAlign w:val="center"/>
          </w:tcPr>
          <w:p w14:paraId="12EA38A9">
            <w:pPr>
              <w:spacing w:before="0" w:after="0" w:line="276" w:lineRule="auto"/>
              <w:jc w:val="center"/>
            </w:pPr>
            <w:r>
              <w:rPr>
                <w:rFonts w:ascii="Times New Roman" w:hAnsi="Times New Roman" w:eastAsia="宋体"/>
                <w:b w:val="0"/>
                <w:color w:val="000000"/>
                <w:sz w:val="15"/>
              </w:rPr>
              <w:t>管理人员、角色、继承权限和路径访问</w:t>
            </w:r>
          </w:p>
        </w:tc>
        <w:tc>
          <w:tcPr>
            <w:tcW w:w="1134" w:type="dxa"/>
            <w:tcMar>
              <w:top w:w="70" w:type="dxa"/>
              <w:left w:w="80" w:type="dxa"/>
              <w:bottom w:w="70" w:type="dxa"/>
              <w:right w:w="80" w:type="dxa"/>
            </w:tcMar>
            <w:vAlign w:val="center"/>
          </w:tcPr>
          <w:p w14:paraId="492C6167">
            <w:pPr>
              <w:spacing w:before="0" w:after="0" w:line="276" w:lineRule="auto"/>
              <w:jc w:val="left"/>
            </w:pPr>
            <w:r>
              <w:rPr>
                <w:rFonts w:ascii="Times New Roman" w:hAnsi="Times New Roman" w:eastAsia="宋体"/>
                <w:b w:val="0"/>
                <w:color w:val="000000"/>
                <w:sz w:val="15"/>
              </w:rPr>
              <w:t>相关群组</w:t>
            </w:r>
          </w:p>
        </w:tc>
        <w:tc>
          <w:tcPr>
            <w:tcW w:w="1134" w:type="dxa"/>
            <w:tcMar>
              <w:top w:w="70" w:type="dxa"/>
              <w:left w:w="80" w:type="dxa"/>
              <w:bottom w:w="70" w:type="dxa"/>
              <w:right w:w="80" w:type="dxa"/>
            </w:tcMar>
            <w:vAlign w:val="center"/>
          </w:tcPr>
          <w:p w14:paraId="57C44939">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6F0F8D45">
            <w:pPr>
              <w:spacing w:before="0" w:after="0" w:line="276" w:lineRule="auto"/>
              <w:jc w:val="left"/>
            </w:pPr>
            <w:r>
              <w:rPr>
                <w:rFonts w:ascii="Times New Roman" w:hAnsi="Times New Roman" w:eastAsia="宋体"/>
                <w:b w:val="0"/>
                <w:color w:val="000000"/>
                <w:sz w:val="15"/>
              </w:rPr>
              <w:t>按需</w:t>
            </w:r>
          </w:p>
        </w:tc>
      </w:tr>
      <w:tr w14:paraId="0CD3BB4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247" w:type="dxa"/>
            <w:tcMar>
              <w:top w:w="70" w:type="dxa"/>
              <w:left w:w="80" w:type="dxa"/>
              <w:bottom w:w="70" w:type="dxa"/>
              <w:right w:w="80" w:type="dxa"/>
            </w:tcMar>
            <w:vAlign w:val="center"/>
          </w:tcPr>
          <w:p w14:paraId="522B8D48">
            <w:pPr>
              <w:spacing w:before="0" w:after="0" w:line="276" w:lineRule="auto"/>
              <w:jc w:val="center"/>
            </w:pPr>
            <w:r>
              <w:rPr>
                <w:rFonts w:ascii="Times New Roman" w:hAnsi="Times New Roman" w:eastAsia="宋体"/>
                <w:b w:val="0"/>
                <w:color w:val="000000"/>
                <w:sz w:val="15"/>
              </w:rPr>
              <w:t>P_BOMP_12</w:t>
            </w:r>
          </w:p>
        </w:tc>
        <w:tc>
          <w:tcPr>
            <w:tcW w:w="794" w:type="dxa"/>
            <w:tcMar>
              <w:top w:w="70" w:type="dxa"/>
              <w:left w:w="80" w:type="dxa"/>
              <w:bottom w:w="70" w:type="dxa"/>
              <w:right w:w="80" w:type="dxa"/>
            </w:tcMar>
            <w:vAlign w:val="center"/>
          </w:tcPr>
          <w:p w14:paraId="78ACC9CA">
            <w:pPr>
              <w:spacing w:before="0" w:after="0" w:line="276" w:lineRule="auto"/>
              <w:jc w:val="center"/>
            </w:pPr>
            <w:r>
              <w:rPr>
                <w:rFonts w:ascii="Times New Roman" w:hAnsi="Times New Roman" w:eastAsia="宋体"/>
                <w:b w:val="0"/>
                <w:color w:val="000000"/>
                <w:sz w:val="15"/>
              </w:rPr>
              <w:t>配置信息</w:t>
            </w:r>
          </w:p>
        </w:tc>
        <w:tc>
          <w:tcPr>
            <w:tcW w:w="1417" w:type="dxa"/>
            <w:tcMar>
              <w:top w:w="70" w:type="dxa"/>
              <w:left w:w="80" w:type="dxa"/>
              <w:bottom w:w="70" w:type="dxa"/>
              <w:right w:w="80" w:type="dxa"/>
            </w:tcMar>
            <w:vAlign w:val="center"/>
          </w:tcPr>
          <w:p w14:paraId="32F825CC">
            <w:pPr>
              <w:spacing w:before="0" w:after="0" w:line="276" w:lineRule="auto"/>
              <w:jc w:val="center"/>
            </w:pPr>
            <w:r>
              <w:rPr>
                <w:rFonts w:ascii="Times New Roman" w:hAnsi="Times New Roman" w:eastAsia="宋体"/>
                <w:b w:val="0"/>
                <w:color w:val="000000"/>
                <w:sz w:val="15"/>
              </w:rPr>
              <w:t>知识共享中心首页配置信息</w:t>
            </w:r>
          </w:p>
        </w:tc>
        <w:tc>
          <w:tcPr>
            <w:tcW w:w="1757" w:type="dxa"/>
            <w:tcMar>
              <w:top w:w="70" w:type="dxa"/>
              <w:left w:w="80" w:type="dxa"/>
              <w:bottom w:w="70" w:type="dxa"/>
              <w:right w:w="80" w:type="dxa"/>
            </w:tcMar>
            <w:vAlign w:val="center"/>
          </w:tcPr>
          <w:p w14:paraId="71AB1087">
            <w:pPr>
              <w:spacing w:before="0" w:after="0" w:line="276" w:lineRule="auto"/>
              <w:jc w:val="center"/>
            </w:pPr>
            <w:r>
              <w:rPr>
                <w:rFonts w:ascii="Times New Roman" w:hAnsi="Times New Roman" w:eastAsia="宋体"/>
                <w:b w:val="0"/>
                <w:color w:val="000000"/>
                <w:sz w:val="15"/>
              </w:rPr>
              <w:t>配置首页栏目、重点内容和快捷入口</w:t>
            </w:r>
          </w:p>
        </w:tc>
        <w:tc>
          <w:tcPr>
            <w:tcW w:w="1134" w:type="dxa"/>
            <w:tcMar>
              <w:top w:w="70" w:type="dxa"/>
              <w:left w:w="80" w:type="dxa"/>
              <w:bottom w:w="70" w:type="dxa"/>
              <w:right w:w="80" w:type="dxa"/>
            </w:tcMar>
            <w:vAlign w:val="center"/>
          </w:tcPr>
          <w:p w14:paraId="24D302BD">
            <w:pPr>
              <w:spacing w:before="0" w:after="0" w:line="276" w:lineRule="auto"/>
              <w:jc w:val="left"/>
            </w:pPr>
            <w:r>
              <w:rPr>
                <w:rFonts w:ascii="Times New Roman" w:hAnsi="Times New Roman" w:eastAsia="宋体"/>
                <w:b w:val="0"/>
                <w:color w:val="000000"/>
                <w:sz w:val="15"/>
              </w:rPr>
              <w:t>所有部门（单位）</w:t>
            </w:r>
          </w:p>
        </w:tc>
        <w:tc>
          <w:tcPr>
            <w:tcW w:w="1134" w:type="dxa"/>
            <w:tcMar>
              <w:top w:w="70" w:type="dxa"/>
              <w:left w:w="80" w:type="dxa"/>
              <w:bottom w:w="70" w:type="dxa"/>
              <w:right w:w="80" w:type="dxa"/>
            </w:tcMar>
            <w:vAlign w:val="center"/>
          </w:tcPr>
          <w:p w14:paraId="300FD0CA">
            <w:pPr>
              <w:spacing w:before="0" w:after="0" w:line="276" w:lineRule="auto"/>
              <w:jc w:val="left"/>
            </w:pPr>
            <w:r>
              <w:rPr>
                <w:rFonts w:ascii="Times New Roman" w:hAnsi="Times New Roman" w:eastAsia="宋体"/>
                <w:b w:val="0"/>
                <w:color w:val="000000"/>
                <w:sz w:val="15"/>
              </w:rPr>
              <w:t>供应链运营中心</w:t>
            </w:r>
          </w:p>
        </w:tc>
        <w:tc>
          <w:tcPr>
            <w:tcW w:w="794" w:type="dxa"/>
            <w:tcMar>
              <w:top w:w="70" w:type="dxa"/>
              <w:left w:w="80" w:type="dxa"/>
              <w:bottom w:w="70" w:type="dxa"/>
              <w:right w:w="80" w:type="dxa"/>
            </w:tcMar>
            <w:vAlign w:val="center"/>
          </w:tcPr>
          <w:p w14:paraId="70CAD7F9">
            <w:pPr>
              <w:spacing w:before="0" w:after="0" w:line="276" w:lineRule="auto"/>
              <w:jc w:val="left"/>
            </w:pPr>
            <w:r>
              <w:rPr>
                <w:rFonts w:ascii="Times New Roman" w:hAnsi="Times New Roman" w:eastAsia="宋体"/>
                <w:b w:val="0"/>
                <w:color w:val="000000"/>
                <w:sz w:val="15"/>
              </w:rPr>
              <w:t>按需</w:t>
            </w:r>
          </w:p>
        </w:tc>
      </w:tr>
    </w:tbl>
    <w:p w14:paraId="26394D96">
      <w:r>
        <w:br w:type="page"/>
      </w:r>
    </w:p>
    <w:p w14:paraId="4D60FFF0">
      <w:pPr>
        <w:pStyle w:val="3084"/>
      </w:pPr>
      <w:bookmarkStart w:id="25" w:name="_Toc12385"/>
      <w:r>
        <w:t>5 共享融合需求分析</w:t>
      </w:r>
      <w:bookmarkEnd w:id="25"/>
    </w:p>
    <w:p w14:paraId="2345ACE6">
      <w:pPr>
        <w:spacing w:line="360" w:lineRule="auto"/>
        <w:jc w:val="both"/>
      </w:pPr>
    </w:p>
    <w:p w14:paraId="2DBEE7D9">
      <w:r>
        <w:br w:type="page"/>
      </w:r>
    </w:p>
    <w:p w14:paraId="549D3812">
      <w:pPr>
        <w:pStyle w:val="3084"/>
      </w:pPr>
      <w:bookmarkStart w:id="26" w:name="_Toc9557"/>
      <w:r>
        <w:t>6 附录</w:t>
      </w:r>
      <w:bookmarkEnd w:id="26"/>
    </w:p>
    <w:p w14:paraId="1D8D7597">
      <w:pPr>
        <w:pStyle w:val="3085"/>
      </w:pPr>
      <w:bookmarkStart w:id="27" w:name="_Toc4034"/>
      <w:r>
        <w:t>6.1 业务信息详单</w:t>
      </w:r>
      <w:bookmarkEnd w:id="27"/>
    </w:p>
    <w:p w14:paraId="21558F43">
      <w:pPr>
        <w:pStyle w:val="3086"/>
      </w:pPr>
      <w:bookmarkStart w:id="28" w:name="_Toc20044"/>
      <w:r>
        <w:t>6.1.1 BOMP知识共享中心</w:t>
      </w:r>
      <w:bookmarkEnd w:id="28"/>
    </w:p>
    <w:p w14:paraId="599BD3C8">
      <w:pPr>
        <w:keepNext/>
        <w:spacing w:before="150" w:after="100"/>
        <w:jc w:val="center"/>
      </w:pPr>
      <w:r>
        <w:rPr>
          <w:rFonts w:ascii="黑体" w:hAnsi="黑体" w:eastAsia="黑体"/>
          <w:color w:val="000000"/>
          <w:sz w:val="18"/>
        </w:rPr>
        <w:t>表 6-1 BOMP知识共享中心业务信息详单</w:t>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2076"/>
        <w:gridCol w:w="2076"/>
        <w:gridCol w:w="2076"/>
        <w:gridCol w:w="2076"/>
      </w:tblGrid>
      <w:tr w14:paraId="2BBC890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361" w:type="dxa"/>
            <w:shd w:val="clear" w:color="auto" w:fill="BFBFBF"/>
            <w:tcMar>
              <w:top w:w="70" w:type="dxa"/>
              <w:left w:w="80" w:type="dxa"/>
              <w:bottom w:w="70" w:type="dxa"/>
              <w:right w:w="80" w:type="dxa"/>
            </w:tcMar>
            <w:vAlign w:val="center"/>
          </w:tcPr>
          <w:p w14:paraId="7875CC8E">
            <w:pPr>
              <w:spacing w:before="0" w:after="0" w:line="276" w:lineRule="auto"/>
              <w:jc w:val="center"/>
            </w:pPr>
            <w:r>
              <w:rPr>
                <w:rFonts w:ascii="Times New Roman" w:hAnsi="Times New Roman" w:eastAsia="宋体"/>
                <w:b/>
                <w:color w:val="000000"/>
                <w:sz w:val="16"/>
              </w:rPr>
              <w:t>业务信息编号</w:t>
            </w:r>
          </w:p>
        </w:tc>
        <w:tc>
          <w:tcPr>
            <w:tcW w:w="1814" w:type="dxa"/>
            <w:shd w:val="clear" w:color="auto" w:fill="BFBFBF"/>
            <w:tcMar>
              <w:top w:w="70" w:type="dxa"/>
              <w:left w:w="80" w:type="dxa"/>
              <w:bottom w:w="70" w:type="dxa"/>
              <w:right w:w="80" w:type="dxa"/>
            </w:tcMar>
            <w:vAlign w:val="center"/>
          </w:tcPr>
          <w:p w14:paraId="1D69C24D">
            <w:pPr>
              <w:spacing w:before="0" w:after="0" w:line="276" w:lineRule="auto"/>
              <w:jc w:val="center"/>
            </w:pPr>
            <w:r>
              <w:rPr>
                <w:rFonts w:ascii="Times New Roman" w:hAnsi="Times New Roman" w:eastAsia="宋体"/>
                <w:b/>
                <w:color w:val="000000"/>
                <w:sz w:val="16"/>
              </w:rPr>
              <w:t>业务信息名称</w:t>
            </w:r>
          </w:p>
        </w:tc>
        <w:tc>
          <w:tcPr>
            <w:tcW w:w="2665" w:type="dxa"/>
            <w:shd w:val="clear" w:color="auto" w:fill="BFBFBF"/>
            <w:tcMar>
              <w:top w:w="70" w:type="dxa"/>
              <w:left w:w="80" w:type="dxa"/>
              <w:bottom w:w="70" w:type="dxa"/>
              <w:right w:w="80" w:type="dxa"/>
            </w:tcMar>
            <w:vAlign w:val="center"/>
          </w:tcPr>
          <w:p w14:paraId="324E6763">
            <w:pPr>
              <w:spacing w:before="0" w:after="0" w:line="276" w:lineRule="auto"/>
              <w:jc w:val="center"/>
            </w:pPr>
            <w:r>
              <w:rPr>
                <w:rFonts w:ascii="Times New Roman" w:hAnsi="Times New Roman" w:eastAsia="宋体"/>
                <w:b/>
                <w:color w:val="000000"/>
                <w:sz w:val="16"/>
              </w:rPr>
              <w:t>关键业务信息项</w:t>
            </w:r>
          </w:p>
        </w:tc>
        <w:tc>
          <w:tcPr>
            <w:tcW w:w="2438" w:type="dxa"/>
            <w:shd w:val="clear" w:color="auto" w:fill="BFBFBF"/>
            <w:tcMar>
              <w:top w:w="70" w:type="dxa"/>
              <w:left w:w="80" w:type="dxa"/>
              <w:bottom w:w="70" w:type="dxa"/>
              <w:right w:w="80" w:type="dxa"/>
            </w:tcMar>
            <w:vAlign w:val="center"/>
          </w:tcPr>
          <w:p w14:paraId="4D37F5A9">
            <w:pPr>
              <w:spacing w:before="0" w:after="0" w:line="276" w:lineRule="auto"/>
              <w:jc w:val="center"/>
            </w:pPr>
            <w:r>
              <w:rPr>
                <w:rFonts w:ascii="Times New Roman" w:hAnsi="Times New Roman" w:eastAsia="宋体"/>
                <w:b/>
                <w:color w:val="000000"/>
                <w:sz w:val="16"/>
              </w:rPr>
              <w:t>主要业务规则</w:t>
            </w:r>
          </w:p>
        </w:tc>
      </w:tr>
      <w:tr w14:paraId="32B05CF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61" w:type="dxa"/>
            <w:tcMar>
              <w:top w:w="70" w:type="dxa"/>
              <w:left w:w="80" w:type="dxa"/>
              <w:bottom w:w="70" w:type="dxa"/>
              <w:right w:w="80" w:type="dxa"/>
            </w:tcMar>
            <w:vAlign w:val="center"/>
          </w:tcPr>
          <w:p w14:paraId="182924A2">
            <w:pPr>
              <w:spacing w:before="0" w:after="0" w:line="276" w:lineRule="auto"/>
              <w:jc w:val="center"/>
            </w:pPr>
            <w:r>
              <w:rPr>
                <w:rFonts w:ascii="Times New Roman" w:hAnsi="Times New Roman" w:eastAsia="宋体"/>
                <w:b w:val="0"/>
                <w:color w:val="000000"/>
                <w:sz w:val="16"/>
              </w:rPr>
              <w:t>P_BOMP_01</w:t>
            </w:r>
          </w:p>
        </w:tc>
        <w:tc>
          <w:tcPr>
            <w:tcW w:w="1814" w:type="dxa"/>
            <w:tcMar>
              <w:top w:w="70" w:type="dxa"/>
              <w:left w:w="80" w:type="dxa"/>
              <w:bottom w:w="70" w:type="dxa"/>
              <w:right w:w="80" w:type="dxa"/>
            </w:tcMar>
            <w:vAlign w:val="center"/>
          </w:tcPr>
          <w:p w14:paraId="34277E3F">
            <w:pPr>
              <w:spacing w:before="0" w:after="0" w:line="276" w:lineRule="auto"/>
              <w:jc w:val="center"/>
            </w:pPr>
            <w:r>
              <w:rPr>
                <w:rFonts w:ascii="Times New Roman" w:hAnsi="Times New Roman" w:eastAsia="宋体"/>
                <w:b w:val="0"/>
                <w:color w:val="000000"/>
                <w:sz w:val="16"/>
              </w:rPr>
              <w:t>用户、岗位与角色信息</w:t>
            </w:r>
          </w:p>
        </w:tc>
        <w:tc>
          <w:tcPr>
            <w:tcW w:w="2665" w:type="dxa"/>
            <w:tcMar>
              <w:top w:w="70" w:type="dxa"/>
              <w:left w:w="80" w:type="dxa"/>
              <w:bottom w:w="70" w:type="dxa"/>
              <w:right w:w="80" w:type="dxa"/>
            </w:tcMar>
            <w:vAlign w:val="center"/>
          </w:tcPr>
          <w:p w14:paraId="570E4D1E">
            <w:pPr>
              <w:spacing w:before="0" w:after="0" w:line="276" w:lineRule="auto"/>
              <w:jc w:val="center"/>
            </w:pPr>
            <w:r>
              <w:rPr>
                <w:rFonts w:ascii="Times New Roman" w:hAnsi="Times New Roman" w:eastAsia="宋体"/>
                <w:b w:val="0"/>
                <w:color w:val="000000"/>
                <w:sz w:val="16"/>
              </w:rPr>
              <w:t>用户标识、姓名、所属组织、岗位、角色、账号状态</w:t>
            </w:r>
          </w:p>
        </w:tc>
        <w:tc>
          <w:tcPr>
            <w:tcW w:w="2438" w:type="dxa"/>
            <w:tcMar>
              <w:top w:w="70" w:type="dxa"/>
              <w:left w:w="80" w:type="dxa"/>
              <w:bottom w:w="70" w:type="dxa"/>
              <w:right w:w="80" w:type="dxa"/>
            </w:tcMar>
            <w:vAlign w:val="center"/>
          </w:tcPr>
          <w:p w14:paraId="14EF030A">
            <w:pPr>
              <w:spacing w:before="0" w:after="0" w:line="276" w:lineRule="auto"/>
              <w:jc w:val="center"/>
            </w:pPr>
            <w:r>
              <w:rPr>
                <w:rFonts w:ascii="Times New Roman" w:hAnsi="Times New Roman" w:eastAsia="宋体"/>
                <w:b w:val="0"/>
                <w:color w:val="000000"/>
                <w:sz w:val="16"/>
              </w:rPr>
              <w:t>用户身份、组织和角色共同决定功能及数据访问范围。</w:t>
            </w:r>
          </w:p>
        </w:tc>
      </w:tr>
      <w:tr w14:paraId="3DCFFF9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61" w:type="dxa"/>
            <w:tcMar>
              <w:top w:w="70" w:type="dxa"/>
              <w:left w:w="80" w:type="dxa"/>
              <w:bottom w:w="70" w:type="dxa"/>
              <w:right w:w="80" w:type="dxa"/>
            </w:tcMar>
            <w:vAlign w:val="center"/>
          </w:tcPr>
          <w:p w14:paraId="049834B2">
            <w:pPr>
              <w:spacing w:before="0" w:after="0" w:line="276" w:lineRule="auto"/>
              <w:jc w:val="center"/>
            </w:pPr>
            <w:r>
              <w:rPr>
                <w:rFonts w:ascii="Times New Roman" w:hAnsi="Times New Roman" w:eastAsia="宋体"/>
                <w:b w:val="0"/>
                <w:color w:val="000000"/>
                <w:sz w:val="16"/>
              </w:rPr>
              <w:t>P_BOMP_02</w:t>
            </w:r>
          </w:p>
        </w:tc>
        <w:tc>
          <w:tcPr>
            <w:tcW w:w="1814" w:type="dxa"/>
            <w:tcMar>
              <w:top w:w="70" w:type="dxa"/>
              <w:left w:w="80" w:type="dxa"/>
              <w:bottom w:w="70" w:type="dxa"/>
              <w:right w:w="80" w:type="dxa"/>
            </w:tcMar>
            <w:vAlign w:val="center"/>
          </w:tcPr>
          <w:p w14:paraId="38A45E5F">
            <w:pPr>
              <w:spacing w:before="0" w:after="0" w:line="276" w:lineRule="auto"/>
              <w:jc w:val="center"/>
            </w:pPr>
            <w:r>
              <w:rPr>
                <w:rFonts w:ascii="Times New Roman" w:hAnsi="Times New Roman" w:eastAsia="宋体"/>
                <w:b w:val="0"/>
                <w:color w:val="000000"/>
                <w:sz w:val="16"/>
              </w:rPr>
              <w:t>知识文件基础信息</w:t>
            </w:r>
          </w:p>
        </w:tc>
        <w:tc>
          <w:tcPr>
            <w:tcW w:w="2665" w:type="dxa"/>
            <w:tcMar>
              <w:top w:w="70" w:type="dxa"/>
              <w:left w:w="80" w:type="dxa"/>
              <w:bottom w:w="70" w:type="dxa"/>
              <w:right w:w="80" w:type="dxa"/>
            </w:tcMar>
            <w:vAlign w:val="center"/>
          </w:tcPr>
          <w:p w14:paraId="15A97E9A">
            <w:pPr>
              <w:spacing w:before="0" w:after="0" w:line="276" w:lineRule="auto"/>
              <w:jc w:val="center"/>
            </w:pPr>
            <w:r>
              <w:rPr>
                <w:rFonts w:ascii="Times New Roman" w:hAnsi="Times New Roman" w:eastAsia="宋体"/>
                <w:b w:val="0"/>
                <w:color w:val="000000"/>
                <w:sz w:val="16"/>
              </w:rPr>
              <w:t>文件标识、名称、类型、上传人、上传时间、归属部门、知识类型、版本、状态</w:t>
            </w:r>
          </w:p>
        </w:tc>
        <w:tc>
          <w:tcPr>
            <w:tcW w:w="2438" w:type="dxa"/>
            <w:tcMar>
              <w:top w:w="70" w:type="dxa"/>
              <w:left w:w="80" w:type="dxa"/>
              <w:bottom w:w="70" w:type="dxa"/>
              <w:right w:w="80" w:type="dxa"/>
            </w:tcMar>
            <w:vAlign w:val="center"/>
          </w:tcPr>
          <w:p w14:paraId="3728945C">
            <w:pPr>
              <w:spacing w:before="0" w:after="0" w:line="276" w:lineRule="auto"/>
              <w:jc w:val="center"/>
            </w:pPr>
            <w:r>
              <w:rPr>
                <w:rFonts w:ascii="Times New Roman" w:hAnsi="Times New Roman" w:eastAsia="宋体"/>
                <w:b w:val="0"/>
                <w:color w:val="000000"/>
                <w:sz w:val="16"/>
              </w:rPr>
              <w:t>文件状态与目录、权限和审核状态保持一致。</w:t>
            </w:r>
          </w:p>
        </w:tc>
      </w:tr>
      <w:tr w14:paraId="625E8AC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61" w:type="dxa"/>
            <w:tcMar>
              <w:top w:w="70" w:type="dxa"/>
              <w:left w:w="80" w:type="dxa"/>
              <w:bottom w:w="70" w:type="dxa"/>
              <w:right w:w="80" w:type="dxa"/>
            </w:tcMar>
            <w:vAlign w:val="center"/>
          </w:tcPr>
          <w:p w14:paraId="2FC52740">
            <w:pPr>
              <w:spacing w:before="0" w:after="0" w:line="276" w:lineRule="auto"/>
              <w:jc w:val="center"/>
            </w:pPr>
            <w:r>
              <w:rPr>
                <w:rFonts w:ascii="Times New Roman" w:hAnsi="Times New Roman" w:eastAsia="宋体"/>
                <w:b w:val="0"/>
                <w:color w:val="000000"/>
                <w:sz w:val="16"/>
              </w:rPr>
              <w:t>P_BOMP_03</w:t>
            </w:r>
          </w:p>
        </w:tc>
        <w:tc>
          <w:tcPr>
            <w:tcW w:w="1814" w:type="dxa"/>
            <w:tcMar>
              <w:top w:w="70" w:type="dxa"/>
              <w:left w:w="80" w:type="dxa"/>
              <w:bottom w:w="70" w:type="dxa"/>
              <w:right w:w="80" w:type="dxa"/>
            </w:tcMar>
            <w:vAlign w:val="center"/>
          </w:tcPr>
          <w:p w14:paraId="45987D84">
            <w:pPr>
              <w:spacing w:before="0" w:after="0" w:line="276" w:lineRule="auto"/>
              <w:jc w:val="center"/>
            </w:pPr>
            <w:r>
              <w:rPr>
                <w:rFonts w:ascii="Times New Roman" w:hAnsi="Times New Roman" w:eastAsia="宋体"/>
                <w:b w:val="0"/>
                <w:color w:val="000000"/>
                <w:sz w:val="16"/>
              </w:rPr>
              <w:t>知识目录信息</w:t>
            </w:r>
          </w:p>
        </w:tc>
        <w:tc>
          <w:tcPr>
            <w:tcW w:w="2665" w:type="dxa"/>
            <w:tcMar>
              <w:top w:w="70" w:type="dxa"/>
              <w:left w:w="80" w:type="dxa"/>
              <w:bottom w:w="70" w:type="dxa"/>
              <w:right w:w="80" w:type="dxa"/>
            </w:tcMar>
            <w:vAlign w:val="center"/>
          </w:tcPr>
          <w:p w14:paraId="28F223C9">
            <w:pPr>
              <w:spacing w:before="0" w:after="0" w:line="276" w:lineRule="auto"/>
              <w:jc w:val="center"/>
            </w:pPr>
            <w:r>
              <w:rPr>
                <w:rFonts w:ascii="Times New Roman" w:hAnsi="Times New Roman" w:eastAsia="宋体"/>
                <w:b w:val="0"/>
                <w:color w:val="000000"/>
                <w:sz w:val="16"/>
              </w:rPr>
              <w:t>目录标识、目录名称、父目录、完整路径、目录层级、知识库类型</w:t>
            </w:r>
          </w:p>
        </w:tc>
        <w:tc>
          <w:tcPr>
            <w:tcW w:w="2438" w:type="dxa"/>
            <w:tcMar>
              <w:top w:w="70" w:type="dxa"/>
              <w:left w:w="80" w:type="dxa"/>
              <w:bottom w:w="70" w:type="dxa"/>
              <w:right w:w="80" w:type="dxa"/>
            </w:tcMar>
            <w:vAlign w:val="center"/>
          </w:tcPr>
          <w:p w14:paraId="07B8B351">
            <w:pPr>
              <w:spacing w:before="0" w:after="0" w:line="276" w:lineRule="auto"/>
              <w:jc w:val="center"/>
            </w:pPr>
            <w:r>
              <w:rPr>
                <w:rFonts w:ascii="Times New Roman" w:hAnsi="Times New Roman" w:eastAsia="宋体"/>
                <w:b w:val="0"/>
                <w:color w:val="000000"/>
                <w:sz w:val="16"/>
              </w:rPr>
              <w:t>目录层级与文件分区一一对应，同级目录名称不得重复。</w:t>
            </w:r>
          </w:p>
        </w:tc>
      </w:tr>
      <w:tr w14:paraId="566214C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61" w:type="dxa"/>
            <w:tcMar>
              <w:top w:w="70" w:type="dxa"/>
              <w:left w:w="80" w:type="dxa"/>
              <w:bottom w:w="70" w:type="dxa"/>
              <w:right w:w="80" w:type="dxa"/>
            </w:tcMar>
            <w:vAlign w:val="center"/>
          </w:tcPr>
          <w:p w14:paraId="5EA9C438">
            <w:pPr>
              <w:spacing w:before="0" w:after="0" w:line="276" w:lineRule="auto"/>
              <w:jc w:val="center"/>
            </w:pPr>
            <w:r>
              <w:rPr>
                <w:rFonts w:ascii="Times New Roman" w:hAnsi="Times New Roman" w:eastAsia="宋体"/>
                <w:b w:val="0"/>
                <w:color w:val="000000"/>
                <w:sz w:val="16"/>
              </w:rPr>
              <w:t>P_BOMP_04</w:t>
            </w:r>
          </w:p>
        </w:tc>
        <w:tc>
          <w:tcPr>
            <w:tcW w:w="1814" w:type="dxa"/>
            <w:tcMar>
              <w:top w:w="70" w:type="dxa"/>
              <w:left w:w="80" w:type="dxa"/>
              <w:bottom w:w="70" w:type="dxa"/>
              <w:right w:w="80" w:type="dxa"/>
            </w:tcMar>
            <w:vAlign w:val="center"/>
          </w:tcPr>
          <w:p w14:paraId="52534C5E">
            <w:pPr>
              <w:spacing w:before="0" w:after="0" w:line="276" w:lineRule="auto"/>
              <w:jc w:val="center"/>
            </w:pPr>
            <w:r>
              <w:rPr>
                <w:rFonts w:ascii="Times New Roman" w:hAnsi="Times New Roman" w:eastAsia="宋体"/>
                <w:b w:val="0"/>
                <w:color w:val="000000"/>
                <w:sz w:val="16"/>
              </w:rPr>
              <w:t>文件权限信息</w:t>
            </w:r>
          </w:p>
        </w:tc>
        <w:tc>
          <w:tcPr>
            <w:tcW w:w="2665" w:type="dxa"/>
            <w:tcMar>
              <w:top w:w="70" w:type="dxa"/>
              <w:left w:w="80" w:type="dxa"/>
              <w:bottom w:w="70" w:type="dxa"/>
              <w:right w:w="80" w:type="dxa"/>
            </w:tcMar>
            <w:vAlign w:val="center"/>
          </w:tcPr>
          <w:p w14:paraId="373A71E3">
            <w:pPr>
              <w:spacing w:before="0" w:after="0" w:line="276" w:lineRule="auto"/>
              <w:jc w:val="center"/>
            </w:pPr>
            <w:r>
              <w:rPr>
                <w:rFonts w:ascii="Times New Roman" w:hAnsi="Times New Roman" w:eastAsia="宋体"/>
                <w:b w:val="0"/>
                <w:color w:val="000000"/>
                <w:sz w:val="16"/>
              </w:rPr>
              <w:t>文件标识、授权对象、对象类型、权限项、权限来源、有效状态</w:t>
            </w:r>
          </w:p>
        </w:tc>
        <w:tc>
          <w:tcPr>
            <w:tcW w:w="2438" w:type="dxa"/>
            <w:tcMar>
              <w:top w:w="70" w:type="dxa"/>
              <w:left w:w="80" w:type="dxa"/>
              <w:bottom w:w="70" w:type="dxa"/>
              <w:right w:w="80" w:type="dxa"/>
            </w:tcMar>
            <w:vAlign w:val="center"/>
          </w:tcPr>
          <w:p w14:paraId="73718D7F">
            <w:pPr>
              <w:spacing w:before="0" w:after="0" w:line="276" w:lineRule="auto"/>
              <w:jc w:val="center"/>
            </w:pPr>
            <w:r>
              <w:rPr>
                <w:rFonts w:ascii="Times New Roman" w:hAnsi="Times New Roman" w:eastAsia="宋体"/>
                <w:b w:val="0"/>
                <w:color w:val="000000"/>
                <w:sz w:val="16"/>
              </w:rPr>
              <w:t>权限不得超出授权人管理范围，访问入口统一校验。</w:t>
            </w:r>
          </w:p>
        </w:tc>
      </w:tr>
      <w:tr w14:paraId="1B138BA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61" w:type="dxa"/>
            <w:tcMar>
              <w:top w:w="70" w:type="dxa"/>
              <w:left w:w="80" w:type="dxa"/>
              <w:bottom w:w="70" w:type="dxa"/>
              <w:right w:w="80" w:type="dxa"/>
            </w:tcMar>
            <w:vAlign w:val="center"/>
          </w:tcPr>
          <w:p w14:paraId="5B22EB2D">
            <w:pPr>
              <w:spacing w:before="0" w:after="0" w:line="276" w:lineRule="auto"/>
              <w:jc w:val="center"/>
            </w:pPr>
            <w:r>
              <w:rPr>
                <w:rFonts w:ascii="Times New Roman" w:hAnsi="Times New Roman" w:eastAsia="宋体"/>
                <w:b w:val="0"/>
                <w:color w:val="000000"/>
                <w:sz w:val="16"/>
              </w:rPr>
              <w:t>P_BOMP_05</w:t>
            </w:r>
          </w:p>
        </w:tc>
        <w:tc>
          <w:tcPr>
            <w:tcW w:w="1814" w:type="dxa"/>
            <w:tcMar>
              <w:top w:w="70" w:type="dxa"/>
              <w:left w:w="80" w:type="dxa"/>
              <w:bottom w:w="70" w:type="dxa"/>
              <w:right w:w="80" w:type="dxa"/>
            </w:tcMar>
            <w:vAlign w:val="center"/>
          </w:tcPr>
          <w:p w14:paraId="72D5F0DC">
            <w:pPr>
              <w:spacing w:before="0" w:after="0" w:line="276" w:lineRule="auto"/>
              <w:jc w:val="center"/>
            </w:pPr>
            <w:r>
              <w:rPr>
                <w:rFonts w:ascii="Times New Roman" w:hAnsi="Times New Roman" w:eastAsia="宋体"/>
                <w:b w:val="0"/>
                <w:color w:val="000000"/>
                <w:sz w:val="16"/>
              </w:rPr>
              <w:t>知识审核任务与记录</w:t>
            </w:r>
          </w:p>
        </w:tc>
        <w:tc>
          <w:tcPr>
            <w:tcW w:w="2665" w:type="dxa"/>
            <w:tcMar>
              <w:top w:w="70" w:type="dxa"/>
              <w:left w:w="80" w:type="dxa"/>
              <w:bottom w:w="70" w:type="dxa"/>
              <w:right w:w="80" w:type="dxa"/>
            </w:tcMar>
            <w:vAlign w:val="center"/>
          </w:tcPr>
          <w:p w14:paraId="25F6EB07">
            <w:pPr>
              <w:spacing w:before="0" w:after="0" w:line="276" w:lineRule="auto"/>
              <w:jc w:val="center"/>
            </w:pPr>
            <w:r>
              <w:rPr>
                <w:rFonts w:ascii="Times New Roman" w:hAnsi="Times New Roman" w:eastAsia="宋体"/>
                <w:b w:val="0"/>
                <w:color w:val="000000"/>
                <w:sz w:val="16"/>
              </w:rPr>
              <w:t>申请标识、文件、目标知识库、当前环节、状态、处理人、意见、处理时间、审核轮次</w:t>
            </w:r>
          </w:p>
        </w:tc>
        <w:tc>
          <w:tcPr>
            <w:tcW w:w="2438" w:type="dxa"/>
            <w:tcMar>
              <w:top w:w="70" w:type="dxa"/>
              <w:left w:w="80" w:type="dxa"/>
              <w:bottom w:w="70" w:type="dxa"/>
              <w:right w:w="80" w:type="dxa"/>
            </w:tcMar>
            <w:vAlign w:val="center"/>
          </w:tcPr>
          <w:p w14:paraId="70248506">
            <w:pPr>
              <w:spacing w:before="0" w:after="0" w:line="276" w:lineRule="auto"/>
              <w:jc w:val="center"/>
            </w:pPr>
            <w:r>
              <w:rPr>
                <w:rFonts w:ascii="Times New Roman" w:hAnsi="Times New Roman" w:eastAsia="宋体"/>
                <w:b w:val="0"/>
                <w:color w:val="000000"/>
                <w:sz w:val="16"/>
              </w:rPr>
              <w:t>审核按配置顺序流转，历史记录不得覆盖。</w:t>
            </w:r>
          </w:p>
        </w:tc>
      </w:tr>
      <w:tr w14:paraId="62A2C8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61" w:type="dxa"/>
            <w:tcMar>
              <w:top w:w="70" w:type="dxa"/>
              <w:left w:w="80" w:type="dxa"/>
              <w:bottom w:w="70" w:type="dxa"/>
              <w:right w:w="80" w:type="dxa"/>
            </w:tcMar>
            <w:vAlign w:val="center"/>
          </w:tcPr>
          <w:p w14:paraId="3628E252">
            <w:pPr>
              <w:spacing w:before="0" w:after="0" w:line="276" w:lineRule="auto"/>
              <w:jc w:val="center"/>
            </w:pPr>
            <w:r>
              <w:rPr>
                <w:rFonts w:ascii="Times New Roman" w:hAnsi="Times New Roman" w:eastAsia="宋体"/>
                <w:b w:val="0"/>
                <w:color w:val="000000"/>
                <w:sz w:val="16"/>
              </w:rPr>
              <w:t>P_BOMP_06</w:t>
            </w:r>
          </w:p>
        </w:tc>
        <w:tc>
          <w:tcPr>
            <w:tcW w:w="1814" w:type="dxa"/>
            <w:tcMar>
              <w:top w:w="70" w:type="dxa"/>
              <w:left w:w="80" w:type="dxa"/>
              <w:bottom w:w="70" w:type="dxa"/>
              <w:right w:w="80" w:type="dxa"/>
            </w:tcMar>
            <w:vAlign w:val="center"/>
          </w:tcPr>
          <w:p w14:paraId="24374474">
            <w:pPr>
              <w:spacing w:before="0" w:after="0" w:line="276" w:lineRule="auto"/>
              <w:jc w:val="center"/>
            </w:pPr>
            <w:r>
              <w:rPr>
                <w:rFonts w:ascii="Times New Roman" w:hAnsi="Times New Roman" w:eastAsia="宋体"/>
                <w:b w:val="0"/>
                <w:color w:val="000000"/>
                <w:sz w:val="16"/>
              </w:rPr>
              <w:t>知识检索条件与结果</w:t>
            </w:r>
          </w:p>
        </w:tc>
        <w:tc>
          <w:tcPr>
            <w:tcW w:w="2665" w:type="dxa"/>
            <w:tcMar>
              <w:top w:w="70" w:type="dxa"/>
              <w:left w:w="80" w:type="dxa"/>
              <w:bottom w:w="70" w:type="dxa"/>
              <w:right w:w="80" w:type="dxa"/>
            </w:tcMar>
            <w:vAlign w:val="center"/>
          </w:tcPr>
          <w:p w14:paraId="14652B61">
            <w:pPr>
              <w:spacing w:before="0" w:after="0" w:line="276" w:lineRule="auto"/>
              <w:jc w:val="center"/>
            </w:pPr>
            <w:r>
              <w:rPr>
                <w:rFonts w:ascii="Times New Roman" w:hAnsi="Times New Roman" w:eastAsia="宋体"/>
                <w:b w:val="0"/>
                <w:color w:val="000000"/>
                <w:sz w:val="16"/>
              </w:rPr>
              <w:t>关键词、检索范围、日期范围、上传部门、归属部门、文件类型、公开范围、知识类型、结果数量</w:t>
            </w:r>
          </w:p>
        </w:tc>
        <w:tc>
          <w:tcPr>
            <w:tcW w:w="2438" w:type="dxa"/>
            <w:tcMar>
              <w:top w:w="70" w:type="dxa"/>
              <w:left w:w="80" w:type="dxa"/>
              <w:bottom w:w="70" w:type="dxa"/>
              <w:right w:w="80" w:type="dxa"/>
            </w:tcMar>
            <w:vAlign w:val="center"/>
          </w:tcPr>
          <w:p w14:paraId="734E7649">
            <w:pPr>
              <w:spacing w:before="0" w:after="0" w:line="276" w:lineRule="auto"/>
              <w:jc w:val="center"/>
            </w:pPr>
            <w:r>
              <w:rPr>
                <w:rFonts w:ascii="Times New Roman" w:hAnsi="Times New Roman" w:eastAsia="宋体"/>
                <w:b w:val="0"/>
                <w:color w:val="000000"/>
                <w:sz w:val="16"/>
              </w:rPr>
              <w:t>组合条件同时满足，检索和结果展示均执行权限过滤。</w:t>
            </w:r>
          </w:p>
        </w:tc>
      </w:tr>
      <w:tr w14:paraId="24BC449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61" w:type="dxa"/>
            <w:tcMar>
              <w:top w:w="70" w:type="dxa"/>
              <w:left w:w="80" w:type="dxa"/>
              <w:bottom w:w="70" w:type="dxa"/>
              <w:right w:w="80" w:type="dxa"/>
            </w:tcMar>
            <w:vAlign w:val="center"/>
          </w:tcPr>
          <w:p w14:paraId="7F2DA248">
            <w:pPr>
              <w:spacing w:before="0" w:after="0" w:line="276" w:lineRule="auto"/>
              <w:jc w:val="center"/>
            </w:pPr>
            <w:r>
              <w:rPr>
                <w:rFonts w:ascii="Times New Roman" w:hAnsi="Times New Roman" w:eastAsia="宋体"/>
                <w:b w:val="0"/>
                <w:color w:val="000000"/>
                <w:sz w:val="16"/>
              </w:rPr>
              <w:t>P_BOMP_07</w:t>
            </w:r>
          </w:p>
        </w:tc>
        <w:tc>
          <w:tcPr>
            <w:tcW w:w="1814" w:type="dxa"/>
            <w:tcMar>
              <w:top w:w="70" w:type="dxa"/>
              <w:left w:w="80" w:type="dxa"/>
              <w:bottom w:w="70" w:type="dxa"/>
              <w:right w:w="80" w:type="dxa"/>
            </w:tcMar>
            <w:vAlign w:val="center"/>
          </w:tcPr>
          <w:p w14:paraId="3C6EDACC">
            <w:pPr>
              <w:spacing w:before="0" w:after="0" w:line="276" w:lineRule="auto"/>
              <w:jc w:val="center"/>
            </w:pPr>
            <w:r>
              <w:rPr>
                <w:rFonts w:ascii="Times New Roman" w:hAnsi="Times New Roman" w:eastAsia="宋体"/>
                <w:b w:val="0"/>
                <w:color w:val="000000"/>
                <w:sz w:val="16"/>
              </w:rPr>
              <w:t>文件夹申请信息</w:t>
            </w:r>
          </w:p>
        </w:tc>
        <w:tc>
          <w:tcPr>
            <w:tcW w:w="2665" w:type="dxa"/>
            <w:tcMar>
              <w:top w:w="70" w:type="dxa"/>
              <w:left w:w="80" w:type="dxa"/>
              <w:bottom w:w="70" w:type="dxa"/>
              <w:right w:w="80" w:type="dxa"/>
            </w:tcMar>
            <w:vAlign w:val="center"/>
          </w:tcPr>
          <w:p w14:paraId="4A9D0D2D">
            <w:pPr>
              <w:spacing w:before="0" w:after="0" w:line="276" w:lineRule="auto"/>
              <w:jc w:val="center"/>
            </w:pPr>
            <w:r>
              <w:rPr>
                <w:rFonts w:ascii="Times New Roman" w:hAnsi="Times New Roman" w:eastAsia="宋体"/>
                <w:b w:val="0"/>
                <w:color w:val="000000"/>
                <w:sz w:val="16"/>
              </w:rPr>
              <w:t>申请标识、目标路径、文件夹名称、创建原因、申请人、审批状态、审批意见</w:t>
            </w:r>
          </w:p>
        </w:tc>
        <w:tc>
          <w:tcPr>
            <w:tcW w:w="2438" w:type="dxa"/>
            <w:tcMar>
              <w:top w:w="70" w:type="dxa"/>
              <w:left w:w="80" w:type="dxa"/>
              <w:bottom w:w="70" w:type="dxa"/>
              <w:right w:w="80" w:type="dxa"/>
            </w:tcMar>
            <w:vAlign w:val="center"/>
          </w:tcPr>
          <w:p w14:paraId="639E5E9D">
            <w:pPr>
              <w:spacing w:before="0" w:after="0" w:line="276" w:lineRule="auto"/>
              <w:jc w:val="center"/>
            </w:pPr>
            <w:r>
              <w:rPr>
                <w:rFonts w:ascii="Times New Roman" w:hAnsi="Times New Roman" w:eastAsia="宋体"/>
                <w:b w:val="0"/>
                <w:color w:val="000000"/>
                <w:sz w:val="16"/>
              </w:rPr>
              <w:t>目标路径有效且同级名称唯一，审批通过后创建目录。</w:t>
            </w:r>
          </w:p>
        </w:tc>
      </w:tr>
      <w:tr w14:paraId="4DB6B19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61" w:type="dxa"/>
            <w:tcMar>
              <w:top w:w="70" w:type="dxa"/>
              <w:left w:w="80" w:type="dxa"/>
              <w:bottom w:w="70" w:type="dxa"/>
              <w:right w:w="80" w:type="dxa"/>
            </w:tcMar>
            <w:vAlign w:val="center"/>
          </w:tcPr>
          <w:p w14:paraId="744F5E0D">
            <w:pPr>
              <w:spacing w:before="0" w:after="0" w:line="276" w:lineRule="auto"/>
              <w:jc w:val="center"/>
            </w:pPr>
            <w:r>
              <w:rPr>
                <w:rFonts w:ascii="Times New Roman" w:hAnsi="Times New Roman" w:eastAsia="宋体"/>
                <w:b w:val="0"/>
                <w:color w:val="000000"/>
                <w:sz w:val="16"/>
              </w:rPr>
              <w:t>P_BOMP_08</w:t>
            </w:r>
          </w:p>
        </w:tc>
        <w:tc>
          <w:tcPr>
            <w:tcW w:w="1814" w:type="dxa"/>
            <w:tcMar>
              <w:top w:w="70" w:type="dxa"/>
              <w:left w:w="80" w:type="dxa"/>
              <w:bottom w:w="70" w:type="dxa"/>
              <w:right w:w="80" w:type="dxa"/>
            </w:tcMar>
            <w:vAlign w:val="center"/>
          </w:tcPr>
          <w:p w14:paraId="79316967">
            <w:pPr>
              <w:spacing w:before="0" w:after="0" w:line="276" w:lineRule="auto"/>
              <w:jc w:val="center"/>
            </w:pPr>
            <w:r>
              <w:rPr>
                <w:rFonts w:ascii="Times New Roman" w:hAnsi="Times New Roman" w:eastAsia="宋体"/>
                <w:b w:val="0"/>
                <w:color w:val="000000"/>
                <w:sz w:val="16"/>
              </w:rPr>
              <w:t>个人上传与审批信息</w:t>
            </w:r>
          </w:p>
        </w:tc>
        <w:tc>
          <w:tcPr>
            <w:tcW w:w="2665" w:type="dxa"/>
            <w:tcMar>
              <w:top w:w="70" w:type="dxa"/>
              <w:left w:w="80" w:type="dxa"/>
              <w:bottom w:w="70" w:type="dxa"/>
              <w:right w:w="80" w:type="dxa"/>
            </w:tcMar>
            <w:vAlign w:val="center"/>
          </w:tcPr>
          <w:p w14:paraId="4DCF9804">
            <w:pPr>
              <w:spacing w:before="0" w:after="0" w:line="276" w:lineRule="auto"/>
              <w:jc w:val="center"/>
            </w:pPr>
            <w:r>
              <w:rPr>
                <w:rFonts w:ascii="Times New Roman" w:hAnsi="Times New Roman" w:eastAsia="宋体"/>
                <w:b w:val="0"/>
                <w:color w:val="000000"/>
                <w:sz w:val="16"/>
              </w:rPr>
              <w:t>用户、上传文件、处理状态、审核进度、退回原因、待办任务、已办任务</w:t>
            </w:r>
          </w:p>
        </w:tc>
        <w:tc>
          <w:tcPr>
            <w:tcW w:w="2438" w:type="dxa"/>
            <w:tcMar>
              <w:top w:w="70" w:type="dxa"/>
              <w:left w:w="80" w:type="dxa"/>
              <w:bottom w:w="70" w:type="dxa"/>
              <w:right w:w="80" w:type="dxa"/>
            </w:tcMar>
            <w:vAlign w:val="center"/>
          </w:tcPr>
          <w:p w14:paraId="14BE4F28">
            <w:pPr>
              <w:spacing w:before="0" w:after="0" w:line="276" w:lineRule="auto"/>
              <w:jc w:val="center"/>
            </w:pPr>
            <w:r>
              <w:rPr>
                <w:rFonts w:ascii="Times New Roman" w:hAnsi="Times New Roman" w:eastAsia="宋体"/>
                <w:b w:val="0"/>
                <w:color w:val="000000"/>
                <w:sz w:val="16"/>
              </w:rPr>
              <w:t>仅展示当前账号上传记录或当前角色有权处理的任务。</w:t>
            </w:r>
          </w:p>
        </w:tc>
      </w:tr>
      <w:tr w14:paraId="644EB44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61" w:type="dxa"/>
            <w:tcMar>
              <w:top w:w="70" w:type="dxa"/>
              <w:left w:w="80" w:type="dxa"/>
              <w:bottom w:w="70" w:type="dxa"/>
              <w:right w:w="80" w:type="dxa"/>
            </w:tcMar>
            <w:vAlign w:val="center"/>
          </w:tcPr>
          <w:p w14:paraId="5B2CA2E2">
            <w:pPr>
              <w:spacing w:before="0" w:after="0" w:line="276" w:lineRule="auto"/>
              <w:jc w:val="center"/>
            </w:pPr>
            <w:r>
              <w:rPr>
                <w:rFonts w:ascii="Times New Roman" w:hAnsi="Times New Roman" w:eastAsia="宋体"/>
                <w:b w:val="0"/>
                <w:color w:val="000000"/>
                <w:sz w:val="16"/>
              </w:rPr>
              <w:t>P_BOMP_09</w:t>
            </w:r>
          </w:p>
        </w:tc>
        <w:tc>
          <w:tcPr>
            <w:tcW w:w="1814" w:type="dxa"/>
            <w:tcMar>
              <w:top w:w="70" w:type="dxa"/>
              <w:left w:w="80" w:type="dxa"/>
              <w:bottom w:w="70" w:type="dxa"/>
              <w:right w:w="80" w:type="dxa"/>
            </w:tcMar>
            <w:vAlign w:val="center"/>
          </w:tcPr>
          <w:p w14:paraId="5E60292C">
            <w:pPr>
              <w:spacing w:before="0" w:after="0" w:line="276" w:lineRule="auto"/>
              <w:jc w:val="center"/>
            </w:pPr>
            <w:r>
              <w:rPr>
                <w:rFonts w:ascii="Times New Roman" w:hAnsi="Times New Roman" w:eastAsia="宋体"/>
                <w:b w:val="0"/>
                <w:color w:val="000000"/>
                <w:sz w:val="16"/>
              </w:rPr>
              <w:t>工作规则备案信息</w:t>
            </w:r>
          </w:p>
        </w:tc>
        <w:tc>
          <w:tcPr>
            <w:tcW w:w="2665" w:type="dxa"/>
            <w:tcMar>
              <w:top w:w="70" w:type="dxa"/>
              <w:left w:w="80" w:type="dxa"/>
              <w:bottom w:w="70" w:type="dxa"/>
              <w:right w:w="80" w:type="dxa"/>
            </w:tcMar>
            <w:vAlign w:val="center"/>
          </w:tcPr>
          <w:p w14:paraId="5A905688">
            <w:pPr>
              <w:spacing w:before="0" w:after="0" w:line="276" w:lineRule="auto"/>
              <w:jc w:val="center"/>
            </w:pPr>
            <w:r>
              <w:rPr>
                <w:rFonts w:ascii="Times New Roman" w:hAnsi="Times New Roman" w:eastAsia="宋体"/>
                <w:b w:val="0"/>
                <w:color w:val="000000"/>
                <w:sz w:val="16"/>
              </w:rPr>
              <w:t>备案类型、规则名称、规则文件、申请说明、申请人、审核状态、审核意见、规则状态</w:t>
            </w:r>
          </w:p>
        </w:tc>
        <w:tc>
          <w:tcPr>
            <w:tcW w:w="2438" w:type="dxa"/>
            <w:tcMar>
              <w:top w:w="70" w:type="dxa"/>
              <w:left w:w="80" w:type="dxa"/>
              <w:bottom w:w="70" w:type="dxa"/>
              <w:right w:w="80" w:type="dxa"/>
            </w:tcMar>
            <w:vAlign w:val="center"/>
          </w:tcPr>
          <w:p w14:paraId="37BA50F7">
            <w:pPr>
              <w:spacing w:before="0" w:after="0" w:line="276" w:lineRule="auto"/>
              <w:jc w:val="center"/>
            </w:pPr>
            <w:r>
              <w:rPr>
                <w:rFonts w:ascii="Times New Roman" w:hAnsi="Times New Roman" w:eastAsia="宋体"/>
                <w:b w:val="0"/>
                <w:color w:val="000000"/>
                <w:sz w:val="16"/>
              </w:rPr>
              <w:t>按综合管理、法律审查和总法律顾问终审顺序流转。</w:t>
            </w:r>
          </w:p>
        </w:tc>
      </w:tr>
      <w:tr w14:paraId="20188E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61" w:type="dxa"/>
            <w:tcMar>
              <w:top w:w="70" w:type="dxa"/>
              <w:left w:w="80" w:type="dxa"/>
              <w:bottom w:w="70" w:type="dxa"/>
              <w:right w:w="80" w:type="dxa"/>
            </w:tcMar>
            <w:vAlign w:val="center"/>
          </w:tcPr>
          <w:p w14:paraId="39023FDA">
            <w:pPr>
              <w:spacing w:before="0" w:after="0" w:line="276" w:lineRule="auto"/>
              <w:jc w:val="center"/>
            </w:pPr>
            <w:r>
              <w:rPr>
                <w:rFonts w:ascii="Times New Roman" w:hAnsi="Times New Roman" w:eastAsia="宋体"/>
                <w:b w:val="0"/>
                <w:color w:val="000000"/>
                <w:sz w:val="16"/>
              </w:rPr>
              <w:t>P_BOMP_10</w:t>
            </w:r>
          </w:p>
        </w:tc>
        <w:tc>
          <w:tcPr>
            <w:tcW w:w="1814" w:type="dxa"/>
            <w:tcMar>
              <w:top w:w="70" w:type="dxa"/>
              <w:left w:w="80" w:type="dxa"/>
              <w:bottom w:w="70" w:type="dxa"/>
              <w:right w:w="80" w:type="dxa"/>
            </w:tcMar>
            <w:vAlign w:val="center"/>
          </w:tcPr>
          <w:p w14:paraId="019D44AA">
            <w:pPr>
              <w:spacing w:before="0" w:after="0" w:line="276" w:lineRule="auto"/>
              <w:jc w:val="center"/>
            </w:pPr>
            <w:r>
              <w:rPr>
                <w:rFonts w:ascii="Times New Roman" w:hAnsi="Times New Roman" w:eastAsia="宋体"/>
                <w:b w:val="0"/>
                <w:color w:val="000000"/>
                <w:sz w:val="16"/>
              </w:rPr>
              <w:t>重复文件比对结果</w:t>
            </w:r>
          </w:p>
        </w:tc>
        <w:tc>
          <w:tcPr>
            <w:tcW w:w="2665" w:type="dxa"/>
            <w:tcMar>
              <w:top w:w="70" w:type="dxa"/>
              <w:left w:w="80" w:type="dxa"/>
              <w:bottom w:w="70" w:type="dxa"/>
              <w:right w:w="80" w:type="dxa"/>
            </w:tcMar>
            <w:vAlign w:val="center"/>
          </w:tcPr>
          <w:p w14:paraId="31AE0417">
            <w:pPr>
              <w:spacing w:before="0" w:after="0" w:line="276" w:lineRule="auto"/>
              <w:jc w:val="center"/>
            </w:pPr>
            <w:r>
              <w:rPr>
                <w:rFonts w:ascii="Times New Roman" w:hAnsi="Times New Roman" w:eastAsia="宋体"/>
                <w:b w:val="0"/>
                <w:color w:val="000000"/>
                <w:sz w:val="16"/>
              </w:rPr>
              <w:t>待上传文件、命中文件、判定类型、判断依据、比对时间</w:t>
            </w:r>
          </w:p>
        </w:tc>
        <w:tc>
          <w:tcPr>
            <w:tcW w:w="2438" w:type="dxa"/>
            <w:tcMar>
              <w:top w:w="70" w:type="dxa"/>
              <w:left w:w="80" w:type="dxa"/>
              <w:bottom w:w="70" w:type="dxa"/>
              <w:right w:w="80" w:type="dxa"/>
            </w:tcMar>
            <w:vAlign w:val="center"/>
          </w:tcPr>
          <w:p w14:paraId="21CFEC2B">
            <w:pPr>
              <w:spacing w:before="0" w:after="0" w:line="276" w:lineRule="auto"/>
              <w:jc w:val="center"/>
            </w:pPr>
            <w:r>
              <w:rPr>
                <w:rFonts w:ascii="Times New Roman" w:hAnsi="Times New Roman" w:eastAsia="宋体"/>
                <w:b w:val="0"/>
                <w:color w:val="000000"/>
                <w:sz w:val="16"/>
              </w:rPr>
              <w:t>判定标准由系统配置，未命中时允许继续上传。</w:t>
            </w:r>
          </w:p>
        </w:tc>
      </w:tr>
      <w:tr w14:paraId="0204B9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61" w:type="dxa"/>
            <w:tcMar>
              <w:top w:w="70" w:type="dxa"/>
              <w:left w:w="80" w:type="dxa"/>
              <w:bottom w:w="70" w:type="dxa"/>
              <w:right w:w="80" w:type="dxa"/>
            </w:tcMar>
            <w:vAlign w:val="center"/>
          </w:tcPr>
          <w:p w14:paraId="41305FC5">
            <w:pPr>
              <w:spacing w:before="0" w:after="0" w:line="276" w:lineRule="auto"/>
              <w:jc w:val="center"/>
            </w:pPr>
            <w:r>
              <w:rPr>
                <w:rFonts w:ascii="Times New Roman" w:hAnsi="Times New Roman" w:eastAsia="宋体"/>
                <w:b w:val="0"/>
                <w:color w:val="000000"/>
                <w:sz w:val="16"/>
              </w:rPr>
              <w:t>P_BOMP_11</w:t>
            </w:r>
          </w:p>
        </w:tc>
        <w:tc>
          <w:tcPr>
            <w:tcW w:w="1814" w:type="dxa"/>
            <w:tcMar>
              <w:top w:w="70" w:type="dxa"/>
              <w:left w:w="80" w:type="dxa"/>
              <w:bottom w:w="70" w:type="dxa"/>
              <w:right w:w="80" w:type="dxa"/>
            </w:tcMar>
            <w:vAlign w:val="center"/>
          </w:tcPr>
          <w:p w14:paraId="69AD5984">
            <w:pPr>
              <w:spacing w:before="0" w:after="0" w:line="276" w:lineRule="auto"/>
              <w:jc w:val="center"/>
            </w:pPr>
            <w:r>
              <w:rPr>
                <w:rFonts w:ascii="Times New Roman" w:hAnsi="Times New Roman" w:eastAsia="宋体"/>
                <w:b w:val="0"/>
                <w:color w:val="000000"/>
                <w:sz w:val="16"/>
              </w:rPr>
              <w:t>群组成员与文件夹权限信息</w:t>
            </w:r>
          </w:p>
        </w:tc>
        <w:tc>
          <w:tcPr>
            <w:tcW w:w="2665" w:type="dxa"/>
            <w:tcMar>
              <w:top w:w="70" w:type="dxa"/>
              <w:left w:w="80" w:type="dxa"/>
              <w:bottom w:w="70" w:type="dxa"/>
              <w:right w:w="80" w:type="dxa"/>
            </w:tcMar>
            <w:vAlign w:val="center"/>
          </w:tcPr>
          <w:p w14:paraId="0F01AFCC">
            <w:pPr>
              <w:spacing w:before="0" w:after="0" w:line="276" w:lineRule="auto"/>
              <w:jc w:val="center"/>
            </w:pPr>
            <w:r>
              <w:rPr>
                <w:rFonts w:ascii="Times New Roman" w:hAnsi="Times New Roman" w:eastAsia="宋体"/>
                <w:b w:val="0"/>
                <w:color w:val="000000"/>
                <w:sz w:val="16"/>
              </w:rPr>
              <w:t>群组、文件夹、成员、成员角色、权限项、权限来源、继承关系、路径范围</w:t>
            </w:r>
          </w:p>
        </w:tc>
        <w:tc>
          <w:tcPr>
            <w:tcW w:w="2438" w:type="dxa"/>
            <w:tcMar>
              <w:top w:w="70" w:type="dxa"/>
              <w:left w:w="80" w:type="dxa"/>
              <w:bottom w:w="70" w:type="dxa"/>
              <w:right w:w="80" w:type="dxa"/>
            </w:tcMar>
            <w:vAlign w:val="center"/>
          </w:tcPr>
          <w:p w14:paraId="5EE8CE4C">
            <w:pPr>
              <w:spacing w:before="0" w:after="0" w:line="276" w:lineRule="auto"/>
              <w:jc w:val="center"/>
            </w:pPr>
            <w:r>
              <w:rPr>
                <w:rFonts w:ascii="Times New Roman" w:hAnsi="Times New Roman" w:eastAsia="宋体"/>
                <w:b w:val="0"/>
                <w:color w:val="000000"/>
                <w:sz w:val="16"/>
              </w:rPr>
              <w:t>父文件夹管理员继承子文件夹管理权限，普通成员仅操作授权内容。</w:t>
            </w:r>
          </w:p>
        </w:tc>
      </w:tr>
      <w:tr w14:paraId="552928C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61" w:type="dxa"/>
            <w:tcMar>
              <w:top w:w="70" w:type="dxa"/>
              <w:left w:w="80" w:type="dxa"/>
              <w:bottom w:w="70" w:type="dxa"/>
              <w:right w:w="80" w:type="dxa"/>
            </w:tcMar>
            <w:vAlign w:val="center"/>
          </w:tcPr>
          <w:p w14:paraId="531D1A48">
            <w:pPr>
              <w:spacing w:before="0" w:after="0" w:line="276" w:lineRule="auto"/>
              <w:jc w:val="center"/>
            </w:pPr>
            <w:r>
              <w:rPr>
                <w:rFonts w:ascii="Times New Roman" w:hAnsi="Times New Roman" w:eastAsia="宋体"/>
                <w:b w:val="0"/>
                <w:color w:val="000000"/>
                <w:sz w:val="16"/>
              </w:rPr>
              <w:t>P_BOMP_12</w:t>
            </w:r>
          </w:p>
        </w:tc>
        <w:tc>
          <w:tcPr>
            <w:tcW w:w="1814" w:type="dxa"/>
            <w:tcMar>
              <w:top w:w="70" w:type="dxa"/>
              <w:left w:w="80" w:type="dxa"/>
              <w:bottom w:w="70" w:type="dxa"/>
              <w:right w:w="80" w:type="dxa"/>
            </w:tcMar>
            <w:vAlign w:val="center"/>
          </w:tcPr>
          <w:p w14:paraId="431B4A9F">
            <w:pPr>
              <w:spacing w:before="0" w:after="0" w:line="276" w:lineRule="auto"/>
              <w:jc w:val="center"/>
            </w:pPr>
            <w:r>
              <w:rPr>
                <w:rFonts w:ascii="Times New Roman" w:hAnsi="Times New Roman" w:eastAsia="宋体"/>
                <w:b w:val="0"/>
                <w:color w:val="000000"/>
                <w:sz w:val="16"/>
              </w:rPr>
              <w:t>知识共享中心首页配置信息</w:t>
            </w:r>
          </w:p>
        </w:tc>
        <w:tc>
          <w:tcPr>
            <w:tcW w:w="2665" w:type="dxa"/>
            <w:tcMar>
              <w:top w:w="70" w:type="dxa"/>
              <w:left w:w="80" w:type="dxa"/>
              <w:bottom w:w="70" w:type="dxa"/>
              <w:right w:w="80" w:type="dxa"/>
            </w:tcMar>
            <w:vAlign w:val="center"/>
          </w:tcPr>
          <w:p w14:paraId="42652D6C">
            <w:pPr>
              <w:spacing w:before="0" w:after="0" w:line="276" w:lineRule="auto"/>
              <w:jc w:val="center"/>
            </w:pPr>
            <w:r>
              <w:rPr>
                <w:rFonts w:ascii="Times New Roman" w:hAnsi="Times New Roman" w:eastAsia="宋体"/>
                <w:b w:val="0"/>
                <w:color w:val="000000"/>
                <w:sz w:val="16"/>
              </w:rPr>
              <w:t>栏目名称、内容类型、显示顺序、入口目标、生效状态、适用范围</w:t>
            </w:r>
          </w:p>
        </w:tc>
        <w:tc>
          <w:tcPr>
            <w:tcW w:w="2438" w:type="dxa"/>
            <w:tcMar>
              <w:top w:w="70" w:type="dxa"/>
              <w:left w:w="80" w:type="dxa"/>
              <w:bottom w:w="70" w:type="dxa"/>
              <w:right w:w="80" w:type="dxa"/>
            </w:tcMar>
            <w:vAlign w:val="center"/>
          </w:tcPr>
          <w:p w14:paraId="25F07C5B">
            <w:pPr>
              <w:spacing w:before="0" w:after="0" w:line="276" w:lineRule="auto"/>
              <w:jc w:val="center"/>
            </w:pPr>
            <w:r>
              <w:rPr>
                <w:rFonts w:ascii="Times New Roman" w:hAnsi="Times New Roman" w:eastAsia="宋体"/>
                <w:b w:val="0"/>
                <w:color w:val="000000"/>
                <w:sz w:val="16"/>
              </w:rPr>
              <w:t>仅加载已生效且当前用户有权访问的栏目和入口。</w:t>
            </w:r>
          </w:p>
        </w:tc>
      </w:tr>
    </w:tbl>
    <w:p w14:paraId="11897694">
      <w:pPr>
        <w:pStyle w:val="3085"/>
      </w:pPr>
      <w:bookmarkStart w:id="29" w:name="_Toc19503"/>
      <w:r>
        <w:t>6.2 需求跟踪矩阵</w:t>
      </w:r>
      <w:bookmarkEnd w:id="29"/>
    </w:p>
    <w:p w14:paraId="6B0B498D">
      <w:pPr>
        <w:keepNext/>
        <w:spacing w:before="150" w:after="100"/>
        <w:jc w:val="center"/>
      </w:pPr>
      <w:r>
        <w:rPr>
          <w:rFonts w:ascii="黑体" w:hAnsi="黑体" w:eastAsia="黑体"/>
          <w:color w:val="000000"/>
          <w:sz w:val="18"/>
        </w:rPr>
        <w:t>表 6-2 BOMP知识共享中心需求跟踪矩阵</w:t>
      </w:r>
    </w:p>
    <w:tbl>
      <w:tblPr>
        <w:tblStyle w:val="88"/>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0" w:type="dxa"/>
          <w:left w:w="108" w:type="dxa"/>
          <w:bottom w:w="0" w:type="dxa"/>
          <w:right w:w="108" w:type="dxa"/>
        </w:tblCellMar>
      </w:tblPr>
      <w:tblGrid>
        <w:gridCol w:w="1384"/>
        <w:gridCol w:w="1384"/>
        <w:gridCol w:w="1384"/>
        <w:gridCol w:w="1384"/>
        <w:gridCol w:w="1384"/>
        <w:gridCol w:w="1384"/>
      </w:tblGrid>
      <w:tr w14:paraId="339AB1E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blHeader/>
          <w:jc w:val="center"/>
        </w:trPr>
        <w:tc>
          <w:tcPr>
            <w:tcW w:w="1304" w:type="dxa"/>
            <w:shd w:val="clear" w:color="auto" w:fill="BFBFBF"/>
            <w:tcMar>
              <w:top w:w="70" w:type="dxa"/>
              <w:left w:w="80" w:type="dxa"/>
              <w:bottom w:w="70" w:type="dxa"/>
              <w:right w:w="80" w:type="dxa"/>
            </w:tcMar>
            <w:vAlign w:val="center"/>
          </w:tcPr>
          <w:p w14:paraId="0B439A48">
            <w:pPr>
              <w:spacing w:before="0" w:after="0" w:line="276" w:lineRule="auto"/>
              <w:jc w:val="center"/>
            </w:pPr>
            <w:r>
              <w:rPr>
                <w:rFonts w:ascii="Times New Roman" w:hAnsi="Times New Roman" w:eastAsia="宋体"/>
                <w:b/>
                <w:color w:val="000000"/>
                <w:sz w:val="15"/>
              </w:rPr>
              <w:t>业务流程编号</w:t>
            </w:r>
          </w:p>
        </w:tc>
        <w:tc>
          <w:tcPr>
            <w:tcW w:w="1361" w:type="dxa"/>
            <w:shd w:val="clear" w:color="auto" w:fill="BFBFBF"/>
            <w:tcMar>
              <w:top w:w="70" w:type="dxa"/>
              <w:left w:w="80" w:type="dxa"/>
              <w:bottom w:w="70" w:type="dxa"/>
              <w:right w:w="80" w:type="dxa"/>
            </w:tcMar>
            <w:vAlign w:val="center"/>
          </w:tcPr>
          <w:p w14:paraId="610478B7">
            <w:pPr>
              <w:spacing w:before="0" w:after="0" w:line="276" w:lineRule="auto"/>
              <w:jc w:val="center"/>
            </w:pPr>
            <w:r>
              <w:rPr>
                <w:rFonts w:ascii="Times New Roman" w:hAnsi="Times New Roman" w:eastAsia="宋体"/>
                <w:b/>
                <w:color w:val="000000"/>
                <w:sz w:val="15"/>
              </w:rPr>
              <w:t>业务活动编号</w:t>
            </w:r>
          </w:p>
        </w:tc>
        <w:tc>
          <w:tcPr>
            <w:tcW w:w="1304" w:type="dxa"/>
            <w:shd w:val="clear" w:color="auto" w:fill="BFBFBF"/>
            <w:tcMar>
              <w:top w:w="70" w:type="dxa"/>
              <w:left w:w="80" w:type="dxa"/>
              <w:bottom w:w="70" w:type="dxa"/>
              <w:right w:w="80" w:type="dxa"/>
            </w:tcMar>
            <w:vAlign w:val="center"/>
          </w:tcPr>
          <w:p w14:paraId="68D4E93A">
            <w:pPr>
              <w:spacing w:before="0" w:after="0" w:line="276" w:lineRule="auto"/>
              <w:jc w:val="center"/>
            </w:pPr>
            <w:r>
              <w:rPr>
                <w:rFonts w:ascii="Times New Roman" w:hAnsi="Times New Roman" w:eastAsia="宋体"/>
                <w:b/>
                <w:color w:val="000000"/>
                <w:sz w:val="15"/>
              </w:rPr>
              <w:t>软件功能点编号</w:t>
            </w:r>
          </w:p>
        </w:tc>
        <w:tc>
          <w:tcPr>
            <w:tcW w:w="1587" w:type="dxa"/>
            <w:shd w:val="clear" w:color="auto" w:fill="BFBFBF"/>
            <w:tcMar>
              <w:top w:w="70" w:type="dxa"/>
              <w:left w:w="80" w:type="dxa"/>
              <w:bottom w:w="70" w:type="dxa"/>
              <w:right w:w="80" w:type="dxa"/>
            </w:tcMar>
            <w:vAlign w:val="center"/>
          </w:tcPr>
          <w:p w14:paraId="7FC56C5E">
            <w:pPr>
              <w:spacing w:before="0" w:after="0" w:line="276" w:lineRule="auto"/>
              <w:jc w:val="center"/>
            </w:pPr>
            <w:r>
              <w:rPr>
                <w:rFonts w:ascii="Times New Roman" w:hAnsi="Times New Roman" w:eastAsia="宋体"/>
                <w:b/>
                <w:color w:val="000000"/>
                <w:sz w:val="15"/>
              </w:rPr>
              <w:t>用例编号</w:t>
            </w:r>
          </w:p>
        </w:tc>
        <w:tc>
          <w:tcPr>
            <w:tcW w:w="1417" w:type="dxa"/>
            <w:shd w:val="clear" w:color="auto" w:fill="BFBFBF"/>
            <w:tcMar>
              <w:top w:w="70" w:type="dxa"/>
              <w:left w:w="80" w:type="dxa"/>
              <w:bottom w:w="70" w:type="dxa"/>
              <w:right w:w="80" w:type="dxa"/>
            </w:tcMar>
            <w:vAlign w:val="center"/>
          </w:tcPr>
          <w:p w14:paraId="2AF6C884">
            <w:pPr>
              <w:spacing w:before="0" w:after="0" w:line="276" w:lineRule="auto"/>
              <w:jc w:val="center"/>
            </w:pPr>
            <w:r>
              <w:rPr>
                <w:rFonts w:ascii="Times New Roman" w:hAnsi="Times New Roman" w:eastAsia="宋体"/>
                <w:b/>
                <w:color w:val="000000"/>
                <w:sz w:val="15"/>
              </w:rPr>
              <w:t>输入业务信息编号</w:t>
            </w:r>
          </w:p>
        </w:tc>
        <w:tc>
          <w:tcPr>
            <w:tcW w:w="1304" w:type="dxa"/>
            <w:shd w:val="clear" w:color="auto" w:fill="BFBFBF"/>
            <w:tcMar>
              <w:top w:w="70" w:type="dxa"/>
              <w:left w:w="80" w:type="dxa"/>
              <w:bottom w:w="70" w:type="dxa"/>
              <w:right w:w="80" w:type="dxa"/>
            </w:tcMar>
            <w:vAlign w:val="center"/>
          </w:tcPr>
          <w:p w14:paraId="46A2BAF7">
            <w:pPr>
              <w:spacing w:before="0" w:after="0" w:line="276" w:lineRule="auto"/>
              <w:jc w:val="center"/>
            </w:pPr>
            <w:r>
              <w:rPr>
                <w:rFonts w:ascii="Times New Roman" w:hAnsi="Times New Roman" w:eastAsia="宋体"/>
                <w:b/>
                <w:color w:val="000000"/>
                <w:sz w:val="15"/>
              </w:rPr>
              <w:t>输出业务信息编号</w:t>
            </w:r>
          </w:p>
        </w:tc>
      </w:tr>
      <w:tr w14:paraId="4F17089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6397B788">
            <w:pPr>
              <w:spacing w:before="0" w:after="0" w:line="276" w:lineRule="auto"/>
              <w:jc w:val="center"/>
            </w:pPr>
            <w:r>
              <w:rPr>
                <w:rFonts w:ascii="Times New Roman" w:hAnsi="Times New Roman" w:eastAsia="宋体"/>
                <w:b w:val="0"/>
                <w:color w:val="000000"/>
                <w:sz w:val="15"/>
              </w:rPr>
              <w:t>BP_BOMP_01</w:t>
            </w:r>
          </w:p>
        </w:tc>
        <w:tc>
          <w:tcPr>
            <w:tcW w:w="1361" w:type="dxa"/>
            <w:tcMar>
              <w:top w:w="70" w:type="dxa"/>
              <w:left w:w="80" w:type="dxa"/>
              <w:bottom w:w="70" w:type="dxa"/>
              <w:right w:w="80" w:type="dxa"/>
            </w:tcMar>
            <w:vAlign w:val="center"/>
          </w:tcPr>
          <w:p w14:paraId="4100D877">
            <w:pPr>
              <w:spacing w:before="0" w:after="0" w:line="276" w:lineRule="auto"/>
              <w:jc w:val="center"/>
            </w:pPr>
            <w:r>
              <w:rPr>
                <w:rFonts w:ascii="Times New Roman" w:hAnsi="Times New Roman" w:eastAsia="宋体"/>
                <w:b w:val="0"/>
                <w:color w:val="000000"/>
                <w:sz w:val="15"/>
              </w:rPr>
              <w:t>BS_BOMP_0101</w:t>
            </w:r>
          </w:p>
        </w:tc>
        <w:tc>
          <w:tcPr>
            <w:tcW w:w="1304" w:type="dxa"/>
            <w:tcMar>
              <w:top w:w="70" w:type="dxa"/>
              <w:left w:w="80" w:type="dxa"/>
              <w:bottom w:w="70" w:type="dxa"/>
              <w:right w:w="80" w:type="dxa"/>
            </w:tcMar>
            <w:vAlign w:val="center"/>
          </w:tcPr>
          <w:p w14:paraId="7CB4161F">
            <w:pPr>
              <w:spacing w:before="0" w:after="0" w:line="276" w:lineRule="auto"/>
              <w:jc w:val="center"/>
            </w:pPr>
            <w:r>
              <w:rPr>
                <w:rFonts w:ascii="Times New Roman" w:hAnsi="Times New Roman" w:eastAsia="宋体"/>
                <w:b w:val="0"/>
                <w:color w:val="000000"/>
                <w:sz w:val="15"/>
              </w:rPr>
              <w:t>F_BOMP_0101</w:t>
            </w:r>
          </w:p>
        </w:tc>
        <w:tc>
          <w:tcPr>
            <w:tcW w:w="1587" w:type="dxa"/>
            <w:tcMar>
              <w:top w:w="70" w:type="dxa"/>
              <w:left w:w="80" w:type="dxa"/>
              <w:bottom w:w="70" w:type="dxa"/>
              <w:right w:w="80" w:type="dxa"/>
            </w:tcMar>
            <w:vAlign w:val="center"/>
          </w:tcPr>
          <w:p w14:paraId="4F216FBC">
            <w:pPr>
              <w:spacing w:before="0" w:after="0" w:line="276" w:lineRule="auto"/>
              <w:jc w:val="center"/>
            </w:pPr>
            <w:r>
              <w:rPr>
                <w:rFonts w:ascii="Times New Roman" w:hAnsi="Times New Roman" w:eastAsia="宋体"/>
                <w:b w:val="0"/>
                <w:color w:val="000000"/>
                <w:sz w:val="15"/>
              </w:rPr>
              <w:t>UC_BOMP_0101、UC_BOMP_0102</w:t>
            </w:r>
          </w:p>
        </w:tc>
        <w:tc>
          <w:tcPr>
            <w:tcW w:w="1417" w:type="dxa"/>
            <w:tcMar>
              <w:top w:w="70" w:type="dxa"/>
              <w:left w:w="80" w:type="dxa"/>
              <w:bottom w:w="70" w:type="dxa"/>
              <w:right w:w="80" w:type="dxa"/>
            </w:tcMar>
            <w:vAlign w:val="center"/>
          </w:tcPr>
          <w:p w14:paraId="34ABA44D">
            <w:pPr>
              <w:spacing w:before="0" w:after="0" w:line="276" w:lineRule="auto"/>
              <w:jc w:val="left"/>
            </w:pPr>
            <w:r>
              <w:rPr>
                <w:rFonts w:ascii="Times New Roman" w:hAnsi="Times New Roman" w:eastAsia="宋体"/>
                <w:b w:val="0"/>
                <w:color w:val="000000"/>
                <w:sz w:val="15"/>
              </w:rPr>
              <w:t>P_BOMP_01、P_BOMP_12</w:t>
            </w:r>
          </w:p>
        </w:tc>
        <w:tc>
          <w:tcPr>
            <w:tcW w:w="1304" w:type="dxa"/>
            <w:tcMar>
              <w:top w:w="70" w:type="dxa"/>
              <w:left w:w="80" w:type="dxa"/>
              <w:bottom w:w="70" w:type="dxa"/>
              <w:right w:w="80" w:type="dxa"/>
            </w:tcMar>
            <w:vAlign w:val="center"/>
          </w:tcPr>
          <w:p w14:paraId="0527E906">
            <w:pPr>
              <w:spacing w:before="0" w:after="0" w:line="276" w:lineRule="auto"/>
              <w:jc w:val="left"/>
            </w:pPr>
            <w:r>
              <w:rPr>
                <w:rFonts w:ascii="Times New Roman" w:hAnsi="Times New Roman" w:eastAsia="宋体"/>
                <w:b w:val="0"/>
                <w:color w:val="000000"/>
                <w:sz w:val="15"/>
              </w:rPr>
              <w:t>P_BOMP_12</w:t>
            </w:r>
          </w:p>
        </w:tc>
      </w:tr>
      <w:tr w14:paraId="5065DD6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6C659515">
            <w:pPr>
              <w:spacing w:before="0" w:after="0" w:line="276" w:lineRule="auto"/>
              <w:jc w:val="center"/>
            </w:pPr>
            <w:r>
              <w:rPr>
                <w:rFonts w:ascii="Times New Roman" w:hAnsi="Times New Roman" w:eastAsia="宋体"/>
                <w:b w:val="0"/>
                <w:color w:val="000000"/>
                <w:sz w:val="15"/>
              </w:rPr>
              <w:t>BP_BOMP_02</w:t>
            </w:r>
          </w:p>
        </w:tc>
        <w:tc>
          <w:tcPr>
            <w:tcW w:w="1361" w:type="dxa"/>
            <w:tcMar>
              <w:top w:w="70" w:type="dxa"/>
              <w:left w:w="80" w:type="dxa"/>
              <w:bottom w:w="70" w:type="dxa"/>
              <w:right w:w="80" w:type="dxa"/>
            </w:tcMar>
            <w:vAlign w:val="center"/>
          </w:tcPr>
          <w:p w14:paraId="6D7DB0A2">
            <w:pPr>
              <w:spacing w:before="0" w:after="0" w:line="276" w:lineRule="auto"/>
              <w:jc w:val="center"/>
            </w:pPr>
            <w:r>
              <w:rPr>
                <w:rFonts w:ascii="Times New Roman" w:hAnsi="Times New Roman" w:eastAsia="宋体"/>
                <w:b w:val="0"/>
                <w:color w:val="000000"/>
                <w:sz w:val="15"/>
              </w:rPr>
              <w:t>BS_BOMP_0201</w:t>
            </w:r>
          </w:p>
        </w:tc>
        <w:tc>
          <w:tcPr>
            <w:tcW w:w="1304" w:type="dxa"/>
            <w:tcMar>
              <w:top w:w="70" w:type="dxa"/>
              <w:left w:w="80" w:type="dxa"/>
              <w:bottom w:w="70" w:type="dxa"/>
              <w:right w:w="80" w:type="dxa"/>
            </w:tcMar>
            <w:vAlign w:val="center"/>
          </w:tcPr>
          <w:p w14:paraId="17A0987E">
            <w:pPr>
              <w:spacing w:before="0" w:after="0" w:line="276" w:lineRule="auto"/>
              <w:jc w:val="center"/>
            </w:pPr>
            <w:r>
              <w:rPr>
                <w:rFonts w:ascii="Times New Roman" w:hAnsi="Times New Roman" w:eastAsia="宋体"/>
                <w:b w:val="0"/>
                <w:color w:val="000000"/>
                <w:sz w:val="15"/>
              </w:rPr>
              <w:t>F_BOMP_0201</w:t>
            </w:r>
          </w:p>
        </w:tc>
        <w:tc>
          <w:tcPr>
            <w:tcW w:w="1587" w:type="dxa"/>
            <w:tcMar>
              <w:top w:w="70" w:type="dxa"/>
              <w:left w:w="80" w:type="dxa"/>
              <w:bottom w:w="70" w:type="dxa"/>
              <w:right w:w="80" w:type="dxa"/>
            </w:tcMar>
            <w:vAlign w:val="center"/>
          </w:tcPr>
          <w:p w14:paraId="738E157C">
            <w:pPr>
              <w:spacing w:before="0" w:after="0" w:line="276" w:lineRule="auto"/>
              <w:jc w:val="center"/>
            </w:pPr>
            <w:r>
              <w:rPr>
                <w:rFonts w:ascii="Times New Roman" w:hAnsi="Times New Roman" w:eastAsia="宋体"/>
                <w:b w:val="0"/>
                <w:color w:val="000000"/>
                <w:sz w:val="15"/>
              </w:rPr>
              <w:t>UC_BOMP_0201、UC_BOMP_0202</w:t>
            </w:r>
          </w:p>
        </w:tc>
        <w:tc>
          <w:tcPr>
            <w:tcW w:w="1417" w:type="dxa"/>
            <w:tcMar>
              <w:top w:w="70" w:type="dxa"/>
              <w:left w:w="80" w:type="dxa"/>
              <w:bottom w:w="70" w:type="dxa"/>
              <w:right w:w="80" w:type="dxa"/>
            </w:tcMar>
            <w:vAlign w:val="center"/>
          </w:tcPr>
          <w:p w14:paraId="71833572">
            <w:pPr>
              <w:spacing w:before="0" w:after="0" w:line="276" w:lineRule="auto"/>
              <w:jc w:val="left"/>
            </w:pPr>
            <w:r>
              <w:rPr>
                <w:rFonts w:ascii="Times New Roman" w:hAnsi="Times New Roman" w:eastAsia="宋体"/>
                <w:b w:val="0"/>
                <w:color w:val="000000"/>
                <w:sz w:val="15"/>
              </w:rPr>
              <w:t>P_BOMP_01、P_BOMP_02、P_BOMP_03、P_BOMP_04</w:t>
            </w:r>
          </w:p>
        </w:tc>
        <w:tc>
          <w:tcPr>
            <w:tcW w:w="1304" w:type="dxa"/>
            <w:tcMar>
              <w:top w:w="70" w:type="dxa"/>
              <w:left w:w="80" w:type="dxa"/>
              <w:bottom w:w="70" w:type="dxa"/>
              <w:right w:w="80" w:type="dxa"/>
            </w:tcMar>
            <w:vAlign w:val="center"/>
          </w:tcPr>
          <w:p w14:paraId="77DD952E">
            <w:pPr>
              <w:spacing w:before="0" w:after="0" w:line="276" w:lineRule="auto"/>
              <w:jc w:val="left"/>
            </w:pPr>
            <w:r>
              <w:rPr>
                <w:rFonts w:ascii="Times New Roman" w:hAnsi="Times New Roman" w:eastAsia="宋体"/>
                <w:b w:val="0"/>
                <w:color w:val="000000"/>
                <w:sz w:val="15"/>
              </w:rPr>
              <w:t>P_BOMP_02、P_BOMP_03</w:t>
            </w:r>
          </w:p>
        </w:tc>
      </w:tr>
      <w:tr w14:paraId="0DB818F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76A100EA">
            <w:pPr>
              <w:spacing w:before="0" w:after="0" w:line="276" w:lineRule="auto"/>
              <w:jc w:val="center"/>
            </w:pPr>
            <w:r>
              <w:rPr>
                <w:rFonts w:ascii="Times New Roman" w:hAnsi="Times New Roman" w:eastAsia="宋体"/>
                <w:b w:val="0"/>
                <w:color w:val="000000"/>
                <w:sz w:val="15"/>
              </w:rPr>
              <w:t>BP_BOMP_03</w:t>
            </w:r>
          </w:p>
        </w:tc>
        <w:tc>
          <w:tcPr>
            <w:tcW w:w="1361" w:type="dxa"/>
            <w:tcMar>
              <w:top w:w="70" w:type="dxa"/>
              <w:left w:w="80" w:type="dxa"/>
              <w:bottom w:w="70" w:type="dxa"/>
              <w:right w:w="80" w:type="dxa"/>
            </w:tcMar>
            <w:vAlign w:val="center"/>
          </w:tcPr>
          <w:p w14:paraId="0B00F3CF">
            <w:pPr>
              <w:spacing w:before="0" w:after="0" w:line="276" w:lineRule="auto"/>
              <w:jc w:val="center"/>
            </w:pPr>
            <w:r>
              <w:rPr>
                <w:rFonts w:ascii="Times New Roman" w:hAnsi="Times New Roman" w:eastAsia="宋体"/>
                <w:b w:val="0"/>
                <w:color w:val="000000"/>
                <w:sz w:val="15"/>
              </w:rPr>
              <w:t>BS_BOMP_0301</w:t>
            </w:r>
          </w:p>
        </w:tc>
        <w:tc>
          <w:tcPr>
            <w:tcW w:w="1304" w:type="dxa"/>
            <w:tcMar>
              <w:top w:w="70" w:type="dxa"/>
              <w:left w:w="80" w:type="dxa"/>
              <w:bottom w:w="70" w:type="dxa"/>
              <w:right w:w="80" w:type="dxa"/>
            </w:tcMar>
            <w:vAlign w:val="center"/>
          </w:tcPr>
          <w:p w14:paraId="6A1E7BB5">
            <w:pPr>
              <w:spacing w:before="0" w:after="0" w:line="276" w:lineRule="auto"/>
              <w:jc w:val="center"/>
            </w:pPr>
            <w:r>
              <w:rPr>
                <w:rFonts w:ascii="Times New Roman" w:hAnsi="Times New Roman" w:eastAsia="宋体"/>
                <w:b w:val="0"/>
                <w:color w:val="000000"/>
                <w:sz w:val="15"/>
              </w:rPr>
              <w:t>F_BOMP_0301</w:t>
            </w:r>
          </w:p>
        </w:tc>
        <w:tc>
          <w:tcPr>
            <w:tcW w:w="1587" w:type="dxa"/>
            <w:tcMar>
              <w:top w:w="70" w:type="dxa"/>
              <w:left w:w="80" w:type="dxa"/>
              <w:bottom w:w="70" w:type="dxa"/>
              <w:right w:w="80" w:type="dxa"/>
            </w:tcMar>
            <w:vAlign w:val="center"/>
          </w:tcPr>
          <w:p w14:paraId="721D99BA">
            <w:pPr>
              <w:spacing w:before="0" w:after="0" w:line="276" w:lineRule="auto"/>
              <w:jc w:val="left"/>
            </w:pPr>
            <w:r>
              <w:rPr>
                <w:rFonts w:ascii="Times New Roman" w:hAnsi="Times New Roman" w:eastAsia="宋体"/>
                <w:b w:val="0"/>
                <w:color w:val="000000"/>
                <w:sz w:val="15"/>
              </w:rPr>
              <w:t>UC_BOMP_0301、UC_BOMP_0302、UC_BOMP_0303、UC_BOMP_0304</w:t>
            </w:r>
          </w:p>
        </w:tc>
        <w:tc>
          <w:tcPr>
            <w:tcW w:w="1417" w:type="dxa"/>
            <w:tcMar>
              <w:top w:w="70" w:type="dxa"/>
              <w:left w:w="80" w:type="dxa"/>
              <w:bottom w:w="70" w:type="dxa"/>
              <w:right w:w="80" w:type="dxa"/>
            </w:tcMar>
            <w:vAlign w:val="center"/>
          </w:tcPr>
          <w:p w14:paraId="19832B34">
            <w:pPr>
              <w:spacing w:before="0" w:after="0" w:line="276" w:lineRule="auto"/>
              <w:jc w:val="left"/>
            </w:pPr>
            <w:r>
              <w:rPr>
                <w:rFonts w:ascii="Times New Roman" w:hAnsi="Times New Roman" w:eastAsia="宋体"/>
                <w:b w:val="0"/>
                <w:color w:val="000000"/>
                <w:sz w:val="15"/>
              </w:rPr>
              <w:t>P_BOMP_01、P_BOMP_02、P_BOMP_03、P_BOMP_04</w:t>
            </w:r>
          </w:p>
        </w:tc>
        <w:tc>
          <w:tcPr>
            <w:tcW w:w="1304" w:type="dxa"/>
            <w:tcMar>
              <w:top w:w="70" w:type="dxa"/>
              <w:left w:w="80" w:type="dxa"/>
              <w:bottom w:w="70" w:type="dxa"/>
              <w:right w:w="80" w:type="dxa"/>
            </w:tcMar>
            <w:vAlign w:val="center"/>
          </w:tcPr>
          <w:p w14:paraId="68D67E69">
            <w:pPr>
              <w:spacing w:before="0" w:after="0" w:line="276" w:lineRule="auto"/>
              <w:jc w:val="left"/>
            </w:pPr>
            <w:r>
              <w:rPr>
                <w:rFonts w:ascii="Times New Roman" w:hAnsi="Times New Roman" w:eastAsia="宋体"/>
                <w:b w:val="0"/>
                <w:color w:val="000000"/>
                <w:sz w:val="15"/>
              </w:rPr>
              <w:t>P_BOMP_02</w:t>
            </w:r>
          </w:p>
        </w:tc>
      </w:tr>
      <w:tr w14:paraId="64E31CC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4D9B6973">
            <w:pPr>
              <w:spacing w:before="0" w:after="0" w:line="276" w:lineRule="auto"/>
              <w:jc w:val="center"/>
            </w:pPr>
            <w:r>
              <w:rPr>
                <w:rFonts w:ascii="Times New Roman" w:hAnsi="Times New Roman" w:eastAsia="宋体"/>
                <w:b w:val="0"/>
                <w:color w:val="000000"/>
                <w:sz w:val="15"/>
              </w:rPr>
              <w:t>BP_BOMP_04</w:t>
            </w:r>
          </w:p>
        </w:tc>
        <w:tc>
          <w:tcPr>
            <w:tcW w:w="1361" w:type="dxa"/>
            <w:tcMar>
              <w:top w:w="70" w:type="dxa"/>
              <w:left w:w="80" w:type="dxa"/>
              <w:bottom w:w="70" w:type="dxa"/>
              <w:right w:w="80" w:type="dxa"/>
            </w:tcMar>
            <w:vAlign w:val="center"/>
          </w:tcPr>
          <w:p w14:paraId="28067958">
            <w:pPr>
              <w:spacing w:before="0" w:after="0" w:line="276" w:lineRule="auto"/>
              <w:jc w:val="center"/>
            </w:pPr>
            <w:r>
              <w:rPr>
                <w:rFonts w:ascii="Times New Roman" w:hAnsi="Times New Roman" w:eastAsia="宋体"/>
                <w:b w:val="0"/>
                <w:color w:val="000000"/>
                <w:sz w:val="15"/>
              </w:rPr>
              <w:t>BS_BOMP_0401</w:t>
            </w:r>
          </w:p>
        </w:tc>
        <w:tc>
          <w:tcPr>
            <w:tcW w:w="1304" w:type="dxa"/>
            <w:tcMar>
              <w:top w:w="70" w:type="dxa"/>
              <w:left w:w="80" w:type="dxa"/>
              <w:bottom w:w="70" w:type="dxa"/>
              <w:right w:w="80" w:type="dxa"/>
            </w:tcMar>
            <w:vAlign w:val="center"/>
          </w:tcPr>
          <w:p w14:paraId="75430490">
            <w:pPr>
              <w:spacing w:before="0" w:after="0" w:line="276" w:lineRule="auto"/>
              <w:jc w:val="center"/>
            </w:pPr>
            <w:r>
              <w:rPr>
                <w:rFonts w:ascii="Times New Roman" w:hAnsi="Times New Roman" w:eastAsia="宋体"/>
                <w:b w:val="0"/>
                <w:color w:val="000000"/>
                <w:sz w:val="15"/>
              </w:rPr>
              <w:t>F_BOMP_0401</w:t>
            </w:r>
          </w:p>
        </w:tc>
        <w:tc>
          <w:tcPr>
            <w:tcW w:w="1587" w:type="dxa"/>
            <w:tcMar>
              <w:top w:w="70" w:type="dxa"/>
              <w:left w:w="80" w:type="dxa"/>
              <w:bottom w:w="70" w:type="dxa"/>
              <w:right w:w="80" w:type="dxa"/>
            </w:tcMar>
            <w:vAlign w:val="center"/>
          </w:tcPr>
          <w:p w14:paraId="045CDAF2">
            <w:pPr>
              <w:spacing w:before="0" w:after="0" w:line="276" w:lineRule="auto"/>
              <w:jc w:val="center"/>
            </w:pPr>
            <w:r>
              <w:rPr>
                <w:rFonts w:ascii="Times New Roman" w:hAnsi="Times New Roman" w:eastAsia="宋体"/>
                <w:b w:val="0"/>
                <w:color w:val="000000"/>
                <w:sz w:val="15"/>
              </w:rPr>
              <w:t>UC_BOMP_0401、UC_BOMP_0402、UC_BOMP_0403</w:t>
            </w:r>
          </w:p>
        </w:tc>
        <w:tc>
          <w:tcPr>
            <w:tcW w:w="1417" w:type="dxa"/>
            <w:tcMar>
              <w:top w:w="70" w:type="dxa"/>
              <w:left w:w="80" w:type="dxa"/>
              <w:bottom w:w="70" w:type="dxa"/>
              <w:right w:w="80" w:type="dxa"/>
            </w:tcMar>
            <w:vAlign w:val="center"/>
          </w:tcPr>
          <w:p w14:paraId="68C14727">
            <w:pPr>
              <w:spacing w:before="0" w:after="0" w:line="276" w:lineRule="auto"/>
              <w:jc w:val="left"/>
            </w:pPr>
            <w:r>
              <w:rPr>
                <w:rFonts w:ascii="Times New Roman" w:hAnsi="Times New Roman" w:eastAsia="宋体"/>
                <w:b w:val="0"/>
                <w:color w:val="000000"/>
                <w:sz w:val="15"/>
              </w:rPr>
              <w:t>P_BOMP_01、P_BOMP_02、P_BOMP_03、P_BOMP_04</w:t>
            </w:r>
          </w:p>
        </w:tc>
        <w:tc>
          <w:tcPr>
            <w:tcW w:w="1304" w:type="dxa"/>
            <w:tcMar>
              <w:top w:w="70" w:type="dxa"/>
              <w:left w:w="80" w:type="dxa"/>
              <w:bottom w:w="70" w:type="dxa"/>
              <w:right w:w="80" w:type="dxa"/>
            </w:tcMar>
            <w:vAlign w:val="center"/>
          </w:tcPr>
          <w:p w14:paraId="349D3761">
            <w:pPr>
              <w:spacing w:before="0" w:after="0" w:line="276" w:lineRule="auto"/>
              <w:jc w:val="left"/>
            </w:pPr>
            <w:r>
              <w:rPr>
                <w:rFonts w:ascii="Times New Roman" w:hAnsi="Times New Roman" w:eastAsia="宋体"/>
                <w:b w:val="0"/>
                <w:color w:val="000000"/>
                <w:sz w:val="15"/>
              </w:rPr>
              <w:t>P_BOMP_02</w:t>
            </w:r>
          </w:p>
        </w:tc>
      </w:tr>
      <w:tr w14:paraId="6DBAF39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65FF7D02">
            <w:pPr>
              <w:spacing w:before="0" w:after="0" w:line="276" w:lineRule="auto"/>
              <w:jc w:val="center"/>
            </w:pPr>
            <w:r>
              <w:rPr>
                <w:rFonts w:ascii="Times New Roman" w:hAnsi="Times New Roman" w:eastAsia="宋体"/>
                <w:b w:val="0"/>
                <w:color w:val="000000"/>
                <w:sz w:val="15"/>
              </w:rPr>
              <w:t>BP_BOMP_05</w:t>
            </w:r>
          </w:p>
        </w:tc>
        <w:tc>
          <w:tcPr>
            <w:tcW w:w="1361" w:type="dxa"/>
            <w:tcMar>
              <w:top w:w="70" w:type="dxa"/>
              <w:left w:w="80" w:type="dxa"/>
              <w:bottom w:w="70" w:type="dxa"/>
              <w:right w:w="80" w:type="dxa"/>
            </w:tcMar>
            <w:vAlign w:val="center"/>
          </w:tcPr>
          <w:p w14:paraId="71EFCDC3">
            <w:pPr>
              <w:spacing w:before="0" w:after="0" w:line="276" w:lineRule="auto"/>
              <w:jc w:val="center"/>
            </w:pPr>
            <w:r>
              <w:rPr>
                <w:rFonts w:ascii="Times New Roman" w:hAnsi="Times New Roman" w:eastAsia="宋体"/>
                <w:b w:val="0"/>
                <w:color w:val="000000"/>
                <w:sz w:val="15"/>
              </w:rPr>
              <w:t>BS_BOMP_0501</w:t>
            </w:r>
          </w:p>
        </w:tc>
        <w:tc>
          <w:tcPr>
            <w:tcW w:w="1304" w:type="dxa"/>
            <w:tcMar>
              <w:top w:w="70" w:type="dxa"/>
              <w:left w:w="80" w:type="dxa"/>
              <w:bottom w:w="70" w:type="dxa"/>
              <w:right w:w="80" w:type="dxa"/>
            </w:tcMar>
            <w:vAlign w:val="center"/>
          </w:tcPr>
          <w:p w14:paraId="4BB86872">
            <w:pPr>
              <w:spacing w:before="0" w:after="0" w:line="276" w:lineRule="auto"/>
              <w:jc w:val="center"/>
            </w:pPr>
            <w:r>
              <w:rPr>
                <w:rFonts w:ascii="Times New Roman" w:hAnsi="Times New Roman" w:eastAsia="宋体"/>
                <w:b w:val="0"/>
                <w:color w:val="000000"/>
                <w:sz w:val="15"/>
              </w:rPr>
              <w:t>F_BOMP_0501</w:t>
            </w:r>
          </w:p>
        </w:tc>
        <w:tc>
          <w:tcPr>
            <w:tcW w:w="1587" w:type="dxa"/>
            <w:tcMar>
              <w:top w:w="70" w:type="dxa"/>
              <w:left w:w="80" w:type="dxa"/>
              <w:bottom w:w="70" w:type="dxa"/>
              <w:right w:w="80" w:type="dxa"/>
            </w:tcMar>
            <w:vAlign w:val="center"/>
          </w:tcPr>
          <w:p w14:paraId="2E6C7146">
            <w:pPr>
              <w:spacing w:before="0" w:after="0" w:line="276" w:lineRule="auto"/>
              <w:jc w:val="left"/>
            </w:pPr>
            <w:r>
              <w:rPr>
                <w:rFonts w:ascii="Times New Roman" w:hAnsi="Times New Roman" w:eastAsia="宋体"/>
                <w:b w:val="0"/>
                <w:color w:val="000000"/>
                <w:sz w:val="15"/>
              </w:rPr>
              <w:t>UC_BOMP_0501、UC_BOMP_0502、UC_BOMP_0503、UC_BOMP_0504</w:t>
            </w:r>
          </w:p>
        </w:tc>
        <w:tc>
          <w:tcPr>
            <w:tcW w:w="1417" w:type="dxa"/>
            <w:tcMar>
              <w:top w:w="70" w:type="dxa"/>
              <w:left w:w="80" w:type="dxa"/>
              <w:bottom w:w="70" w:type="dxa"/>
              <w:right w:w="80" w:type="dxa"/>
            </w:tcMar>
            <w:vAlign w:val="center"/>
          </w:tcPr>
          <w:p w14:paraId="6F451CEE">
            <w:pPr>
              <w:spacing w:before="0" w:after="0" w:line="276" w:lineRule="auto"/>
              <w:jc w:val="left"/>
            </w:pPr>
            <w:r>
              <w:rPr>
                <w:rFonts w:ascii="Times New Roman" w:hAnsi="Times New Roman" w:eastAsia="宋体"/>
                <w:b w:val="0"/>
                <w:color w:val="000000"/>
                <w:sz w:val="15"/>
              </w:rPr>
              <w:t>P_BOMP_01、P_BOMP_02、P_BOMP_04</w:t>
            </w:r>
          </w:p>
        </w:tc>
        <w:tc>
          <w:tcPr>
            <w:tcW w:w="1304" w:type="dxa"/>
            <w:tcMar>
              <w:top w:w="70" w:type="dxa"/>
              <w:left w:w="80" w:type="dxa"/>
              <w:bottom w:w="70" w:type="dxa"/>
              <w:right w:w="80" w:type="dxa"/>
            </w:tcMar>
            <w:vAlign w:val="center"/>
          </w:tcPr>
          <w:p w14:paraId="76CBEB5A">
            <w:pPr>
              <w:spacing w:before="0" w:after="0" w:line="276" w:lineRule="auto"/>
              <w:jc w:val="left"/>
            </w:pPr>
            <w:r>
              <w:rPr>
                <w:rFonts w:ascii="Times New Roman" w:hAnsi="Times New Roman" w:eastAsia="宋体"/>
                <w:b w:val="0"/>
                <w:color w:val="000000"/>
                <w:sz w:val="15"/>
              </w:rPr>
              <w:t>P_BOMP_04</w:t>
            </w:r>
          </w:p>
        </w:tc>
      </w:tr>
      <w:tr w14:paraId="4A54109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5A1FF138">
            <w:pPr>
              <w:spacing w:before="0" w:after="0" w:line="276" w:lineRule="auto"/>
              <w:jc w:val="center"/>
            </w:pPr>
            <w:r>
              <w:rPr>
                <w:rFonts w:ascii="Times New Roman" w:hAnsi="Times New Roman" w:eastAsia="宋体"/>
                <w:b w:val="0"/>
                <w:color w:val="000000"/>
                <w:sz w:val="15"/>
              </w:rPr>
              <w:t>BP_BOMP_06</w:t>
            </w:r>
          </w:p>
        </w:tc>
        <w:tc>
          <w:tcPr>
            <w:tcW w:w="1361" w:type="dxa"/>
            <w:tcMar>
              <w:top w:w="70" w:type="dxa"/>
              <w:left w:w="80" w:type="dxa"/>
              <w:bottom w:w="70" w:type="dxa"/>
              <w:right w:w="80" w:type="dxa"/>
            </w:tcMar>
            <w:vAlign w:val="center"/>
          </w:tcPr>
          <w:p w14:paraId="7C0223A3">
            <w:pPr>
              <w:spacing w:before="0" w:after="0" w:line="276" w:lineRule="auto"/>
              <w:jc w:val="center"/>
            </w:pPr>
            <w:r>
              <w:rPr>
                <w:rFonts w:ascii="Times New Roman" w:hAnsi="Times New Roman" w:eastAsia="宋体"/>
                <w:b w:val="0"/>
                <w:color w:val="000000"/>
                <w:sz w:val="15"/>
              </w:rPr>
              <w:t>BS_BOMP_0601</w:t>
            </w:r>
          </w:p>
        </w:tc>
        <w:tc>
          <w:tcPr>
            <w:tcW w:w="1304" w:type="dxa"/>
            <w:tcMar>
              <w:top w:w="70" w:type="dxa"/>
              <w:left w:w="80" w:type="dxa"/>
              <w:bottom w:w="70" w:type="dxa"/>
              <w:right w:w="80" w:type="dxa"/>
            </w:tcMar>
            <w:vAlign w:val="center"/>
          </w:tcPr>
          <w:p w14:paraId="00885A4A">
            <w:pPr>
              <w:spacing w:before="0" w:after="0" w:line="276" w:lineRule="auto"/>
              <w:jc w:val="center"/>
            </w:pPr>
            <w:r>
              <w:rPr>
                <w:rFonts w:ascii="Times New Roman" w:hAnsi="Times New Roman" w:eastAsia="宋体"/>
                <w:b w:val="0"/>
                <w:color w:val="000000"/>
                <w:sz w:val="15"/>
              </w:rPr>
              <w:t>F_BOMP_0601</w:t>
            </w:r>
          </w:p>
        </w:tc>
        <w:tc>
          <w:tcPr>
            <w:tcW w:w="1587" w:type="dxa"/>
            <w:tcMar>
              <w:top w:w="70" w:type="dxa"/>
              <w:left w:w="80" w:type="dxa"/>
              <w:bottom w:w="70" w:type="dxa"/>
              <w:right w:w="80" w:type="dxa"/>
            </w:tcMar>
            <w:vAlign w:val="center"/>
          </w:tcPr>
          <w:p w14:paraId="781657BA">
            <w:pPr>
              <w:spacing w:before="0" w:after="0" w:line="276" w:lineRule="auto"/>
              <w:jc w:val="left"/>
            </w:pPr>
            <w:r>
              <w:rPr>
                <w:rFonts w:ascii="Times New Roman" w:hAnsi="Times New Roman" w:eastAsia="宋体"/>
                <w:b w:val="0"/>
                <w:color w:val="000000"/>
                <w:sz w:val="15"/>
              </w:rPr>
              <w:t>UC_BOMP_0601、UC_BOMP_0602、UC_BOMP_0603、UC_BOMP_0604、UC_BOMP_0605、UC_BOMP_0606</w:t>
            </w:r>
          </w:p>
        </w:tc>
        <w:tc>
          <w:tcPr>
            <w:tcW w:w="1417" w:type="dxa"/>
            <w:tcMar>
              <w:top w:w="70" w:type="dxa"/>
              <w:left w:w="80" w:type="dxa"/>
              <w:bottom w:w="70" w:type="dxa"/>
              <w:right w:w="80" w:type="dxa"/>
            </w:tcMar>
            <w:vAlign w:val="center"/>
          </w:tcPr>
          <w:p w14:paraId="3FCA5E92">
            <w:pPr>
              <w:spacing w:before="0" w:after="0" w:line="276" w:lineRule="auto"/>
              <w:jc w:val="left"/>
            </w:pPr>
            <w:r>
              <w:rPr>
                <w:rFonts w:ascii="Times New Roman" w:hAnsi="Times New Roman" w:eastAsia="宋体"/>
                <w:b w:val="0"/>
                <w:color w:val="000000"/>
                <w:sz w:val="15"/>
              </w:rPr>
              <w:t>P_BOMP_01、P_BOMP_02、P_BOMP_03、P_BOMP_05</w:t>
            </w:r>
          </w:p>
        </w:tc>
        <w:tc>
          <w:tcPr>
            <w:tcW w:w="1304" w:type="dxa"/>
            <w:tcMar>
              <w:top w:w="70" w:type="dxa"/>
              <w:left w:w="80" w:type="dxa"/>
              <w:bottom w:w="70" w:type="dxa"/>
              <w:right w:w="80" w:type="dxa"/>
            </w:tcMar>
            <w:vAlign w:val="center"/>
          </w:tcPr>
          <w:p w14:paraId="6846F30F">
            <w:pPr>
              <w:spacing w:before="0" w:after="0" w:line="276" w:lineRule="auto"/>
              <w:jc w:val="left"/>
            </w:pPr>
            <w:r>
              <w:rPr>
                <w:rFonts w:ascii="Times New Roman" w:hAnsi="Times New Roman" w:eastAsia="宋体"/>
                <w:b w:val="0"/>
                <w:color w:val="000000"/>
                <w:sz w:val="15"/>
              </w:rPr>
              <w:t>P_BOMP_02、P_BOMP_05</w:t>
            </w:r>
          </w:p>
        </w:tc>
      </w:tr>
      <w:tr w14:paraId="01C7205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5D43958B">
            <w:pPr>
              <w:spacing w:before="0" w:after="0" w:line="276" w:lineRule="auto"/>
              <w:jc w:val="center"/>
            </w:pPr>
            <w:r>
              <w:rPr>
                <w:rFonts w:ascii="Times New Roman" w:hAnsi="Times New Roman" w:eastAsia="宋体"/>
                <w:b w:val="0"/>
                <w:color w:val="000000"/>
                <w:sz w:val="15"/>
              </w:rPr>
              <w:t>BP_BOMP_07</w:t>
            </w:r>
          </w:p>
        </w:tc>
        <w:tc>
          <w:tcPr>
            <w:tcW w:w="1361" w:type="dxa"/>
            <w:tcMar>
              <w:top w:w="70" w:type="dxa"/>
              <w:left w:w="80" w:type="dxa"/>
              <w:bottom w:w="70" w:type="dxa"/>
              <w:right w:w="80" w:type="dxa"/>
            </w:tcMar>
            <w:vAlign w:val="center"/>
          </w:tcPr>
          <w:p w14:paraId="663E90C1">
            <w:pPr>
              <w:spacing w:before="0" w:after="0" w:line="276" w:lineRule="auto"/>
              <w:jc w:val="center"/>
            </w:pPr>
            <w:r>
              <w:rPr>
                <w:rFonts w:ascii="Times New Roman" w:hAnsi="Times New Roman" w:eastAsia="宋体"/>
                <w:b w:val="0"/>
                <w:color w:val="000000"/>
                <w:sz w:val="15"/>
              </w:rPr>
              <w:t>BS_BOMP_0701</w:t>
            </w:r>
          </w:p>
        </w:tc>
        <w:tc>
          <w:tcPr>
            <w:tcW w:w="1304" w:type="dxa"/>
            <w:tcMar>
              <w:top w:w="70" w:type="dxa"/>
              <w:left w:w="80" w:type="dxa"/>
              <w:bottom w:w="70" w:type="dxa"/>
              <w:right w:w="80" w:type="dxa"/>
            </w:tcMar>
            <w:vAlign w:val="center"/>
          </w:tcPr>
          <w:p w14:paraId="0DA8B785">
            <w:pPr>
              <w:spacing w:before="0" w:after="0" w:line="276" w:lineRule="auto"/>
              <w:jc w:val="center"/>
            </w:pPr>
            <w:r>
              <w:rPr>
                <w:rFonts w:ascii="Times New Roman" w:hAnsi="Times New Roman" w:eastAsia="宋体"/>
                <w:b w:val="0"/>
                <w:color w:val="000000"/>
                <w:sz w:val="15"/>
              </w:rPr>
              <w:t>F_BOMP_0701</w:t>
            </w:r>
          </w:p>
        </w:tc>
        <w:tc>
          <w:tcPr>
            <w:tcW w:w="1587" w:type="dxa"/>
            <w:tcMar>
              <w:top w:w="70" w:type="dxa"/>
              <w:left w:w="80" w:type="dxa"/>
              <w:bottom w:w="70" w:type="dxa"/>
              <w:right w:w="80" w:type="dxa"/>
            </w:tcMar>
            <w:vAlign w:val="center"/>
          </w:tcPr>
          <w:p w14:paraId="6F59363D">
            <w:pPr>
              <w:spacing w:before="0" w:after="0" w:line="276" w:lineRule="auto"/>
              <w:jc w:val="center"/>
            </w:pPr>
            <w:r>
              <w:rPr>
                <w:rFonts w:ascii="Times New Roman" w:hAnsi="Times New Roman" w:eastAsia="宋体"/>
                <w:b w:val="0"/>
                <w:color w:val="000000"/>
                <w:sz w:val="15"/>
              </w:rPr>
              <w:t>UC_BOMP_0701</w:t>
            </w:r>
          </w:p>
        </w:tc>
        <w:tc>
          <w:tcPr>
            <w:tcW w:w="1417" w:type="dxa"/>
            <w:tcMar>
              <w:top w:w="70" w:type="dxa"/>
              <w:left w:w="80" w:type="dxa"/>
              <w:bottom w:w="70" w:type="dxa"/>
              <w:right w:w="80" w:type="dxa"/>
            </w:tcMar>
            <w:vAlign w:val="center"/>
          </w:tcPr>
          <w:p w14:paraId="12AE8E6C">
            <w:pPr>
              <w:spacing w:before="0" w:after="0" w:line="276" w:lineRule="auto"/>
              <w:jc w:val="left"/>
            </w:pPr>
            <w:r>
              <w:rPr>
                <w:rFonts w:ascii="Times New Roman" w:hAnsi="Times New Roman" w:eastAsia="宋体"/>
                <w:b w:val="0"/>
                <w:color w:val="000000"/>
                <w:sz w:val="15"/>
              </w:rPr>
              <w:t>P_BOMP_01、P_BOMP_04、P_BOMP_06</w:t>
            </w:r>
          </w:p>
        </w:tc>
        <w:tc>
          <w:tcPr>
            <w:tcW w:w="1304" w:type="dxa"/>
            <w:tcMar>
              <w:top w:w="70" w:type="dxa"/>
              <w:left w:w="80" w:type="dxa"/>
              <w:bottom w:w="70" w:type="dxa"/>
              <w:right w:w="80" w:type="dxa"/>
            </w:tcMar>
            <w:vAlign w:val="center"/>
          </w:tcPr>
          <w:p w14:paraId="19994377">
            <w:pPr>
              <w:spacing w:before="0" w:after="0" w:line="276" w:lineRule="auto"/>
              <w:jc w:val="left"/>
            </w:pPr>
            <w:r>
              <w:rPr>
                <w:rFonts w:ascii="Times New Roman" w:hAnsi="Times New Roman" w:eastAsia="宋体"/>
                <w:b w:val="0"/>
                <w:color w:val="000000"/>
                <w:sz w:val="15"/>
              </w:rPr>
              <w:t>P_BOMP_06</w:t>
            </w:r>
          </w:p>
        </w:tc>
      </w:tr>
      <w:tr w14:paraId="565B224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2B9EB508">
            <w:pPr>
              <w:spacing w:before="0" w:after="0" w:line="276" w:lineRule="auto"/>
              <w:jc w:val="center"/>
            </w:pPr>
            <w:r>
              <w:rPr>
                <w:rFonts w:ascii="Times New Roman" w:hAnsi="Times New Roman" w:eastAsia="宋体"/>
                <w:b w:val="0"/>
                <w:color w:val="000000"/>
                <w:sz w:val="15"/>
              </w:rPr>
              <w:t>BP_BOMP_07</w:t>
            </w:r>
          </w:p>
        </w:tc>
        <w:tc>
          <w:tcPr>
            <w:tcW w:w="1361" w:type="dxa"/>
            <w:tcMar>
              <w:top w:w="70" w:type="dxa"/>
              <w:left w:w="80" w:type="dxa"/>
              <w:bottom w:w="70" w:type="dxa"/>
              <w:right w:w="80" w:type="dxa"/>
            </w:tcMar>
            <w:vAlign w:val="center"/>
          </w:tcPr>
          <w:p w14:paraId="3485AD18">
            <w:pPr>
              <w:spacing w:before="0" w:after="0" w:line="276" w:lineRule="auto"/>
              <w:jc w:val="center"/>
            </w:pPr>
            <w:r>
              <w:rPr>
                <w:rFonts w:ascii="Times New Roman" w:hAnsi="Times New Roman" w:eastAsia="宋体"/>
                <w:b w:val="0"/>
                <w:color w:val="000000"/>
                <w:sz w:val="15"/>
              </w:rPr>
              <w:t>BS_BOMP_0702</w:t>
            </w:r>
          </w:p>
        </w:tc>
        <w:tc>
          <w:tcPr>
            <w:tcW w:w="1304" w:type="dxa"/>
            <w:tcMar>
              <w:top w:w="70" w:type="dxa"/>
              <w:left w:w="80" w:type="dxa"/>
              <w:bottom w:w="70" w:type="dxa"/>
              <w:right w:w="80" w:type="dxa"/>
            </w:tcMar>
            <w:vAlign w:val="center"/>
          </w:tcPr>
          <w:p w14:paraId="06F00C4A">
            <w:pPr>
              <w:spacing w:before="0" w:after="0" w:line="276" w:lineRule="auto"/>
              <w:jc w:val="center"/>
            </w:pPr>
            <w:r>
              <w:rPr>
                <w:rFonts w:ascii="Times New Roman" w:hAnsi="Times New Roman" w:eastAsia="宋体"/>
                <w:b w:val="0"/>
                <w:color w:val="000000"/>
                <w:sz w:val="15"/>
              </w:rPr>
              <w:t>F_BOMP_0701</w:t>
            </w:r>
          </w:p>
        </w:tc>
        <w:tc>
          <w:tcPr>
            <w:tcW w:w="1587" w:type="dxa"/>
            <w:tcMar>
              <w:top w:w="70" w:type="dxa"/>
              <w:left w:w="80" w:type="dxa"/>
              <w:bottom w:w="70" w:type="dxa"/>
              <w:right w:w="80" w:type="dxa"/>
            </w:tcMar>
            <w:vAlign w:val="center"/>
          </w:tcPr>
          <w:p w14:paraId="2DA49CE8">
            <w:pPr>
              <w:spacing w:before="0" w:after="0" w:line="276" w:lineRule="auto"/>
              <w:jc w:val="center"/>
            </w:pPr>
            <w:r>
              <w:rPr>
                <w:rFonts w:ascii="Times New Roman" w:hAnsi="Times New Roman" w:eastAsia="宋体"/>
                <w:b w:val="0"/>
                <w:color w:val="000000"/>
                <w:sz w:val="15"/>
              </w:rPr>
              <w:t>UC_BOMP_0701</w:t>
            </w:r>
          </w:p>
        </w:tc>
        <w:tc>
          <w:tcPr>
            <w:tcW w:w="1417" w:type="dxa"/>
            <w:tcMar>
              <w:top w:w="70" w:type="dxa"/>
              <w:left w:w="80" w:type="dxa"/>
              <w:bottom w:w="70" w:type="dxa"/>
              <w:right w:w="80" w:type="dxa"/>
            </w:tcMar>
            <w:vAlign w:val="center"/>
          </w:tcPr>
          <w:p w14:paraId="74BCC623">
            <w:pPr>
              <w:spacing w:before="0" w:after="0" w:line="276" w:lineRule="auto"/>
              <w:jc w:val="left"/>
            </w:pPr>
            <w:r>
              <w:rPr>
                <w:rFonts w:ascii="Times New Roman" w:hAnsi="Times New Roman" w:eastAsia="宋体"/>
                <w:b w:val="0"/>
                <w:color w:val="000000"/>
                <w:sz w:val="15"/>
              </w:rPr>
              <w:t>P_BOMP_01、P_BOMP_04、P_BOMP_06</w:t>
            </w:r>
          </w:p>
        </w:tc>
        <w:tc>
          <w:tcPr>
            <w:tcW w:w="1304" w:type="dxa"/>
            <w:tcMar>
              <w:top w:w="70" w:type="dxa"/>
              <w:left w:w="80" w:type="dxa"/>
              <w:bottom w:w="70" w:type="dxa"/>
              <w:right w:w="80" w:type="dxa"/>
            </w:tcMar>
            <w:vAlign w:val="center"/>
          </w:tcPr>
          <w:p w14:paraId="04434354">
            <w:pPr>
              <w:spacing w:before="0" w:after="0" w:line="276" w:lineRule="auto"/>
              <w:jc w:val="left"/>
            </w:pPr>
            <w:r>
              <w:rPr>
                <w:rFonts w:ascii="Times New Roman" w:hAnsi="Times New Roman" w:eastAsia="宋体"/>
                <w:b w:val="0"/>
                <w:color w:val="000000"/>
                <w:sz w:val="15"/>
              </w:rPr>
              <w:t>P_BOMP_06</w:t>
            </w:r>
          </w:p>
        </w:tc>
      </w:tr>
      <w:tr w14:paraId="664F7D3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21CB57B1">
            <w:pPr>
              <w:spacing w:before="0" w:after="0" w:line="276" w:lineRule="auto"/>
              <w:jc w:val="center"/>
            </w:pPr>
            <w:r>
              <w:rPr>
                <w:rFonts w:ascii="Times New Roman" w:hAnsi="Times New Roman" w:eastAsia="宋体"/>
                <w:b w:val="0"/>
                <w:color w:val="000000"/>
                <w:sz w:val="15"/>
              </w:rPr>
              <w:t>BP_BOMP_07</w:t>
            </w:r>
          </w:p>
        </w:tc>
        <w:tc>
          <w:tcPr>
            <w:tcW w:w="1361" w:type="dxa"/>
            <w:tcMar>
              <w:top w:w="70" w:type="dxa"/>
              <w:left w:w="80" w:type="dxa"/>
              <w:bottom w:w="70" w:type="dxa"/>
              <w:right w:w="80" w:type="dxa"/>
            </w:tcMar>
            <w:vAlign w:val="center"/>
          </w:tcPr>
          <w:p w14:paraId="4EFBBB1A">
            <w:pPr>
              <w:spacing w:before="0" w:after="0" w:line="276" w:lineRule="auto"/>
              <w:jc w:val="center"/>
            </w:pPr>
            <w:r>
              <w:rPr>
                <w:rFonts w:ascii="Times New Roman" w:hAnsi="Times New Roman" w:eastAsia="宋体"/>
                <w:b w:val="0"/>
                <w:color w:val="000000"/>
                <w:sz w:val="15"/>
              </w:rPr>
              <w:t>BS_BOMP_0703</w:t>
            </w:r>
          </w:p>
        </w:tc>
        <w:tc>
          <w:tcPr>
            <w:tcW w:w="1304" w:type="dxa"/>
            <w:tcMar>
              <w:top w:w="70" w:type="dxa"/>
              <w:left w:w="80" w:type="dxa"/>
              <w:bottom w:w="70" w:type="dxa"/>
              <w:right w:w="80" w:type="dxa"/>
            </w:tcMar>
            <w:vAlign w:val="center"/>
          </w:tcPr>
          <w:p w14:paraId="6104E1BB">
            <w:pPr>
              <w:spacing w:before="0" w:after="0" w:line="276" w:lineRule="auto"/>
              <w:jc w:val="center"/>
            </w:pPr>
            <w:r>
              <w:rPr>
                <w:rFonts w:ascii="Times New Roman" w:hAnsi="Times New Roman" w:eastAsia="宋体"/>
                <w:b w:val="0"/>
                <w:color w:val="000000"/>
                <w:sz w:val="15"/>
              </w:rPr>
              <w:t>F_BOMP_0701</w:t>
            </w:r>
          </w:p>
        </w:tc>
        <w:tc>
          <w:tcPr>
            <w:tcW w:w="1587" w:type="dxa"/>
            <w:tcMar>
              <w:top w:w="70" w:type="dxa"/>
              <w:left w:w="80" w:type="dxa"/>
              <w:bottom w:w="70" w:type="dxa"/>
              <w:right w:w="80" w:type="dxa"/>
            </w:tcMar>
            <w:vAlign w:val="center"/>
          </w:tcPr>
          <w:p w14:paraId="0840BE3B">
            <w:pPr>
              <w:spacing w:before="0" w:after="0" w:line="276" w:lineRule="auto"/>
              <w:jc w:val="center"/>
            </w:pPr>
            <w:r>
              <w:rPr>
                <w:rFonts w:ascii="Times New Roman" w:hAnsi="Times New Roman" w:eastAsia="宋体"/>
                <w:b w:val="0"/>
                <w:color w:val="000000"/>
                <w:sz w:val="15"/>
              </w:rPr>
              <w:t>UC_BOMP_0701</w:t>
            </w:r>
          </w:p>
        </w:tc>
        <w:tc>
          <w:tcPr>
            <w:tcW w:w="1417" w:type="dxa"/>
            <w:tcMar>
              <w:top w:w="70" w:type="dxa"/>
              <w:left w:w="80" w:type="dxa"/>
              <w:bottom w:w="70" w:type="dxa"/>
              <w:right w:w="80" w:type="dxa"/>
            </w:tcMar>
            <w:vAlign w:val="center"/>
          </w:tcPr>
          <w:p w14:paraId="23EA7FF7">
            <w:pPr>
              <w:spacing w:before="0" w:after="0" w:line="276" w:lineRule="auto"/>
              <w:jc w:val="left"/>
            </w:pPr>
            <w:r>
              <w:rPr>
                <w:rFonts w:ascii="Times New Roman" w:hAnsi="Times New Roman" w:eastAsia="宋体"/>
                <w:b w:val="0"/>
                <w:color w:val="000000"/>
                <w:sz w:val="15"/>
              </w:rPr>
              <w:t>P_BOMP_01、P_BOMP_04、P_BOMP_06</w:t>
            </w:r>
          </w:p>
        </w:tc>
        <w:tc>
          <w:tcPr>
            <w:tcW w:w="1304" w:type="dxa"/>
            <w:tcMar>
              <w:top w:w="70" w:type="dxa"/>
              <w:left w:w="80" w:type="dxa"/>
              <w:bottom w:w="70" w:type="dxa"/>
              <w:right w:w="80" w:type="dxa"/>
            </w:tcMar>
            <w:vAlign w:val="center"/>
          </w:tcPr>
          <w:p w14:paraId="4068F315">
            <w:pPr>
              <w:spacing w:before="0" w:after="0" w:line="276" w:lineRule="auto"/>
              <w:jc w:val="left"/>
            </w:pPr>
            <w:r>
              <w:rPr>
                <w:rFonts w:ascii="Times New Roman" w:hAnsi="Times New Roman" w:eastAsia="宋体"/>
                <w:b w:val="0"/>
                <w:color w:val="000000"/>
                <w:sz w:val="15"/>
              </w:rPr>
              <w:t>P_BOMP_06</w:t>
            </w:r>
          </w:p>
        </w:tc>
      </w:tr>
      <w:tr w14:paraId="4D34F4E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7757B6CB">
            <w:pPr>
              <w:spacing w:before="0" w:after="0" w:line="276" w:lineRule="auto"/>
              <w:jc w:val="center"/>
            </w:pPr>
            <w:r>
              <w:rPr>
                <w:rFonts w:ascii="Times New Roman" w:hAnsi="Times New Roman" w:eastAsia="宋体"/>
                <w:b w:val="0"/>
                <w:color w:val="000000"/>
                <w:sz w:val="15"/>
              </w:rPr>
              <w:t>BP_BOMP_07</w:t>
            </w:r>
          </w:p>
        </w:tc>
        <w:tc>
          <w:tcPr>
            <w:tcW w:w="1361" w:type="dxa"/>
            <w:tcMar>
              <w:top w:w="70" w:type="dxa"/>
              <w:left w:w="80" w:type="dxa"/>
              <w:bottom w:w="70" w:type="dxa"/>
              <w:right w:w="80" w:type="dxa"/>
            </w:tcMar>
            <w:vAlign w:val="center"/>
          </w:tcPr>
          <w:p w14:paraId="0B83758A">
            <w:pPr>
              <w:spacing w:before="0" w:after="0" w:line="276" w:lineRule="auto"/>
              <w:jc w:val="center"/>
            </w:pPr>
            <w:r>
              <w:rPr>
                <w:rFonts w:ascii="Times New Roman" w:hAnsi="Times New Roman" w:eastAsia="宋体"/>
                <w:b w:val="0"/>
                <w:color w:val="000000"/>
                <w:sz w:val="15"/>
              </w:rPr>
              <w:t>BS_BOMP_0704</w:t>
            </w:r>
          </w:p>
        </w:tc>
        <w:tc>
          <w:tcPr>
            <w:tcW w:w="1304" w:type="dxa"/>
            <w:tcMar>
              <w:top w:w="70" w:type="dxa"/>
              <w:left w:w="80" w:type="dxa"/>
              <w:bottom w:w="70" w:type="dxa"/>
              <w:right w:w="80" w:type="dxa"/>
            </w:tcMar>
            <w:vAlign w:val="center"/>
          </w:tcPr>
          <w:p w14:paraId="2B7269AD">
            <w:pPr>
              <w:spacing w:before="0" w:after="0" w:line="276" w:lineRule="auto"/>
              <w:jc w:val="center"/>
            </w:pPr>
            <w:r>
              <w:rPr>
                <w:rFonts w:ascii="Times New Roman" w:hAnsi="Times New Roman" w:eastAsia="宋体"/>
                <w:b w:val="0"/>
                <w:color w:val="000000"/>
                <w:sz w:val="15"/>
              </w:rPr>
              <w:t>F_BOMP_0701</w:t>
            </w:r>
          </w:p>
        </w:tc>
        <w:tc>
          <w:tcPr>
            <w:tcW w:w="1587" w:type="dxa"/>
            <w:tcMar>
              <w:top w:w="70" w:type="dxa"/>
              <w:left w:w="80" w:type="dxa"/>
              <w:bottom w:w="70" w:type="dxa"/>
              <w:right w:w="80" w:type="dxa"/>
            </w:tcMar>
            <w:vAlign w:val="center"/>
          </w:tcPr>
          <w:p w14:paraId="39922D7C">
            <w:pPr>
              <w:spacing w:before="0" w:after="0" w:line="276" w:lineRule="auto"/>
              <w:jc w:val="center"/>
            </w:pPr>
            <w:r>
              <w:rPr>
                <w:rFonts w:ascii="Times New Roman" w:hAnsi="Times New Roman" w:eastAsia="宋体"/>
                <w:b w:val="0"/>
                <w:color w:val="000000"/>
                <w:sz w:val="15"/>
              </w:rPr>
              <w:t>UC_BOMP_0702</w:t>
            </w:r>
          </w:p>
        </w:tc>
        <w:tc>
          <w:tcPr>
            <w:tcW w:w="1417" w:type="dxa"/>
            <w:tcMar>
              <w:top w:w="70" w:type="dxa"/>
              <w:left w:w="80" w:type="dxa"/>
              <w:bottom w:w="70" w:type="dxa"/>
              <w:right w:w="80" w:type="dxa"/>
            </w:tcMar>
            <w:vAlign w:val="center"/>
          </w:tcPr>
          <w:p w14:paraId="194A4A5E">
            <w:pPr>
              <w:spacing w:before="0" w:after="0" w:line="276" w:lineRule="auto"/>
              <w:jc w:val="left"/>
            </w:pPr>
            <w:r>
              <w:rPr>
                <w:rFonts w:ascii="Times New Roman" w:hAnsi="Times New Roman" w:eastAsia="宋体"/>
                <w:b w:val="0"/>
                <w:color w:val="000000"/>
                <w:sz w:val="15"/>
              </w:rPr>
              <w:t>P_BOMP_01、P_BOMP_04、P_BOMP_06</w:t>
            </w:r>
          </w:p>
        </w:tc>
        <w:tc>
          <w:tcPr>
            <w:tcW w:w="1304" w:type="dxa"/>
            <w:tcMar>
              <w:top w:w="70" w:type="dxa"/>
              <w:left w:w="80" w:type="dxa"/>
              <w:bottom w:w="70" w:type="dxa"/>
              <w:right w:w="80" w:type="dxa"/>
            </w:tcMar>
            <w:vAlign w:val="center"/>
          </w:tcPr>
          <w:p w14:paraId="1D9133D1">
            <w:pPr>
              <w:spacing w:before="0" w:after="0" w:line="276" w:lineRule="auto"/>
              <w:jc w:val="left"/>
            </w:pPr>
            <w:r>
              <w:rPr>
                <w:rFonts w:ascii="Times New Roman" w:hAnsi="Times New Roman" w:eastAsia="宋体"/>
                <w:b w:val="0"/>
                <w:color w:val="000000"/>
                <w:sz w:val="15"/>
              </w:rPr>
              <w:t>P_BOMP_06</w:t>
            </w:r>
          </w:p>
        </w:tc>
      </w:tr>
      <w:tr w14:paraId="32608FD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614E9CF2">
            <w:pPr>
              <w:spacing w:before="0" w:after="0" w:line="276" w:lineRule="auto"/>
              <w:jc w:val="center"/>
            </w:pPr>
            <w:r>
              <w:rPr>
                <w:rFonts w:ascii="Times New Roman" w:hAnsi="Times New Roman" w:eastAsia="宋体"/>
                <w:b w:val="0"/>
                <w:color w:val="000000"/>
                <w:sz w:val="15"/>
              </w:rPr>
              <w:t>BP_BOMP_07</w:t>
            </w:r>
          </w:p>
        </w:tc>
        <w:tc>
          <w:tcPr>
            <w:tcW w:w="1361" w:type="dxa"/>
            <w:tcMar>
              <w:top w:w="70" w:type="dxa"/>
              <w:left w:w="80" w:type="dxa"/>
              <w:bottom w:w="70" w:type="dxa"/>
              <w:right w:w="80" w:type="dxa"/>
            </w:tcMar>
            <w:vAlign w:val="center"/>
          </w:tcPr>
          <w:p w14:paraId="221C71E2">
            <w:pPr>
              <w:spacing w:before="0" w:after="0" w:line="276" w:lineRule="auto"/>
              <w:jc w:val="center"/>
            </w:pPr>
            <w:r>
              <w:rPr>
                <w:rFonts w:ascii="Times New Roman" w:hAnsi="Times New Roman" w:eastAsia="宋体"/>
                <w:b w:val="0"/>
                <w:color w:val="000000"/>
                <w:sz w:val="15"/>
              </w:rPr>
              <w:t>BS_BOMP_0705</w:t>
            </w:r>
          </w:p>
        </w:tc>
        <w:tc>
          <w:tcPr>
            <w:tcW w:w="1304" w:type="dxa"/>
            <w:tcMar>
              <w:top w:w="70" w:type="dxa"/>
              <w:left w:w="80" w:type="dxa"/>
              <w:bottom w:w="70" w:type="dxa"/>
              <w:right w:w="80" w:type="dxa"/>
            </w:tcMar>
            <w:vAlign w:val="center"/>
          </w:tcPr>
          <w:p w14:paraId="01E33BFF">
            <w:pPr>
              <w:spacing w:before="0" w:after="0" w:line="276" w:lineRule="auto"/>
              <w:jc w:val="center"/>
            </w:pPr>
            <w:r>
              <w:rPr>
                <w:rFonts w:ascii="Times New Roman" w:hAnsi="Times New Roman" w:eastAsia="宋体"/>
                <w:b w:val="0"/>
                <w:color w:val="000000"/>
                <w:sz w:val="15"/>
              </w:rPr>
              <w:t>F_BOMP_0701</w:t>
            </w:r>
          </w:p>
        </w:tc>
        <w:tc>
          <w:tcPr>
            <w:tcW w:w="1587" w:type="dxa"/>
            <w:tcMar>
              <w:top w:w="70" w:type="dxa"/>
              <w:left w:w="80" w:type="dxa"/>
              <w:bottom w:w="70" w:type="dxa"/>
              <w:right w:w="80" w:type="dxa"/>
            </w:tcMar>
            <w:vAlign w:val="center"/>
          </w:tcPr>
          <w:p w14:paraId="43A7EE12">
            <w:pPr>
              <w:spacing w:before="0" w:after="0" w:line="276" w:lineRule="auto"/>
              <w:jc w:val="center"/>
            </w:pPr>
            <w:r>
              <w:rPr>
                <w:rFonts w:ascii="Times New Roman" w:hAnsi="Times New Roman" w:eastAsia="宋体"/>
                <w:b w:val="0"/>
                <w:color w:val="000000"/>
                <w:sz w:val="15"/>
              </w:rPr>
              <w:t>UC_BOMP_0701、UC_BOMP_0702</w:t>
            </w:r>
          </w:p>
        </w:tc>
        <w:tc>
          <w:tcPr>
            <w:tcW w:w="1417" w:type="dxa"/>
            <w:tcMar>
              <w:top w:w="70" w:type="dxa"/>
              <w:left w:w="80" w:type="dxa"/>
              <w:bottom w:w="70" w:type="dxa"/>
              <w:right w:w="80" w:type="dxa"/>
            </w:tcMar>
            <w:vAlign w:val="center"/>
          </w:tcPr>
          <w:p w14:paraId="3F5C7F43">
            <w:pPr>
              <w:spacing w:before="0" w:after="0" w:line="276" w:lineRule="auto"/>
              <w:jc w:val="left"/>
            </w:pPr>
            <w:r>
              <w:rPr>
                <w:rFonts w:ascii="Times New Roman" w:hAnsi="Times New Roman" w:eastAsia="宋体"/>
                <w:b w:val="0"/>
                <w:color w:val="000000"/>
                <w:sz w:val="15"/>
              </w:rPr>
              <w:t>P_BOMP_01、P_BOMP_04、P_BOMP_06</w:t>
            </w:r>
          </w:p>
        </w:tc>
        <w:tc>
          <w:tcPr>
            <w:tcW w:w="1304" w:type="dxa"/>
            <w:tcMar>
              <w:top w:w="70" w:type="dxa"/>
              <w:left w:w="80" w:type="dxa"/>
              <w:bottom w:w="70" w:type="dxa"/>
              <w:right w:w="80" w:type="dxa"/>
            </w:tcMar>
            <w:vAlign w:val="center"/>
          </w:tcPr>
          <w:p w14:paraId="379A1C27">
            <w:pPr>
              <w:spacing w:before="0" w:after="0" w:line="276" w:lineRule="auto"/>
              <w:jc w:val="left"/>
            </w:pPr>
            <w:r>
              <w:rPr>
                <w:rFonts w:ascii="Times New Roman" w:hAnsi="Times New Roman" w:eastAsia="宋体"/>
                <w:b w:val="0"/>
                <w:color w:val="000000"/>
                <w:sz w:val="15"/>
              </w:rPr>
              <w:t>P_BOMP_06</w:t>
            </w:r>
          </w:p>
        </w:tc>
      </w:tr>
      <w:tr w14:paraId="3C3FBBD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0EAB5D5A">
            <w:pPr>
              <w:spacing w:before="0" w:after="0" w:line="276" w:lineRule="auto"/>
              <w:jc w:val="center"/>
            </w:pPr>
            <w:r>
              <w:rPr>
                <w:rFonts w:ascii="Times New Roman" w:hAnsi="Times New Roman" w:eastAsia="宋体"/>
                <w:b w:val="0"/>
                <w:color w:val="000000"/>
                <w:sz w:val="15"/>
              </w:rPr>
              <w:t>BP_BOMP_08</w:t>
            </w:r>
          </w:p>
        </w:tc>
        <w:tc>
          <w:tcPr>
            <w:tcW w:w="1361" w:type="dxa"/>
            <w:tcMar>
              <w:top w:w="70" w:type="dxa"/>
              <w:left w:w="80" w:type="dxa"/>
              <w:bottom w:w="70" w:type="dxa"/>
              <w:right w:w="80" w:type="dxa"/>
            </w:tcMar>
            <w:vAlign w:val="center"/>
          </w:tcPr>
          <w:p w14:paraId="5F77188C">
            <w:pPr>
              <w:spacing w:before="0" w:after="0" w:line="276" w:lineRule="auto"/>
              <w:jc w:val="center"/>
            </w:pPr>
            <w:r>
              <w:rPr>
                <w:rFonts w:ascii="Times New Roman" w:hAnsi="Times New Roman" w:eastAsia="宋体"/>
                <w:b w:val="0"/>
                <w:color w:val="000000"/>
                <w:sz w:val="15"/>
              </w:rPr>
              <w:t>BS_BOMP_0801</w:t>
            </w:r>
          </w:p>
        </w:tc>
        <w:tc>
          <w:tcPr>
            <w:tcW w:w="1304" w:type="dxa"/>
            <w:tcMar>
              <w:top w:w="70" w:type="dxa"/>
              <w:left w:w="80" w:type="dxa"/>
              <w:bottom w:w="70" w:type="dxa"/>
              <w:right w:w="80" w:type="dxa"/>
            </w:tcMar>
            <w:vAlign w:val="center"/>
          </w:tcPr>
          <w:p w14:paraId="37FCCB5C">
            <w:pPr>
              <w:spacing w:before="0" w:after="0" w:line="276" w:lineRule="auto"/>
              <w:jc w:val="center"/>
            </w:pPr>
            <w:r>
              <w:rPr>
                <w:rFonts w:ascii="Times New Roman" w:hAnsi="Times New Roman" w:eastAsia="宋体"/>
                <w:b w:val="0"/>
                <w:color w:val="000000"/>
                <w:sz w:val="15"/>
              </w:rPr>
              <w:t>F_BOMP_0801</w:t>
            </w:r>
          </w:p>
        </w:tc>
        <w:tc>
          <w:tcPr>
            <w:tcW w:w="1587" w:type="dxa"/>
            <w:tcMar>
              <w:top w:w="70" w:type="dxa"/>
              <w:left w:w="80" w:type="dxa"/>
              <w:bottom w:w="70" w:type="dxa"/>
              <w:right w:w="80" w:type="dxa"/>
            </w:tcMar>
            <w:vAlign w:val="center"/>
          </w:tcPr>
          <w:p w14:paraId="053C60E1">
            <w:pPr>
              <w:spacing w:before="0" w:after="0" w:line="276" w:lineRule="auto"/>
              <w:jc w:val="center"/>
            </w:pPr>
            <w:r>
              <w:rPr>
                <w:rFonts w:ascii="Times New Roman" w:hAnsi="Times New Roman" w:eastAsia="宋体"/>
                <w:b w:val="0"/>
                <w:color w:val="000000"/>
                <w:sz w:val="15"/>
              </w:rPr>
              <w:t>UC_BOMP_0801</w:t>
            </w:r>
          </w:p>
        </w:tc>
        <w:tc>
          <w:tcPr>
            <w:tcW w:w="1417" w:type="dxa"/>
            <w:tcMar>
              <w:top w:w="70" w:type="dxa"/>
              <w:left w:w="80" w:type="dxa"/>
              <w:bottom w:w="70" w:type="dxa"/>
              <w:right w:w="80" w:type="dxa"/>
            </w:tcMar>
            <w:vAlign w:val="center"/>
          </w:tcPr>
          <w:p w14:paraId="14B71995">
            <w:pPr>
              <w:spacing w:before="0" w:after="0" w:line="276" w:lineRule="auto"/>
              <w:jc w:val="left"/>
            </w:pPr>
            <w:r>
              <w:rPr>
                <w:rFonts w:ascii="Times New Roman" w:hAnsi="Times New Roman" w:eastAsia="宋体"/>
                <w:b w:val="0"/>
                <w:color w:val="000000"/>
                <w:sz w:val="15"/>
              </w:rPr>
              <w:t>P_BOMP_01、P_BOMP_02、P_BOMP_03、P_BOMP_04</w:t>
            </w:r>
          </w:p>
        </w:tc>
        <w:tc>
          <w:tcPr>
            <w:tcW w:w="1304" w:type="dxa"/>
            <w:tcMar>
              <w:top w:w="70" w:type="dxa"/>
              <w:left w:w="80" w:type="dxa"/>
              <w:bottom w:w="70" w:type="dxa"/>
              <w:right w:w="80" w:type="dxa"/>
            </w:tcMar>
            <w:vAlign w:val="center"/>
          </w:tcPr>
          <w:p w14:paraId="567797B3">
            <w:pPr>
              <w:spacing w:before="0" w:after="0" w:line="276" w:lineRule="auto"/>
              <w:jc w:val="left"/>
            </w:pPr>
            <w:r>
              <w:rPr>
                <w:rFonts w:ascii="Times New Roman" w:hAnsi="Times New Roman" w:eastAsia="宋体"/>
                <w:b w:val="0"/>
                <w:color w:val="000000"/>
                <w:sz w:val="15"/>
              </w:rPr>
              <w:t>P_BOMP_02、P_BOMP_03</w:t>
            </w:r>
          </w:p>
        </w:tc>
      </w:tr>
      <w:tr w14:paraId="1BA3311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2DAA4003">
            <w:pPr>
              <w:spacing w:before="0" w:after="0" w:line="276" w:lineRule="auto"/>
              <w:jc w:val="center"/>
            </w:pPr>
            <w:r>
              <w:rPr>
                <w:rFonts w:ascii="Times New Roman" w:hAnsi="Times New Roman" w:eastAsia="宋体"/>
                <w:b w:val="0"/>
                <w:color w:val="000000"/>
                <w:sz w:val="15"/>
              </w:rPr>
              <w:t>BP_BOMP_09</w:t>
            </w:r>
          </w:p>
        </w:tc>
        <w:tc>
          <w:tcPr>
            <w:tcW w:w="1361" w:type="dxa"/>
            <w:tcMar>
              <w:top w:w="70" w:type="dxa"/>
              <w:left w:w="80" w:type="dxa"/>
              <w:bottom w:w="70" w:type="dxa"/>
              <w:right w:w="80" w:type="dxa"/>
            </w:tcMar>
            <w:vAlign w:val="center"/>
          </w:tcPr>
          <w:p w14:paraId="42A2A12B">
            <w:pPr>
              <w:spacing w:before="0" w:after="0" w:line="276" w:lineRule="auto"/>
              <w:jc w:val="center"/>
            </w:pPr>
            <w:r>
              <w:rPr>
                <w:rFonts w:ascii="Times New Roman" w:hAnsi="Times New Roman" w:eastAsia="宋体"/>
                <w:b w:val="0"/>
                <w:color w:val="000000"/>
                <w:sz w:val="15"/>
              </w:rPr>
              <w:t>BS_BOMP_0901</w:t>
            </w:r>
          </w:p>
        </w:tc>
        <w:tc>
          <w:tcPr>
            <w:tcW w:w="1304" w:type="dxa"/>
            <w:tcMar>
              <w:top w:w="70" w:type="dxa"/>
              <w:left w:w="80" w:type="dxa"/>
              <w:bottom w:w="70" w:type="dxa"/>
              <w:right w:w="80" w:type="dxa"/>
            </w:tcMar>
            <w:vAlign w:val="center"/>
          </w:tcPr>
          <w:p w14:paraId="1AE2AB25">
            <w:pPr>
              <w:spacing w:before="0" w:after="0" w:line="276" w:lineRule="auto"/>
              <w:jc w:val="center"/>
            </w:pPr>
            <w:r>
              <w:rPr>
                <w:rFonts w:ascii="Times New Roman" w:hAnsi="Times New Roman" w:eastAsia="宋体"/>
                <w:b w:val="0"/>
                <w:color w:val="000000"/>
                <w:sz w:val="15"/>
              </w:rPr>
              <w:t>F_BOMP_0901</w:t>
            </w:r>
          </w:p>
        </w:tc>
        <w:tc>
          <w:tcPr>
            <w:tcW w:w="1587" w:type="dxa"/>
            <w:tcMar>
              <w:top w:w="70" w:type="dxa"/>
              <w:left w:w="80" w:type="dxa"/>
              <w:bottom w:w="70" w:type="dxa"/>
              <w:right w:w="80" w:type="dxa"/>
            </w:tcMar>
            <w:vAlign w:val="center"/>
          </w:tcPr>
          <w:p w14:paraId="2BD16428">
            <w:pPr>
              <w:spacing w:before="0" w:after="0" w:line="276" w:lineRule="auto"/>
              <w:jc w:val="center"/>
            </w:pPr>
            <w:r>
              <w:rPr>
                <w:rFonts w:ascii="Times New Roman" w:hAnsi="Times New Roman" w:eastAsia="宋体"/>
                <w:b w:val="0"/>
                <w:color w:val="000000"/>
                <w:sz w:val="15"/>
              </w:rPr>
              <w:t>UC_BOMP_0901</w:t>
            </w:r>
          </w:p>
        </w:tc>
        <w:tc>
          <w:tcPr>
            <w:tcW w:w="1417" w:type="dxa"/>
            <w:tcMar>
              <w:top w:w="70" w:type="dxa"/>
              <w:left w:w="80" w:type="dxa"/>
              <w:bottom w:w="70" w:type="dxa"/>
              <w:right w:w="80" w:type="dxa"/>
            </w:tcMar>
            <w:vAlign w:val="center"/>
          </w:tcPr>
          <w:p w14:paraId="5357F9BC">
            <w:pPr>
              <w:spacing w:before="0" w:after="0" w:line="276" w:lineRule="auto"/>
              <w:jc w:val="left"/>
            </w:pPr>
            <w:r>
              <w:rPr>
                <w:rFonts w:ascii="Times New Roman" w:hAnsi="Times New Roman" w:eastAsia="宋体"/>
                <w:b w:val="0"/>
                <w:color w:val="000000"/>
                <w:sz w:val="15"/>
              </w:rPr>
              <w:t>P_BOMP_01、P_BOMP_03、P_BOMP_04、P_BOMP_07</w:t>
            </w:r>
          </w:p>
        </w:tc>
        <w:tc>
          <w:tcPr>
            <w:tcW w:w="1304" w:type="dxa"/>
            <w:tcMar>
              <w:top w:w="70" w:type="dxa"/>
              <w:left w:w="80" w:type="dxa"/>
              <w:bottom w:w="70" w:type="dxa"/>
              <w:right w:w="80" w:type="dxa"/>
            </w:tcMar>
            <w:vAlign w:val="center"/>
          </w:tcPr>
          <w:p w14:paraId="4D64FFE0">
            <w:pPr>
              <w:spacing w:before="0" w:after="0" w:line="276" w:lineRule="auto"/>
              <w:jc w:val="left"/>
            </w:pPr>
            <w:r>
              <w:rPr>
                <w:rFonts w:ascii="Times New Roman" w:hAnsi="Times New Roman" w:eastAsia="宋体"/>
                <w:b w:val="0"/>
                <w:color w:val="000000"/>
                <w:sz w:val="15"/>
              </w:rPr>
              <w:t>P_BOMP_03、P_BOMP_07</w:t>
            </w:r>
          </w:p>
        </w:tc>
      </w:tr>
      <w:tr w14:paraId="76C9773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25305EBA">
            <w:pPr>
              <w:spacing w:before="0" w:after="0" w:line="276" w:lineRule="auto"/>
              <w:jc w:val="center"/>
            </w:pPr>
            <w:r>
              <w:rPr>
                <w:rFonts w:ascii="Times New Roman" w:hAnsi="Times New Roman" w:eastAsia="宋体"/>
                <w:b w:val="0"/>
                <w:color w:val="000000"/>
                <w:sz w:val="15"/>
              </w:rPr>
              <w:t>BP_BOMP_10</w:t>
            </w:r>
          </w:p>
        </w:tc>
        <w:tc>
          <w:tcPr>
            <w:tcW w:w="1361" w:type="dxa"/>
            <w:tcMar>
              <w:top w:w="70" w:type="dxa"/>
              <w:left w:w="80" w:type="dxa"/>
              <w:bottom w:w="70" w:type="dxa"/>
              <w:right w:w="80" w:type="dxa"/>
            </w:tcMar>
            <w:vAlign w:val="center"/>
          </w:tcPr>
          <w:p w14:paraId="71635700">
            <w:pPr>
              <w:spacing w:before="0" w:after="0" w:line="276" w:lineRule="auto"/>
              <w:jc w:val="center"/>
            </w:pPr>
            <w:r>
              <w:rPr>
                <w:rFonts w:ascii="Times New Roman" w:hAnsi="Times New Roman" w:eastAsia="宋体"/>
                <w:b w:val="0"/>
                <w:color w:val="000000"/>
                <w:sz w:val="15"/>
              </w:rPr>
              <w:t>BS_BOMP_1001</w:t>
            </w:r>
          </w:p>
        </w:tc>
        <w:tc>
          <w:tcPr>
            <w:tcW w:w="1304" w:type="dxa"/>
            <w:tcMar>
              <w:top w:w="70" w:type="dxa"/>
              <w:left w:w="80" w:type="dxa"/>
              <w:bottom w:w="70" w:type="dxa"/>
              <w:right w:w="80" w:type="dxa"/>
            </w:tcMar>
            <w:vAlign w:val="center"/>
          </w:tcPr>
          <w:p w14:paraId="374273CC">
            <w:pPr>
              <w:spacing w:before="0" w:after="0" w:line="276" w:lineRule="auto"/>
              <w:jc w:val="center"/>
            </w:pPr>
            <w:r>
              <w:rPr>
                <w:rFonts w:ascii="Times New Roman" w:hAnsi="Times New Roman" w:eastAsia="宋体"/>
                <w:b w:val="0"/>
                <w:color w:val="000000"/>
                <w:sz w:val="15"/>
              </w:rPr>
              <w:t>F_BOMP_1001</w:t>
            </w:r>
          </w:p>
        </w:tc>
        <w:tc>
          <w:tcPr>
            <w:tcW w:w="1587" w:type="dxa"/>
            <w:tcMar>
              <w:top w:w="70" w:type="dxa"/>
              <w:left w:w="80" w:type="dxa"/>
              <w:bottom w:w="70" w:type="dxa"/>
              <w:right w:w="80" w:type="dxa"/>
            </w:tcMar>
            <w:vAlign w:val="center"/>
          </w:tcPr>
          <w:p w14:paraId="34B5C6AE">
            <w:pPr>
              <w:spacing w:before="0" w:after="0" w:line="276" w:lineRule="auto"/>
              <w:jc w:val="center"/>
            </w:pPr>
            <w:r>
              <w:rPr>
                <w:rFonts w:ascii="Times New Roman" w:hAnsi="Times New Roman" w:eastAsia="宋体"/>
                <w:b w:val="0"/>
                <w:color w:val="000000"/>
                <w:sz w:val="15"/>
              </w:rPr>
              <w:t>UC_BOMP_1001、UC_BOMP_1002</w:t>
            </w:r>
          </w:p>
        </w:tc>
        <w:tc>
          <w:tcPr>
            <w:tcW w:w="1417" w:type="dxa"/>
            <w:tcMar>
              <w:top w:w="70" w:type="dxa"/>
              <w:left w:w="80" w:type="dxa"/>
              <w:bottom w:w="70" w:type="dxa"/>
              <w:right w:w="80" w:type="dxa"/>
            </w:tcMar>
            <w:vAlign w:val="center"/>
          </w:tcPr>
          <w:p w14:paraId="240F40FC">
            <w:pPr>
              <w:spacing w:before="0" w:after="0" w:line="276" w:lineRule="auto"/>
              <w:jc w:val="left"/>
            </w:pPr>
            <w:r>
              <w:rPr>
                <w:rFonts w:ascii="Times New Roman" w:hAnsi="Times New Roman" w:eastAsia="宋体"/>
                <w:b w:val="0"/>
                <w:color w:val="000000"/>
                <w:sz w:val="15"/>
              </w:rPr>
              <w:t>P_BOMP_01、P_BOMP_02、P_BOMP_05、P_BOMP_08</w:t>
            </w:r>
          </w:p>
        </w:tc>
        <w:tc>
          <w:tcPr>
            <w:tcW w:w="1304" w:type="dxa"/>
            <w:tcMar>
              <w:top w:w="70" w:type="dxa"/>
              <w:left w:w="80" w:type="dxa"/>
              <w:bottom w:w="70" w:type="dxa"/>
              <w:right w:w="80" w:type="dxa"/>
            </w:tcMar>
            <w:vAlign w:val="center"/>
          </w:tcPr>
          <w:p w14:paraId="42873060">
            <w:pPr>
              <w:spacing w:before="0" w:after="0" w:line="276" w:lineRule="auto"/>
              <w:jc w:val="left"/>
            </w:pPr>
            <w:r>
              <w:rPr>
                <w:rFonts w:ascii="Times New Roman" w:hAnsi="Times New Roman" w:eastAsia="宋体"/>
                <w:b w:val="0"/>
                <w:color w:val="000000"/>
                <w:sz w:val="15"/>
              </w:rPr>
              <w:t>P_BOMP_08</w:t>
            </w:r>
          </w:p>
        </w:tc>
      </w:tr>
      <w:tr w14:paraId="00D8177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11AF9F7D">
            <w:pPr>
              <w:spacing w:before="0" w:after="0" w:line="276" w:lineRule="auto"/>
              <w:jc w:val="center"/>
            </w:pPr>
            <w:r>
              <w:rPr>
                <w:rFonts w:ascii="Times New Roman" w:hAnsi="Times New Roman" w:eastAsia="宋体"/>
                <w:b w:val="0"/>
                <w:color w:val="000000"/>
                <w:sz w:val="15"/>
              </w:rPr>
              <w:t>BP_BOMP_11</w:t>
            </w:r>
          </w:p>
        </w:tc>
        <w:tc>
          <w:tcPr>
            <w:tcW w:w="1361" w:type="dxa"/>
            <w:tcMar>
              <w:top w:w="70" w:type="dxa"/>
              <w:left w:w="80" w:type="dxa"/>
              <w:bottom w:w="70" w:type="dxa"/>
              <w:right w:w="80" w:type="dxa"/>
            </w:tcMar>
            <w:vAlign w:val="center"/>
          </w:tcPr>
          <w:p w14:paraId="622ED75C">
            <w:pPr>
              <w:spacing w:before="0" w:after="0" w:line="276" w:lineRule="auto"/>
              <w:jc w:val="center"/>
            </w:pPr>
            <w:r>
              <w:rPr>
                <w:rFonts w:ascii="Times New Roman" w:hAnsi="Times New Roman" w:eastAsia="宋体"/>
                <w:b w:val="0"/>
                <w:color w:val="000000"/>
                <w:sz w:val="15"/>
              </w:rPr>
              <w:t>BS_BOMP_1101</w:t>
            </w:r>
          </w:p>
        </w:tc>
        <w:tc>
          <w:tcPr>
            <w:tcW w:w="1304" w:type="dxa"/>
            <w:tcMar>
              <w:top w:w="70" w:type="dxa"/>
              <w:left w:w="80" w:type="dxa"/>
              <w:bottom w:w="70" w:type="dxa"/>
              <w:right w:w="80" w:type="dxa"/>
            </w:tcMar>
            <w:vAlign w:val="center"/>
          </w:tcPr>
          <w:p w14:paraId="2CD01B94">
            <w:pPr>
              <w:spacing w:before="0" w:after="0" w:line="276" w:lineRule="auto"/>
              <w:jc w:val="center"/>
            </w:pPr>
            <w:r>
              <w:rPr>
                <w:rFonts w:ascii="Times New Roman" w:hAnsi="Times New Roman" w:eastAsia="宋体"/>
                <w:b w:val="0"/>
                <w:color w:val="000000"/>
                <w:sz w:val="15"/>
              </w:rPr>
              <w:t>F_BOMP_1101</w:t>
            </w:r>
          </w:p>
        </w:tc>
        <w:tc>
          <w:tcPr>
            <w:tcW w:w="1587" w:type="dxa"/>
            <w:tcMar>
              <w:top w:w="70" w:type="dxa"/>
              <w:left w:w="80" w:type="dxa"/>
              <w:bottom w:w="70" w:type="dxa"/>
              <w:right w:w="80" w:type="dxa"/>
            </w:tcMar>
            <w:vAlign w:val="center"/>
          </w:tcPr>
          <w:p w14:paraId="1E5E5533">
            <w:pPr>
              <w:spacing w:before="0" w:after="0" w:line="276" w:lineRule="auto"/>
              <w:jc w:val="center"/>
            </w:pPr>
            <w:r>
              <w:rPr>
                <w:rFonts w:ascii="Times New Roman" w:hAnsi="Times New Roman" w:eastAsia="宋体"/>
                <w:b w:val="0"/>
                <w:color w:val="000000"/>
                <w:sz w:val="15"/>
              </w:rPr>
              <w:t>UC_BOMP_1101</w:t>
            </w:r>
          </w:p>
        </w:tc>
        <w:tc>
          <w:tcPr>
            <w:tcW w:w="1417" w:type="dxa"/>
            <w:tcMar>
              <w:top w:w="70" w:type="dxa"/>
              <w:left w:w="80" w:type="dxa"/>
              <w:bottom w:w="70" w:type="dxa"/>
              <w:right w:w="80" w:type="dxa"/>
            </w:tcMar>
            <w:vAlign w:val="center"/>
          </w:tcPr>
          <w:p w14:paraId="3408CF19">
            <w:pPr>
              <w:spacing w:before="0" w:after="0" w:line="276" w:lineRule="auto"/>
              <w:jc w:val="left"/>
            </w:pPr>
            <w:r>
              <w:rPr>
                <w:rFonts w:ascii="Times New Roman" w:hAnsi="Times New Roman" w:eastAsia="宋体"/>
                <w:b w:val="0"/>
                <w:color w:val="000000"/>
                <w:sz w:val="15"/>
              </w:rPr>
              <w:t>P_BOMP_01、P_BOMP_09</w:t>
            </w:r>
          </w:p>
        </w:tc>
        <w:tc>
          <w:tcPr>
            <w:tcW w:w="1304" w:type="dxa"/>
            <w:tcMar>
              <w:top w:w="70" w:type="dxa"/>
              <w:left w:w="80" w:type="dxa"/>
              <w:bottom w:w="70" w:type="dxa"/>
              <w:right w:w="80" w:type="dxa"/>
            </w:tcMar>
            <w:vAlign w:val="center"/>
          </w:tcPr>
          <w:p w14:paraId="4DA19EB9">
            <w:pPr>
              <w:spacing w:before="0" w:after="0" w:line="276" w:lineRule="auto"/>
              <w:jc w:val="left"/>
            </w:pPr>
            <w:r>
              <w:rPr>
                <w:rFonts w:ascii="Times New Roman" w:hAnsi="Times New Roman" w:eastAsia="宋体"/>
                <w:b w:val="0"/>
                <w:color w:val="000000"/>
                <w:sz w:val="15"/>
              </w:rPr>
              <w:t>P_BOMP_09</w:t>
            </w:r>
          </w:p>
        </w:tc>
      </w:tr>
      <w:tr w14:paraId="39B8083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3690C791">
            <w:pPr>
              <w:spacing w:before="0" w:after="0" w:line="276" w:lineRule="auto"/>
              <w:jc w:val="center"/>
            </w:pPr>
            <w:r>
              <w:rPr>
                <w:rFonts w:ascii="Times New Roman" w:hAnsi="Times New Roman" w:eastAsia="宋体"/>
                <w:b w:val="0"/>
                <w:color w:val="000000"/>
                <w:sz w:val="15"/>
              </w:rPr>
              <w:t>BP_BOMP_12</w:t>
            </w:r>
          </w:p>
        </w:tc>
        <w:tc>
          <w:tcPr>
            <w:tcW w:w="1361" w:type="dxa"/>
            <w:tcMar>
              <w:top w:w="70" w:type="dxa"/>
              <w:left w:w="80" w:type="dxa"/>
              <w:bottom w:w="70" w:type="dxa"/>
              <w:right w:w="80" w:type="dxa"/>
            </w:tcMar>
            <w:vAlign w:val="center"/>
          </w:tcPr>
          <w:p w14:paraId="0A875A01">
            <w:pPr>
              <w:spacing w:before="0" w:after="0" w:line="276" w:lineRule="auto"/>
              <w:jc w:val="center"/>
            </w:pPr>
            <w:r>
              <w:rPr>
                <w:rFonts w:ascii="Times New Roman" w:hAnsi="Times New Roman" w:eastAsia="宋体"/>
                <w:b w:val="0"/>
                <w:color w:val="000000"/>
                <w:sz w:val="15"/>
              </w:rPr>
              <w:t>BS_BOMP_1201</w:t>
            </w:r>
          </w:p>
        </w:tc>
        <w:tc>
          <w:tcPr>
            <w:tcW w:w="1304" w:type="dxa"/>
            <w:tcMar>
              <w:top w:w="70" w:type="dxa"/>
              <w:left w:w="80" w:type="dxa"/>
              <w:bottom w:w="70" w:type="dxa"/>
              <w:right w:w="80" w:type="dxa"/>
            </w:tcMar>
            <w:vAlign w:val="center"/>
          </w:tcPr>
          <w:p w14:paraId="0BA256FB">
            <w:pPr>
              <w:spacing w:before="0" w:after="0" w:line="276" w:lineRule="auto"/>
              <w:jc w:val="center"/>
            </w:pPr>
            <w:r>
              <w:rPr>
                <w:rFonts w:ascii="Times New Roman" w:hAnsi="Times New Roman" w:eastAsia="宋体"/>
                <w:b w:val="0"/>
                <w:color w:val="000000"/>
                <w:sz w:val="15"/>
              </w:rPr>
              <w:t>F_BOMP_1201</w:t>
            </w:r>
          </w:p>
        </w:tc>
        <w:tc>
          <w:tcPr>
            <w:tcW w:w="1587" w:type="dxa"/>
            <w:tcMar>
              <w:top w:w="70" w:type="dxa"/>
              <w:left w:w="80" w:type="dxa"/>
              <w:bottom w:w="70" w:type="dxa"/>
              <w:right w:w="80" w:type="dxa"/>
            </w:tcMar>
            <w:vAlign w:val="center"/>
          </w:tcPr>
          <w:p w14:paraId="4C4F5417">
            <w:pPr>
              <w:spacing w:before="0" w:after="0" w:line="276" w:lineRule="auto"/>
              <w:jc w:val="center"/>
            </w:pPr>
            <w:r>
              <w:rPr>
                <w:rFonts w:ascii="Times New Roman" w:hAnsi="Times New Roman" w:eastAsia="宋体"/>
                <w:b w:val="0"/>
                <w:color w:val="000000"/>
                <w:sz w:val="15"/>
              </w:rPr>
              <w:t>UC_BOMP_1201</w:t>
            </w:r>
          </w:p>
        </w:tc>
        <w:tc>
          <w:tcPr>
            <w:tcW w:w="1417" w:type="dxa"/>
            <w:tcMar>
              <w:top w:w="70" w:type="dxa"/>
              <w:left w:w="80" w:type="dxa"/>
              <w:bottom w:w="70" w:type="dxa"/>
              <w:right w:w="80" w:type="dxa"/>
            </w:tcMar>
            <w:vAlign w:val="center"/>
          </w:tcPr>
          <w:p w14:paraId="73F11BFE">
            <w:pPr>
              <w:spacing w:before="0" w:after="0" w:line="276" w:lineRule="auto"/>
              <w:jc w:val="left"/>
            </w:pPr>
            <w:r>
              <w:rPr>
                <w:rFonts w:ascii="Times New Roman" w:hAnsi="Times New Roman" w:eastAsia="宋体"/>
                <w:b w:val="0"/>
                <w:color w:val="000000"/>
                <w:sz w:val="15"/>
              </w:rPr>
              <w:t>P_BOMP_01、P_BOMP_02</w:t>
            </w:r>
          </w:p>
        </w:tc>
        <w:tc>
          <w:tcPr>
            <w:tcW w:w="1304" w:type="dxa"/>
            <w:tcMar>
              <w:top w:w="70" w:type="dxa"/>
              <w:left w:w="80" w:type="dxa"/>
              <w:bottom w:w="70" w:type="dxa"/>
              <w:right w:w="80" w:type="dxa"/>
            </w:tcMar>
            <w:vAlign w:val="center"/>
          </w:tcPr>
          <w:p w14:paraId="23DB37BC">
            <w:pPr>
              <w:spacing w:before="0" w:after="0" w:line="276" w:lineRule="auto"/>
              <w:jc w:val="left"/>
            </w:pPr>
            <w:r>
              <w:rPr>
                <w:rFonts w:ascii="Times New Roman" w:hAnsi="Times New Roman" w:eastAsia="宋体"/>
                <w:b w:val="0"/>
                <w:color w:val="000000"/>
                <w:sz w:val="15"/>
              </w:rPr>
              <w:t>P_BOMP_10</w:t>
            </w:r>
          </w:p>
        </w:tc>
      </w:tr>
      <w:tr w14:paraId="44929DC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trHeight w:val="0" w:hRule="atLeast"/>
          <w:jc w:val="center"/>
        </w:trPr>
        <w:tc>
          <w:tcPr>
            <w:tcW w:w="1304" w:type="dxa"/>
            <w:tcMar>
              <w:top w:w="70" w:type="dxa"/>
              <w:left w:w="80" w:type="dxa"/>
              <w:bottom w:w="70" w:type="dxa"/>
              <w:right w:w="80" w:type="dxa"/>
            </w:tcMar>
            <w:vAlign w:val="center"/>
          </w:tcPr>
          <w:p w14:paraId="2D57C3BB">
            <w:pPr>
              <w:spacing w:before="0" w:after="0" w:line="276" w:lineRule="auto"/>
              <w:jc w:val="center"/>
            </w:pPr>
            <w:r>
              <w:rPr>
                <w:rFonts w:ascii="Times New Roman" w:hAnsi="Times New Roman" w:eastAsia="宋体"/>
                <w:b w:val="0"/>
                <w:color w:val="000000"/>
                <w:sz w:val="15"/>
              </w:rPr>
              <w:t>BP_BOMP_13</w:t>
            </w:r>
          </w:p>
        </w:tc>
        <w:tc>
          <w:tcPr>
            <w:tcW w:w="1361" w:type="dxa"/>
            <w:tcMar>
              <w:top w:w="70" w:type="dxa"/>
              <w:left w:w="80" w:type="dxa"/>
              <w:bottom w:w="70" w:type="dxa"/>
              <w:right w:w="80" w:type="dxa"/>
            </w:tcMar>
            <w:vAlign w:val="center"/>
          </w:tcPr>
          <w:p w14:paraId="6569502D">
            <w:pPr>
              <w:spacing w:before="0" w:after="0" w:line="276" w:lineRule="auto"/>
              <w:jc w:val="center"/>
            </w:pPr>
            <w:r>
              <w:rPr>
                <w:rFonts w:ascii="Times New Roman" w:hAnsi="Times New Roman" w:eastAsia="宋体"/>
                <w:b w:val="0"/>
                <w:color w:val="000000"/>
                <w:sz w:val="15"/>
              </w:rPr>
              <w:t>BS_BOMP_1301</w:t>
            </w:r>
          </w:p>
        </w:tc>
        <w:tc>
          <w:tcPr>
            <w:tcW w:w="1304" w:type="dxa"/>
            <w:tcMar>
              <w:top w:w="70" w:type="dxa"/>
              <w:left w:w="80" w:type="dxa"/>
              <w:bottom w:w="70" w:type="dxa"/>
              <w:right w:w="80" w:type="dxa"/>
            </w:tcMar>
            <w:vAlign w:val="center"/>
          </w:tcPr>
          <w:p w14:paraId="1007E980">
            <w:pPr>
              <w:spacing w:before="0" w:after="0" w:line="276" w:lineRule="auto"/>
              <w:jc w:val="center"/>
            </w:pPr>
            <w:r>
              <w:rPr>
                <w:rFonts w:ascii="Times New Roman" w:hAnsi="Times New Roman" w:eastAsia="宋体"/>
                <w:b w:val="0"/>
                <w:color w:val="000000"/>
                <w:sz w:val="15"/>
              </w:rPr>
              <w:t>F_BOMP_1301</w:t>
            </w:r>
          </w:p>
        </w:tc>
        <w:tc>
          <w:tcPr>
            <w:tcW w:w="1587" w:type="dxa"/>
            <w:tcMar>
              <w:top w:w="70" w:type="dxa"/>
              <w:left w:w="80" w:type="dxa"/>
              <w:bottom w:w="70" w:type="dxa"/>
              <w:right w:w="80" w:type="dxa"/>
            </w:tcMar>
            <w:vAlign w:val="center"/>
          </w:tcPr>
          <w:p w14:paraId="477E918F">
            <w:pPr>
              <w:spacing w:before="0" w:after="0" w:line="276" w:lineRule="auto"/>
              <w:jc w:val="center"/>
            </w:pPr>
            <w:r>
              <w:rPr>
                <w:rFonts w:ascii="Times New Roman" w:hAnsi="Times New Roman" w:eastAsia="宋体"/>
                <w:b w:val="0"/>
                <w:color w:val="000000"/>
                <w:sz w:val="15"/>
              </w:rPr>
              <w:t>UC_BOMP_1301、UC_BOMP_1302</w:t>
            </w:r>
          </w:p>
        </w:tc>
        <w:tc>
          <w:tcPr>
            <w:tcW w:w="1417" w:type="dxa"/>
            <w:tcMar>
              <w:top w:w="70" w:type="dxa"/>
              <w:left w:w="80" w:type="dxa"/>
              <w:bottom w:w="70" w:type="dxa"/>
              <w:right w:w="80" w:type="dxa"/>
            </w:tcMar>
            <w:vAlign w:val="center"/>
          </w:tcPr>
          <w:p w14:paraId="69499E63">
            <w:pPr>
              <w:spacing w:before="0" w:after="0" w:line="276" w:lineRule="auto"/>
              <w:jc w:val="left"/>
            </w:pPr>
            <w:r>
              <w:rPr>
                <w:rFonts w:ascii="Times New Roman" w:hAnsi="Times New Roman" w:eastAsia="宋体"/>
                <w:b w:val="0"/>
                <w:color w:val="000000"/>
                <w:sz w:val="15"/>
              </w:rPr>
              <w:t>P_BOMP_01、P_BOMP_04、P_BOMP_11</w:t>
            </w:r>
          </w:p>
        </w:tc>
        <w:tc>
          <w:tcPr>
            <w:tcW w:w="1304" w:type="dxa"/>
            <w:tcMar>
              <w:top w:w="70" w:type="dxa"/>
              <w:left w:w="80" w:type="dxa"/>
              <w:bottom w:w="70" w:type="dxa"/>
              <w:right w:w="80" w:type="dxa"/>
            </w:tcMar>
            <w:vAlign w:val="center"/>
          </w:tcPr>
          <w:p w14:paraId="5B5DF676">
            <w:pPr>
              <w:spacing w:before="0" w:after="0" w:line="276" w:lineRule="auto"/>
              <w:jc w:val="left"/>
            </w:pPr>
            <w:r>
              <w:rPr>
                <w:rFonts w:ascii="Times New Roman" w:hAnsi="Times New Roman" w:eastAsia="宋体"/>
                <w:b w:val="0"/>
                <w:color w:val="000000"/>
                <w:sz w:val="15"/>
              </w:rPr>
              <w:t>P_BOMP_04、P_BOMP_11</w:t>
            </w:r>
          </w:p>
        </w:tc>
      </w:tr>
    </w:tbl>
    <w:p w14:paraId="37F2897C"/>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0"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Book Antiqua">
    <w:altName w:val="Segoe Print"/>
    <w:panose1 w:val="02040602050305030304"/>
    <w:charset w:val="00"/>
    <w:family w:val="roman"/>
    <w:pitch w:val="default"/>
    <w:sig w:usb0="00000000"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ystem">
    <w:altName w:val="宋体"/>
    <w:panose1 w:val="00000000000000000000"/>
    <w:charset w:val="86"/>
    <w:family w:val="auto"/>
    <w:pitch w:val="default"/>
    <w:sig w:usb0="00000000" w:usb1="00000000" w:usb2="00000010" w:usb3="00000000" w:csb0="00040000" w:csb1="00000000"/>
  </w:font>
  <w:font w:name="Sim Sun">
    <w:altName w:val="宋体"/>
    <w:panose1 w:val="00000000000000000000"/>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E-F1">
    <w:altName w:val="Malgun Gothic"/>
    <w:panose1 w:val="00000000000000000000"/>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EU-F1">
    <w:altName w:val="Noto Serif SC"/>
    <w:panose1 w:val="00000000000000000000"/>
    <w:charset w:val="00"/>
    <w:family w:val="auto"/>
    <w:pitch w:val="default"/>
    <w:sig w:usb0="00000000" w:usb1="00000000" w:usb2="00000010" w:usb3="00000000" w:csb0="00040001" w:csb1="00000000"/>
  </w:font>
  <w:font w:name="Noto Serif SC">
    <w:panose1 w:val="02020200000000000000"/>
    <w:charset w:val="86"/>
    <w:family w:val="auto"/>
    <w:pitch w:val="default"/>
    <w:sig w:usb0="20000083" w:usb1="2ADF3C10" w:usb2="00000016" w:usb3="00000000" w:csb0="60060107" w:csb1="00000000"/>
  </w:font>
  <w:font w:name="汉仪大宋简">
    <w:panose1 w:val="02010600000101010101"/>
    <w:charset w:val="86"/>
    <w:family w:val="modern"/>
    <w:pitch w:val="default"/>
    <w:sig w:usb0="00000001" w:usb1="080E0800" w:usb2="00000002" w:usb3="00000000" w:csb0="00040000" w:csb1="00000000"/>
  </w:font>
  <w:font w:name="ºÚÌå">
    <w:altName w:val="Noto Serif SC"/>
    <w:panose1 w:val="00000000000000000000"/>
    <w:charset w:val="34"/>
    <w:family w:val="swiss"/>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Mangal">
    <w:altName w:val="Segoe Print"/>
    <w:panose1 w:val="00000400000000000000"/>
    <w:charset w:val="00"/>
    <w:family w:val="roman"/>
    <w:pitch w:val="default"/>
    <w:sig w:usb0="00000000" w:usb1="00000000" w:usb2="00000000" w:usb3="00000000" w:csb0="00000001" w:csb1="00000000"/>
  </w:font>
  <w:font w:name="Arial Narrow">
    <w:altName w:val="Arial"/>
    <w:panose1 w:val="020B0606020202030204"/>
    <w:charset w:val="00"/>
    <w:family w:val="swiss"/>
    <w:pitch w:val="default"/>
    <w:sig w:usb0="00000000" w:usb1="00000000" w:usb2="00000000" w:usb3="00000000" w:csb0="2000009F" w:csb1="DFD70000"/>
  </w:font>
  <w:font w:name="Lucida Sans">
    <w:altName w:val="Lucida Sans Unicode"/>
    <w:panose1 w:val="020B0602040502020204"/>
    <w:charset w:val="00"/>
    <w:family w:val="swiss"/>
    <w:pitch w:val="default"/>
    <w:sig w:usb0="00000000" w:usb1="00000000" w:usb2="00000008" w:usb3="00000000" w:csb0="6000009F" w:csb1="FFFF0000"/>
  </w:font>
  <w:font w:name="Lucida Sans Unicode">
    <w:panose1 w:val="020B0602030504020204"/>
    <w:charset w:val="00"/>
    <w:family w:val="auto"/>
    <w:pitch w:val="default"/>
    <w:sig w:usb0="80001AFF" w:usb1="0000396B" w:usb2="00000000" w:usb3="00000000" w:csb0="200000BF" w:csb1="D7F70000"/>
  </w:font>
  <w:font w:name="方正中等线简体">
    <w:altName w:val="宋体"/>
    <w:panose1 w:val="00000000000000000000"/>
    <w:charset w:val="86"/>
    <w:family w:val="auto"/>
    <w:pitch w:val="default"/>
    <w:sig w:usb0="00000000" w:usb1="00000000" w:usb2="00000010" w:usb3="00000000" w:csb0="00040000" w:csb1="00000000"/>
  </w:font>
  <w:font w:name="ˎ̥">
    <w:altName w:val="Noto Serif SC"/>
    <w:panose1 w:val="00000000000000000000"/>
    <w:charset w:val="00"/>
    <w:family w:val="auto"/>
    <w:pitch w:val="default"/>
    <w:sig w:usb0="00000000" w:usb1="00000000" w:usb2="00000000" w:usb3="00000000" w:csb0="00040001" w:csb1="00000000"/>
  </w:font>
  <w:font w:name="华文楷体">
    <w:altName w:val="宋体"/>
    <w:panose1 w:val="02010600040101010101"/>
    <w:charset w:val="86"/>
    <w:family w:val="auto"/>
    <w:pitch w:val="default"/>
    <w:sig w:usb0="00000000" w:usb1="00000000" w:usb2="00000000" w:usb3="00000000" w:csb0="0004009F" w:csb1="DFD70000"/>
  </w:font>
  <w:font w:name="华文细黑">
    <w:altName w:val="微软雅黑"/>
    <w:panose1 w:val="02010600040101010101"/>
    <w:charset w:val="86"/>
    <w:family w:val="auto"/>
    <w:pitch w:val="default"/>
    <w:sig w:usb0="00000000" w:usb1="0000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Futura Hv">
    <w:altName w:val="Segoe Print"/>
    <w:panose1 w:val="00000000000000000000"/>
    <w:charset w:val="00"/>
    <w:family w:val="swiss"/>
    <w:pitch w:val="default"/>
    <w:sig w:usb0="00000000" w:usb1="00000000" w:usb2="00000000" w:usb3="00000000" w:csb0="0000009F" w:csb1="00000000"/>
  </w:font>
  <w:font w:name="Helvetica Neue">
    <w:altName w:val="Corbel"/>
    <w:panose1 w:val="02000503000000020004"/>
    <w:charset w:val="00"/>
    <w:family w:val="auto"/>
    <w:pitch w:val="default"/>
    <w:sig w:usb0="00000000" w:usb1="00000000" w:usb2="00000010" w:usb3="00000000" w:csb0="00000000" w:csb1="00000000"/>
  </w:font>
  <w:font w:name="Corbel">
    <w:panose1 w:val="020B0503020204020204"/>
    <w:charset w:val="00"/>
    <w:family w:val="auto"/>
    <w:pitch w:val="default"/>
    <w:sig w:usb0="A00002EF" w:usb1="4000A44B" w:usb2="00000000" w:usb3="00000000" w:csb0="2000019F" w:csb1="00000000"/>
  </w:font>
  <w:font w:name="Segoe UI">
    <w:panose1 w:val="020B0502040204020203"/>
    <w:charset w:val="00"/>
    <w:family w:val="swiss"/>
    <w:pitch w:val="default"/>
    <w:sig w:usb0="E4002EFF" w:usb1="C000E47F" w:usb2="00000009" w:usb3="00000000" w:csb0="200001FF" w:csb1="00000000"/>
  </w:font>
  <w:font w:name="汉仪大黑简">
    <w:altName w:val="黑体"/>
    <w:panose1 w:val="00000000000000000000"/>
    <w:charset w:val="86"/>
    <w:family w:val="swiss"/>
    <w:pitch w:val="default"/>
    <w:sig w:usb0="00000000" w:usb1="00000000" w:usb2="00000002" w:usb3="00000000" w:csb0="00040000" w:csb1="00000000"/>
  </w:font>
  <w:font w:name="隶书">
    <w:altName w:val="微软雅黑"/>
    <w:panose1 w:val="02010509060101010101"/>
    <w:charset w:val="86"/>
    <w:family w:val="modern"/>
    <w:pitch w:val="default"/>
    <w:sig w:usb0="00000000" w:usb1="00000000" w:usb2="00000000" w:usb3="00000000" w:csb0="00040000" w:csb1="00000000"/>
  </w:font>
  <w:font w:name="长城仿宋">
    <w:altName w:val="仿宋"/>
    <w:panose1 w:val="00000000000000000000"/>
    <w:charset w:val="86"/>
    <w:family w:val="auto"/>
    <w:pitch w:val="default"/>
    <w:sig w:usb0="00000000" w:usb1="00000000" w:usb2="00000010" w:usb3="00000000" w:csb0="00040000" w:csb1="00000000"/>
  </w:font>
  <w:font w:name="RBKDRI+Helvetica-Condensed-Bold">
    <w:altName w:val="宋体"/>
    <w:panose1 w:val="00000000000000000000"/>
    <w:charset w:val="86"/>
    <w:family w:val="swiss"/>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auto"/>
    <w:pitch w:val="default"/>
    <w:sig w:usb0="00000000" w:usb1="0000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Microsoft Uighur">
    <w:altName w:val="Trebuchet MS"/>
    <w:panose1 w:val="02000000000000000000"/>
    <w:charset w:val="00"/>
    <w:family w:val="auto"/>
    <w:pitch w:val="default"/>
    <w:sig w:usb0="00000000" w:usb1="00000000" w:usb2="00000008" w:usb3="00000000" w:csb0="00000041" w:csb1="00000000"/>
  </w:font>
  <w:font w:name="Trebuchet MS">
    <w:panose1 w:val="020B0603020202020204"/>
    <w:charset w:val="00"/>
    <w:family w:val="auto"/>
    <w:pitch w:val="default"/>
    <w:sig w:usb0="00000687" w:usb1="00000000" w:usb2="00000000" w:usb3="00000000" w:csb0="2000009F" w:csb1="00000000"/>
  </w:font>
  <w:font w:name="仿宋体">
    <w:altName w:val="仿宋"/>
    <w:panose1 w:val="00000000000000000000"/>
    <w:charset w:val="86"/>
    <w:family w:val="auto"/>
    <w:pitch w:val="default"/>
    <w:sig w:usb0="00000000" w:usb1="00000000" w:usb2="00000010" w:usb3="00000000" w:csb0="00040000" w:csb1="00000000"/>
  </w:font>
  <w:font w:name="方正黑体简体">
    <w:altName w:val="微软雅黑"/>
    <w:panose1 w:val="03000509000000000000"/>
    <w:charset w:val="86"/>
    <w:family w:val="auto"/>
    <w:pitch w:val="default"/>
    <w:sig w:usb0="00000000" w:usb1="00000000" w:usb2="00000000" w:usb3="00000000" w:csb0="00040000" w:csb1="00000000"/>
  </w:font>
  <w:font w:name="·ÂËÎ">
    <w:altName w:val="Noto Serif SC"/>
    <w:panose1 w:val="00000000000000000000"/>
    <w:charset w:val="00"/>
    <w:family w:val="swiss"/>
    <w:pitch w:val="default"/>
    <w:sig w:usb0="00000000" w:usb1="00000000" w:usb2="00000000" w:usb3="00000000" w:csb0="00040001" w:csb1="00000000"/>
  </w:font>
  <w:font w:name="Arial Black">
    <w:panose1 w:val="020B0A04020102020204"/>
    <w:charset w:val="00"/>
    <w:family w:val="swiss"/>
    <w:pitch w:val="default"/>
    <w:sig w:usb0="A00002AF" w:usb1="400078FB" w:usb2="00000000" w:usb3="00000000" w:csb0="6000009F" w:csb1="DFD70000"/>
  </w:font>
  <w:font w:name="新宋体">
    <w:panose1 w:val="02010609030101010101"/>
    <w:charset w:val="86"/>
    <w:family w:val="modern"/>
    <w:pitch w:val="default"/>
    <w:sig w:usb0="00000203" w:usb1="288F0000" w:usb2="00000006" w:usb3="00000000" w:csb0="00040001" w:csb1="00000000"/>
  </w:font>
  <w:font w:name="Futura Bk">
    <w:altName w:val="Segoe Print"/>
    <w:panose1 w:val="00000000000000000000"/>
    <w:charset w:val="00"/>
    <w:family w:val="swiss"/>
    <w:pitch w:val="default"/>
    <w:sig w:usb0="00000000" w:usb1="00000000" w:usb2="00000000" w:usb3="00000000" w:csb0="0000009F" w:csb1="00000000"/>
  </w:font>
  <w:font w:name="Interstate-Black">
    <w:altName w:val="Segoe Print"/>
    <w:panose1 w:val="00000000000000000000"/>
    <w:charset w:val="00"/>
    <w:family w:val="auto"/>
    <w:pitch w:val="default"/>
    <w:sig w:usb0="00000000" w:usb1="00000000" w:usb2="00000000" w:usb3="00000000" w:csb0="00000001" w:csb1="00000000"/>
  </w:font>
  <w:font w:name="Arial Bold">
    <w:altName w:val="Arial"/>
    <w:panose1 w:val="020B0604020202090204"/>
    <w:charset w:val="00"/>
    <w:family w:val="swiss"/>
    <w:pitch w:val="default"/>
    <w:sig w:usb0="00000000" w:usb1="00000000" w:usb2="00000001" w:usb3="00000000" w:csb0="400001BF" w:csb1="DFF7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ËÎÌå">
    <w:altName w:val="Times New Roman"/>
    <w:panose1 w:val="00000000000000000000"/>
    <w:charset w:val="00"/>
    <w:family w:val="auto"/>
    <w:pitch w:val="default"/>
    <w:sig w:usb0="00000000" w:usb1="00000000" w:usb2="00000000" w:usb3="00000000" w:csb0="00000001" w:csb1="00000000"/>
  </w:font>
  <w:font w:name="Batang">
    <w:altName w:val="Malgun Gothic"/>
    <w:panose1 w:val="02030600000101010101"/>
    <w:charset w:val="81"/>
    <w:family w:val="roman"/>
    <w:pitch w:val="default"/>
    <w:sig w:usb0="00000000" w:usb1="00000000" w:usb2="00000030" w:usb3="00000000" w:csb0="0008009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Palatino Linotype">
    <w:panose1 w:val="02040502050505030304"/>
    <w:charset w:val="00"/>
    <w:family w:val="roman"/>
    <w:pitch w:val="default"/>
    <w:sig w:usb0="E0000287" w:usb1="40000013" w:usb2="00000000" w:usb3="00000000" w:csb0="2000019F" w:csb1="00000000"/>
  </w:font>
  <w:font w:name="áåèë">
    <w:altName w:val="Segoe Print"/>
    <w:panose1 w:val="00000000000000000000"/>
    <w:charset w:val="00"/>
    <w:family w:val="swiss"/>
    <w:pitch w:val="default"/>
    <w:sig w:usb0="00000000" w:usb1="00000000" w:usb2="00000000" w:usb3="00000000" w:csb0="00000001" w:csb1="00000000"/>
  </w:font>
  <w:font w:name="华文新魏">
    <w:altName w:val="宋体"/>
    <w:panose1 w:val="02010800040101010101"/>
    <w:charset w:val="86"/>
    <w:family w:val="auto"/>
    <w:pitch w:val="default"/>
    <w:sig w:usb0="00000000" w:usb1="00000000" w:usb2="00000000" w:usb3="00000000" w:csb0="00040000" w:csb1="00000000"/>
  </w:font>
  <w:font w:name="Comic Sans MS">
    <w:panose1 w:val="030F0702030302020204"/>
    <w:charset w:val="00"/>
    <w:family w:val="script"/>
    <w:pitch w:val="default"/>
    <w:sig w:usb0="00000687" w:usb1="00000013" w:usb2="00000000" w:usb3="00000000" w:csb0="2000009F" w:csb1="00000000"/>
  </w:font>
  <w:font w:name="Arial Unicode MS">
    <w:altName w:val="宋体"/>
    <w:panose1 w:val="020B0604020202020204"/>
    <w:charset w:val="86"/>
    <w:family w:val="swiss"/>
    <w:pitch w:val="default"/>
    <w:sig w:usb0="00000000" w:usb1="00000000" w:usb2="0000003F" w:usb3="00000000" w:csb0="603F01FF" w:csb1="FFFF0000"/>
  </w:font>
  <w:font w:name="Times">
    <w:altName w:val="Times New Roman"/>
    <w:panose1 w:val="02020603050405020304"/>
    <w:charset w:val="00"/>
    <w:family w:val="roman"/>
    <w:pitch w:val="default"/>
    <w:sig w:usb0="00000000" w:usb1="00000000" w:usb2="00000000" w:usb3="00000000" w:csb0="2000019F" w:csb1="4F010000"/>
  </w:font>
  <w:font w:name="Helvetica">
    <w:altName w:val="Arial"/>
    <w:panose1 w:val="00000000000000000000"/>
    <w:charset w:val="00"/>
    <w:family w:val="swiss"/>
    <w:pitch w:val="default"/>
    <w:sig w:usb0="00000000" w:usb1="00000000" w:usb2="00000000" w:usb3="00000000" w:csb0="2000019F" w:csb1="4F010000"/>
  </w:font>
  <w:font w:name="华文中宋">
    <w:altName w:val="宋体"/>
    <w:panose1 w:val="02010600040101010101"/>
    <w:charset w:val="86"/>
    <w:family w:val="auto"/>
    <w:pitch w:val="default"/>
    <w:sig w:usb0="00000000" w:usb1="00000000" w:usb2="00000000" w:usb3="00000000" w:csb0="0004009F" w:csb1="DFD70000"/>
  </w:font>
  <w:font w:name="Liberation Sans Narrow">
    <w:altName w:val="Segoe Print"/>
    <w:panose1 w:val="00000000000000000000"/>
    <w:charset w:val="00"/>
    <w:family w:val="auto"/>
    <w:pitch w:val="default"/>
    <w:sig w:usb0="00000000" w:usb1="00000000" w:usb2="00000000" w:usb3="00000000" w:csb0="00000001" w:csb1="00000000"/>
  </w:font>
  <w:font w:name="幼圆">
    <w:altName w:val="宋体"/>
    <w:panose1 w:val="02010509060101010101"/>
    <w:charset w:val="86"/>
    <w:family w:val="modern"/>
    <w:pitch w:val="default"/>
    <w:sig w:usb0="00000000" w:usb1="00000000" w:usb2="00000000" w:usb3="00000000" w:csb0="00040000" w:csb1="00000000"/>
  </w:font>
  <w:font w:name="Angsana New">
    <w:altName w:val="Tahoma"/>
    <w:panose1 w:val="02020603050405020304"/>
    <w:charset w:val="DE"/>
    <w:family w:val="roman"/>
    <w:pitch w:val="default"/>
    <w:sig w:usb0="00000000" w:usb1="00000000" w:usb2="00000000" w:usb3="00000000" w:csb0="00010001" w:csb1="00000000"/>
  </w:font>
  <w:font w:name="Garamond">
    <w:altName w:val="PMingLiU-ExtB"/>
    <w:panose1 w:val="02020404030301010803"/>
    <w:charset w:val="00"/>
    <w:family w:val="roman"/>
    <w:pitch w:val="default"/>
    <w:sig w:usb0="00000000" w:usb1="00000000" w:usb2="00000000" w:usb3="00000000" w:csb0="0000009F" w:csb1="DFD70000"/>
  </w:font>
  <w:font w:name="PMingLiU-ExtB">
    <w:panose1 w:val="02020500000000000000"/>
    <w:charset w:val="88"/>
    <w:family w:val="auto"/>
    <w:pitch w:val="default"/>
    <w:sig w:usb0="8000002F" w:usb1="02000008" w:usb2="00000000" w:usb3="00000000" w:csb0="00100001" w:csb1="00000000"/>
  </w:font>
  <w:font w:name="华文仿宋">
    <w:altName w:val="仿宋"/>
    <w:panose1 w:val="02010600040101010101"/>
    <w:charset w:val="86"/>
    <w:family w:val="auto"/>
    <w:pitch w:val="default"/>
    <w:sig w:usb0="00000000" w:usb1="0000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方正黑体_GBK">
    <w:altName w:val="微软雅黑"/>
    <w:panose1 w:val="03000509000000000000"/>
    <w:charset w:val="86"/>
    <w:family w:val="auto"/>
    <w:pitch w:val="default"/>
    <w:sig w:usb0="00000000" w:usb1="00000000" w:usb2="00000000" w:usb3="00000000" w:csb0="00040000" w:csb1="00000000"/>
  </w:font>
  <w:font w:name="TimesNewRomanPSMT">
    <w:altName w:val="Times New Roman"/>
    <w:panose1 w:val="02020503050405090304"/>
    <w:charset w:val="00"/>
    <w:family w:val="roman"/>
    <w:pitch w:val="default"/>
    <w:sig w:usb0="00000000" w:usb1="00000000" w:usb2="00000001" w:usb3="00000000" w:csb0="400001BF" w:csb1="DFF70000"/>
  </w:font>
  <w:font w:name="Plotter">
    <w:altName w:val="Segoe Print"/>
    <w:panose1 w:val="00000000000000000000"/>
    <w:charset w:val="00"/>
    <w:family w:val="auto"/>
    <w:pitch w:val="default"/>
    <w:sig w:usb0="00000000" w:usb1="00000000" w:usb2="00000000" w:usb3="00000000" w:csb0="00000001" w:csb1="00000000"/>
  </w:font>
  <w:font w:name="Century">
    <w:altName w:val="Times New Roman"/>
    <w:panose1 w:val="02040604050505020304"/>
    <w:charset w:val="00"/>
    <w:family w:val="roman"/>
    <w:pitch w:val="default"/>
    <w:sig w:usb0="00000000"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525CC">
    <w:pPr>
      <w:jc w:val="center"/>
    </w:pPr>
    <w:r>
      <w:rPr>
        <w:rFonts w:ascii="Times New Roman" w:hAnsi="Times New Roman" w:eastAsia="宋体"/>
        <w:color w:val="000000"/>
        <w:sz w:val="18"/>
      </w:rPr>
      <w:t>第</w:t>
    </w:r>
    <w:r>
      <w:fldChar w:fldCharType="begin"/>
    </w:r>
    <w:r>
      <w:instrText xml:space="preserve"> PAGE </w:instrText>
    </w:r>
    <w:r>
      <w:fldChar w:fldCharType="separate"/>
    </w:r>
    <w:r>
      <w:t>1</w:t>
    </w:r>
    <w:r>
      <w:fldChar w:fldCharType="end"/>
    </w:r>
    <w:r>
      <w:rPr>
        <w:rFonts w:ascii="Times New Roman" w:hAnsi="Times New Roman" w:eastAsia="宋体"/>
        <w:color w:val="000000"/>
        <w:sz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B4701">
    <w:pPr>
      <w:pStyle w:val="5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B2F90">
    <w:pPr>
      <w:pStyle w:val="5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5F1E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4FB48">
    <w:pPr>
      <w:pStyle w:val="5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2B2DF">
    <w:pPr>
      <w:pStyle w:val="5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24FC80"/>
    <w:multiLevelType w:val="multilevel"/>
    <w:tmpl w:val="B024FC80"/>
    <w:lvl w:ilvl="0" w:tentative="0">
      <w:start w:val="1"/>
      <w:numFmt w:val="decimal"/>
      <w:pStyle w:val="1906"/>
      <w:lvlText w:val="%1"/>
      <w:lvlJc w:val="left"/>
      <w:rPr>
        <w:color w:val="000000"/>
        <w:sz w:val="24"/>
        <w:szCs w:val="24"/>
      </w:rPr>
    </w:lvl>
    <w:lvl w:ilvl="1" w:tentative="0">
      <w:start w:val="1"/>
      <w:numFmt w:val="decimal"/>
      <w:pStyle w:val="2384"/>
      <w:lvlText w:val="%1.%2"/>
      <w:lvlJc w:val="left"/>
    </w:lvl>
    <w:lvl w:ilvl="2" w:tentative="0">
      <w:start w:val="1"/>
      <w:numFmt w:val="decimal"/>
      <w:pStyle w:val="1531"/>
      <w:lvlText w:val="%1.%2.%3"/>
      <w:lvlJc w:val="left"/>
    </w:lvl>
    <w:lvl w:ilvl="3" w:tentative="0">
      <w:start w:val="1"/>
      <w:numFmt w:val="decimal"/>
      <w:pStyle w:val="2477"/>
      <w:lvlText w:val="%1.%2.%3.%4"/>
      <w:lvlJc w:val="left"/>
    </w:lvl>
    <w:lvl w:ilvl="4" w:tentative="0">
      <w:start w:val="1"/>
      <w:numFmt w:val="decimal"/>
      <w:pStyle w:val="1753"/>
      <w:lvlText w:val="%1.%2.%3.%4.%5"/>
      <w:lvlJc w:val="left"/>
    </w:lvl>
    <w:lvl w:ilvl="5" w:tentative="0">
      <w:start w:val="1"/>
      <w:numFmt w:val="decimal"/>
      <w:pStyle w:val="1636"/>
      <w:lvlText w:val="%1.%2.%3.%4.%5.%6"/>
      <w:lvlJc w:val="left"/>
    </w:lvl>
    <w:lvl w:ilvl="6" w:tentative="0">
      <w:start w:val="1"/>
      <w:numFmt w:val="decimal"/>
      <w:pStyle w:val="2714"/>
      <w:lvlText w:val="%1.%2.%3.%4.%5.%6.%7"/>
      <w:lvlJc w:val="left"/>
    </w:lvl>
    <w:lvl w:ilvl="7" w:tentative="0">
      <w:start w:val="1"/>
      <w:numFmt w:val="decimal"/>
      <w:pStyle w:val="1989"/>
      <w:lvlText w:val="%1.%2.%3.%4.%5.%6.%7.%8"/>
      <w:lvlJc w:val="left"/>
    </w:lvl>
    <w:lvl w:ilvl="8" w:tentative="0">
      <w:start w:val="1"/>
      <w:numFmt w:val="decimal"/>
      <w:pStyle w:val="2745"/>
      <w:lvlText w:val="%1.%2.%3.%4.%5.%6.%7.%8.%9"/>
      <w:lvlJc w:val="left"/>
    </w:lvl>
  </w:abstractNum>
  <w:abstractNum w:abstractNumId="1">
    <w:nsid w:val="D1123A04"/>
    <w:multiLevelType w:val="multilevel"/>
    <w:tmpl w:val="D1123A04"/>
    <w:lvl w:ilvl="0" w:tentative="0">
      <w:start w:val="4"/>
      <w:numFmt w:val="decimal"/>
      <w:pStyle w:val="4"/>
      <w:lvlText w:val="%1."/>
      <w:lvlJc w:val="left"/>
      <w:pPr>
        <w:ind w:left="432" w:hanging="432"/>
      </w:pPr>
      <w:rPr>
        <w:rFonts w:hint="default"/>
      </w:rPr>
    </w:lvl>
    <w:lvl w:ilvl="1" w:tentative="0">
      <w:start w:val="4"/>
      <w:numFmt w:val="decimal"/>
      <w:pStyle w:val="5"/>
      <w:lvlText w:val="%1.%2."/>
      <w:lvlJc w:val="left"/>
      <w:pPr>
        <w:ind w:left="575" w:hanging="575"/>
      </w:pPr>
      <w:rPr>
        <w:rFonts w:hint="default" w:ascii="宋体" w:hAnsi="宋体" w:eastAsia="宋体" w:cs="宋体"/>
      </w:rPr>
    </w:lvl>
    <w:lvl w:ilvl="2" w:tentative="0">
      <w:start w:val="3"/>
      <w:numFmt w:val="decimal"/>
      <w:pStyle w:val="6"/>
      <w:lvlText w:val="%1.%2.%3."/>
      <w:lvlJc w:val="left"/>
      <w:pPr>
        <w:ind w:left="720" w:hanging="720"/>
      </w:pPr>
      <w:rPr>
        <w:rFonts w:hint="default" w:ascii="宋体" w:hAnsi="宋体" w:eastAsia="宋体" w:cs="宋体"/>
      </w:rPr>
    </w:lvl>
    <w:lvl w:ilvl="3" w:tentative="0">
      <w:start w:val="1"/>
      <w:numFmt w:val="decimal"/>
      <w:pStyle w:val="7"/>
      <w:lvlText w:val="%1.%2.%3.%4."/>
      <w:lvlJc w:val="left"/>
      <w:pPr>
        <w:ind w:left="864" w:hanging="864"/>
      </w:pPr>
      <w:rPr>
        <w:rFonts w:hint="default" w:ascii="宋体" w:hAnsi="宋体" w:eastAsia="宋体" w:cs="宋体"/>
      </w:rPr>
    </w:lvl>
    <w:lvl w:ilvl="4" w:tentative="0">
      <w:start w:val="2"/>
      <w:numFmt w:val="decimal"/>
      <w:pStyle w:val="8"/>
      <w:lvlText w:val="%1.%2.%3.%4.%5."/>
      <w:lvlJc w:val="left"/>
      <w:pPr>
        <w:ind w:left="1008" w:hanging="1008"/>
      </w:pPr>
      <w:rPr>
        <w:rFonts w:hint="default" w:ascii="宋体" w:hAnsi="宋体" w:eastAsia="宋体" w:cs="宋体"/>
      </w:rPr>
    </w:lvl>
    <w:lvl w:ilvl="5" w:tentative="0">
      <w:start w:val="1"/>
      <w:numFmt w:val="decimal"/>
      <w:pStyle w:val="9"/>
      <w:lvlText w:val="%1.%2.%3.%4.%5.%6."/>
      <w:lvlJc w:val="left"/>
      <w:pPr>
        <w:ind w:left="1151" w:hanging="1151"/>
      </w:pPr>
      <w:rPr>
        <w:rFonts w:hint="default" w:ascii="宋体" w:hAnsi="宋体" w:eastAsia="宋体" w:cs="宋体"/>
      </w:rPr>
    </w:lvl>
    <w:lvl w:ilvl="6" w:tentative="0">
      <w:start w:val="1"/>
      <w:numFmt w:val="decimal"/>
      <w:pStyle w:val="10"/>
      <w:lvlText w:val="%1.%2.%3.%4.%5.%6.%7."/>
      <w:lvlJc w:val="left"/>
      <w:pPr>
        <w:ind w:left="1296" w:hanging="1296"/>
      </w:pPr>
      <w:rPr>
        <w:rFonts w:hint="default" w:ascii="宋体" w:hAnsi="宋体" w:eastAsia="宋体" w:cs="宋体"/>
      </w:rPr>
    </w:lvl>
    <w:lvl w:ilvl="7" w:tentative="0">
      <w:start w:val="1"/>
      <w:numFmt w:val="decimal"/>
      <w:pStyle w:val="11"/>
      <w:lvlText w:val="%1.%2.%3.%4.%5.%6.%7.%8."/>
      <w:lvlJc w:val="left"/>
      <w:pPr>
        <w:ind w:left="1440" w:hanging="1440"/>
      </w:pPr>
      <w:rPr>
        <w:rFonts w:hint="default"/>
      </w:rPr>
    </w:lvl>
    <w:lvl w:ilvl="8" w:tentative="0">
      <w:start w:val="1"/>
      <w:numFmt w:val="decimal"/>
      <w:pStyle w:val="12"/>
      <w:lvlText w:val="%1.%2.%3.%4.%5.%6.%7.%8.%9."/>
      <w:lvlJc w:val="left"/>
      <w:pPr>
        <w:ind w:left="1583" w:hanging="1583"/>
      </w:pPr>
      <w:rPr>
        <w:rFonts w:hint="default"/>
      </w:rPr>
    </w:lvl>
  </w:abstractNum>
  <w:abstractNum w:abstractNumId="2">
    <w:nsid w:val="00000001"/>
    <w:multiLevelType w:val="multilevel"/>
    <w:tmpl w:val="00000001"/>
    <w:lvl w:ilvl="0" w:tentative="0">
      <w:start w:val="1"/>
      <w:numFmt w:val="decimal"/>
      <w:pStyle w:val="230"/>
      <w:suff w:val="nothing"/>
      <w:lvlText w:val="%1　"/>
      <w:lvlJc w:val="left"/>
      <w:pPr>
        <w:ind w:left="0" w:firstLine="0"/>
      </w:pPr>
      <w:rPr>
        <w:rFonts w:hint="eastAsia" w:ascii="黑体" w:hAnsi="Times New Roman" w:eastAsia="黑体"/>
        <w:b w:val="0"/>
        <w:i w:val="0"/>
        <w:sz w:val="21"/>
        <w:szCs w:val="21"/>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
    <w:nsid w:val="00000003"/>
    <w:multiLevelType w:val="multilevel"/>
    <w:tmpl w:val="00000003"/>
    <w:lvl w:ilvl="0" w:tentative="0">
      <w:start w:val="1"/>
      <w:numFmt w:val="decimal"/>
      <w:pStyle w:val="280"/>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
    <w:nsid w:val="00000004"/>
    <w:multiLevelType w:val="multilevel"/>
    <w:tmpl w:val="00000004"/>
    <w:lvl w:ilvl="0" w:tentative="0">
      <w:start w:val="1"/>
      <w:numFmt w:val="none"/>
      <w:pStyle w:val="238"/>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5">
    <w:nsid w:val="00000007"/>
    <w:multiLevelType w:val="multilevel"/>
    <w:tmpl w:val="00000007"/>
    <w:lvl w:ilvl="0" w:tentative="0">
      <w:start w:val="1"/>
      <w:numFmt w:val="decimal"/>
      <w:pStyle w:val="213"/>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
    <w:nsid w:val="0000000B"/>
    <w:multiLevelType w:val="multilevel"/>
    <w:tmpl w:val="0000000B"/>
    <w:lvl w:ilvl="0" w:tentative="0">
      <w:start w:val="1"/>
      <w:numFmt w:val="decimal"/>
      <w:pStyle w:val="302"/>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7">
    <w:nsid w:val="0000000E"/>
    <w:multiLevelType w:val="multilevel"/>
    <w:tmpl w:val="0000000E"/>
    <w:lvl w:ilvl="0" w:tentative="0">
      <w:start w:val="1"/>
      <w:numFmt w:val="upperLetter"/>
      <w:pStyle w:val="262"/>
      <w:suff w:val="space"/>
      <w:lvlText w:val="%1"/>
      <w:lvlJc w:val="left"/>
      <w:pPr>
        <w:ind w:left="623" w:hanging="425"/>
      </w:pPr>
      <w:rPr>
        <w:rFonts w:hint="eastAsia"/>
      </w:rPr>
    </w:lvl>
    <w:lvl w:ilvl="1" w:tentative="0">
      <w:start w:val="1"/>
      <w:numFmt w:val="decimal"/>
      <w:pStyle w:val="236"/>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8">
    <w:nsid w:val="0000000F"/>
    <w:multiLevelType w:val="multilevel"/>
    <w:tmpl w:val="0000000F"/>
    <w:lvl w:ilvl="0" w:tentative="0">
      <w:start w:val="1"/>
      <w:numFmt w:val="decimal"/>
      <w:pStyle w:val="68"/>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9">
    <w:nsid w:val="00000010"/>
    <w:multiLevelType w:val="multilevel"/>
    <w:tmpl w:val="00000010"/>
    <w:lvl w:ilvl="0" w:tentative="0">
      <w:start w:val="1"/>
      <w:numFmt w:val="decimal"/>
      <w:pStyle w:val="305"/>
      <w:suff w:val="nothing"/>
      <w:lvlText w:val="图%1　"/>
      <w:lvlJc w:val="left"/>
      <w:pPr>
        <w:ind w:left="3545"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0">
    <w:nsid w:val="00000011"/>
    <w:multiLevelType w:val="multilevel"/>
    <w:tmpl w:val="00000011"/>
    <w:lvl w:ilvl="0" w:tentative="0">
      <w:start w:val="1"/>
      <w:numFmt w:val="lowerLetter"/>
      <w:pStyle w:val="226"/>
      <w:lvlText w:val="%1)"/>
      <w:lvlJc w:val="left"/>
      <w:pPr>
        <w:tabs>
          <w:tab w:val="left" w:pos="839"/>
        </w:tabs>
        <w:ind w:left="839" w:hanging="419"/>
      </w:pPr>
      <w:rPr>
        <w:rFonts w:hint="eastAsia" w:ascii="宋体" w:eastAsia="宋体"/>
        <w:b w:val="0"/>
        <w:i w:val="0"/>
        <w:sz w:val="21"/>
      </w:rPr>
    </w:lvl>
    <w:lvl w:ilvl="1" w:tentative="0">
      <w:start w:val="1"/>
      <w:numFmt w:val="decimal"/>
      <w:pStyle w:val="269"/>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11">
    <w:nsid w:val="00000012"/>
    <w:multiLevelType w:val="multilevel"/>
    <w:tmpl w:val="00000012"/>
    <w:lvl w:ilvl="0" w:tentative="0">
      <w:start w:val="1"/>
      <w:numFmt w:val="chineseCountingThousand"/>
      <w:pStyle w:val="2195"/>
      <w:suff w:val="nothing"/>
      <w:lvlText w:val="第%1部分   "/>
      <w:lvlJc w:val="center"/>
      <w:pPr>
        <w:ind w:left="5553" w:firstLine="567"/>
      </w:pPr>
      <w:rPr>
        <w:rFonts w:hint="eastAsia"/>
        <w:lang w:val="en-US"/>
      </w:rPr>
    </w:lvl>
    <w:lvl w:ilvl="1" w:tentative="0">
      <w:start w:val="1"/>
      <w:numFmt w:val="chineseCountingThousand"/>
      <w:suff w:val="nothing"/>
      <w:lvlText w:val="第%2章  "/>
      <w:lvlJc w:val="center"/>
      <w:pPr>
        <w:ind w:left="3115" w:firstLine="288"/>
      </w:pPr>
      <w:rPr>
        <w:rFonts w:hint="eastAsia" w:ascii="宋体" w:hAnsi="宋体" w:eastAsia="宋体"/>
        <w:sz w:val="32"/>
      </w:rPr>
    </w:lvl>
    <w:lvl w:ilvl="2" w:tentative="0">
      <w:start w:val="1"/>
      <w:numFmt w:val="decimal"/>
      <w:isLgl/>
      <w:suff w:val="nothing"/>
      <w:lvlText w:val="%2.%3  "/>
      <w:lvlJc w:val="left"/>
      <w:pPr>
        <w:ind w:left="426" w:hanging="284"/>
      </w:pPr>
      <w:rPr>
        <w:rFonts w:hint="eastAsia"/>
      </w:rPr>
    </w:lvl>
    <w:lvl w:ilvl="3" w:tentative="0">
      <w:start w:val="1"/>
      <w:numFmt w:val="decimal"/>
      <w:isLgl/>
      <w:suff w:val="nothing"/>
      <w:lvlText w:val="%2.%3.%4  "/>
      <w:lvlJc w:val="left"/>
      <w:pPr>
        <w:ind w:left="142" w:firstLine="0"/>
      </w:pPr>
    </w:lvl>
    <w:lvl w:ilvl="4" w:tentative="0">
      <w:start w:val="1"/>
      <w:numFmt w:val="decimal"/>
      <w:isLgl/>
      <w:suff w:val="nothing"/>
      <w:lvlText w:val="%2.%3.%4.%5 "/>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2">
    <w:nsid w:val="0000001A"/>
    <w:multiLevelType w:val="multilevel"/>
    <w:tmpl w:val="0000001A"/>
    <w:lvl w:ilvl="0" w:tentative="0">
      <w:start w:val="1"/>
      <w:numFmt w:val="lowerLetter"/>
      <w:pStyle w:val="275"/>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13">
    <w:nsid w:val="0000001B"/>
    <w:multiLevelType w:val="multilevel"/>
    <w:tmpl w:val="0000001B"/>
    <w:lvl w:ilvl="0" w:tentative="0">
      <w:start w:val="1"/>
      <w:numFmt w:val="decimal"/>
      <w:pStyle w:val="297"/>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14">
    <w:nsid w:val="00000023"/>
    <w:multiLevelType w:val="multilevel"/>
    <w:tmpl w:val="00000023"/>
    <w:lvl w:ilvl="0" w:tentative="0">
      <w:start w:val="1"/>
      <w:numFmt w:val="upperLetter"/>
      <w:pStyle w:val="261"/>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301"/>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pStyle w:val="255"/>
      <w:suff w:val="nothing"/>
      <w:lvlText w:val="%1.%2.%3.%4　"/>
      <w:lvlJc w:val="left"/>
      <w:pPr>
        <w:ind w:left="0" w:firstLine="0"/>
      </w:pPr>
      <w:rPr>
        <w:rFonts w:hint="eastAsia" w:ascii="黑体" w:hAnsi="Times New Roman" w:eastAsia="黑体"/>
        <w:b w:val="0"/>
        <w:i w:val="0"/>
        <w:sz w:val="21"/>
      </w:rPr>
    </w:lvl>
    <w:lvl w:ilvl="4" w:tentative="0">
      <w:start w:val="1"/>
      <w:numFmt w:val="decimal"/>
      <w:pStyle w:val="254"/>
      <w:suff w:val="nothing"/>
      <w:lvlText w:val="%1.%2.%3.%4.%5　"/>
      <w:lvlJc w:val="left"/>
      <w:pPr>
        <w:ind w:left="0" w:firstLine="0"/>
      </w:pPr>
      <w:rPr>
        <w:rFonts w:hint="eastAsia" w:ascii="黑体" w:hAnsi="Times New Roman" w:eastAsia="黑体"/>
        <w:b w:val="0"/>
        <w:i w:val="0"/>
        <w:sz w:val="21"/>
      </w:rPr>
    </w:lvl>
    <w:lvl w:ilvl="5" w:tentative="0">
      <w:start w:val="1"/>
      <w:numFmt w:val="decimal"/>
      <w:pStyle w:val="253"/>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5">
    <w:nsid w:val="00000025"/>
    <w:multiLevelType w:val="multilevel"/>
    <w:tmpl w:val="00000025"/>
    <w:lvl w:ilvl="0" w:tentative="0">
      <w:start w:val="1"/>
      <w:numFmt w:val="none"/>
      <w:pStyle w:val="221"/>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16">
    <w:nsid w:val="00000026"/>
    <w:multiLevelType w:val="multilevel"/>
    <w:tmpl w:val="00000026"/>
    <w:lvl w:ilvl="0" w:tentative="0">
      <w:start w:val="1"/>
      <w:numFmt w:val="none"/>
      <w:pStyle w:val="237"/>
      <w:suff w:val="nothing"/>
      <w:lvlText w:val="%1——"/>
      <w:lvlJc w:val="left"/>
      <w:pPr>
        <w:ind w:left="834" w:hanging="408"/>
      </w:pPr>
      <w:rPr>
        <w:rFonts w:hint="eastAsia"/>
        <w:lang w:val="en-US"/>
      </w:rPr>
    </w:lvl>
    <w:lvl w:ilvl="1" w:tentative="0">
      <w:start w:val="1"/>
      <w:numFmt w:val="bullet"/>
      <w:pStyle w:val="283"/>
      <w:lvlText w:val=""/>
      <w:lvlJc w:val="left"/>
      <w:pPr>
        <w:tabs>
          <w:tab w:val="left" w:pos="760"/>
        </w:tabs>
        <w:ind w:left="1264" w:hanging="413"/>
      </w:pPr>
      <w:rPr>
        <w:rFonts w:hint="default" w:ascii="Symbol" w:hAnsi="Symbol"/>
        <w:color w:val="auto"/>
      </w:rPr>
    </w:lvl>
    <w:lvl w:ilvl="2" w:tentative="0">
      <w:start w:val="1"/>
      <w:numFmt w:val="bullet"/>
      <w:pStyle w:val="250"/>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7">
    <w:nsid w:val="00000027"/>
    <w:multiLevelType w:val="multilevel"/>
    <w:tmpl w:val="00000027"/>
    <w:lvl w:ilvl="0" w:tentative="0">
      <w:start w:val="1"/>
      <w:numFmt w:val="lowerLetter"/>
      <w:pStyle w:val="323"/>
      <w:lvlText w:val="%1)"/>
      <w:lvlJc w:val="left"/>
      <w:pPr>
        <w:tabs>
          <w:tab w:val="left" w:pos="839"/>
        </w:tabs>
        <w:ind w:left="839" w:hanging="419"/>
      </w:pPr>
      <w:rPr>
        <w:rFonts w:hint="eastAsia" w:ascii="宋体" w:hAnsi="宋体" w:eastAsia="宋体"/>
        <w:b w:val="0"/>
        <w:i w:val="0"/>
        <w:sz w:val="20"/>
        <w:szCs w:val="21"/>
      </w:rPr>
    </w:lvl>
    <w:lvl w:ilvl="1" w:tentative="0">
      <w:start w:val="1"/>
      <w:numFmt w:val="decimal"/>
      <w:pStyle w:val="268"/>
      <w:lvlText w:val="%2)"/>
      <w:lvlJc w:val="left"/>
      <w:pPr>
        <w:tabs>
          <w:tab w:val="left" w:pos="1259"/>
        </w:tabs>
        <w:ind w:left="1259" w:hanging="420"/>
      </w:pPr>
      <w:rPr>
        <w:rFonts w:hint="eastAsia" w:ascii="宋体" w:hAnsi="宋体" w:eastAsia="宋体"/>
        <w:b w:val="0"/>
        <w:i w:val="0"/>
        <w:sz w:val="20"/>
      </w:rPr>
    </w:lvl>
    <w:lvl w:ilvl="2" w:tentative="0">
      <w:start w:val="1"/>
      <w:numFmt w:val="decimal"/>
      <w:pStyle w:val="321"/>
      <w:lvlText w:val="(%3)"/>
      <w:lvlJc w:val="left"/>
      <w:pPr>
        <w:tabs>
          <w:tab w:val="left" w:pos="0"/>
        </w:tabs>
        <w:ind w:left="1678" w:hanging="419"/>
      </w:pPr>
      <w:rPr>
        <w:rFonts w:hint="eastAsia" w:ascii="宋体" w:hAnsi="宋体" w:eastAsia="宋体"/>
        <w:b w:val="0"/>
        <w:i w:val="0"/>
        <w:sz w:val="20"/>
        <w:szCs w:val="21"/>
      </w:rPr>
    </w:lvl>
    <w:lvl w:ilvl="3" w:tentative="0">
      <w:start w:val="1"/>
      <w:numFmt w:val="decimal"/>
      <w:lvlText w:val="%4."/>
      <w:lvlJc w:val="left"/>
      <w:pPr>
        <w:tabs>
          <w:tab w:val="left" w:pos="2098"/>
        </w:tabs>
        <w:ind w:left="2098" w:hanging="420"/>
      </w:pPr>
      <w:rPr>
        <w:rFonts w:hint="eastAsia"/>
      </w:rPr>
    </w:lvl>
    <w:lvl w:ilvl="4" w:tentative="0">
      <w:start w:val="1"/>
      <w:numFmt w:val="lowerLetter"/>
      <w:lvlText w:val="%5)"/>
      <w:lvlJc w:val="left"/>
      <w:pPr>
        <w:tabs>
          <w:tab w:val="left" w:pos="2517"/>
        </w:tabs>
        <w:ind w:left="2517" w:hanging="419"/>
      </w:pPr>
      <w:rPr>
        <w:rFonts w:hint="eastAsia"/>
      </w:rPr>
    </w:lvl>
    <w:lvl w:ilvl="5" w:tentative="0">
      <w:start w:val="1"/>
      <w:numFmt w:val="lowerRoman"/>
      <w:lvlText w:val="%6."/>
      <w:lvlJc w:val="right"/>
      <w:pPr>
        <w:tabs>
          <w:tab w:val="left" w:pos="2942"/>
        </w:tabs>
        <w:ind w:left="2937" w:hanging="420"/>
      </w:pPr>
      <w:rPr>
        <w:rFonts w:hint="eastAsia"/>
      </w:rPr>
    </w:lvl>
    <w:lvl w:ilvl="6" w:tentative="0">
      <w:start w:val="1"/>
      <w:numFmt w:val="decimal"/>
      <w:lvlText w:val="%7."/>
      <w:lvlJc w:val="left"/>
      <w:pPr>
        <w:tabs>
          <w:tab w:val="left" w:pos="3362"/>
        </w:tabs>
        <w:ind w:left="3356" w:hanging="414"/>
      </w:pPr>
      <w:rPr>
        <w:rFonts w:hint="eastAsia"/>
      </w:rPr>
    </w:lvl>
    <w:lvl w:ilvl="7" w:tentative="0">
      <w:start w:val="1"/>
      <w:numFmt w:val="lowerLetter"/>
      <w:lvlText w:val="%8)"/>
      <w:lvlJc w:val="left"/>
      <w:pPr>
        <w:tabs>
          <w:tab w:val="left" w:pos="3781"/>
        </w:tabs>
        <w:ind w:left="3776" w:hanging="414"/>
      </w:pPr>
      <w:rPr>
        <w:rFonts w:hint="eastAsia"/>
      </w:rPr>
    </w:lvl>
    <w:lvl w:ilvl="8" w:tentative="0">
      <w:start w:val="1"/>
      <w:numFmt w:val="lowerRoman"/>
      <w:lvlText w:val="%9."/>
      <w:lvlJc w:val="right"/>
      <w:pPr>
        <w:tabs>
          <w:tab w:val="left" w:pos="4201"/>
        </w:tabs>
        <w:ind w:left="4201" w:hanging="420"/>
      </w:pPr>
      <w:rPr>
        <w:rFonts w:hint="eastAsia"/>
      </w:rPr>
    </w:lvl>
  </w:abstractNum>
  <w:abstractNum w:abstractNumId="18">
    <w:nsid w:val="0000003C"/>
    <w:multiLevelType w:val="multilevel"/>
    <w:tmpl w:val="0000003C"/>
    <w:lvl w:ilvl="0" w:tentative="0">
      <w:start w:val="1"/>
      <w:numFmt w:val="decimal"/>
      <w:pStyle w:val="2495"/>
      <w:lvlText w:val="%1"/>
      <w:lvlJc w:val="left"/>
      <w:pPr>
        <w:tabs>
          <w:tab w:val="left" w:pos="113"/>
        </w:tabs>
        <w:ind w:left="113" w:hanging="113"/>
      </w:pPr>
      <w:rPr>
        <w:rFonts w:hint="eastAsia" w:ascii="宋体" w:hAnsi="宋体" w:eastAsia="宋体"/>
        <w:b/>
        <w:i w:val="0"/>
        <w:sz w:val="44"/>
        <w:szCs w:val="44"/>
      </w:rPr>
    </w:lvl>
    <w:lvl w:ilvl="1" w:tentative="0">
      <w:start w:val="2"/>
      <w:numFmt w:val="decimal"/>
      <w:lvlText w:val="%1.%2"/>
      <w:lvlJc w:val="left"/>
      <w:pPr>
        <w:tabs>
          <w:tab w:val="left" w:pos="113"/>
        </w:tabs>
        <w:ind w:left="113" w:hanging="113"/>
      </w:pPr>
      <w:rPr>
        <w:rFonts w:hint="eastAsia" w:ascii="宋体" w:hAnsi="宋体" w:eastAsia="宋体"/>
        <w:b/>
        <w:i w:val="0"/>
        <w:sz w:val="32"/>
        <w:szCs w:val="32"/>
      </w:rPr>
    </w:lvl>
    <w:lvl w:ilvl="2" w:tentative="0">
      <w:start w:val="1"/>
      <w:numFmt w:val="decimal"/>
      <w:lvlText w:val="%1.%2.%3"/>
      <w:lvlJc w:val="left"/>
      <w:pPr>
        <w:tabs>
          <w:tab w:val="left" w:pos="113"/>
        </w:tabs>
        <w:ind w:left="113" w:hanging="113"/>
      </w:pPr>
      <w:rPr>
        <w:rFonts w:hint="eastAsia" w:ascii="宋体" w:hAnsi="宋体" w:eastAsia="宋体"/>
        <w:b/>
        <w:i w:val="0"/>
        <w:color w:val="auto"/>
        <w:sz w:val="28"/>
        <w:szCs w:val="28"/>
      </w:rPr>
    </w:lvl>
    <w:lvl w:ilvl="3" w:tentative="0">
      <w:start w:val="1"/>
      <w:numFmt w:val="decimal"/>
      <w:lvlText w:val="%1.%2.%3.%4"/>
      <w:lvlJc w:val="left"/>
      <w:pPr>
        <w:tabs>
          <w:tab w:val="left" w:pos="113"/>
        </w:tabs>
        <w:ind w:left="113" w:hanging="113"/>
      </w:pPr>
      <w:rPr>
        <w:rFonts w:hint="eastAsia" w:ascii="宋体" w:hAnsi="宋体" w:eastAsia="宋体"/>
        <w:b/>
        <w:i w:val="0"/>
        <w:sz w:val="28"/>
        <w:szCs w:val="28"/>
      </w:rPr>
    </w:lvl>
    <w:lvl w:ilvl="4" w:tentative="0">
      <w:start w:val="1"/>
      <w:numFmt w:val="decimal"/>
      <w:lvlText w:val="%1.%2.%3.%4.%5"/>
      <w:lvlJc w:val="left"/>
      <w:pPr>
        <w:tabs>
          <w:tab w:val="left" w:pos="113"/>
        </w:tabs>
        <w:ind w:left="113" w:hanging="113"/>
      </w:pPr>
      <w:rPr>
        <w:rFonts w:hint="eastAsia" w:ascii="宋体" w:hAnsi="宋体" w:eastAsia="宋体"/>
        <w:b/>
        <w:i w:val="0"/>
        <w:sz w:val="28"/>
        <w:szCs w:val="28"/>
      </w:rPr>
    </w:lvl>
    <w:lvl w:ilvl="5" w:tentative="0">
      <w:start w:val="1"/>
      <w:numFmt w:val="decimal"/>
      <w:lvlText w:val="%1.%2.%3.%4.%5.%6"/>
      <w:lvlJc w:val="left"/>
      <w:pPr>
        <w:tabs>
          <w:tab w:val="left" w:pos="113"/>
        </w:tabs>
        <w:ind w:left="113" w:hanging="113"/>
      </w:pPr>
      <w:rPr>
        <w:rFonts w:hint="eastAsia" w:ascii="宋体" w:hAnsi="宋体" w:eastAsia="宋体"/>
        <w:b/>
        <w:i w:val="0"/>
        <w:sz w:val="28"/>
        <w:szCs w:val="28"/>
      </w:rPr>
    </w:lvl>
    <w:lvl w:ilvl="6" w:tentative="0">
      <w:start w:val="1"/>
      <w:numFmt w:val="decimal"/>
      <w:lvlText w:val="%1.%2.%3.%4.%5.%6.%7"/>
      <w:lvlJc w:val="left"/>
      <w:pPr>
        <w:tabs>
          <w:tab w:val="left" w:pos="113"/>
        </w:tabs>
        <w:ind w:left="113" w:hanging="113"/>
      </w:pPr>
      <w:rPr>
        <w:rFonts w:hint="eastAsia" w:ascii="宋体" w:hAnsi="宋体" w:eastAsia="宋体"/>
        <w:b/>
        <w:i w:val="0"/>
        <w:sz w:val="28"/>
        <w:szCs w:val="28"/>
      </w:rPr>
    </w:lvl>
    <w:lvl w:ilvl="7" w:tentative="0">
      <w:start w:val="1"/>
      <w:numFmt w:val="decimal"/>
      <w:lvlText w:val="%1.%2.%3.%4.%5.%6.%7.%8"/>
      <w:lvlJc w:val="left"/>
      <w:pPr>
        <w:tabs>
          <w:tab w:val="left" w:pos="113"/>
        </w:tabs>
        <w:ind w:left="113" w:hanging="113"/>
      </w:pPr>
      <w:rPr>
        <w:rFonts w:hint="eastAsia" w:ascii="宋体" w:hAnsi="宋体" w:eastAsia="宋体"/>
        <w:b/>
        <w:i w:val="0"/>
        <w:sz w:val="28"/>
        <w:szCs w:val="28"/>
      </w:rPr>
    </w:lvl>
    <w:lvl w:ilvl="8" w:tentative="0">
      <w:start w:val="1"/>
      <w:numFmt w:val="decimal"/>
      <w:lvlText w:val="%1.%2.%3.%4.%5.%6.%7.%8.%9"/>
      <w:lvlJc w:val="left"/>
      <w:pPr>
        <w:tabs>
          <w:tab w:val="left" w:pos="113"/>
        </w:tabs>
        <w:ind w:left="113" w:hanging="113"/>
      </w:pPr>
      <w:rPr>
        <w:rFonts w:hint="eastAsia" w:ascii="宋体" w:hAnsi="宋体" w:eastAsia="宋体"/>
        <w:b/>
        <w:i w:val="0"/>
        <w:sz w:val="28"/>
        <w:szCs w:val="28"/>
      </w:rPr>
    </w:lvl>
  </w:abstractNum>
  <w:abstractNum w:abstractNumId="19">
    <w:nsid w:val="01610F5D"/>
    <w:multiLevelType w:val="multilevel"/>
    <w:tmpl w:val="01610F5D"/>
    <w:lvl w:ilvl="0" w:tentative="0">
      <w:start w:val="1"/>
      <w:numFmt w:val="bullet"/>
      <w:pStyle w:val="2690"/>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0">
    <w:nsid w:val="01682F26"/>
    <w:multiLevelType w:val="multilevel"/>
    <w:tmpl w:val="01682F26"/>
    <w:lvl w:ilvl="0" w:tentative="0">
      <w:start w:val="1"/>
      <w:numFmt w:val="decimal"/>
      <w:pStyle w:val="1797"/>
      <w:lvlText w:val="表%1."/>
      <w:lvlJc w:val="left"/>
      <w:pPr>
        <w:tabs>
          <w:tab w:val="left" w:pos="0"/>
        </w:tabs>
        <w:ind w:left="0" w:firstLine="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07160C7E"/>
    <w:multiLevelType w:val="multilevel"/>
    <w:tmpl w:val="07160C7E"/>
    <w:lvl w:ilvl="0" w:tentative="0">
      <w:start w:val="1"/>
      <w:numFmt w:val="decimal"/>
      <w:lvlText w:val="%1."/>
      <w:lvlJc w:val="left"/>
      <w:pPr>
        <w:ind w:left="425" w:hanging="425"/>
      </w:pPr>
      <w:rPr>
        <w:rFonts w:ascii="宋体" w:hAnsi="宋体" w:eastAsia="宋体"/>
        <w:b/>
        <w:sz w:val="32"/>
        <w:szCs w:val="32"/>
      </w:rPr>
    </w:lvl>
    <w:lvl w:ilvl="1" w:tentative="0">
      <w:start w:val="1"/>
      <w:numFmt w:val="decimal"/>
      <w:lvlText w:val="%1.%2."/>
      <w:lvlJc w:val="left"/>
      <w:pPr>
        <w:ind w:left="567" w:hanging="567"/>
      </w:pPr>
    </w:lvl>
    <w:lvl w:ilvl="2" w:tentative="0">
      <w:start w:val="1"/>
      <w:numFmt w:val="decimal"/>
      <w:lvlText w:val="%1.%2.%3."/>
      <w:lvlJc w:val="left"/>
      <w:pPr>
        <w:ind w:left="709" w:hanging="709"/>
      </w:pPr>
      <w:rPr>
        <w:rFonts w:ascii="宋体" w:hAnsi="宋体" w:eastAsia="宋体"/>
      </w:rPr>
    </w:lvl>
    <w:lvl w:ilvl="3" w:tentative="0">
      <w:start w:val="1"/>
      <w:numFmt w:val="decimal"/>
      <w:lvlText w:val="%1.%2.%3.%4."/>
      <w:lvlJc w:val="left"/>
      <w:pPr>
        <w:ind w:left="851" w:hanging="851"/>
      </w:pPr>
      <w:rPr>
        <w:rFonts w:ascii="宋体" w:hAnsi="宋体" w:eastAsia="宋体"/>
        <w:sz w:val="28"/>
        <w:szCs w:val="28"/>
        <w:lang w:val="en-US"/>
      </w:rPr>
    </w:lvl>
    <w:lvl w:ilvl="4" w:tentative="0">
      <w:start w:val="1"/>
      <w:numFmt w:val="decimal"/>
      <w:pStyle w:val="2750"/>
      <w:lvlText w:val="%1.%2.%3.%4.%5."/>
      <w:lvlJc w:val="left"/>
      <w:pPr>
        <w:ind w:left="992" w:hanging="992"/>
      </w:pPr>
    </w:lvl>
    <w:lvl w:ilvl="5" w:tentative="0">
      <w:start w:val="1"/>
      <w:numFmt w:val="decimal"/>
      <w:lvlText w:val="(%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2">
    <w:nsid w:val="0BB30DAA"/>
    <w:multiLevelType w:val="multilevel"/>
    <w:tmpl w:val="0BB30DAA"/>
    <w:lvl w:ilvl="0" w:tentative="0">
      <w:start w:val="1"/>
      <w:numFmt w:val="decimal"/>
      <w:pStyle w:val="320"/>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23">
    <w:nsid w:val="0E8701E2"/>
    <w:multiLevelType w:val="multilevel"/>
    <w:tmpl w:val="0E8701E2"/>
    <w:lvl w:ilvl="0" w:tentative="0">
      <w:start w:val="1"/>
      <w:numFmt w:val="bullet"/>
      <w:pStyle w:val="2603"/>
      <w:lvlText w:val=""/>
      <w:lvlJc w:val="left"/>
      <w:pPr>
        <w:tabs>
          <w:tab w:val="left" w:pos="1985"/>
        </w:tabs>
        <w:ind w:left="1985" w:hanging="284"/>
      </w:pPr>
      <w:rPr>
        <w:rFonts w:hint="default" w:ascii="Wingdings" w:hAnsi="Wingdings"/>
        <w:color w:val="auto"/>
        <w:position w:val="1"/>
        <w:sz w:val="16"/>
        <w:u w:val="none"/>
      </w:rPr>
    </w:lvl>
    <w:lvl w:ilvl="1" w:tentative="0">
      <w:start w:val="1"/>
      <w:numFmt w:val="bullet"/>
      <w:lvlText w:val=""/>
      <w:lvlJc w:val="left"/>
      <w:pPr>
        <w:tabs>
          <w:tab w:val="left" w:pos="840"/>
        </w:tabs>
        <w:ind w:left="840" w:hanging="420"/>
      </w:pPr>
      <w:rPr>
        <w:rFonts w:hint="default" w:ascii="Wingdings" w:hAnsi="Wingdings"/>
        <w:u w:val="none"/>
      </w:rPr>
    </w:lvl>
    <w:lvl w:ilvl="2" w:tentative="0">
      <w:start w:val="1"/>
      <w:numFmt w:val="bullet"/>
      <w:lvlText w:val=""/>
      <w:lvlJc w:val="left"/>
      <w:pPr>
        <w:tabs>
          <w:tab w:val="left" w:pos="1260"/>
        </w:tabs>
        <w:ind w:left="1260" w:hanging="420"/>
      </w:pPr>
      <w:rPr>
        <w:rFonts w:hint="default" w:ascii="Wingdings" w:hAnsi="Wingdings"/>
        <w:u w:val="none"/>
      </w:rPr>
    </w:lvl>
    <w:lvl w:ilvl="3" w:tentative="0">
      <w:start w:val="1"/>
      <w:numFmt w:val="bullet"/>
      <w:lvlText w:val=""/>
      <w:lvlJc w:val="left"/>
      <w:pPr>
        <w:tabs>
          <w:tab w:val="left" w:pos="1680"/>
        </w:tabs>
        <w:ind w:left="1680" w:hanging="420"/>
      </w:pPr>
      <w:rPr>
        <w:rFonts w:hint="default" w:ascii="Wingdings" w:hAnsi="Wingdings"/>
        <w:u w:val="none"/>
      </w:rPr>
    </w:lvl>
    <w:lvl w:ilvl="4" w:tentative="0">
      <w:start w:val="1"/>
      <w:numFmt w:val="bullet"/>
      <w:lvlText w:val=""/>
      <w:lvlJc w:val="left"/>
      <w:pPr>
        <w:tabs>
          <w:tab w:val="left" w:pos="2100"/>
        </w:tabs>
        <w:ind w:left="2100" w:hanging="420"/>
      </w:pPr>
      <w:rPr>
        <w:rFonts w:hint="default" w:ascii="Wingdings" w:hAnsi="Wingdings"/>
        <w:u w:val="none"/>
      </w:rPr>
    </w:lvl>
    <w:lvl w:ilvl="5" w:tentative="0">
      <w:start w:val="1"/>
      <w:numFmt w:val="bullet"/>
      <w:lvlText w:val=""/>
      <w:lvlJc w:val="left"/>
      <w:pPr>
        <w:tabs>
          <w:tab w:val="left" w:pos="2520"/>
        </w:tabs>
        <w:ind w:left="2520" w:hanging="420"/>
      </w:pPr>
      <w:rPr>
        <w:rFonts w:hint="default" w:ascii="Wingdings" w:hAnsi="Wingdings"/>
        <w:u w:val="none"/>
      </w:rPr>
    </w:lvl>
    <w:lvl w:ilvl="6" w:tentative="0">
      <w:start w:val="1"/>
      <w:numFmt w:val="bullet"/>
      <w:lvlText w:val=""/>
      <w:lvlJc w:val="left"/>
      <w:pPr>
        <w:tabs>
          <w:tab w:val="left" w:pos="2940"/>
        </w:tabs>
        <w:ind w:left="2940" w:hanging="420"/>
      </w:pPr>
      <w:rPr>
        <w:rFonts w:hint="default" w:ascii="Wingdings" w:hAnsi="Wingdings"/>
        <w:u w:val="none"/>
      </w:rPr>
    </w:lvl>
    <w:lvl w:ilvl="7" w:tentative="0">
      <w:start w:val="1"/>
      <w:numFmt w:val="bullet"/>
      <w:lvlText w:val=""/>
      <w:lvlJc w:val="left"/>
      <w:pPr>
        <w:tabs>
          <w:tab w:val="left" w:pos="3360"/>
        </w:tabs>
        <w:ind w:left="3360" w:hanging="420"/>
      </w:pPr>
      <w:rPr>
        <w:rFonts w:hint="default" w:ascii="Wingdings" w:hAnsi="Wingdings"/>
        <w:u w:val="none"/>
      </w:rPr>
    </w:lvl>
    <w:lvl w:ilvl="8" w:tentative="0">
      <w:start w:val="1"/>
      <w:numFmt w:val="bullet"/>
      <w:lvlText w:val=""/>
      <w:lvlJc w:val="left"/>
      <w:pPr>
        <w:tabs>
          <w:tab w:val="left" w:pos="3780"/>
        </w:tabs>
        <w:ind w:left="3780" w:hanging="420"/>
      </w:pPr>
      <w:rPr>
        <w:rFonts w:hint="default" w:ascii="Wingdings" w:hAnsi="Wingdings"/>
        <w:u w:val="none"/>
      </w:rPr>
    </w:lvl>
  </w:abstractNum>
  <w:abstractNum w:abstractNumId="24">
    <w:nsid w:val="0EDB2900"/>
    <w:multiLevelType w:val="multilevel"/>
    <w:tmpl w:val="0EDB2900"/>
    <w:lvl w:ilvl="0" w:tentative="0">
      <w:start w:val="1"/>
      <w:numFmt w:val="bullet"/>
      <w:pStyle w:val="2405"/>
      <w:lvlText w:val="−"/>
      <w:lvlJc w:val="left"/>
      <w:pPr>
        <w:tabs>
          <w:tab w:val="left" w:pos="2409"/>
        </w:tabs>
        <w:ind w:left="2410" w:hanging="284"/>
      </w:pPr>
      <w:rPr>
        <w:rFonts w:hint="default" w:ascii="Times New Roman"/>
        <w:sz w:val="16"/>
        <w:u w:val="none"/>
      </w:rPr>
    </w:lvl>
    <w:lvl w:ilvl="1" w:tentative="0">
      <w:start w:val="1"/>
      <w:numFmt w:val="bullet"/>
      <w:lvlText w:val=""/>
      <w:lvlJc w:val="left"/>
      <w:pPr>
        <w:tabs>
          <w:tab w:val="left" w:pos="840"/>
        </w:tabs>
        <w:ind w:left="840" w:hanging="420"/>
      </w:pPr>
      <w:rPr>
        <w:rFonts w:hint="default" w:ascii="Wingdings" w:hAnsi="Wingdings"/>
        <w:u w:val="none"/>
      </w:rPr>
    </w:lvl>
    <w:lvl w:ilvl="2" w:tentative="0">
      <w:start w:val="1"/>
      <w:numFmt w:val="bullet"/>
      <w:lvlText w:val=""/>
      <w:lvlJc w:val="left"/>
      <w:pPr>
        <w:tabs>
          <w:tab w:val="left" w:pos="1260"/>
        </w:tabs>
        <w:ind w:left="1260" w:hanging="420"/>
      </w:pPr>
      <w:rPr>
        <w:rFonts w:hint="default" w:ascii="Wingdings" w:hAnsi="Wingdings"/>
        <w:u w:val="none"/>
      </w:rPr>
    </w:lvl>
    <w:lvl w:ilvl="3" w:tentative="0">
      <w:start w:val="1"/>
      <w:numFmt w:val="bullet"/>
      <w:lvlText w:val=""/>
      <w:lvlJc w:val="left"/>
      <w:pPr>
        <w:tabs>
          <w:tab w:val="left" w:pos="1680"/>
        </w:tabs>
        <w:ind w:left="1680" w:hanging="420"/>
      </w:pPr>
      <w:rPr>
        <w:rFonts w:hint="default" w:ascii="Wingdings" w:hAnsi="Wingdings"/>
        <w:u w:val="none"/>
      </w:rPr>
    </w:lvl>
    <w:lvl w:ilvl="4" w:tentative="0">
      <w:start w:val="1"/>
      <w:numFmt w:val="bullet"/>
      <w:lvlText w:val=""/>
      <w:lvlJc w:val="left"/>
      <w:pPr>
        <w:tabs>
          <w:tab w:val="left" w:pos="2100"/>
        </w:tabs>
        <w:ind w:left="2100" w:hanging="420"/>
      </w:pPr>
      <w:rPr>
        <w:rFonts w:hint="default" w:ascii="Wingdings" w:hAnsi="Wingdings"/>
        <w:u w:val="none"/>
      </w:rPr>
    </w:lvl>
    <w:lvl w:ilvl="5" w:tentative="0">
      <w:start w:val="1"/>
      <w:numFmt w:val="bullet"/>
      <w:lvlText w:val=""/>
      <w:lvlJc w:val="left"/>
      <w:pPr>
        <w:tabs>
          <w:tab w:val="left" w:pos="2520"/>
        </w:tabs>
        <w:ind w:left="2520" w:hanging="420"/>
      </w:pPr>
      <w:rPr>
        <w:rFonts w:hint="default" w:ascii="Wingdings" w:hAnsi="Wingdings"/>
        <w:u w:val="none"/>
      </w:rPr>
    </w:lvl>
    <w:lvl w:ilvl="6" w:tentative="0">
      <w:start w:val="1"/>
      <w:numFmt w:val="bullet"/>
      <w:lvlText w:val=""/>
      <w:lvlJc w:val="left"/>
      <w:pPr>
        <w:tabs>
          <w:tab w:val="left" w:pos="2940"/>
        </w:tabs>
        <w:ind w:left="2940" w:hanging="420"/>
      </w:pPr>
      <w:rPr>
        <w:rFonts w:hint="default" w:ascii="Wingdings" w:hAnsi="Wingdings"/>
        <w:u w:val="none"/>
      </w:rPr>
    </w:lvl>
    <w:lvl w:ilvl="7" w:tentative="0">
      <w:start w:val="1"/>
      <w:numFmt w:val="bullet"/>
      <w:lvlText w:val=""/>
      <w:lvlJc w:val="left"/>
      <w:pPr>
        <w:tabs>
          <w:tab w:val="left" w:pos="3360"/>
        </w:tabs>
        <w:ind w:left="3360" w:hanging="420"/>
      </w:pPr>
      <w:rPr>
        <w:rFonts w:hint="default" w:ascii="Wingdings" w:hAnsi="Wingdings"/>
        <w:u w:val="none"/>
      </w:rPr>
    </w:lvl>
    <w:lvl w:ilvl="8" w:tentative="0">
      <w:start w:val="1"/>
      <w:numFmt w:val="bullet"/>
      <w:lvlText w:val=""/>
      <w:lvlJc w:val="left"/>
      <w:pPr>
        <w:tabs>
          <w:tab w:val="left" w:pos="3780"/>
        </w:tabs>
        <w:ind w:left="3780" w:hanging="420"/>
      </w:pPr>
      <w:rPr>
        <w:rFonts w:hint="default" w:ascii="Wingdings" w:hAnsi="Wingdings"/>
        <w:u w:val="none"/>
      </w:rPr>
    </w:lvl>
  </w:abstractNum>
  <w:abstractNum w:abstractNumId="25">
    <w:nsid w:val="0F7E7D22"/>
    <w:multiLevelType w:val="multilevel"/>
    <w:tmpl w:val="0F7E7D22"/>
    <w:lvl w:ilvl="0" w:tentative="0">
      <w:start w:val="1"/>
      <w:numFmt w:val="decimal"/>
      <w:pStyle w:val="2512"/>
      <w:lvlText w:val="%1．"/>
      <w:lvlJc w:val="left"/>
      <w:pPr>
        <w:tabs>
          <w:tab w:val="left" w:pos="566"/>
        </w:tabs>
        <w:ind w:left="566" w:hanging="360"/>
      </w:pPr>
    </w:lvl>
    <w:lvl w:ilvl="1" w:tentative="0">
      <w:start w:val="1"/>
      <w:numFmt w:val="lowerLetter"/>
      <w:lvlText w:val="%2)"/>
      <w:lvlJc w:val="left"/>
      <w:pPr>
        <w:tabs>
          <w:tab w:val="left" w:pos="1046"/>
        </w:tabs>
        <w:ind w:left="1046" w:hanging="420"/>
      </w:pPr>
    </w:lvl>
    <w:lvl w:ilvl="2" w:tentative="0">
      <w:start w:val="1"/>
      <w:numFmt w:val="lowerRoman"/>
      <w:lvlText w:val="%3."/>
      <w:lvlJc w:val="right"/>
      <w:pPr>
        <w:tabs>
          <w:tab w:val="left" w:pos="1466"/>
        </w:tabs>
        <w:ind w:left="1466" w:hanging="420"/>
      </w:pPr>
    </w:lvl>
    <w:lvl w:ilvl="3" w:tentative="0">
      <w:start w:val="1"/>
      <w:numFmt w:val="decimal"/>
      <w:lvlText w:val="%4."/>
      <w:lvlJc w:val="left"/>
      <w:pPr>
        <w:tabs>
          <w:tab w:val="left" w:pos="1886"/>
        </w:tabs>
        <w:ind w:left="1886" w:hanging="420"/>
      </w:pPr>
    </w:lvl>
    <w:lvl w:ilvl="4" w:tentative="0">
      <w:start w:val="1"/>
      <w:numFmt w:val="lowerLetter"/>
      <w:lvlText w:val="%5)"/>
      <w:lvlJc w:val="left"/>
      <w:pPr>
        <w:tabs>
          <w:tab w:val="left" w:pos="2306"/>
        </w:tabs>
        <w:ind w:left="2306" w:hanging="420"/>
      </w:pPr>
    </w:lvl>
    <w:lvl w:ilvl="5" w:tentative="0">
      <w:start w:val="1"/>
      <w:numFmt w:val="lowerRoman"/>
      <w:lvlText w:val="%6."/>
      <w:lvlJc w:val="right"/>
      <w:pPr>
        <w:tabs>
          <w:tab w:val="left" w:pos="2726"/>
        </w:tabs>
        <w:ind w:left="2726" w:hanging="420"/>
      </w:pPr>
    </w:lvl>
    <w:lvl w:ilvl="6" w:tentative="0">
      <w:start w:val="1"/>
      <w:numFmt w:val="decimal"/>
      <w:lvlText w:val="%7."/>
      <w:lvlJc w:val="left"/>
      <w:pPr>
        <w:tabs>
          <w:tab w:val="left" w:pos="3146"/>
        </w:tabs>
        <w:ind w:left="3146" w:hanging="420"/>
      </w:pPr>
    </w:lvl>
    <w:lvl w:ilvl="7" w:tentative="0">
      <w:start w:val="1"/>
      <w:numFmt w:val="lowerLetter"/>
      <w:lvlText w:val="%8)"/>
      <w:lvlJc w:val="left"/>
      <w:pPr>
        <w:tabs>
          <w:tab w:val="left" w:pos="3566"/>
        </w:tabs>
        <w:ind w:left="3566" w:hanging="420"/>
      </w:pPr>
    </w:lvl>
    <w:lvl w:ilvl="8" w:tentative="0">
      <w:start w:val="1"/>
      <w:numFmt w:val="lowerRoman"/>
      <w:lvlText w:val="%9."/>
      <w:lvlJc w:val="right"/>
      <w:pPr>
        <w:tabs>
          <w:tab w:val="left" w:pos="3986"/>
        </w:tabs>
        <w:ind w:left="3986" w:hanging="420"/>
      </w:pPr>
    </w:lvl>
  </w:abstractNum>
  <w:abstractNum w:abstractNumId="26">
    <w:nsid w:val="15E5C119"/>
    <w:multiLevelType w:val="multilevel"/>
    <w:tmpl w:val="15E5C119"/>
    <w:lvl w:ilvl="0" w:tentative="0">
      <w:start w:val="1"/>
      <w:numFmt w:val="chineseCounting"/>
      <w:pStyle w:val="3048"/>
      <w:lvlText w:val="%1、"/>
      <w:lvlJc w:val="left"/>
      <w:pPr>
        <w:tabs>
          <w:tab w:val="left" w:pos="420"/>
        </w:tabs>
        <w:ind w:left="432" w:hanging="432"/>
      </w:pPr>
      <w:rPr>
        <w:rFonts w:hint="eastAsia" w:ascii="宋体" w:hAnsi="宋体" w:eastAsia="宋体" w:cs="宋体"/>
      </w:rPr>
    </w:lvl>
    <w:lvl w:ilvl="1" w:tentative="0">
      <w:start w:val="1"/>
      <w:numFmt w:val="decimal"/>
      <w:pStyle w:val="3049"/>
      <w:isLgl/>
      <w:lvlText w:val="%1.%2."/>
      <w:lvlJc w:val="left"/>
      <w:pPr>
        <w:tabs>
          <w:tab w:val="left" w:pos="751"/>
        </w:tabs>
        <w:ind w:left="57" w:firstLine="510"/>
      </w:pPr>
      <w:rPr>
        <w:rFonts w:hint="eastAsia" w:ascii="宋体" w:hAnsi="宋体" w:eastAsia="宋体" w:cs="宋体"/>
      </w:rPr>
    </w:lvl>
    <w:lvl w:ilvl="2" w:tentative="0">
      <w:start w:val="1"/>
      <w:numFmt w:val="decimal"/>
      <w:pStyle w:val="3050"/>
      <w:isLgl/>
      <w:lvlText w:val="%1.%2.%3."/>
      <w:lvlJc w:val="left"/>
      <w:pPr>
        <w:tabs>
          <w:tab w:val="left" w:pos="420"/>
        </w:tabs>
        <w:ind w:left="720" w:hanging="720"/>
      </w:pPr>
      <w:rPr>
        <w:rFonts w:hint="eastAsia" w:ascii="宋体" w:hAnsi="宋体" w:eastAsia="宋体" w:cs="宋体"/>
      </w:rPr>
    </w:lvl>
    <w:lvl w:ilvl="3" w:tentative="0">
      <w:start w:val="1"/>
      <w:numFmt w:val="decimal"/>
      <w:pStyle w:val="3052"/>
      <w:isLgl/>
      <w:lvlText w:val="%1.%2.%3.%4."/>
      <w:lvlJc w:val="left"/>
      <w:pPr>
        <w:tabs>
          <w:tab w:val="left" w:pos="420"/>
        </w:tabs>
        <w:ind w:left="864" w:hanging="864"/>
      </w:pPr>
      <w:rPr>
        <w:rFonts w:hint="eastAsia" w:ascii="宋体" w:hAnsi="宋体" w:eastAsia="宋体" w:cs="宋体"/>
      </w:rPr>
    </w:lvl>
    <w:lvl w:ilvl="4" w:tentative="0">
      <w:start w:val="1"/>
      <w:numFmt w:val="decimal"/>
      <w:pStyle w:val="3053"/>
      <w:isLgl/>
      <w:lvlText w:val="%1.%2.%3.%4.%5."/>
      <w:lvlJc w:val="left"/>
      <w:pPr>
        <w:tabs>
          <w:tab w:val="left" w:pos="420"/>
        </w:tabs>
        <w:ind w:left="1008" w:hanging="1008"/>
      </w:pPr>
      <w:rPr>
        <w:rFonts w:hint="eastAsia" w:ascii="宋体" w:hAnsi="宋体" w:eastAsia="宋体" w:cs="宋体"/>
      </w:rPr>
    </w:lvl>
    <w:lvl w:ilvl="5" w:tentative="0">
      <w:start w:val="1"/>
      <w:numFmt w:val="decimal"/>
      <w:lvlText w:val="%1.%2.%3.%4.%5.%6."/>
      <w:lvlJc w:val="left"/>
      <w:pPr>
        <w:ind w:left="1151" w:hanging="1151"/>
      </w:pPr>
      <w:rPr>
        <w:rFonts w:hint="eastAsia" w:ascii="宋体" w:hAnsi="宋体" w:eastAsia="宋体" w:cs="宋体"/>
      </w:rPr>
    </w:lvl>
    <w:lvl w:ilvl="6" w:tentative="0">
      <w:start w:val="1"/>
      <w:numFmt w:val="decimal"/>
      <w:lvlText w:val="%1.%2.%3.%4.%5.%6.%7."/>
      <w:lvlJc w:val="left"/>
      <w:pPr>
        <w:ind w:left="1296" w:hanging="1296"/>
      </w:pPr>
      <w:rPr>
        <w:rFonts w:hint="eastAsia" w:ascii="宋体" w:hAnsi="宋体" w:eastAsia="宋体" w:cs="宋体"/>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3" w:hanging="1583"/>
      </w:pPr>
      <w:rPr>
        <w:rFonts w:hint="eastAsia"/>
      </w:rPr>
    </w:lvl>
  </w:abstractNum>
  <w:abstractNum w:abstractNumId="27">
    <w:nsid w:val="16377A10"/>
    <w:multiLevelType w:val="multilevel"/>
    <w:tmpl w:val="16377A10"/>
    <w:lvl w:ilvl="0" w:tentative="0">
      <w:start w:val="1"/>
      <w:numFmt w:val="decimal"/>
      <w:pStyle w:val="1109"/>
      <w:lvlText w:val="%1"/>
      <w:lvlJc w:val="left"/>
      <w:pPr>
        <w:ind w:left="425" w:hanging="141"/>
      </w:pPr>
      <w:rPr>
        <w:rFonts w:hint="eastAsia"/>
      </w:rPr>
    </w:lvl>
    <w:lvl w:ilvl="1" w:tentative="0">
      <w:start w:val="1"/>
      <w:numFmt w:val="decimal"/>
      <w:pStyle w:val="2676"/>
      <w:lvlText w:val="%1.%2"/>
      <w:lvlJc w:val="left"/>
      <w:pPr>
        <w:ind w:left="425" w:hanging="141"/>
      </w:pPr>
      <w:rPr>
        <w:rFonts w:hint="eastAsia"/>
        <w:b/>
        <w:bCs w:val="0"/>
        <w:i w:val="0"/>
        <w:iCs w:val="0"/>
        <w:caps w:val="0"/>
        <w:smallCaps w:val="0"/>
        <w:strike w:val="0"/>
        <w:dstrike w:val="0"/>
        <w:vanish w:val="0"/>
        <w:color w:val="000000"/>
        <w:spacing w:val="0"/>
        <w:kern w:val="0"/>
        <w:position w:val="0"/>
        <w:u w:val="none"/>
        <w:vertAlign w:val="baseline"/>
      </w:rPr>
    </w:lvl>
    <w:lvl w:ilvl="2" w:tentative="0">
      <w:start w:val="1"/>
      <w:numFmt w:val="decimal"/>
      <w:pStyle w:val="2271"/>
      <w:lvlText w:val="%1.%2.%3"/>
      <w:lvlJc w:val="left"/>
      <w:pPr>
        <w:ind w:left="425" w:hanging="141"/>
      </w:pPr>
      <w:rPr>
        <w:rFonts w:hint="eastAsia"/>
      </w:rPr>
    </w:lvl>
    <w:lvl w:ilvl="3" w:tentative="0">
      <w:start w:val="1"/>
      <w:numFmt w:val="decimal"/>
      <w:pStyle w:val="2201"/>
      <w:lvlText w:val="%1.%2.%3.%4"/>
      <w:lvlJc w:val="left"/>
      <w:pPr>
        <w:ind w:left="425" w:hanging="141"/>
      </w:pPr>
      <w:rPr>
        <w:rFonts w:hint="eastAsia"/>
      </w:rPr>
    </w:lvl>
    <w:lvl w:ilvl="4" w:tentative="0">
      <w:start w:val="1"/>
      <w:numFmt w:val="decimal"/>
      <w:pStyle w:val="793"/>
      <w:lvlText w:val="%1.%2.%3.%4.%5"/>
      <w:lvlJc w:val="left"/>
      <w:pPr>
        <w:ind w:left="425" w:hanging="141"/>
      </w:pPr>
      <w:rPr>
        <w:rFonts w:hint="eastAsia"/>
        <w:lang w:val="en-US"/>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8">
    <w:nsid w:val="17A70CCB"/>
    <w:multiLevelType w:val="multilevel"/>
    <w:tmpl w:val="17A70CCB"/>
    <w:lvl w:ilvl="0" w:tentative="0">
      <w:start w:val="1"/>
      <w:numFmt w:val="bullet"/>
      <w:pStyle w:val="1877"/>
      <w:lvlText w:val=""/>
      <w:lvlJc w:val="left"/>
      <w:pPr>
        <w:tabs>
          <w:tab w:val="left" w:pos="620"/>
        </w:tabs>
        <w:ind w:left="6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1B802614"/>
    <w:multiLevelType w:val="multilevel"/>
    <w:tmpl w:val="1B802614"/>
    <w:lvl w:ilvl="0" w:tentative="0">
      <w:start w:val="1"/>
      <w:numFmt w:val="decimal"/>
      <w:pStyle w:val="1590"/>
      <w:lvlText w:val="%1  "/>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22CC14F0"/>
    <w:multiLevelType w:val="multilevel"/>
    <w:tmpl w:val="22CC14F0"/>
    <w:lvl w:ilvl="0" w:tentative="0">
      <w:start w:val="1"/>
      <w:numFmt w:val="bullet"/>
      <w:pStyle w:val="440"/>
      <w:lvlText w:val=""/>
      <w:lvlJc w:val="left"/>
      <w:pPr>
        <w:ind w:left="1554"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1">
    <w:nsid w:val="23995533"/>
    <w:multiLevelType w:val="multilevel"/>
    <w:tmpl w:val="23995533"/>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pStyle w:val="2349"/>
      <w:lvlText w:val=""/>
      <w:lvlJc w:val="left"/>
      <w:pPr>
        <w:tabs>
          <w:tab w:val="left" w:pos="840"/>
        </w:tabs>
        <w:ind w:left="840" w:hanging="420"/>
      </w:pPr>
      <w:rPr>
        <w:rFonts w:hint="default" w:ascii="Wingdings" w:hAnsi="Wingdings"/>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27727B63"/>
    <w:multiLevelType w:val="multilevel"/>
    <w:tmpl w:val="27727B63"/>
    <w:lvl w:ilvl="0" w:tentative="0">
      <w:start w:val="1"/>
      <w:numFmt w:val="bullet"/>
      <w:pStyle w:val="2628"/>
      <w:lvlText w:val=""/>
      <w:lvlJc w:val="left"/>
      <w:pPr>
        <w:tabs>
          <w:tab w:val="left" w:pos="340"/>
        </w:tabs>
        <w:ind w:left="340" w:hanging="170"/>
      </w:pPr>
      <w:rPr>
        <w:rFonts w:hint="default" w:ascii="Wingdings" w:hAnsi="Wingdings"/>
        <w:color w:val="auto"/>
        <w:position w:val="1"/>
        <w:sz w:val="13"/>
        <w:u w:val="none"/>
      </w:rPr>
    </w:lvl>
    <w:lvl w:ilvl="1" w:tentative="0">
      <w:start w:val="1"/>
      <w:numFmt w:val="bullet"/>
      <w:lvlText w:val=""/>
      <w:lvlJc w:val="left"/>
      <w:pPr>
        <w:tabs>
          <w:tab w:val="left" w:pos="840"/>
        </w:tabs>
        <w:ind w:left="840" w:hanging="420"/>
      </w:pPr>
      <w:rPr>
        <w:rFonts w:hint="default" w:ascii="Wingdings" w:hAnsi="Wingdings"/>
        <w:u w:val="none"/>
      </w:rPr>
    </w:lvl>
    <w:lvl w:ilvl="2" w:tentative="0">
      <w:start w:val="1"/>
      <w:numFmt w:val="bullet"/>
      <w:lvlText w:val=""/>
      <w:lvlJc w:val="left"/>
      <w:pPr>
        <w:tabs>
          <w:tab w:val="left" w:pos="1260"/>
        </w:tabs>
        <w:ind w:left="1260" w:hanging="420"/>
      </w:pPr>
      <w:rPr>
        <w:rFonts w:hint="default" w:ascii="Wingdings" w:hAnsi="Wingdings"/>
        <w:u w:val="none"/>
      </w:rPr>
    </w:lvl>
    <w:lvl w:ilvl="3" w:tentative="0">
      <w:start w:val="1"/>
      <w:numFmt w:val="bullet"/>
      <w:lvlText w:val=""/>
      <w:lvlJc w:val="left"/>
      <w:pPr>
        <w:tabs>
          <w:tab w:val="left" w:pos="1680"/>
        </w:tabs>
        <w:ind w:left="1680" w:hanging="420"/>
      </w:pPr>
      <w:rPr>
        <w:rFonts w:hint="default" w:ascii="Wingdings" w:hAnsi="Wingdings"/>
        <w:u w:val="none"/>
      </w:rPr>
    </w:lvl>
    <w:lvl w:ilvl="4" w:tentative="0">
      <w:start w:val="1"/>
      <w:numFmt w:val="bullet"/>
      <w:lvlText w:val=""/>
      <w:lvlJc w:val="left"/>
      <w:pPr>
        <w:tabs>
          <w:tab w:val="left" w:pos="2100"/>
        </w:tabs>
        <w:ind w:left="2100" w:hanging="420"/>
      </w:pPr>
      <w:rPr>
        <w:rFonts w:hint="default" w:ascii="Wingdings" w:hAnsi="Wingdings"/>
        <w:u w:val="none"/>
      </w:rPr>
    </w:lvl>
    <w:lvl w:ilvl="5" w:tentative="0">
      <w:start w:val="1"/>
      <w:numFmt w:val="bullet"/>
      <w:lvlText w:val=""/>
      <w:lvlJc w:val="left"/>
      <w:pPr>
        <w:tabs>
          <w:tab w:val="left" w:pos="2520"/>
        </w:tabs>
        <w:ind w:left="2520" w:hanging="420"/>
      </w:pPr>
      <w:rPr>
        <w:rFonts w:hint="default" w:ascii="Wingdings" w:hAnsi="Wingdings"/>
        <w:u w:val="none"/>
      </w:rPr>
    </w:lvl>
    <w:lvl w:ilvl="6" w:tentative="0">
      <w:start w:val="1"/>
      <w:numFmt w:val="bullet"/>
      <w:lvlText w:val=""/>
      <w:lvlJc w:val="left"/>
      <w:pPr>
        <w:tabs>
          <w:tab w:val="left" w:pos="2940"/>
        </w:tabs>
        <w:ind w:left="2940" w:hanging="420"/>
      </w:pPr>
      <w:rPr>
        <w:rFonts w:hint="default" w:ascii="Wingdings" w:hAnsi="Wingdings"/>
        <w:u w:val="none"/>
      </w:rPr>
    </w:lvl>
    <w:lvl w:ilvl="7" w:tentative="0">
      <w:start w:val="1"/>
      <w:numFmt w:val="bullet"/>
      <w:lvlText w:val=""/>
      <w:lvlJc w:val="left"/>
      <w:pPr>
        <w:tabs>
          <w:tab w:val="left" w:pos="3360"/>
        </w:tabs>
        <w:ind w:left="3360" w:hanging="420"/>
      </w:pPr>
      <w:rPr>
        <w:rFonts w:hint="default" w:ascii="Wingdings" w:hAnsi="Wingdings"/>
        <w:u w:val="none"/>
      </w:rPr>
    </w:lvl>
    <w:lvl w:ilvl="8" w:tentative="0">
      <w:start w:val="1"/>
      <w:numFmt w:val="bullet"/>
      <w:lvlText w:val=""/>
      <w:lvlJc w:val="left"/>
      <w:pPr>
        <w:tabs>
          <w:tab w:val="left" w:pos="3780"/>
        </w:tabs>
        <w:ind w:left="3780" w:hanging="420"/>
      </w:pPr>
      <w:rPr>
        <w:rFonts w:hint="default" w:ascii="Wingdings" w:hAnsi="Wingdings"/>
        <w:u w:val="none"/>
      </w:rPr>
    </w:lvl>
  </w:abstractNum>
  <w:abstractNum w:abstractNumId="33">
    <w:nsid w:val="28DF2257"/>
    <w:multiLevelType w:val="multilevel"/>
    <w:tmpl w:val="28DF2257"/>
    <w:lvl w:ilvl="0" w:tentative="0">
      <w:start w:val="1"/>
      <w:numFmt w:val="chineseCountingThousand"/>
      <w:suff w:val="space"/>
      <w:lvlText w:val="%1."/>
      <w:lvlJc w:val="left"/>
      <w:pPr>
        <w:ind w:left="0" w:firstLine="0"/>
      </w:pPr>
      <w:rPr>
        <w:rFonts w:hint="eastAsia" w:eastAsia="黑体"/>
        <w:b/>
        <w:i w:val="0"/>
        <w:spacing w:val="0"/>
        <w:sz w:val="32"/>
      </w:rPr>
    </w:lvl>
    <w:lvl w:ilvl="1" w:tentative="0">
      <w:start w:val="1"/>
      <w:numFmt w:val="decimal"/>
      <w:isLgl/>
      <w:suff w:val="space"/>
      <w:lvlText w:val="%2. "/>
      <w:lvlJc w:val="left"/>
      <w:pPr>
        <w:ind w:left="0" w:firstLine="454"/>
      </w:pPr>
      <w:rPr>
        <w:rFonts w:hint="eastAsia" w:ascii="黑体" w:eastAsia="黑体"/>
        <w:b/>
        <w:i w:val="0"/>
        <w:spacing w:val="0"/>
        <w:sz w:val="24"/>
      </w:rPr>
    </w:lvl>
    <w:lvl w:ilvl="2" w:tentative="0">
      <w:start w:val="1"/>
      <w:numFmt w:val="decimal"/>
      <w:lvlText w:val="2.%3."/>
      <w:lvlJc w:val="left"/>
      <w:pPr>
        <w:ind w:left="-274" w:firstLine="454"/>
      </w:pPr>
      <w:rPr>
        <w:rFonts w:hint="eastAsia"/>
        <w:b/>
        <w:i w:val="0"/>
        <w:caps w:val="0"/>
        <w:strike w:val="0"/>
        <w:dstrike w:val="0"/>
        <w:vanish w:val="0"/>
        <w:spacing w:val="0"/>
        <w:kern w:val="0"/>
        <w:position w:val="0"/>
        <w:sz w:val="24"/>
        <w:u w:val="none"/>
        <w:vertAlign w:val="baseline"/>
      </w:rPr>
    </w:lvl>
    <w:lvl w:ilvl="3" w:tentative="0">
      <w:start w:val="1"/>
      <w:numFmt w:val="decimal"/>
      <w:pStyle w:val="1217"/>
      <w:lvlText w:val="2.1.%4"/>
      <w:lvlJc w:val="left"/>
      <w:pPr>
        <w:ind w:left="0" w:firstLine="454"/>
      </w:pPr>
      <w:rPr>
        <w:rFonts w:hint="eastAsia"/>
        <w:b/>
        <w:i w:val="0"/>
        <w:caps w:val="0"/>
        <w:smallCaps w:val="0"/>
        <w:strike w:val="0"/>
        <w:dstrike w:val="0"/>
        <w:vanish w:val="0"/>
        <w:spacing w:val="0"/>
        <w:position w:val="0"/>
        <w:sz w:val="24"/>
        <w:u w:val="none"/>
        <w:vertAlign w:val="baseline"/>
      </w:rPr>
    </w:lvl>
    <w:lvl w:ilvl="4" w:tentative="0">
      <w:start w:val="1"/>
      <w:numFmt w:val="decimal"/>
      <w:isLgl/>
      <w:suff w:val="space"/>
      <w:lvlText w:val="%2.%3.%4.%5"/>
      <w:lvlJc w:val="left"/>
      <w:pPr>
        <w:ind w:left="0" w:firstLine="454"/>
      </w:pPr>
      <w:rPr>
        <w:rFonts w:hint="eastAsia" w:ascii="黑体" w:eastAsia="黑体"/>
        <w:b/>
        <w:i w:val="0"/>
        <w:sz w:val="24"/>
      </w:rPr>
    </w:lvl>
    <w:lvl w:ilvl="5" w:tentative="0">
      <w:start w:val="1"/>
      <w:numFmt w:val="decimal"/>
      <w:isLgl/>
      <w:suff w:val="space"/>
      <w:lvlText w:val="(%6)"/>
      <w:lvlJc w:val="left"/>
      <w:pPr>
        <w:ind w:left="986" w:firstLine="454"/>
      </w:pPr>
      <w:rPr>
        <w:rFonts w:hint="default" w:ascii="Times New Roman" w:hAnsi="Times New Roman"/>
        <w:b w:val="0"/>
        <w:i w:val="0"/>
        <w:caps w:val="0"/>
        <w:smallCaps w:val="0"/>
        <w:strike w:val="0"/>
        <w:dstrike w:val="0"/>
        <w:vanish w:val="0"/>
        <w:spacing w:val="0"/>
        <w:position w:val="0"/>
        <w:u w:val="none"/>
        <w:vertAlign w:val="baseline"/>
      </w:rPr>
    </w:lvl>
    <w:lvl w:ilvl="6" w:tentative="0">
      <w:start w:val="1"/>
      <w:numFmt w:val="lowerLetter"/>
      <w:suff w:val="nothing"/>
      <w:lvlText w:val="%7) "/>
      <w:lvlJc w:val="left"/>
      <w:pPr>
        <w:ind w:left="-320" w:firstLine="680"/>
      </w:pPr>
      <w:rPr>
        <w:rFonts w:hint="eastAsia"/>
        <w:color w:val="auto"/>
      </w:rPr>
    </w:lvl>
    <w:lvl w:ilvl="7" w:tentative="0">
      <w:start w:val="1"/>
      <w:numFmt w:val="decimal"/>
      <w:isLgl/>
      <w:suff w:val="nothing"/>
      <w:lvlText w:val="图%1-%8  "/>
      <w:lvlJc w:val="center"/>
      <w:pPr>
        <w:ind w:left="0" w:firstLine="0"/>
      </w:pPr>
      <w:rPr>
        <w:rFonts w:hint="eastAsia" w:ascii="宋体" w:hAnsi="宋体" w:eastAsia="黑体"/>
        <w:b/>
        <w:i w:val="0"/>
        <w:position w:val="0"/>
        <w:sz w:val="24"/>
      </w:rPr>
    </w:lvl>
    <w:lvl w:ilvl="8" w:tentative="0">
      <w:start w:val="1"/>
      <w:numFmt w:val="decimal"/>
      <w:isLgl/>
      <w:lvlText w:val="表%1-%9 "/>
      <w:lvlJc w:val="left"/>
      <w:pPr>
        <w:tabs>
          <w:tab w:val="left" w:pos="0"/>
        </w:tabs>
        <w:ind w:left="0" w:firstLine="0"/>
      </w:pPr>
      <w:rPr>
        <w:rFonts w:hint="eastAsia" w:ascii="楷体_GB2312" w:eastAsia="楷体_GB2312"/>
        <w:b/>
        <w:i w:val="0"/>
        <w:sz w:val="24"/>
      </w:rPr>
    </w:lvl>
  </w:abstractNum>
  <w:abstractNum w:abstractNumId="34">
    <w:nsid w:val="2A8B42A3"/>
    <w:multiLevelType w:val="multilevel"/>
    <w:tmpl w:val="2A8B42A3"/>
    <w:lvl w:ilvl="0" w:tentative="0">
      <w:start w:val="4"/>
      <w:numFmt w:val="chineseCountingThousand"/>
      <w:pStyle w:val="2151"/>
      <w:suff w:val="nothing"/>
      <w:lvlText w:val="第%1章"/>
      <w:lvlJc w:val="left"/>
      <w:pPr>
        <w:ind w:left="1986" w:firstLine="0"/>
      </w:pPr>
      <w:rPr>
        <w:rFonts w:hint="eastAsia"/>
      </w:rPr>
    </w:lvl>
    <w:lvl w:ilvl="1" w:tentative="0">
      <w:start w:val="1"/>
      <w:numFmt w:val="none"/>
      <w:pStyle w:val="2447"/>
      <w:suff w:val="nothing"/>
      <w:lvlText w:val=""/>
      <w:lvlJc w:val="left"/>
      <w:pPr>
        <w:ind w:left="6500" w:firstLine="0"/>
      </w:pPr>
      <w:rPr>
        <w:rFonts w:hint="eastAsia"/>
      </w:rPr>
    </w:lvl>
    <w:lvl w:ilvl="2" w:tentative="0">
      <w:start w:val="1"/>
      <w:numFmt w:val="none"/>
      <w:pStyle w:val="1242"/>
      <w:suff w:val="nothing"/>
      <w:lvlText w:val=""/>
      <w:lvlJc w:val="left"/>
      <w:pPr>
        <w:ind w:left="6500" w:firstLine="0"/>
      </w:pPr>
      <w:rPr>
        <w:rFonts w:hint="eastAsia"/>
      </w:rPr>
    </w:lvl>
    <w:lvl w:ilvl="3" w:tentative="0">
      <w:start w:val="1"/>
      <w:numFmt w:val="none"/>
      <w:pStyle w:val="2188"/>
      <w:suff w:val="nothing"/>
      <w:lvlText w:val=""/>
      <w:lvlJc w:val="left"/>
      <w:pPr>
        <w:ind w:left="6500" w:firstLine="0"/>
      </w:pPr>
      <w:rPr>
        <w:rFonts w:hint="eastAsia"/>
      </w:rPr>
    </w:lvl>
    <w:lvl w:ilvl="4" w:tentative="0">
      <w:start w:val="1"/>
      <w:numFmt w:val="none"/>
      <w:pStyle w:val="2117"/>
      <w:suff w:val="nothing"/>
      <w:lvlText w:val=""/>
      <w:lvlJc w:val="left"/>
      <w:pPr>
        <w:ind w:left="6500" w:firstLine="0"/>
      </w:pPr>
      <w:rPr>
        <w:rFonts w:hint="eastAsia"/>
      </w:rPr>
    </w:lvl>
    <w:lvl w:ilvl="5" w:tentative="0">
      <w:start w:val="1"/>
      <w:numFmt w:val="none"/>
      <w:pStyle w:val="2511"/>
      <w:suff w:val="nothing"/>
      <w:lvlText w:val=""/>
      <w:lvlJc w:val="left"/>
      <w:pPr>
        <w:ind w:left="6500" w:firstLine="0"/>
      </w:pPr>
      <w:rPr>
        <w:rFonts w:hint="eastAsia"/>
      </w:rPr>
    </w:lvl>
    <w:lvl w:ilvl="6" w:tentative="0">
      <w:start w:val="1"/>
      <w:numFmt w:val="none"/>
      <w:suff w:val="nothing"/>
      <w:lvlText w:val=""/>
      <w:lvlJc w:val="left"/>
      <w:pPr>
        <w:ind w:left="6500" w:firstLine="0"/>
      </w:pPr>
      <w:rPr>
        <w:rFonts w:hint="eastAsia"/>
      </w:rPr>
    </w:lvl>
    <w:lvl w:ilvl="7" w:tentative="0">
      <w:start w:val="1"/>
      <w:numFmt w:val="none"/>
      <w:suff w:val="nothing"/>
      <w:lvlText w:val=""/>
      <w:lvlJc w:val="left"/>
      <w:pPr>
        <w:ind w:left="6500" w:firstLine="0"/>
      </w:pPr>
      <w:rPr>
        <w:rFonts w:hint="eastAsia"/>
      </w:rPr>
    </w:lvl>
    <w:lvl w:ilvl="8" w:tentative="0">
      <w:start w:val="1"/>
      <w:numFmt w:val="none"/>
      <w:suff w:val="nothing"/>
      <w:lvlText w:val=""/>
      <w:lvlJc w:val="left"/>
      <w:pPr>
        <w:ind w:left="6500" w:firstLine="0"/>
      </w:pPr>
      <w:rPr>
        <w:rFonts w:hint="eastAsia"/>
      </w:rPr>
    </w:lvl>
  </w:abstractNum>
  <w:abstractNum w:abstractNumId="35">
    <w:nsid w:val="30321A1A"/>
    <w:multiLevelType w:val="multilevel"/>
    <w:tmpl w:val="30321A1A"/>
    <w:lvl w:ilvl="0" w:tentative="0">
      <w:start w:val="1"/>
      <w:numFmt w:val="bullet"/>
      <w:pStyle w:val="2070"/>
      <w:lvlText w:val=""/>
      <w:lvlJc w:val="left"/>
      <w:pPr>
        <w:ind w:left="820" w:hanging="420"/>
      </w:pPr>
      <w:rPr>
        <w:rFonts w:hint="default" w:ascii="Wingdings" w:hAnsi="Wingdings"/>
      </w:rPr>
    </w:lvl>
    <w:lvl w:ilvl="1" w:tentative="0">
      <w:start w:val="1"/>
      <w:numFmt w:val="bullet"/>
      <w:lvlText w:val=""/>
      <w:lvlJc w:val="left"/>
      <w:pPr>
        <w:ind w:left="1240" w:hanging="420"/>
      </w:pPr>
      <w:rPr>
        <w:rFonts w:hint="default" w:ascii="Wingdings" w:hAnsi="Wingdings"/>
      </w:rPr>
    </w:lvl>
    <w:lvl w:ilvl="2" w:tentative="0">
      <w:start w:val="1"/>
      <w:numFmt w:val="bullet"/>
      <w:lvlText w:val=""/>
      <w:lvlJc w:val="left"/>
      <w:pPr>
        <w:ind w:left="1660" w:hanging="420"/>
      </w:pPr>
      <w:rPr>
        <w:rFonts w:hint="default" w:ascii="Wingdings" w:hAnsi="Wingdings"/>
      </w:rPr>
    </w:lvl>
    <w:lvl w:ilvl="3" w:tentative="0">
      <w:start w:val="1"/>
      <w:numFmt w:val="bullet"/>
      <w:lvlText w:val=""/>
      <w:lvlJc w:val="left"/>
      <w:pPr>
        <w:ind w:left="2080" w:hanging="420"/>
      </w:pPr>
      <w:rPr>
        <w:rFonts w:hint="default" w:ascii="Wingdings" w:hAnsi="Wingdings"/>
      </w:rPr>
    </w:lvl>
    <w:lvl w:ilvl="4" w:tentative="0">
      <w:start w:val="1"/>
      <w:numFmt w:val="bullet"/>
      <w:lvlText w:val=""/>
      <w:lvlJc w:val="left"/>
      <w:pPr>
        <w:ind w:left="2500" w:hanging="420"/>
      </w:pPr>
      <w:rPr>
        <w:rFonts w:hint="default" w:ascii="Wingdings" w:hAnsi="Wingdings"/>
      </w:rPr>
    </w:lvl>
    <w:lvl w:ilvl="5" w:tentative="0">
      <w:start w:val="1"/>
      <w:numFmt w:val="bullet"/>
      <w:lvlText w:val=""/>
      <w:lvlJc w:val="left"/>
      <w:pPr>
        <w:ind w:left="2920" w:hanging="420"/>
      </w:pPr>
      <w:rPr>
        <w:rFonts w:hint="default" w:ascii="Wingdings" w:hAnsi="Wingdings"/>
      </w:rPr>
    </w:lvl>
    <w:lvl w:ilvl="6" w:tentative="0">
      <w:start w:val="1"/>
      <w:numFmt w:val="bullet"/>
      <w:lvlText w:val=""/>
      <w:lvlJc w:val="left"/>
      <w:pPr>
        <w:ind w:left="3340" w:hanging="420"/>
      </w:pPr>
      <w:rPr>
        <w:rFonts w:hint="default" w:ascii="Wingdings" w:hAnsi="Wingdings"/>
      </w:rPr>
    </w:lvl>
    <w:lvl w:ilvl="7" w:tentative="0">
      <w:start w:val="1"/>
      <w:numFmt w:val="bullet"/>
      <w:lvlText w:val=""/>
      <w:lvlJc w:val="left"/>
      <w:pPr>
        <w:ind w:left="3760" w:hanging="420"/>
      </w:pPr>
      <w:rPr>
        <w:rFonts w:hint="default" w:ascii="Wingdings" w:hAnsi="Wingdings"/>
      </w:rPr>
    </w:lvl>
    <w:lvl w:ilvl="8" w:tentative="0">
      <w:start w:val="1"/>
      <w:numFmt w:val="bullet"/>
      <w:lvlText w:val=""/>
      <w:lvlJc w:val="left"/>
      <w:pPr>
        <w:ind w:left="4180" w:hanging="420"/>
      </w:pPr>
      <w:rPr>
        <w:rFonts w:hint="default" w:ascii="Wingdings" w:hAnsi="Wingdings"/>
      </w:rPr>
    </w:lvl>
  </w:abstractNum>
  <w:abstractNum w:abstractNumId="36">
    <w:nsid w:val="343923BF"/>
    <w:multiLevelType w:val="multilevel"/>
    <w:tmpl w:val="343923BF"/>
    <w:lvl w:ilvl="0" w:tentative="0">
      <w:start w:val="1"/>
      <w:numFmt w:val="bullet"/>
      <w:pStyle w:val="620"/>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7">
    <w:nsid w:val="380A247F"/>
    <w:multiLevelType w:val="multilevel"/>
    <w:tmpl w:val="380A247F"/>
    <w:lvl w:ilvl="0" w:tentative="0">
      <w:start w:val="1"/>
      <w:numFmt w:val="decimal"/>
      <w:pStyle w:val="1566"/>
      <w:lvlText w:val="%1."/>
      <w:lvlJc w:val="left"/>
      <w:pPr>
        <w:tabs>
          <w:tab w:val="left" w:pos="284"/>
        </w:tabs>
        <w:ind w:left="284" w:hanging="284"/>
      </w:pPr>
      <w:rPr>
        <w:rFonts w:hint="eastAsia" w:ascii="宋体" w:hAnsi="宋体" w:eastAsia="宋体"/>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8">
    <w:nsid w:val="38793CA4"/>
    <w:multiLevelType w:val="multilevel"/>
    <w:tmpl w:val="38793CA4"/>
    <w:lvl w:ilvl="0" w:tentative="0">
      <w:start w:val="1"/>
      <w:numFmt w:val="decimal"/>
      <w:pStyle w:val="1663"/>
      <w:lvlText w:val="注释%1:"/>
      <w:lvlJc w:val="left"/>
      <w:pPr>
        <w:ind w:left="520" w:hanging="420"/>
      </w:pPr>
      <w:rPr>
        <w:rFonts w:hint="default" w:ascii="等线 Light" w:hAnsi="等线 Light" w:eastAsia="楷体"/>
        <w:b w:val="0"/>
        <w:i/>
        <w:color w:val="00B050"/>
        <w:spacing w:val="-20"/>
        <w:position w:val="0"/>
        <w:sz w:val="28"/>
        <w:szCs w:val="28"/>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39">
    <w:nsid w:val="3B57303B"/>
    <w:multiLevelType w:val="multilevel"/>
    <w:tmpl w:val="3B57303B"/>
    <w:lvl w:ilvl="0" w:tentative="0">
      <w:start w:val="1"/>
      <w:numFmt w:val="lowerRoman"/>
      <w:lvlText w:val="%1."/>
      <w:lvlJc w:val="right"/>
      <w:pPr>
        <w:tabs>
          <w:tab w:val="left" w:pos="840"/>
        </w:tabs>
        <w:ind w:left="840" w:hanging="420"/>
      </w:pPr>
    </w:lvl>
    <w:lvl w:ilvl="1" w:tentative="0">
      <w:start w:val="1"/>
      <w:numFmt w:val="lowerRoman"/>
      <w:pStyle w:val="2446"/>
      <w:lvlText w:val="%2."/>
      <w:lvlJc w:val="righ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0">
    <w:nsid w:val="3BEC0378"/>
    <w:multiLevelType w:val="multilevel"/>
    <w:tmpl w:val="3BEC0378"/>
    <w:lvl w:ilvl="0" w:tentative="0">
      <w:start w:val="1"/>
      <w:numFmt w:val="decimal"/>
      <w:suff w:val="nothing"/>
      <w:lvlText w:val="Chapter %1  "/>
      <w:lvlJc w:val="left"/>
      <w:pPr>
        <w:ind w:left="0" w:firstLine="0"/>
      </w:pPr>
      <w:rPr>
        <w:rFonts w:hint="default" w:ascii="Arial"/>
        <w:b/>
        <w:color w:val="auto"/>
        <w:sz w:val="36"/>
        <w:u w:val="none"/>
      </w:rPr>
    </w:lvl>
    <w:lvl w:ilvl="1" w:tentative="0">
      <w:start w:val="1"/>
      <w:numFmt w:val="decimalZero"/>
      <w:suff w:val="nothing"/>
      <w:lvlText w:val="T%2  "/>
      <w:lvlJc w:val="left"/>
      <w:pPr>
        <w:ind w:left="0" w:firstLine="0"/>
      </w:pPr>
      <w:rPr>
        <w:rFonts w:hint="default" w:ascii="Arial"/>
        <w:b/>
        <w:color w:val="auto"/>
        <w:sz w:val="30"/>
        <w:u w:val="none"/>
      </w:rPr>
    </w:lvl>
    <w:lvl w:ilvl="2" w:tentative="0">
      <w:start w:val="1"/>
      <w:numFmt w:val="decimalZero"/>
      <w:suff w:val="nothing"/>
      <w:lvlText w:val="T%2-%3  "/>
      <w:lvlJc w:val="left"/>
      <w:pPr>
        <w:ind w:left="0" w:firstLine="0"/>
      </w:pPr>
      <w:rPr>
        <w:rFonts w:hint="default" w:ascii="Arial"/>
        <w:b/>
        <w:color w:val="auto"/>
        <w:sz w:val="24"/>
        <w:u w:val="none"/>
      </w:rPr>
    </w:lvl>
    <w:lvl w:ilvl="3" w:tentative="0">
      <w:start w:val="1"/>
      <w:numFmt w:val="upperRoman"/>
      <w:pStyle w:val="2588"/>
      <w:suff w:val="nothing"/>
      <w:lvlText w:val="%4. "/>
      <w:lvlJc w:val="left"/>
      <w:pPr>
        <w:ind w:left="1134" w:hanging="170"/>
      </w:pPr>
      <w:rPr>
        <w:rFonts w:hint="default" w:ascii="Arial"/>
        <w:b/>
        <w:color w:val="auto"/>
        <w:sz w:val="21"/>
        <w:u w:val="none"/>
      </w:rPr>
    </w:lvl>
    <w:lvl w:ilvl="4" w:tentative="0">
      <w:start w:val="1"/>
      <w:numFmt w:val="decimal"/>
      <w:lvlText w:val="%5)"/>
      <w:lvlJc w:val="left"/>
      <w:pPr>
        <w:tabs>
          <w:tab w:val="left" w:pos="1559"/>
        </w:tabs>
        <w:ind w:left="1559" w:hanging="425"/>
      </w:pPr>
      <w:rPr>
        <w:rFonts w:hint="default" w:ascii="Arial" w:hAnsi="Arial" w:eastAsia="宋体"/>
        <w:color w:val="auto"/>
        <w:u w:val="none"/>
      </w:rPr>
    </w:lvl>
    <w:lvl w:ilvl="5" w:tentative="0">
      <w:start w:val="1"/>
      <w:numFmt w:val="decimal"/>
      <w:lvlRestart w:val="0"/>
      <w:suff w:val="space"/>
      <w:lvlText w:val="Figure %1-%6"/>
      <w:lvlJc w:val="left"/>
      <w:pPr>
        <w:ind w:left="1134" w:firstLine="0"/>
      </w:pPr>
      <w:rPr>
        <w:rFonts w:hint="default" w:ascii="Arial"/>
        <w:b/>
        <w:color w:val="auto"/>
        <w:u w:val="none"/>
      </w:rPr>
    </w:lvl>
    <w:lvl w:ilvl="6" w:tentative="0">
      <w:start w:val="1"/>
      <w:numFmt w:val="decimal"/>
      <w:lvlRestart w:val="0"/>
      <w:suff w:val="space"/>
      <w:lvlText w:val="Table %1-%7"/>
      <w:lvlJc w:val="left"/>
      <w:pPr>
        <w:ind w:left="1134" w:firstLine="0"/>
      </w:pPr>
      <w:rPr>
        <w:rFonts w:hint="default" w:ascii="Arial" w:hAnsi="Arial" w:eastAsia="宋体"/>
        <w:b/>
        <w:color w:val="auto"/>
        <w:u w:val="none"/>
      </w:rPr>
    </w:lvl>
    <w:lvl w:ilvl="7" w:tentative="0">
      <w:start w:val="1"/>
      <w:numFmt w:val="decimal"/>
      <w:lvlRestart w:val="0"/>
      <w:lvlText w:val="%8)"/>
      <w:lvlJc w:val="left"/>
      <w:pPr>
        <w:tabs>
          <w:tab w:val="left" w:pos="0"/>
        </w:tabs>
        <w:ind w:left="0" w:firstLine="0"/>
      </w:pPr>
      <w:rPr>
        <w:rFonts w:hint="default" w:ascii="Arial"/>
        <w:u w:val="none"/>
      </w:rPr>
    </w:lvl>
    <w:lvl w:ilvl="8" w:tentative="0">
      <w:start w:val="1"/>
      <w:numFmt w:val="decimal"/>
      <w:lvlText w:val="Step%9"/>
      <w:lvlJc w:val="left"/>
      <w:pPr>
        <w:tabs>
          <w:tab w:val="left" w:pos="1134"/>
        </w:tabs>
        <w:ind w:left="1134" w:hanging="850"/>
      </w:pPr>
      <w:rPr>
        <w:rFonts w:hint="default" w:ascii="Arial"/>
        <w:color w:val="auto"/>
        <w:u w:val="none"/>
      </w:rPr>
    </w:lvl>
  </w:abstractNum>
  <w:abstractNum w:abstractNumId="41">
    <w:nsid w:val="3D80149E"/>
    <w:multiLevelType w:val="multilevel"/>
    <w:tmpl w:val="3D80149E"/>
    <w:lvl w:ilvl="0" w:tentative="0">
      <w:start w:val="1"/>
      <w:numFmt w:val="bullet"/>
      <w:pStyle w:val="2194"/>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2">
    <w:nsid w:val="411E69B4"/>
    <w:multiLevelType w:val="multilevel"/>
    <w:tmpl w:val="411E69B4"/>
    <w:lvl w:ilvl="0" w:tentative="0">
      <w:start w:val="1"/>
      <w:numFmt w:val="decimal"/>
      <w:lvlText w:val="%1"/>
      <w:lvlJc w:val="left"/>
    </w:lvl>
    <w:lvl w:ilvl="1" w:tentative="0">
      <w:start w:val="1"/>
      <w:numFmt w:val="decimal"/>
      <w:lvlText w:val="%1.%2"/>
      <w:lvlJc w:val="left"/>
    </w:lvl>
    <w:lvl w:ilvl="2" w:tentative="0">
      <w:start w:val="1"/>
      <w:numFmt w:val="decimal"/>
      <w:lvlText w:val="%1.%2.%3"/>
      <w:lvlJc w:val="left"/>
    </w:lvl>
    <w:lvl w:ilvl="3" w:tentative="0">
      <w:start w:val="1"/>
      <w:numFmt w:val="decimal"/>
      <w:lvlText w:val="%1.%2.%3.%4"/>
      <w:lvlJc w:val="left"/>
      <w:rPr>
        <w:sz w:val="21"/>
        <w:szCs w:val="21"/>
      </w:rPr>
    </w:lvl>
    <w:lvl w:ilvl="4" w:tentative="0">
      <w:start w:val="1"/>
      <w:numFmt w:val="decimal"/>
      <w:lvlText w:val="%1.%2.%3.%4.%5"/>
      <w:lvlJc w:val="left"/>
    </w:lvl>
    <w:lvl w:ilvl="5" w:tentative="0">
      <w:start w:val="1"/>
      <w:numFmt w:val="decimal"/>
      <w:pStyle w:val="2415"/>
      <w:lvlText w:val="%1.%2.%3.%4.%5.%6"/>
      <w:lvlJc w:val="left"/>
    </w:lvl>
    <w:lvl w:ilvl="6" w:tentative="0">
      <w:start w:val="1"/>
      <w:numFmt w:val="decimal"/>
      <w:lvlText w:val="%1.%2.%3.%4.%5.%6.%7"/>
      <w:lvlJc w:val="left"/>
    </w:lvl>
    <w:lvl w:ilvl="7" w:tentative="0">
      <w:start w:val="1"/>
      <w:numFmt w:val="decimal"/>
      <w:lvlText w:val="%1.%2.%3.%4.%5.%6.%7.%8"/>
      <w:lvlJc w:val="left"/>
    </w:lvl>
    <w:lvl w:ilvl="8" w:tentative="0">
      <w:start w:val="1"/>
      <w:numFmt w:val="decimal"/>
      <w:lvlText w:val="%1.%2.%3.%4.%5.%6.%7.%8.%9"/>
      <w:lvlJc w:val="left"/>
    </w:lvl>
  </w:abstractNum>
  <w:abstractNum w:abstractNumId="43">
    <w:nsid w:val="42FE570A"/>
    <w:multiLevelType w:val="multilevel"/>
    <w:tmpl w:val="42FE570A"/>
    <w:lvl w:ilvl="0" w:tentative="0">
      <w:start w:val="1"/>
      <w:numFmt w:val="decimal"/>
      <w:suff w:val="nothing"/>
      <w:lvlText w:val="%1  "/>
      <w:lvlJc w:val="left"/>
      <w:pPr>
        <w:ind w:left="0" w:firstLine="0"/>
      </w:pPr>
      <w:rPr>
        <w:rFonts w:hint="default" w:ascii="Arial" w:hAnsi="Arial" w:eastAsia="黑体"/>
        <w:sz w:val="36"/>
        <w:u w:val="none"/>
      </w:rPr>
    </w:lvl>
    <w:lvl w:ilvl="1" w:tentative="0">
      <w:start w:val="1"/>
      <w:numFmt w:val="decimal"/>
      <w:suff w:val="nothing"/>
      <w:lvlText w:val="%1.%2  "/>
      <w:lvlJc w:val="left"/>
      <w:pPr>
        <w:ind w:left="0" w:firstLine="0"/>
      </w:pPr>
      <w:rPr>
        <w:rFonts w:hint="default" w:ascii="Arial"/>
        <w:sz w:val="30"/>
        <w:u w:val="none"/>
      </w:rPr>
    </w:lvl>
    <w:lvl w:ilvl="2" w:tentative="0">
      <w:start w:val="1"/>
      <w:numFmt w:val="decimal"/>
      <w:suff w:val="nothing"/>
      <w:lvlText w:val="%1.%2.%3  "/>
      <w:lvlJc w:val="left"/>
      <w:pPr>
        <w:ind w:left="0" w:firstLine="0"/>
      </w:pPr>
      <w:rPr>
        <w:rFonts w:hint="default" w:ascii="Arial"/>
        <w:sz w:val="24"/>
        <w:u w:val="none"/>
      </w:rPr>
    </w:lvl>
    <w:lvl w:ilvl="3" w:tentative="0">
      <w:start w:val="1"/>
      <w:numFmt w:val="decimal"/>
      <w:suff w:val="nothing"/>
      <w:lvlText w:val="%1.%2.%3.%4  "/>
      <w:lvlJc w:val="left"/>
      <w:pPr>
        <w:ind w:left="0" w:firstLine="0"/>
      </w:pPr>
      <w:rPr>
        <w:rFonts w:hint="default" w:ascii="Arial"/>
        <w:sz w:val="21"/>
        <w:u w:val="none"/>
      </w:rPr>
    </w:lvl>
    <w:lvl w:ilvl="4" w:tentative="0">
      <w:start w:val="1"/>
      <w:numFmt w:val="decimal"/>
      <w:lvlText w:val="%5."/>
      <w:lvlJc w:val="left"/>
      <w:pPr>
        <w:tabs>
          <w:tab w:val="left" w:pos="1134"/>
        </w:tabs>
        <w:ind w:left="1134" w:hanging="312"/>
      </w:pPr>
      <w:rPr>
        <w:rFonts w:hint="default" w:ascii="Arial"/>
        <w:sz w:val="21"/>
        <w:u w:val="none"/>
      </w:rPr>
    </w:lvl>
    <w:lvl w:ilvl="5" w:tentative="0">
      <w:start w:val="1"/>
      <w:numFmt w:val="decimal"/>
      <w:lvlText w:val="%6)"/>
      <w:lvlJc w:val="left"/>
      <w:pPr>
        <w:tabs>
          <w:tab w:val="left" w:pos="1134"/>
        </w:tabs>
        <w:ind w:left="1134" w:hanging="312"/>
      </w:pPr>
      <w:rPr>
        <w:rFonts w:hint="default" w:ascii="Arial"/>
        <w:sz w:val="21"/>
        <w:u w:val="none"/>
      </w:rPr>
    </w:lvl>
    <w:lvl w:ilvl="6" w:tentative="0">
      <w:start w:val="1"/>
      <w:numFmt w:val="lowerLetter"/>
      <w:lvlText w:val="%7."/>
      <w:lvlJc w:val="left"/>
      <w:pPr>
        <w:tabs>
          <w:tab w:val="left" w:pos="1134"/>
        </w:tabs>
        <w:ind w:left="1134" w:hanging="312"/>
      </w:pPr>
      <w:rPr>
        <w:rFonts w:hint="default" w:ascii="Arial"/>
        <w:sz w:val="21"/>
        <w:u w:val="none"/>
      </w:rPr>
    </w:lvl>
    <w:lvl w:ilvl="7" w:tentative="0">
      <w:start w:val="1"/>
      <w:numFmt w:val="decimal"/>
      <w:lvlRestart w:val="0"/>
      <w:pStyle w:val="1659"/>
      <w:suff w:val="space"/>
      <w:lvlText w:val="图%8"/>
      <w:lvlJc w:val="center"/>
      <w:pPr>
        <w:ind w:left="0" w:firstLine="0"/>
      </w:pPr>
      <w:rPr>
        <w:rFonts w:hint="default" w:ascii="Arial" w:hAnsi="Arial" w:eastAsia="黑体"/>
        <w:sz w:val="18"/>
        <w:u w:val="none"/>
      </w:rPr>
    </w:lvl>
    <w:lvl w:ilvl="8" w:tentative="0">
      <w:start w:val="1"/>
      <w:numFmt w:val="decimal"/>
      <w:lvlRestart w:val="0"/>
      <w:pStyle w:val="2105"/>
      <w:suff w:val="space"/>
      <w:lvlText w:val="表%9"/>
      <w:lvlJc w:val="center"/>
      <w:pPr>
        <w:ind w:left="0" w:firstLine="0"/>
      </w:pPr>
      <w:rPr>
        <w:rFonts w:hint="default" w:ascii="Arial" w:hAnsi="Arial" w:eastAsia="黑体"/>
        <w:sz w:val="18"/>
        <w:u w:val="none"/>
      </w:rPr>
    </w:lvl>
  </w:abstractNum>
  <w:abstractNum w:abstractNumId="44">
    <w:nsid w:val="44BC1FFC"/>
    <w:multiLevelType w:val="multilevel"/>
    <w:tmpl w:val="44BC1FFC"/>
    <w:lvl w:ilvl="0" w:tentative="0">
      <w:start w:val="1"/>
      <w:numFmt w:val="decimal"/>
      <w:pStyle w:val="2531"/>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5">
    <w:nsid w:val="463C3DB5"/>
    <w:multiLevelType w:val="multilevel"/>
    <w:tmpl w:val="463C3DB5"/>
    <w:lvl w:ilvl="0" w:tentative="0">
      <w:start w:val="1"/>
      <w:numFmt w:val="decimal"/>
      <w:pStyle w:val="2539"/>
      <w:lvlText w:val="%1."/>
      <w:lvlJc w:val="left"/>
      <w:pPr>
        <w:tabs>
          <w:tab w:val="left" w:pos="284"/>
        </w:tabs>
        <w:ind w:left="284" w:hanging="284"/>
      </w:pPr>
      <w:rPr>
        <w:rFonts w:hint="default" w:ascii="Times New Roman"/>
        <w:u w:val="none"/>
      </w:rPr>
    </w:lvl>
    <w:lvl w:ilvl="1" w:tentative="0">
      <w:start w:val="1"/>
      <w:numFmt w:val="lowerLetter"/>
      <w:lvlText w:val="%2)"/>
      <w:lvlJc w:val="left"/>
      <w:pPr>
        <w:tabs>
          <w:tab w:val="left" w:pos="840"/>
        </w:tabs>
        <w:ind w:left="840" w:hanging="420"/>
      </w:pPr>
      <w:rPr>
        <w:rFonts w:hint="default" w:ascii="Times New Roman"/>
        <w:u w:val="none"/>
      </w:rPr>
    </w:lvl>
    <w:lvl w:ilvl="2" w:tentative="0">
      <w:start w:val="1"/>
      <w:numFmt w:val="lowerRoman"/>
      <w:lvlText w:val="%3."/>
      <w:lvlJc w:val="right"/>
      <w:pPr>
        <w:tabs>
          <w:tab w:val="left" w:pos="1260"/>
        </w:tabs>
        <w:ind w:left="1260" w:hanging="420"/>
      </w:pPr>
      <w:rPr>
        <w:rFonts w:hint="default" w:ascii="Times New Roman"/>
        <w:u w:val="none"/>
      </w:rPr>
    </w:lvl>
    <w:lvl w:ilvl="3" w:tentative="0">
      <w:start w:val="1"/>
      <w:numFmt w:val="decimal"/>
      <w:lvlText w:val="%4."/>
      <w:lvlJc w:val="left"/>
      <w:pPr>
        <w:tabs>
          <w:tab w:val="left" w:pos="1680"/>
        </w:tabs>
        <w:ind w:left="1680" w:hanging="420"/>
      </w:pPr>
      <w:rPr>
        <w:rFonts w:hint="default" w:ascii="Times New Roman"/>
        <w:u w:val="none"/>
      </w:rPr>
    </w:lvl>
    <w:lvl w:ilvl="4" w:tentative="0">
      <w:start w:val="1"/>
      <w:numFmt w:val="lowerLetter"/>
      <w:lvlText w:val="%5)"/>
      <w:lvlJc w:val="left"/>
      <w:pPr>
        <w:tabs>
          <w:tab w:val="left" w:pos="2100"/>
        </w:tabs>
        <w:ind w:left="2100" w:hanging="420"/>
      </w:pPr>
      <w:rPr>
        <w:rFonts w:hint="default" w:ascii="Times New Roman"/>
        <w:u w:val="none"/>
      </w:rPr>
    </w:lvl>
    <w:lvl w:ilvl="5" w:tentative="0">
      <w:start w:val="1"/>
      <w:numFmt w:val="lowerRoman"/>
      <w:lvlText w:val="%6."/>
      <w:lvlJc w:val="right"/>
      <w:pPr>
        <w:tabs>
          <w:tab w:val="left" w:pos="2520"/>
        </w:tabs>
        <w:ind w:left="2520" w:hanging="420"/>
      </w:pPr>
      <w:rPr>
        <w:rFonts w:hint="default" w:ascii="Times New Roman"/>
        <w:u w:val="none"/>
      </w:rPr>
    </w:lvl>
    <w:lvl w:ilvl="6" w:tentative="0">
      <w:start w:val="1"/>
      <w:numFmt w:val="decimal"/>
      <w:lvlText w:val="%7."/>
      <w:lvlJc w:val="left"/>
      <w:pPr>
        <w:tabs>
          <w:tab w:val="left" w:pos="2940"/>
        </w:tabs>
        <w:ind w:left="2940" w:hanging="420"/>
      </w:pPr>
      <w:rPr>
        <w:rFonts w:hint="default" w:ascii="Times New Roman"/>
        <w:u w:val="none"/>
      </w:rPr>
    </w:lvl>
    <w:lvl w:ilvl="7" w:tentative="0">
      <w:start w:val="1"/>
      <w:numFmt w:val="lowerLetter"/>
      <w:lvlText w:val="%8)"/>
      <w:lvlJc w:val="left"/>
      <w:pPr>
        <w:tabs>
          <w:tab w:val="left" w:pos="3360"/>
        </w:tabs>
        <w:ind w:left="3360" w:hanging="420"/>
      </w:pPr>
      <w:rPr>
        <w:rFonts w:hint="default" w:ascii="Times New Roman"/>
        <w:u w:val="none"/>
      </w:rPr>
    </w:lvl>
    <w:lvl w:ilvl="8" w:tentative="0">
      <w:start w:val="1"/>
      <w:numFmt w:val="lowerRoman"/>
      <w:lvlText w:val="%9."/>
      <w:lvlJc w:val="right"/>
      <w:pPr>
        <w:tabs>
          <w:tab w:val="left" w:pos="3780"/>
        </w:tabs>
        <w:ind w:left="3780" w:hanging="420"/>
      </w:pPr>
      <w:rPr>
        <w:rFonts w:hint="default" w:ascii="Times New Roman"/>
        <w:u w:val="none"/>
      </w:rPr>
    </w:lvl>
  </w:abstractNum>
  <w:abstractNum w:abstractNumId="46">
    <w:nsid w:val="477804C9"/>
    <w:multiLevelType w:val="multilevel"/>
    <w:tmpl w:val="477804C9"/>
    <w:lvl w:ilvl="0" w:tentative="0">
      <w:start w:val="1"/>
      <w:numFmt w:val="decimal"/>
      <w:pStyle w:val="1552"/>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7">
    <w:nsid w:val="478338B5"/>
    <w:multiLevelType w:val="multilevel"/>
    <w:tmpl w:val="478338B5"/>
    <w:lvl w:ilvl="0" w:tentative="0">
      <w:start w:val="1"/>
      <w:numFmt w:val="none"/>
      <w:suff w:val="nothing"/>
      <w:lvlText w:val=""/>
      <w:lvlJc w:val="left"/>
      <w:pPr>
        <w:ind w:left="420" w:firstLine="0"/>
      </w:pPr>
      <w:rPr>
        <w:rFonts w:hint="eastAsia" w:ascii="黑体" w:hAnsi="Times New Roman" w:eastAsia="黑体"/>
        <w:b/>
        <w:i w:val="0"/>
        <w:sz w:val="28"/>
      </w:rPr>
    </w:lvl>
    <w:lvl w:ilvl="1" w:tentative="0">
      <w:start w:val="1"/>
      <w:numFmt w:val="lowerLetter"/>
      <w:suff w:val="nothing"/>
      <w:lvlText w:val="%1%2)  "/>
      <w:lvlJc w:val="left"/>
      <w:pPr>
        <w:ind w:left="420" w:hanging="420"/>
      </w:pPr>
      <w:rPr>
        <w:rFonts w:hint="eastAsia" w:ascii="黑体" w:hAnsi="Times New Roman" w:eastAsia="黑体"/>
        <w:b/>
        <w:i w:val="0"/>
        <w:sz w:val="21"/>
      </w:rPr>
    </w:lvl>
    <w:lvl w:ilvl="2" w:tentative="0">
      <w:start w:val="1"/>
      <w:numFmt w:val="decimal"/>
      <w:pStyle w:val="1534"/>
      <w:suff w:val="nothing"/>
      <w:lvlText w:val="    %3)　"/>
      <w:lvlJc w:val="left"/>
      <w:pPr>
        <w:ind w:left="0" w:firstLine="0"/>
      </w:pPr>
      <w:rPr>
        <w:rFonts w:hint="eastAsia" w:ascii="黑体" w:hAnsi="Times New Roman" w:eastAsia="黑体"/>
        <w:b/>
        <w:i w:val="0"/>
        <w:sz w:val="21"/>
      </w:rPr>
    </w:lvl>
    <w:lvl w:ilvl="3" w:tentative="0">
      <w:start w:val="1"/>
      <w:numFmt w:val="decimal"/>
      <w:suff w:val="nothing"/>
      <w:lvlText w:val="%1%2.%3.%4　"/>
      <w:lvlJc w:val="left"/>
      <w:pPr>
        <w:ind w:left="420" w:firstLine="0"/>
      </w:pPr>
      <w:rPr>
        <w:rFonts w:hint="eastAsia" w:ascii="黑体" w:hAnsi="Times New Roman" w:eastAsia="黑体"/>
        <w:b/>
        <w:i w:val="0"/>
        <w:sz w:val="21"/>
      </w:rPr>
    </w:lvl>
    <w:lvl w:ilvl="4" w:tentative="0">
      <w:start w:val="1"/>
      <w:numFmt w:val="decimal"/>
      <w:lvlRestart w:val="2"/>
      <w:suff w:val="nothing"/>
      <w:lvlText w:val="%2.0.%5  "/>
      <w:lvlJc w:val="left"/>
      <w:pPr>
        <w:ind w:left="420" w:firstLine="0"/>
      </w:pPr>
      <w:rPr>
        <w:rFonts w:hint="eastAsia" w:ascii="黑体" w:hAnsi="Times New Roman" w:eastAsia="黑体"/>
        <w:b/>
        <w:i w:val="0"/>
        <w:sz w:val="21"/>
      </w:rPr>
    </w:lvl>
    <w:lvl w:ilvl="5" w:tentative="0">
      <w:start w:val="1"/>
      <w:numFmt w:val="decimal"/>
      <w:suff w:val="nothing"/>
      <w:lvlText w:val="      %6)  "/>
      <w:lvlJc w:val="left"/>
      <w:pPr>
        <w:ind w:left="1441" w:hanging="1021"/>
      </w:pPr>
      <w:rPr>
        <w:rFonts w:hint="eastAsia" w:ascii="黑体" w:hAnsi="Times New Roman" w:eastAsia="黑体"/>
        <w:b/>
        <w:i w:val="0"/>
        <w:sz w:val="21"/>
      </w:rPr>
    </w:lvl>
    <w:lvl w:ilvl="6" w:tentative="0">
      <w:start w:val="1"/>
      <w:numFmt w:val="decimal"/>
      <w:lvlRestart w:val="4"/>
      <w:suff w:val="nothing"/>
      <w:lvlText w:val="表 %2.%3.%4-%7  "/>
      <w:lvlJc w:val="left"/>
      <w:pPr>
        <w:ind w:left="420" w:firstLine="0"/>
      </w:pPr>
      <w:rPr>
        <w:rFonts w:hint="eastAsia" w:ascii="黑体" w:hAnsi="Times New Roman" w:eastAsia="黑体"/>
        <w:b/>
        <w:i w:val="0"/>
        <w:sz w:val="21"/>
      </w:rPr>
    </w:lvl>
    <w:lvl w:ilvl="7" w:tentative="0">
      <w:start w:val="1"/>
      <w:numFmt w:val="decimal"/>
      <w:lvlRestart w:val="4"/>
      <w:suff w:val="nothing"/>
      <w:lvlText w:val="图 %2.%3.%4-%8  "/>
      <w:lvlJc w:val="left"/>
      <w:pPr>
        <w:ind w:left="420" w:firstLine="0"/>
      </w:pPr>
      <w:rPr>
        <w:rFonts w:hint="eastAsia" w:ascii="黑体" w:eastAsia="黑体"/>
        <w:b/>
        <w:i w:val="0"/>
        <w:sz w:val="21"/>
      </w:rPr>
    </w:lvl>
    <w:lvl w:ilvl="8" w:tentative="0">
      <w:start w:val="1"/>
      <w:numFmt w:val="decimal"/>
      <w:lvlRestart w:val="5"/>
      <w:suff w:val="nothing"/>
      <w:lvlText w:val="    %9  "/>
      <w:lvlJc w:val="left"/>
      <w:pPr>
        <w:ind w:left="420" w:firstLine="0"/>
      </w:pPr>
      <w:rPr>
        <w:rFonts w:hint="eastAsia" w:ascii="黑体" w:hAnsi="华文细黑" w:eastAsia="黑体"/>
        <w:b/>
        <w:i w:val="0"/>
        <w:sz w:val="21"/>
      </w:rPr>
    </w:lvl>
  </w:abstractNum>
  <w:abstractNum w:abstractNumId="48">
    <w:nsid w:val="478C0119"/>
    <w:multiLevelType w:val="multilevel"/>
    <w:tmpl w:val="478C0119"/>
    <w:lvl w:ilvl="0" w:tentative="0">
      <w:start w:val="1"/>
      <w:numFmt w:val="bullet"/>
      <w:pStyle w:val="833"/>
      <w:lvlText w:val=""/>
      <w:lvlJc w:val="left"/>
      <w:pPr>
        <w:ind w:left="1162" w:hanging="360"/>
      </w:pPr>
      <w:rPr>
        <w:rFonts w:hint="default" w:ascii="Wingdings" w:hAnsi="Wingdings"/>
        <w:color w:val="auto"/>
        <w:sz w:val="24"/>
        <w:szCs w:val="24"/>
      </w:rPr>
    </w:lvl>
    <w:lvl w:ilvl="1" w:tentative="0">
      <w:start w:val="1"/>
      <w:numFmt w:val="bullet"/>
      <w:lvlText w:val="o"/>
      <w:lvlJc w:val="left"/>
      <w:pPr>
        <w:ind w:left="1882" w:hanging="360"/>
      </w:pPr>
      <w:rPr>
        <w:rFonts w:hint="default" w:ascii="Courier New" w:hAnsi="Courier New" w:cs="Courier New"/>
      </w:rPr>
    </w:lvl>
    <w:lvl w:ilvl="2" w:tentative="0">
      <w:start w:val="1"/>
      <w:numFmt w:val="bullet"/>
      <w:lvlText w:val=""/>
      <w:lvlJc w:val="left"/>
      <w:pPr>
        <w:ind w:left="2602" w:hanging="360"/>
      </w:pPr>
      <w:rPr>
        <w:rFonts w:hint="default" w:ascii="Wingdings" w:hAnsi="Wingdings"/>
      </w:rPr>
    </w:lvl>
    <w:lvl w:ilvl="3" w:tentative="0">
      <w:start w:val="1"/>
      <w:numFmt w:val="bullet"/>
      <w:lvlText w:val=""/>
      <w:lvlJc w:val="left"/>
      <w:pPr>
        <w:ind w:left="3322" w:hanging="360"/>
      </w:pPr>
      <w:rPr>
        <w:rFonts w:hint="default" w:ascii="Symbol" w:hAnsi="Symbol"/>
      </w:rPr>
    </w:lvl>
    <w:lvl w:ilvl="4" w:tentative="0">
      <w:start w:val="1"/>
      <w:numFmt w:val="bullet"/>
      <w:lvlText w:val="o"/>
      <w:lvlJc w:val="left"/>
      <w:pPr>
        <w:ind w:left="4042" w:hanging="360"/>
      </w:pPr>
      <w:rPr>
        <w:rFonts w:hint="default" w:ascii="Courier New" w:hAnsi="Courier New" w:cs="Courier New"/>
      </w:rPr>
    </w:lvl>
    <w:lvl w:ilvl="5" w:tentative="0">
      <w:start w:val="1"/>
      <w:numFmt w:val="bullet"/>
      <w:lvlText w:val=""/>
      <w:lvlJc w:val="left"/>
      <w:pPr>
        <w:ind w:left="4762" w:hanging="360"/>
      </w:pPr>
      <w:rPr>
        <w:rFonts w:hint="default" w:ascii="Wingdings" w:hAnsi="Wingdings"/>
      </w:rPr>
    </w:lvl>
    <w:lvl w:ilvl="6" w:tentative="0">
      <w:start w:val="1"/>
      <w:numFmt w:val="bullet"/>
      <w:lvlText w:val=""/>
      <w:lvlJc w:val="left"/>
      <w:pPr>
        <w:ind w:left="5482" w:hanging="360"/>
      </w:pPr>
      <w:rPr>
        <w:rFonts w:hint="default" w:ascii="Symbol" w:hAnsi="Symbol"/>
      </w:rPr>
    </w:lvl>
    <w:lvl w:ilvl="7" w:tentative="0">
      <w:start w:val="1"/>
      <w:numFmt w:val="bullet"/>
      <w:lvlText w:val="o"/>
      <w:lvlJc w:val="left"/>
      <w:pPr>
        <w:ind w:left="6202" w:hanging="360"/>
      </w:pPr>
      <w:rPr>
        <w:rFonts w:hint="default" w:ascii="Courier New" w:hAnsi="Courier New" w:cs="Courier New"/>
      </w:rPr>
    </w:lvl>
    <w:lvl w:ilvl="8" w:tentative="0">
      <w:start w:val="1"/>
      <w:numFmt w:val="bullet"/>
      <w:lvlText w:val=""/>
      <w:lvlJc w:val="left"/>
      <w:pPr>
        <w:ind w:left="6922" w:hanging="360"/>
      </w:pPr>
      <w:rPr>
        <w:rFonts w:hint="default" w:ascii="Wingdings" w:hAnsi="Wingdings"/>
      </w:rPr>
    </w:lvl>
  </w:abstractNum>
  <w:abstractNum w:abstractNumId="49">
    <w:nsid w:val="48AE0B36"/>
    <w:multiLevelType w:val="multilevel"/>
    <w:tmpl w:val="48AE0B36"/>
    <w:lvl w:ilvl="0" w:tentative="0">
      <w:start w:val="1"/>
      <w:numFmt w:val="bullet"/>
      <w:pStyle w:val="2073"/>
      <w:lvlText w:val=""/>
      <w:lvlJc w:val="left"/>
      <w:pPr>
        <w:tabs>
          <w:tab w:val="left" w:pos="567"/>
        </w:tabs>
        <w:ind w:left="715" w:hanging="235"/>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0">
    <w:nsid w:val="4A026B4C"/>
    <w:multiLevelType w:val="multilevel"/>
    <w:tmpl w:val="4A026B4C"/>
    <w:lvl w:ilvl="0" w:tentative="0">
      <w:start w:val="1"/>
      <w:numFmt w:val="bullet"/>
      <w:pStyle w:val="1600"/>
      <w:lvlText w:val=""/>
      <w:lvlJc w:val="left"/>
      <w:pPr>
        <w:tabs>
          <w:tab w:val="left" w:pos="420"/>
        </w:tabs>
        <w:ind w:left="420" w:hanging="420"/>
      </w:pPr>
      <w:rPr>
        <w:rFonts w:hint="default" w:ascii="Wingdings" w:hAnsi="Wingdings"/>
        <w:u w:val="none"/>
      </w:rPr>
    </w:lvl>
    <w:lvl w:ilvl="1" w:tentative="0">
      <w:start w:val="1"/>
      <w:numFmt w:val="decimal"/>
      <w:lvlText w:val="%1.%2"/>
      <w:lvlJc w:val="left"/>
      <w:pPr>
        <w:tabs>
          <w:tab w:val="left" w:pos="576"/>
        </w:tabs>
        <w:ind w:left="576" w:hanging="576"/>
      </w:pPr>
      <w:rPr>
        <w:rFonts w:hint="default" w:ascii="Times New Roman"/>
        <w:u w:val="none"/>
      </w:rPr>
    </w:lvl>
    <w:lvl w:ilvl="2" w:tentative="0">
      <w:start w:val="1"/>
      <w:numFmt w:val="decimal"/>
      <w:lvlText w:val="%1.%2.%3"/>
      <w:lvlJc w:val="left"/>
      <w:pPr>
        <w:tabs>
          <w:tab w:val="left" w:pos="720"/>
        </w:tabs>
        <w:ind w:left="720" w:hanging="720"/>
      </w:pPr>
      <w:rPr>
        <w:rFonts w:hint="default" w:ascii="Times New Roman"/>
        <w:u w:val="none"/>
      </w:rPr>
    </w:lvl>
    <w:lvl w:ilvl="3" w:tentative="0">
      <w:start w:val="1"/>
      <w:numFmt w:val="decimal"/>
      <w:lvlText w:val="%4."/>
      <w:lvlJc w:val="left"/>
      <w:pPr>
        <w:tabs>
          <w:tab w:val="left" w:pos="567"/>
        </w:tabs>
        <w:ind w:left="936" w:hanging="680"/>
      </w:pPr>
      <w:rPr>
        <w:rFonts w:hint="default" w:ascii="Times New Roman"/>
        <w:u w:val="none"/>
      </w:rPr>
    </w:lvl>
    <w:lvl w:ilvl="4" w:tentative="0">
      <w:start w:val="1"/>
      <w:numFmt w:val="decimal"/>
      <w:lvlText w:val="%5）"/>
      <w:lvlJc w:val="left"/>
      <w:pPr>
        <w:tabs>
          <w:tab w:val="left" w:pos="567"/>
        </w:tabs>
        <w:ind w:left="936" w:hanging="680"/>
      </w:pPr>
      <w:rPr>
        <w:rFonts w:hint="default" w:ascii="Times New Roman"/>
        <w:u w:val="none"/>
      </w:rPr>
    </w:lvl>
    <w:lvl w:ilvl="5" w:tentative="0">
      <w:start w:val="1"/>
      <w:numFmt w:val="lowerLetter"/>
      <w:lvlText w:val="%6）"/>
      <w:lvlJc w:val="left"/>
      <w:pPr>
        <w:tabs>
          <w:tab w:val="left" w:pos="567"/>
        </w:tabs>
        <w:ind w:left="936" w:hanging="680"/>
      </w:pPr>
      <w:rPr>
        <w:rFonts w:hint="default" w:ascii="Times New Roman"/>
        <w:u w:val="none"/>
      </w:rPr>
    </w:lvl>
    <w:lvl w:ilvl="6" w:tentative="0">
      <w:start w:val="1"/>
      <w:numFmt w:val="lowerRoman"/>
      <w:lvlText w:val="%7"/>
      <w:lvlJc w:val="left"/>
      <w:pPr>
        <w:tabs>
          <w:tab w:val="left" w:pos="567"/>
        </w:tabs>
        <w:ind w:left="936" w:hanging="680"/>
      </w:pPr>
      <w:rPr>
        <w:rFonts w:hint="default" w:ascii="Times New Roman"/>
        <w:u w:val="none"/>
      </w:rPr>
    </w:lvl>
    <w:lvl w:ilvl="7" w:tentative="0">
      <w:start w:val="1"/>
      <w:numFmt w:val="decimal"/>
      <w:lvlText w:val="%1.%2.%3.%4.%5.%6.%7.%8"/>
      <w:lvlJc w:val="left"/>
      <w:pPr>
        <w:tabs>
          <w:tab w:val="left" w:pos="1440"/>
        </w:tabs>
        <w:ind w:left="1440" w:hanging="1440"/>
      </w:pPr>
      <w:rPr>
        <w:rFonts w:hint="default" w:ascii="Times New Roman"/>
        <w:u w:val="none"/>
      </w:rPr>
    </w:lvl>
    <w:lvl w:ilvl="8" w:tentative="0">
      <w:start w:val="1"/>
      <w:numFmt w:val="decimal"/>
      <w:lvlText w:val="%1.%2.%3.%4.%5.%6.%7.%8.%9"/>
      <w:lvlJc w:val="left"/>
      <w:pPr>
        <w:tabs>
          <w:tab w:val="left" w:pos="1584"/>
        </w:tabs>
        <w:ind w:left="1584" w:hanging="1584"/>
      </w:pPr>
      <w:rPr>
        <w:rFonts w:hint="default" w:ascii="Times New Roman"/>
        <w:u w:val="none"/>
      </w:rPr>
    </w:lvl>
  </w:abstractNum>
  <w:abstractNum w:abstractNumId="51">
    <w:nsid w:val="4A6D6CCC"/>
    <w:multiLevelType w:val="multilevel"/>
    <w:tmpl w:val="4A6D6CCC"/>
    <w:lvl w:ilvl="0" w:tentative="0">
      <w:start w:val="1"/>
      <w:numFmt w:val="decimal"/>
      <w:pStyle w:val="1104"/>
      <w:lvlText w:val="%1."/>
      <w:lvlJc w:val="left"/>
      <w:pPr>
        <w:ind w:left="1152" w:hanging="360"/>
      </w:pPr>
      <w:rPr>
        <w:rFonts w:hint="eastAsia"/>
        <w:b w:val="0"/>
        <w:i w:val="0"/>
      </w:rPr>
    </w:lvl>
    <w:lvl w:ilvl="1" w:tentative="0">
      <w:start w:val="1"/>
      <w:numFmt w:val="lowerLetter"/>
      <w:lvlText w:val="%2."/>
      <w:lvlJc w:val="left"/>
      <w:pPr>
        <w:ind w:left="1872" w:hanging="360"/>
      </w:pPr>
    </w:lvl>
    <w:lvl w:ilvl="2" w:tentative="0">
      <w:start w:val="1"/>
      <w:numFmt w:val="lowerRoman"/>
      <w:lvlText w:val="%3."/>
      <w:lvlJc w:val="right"/>
      <w:pPr>
        <w:ind w:left="2592" w:hanging="180"/>
      </w:pPr>
    </w:lvl>
    <w:lvl w:ilvl="3" w:tentative="0">
      <w:start w:val="1"/>
      <w:numFmt w:val="decimal"/>
      <w:lvlText w:val="%4."/>
      <w:lvlJc w:val="left"/>
      <w:pPr>
        <w:ind w:left="3312" w:hanging="360"/>
      </w:pPr>
    </w:lvl>
    <w:lvl w:ilvl="4" w:tentative="0">
      <w:start w:val="1"/>
      <w:numFmt w:val="lowerLetter"/>
      <w:lvlText w:val="%5."/>
      <w:lvlJc w:val="left"/>
      <w:pPr>
        <w:ind w:left="4032" w:hanging="360"/>
      </w:pPr>
    </w:lvl>
    <w:lvl w:ilvl="5" w:tentative="0">
      <w:start w:val="1"/>
      <w:numFmt w:val="lowerRoman"/>
      <w:lvlText w:val="%6."/>
      <w:lvlJc w:val="right"/>
      <w:pPr>
        <w:ind w:left="4752" w:hanging="180"/>
      </w:pPr>
    </w:lvl>
    <w:lvl w:ilvl="6" w:tentative="0">
      <w:start w:val="1"/>
      <w:numFmt w:val="decimal"/>
      <w:lvlText w:val="%7."/>
      <w:lvlJc w:val="left"/>
      <w:pPr>
        <w:ind w:left="5472" w:hanging="360"/>
      </w:pPr>
    </w:lvl>
    <w:lvl w:ilvl="7" w:tentative="0">
      <w:start w:val="1"/>
      <w:numFmt w:val="lowerLetter"/>
      <w:lvlText w:val="%8."/>
      <w:lvlJc w:val="left"/>
      <w:pPr>
        <w:ind w:left="6192" w:hanging="360"/>
      </w:pPr>
    </w:lvl>
    <w:lvl w:ilvl="8" w:tentative="0">
      <w:start w:val="1"/>
      <w:numFmt w:val="lowerRoman"/>
      <w:lvlText w:val="%9."/>
      <w:lvlJc w:val="right"/>
      <w:pPr>
        <w:ind w:left="6912" w:hanging="180"/>
      </w:pPr>
    </w:lvl>
  </w:abstractNum>
  <w:abstractNum w:abstractNumId="52">
    <w:nsid w:val="4C243DB2"/>
    <w:multiLevelType w:val="multilevel"/>
    <w:tmpl w:val="4C243DB2"/>
    <w:lvl w:ilvl="0" w:tentative="0">
      <w:start w:val="1"/>
      <w:numFmt w:val="bullet"/>
      <w:pStyle w:val="2473"/>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780"/>
        </w:tabs>
        <w:ind w:left="780" w:hanging="360"/>
      </w:pPr>
    </w:lvl>
    <w:lvl w:ilvl="2" w:tentative="0">
      <w:start w:val="1"/>
      <w:numFmt w:val="bullet"/>
      <w:lvlText w:val=""/>
      <w:lvlJc w:val="left"/>
      <w:pPr>
        <w:tabs>
          <w:tab w:val="left" w:pos="1200"/>
        </w:tabs>
        <w:ind w:left="1200" w:hanging="360"/>
      </w:pPr>
      <w:rPr>
        <w:rFonts w:hint="default" w:ascii="Symbol" w:hAnsi="Symbol"/>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3">
    <w:nsid w:val="4DDA66D1"/>
    <w:multiLevelType w:val="multilevel"/>
    <w:tmpl w:val="4DDA66D1"/>
    <w:lvl w:ilvl="0" w:tentative="0">
      <w:start w:val="1"/>
      <w:numFmt w:val="upperLetter"/>
      <w:pStyle w:val="1992"/>
      <w:suff w:val="nothing"/>
      <w:lvlText w:val="%1 "/>
      <w:lvlJc w:val="left"/>
      <w:pPr>
        <w:ind w:left="0" w:firstLine="0"/>
      </w:pPr>
      <w:rPr>
        <w:rFonts w:hint="default" w:ascii="Book Antiqua" w:hAnsi="Book Antiqua" w:eastAsia="黑体"/>
        <w:b/>
        <w:color w:val="000000"/>
        <w:sz w:val="144"/>
        <w:u w:val="none" w:color="000000"/>
      </w:rPr>
    </w:lvl>
    <w:lvl w:ilvl="1" w:tentative="0">
      <w:start w:val="1"/>
      <w:numFmt w:val="decimal"/>
      <w:suff w:val="nothing"/>
      <w:lvlText w:val="%1.%2 "/>
      <w:lvlJc w:val="left"/>
      <w:pPr>
        <w:ind w:left="0" w:firstLine="0"/>
      </w:pPr>
      <w:rPr>
        <w:rFonts w:hint="default" w:ascii="Book Antiqua" w:hAnsi="Book Antiqua" w:eastAsia="黑体"/>
        <w:snapToGrid w:val="0"/>
        <w:sz w:val="36"/>
        <w:u w:val="none"/>
      </w:rPr>
    </w:lvl>
    <w:lvl w:ilvl="2" w:tentative="0">
      <w:start w:val="1"/>
      <w:numFmt w:val="decimal"/>
      <w:suff w:val="nothing"/>
      <w:lvlText w:val="%1.%2.%3 "/>
      <w:lvlJc w:val="left"/>
      <w:pPr>
        <w:ind w:left="0" w:firstLine="0"/>
      </w:pPr>
      <w:rPr>
        <w:rFonts w:hint="default" w:ascii="Book Antiqua" w:hAnsi="Book Antiqua" w:eastAsia="黑体"/>
        <w:snapToGrid w:val="0"/>
        <w:sz w:val="32"/>
        <w:u w:val="none"/>
      </w:rPr>
    </w:lvl>
    <w:lvl w:ilvl="3" w:tentative="0">
      <w:start w:val="1"/>
      <w:numFmt w:val="none"/>
      <w:lvlRestart w:val="0"/>
      <w:suff w:val="nothing"/>
      <w:lvlText w:val=""/>
      <w:lvlJc w:val="left"/>
      <w:pPr>
        <w:ind w:left="0" w:firstLine="0"/>
      </w:pPr>
      <w:rPr>
        <w:rFonts w:hint="default" w:ascii="Arial"/>
        <w:b/>
        <w:u w:val="none"/>
      </w:rPr>
    </w:lvl>
    <w:lvl w:ilvl="4" w:tentative="0">
      <w:start w:val="1"/>
      <w:numFmt w:val="decimal"/>
      <w:pStyle w:val="2011"/>
      <w:lvlText w:val="%5."/>
      <w:lvlJc w:val="right"/>
      <w:pPr>
        <w:tabs>
          <w:tab w:val="left" w:pos="1701"/>
        </w:tabs>
        <w:ind w:left="1701" w:hanging="159"/>
      </w:pPr>
      <w:rPr>
        <w:rFonts w:hint="default" w:ascii="Book Antiqua" w:hAnsi="Book Antiqua" w:eastAsia="黑体"/>
        <w:sz w:val="21"/>
        <w:u w:val="none"/>
      </w:rPr>
    </w:lvl>
    <w:lvl w:ilvl="5" w:tentative="0">
      <w:start w:val="1"/>
      <w:numFmt w:val="lowerLetter"/>
      <w:pStyle w:val="2296"/>
      <w:lvlText w:val="%6."/>
      <w:lvlJc w:val="left"/>
      <w:pPr>
        <w:tabs>
          <w:tab w:val="left" w:pos="2126"/>
        </w:tabs>
        <w:ind w:left="2126" w:hanging="425"/>
      </w:pPr>
      <w:rPr>
        <w:rFonts w:hint="default" w:ascii="Times New Roman"/>
        <w:color w:val="auto"/>
        <w:sz w:val="21"/>
        <w:u w:val="none"/>
      </w:rPr>
    </w:lvl>
    <w:lvl w:ilvl="6" w:tentative="0">
      <w:start w:val="1"/>
      <w:numFmt w:val="decimal"/>
      <w:lvlRestart w:val="0"/>
      <w:pStyle w:val="2219"/>
      <w:suff w:val="space"/>
      <w:lvlText w:val="图%1-%7"/>
      <w:lvlJc w:val="left"/>
      <w:pPr>
        <w:ind w:left="1701" w:firstLine="0"/>
      </w:pPr>
      <w:rPr>
        <w:rFonts w:hint="default" w:ascii="Times New Roman" w:hAnsi="Times New Roman" w:eastAsia="黑体"/>
        <w:sz w:val="21"/>
        <w:u w:val="none"/>
      </w:rPr>
    </w:lvl>
    <w:lvl w:ilvl="7" w:tentative="0">
      <w:start w:val="1"/>
      <w:numFmt w:val="decimal"/>
      <w:lvlRestart w:val="0"/>
      <w:pStyle w:val="2555"/>
      <w:suff w:val="space"/>
      <w:lvlText w:val="表%1-%8"/>
      <w:lvlJc w:val="left"/>
      <w:pPr>
        <w:ind w:left="1701" w:firstLine="0"/>
      </w:pPr>
      <w:rPr>
        <w:rFonts w:hint="default" w:ascii="Times New Roman" w:hAnsi="Times New Roman" w:eastAsia="黑体"/>
        <w:color w:val="auto"/>
        <w:sz w:val="21"/>
        <w:u w:val="none"/>
      </w:rPr>
    </w:lvl>
    <w:lvl w:ilvl="8" w:tentative="0">
      <w:start w:val="1"/>
      <w:numFmt w:val="none"/>
      <w:lvlRestart w:val="0"/>
      <w:suff w:val="nothing"/>
      <w:lvlText w:val=""/>
      <w:lvlJc w:val="left"/>
      <w:pPr>
        <w:ind w:left="0" w:firstLine="0"/>
      </w:pPr>
      <w:rPr>
        <w:rFonts w:hint="default" w:ascii="Book Antiqua" w:hAnsi="Book Antiqua" w:eastAsia="宋体"/>
        <w:b/>
        <w:color w:val="000000"/>
        <w:sz w:val="28"/>
        <w:u w:val="none" w:color="000000"/>
      </w:rPr>
    </w:lvl>
  </w:abstractNum>
  <w:abstractNum w:abstractNumId="54">
    <w:nsid w:val="53576DD8"/>
    <w:multiLevelType w:val="singleLevel"/>
    <w:tmpl w:val="53576DD8"/>
    <w:lvl w:ilvl="0" w:tentative="0">
      <w:start w:val="1"/>
      <w:numFmt w:val="decimal"/>
      <w:pStyle w:val="15"/>
      <w:lvlText w:val="%1."/>
      <w:lvlJc w:val="left"/>
      <w:pPr>
        <w:tabs>
          <w:tab w:val="left" w:pos="780"/>
        </w:tabs>
        <w:ind w:left="780" w:hanging="360"/>
      </w:pPr>
    </w:lvl>
  </w:abstractNum>
  <w:abstractNum w:abstractNumId="55">
    <w:nsid w:val="53576DE3"/>
    <w:multiLevelType w:val="singleLevel"/>
    <w:tmpl w:val="53576DE3"/>
    <w:lvl w:ilvl="0" w:tentative="0">
      <w:start w:val="1"/>
      <w:numFmt w:val="bullet"/>
      <w:pStyle w:val="18"/>
      <w:lvlText w:val=""/>
      <w:lvlJc w:val="left"/>
      <w:pPr>
        <w:tabs>
          <w:tab w:val="left" w:pos="1620"/>
        </w:tabs>
        <w:ind w:left="1620" w:hanging="360"/>
      </w:pPr>
      <w:rPr>
        <w:rFonts w:hint="default" w:ascii="Wingdings" w:hAnsi="Wingdings"/>
      </w:rPr>
    </w:lvl>
  </w:abstractNum>
  <w:abstractNum w:abstractNumId="56">
    <w:nsid w:val="53576E0F"/>
    <w:multiLevelType w:val="singleLevel"/>
    <w:tmpl w:val="53576E0F"/>
    <w:lvl w:ilvl="0" w:tentative="0">
      <w:start w:val="1"/>
      <w:numFmt w:val="decimal"/>
      <w:pStyle w:val="36"/>
      <w:lvlText w:val="%1."/>
      <w:lvlJc w:val="left"/>
      <w:pPr>
        <w:tabs>
          <w:tab w:val="left" w:pos="1200"/>
        </w:tabs>
        <w:ind w:left="1200" w:hanging="360"/>
      </w:pPr>
    </w:lvl>
  </w:abstractNum>
  <w:abstractNum w:abstractNumId="57">
    <w:nsid w:val="53576E25"/>
    <w:multiLevelType w:val="singleLevel"/>
    <w:tmpl w:val="53576E25"/>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58">
    <w:nsid w:val="53576E30"/>
    <w:multiLevelType w:val="singleLevel"/>
    <w:tmpl w:val="53576E30"/>
    <w:lvl w:ilvl="0" w:tentative="0">
      <w:start w:val="1"/>
      <w:numFmt w:val="decimal"/>
      <w:pStyle w:val="47"/>
      <w:lvlText w:val="%1."/>
      <w:lvlJc w:val="left"/>
      <w:pPr>
        <w:tabs>
          <w:tab w:val="left" w:pos="1620"/>
        </w:tabs>
        <w:ind w:left="1620" w:hanging="360"/>
      </w:pPr>
    </w:lvl>
  </w:abstractNum>
  <w:abstractNum w:abstractNumId="59">
    <w:nsid w:val="53576E3B"/>
    <w:multiLevelType w:val="singleLevel"/>
    <w:tmpl w:val="53576E3B"/>
    <w:lvl w:ilvl="0" w:tentative="0">
      <w:start w:val="1"/>
      <w:numFmt w:val="decimal"/>
      <w:pStyle w:val="66"/>
      <w:lvlText w:val="%1."/>
      <w:lvlJc w:val="left"/>
      <w:pPr>
        <w:tabs>
          <w:tab w:val="left" w:pos="2040"/>
        </w:tabs>
        <w:ind w:left="2040" w:hanging="360"/>
      </w:pPr>
    </w:lvl>
  </w:abstractNum>
  <w:abstractNum w:abstractNumId="60">
    <w:nsid w:val="5B6C0D16"/>
    <w:multiLevelType w:val="multilevel"/>
    <w:tmpl w:val="5B6C0D16"/>
    <w:lvl w:ilvl="0" w:tentative="0">
      <w:start w:val="1"/>
      <w:numFmt w:val="bullet"/>
      <w:lvlText w:val=""/>
      <w:lvlJc w:val="left"/>
      <w:pPr>
        <w:ind w:left="360" w:hanging="360"/>
      </w:pPr>
      <w:rPr>
        <w:rFonts w:hint="default" w:ascii="Wingdings" w:hAnsi="Wingdings"/>
        <w:color w:val="auto"/>
        <w:sz w:val="24"/>
        <w:szCs w:val="24"/>
      </w:rPr>
    </w:lvl>
    <w:lvl w:ilvl="1" w:tentative="0">
      <w:start w:val="1"/>
      <w:numFmt w:val="bullet"/>
      <w:lvlText w:val=""/>
      <w:lvlJc w:val="left"/>
      <w:pPr>
        <w:ind w:left="1080" w:hanging="360"/>
      </w:pPr>
      <w:rPr>
        <w:rFonts w:hint="default" w:ascii="Wingdings" w:hAnsi="Wingdings"/>
      </w:rPr>
    </w:lvl>
    <w:lvl w:ilvl="2" w:tentative="0">
      <w:start w:val="1"/>
      <w:numFmt w:val="bullet"/>
      <w:pStyle w:val="615"/>
      <w:lvlText w:val="o"/>
      <w:lvlJc w:val="left"/>
      <w:pPr>
        <w:ind w:left="1800" w:hanging="360"/>
      </w:pPr>
      <w:rPr>
        <w:rFonts w:hint="default" w:ascii="Courier New" w:hAnsi="Courier New"/>
      </w:rPr>
    </w:lvl>
    <w:lvl w:ilvl="3" w:tentative="0">
      <w:start w:val="0"/>
      <w:numFmt w:val="bullet"/>
      <w:lvlText w:val="-"/>
      <w:lvlJc w:val="left"/>
      <w:pPr>
        <w:ind w:left="2520" w:hanging="360"/>
      </w:pPr>
      <w:rPr>
        <w:rFonts w:hint="default" w:ascii="Arial" w:hAnsi="Arial" w:eastAsia="华文楷体" w:cs="Aria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1">
    <w:nsid w:val="5FDF38B1"/>
    <w:multiLevelType w:val="multilevel"/>
    <w:tmpl w:val="5FDF38B1"/>
    <w:lvl w:ilvl="0" w:tentative="0">
      <w:start w:val="1"/>
      <w:numFmt w:val="bullet"/>
      <w:pStyle w:val="1673"/>
      <w:lvlText w:val=""/>
      <w:lvlJc w:val="left"/>
      <w:pPr>
        <w:tabs>
          <w:tab w:val="left" w:pos="930"/>
        </w:tabs>
        <w:ind w:left="930" w:hanging="420"/>
      </w:pPr>
      <w:rPr>
        <w:rFonts w:hint="default" w:ascii="Wingdings" w:hAnsi="Wingdings"/>
        <w:sz w:val="15"/>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62">
    <w:nsid w:val="621D3DF3"/>
    <w:multiLevelType w:val="multilevel"/>
    <w:tmpl w:val="621D3DF3"/>
    <w:lvl w:ilvl="0" w:tentative="0">
      <w:start w:val="1"/>
      <w:numFmt w:val="bullet"/>
      <w:pStyle w:val="1760"/>
      <w:lvlText w:val=""/>
      <w:lvlJc w:val="left"/>
      <w:pPr>
        <w:tabs>
          <w:tab w:val="left" w:pos="720"/>
        </w:tabs>
        <w:ind w:left="7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3">
    <w:nsid w:val="65681BE6"/>
    <w:multiLevelType w:val="multilevel"/>
    <w:tmpl w:val="65681BE6"/>
    <w:lvl w:ilvl="0" w:tentative="0">
      <w:start w:val="1"/>
      <w:numFmt w:val="chineseCountingThousand"/>
      <w:suff w:val="nothing"/>
      <w:lvlText w:val="第%1部分   "/>
      <w:lvlJc w:val="center"/>
      <w:pPr>
        <w:ind w:left="5553" w:firstLine="567"/>
      </w:pPr>
      <w:rPr>
        <w:lang w:val="en-US"/>
      </w:rPr>
    </w:lvl>
    <w:lvl w:ilvl="1" w:tentative="0">
      <w:start w:val="1"/>
      <w:numFmt w:val="chineseCountingThousand"/>
      <w:pStyle w:val="2347"/>
      <w:suff w:val="nothing"/>
      <w:lvlText w:val="第%2章  "/>
      <w:lvlJc w:val="center"/>
      <w:pPr>
        <w:ind w:left="3115" w:firstLine="288"/>
      </w:pPr>
      <w:rPr>
        <w:rFonts w:hint="eastAsia" w:ascii="宋体" w:hAnsi="宋体" w:eastAsia="宋体"/>
        <w:sz w:val="32"/>
      </w:rPr>
    </w:lvl>
    <w:lvl w:ilvl="2" w:tentative="0">
      <w:start w:val="1"/>
      <w:numFmt w:val="decimal"/>
      <w:pStyle w:val="678"/>
      <w:isLgl/>
      <w:suff w:val="nothing"/>
      <w:lvlText w:val="%2.%3  "/>
      <w:lvlJc w:val="left"/>
      <w:pPr>
        <w:ind w:left="426" w:hanging="284"/>
      </w:pPr>
    </w:lvl>
    <w:lvl w:ilvl="3" w:tentative="0">
      <w:start w:val="1"/>
      <w:numFmt w:val="decimal"/>
      <w:pStyle w:val="1544"/>
      <w:isLgl/>
      <w:suff w:val="nothing"/>
      <w:lvlText w:val="%2.%3.%4  "/>
      <w:lvlJc w:val="left"/>
      <w:pPr>
        <w:ind w:left="142" w:firstLine="0"/>
      </w:pPr>
    </w:lvl>
    <w:lvl w:ilvl="4" w:tentative="0">
      <w:start w:val="1"/>
      <w:numFmt w:val="decimal"/>
      <w:isLgl/>
      <w:suff w:val="nothing"/>
      <w:lvlText w:val="%2.%3.%4.%5 "/>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64">
    <w:nsid w:val="667437AC"/>
    <w:multiLevelType w:val="multilevel"/>
    <w:tmpl w:val="667437AC"/>
    <w:lvl w:ilvl="0" w:tentative="0">
      <w:start w:val="1"/>
      <w:numFmt w:val="bullet"/>
      <w:pStyle w:val="2624"/>
      <w:lvlText w:val=""/>
      <w:lvlJc w:val="left"/>
      <w:pPr>
        <w:tabs>
          <w:tab w:val="left" w:pos="2359"/>
        </w:tabs>
        <w:ind w:left="2359" w:hanging="284"/>
      </w:pPr>
      <w:rPr>
        <w:rFonts w:hint="default" w:ascii="Wingdings" w:hAnsi="Wingdings"/>
        <w:position w:val="1"/>
        <w:sz w:val="13"/>
        <w:u w:val="none"/>
      </w:rPr>
    </w:lvl>
    <w:lvl w:ilvl="1" w:tentative="0">
      <w:start w:val="1"/>
      <w:numFmt w:val="bullet"/>
      <w:lvlText w:val=""/>
      <w:lvlJc w:val="left"/>
      <w:pPr>
        <w:tabs>
          <w:tab w:val="left" w:pos="840"/>
        </w:tabs>
        <w:ind w:left="840" w:hanging="420"/>
      </w:pPr>
      <w:rPr>
        <w:rFonts w:hint="default" w:ascii="Wingdings" w:hAnsi="Wingdings"/>
        <w:u w:val="none"/>
      </w:rPr>
    </w:lvl>
    <w:lvl w:ilvl="2" w:tentative="0">
      <w:start w:val="1"/>
      <w:numFmt w:val="bullet"/>
      <w:lvlText w:val=""/>
      <w:lvlJc w:val="left"/>
      <w:pPr>
        <w:tabs>
          <w:tab w:val="left" w:pos="1260"/>
        </w:tabs>
        <w:ind w:left="1260" w:hanging="420"/>
      </w:pPr>
      <w:rPr>
        <w:rFonts w:hint="default" w:ascii="Wingdings" w:hAnsi="Wingdings"/>
        <w:u w:val="none"/>
      </w:rPr>
    </w:lvl>
    <w:lvl w:ilvl="3" w:tentative="0">
      <w:start w:val="1"/>
      <w:numFmt w:val="bullet"/>
      <w:lvlText w:val=""/>
      <w:lvlJc w:val="left"/>
      <w:pPr>
        <w:tabs>
          <w:tab w:val="left" w:pos="1680"/>
        </w:tabs>
        <w:ind w:left="1680" w:hanging="420"/>
      </w:pPr>
      <w:rPr>
        <w:rFonts w:hint="default" w:ascii="Wingdings" w:hAnsi="Wingdings"/>
        <w:u w:val="none"/>
      </w:rPr>
    </w:lvl>
    <w:lvl w:ilvl="4" w:tentative="0">
      <w:start w:val="1"/>
      <w:numFmt w:val="bullet"/>
      <w:lvlText w:val=""/>
      <w:lvlJc w:val="left"/>
      <w:pPr>
        <w:tabs>
          <w:tab w:val="left" w:pos="2100"/>
        </w:tabs>
        <w:ind w:left="2100" w:hanging="420"/>
      </w:pPr>
      <w:rPr>
        <w:rFonts w:hint="default" w:ascii="Wingdings" w:hAnsi="Wingdings"/>
        <w:u w:val="none"/>
      </w:rPr>
    </w:lvl>
    <w:lvl w:ilvl="5" w:tentative="0">
      <w:start w:val="1"/>
      <w:numFmt w:val="bullet"/>
      <w:lvlText w:val=""/>
      <w:lvlJc w:val="left"/>
      <w:pPr>
        <w:tabs>
          <w:tab w:val="left" w:pos="2520"/>
        </w:tabs>
        <w:ind w:left="2520" w:hanging="420"/>
      </w:pPr>
      <w:rPr>
        <w:rFonts w:hint="default" w:ascii="Wingdings" w:hAnsi="Wingdings"/>
        <w:u w:val="none"/>
      </w:rPr>
    </w:lvl>
    <w:lvl w:ilvl="6" w:tentative="0">
      <w:start w:val="1"/>
      <w:numFmt w:val="bullet"/>
      <w:lvlText w:val=""/>
      <w:lvlJc w:val="left"/>
      <w:pPr>
        <w:tabs>
          <w:tab w:val="left" w:pos="2940"/>
        </w:tabs>
        <w:ind w:left="2940" w:hanging="420"/>
      </w:pPr>
      <w:rPr>
        <w:rFonts w:hint="default" w:ascii="Wingdings" w:hAnsi="Wingdings"/>
        <w:u w:val="none"/>
      </w:rPr>
    </w:lvl>
    <w:lvl w:ilvl="7" w:tentative="0">
      <w:start w:val="1"/>
      <w:numFmt w:val="bullet"/>
      <w:lvlText w:val=""/>
      <w:lvlJc w:val="left"/>
      <w:pPr>
        <w:tabs>
          <w:tab w:val="left" w:pos="3360"/>
        </w:tabs>
        <w:ind w:left="3360" w:hanging="420"/>
      </w:pPr>
      <w:rPr>
        <w:rFonts w:hint="default" w:ascii="Wingdings" w:hAnsi="Wingdings"/>
        <w:u w:val="none"/>
      </w:rPr>
    </w:lvl>
    <w:lvl w:ilvl="8" w:tentative="0">
      <w:start w:val="1"/>
      <w:numFmt w:val="bullet"/>
      <w:lvlText w:val=""/>
      <w:lvlJc w:val="left"/>
      <w:pPr>
        <w:tabs>
          <w:tab w:val="left" w:pos="3780"/>
        </w:tabs>
        <w:ind w:left="3780" w:hanging="420"/>
      </w:pPr>
      <w:rPr>
        <w:rFonts w:hint="default" w:ascii="Wingdings" w:hAnsi="Wingdings"/>
        <w:u w:val="none"/>
      </w:rPr>
    </w:lvl>
  </w:abstractNum>
  <w:abstractNum w:abstractNumId="65">
    <w:nsid w:val="66B27795"/>
    <w:multiLevelType w:val="multilevel"/>
    <w:tmpl w:val="66B27795"/>
    <w:lvl w:ilvl="0" w:tentative="0">
      <w:start w:val="1"/>
      <w:numFmt w:val="decimal"/>
      <w:pStyle w:val="1859"/>
      <w:lvlText w:val="%1)"/>
      <w:lvlJc w:val="left"/>
      <w:pPr>
        <w:tabs>
          <w:tab w:val="left" w:pos="840"/>
        </w:tabs>
        <w:ind w:left="840" w:hanging="420"/>
      </w:pPr>
      <w:rPr>
        <w:rFonts w:hint="eastAsia"/>
      </w:rPr>
    </w:lvl>
    <w:lvl w:ilvl="1" w:tentative="0">
      <w:start w:val="1"/>
      <w:numFmt w:val="lowerLetter"/>
      <w:lvlText w:val="%2)"/>
      <w:lvlJc w:val="left"/>
      <w:pPr>
        <w:tabs>
          <w:tab w:val="left" w:pos="1060"/>
        </w:tabs>
        <w:ind w:left="1060" w:hanging="420"/>
      </w:pPr>
    </w:lvl>
    <w:lvl w:ilvl="2" w:tentative="0">
      <w:start w:val="1"/>
      <w:numFmt w:val="lowerRoman"/>
      <w:lvlText w:val="%3."/>
      <w:lvlJc w:val="right"/>
      <w:pPr>
        <w:tabs>
          <w:tab w:val="left" w:pos="1480"/>
        </w:tabs>
        <w:ind w:left="1480" w:hanging="420"/>
      </w:pPr>
    </w:lvl>
    <w:lvl w:ilvl="3" w:tentative="0">
      <w:start w:val="1"/>
      <w:numFmt w:val="decimal"/>
      <w:lvlText w:val="%4."/>
      <w:lvlJc w:val="left"/>
      <w:pPr>
        <w:tabs>
          <w:tab w:val="left" w:pos="1900"/>
        </w:tabs>
        <w:ind w:left="1900" w:hanging="420"/>
      </w:pPr>
    </w:lvl>
    <w:lvl w:ilvl="4" w:tentative="0">
      <w:start w:val="1"/>
      <w:numFmt w:val="lowerLetter"/>
      <w:lvlText w:val="%5)"/>
      <w:lvlJc w:val="left"/>
      <w:pPr>
        <w:tabs>
          <w:tab w:val="left" w:pos="2320"/>
        </w:tabs>
        <w:ind w:left="2320" w:hanging="420"/>
      </w:pPr>
    </w:lvl>
    <w:lvl w:ilvl="5" w:tentative="0">
      <w:start w:val="1"/>
      <w:numFmt w:val="lowerRoman"/>
      <w:lvlText w:val="%6."/>
      <w:lvlJc w:val="right"/>
      <w:pPr>
        <w:tabs>
          <w:tab w:val="left" w:pos="2740"/>
        </w:tabs>
        <w:ind w:left="2740" w:hanging="420"/>
      </w:pPr>
    </w:lvl>
    <w:lvl w:ilvl="6" w:tentative="0">
      <w:start w:val="1"/>
      <w:numFmt w:val="decimal"/>
      <w:lvlText w:val="%7."/>
      <w:lvlJc w:val="left"/>
      <w:pPr>
        <w:tabs>
          <w:tab w:val="left" w:pos="3160"/>
        </w:tabs>
        <w:ind w:left="3160" w:hanging="420"/>
      </w:pPr>
    </w:lvl>
    <w:lvl w:ilvl="7" w:tentative="0">
      <w:start w:val="1"/>
      <w:numFmt w:val="lowerLetter"/>
      <w:lvlText w:val="%8)"/>
      <w:lvlJc w:val="left"/>
      <w:pPr>
        <w:tabs>
          <w:tab w:val="left" w:pos="3580"/>
        </w:tabs>
        <w:ind w:left="3580" w:hanging="420"/>
      </w:pPr>
    </w:lvl>
    <w:lvl w:ilvl="8" w:tentative="0">
      <w:start w:val="1"/>
      <w:numFmt w:val="lowerRoman"/>
      <w:lvlText w:val="%9."/>
      <w:lvlJc w:val="right"/>
      <w:pPr>
        <w:tabs>
          <w:tab w:val="left" w:pos="4000"/>
        </w:tabs>
        <w:ind w:left="4000" w:hanging="420"/>
      </w:pPr>
    </w:lvl>
  </w:abstractNum>
  <w:abstractNum w:abstractNumId="66">
    <w:nsid w:val="68804DFB"/>
    <w:multiLevelType w:val="multilevel"/>
    <w:tmpl w:val="68804DFB"/>
    <w:lvl w:ilvl="0" w:tentative="0">
      <w:start w:val="1"/>
      <w:numFmt w:val="decimal"/>
      <w:pStyle w:val="2222"/>
      <w:lvlText w:val="%1."/>
      <w:lvlJc w:val="left"/>
      <w:pPr>
        <w:tabs>
          <w:tab w:val="left" w:pos="144"/>
        </w:tabs>
        <w:ind w:left="0" w:firstLine="72"/>
      </w:pPr>
      <w:rPr>
        <w:rFonts w:hint="default"/>
      </w:rPr>
    </w:lvl>
    <w:lvl w:ilvl="1" w:tentative="0">
      <w:start w:val="1"/>
      <w:numFmt w:val="decimal"/>
      <w:pStyle w:val="758"/>
      <w:lvlText w:val="%1.%2."/>
      <w:lvlJc w:val="left"/>
      <w:pPr>
        <w:tabs>
          <w:tab w:val="left" w:pos="1004"/>
        </w:tabs>
        <w:ind w:left="644" w:hanging="360"/>
      </w:pPr>
      <w:rPr>
        <w:rFonts w:hint="default"/>
      </w:rPr>
    </w:lvl>
    <w:lvl w:ilvl="2" w:tentative="0">
      <w:start w:val="1"/>
      <w:numFmt w:val="decimal"/>
      <w:pStyle w:val="2800"/>
      <w:lvlText w:val="%1.%2.%3."/>
      <w:lvlJc w:val="left"/>
      <w:pPr>
        <w:tabs>
          <w:tab w:val="left" w:pos="1004"/>
        </w:tabs>
        <w:ind w:left="356" w:hanging="72"/>
      </w:pPr>
      <w:rPr>
        <w:rFonts w:hint="default"/>
        <w:b w:val="0"/>
      </w:rPr>
    </w:lvl>
    <w:lvl w:ilvl="3" w:tentative="0">
      <w:start w:val="1"/>
      <w:numFmt w:val="decimal"/>
      <w:pStyle w:val="1685"/>
      <w:lvlText w:val="%1.%2.%3.%4."/>
      <w:lvlJc w:val="left"/>
      <w:pPr>
        <w:tabs>
          <w:tab w:val="left" w:pos="2160"/>
        </w:tabs>
        <w:ind w:left="1440" w:hanging="360"/>
      </w:pPr>
      <w:rPr>
        <w:rFonts w:hint="default"/>
      </w:rPr>
    </w:lvl>
    <w:lvl w:ilvl="4" w:tentative="0">
      <w:start w:val="1"/>
      <w:numFmt w:val="lowerLetter"/>
      <w:lvlText w:val="(%5)"/>
      <w:lvlJc w:val="left"/>
      <w:pPr>
        <w:tabs>
          <w:tab w:val="left" w:pos="1800"/>
        </w:tabs>
        <w:ind w:left="1800" w:hanging="360"/>
      </w:pPr>
      <w:rPr>
        <w:rFonts w:hint="default"/>
      </w:rPr>
    </w:lvl>
    <w:lvl w:ilvl="5" w:tentative="0">
      <w:start w:val="1"/>
      <w:numFmt w:val="lowerRoman"/>
      <w:lvlText w:val="(%6)"/>
      <w:lvlJc w:val="left"/>
      <w:pPr>
        <w:tabs>
          <w:tab w:val="left" w:pos="2160"/>
        </w:tabs>
        <w:ind w:left="216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1272"/>
        </w:tabs>
        <w:ind w:left="1272"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67">
    <w:nsid w:val="6C3C15A4"/>
    <w:multiLevelType w:val="multilevel"/>
    <w:tmpl w:val="6C3C15A4"/>
    <w:lvl w:ilvl="0" w:tentative="0">
      <w:start w:val="1"/>
      <w:numFmt w:val="decimal"/>
      <w:pStyle w:val="1880"/>
      <w:lvlText w:val="%1、"/>
      <w:lvlJc w:val="left"/>
      <w:pPr>
        <w:ind w:left="846" w:hanging="420"/>
      </w:pPr>
      <w:rPr>
        <w:rFonts w:hint="eastAsia"/>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68">
    <w:nsid w:val="6D745AD7"/>
    <w:multiLevelType w:val="multilevel"/>
    <w:tmpl w:val="6D745AD7"/>
    <w:lvl w:ilvl="0" w:tentative="0">
      <w:start w:val="0"/>
      <w:numFmt w:val="decimal"/>
      <w:lvlText w:val=""/>
      <w:lvlJc w:val="left"/>
      <w:pPr>
        <w:ind w:left="0" w:firstLine="0"/>
      </w:pPr>
    </w:lvl>
    <w:lvl w:ilvl="1" w:tentative="0">
      <w:start w:val="0"/>
      <w:numFmt w:val="decimal"/>
      <w:lvlText w:val=""/>
      <w:lvlJc w:val="left"/>
      <w:pPr>
        <w:ind w:left="0" w:firstLine="0"/>
      </w:pPr>
    </w:lvl>
    <w:lvl w:ilvl="2" w:tentative="0">
      <w:start w:val="0"/>
      <w:numFmt w:val="decimal"/>
      <w:pStyle w:val="2240"/>
      <w:lvlText w:val=""/>
      <w:lvlJc w:val="left"/>
      <w:pPr>
        <w:ind w:left="0" w:firstLine="0"/>
      </w:pPr>
    </w:lvl>
    <w:lvl w:ilvl="3" w:tentative="0">
      <w:start w:val="0"/>
      <w:numFmt w:val="decimal"/>
      <w:pStyle w:val="2451"/>
      <w:lvlText w:val=""/>
      <w:lvlJc w:val="left"/>
      <w:pPr>
        <w:ind w:left="0" w:firstLine="0"/>
      </w:pPr>
    </w:lvl>
    <w:lvl w:ilvl="4" w:tentative="0">
      <w:start w:val="0"/>
      <w:numFmt w:val="decimal"/>
      <w:pStyle w:val="2560"/>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69">
    <w:nsid w:val="71B3245F"/>
    <w:multiLevelType w:val="multilevel"/>
    <w:tmpl w:val="71B3245F"/>
    <w:lvl w:ilvl="0" w:tentative="0">
      <w:start w:val="1"/>
      <w:numFmt w:val="chineseCountingThousand"/>
      <w:pStyle w:val="1961"/>
      <w:suff w:val="space"/>
      <w:lvlText w:val="%1."/>
      <w:lvlJc w:val="left"/>
      <w:pPr>
        <w:ind w:left="0" w:firstLine="0"/>
      </w:pPr>
      <w:rPr>
        <w:rFonts w:hint="eastAsia" w:eastAsia="黑体"/>
        <w:b/>
        <w:i w:val="0"/>
        <w:spacing w:val="0"/>
        <w:sz w:val="32"/>
      </w:rPr>
    </w:lvl>
    <w:lvl w:ilvl="1" w:tentative="0">
      <w:start w:val="1"/>
      <w:numFmt w:val="decimal"/>
      <w:pStyle w:val="1279"/>
      <w:isLgl/>
      <w:suff w:val="space"/>
      <w:lvlText w:val="%2. "/>
      <w:lvlJc w:val="left"/>
      <w:pPr>
        <w:ind w:left="0" w:firstLine="454"/>
      </w:pPr>
      <w:rPr>
        <w:rFonts w:hint="eastAsia" w:ascii="黑体" w:eastAsia="黑体"/>
        <w:b/>
        <w:i w:val="0"/>
        <w:spacing w:val="0"/>
        <w:sz w:val="24"/>
      </w:rPr>
    </w:lvl>
    <w:lvl w:ilvl="2" w:tentative="0">
      <w:start w:val="1"/>
      <w:numFmt w:val="decimal"/>
      <w:pStyle w:val="1278"/>
      <w:isLgl/>
      <w:suff w:val="space"/>
      <w:lvlText w:val="%2.%3 "/>
      <w:lvlJc w:val="left"/>
      <w:pPr>
        <w:ind w:left="-274" w:firstLine="454"/>
      </w:pPr>
      <w:rPr>
        <w:rFonts w:hint="eastAsia" w:ascii="黑体" w:hAnsi="Times New Roman" w:eastAsia="黑体"/>
        <w:b/>
        <w:i w:val="0"/>
        <w:caps w:val="0"/>
        <w:strike w:val="0"/>
        <w:dstrike w:val="0"/>
        <w:vanish w:val="0"/>
        <w:spacing w:val="0"/>
        <w:kern w:val="0"/>
        <w:position w:val="0"/>
        <w:sz w:val="24"/>
        <w:u w:val="none"/>
        <w:vertAlign w:val="baseline"/>
      </w:rPr>
    </w:lvl>
    <w:lvl w:ilvl="3" w:tentative="0">
      <w:start w:val="1"/>
      <w:numFmt w:val="decimal"/>
      <w:pStyle w:val="1277"/>
      <w:isLgl/>
      <w:suff w:val="space"/>
      <w:lvlText w:val="%2.%3.%4 "/>
      <w:lvlJc w:val="left"/>
      <w:pPr>
        <w:ind w:left="0" w:firstLine="454"/>
      </w:pPr>
      <w:rPr>
        <w:rFonts w:hint="eastAsia" w:ascii="黑体" w:hAnsi="Times New Roman" w:eastAsia="黑体"/>
        <w:b/>
        <w:i w:val="0"/>
        <w:caps w:val="0"/>
        <w:smallCaps w:val="0"/>
        <w:strike w:val="0"/>
        <w:dstrike w:val="0"/>
        <w:vanish w:val="0"/>
        <w:spacing w:val="0"/>
        <w:position w:val="0"/>
        <w:sz w:val="24"/>
        <w:u w:val="none"/>
        <w:vertAlign w:val="baseline"/>
      </w:rPr>
    </w:lvl>
    <w:lvl w:ilvl="4" w:tentative="0">
      <w:start w:val="1"/>
      <w:numFmt w:val="decimal"/>
      <w:pStyle w:val="1706"/>
      <w:isLgl/>
      <w:suff w:val="space"/>
      <w:lvlText w:val="%2.%3.%4.%5"/>
      <w:lvlJc w:val="left"/>
      <w:pPr>
        <w:ind w:left="0" w:firstLine="454"/>
      </w:pPr>
      <w:rPr>
        <w:rFonts w:hint="eastAsia" w:ascii="黑体" w:eastAsia="黑体"/>
        <w:b/>
        <w:i w:val="0"/>
        <w:sz w:val="24"/>
      </w:rPr>
    </w:lvl>
    <w:lvl w:ilvl="5" w:tentative="0">
      <w:start w:val="1"/>
      <w:numFmt w:val="decimal"/>
      <w:pStyle w:val="1991"/>
      <w:isLgl/>
      <w:suff w:val="space"/>
      <w:lvlText w:val="(%6)"/>
      <w:lvlJc w:val="left"/>
      <w:pPr>
        <w:ind w:left="986" w:firstLine="454"/>
      </w:pPr>
      <w:rPr>
        <w:rFonts w:hint="default" w:ascii="Times New Roman" w:hAnsi="Times New Roman"/>
        <w:b w:val="0"/>
        <w:i w:val="0"/>
        <w:caps w:val="0"/>
        <w:smallCaps w:val="0"/>
        <w:strike w:val="0"/>
        <w:dstrike w:val="0"/>
        <w:vanish w:val="0"/>
        <w:spacing w:val="0"/>
        <w:position w:val="0"/>
        <w:u w:val="none"/>
        <w:vertAlign w:val="baseline"/>
      </w:rPr>
    </w:lvl>
    <w:lvl w:ilvl="6" w:tentative="0">
      <w:start w:val="1"/>
      <w:numFmt w:val="lowerLetter"/>
      <w:pStyle w:val="2215"/>
      <w:suff w:val="nothing"/>
      <w:lvlText w:val="%7) "/>
      <w:lvlJc w:val="left"/>
      <w:pPr>
        <w:ind w:left="-320" w:firstLine="680"/>
      </w:pPr>
      <w:rPr>
        <w:rFonts w:hint="eastAsia"/>
        <w:color w:val="auto"/>
      </w:rPr>
    </w:lvl>
    <w:lvl w:ilvl="7" w:tentative="0">
      <w:start w:val="1"/>
      <w:numFmt w:val="decimal"/>
      <w:pStyle w:val="2752"/>
      <w:isLgl/>
      <w:suff w:val="nothing"/>
      <w:lvlText w:val="图%1-%8  "/>
      <w:lvlJc w:val="center"/>
      <w:pPr>
        <w:ind w:left="0" w:firstLine="0"/>
      </w:pPr>
      <w:rPr>
        <w:rFonts w:hint="eastAsia" w:ascii="宋体" w:hAnsi="宋体" w:eastAsia="黑体"/>
        <w:b/>
        <w:i w:val="0"/>
        <w:position w:val="0"/>
        <w:sz w:val="24"/>
      </w:rPr>
    </w:lvl>
    <w:lvl w:ilvl="8" w:tentative="0">
      <w:start w:val="1"/>
      <w:numFmt w:val="decimal"/>
      <w:pStyle w:val="1998"/>
      <w:isLgl/>
      <w:lvlText w:val="表%1-%9 "/>
      <w:lvlJc w:val="left"/>
      <w:pPr>
        <w:tabs>
          <w:tab w:val="left" w:pos="0"/>
        </w:tabs>
        <w:ind w:left="0" w:firstLine="0"/>
      </w:pPr>
      <w:rPr>
        <w:rFonts w:hint="eastAsia" w:ascii="楷体_GB2312" w:eastAsia="楷体_GB2312"/>
        <w:b/>
        <w:i w:val="0"/>
        <w:sz w:val="24"/>
      </w:rPr>
    </w:lvl>
  </w:abstractNum>
  <w:abstractNum w:abstractNumId="70">
    <w:nsid w:val="73FA1EFF"/>
    <w:multiLevelType w:val="multilevel"/>
    <w:tmpl w:val="73FA1EFF"/>
    <w:lvl w:ilvl="0" w:tentative="0">
      <w:start w:val="1"/>
      <w:numFmt w:val="bullet"/>
      <w:lvlText w:val=""/>
      <w:lvlJc w:val="left"/>
      <w:pPr>
        <w:ind w:left="1200" w:hanging="360"/>
      </w:pPr>
      <w:rPr>
        <w:rFonts w:hint="default" w:ascii="Wingdings" w:hAnsi="Wingdings"/>
      </w:rPr>
    </w:lvl>
    <w:lvl w:ilvl="1" w:tentative="0">
      <w:start w:val="2"/>
      <w:numFmt w:val="bullet"/>
      <w:pStyle w:val="1326"/>
      <w:lvlText w:val="–"/>
      <w:lvlJc w:val="left"/>
      <w:pPr>
        <w:ind w:left="1920" w:hanging="360"/>
      </w:pPr>
      <w:rPr>
        <w:rFonts w:hint="eastAsia" w:ascii="宋体" w:hAnsi="宋体" w:eastAsia="宋体"/>
      </w:rPr>
    </w:lvl>
    <w:lvl w:ilvl="2" w:tentative="0">
      <w:start w:val="1"/>
      <w:numFmt w:val="bullet"/>
      <w:lvlText w:val=""/>
      <w:lvlJc w:val="left"/>
      <w:pPr>
        <w:ind w:left="2640" w:hanging="360"/>
      </w:pPr>
      <w:rPr>
        <w:rFonts w:hint="default" w:ascii="Wingdings" w:hAnsi="Wingdings"/>
      </w:rPr>
    </w:lvl>
    <w:lvl w:ilvl="3" w:tentative="0">
      <w:start w:val="1"/>
      <w:numFmt w:val="bullet"/>
      <w:lvlText w:val=""/>
      <w:lvlJc w:val="left"/>
      <w:pPr>
        <w:ind w:left="3360" w:hanging="360"/>
      </w:pPr>
      <w:rPr>
        <w:rFonts w:hint="default" w:ascii="Symbol" w:hAnsi="Symbol"/>
      </w:rPr>
    </w:lvl>
    <w:lvl w:ilvl="4" w:tentative="0">
      <w:start w:val="1"/>
      <w:numFmt w:val="bullet"/>
      <w:lvlText w:val="o"/>
      <w:lvlJc w:val="left"/>
      <w:pPr>
        <w:ind w:left="4080" w:hanging="360"/>
      </w:pPr>
      <w:rPr>
        <w:rFonts w:hint="default" w:ascii="Courier New" w:hAnsi="Courier New" w:cs="Courier New"/>
      </w:rPr>
    </w:lvl>
    <w:lvl w:ilvl="5" w:tentative="0">
      <w:start w:val="1"/>
      <w:numFmt w:val="bullet"/>
      <w:lvlText w:val=""/>
      <w:lvlJc w:val="left"/>
      <w:pPr>
        <w:ind w:left="4800" w:hanging="360"/>
      </w:pPr>
      <w:rPr>
        <w:rFonts w:hint="default" w:ascii="Wingdings" w:hAnsi="Wingdings"/>
      </w:rPr>
    </w:lvl>
    <w:lvl w:ilvl="6" w:tentative="0">
      <w:start w:val="1"/>
      <w:numFmt w:val="bullet"/>
      <w:lvlText w:val=""/>
      <w:lvlJc w:val="left"/>
      <w:pPr>
        <w:ind w:left="5520" w:hanging="360"/>
      </w:pPr>
      <w:rPr>
        <w:rFonts w:hint="default" w:ascii="Symbol" w:hAnsi="Symbol"/>
      </w:rPr>
    </w:lvl>
    <w:lvl w:ilvl="7" w:tentative="0">
      <w:start w:val="1"/>
      <w:numFmt w:val="bullet"/>
      <w:lvlText w:val="o"/>
      <w:lvlJc w:val="left"/>
      <w:pPr>
        <w:ind w:left="6240" w:hanging="360"/>
      </w:pPr>
      <w:rPr>
        <w:rFonts w:hint="default" w:ascii="Courier New" w:hAnsi="Courier New" w:cs="Courier New"/>
      </w:rPr>
    </w:lvl>
    <w:lvl w:ilvl="8" w:tentative="0">
      <w:start w:val="1"/>
      <w:numFmt w:val="bullet"/>
      <w:lvlText w:val=""/>
      <w:lvlJc w:val="left"/>
      <w:pPr>
        <w:ind w:left="6960" w:hanging="360"/>
      </w:pPr>
      <w:rPr>
        <w:rFonts w:hint="default" w:ascii="Wingdings" w:hAnsi="Wingdings"/>
      </w:rPr>
    </w:lvl>
  </w:abstractNum>
  <w:abstractNum w:abstractNumId="71">
    <w:nsid w:val="76933334"/>
    <w:multiLevelType w:val="multilevel"/>
    <w:tmpl w:val="76933334"/>
    <w:lvl w:ilvl="0" w:tentative="0">
      <w:start w:val="1"/>
      <w:numFmt w:val="none"/>
      <w:pStyle w:val="1468"/>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2">
    <w:nsid w:val="77694B36"/>
    <w:multiLevelType w:val="multilevel"/>
    <w:tmpl w:val="77694B36"/>
    <w:lvl w:ilvl="0" w:tentative="0">
      <w:start w:val="1"/>
      <w:numFmt w:val="bullet"/>
      <w:pStyle w:val="736"/>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Arial" w:hAnsi="Arial" w:eastAsia="华文楷体" w:cs="Arial"/>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3">
    <w:nsid w:val="786B65CA"/>
    <w:multiLevelType w:val="multilevel"/>
    <w:tmpl w:val="786B65CA"/>
    <w:lvl w:ilvl="0" w:tentative="0">
      <w:start w:val="1"/>
      <w:numFmt w:val="decimal"/>
      <w:pStyle w:val="1855"/>
      <w:suff w:val="space"/>
      <w:lvlText w:val="%1."/>
      <w:lvlJc w:val="left"/>
      <w:pPr>
        <w:tabs>
          <w:tab w:val="left" w:pos="360"/>
        </w:tabs>
      </w:pPr>
      <w:rPr>
        <w:rFonts w:cs="Times New Roman"/>
      </w:rPr>
    </w:lvl>
    <w:lvl w:ilvl="1" w:tentative="0">
      <w:start w:val="1"/>
      <w:numFmt w:val="decimal"/>
      <w:pStyle w:val="1944"/>
      <w:suff w:val="space"/>
      <w:lvlText w:val="%1.%2."/>
      <w:lvlJc w:val="left"/>
      <w:pPr>
        <w:tabs>
          <w:tab w:val="left" w:pos="2919"/>
        </w:tabs>
        <w:ind w:left="2127"/>
      </w:pPr>
      <w:rPr>
        <w:rFonts w:cs="Times New Roman"/>
      </w:rPr>
    </w:lvl>
    <w:lvl w:ilvl="2" w:tentative="0">
      <w:start w:val="1"/>
      <w:numFmt w:val="decimal"/>
      <w:pStyle w:val="1868"/>
      <w:suff w:val="space"/>
      <w:lvlText w:val="%1.%2.%3."/>
      <w:lvlJc w:val="left"/>
      <w:pPr>
        <w:tabs>
          <w:tab w:val="left" w:pos="1440"/>
        </w:tabs>
      </w:pPr>
      <w:rPr>
        <w:rFonts w:cs="Times New Roman"/>
      </w:rPr>
    </w:lvl>
    <w:lvl w:ilvl="3" w:tentative="0">
      <w:start w:val="1"/>
      <w:numFmt w:val="decimal"/>
      <w:pStyle w:val="2793"/>
      <w:suff w:val="space"/>
      <w:lvlText w:val="%1.%2.%3.%4."/>
      <w:lvlJc w:val="left"/>
      <w:pPr>
        <w:tabs>
          <w:tab w:val="left" w:pos="1800"/>
        </w:tabs>
      </w:pPr>
      <w:rPr>
        <w:rFonts w:cs="Times New Roman"/>
      </w:rPr>
    </w:lvl>
    <w:lvl w:ilvl="4" w:tentative="0">
      <w:start w:val="1"/>
      <w:numFmt w:val="decimal"/>
      <w:suff w:val="space"/>
      <w:lvlText w:val="%1.%2.%3.%4.%5."/>
      <w:lvlJc w:val="left"/>
      <w:pPr>
        <w:tabs>
          <w:tab w:val="left" w:pos="2520"/>
        </w:tabs>
      </w:pPr>
      <w:rPr>
        <w:rFonts w:cs="Times New Roman"/>
      </w:rPr>
    </w:lvl>
    <w:lvl w:ilvl="5" w:tentative="0">
      <w:start w:val="1"/>
      <w:numFmt w:val="decimal"/>
      <w:lvlText w:val="%1.%2.%3.%4.%5.%6."/>
      <w:lvlJc w:val="left"/>
      <w:pPr>
        <w:tabs>
          <w:tab w:val="left" w:pos="2880"/>
        </w:tabs>
        <w:ind w:left="2736" w:hanging="936"/>
      </w:pPr>
      <w:rPr>
        <w:rFonts w:cs="Times New Roman"/>
      </w:rPr>
    </w:lvl>
    <w:lvl w:ilvl="6" w:tentative="0">
      <w:start w:val="1"/>
      <w:numFmt w:val="decimal"/>
      <w:lvlText w:val="%1.%2.%3.%4.%5.%6.%7."/>
      <w:lvlJc w:val="left"/>
      <w:pPr>
        <w:tabs>
          <w:tab w:val="left" w:pos="3600"/>
        </w:tabs>
        <w:ind w:left="3240" w:hanging="1080"/>
      </w:pPr>
      <w:rPr>
        <w:rFonts w:cs="Times New Roman"/>
      </w:rPr>
    </w:lvl>
    <w:lvl w:ilvl="7" w:tentative="0">
      <w:start w:val="1"/>
      <w:numFmt w:val="decimal"/>
      <w:lvlText w:val="%1.%2.%3.%4.%5.%6.%7.%8."/>
      <w:lvlJc w:val="left"/>
      <w:pPr>
        <w:tabs>
          <w:tab w:val="left" w:pos="3960"/>
        </w:tabs>
        <w:ind w:left="3744" w:hanging="1224"/>
      </w:pPr>
      <w:rPr>
        <w:rFonts w:cs="Times New Roman"/>
      </w:rPr>
    </w:lvl>
    <w:lvl w:ilvl="8" w:tentative="0">
      <w:start w:val="1"/>
      <w:numFmt w:val="decimal"/>
      <w:lvlText w:val="%1.%2.%3.%4.%5.%6.%7.%8.%9."/>
      <w:lvlJc w:val="left"/>
      <w:pPr>
        <w:tabs>
          <w:tab w:val="left" w:pos="4680"/>
        </w:tabs>
        <w:ind w:left="4320" w:hanging="1440"/>
      </w:pPr>
      <w:rPr>
        <w:rFonts w:cs="Times New Roman"/>
      </w:rPr>
    </w:lvl>
  </w:abstractNum>
  <w:abstractNum w:abstractNumId="74">
    <w:nsid w:val="78DE3F4C"/>
    <w:multiLevelType w:val="multilevel"/>
    <w:tmpl w:val="78DE3F4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pStyle w:val="706"/>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7F773C35"/>
    <w:multiLevelType w:val="multilevel"/>
    <w:tmpl w:val="7F773C35"/>
    <w:lvl w:ilvl="0" w:tentative="0">
      <w:start w:val="1"/>
      <w:numFmt w:val="bullet"/>
      <w:pStyle w:val="2582"/>
      <w:lvlText w:val=""/>
      <w:lvlJc w:val="left"/>
      <w:pPr>
        <w:tabs>
          <w:tab w:val="left" w:pos="170"/>
        </w:tabs>
        <w:ind w:left="170" w:hanging="170"/>
      </w:pPr>
      <w:rPr>
        <w:rFonts w:hint="default" w:ascii="Wingdings" w:hAnsi="Wingdings" w:eastAsia="宋体"/>
        <w:color w:val="auto"/>
        <w:position w:val="3"/>
        <w:sz w:val="13"/>
        <w:u w:val="none"/>
      </w:rPr>
    </w:lvl>
    <w:lvl w:ilvl="1" w:tentative="0">
      <w:start w:val="1"/>
      <w:numFmt w:val="bullet"/>
      <w:lvlText w:val=""/>
      <w:lvlJc w:val="left"/>
      <w:pPr>
        <w:tabs>
          <w:tab w:val="left" w:pos="840"/>
        </w:tabs>
        <w:ind w:left="840" w:hanging="420"/>
      </w:pPr>
      <w:rPr>
        <w:rFonts w:hint="default" w:ascii="Wingdings" w:hAnsi="Wingdings"/>
        <w:u w:val="none"/>
      </w:rPr>
    </w:lvl>
    <w:lvl w:ilvl="2" w:tentative="0">
      <w:start w:val="1"/>
      <w:numFmt w:val="bullet"/>
      <w:lvlText w:val=""/>
      <w:lvlJc w:val="left"/>
      <w:pPr>
        <w:tabs>
          <w:tab w:val="left" w:pos="1260"/>
        </w:tabs>
        <w:ind w:left="1260" w:hanging="420"/>
      </w:pPr>
      <w:rPr>
        <w:rFonts w:hint="default" w:ascii="Wingdings" w:hAnsi="Wingdings"/>
        <w:u w:val="none"/>
      </w:rPr>
    </w:lvl>
    <w:lvl w:ilvl="3" w:tentative="0">
      <w:start w:val="1"/>
      <w:numFmt w:val="bullet"/>
      <w:lvlText w:val=""/>
      <w:lvlJc w:val="left"/>
      <w:pPr>
        <w:tabs>
          <w:tab w:val="left" w:pos="1680"/>
        </w:tabs>
        <w:ind w:left="1680" w:hanging="420"/>
      </w:pPr>
      <w:rPr>
        <w:rFonts w:hint="default" w:ascii="Wingdings" w:hAnsi="Wingdings"/>
        <w:u w:val="none"/>
      </w:rPr>
    </w:lvl>
    <w:lvl w:ilvl="4" w:tentative="0">
      <w:start w:val="1"/>
      <w:numFmt w:val="bullet"/>
      <w:lvlText w:val=""/>
      <w:lvlJc w:val="left"/>
      <w:pPr>
        <w:tabs>
          <w:tab w:val="left" w:pos="2100"/>
        </w:tabs>
        <w:ind w:left="2100" w:hanging="420"/>
      </w:pPr>
      <w:rPr>
        <w:rFonts w:hint="default" w:ascii="Wingdings" w:hAnsi="Wingdings"/>
        <w:u w:val="none"/>
      </w:rPr>
    </w:lvl>
    <w:lvl w:ilvl="5" w:tentative="0">
      <w:start w:val="1"/>
      <w:numFmt w:val="bullet"/>
      <w:lvlText w:val=""/>
      <w:lvlJc w:val="left"/>
      <w:pPr>
        <w:tabs>
          <w:tab w:val="left" w:pos="2520"/>
        </w:tabs>
        <w:ind w:left="2520" w:hanging="420"/>
      </w:pPr>
      <w:rPr>
        <w:rFonts w:hint="default" w:ascii="Wingdings" w:hAnsi="Wingdings"/>
        <w:u w:val="none"/>
      </w:rPr>
    </w:lvl>
    <w:lvl w:ilvl="6" w:tentative="0">
      <w:start w:val="1"/>
      <w:numFmt w:val="bullet"/>
      <w:lvlText w:val=""/>
      <w:lvlJc w:val="left"/>
      <w:pPr>
        <w:tabs>
          <w:tab w:val="left" w:pos="2940"/>
        </w:tabs>
        <w:ind w:left="2940" w:hanging="420"/>
      </w:pPr>
      <w:rPr>
        <w:rFonts w:hint="default" w:ascii="Wingdings" w:hAnsi="Wingdings"/>
        <w:u w:val="none"/>
      </w:rPr>
    </w:lvl>
    <w:lvl w:ilvl="7" w:tentative="0">
      <w:start w:val="1"/>
      <w:numFmt w:val="bullet"/>
      <w:lvlText w:val=""/>
      <w:lvlJc w:val="left"/>
      <w:pPr>
        <w:tabs>
          <w:tab w:val="left" w:pos="3360"/>
        </w:tabs>
        <w:ind w:left="3360" w:hanging="420"/>
      </w:pPr>
      <w:rPr>
        <w:rFonts w:hint="default" w:ascii="Wingdings" w:hAnsi="Wingdings"/>
        <w:u w:val="none"/>
      </w:rPr>
    </w:lvl>
    <w:lvl w:ilvl="8" w:tentative="0">
      <w:start w:val="1"/>
      <w:numFmt w:val="bullet"/>
      <w:lvlText w:val=""/>
      <w:lvlJc w:val="left"/>
      <w:pPr>
        <w:tabs>
          <w:tab w:val="left" w:pos="3780"/>
        </w:tabs>
        <w:ind w:left="3780" w:hanging="420"/>
      </w:pPr>
      <w:rPr>
        <w:rFonts w:hint="default" w:ascii="Wingdings" w:hAnsi="Wingdings"/>
        <w:u w:val="none"/>
      </w:rPr>
    </w:lvl>
  </w:abstractNum>
  <w:num w:numId="1">
    <w:abstractNumId w:val="1"/>
  </w:num>
  <w:num w:numId="2">
    <w:abstractNumId w:val="54"/>
  </w:num>
  <w:num w:numId="3">
    <w:abstractNumId w:val="55"/>
  </w:num>
  <w:num w:numId="4">
    <w:abstractNumId w:val="56"/>
  </w:num>
  <w:num w:numId="5">
    <w:abstractNumId w:val="57"/>
  </w:num>
  <w:num w:numId="6">
    <w:abstractNumId w:val="58"/>
  </w:num>
  <w:num w:numId="7">
    <w:abstractNumId w:val="59"/>
  </w:num>
  <w:num w:numId="8">
    <w:abstractNumId w:val="8"/>
  </w:num>
  <w:num w:numId="9">
    <w:abstractNumId w:val="5"/>
  </w:num>
  <w:num w:numId="10">
    <w:abstractNumId w:val="15"/>
  </w:num>
  <w:num w:numId="11">
    <w:abstractNumId w:val="10"/>
  </w:num>
  <w:num w:numId="12">
    <w:abstractNumId w:val="2"/>
  </w:num>
  <w:num w:numId="13">
    <w:abstractNumId w:val="7"/>
  </w:num>
  <w:num w:numId="14">
    <w:abstractNumId w:val="16"/>
  </w:num>
  <w:num w:numId="15">
    <w:abstractNumId w:val="4"/>
  </w:num>
  <w:num w:numId="16">
    <w:abstractNumId w:val="14"/>
  </w:num>
  <w:num w:numId="17">
    <w:abstractNumId w:val="17"/>
  </w:num>
  <w:num w:numId="18">
    <w:abstractNumId w:val="12"/>
  </w:num>
  <w:num w:numId="19">
    <w:abstractNumId w:val="3"/>
  </w:num>
  <w:num w:numId="20">
    <w:abstractNumId w:val="13"/>
  </w:num>
  <w:num w:numId="21">
    <w:abstractNumId w:val="6"/>
  </w:num>
  <w:num w:numId="22">
    <w:abstractNumId w:val="9"/>
  </w:num>
  <w:num w:numId="23">
    <w:abstractNumId w:val="22"/>
  </w:num>
  <w:num w:numId="24">
    <w:abstractNumId w:val="30"/>
  </w:num>
  <w:num w:numId="25">
    <w:abstractNumId w:val="60"/>
  </w:num>
  <w:num w:numId="26">
    <w:abstractNumId w:val="36"/>
  </w:num>
  <w:num w:numId="2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4"/>
  </w:num>
  <w:num w:numId="29">
    <w:abstractNumId w:val="72"/>
  </w:num>
  <w:num w:numId="30">
    <w:abstractNumId w:val="66"/>
  </w:num>
  <w:num w:numId="31">
    <w:abstractNumId w:val="27"/>
  </w:num>
  <w:num w:numId="32">
    <w:abstractNumId w:val="48"/>
  </w:num>
  <w:num w:numId="33">
    <w:abstractNumId w:val="51"/>
  </w:num>
  <w:num w:numId="34">
    <w:abstractNumId w:val="33"/>
  </w:num>
  <w:num w:numId="35">
    <w:abstractNumId w:val="34"/>
  </w:num>
  <w:num w:numId="36">
    <w:abstractNumId w:val="69"/>
  </w:num>
  <w:num w:numId="37">
    <w:abstractNumId w:val="70"/>
  </w:num>
  <w:num w:numId="38">
    <w:abstractNumId w:val="71"/>
  </w:num>
  <w:num w:numId="39">
    <w:abstractNumId w:val="0"/>
  </w:num>
  <w:num w:numId="40">
    <w:abstractNumId w:val="47"/>
  </w:num>
  <w:num w:numId="41">
    <w:abstractNumId w:val="46"/>
  </w:num>
  <w:num w:numId="42">
    <w:abstractNumId w:val="37"/>
  </w:num>
  <w:num w:numId="43">
    <w:abstractNumId w:val="29"/>
  </w:num>
  <w:num w:numId="44">
    <w:abstractNumId w:val="50"/>
  </w:num>
  <w:num w:numId="45">
    <w:abstractNumId w:val="43"/>
  </w:num>
  <w:num w:numId="46">
    <w:abstractNumId w:val="38"/>
  </w:num>
  <w:num w:numId="47">
    <w:abstractNumId w:val="61"/>
  </w:num>
  <w:num w:numId="48">
    <w:abstractNumId w:val="62"/>
  </w:num>
  <w:num w:numId="49">
    <w:abstractNumId w:val="20"/>
  </w:num>
  <w:num w:numId="50">
    <w:abstractNumId w:val="73"/>
  </w:num>
  <w:num w:numId="51">
    <w:abstractNumId w:val="65"/>
  </w:num>
  <w:num w:numId="52">
    <w:abstractNumId w:val="28"/>
    <w:lvlOverride w:ilvl="1">
      <w:startOverride w:val="1"/>
    </w:lvlOverride>
    <w:lvlOverride w:ilvl="2">
      <w:startOverride w:val="1"/>
    </w:lvlOverride>
    <w:lvlOverride w:ilvl="3">
      <w:startOverride w:val="1"/>
    </w:lvlOverride>
    <w:lvlOverride w:ilvl="4">
      <w:startOverride w:val="1"/>
    </w:lvlOverride>
  </w:num>
  <w:num w:numId="53">
    <w:abstractNumId w:val="67"/>
  </w:num>
  <w:num w:numId="54">
    <w:abstractNumId w:val="53"/>
  </w:num>
  <w:num w:numId="55">
    <w:abstractNumId w:val="35"/>
  </w:num>
  <w:num w:numId="56">
    <w:abstractNumId w:val="49"/>
  </w:num>
  <w:num w:numId="57">
    <w:abstractNumId w:val="41"/>
  </w:num>
  <w:num w:numId="58">
    <w:abstractNumId w:val="11"/>
  </w:num>
  <w:num w:numId="59">
    <w:abstractNumId w:val="68"/>
  </w:num>
  <w:num w:numId="60">
    <w:abstractNumId w:val="31"/>
  </w:num>
  <w:num w:numId="61">
    <w:abstractNumId w:val="24"/>
  </w:num>
  <w:num w:numId="62">
    <w:abstractNumId w:val="42"/>
  </w:num>
  <w:num w:numId="63">
    <w:abstractNumId w:val="39"/>
  </w:num>
  <w:num w:numId="64">
    <w:abstractNumId w:val="52"/>
  </w:num>
  <w:num w:numId="65">
    <w:abstractNumId w:val="18"/>
  </w:num>
  <w:num w:numId="66">
    <w:abstractNumId w:val="25"/>
  </w:num>
  <w:num w:numId="67">
    <w:abstractNumId w:val="44"/>
  </w:num>
  <w:num w:numId="68">
    <w:abstractNumId w:val="45"/>
  </w:num>
  <w:num w:numId="69">
    <w:abstractNumId w:val="75"/>
  </w:num>
  <w:num w:numId="70">
    <w:abstractNumId w:val="40"/>
  </w:num>
  <w:num w:numId="71">
    <w:abstractNumId w:val="23"/>
  </w:num>
  <w:num w:numId="72">
    <w:abstractNumId w:val="64"/>
  </w:num>
  <w:num w:numId="73">
    <w:abstractNumId w:val="32"/>
  </w:num>
  <w:num w:numId="74">
    <w:abstractNumId w:val="19"/>
  </w:num>
  <w:num w:numId="75">
    <w:abstractNumId w:val="21"/>
  </w:num>
  <w:num w:numId="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hideSpellingErrors/>
  <w:documentProtection w:edit="readOnly"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zZmNiNWE1ZmIzZGYxMjhiYTI3ZjM2MmIwNmFmYTkifQ=="/>
  </w:docVars>
  <w:rsids>
    <w:rsidRoot w:val="00172A27"/>
    <w:rsid w:val="000007C5"/>
    <w:rsid w:val="000015E5"/>
    <w:rsid w:val="0000161C"/>
    <w:rsid w:val="0000407C"/>
    <w:rsid w:val="00004818"/>
    <w:rsid w:val="0000490C"/>
    <w:rsid w:val="00004FB3"/>
    <w:rsid w:val="000060EC"/>
    <w:rsid w:val="00006D69"/>
    <w:rsid w:val="00007AB7"/>
    <w:rsid w:val="0001016D"/>
    <w:rsid w:val="00011434"/>
    <w:rsid w:val="0001248E"/>
    <w:rsid w:val="00012D26"/>
    <w:rsid w:val="00013177"/>
    <w:rsid w:val="000166A9"/>
    <w:rsid w:val="00017445"/>
    <w:rsid w:val="000175D3"/>
    <w:rsid w:val="0001790D"/>
    <w:rsid w:val="00021F1B"/>
    <w:rsid w:val="00023178"/>
    <w:rsid w:val="000236A9"/>
    <w:rsid w:val="00027392"/>
    <w:rsid w:val="000315ED"/>
    <w:rsid w:val="000320BC"/>
    <w:rsid w:val="0003222B"/>
    <w:rsid w:val="000322D8"/>
    <w:rsid w:val="0003300D"/>
    <w:rsid w:val="00035346"/>
    <w:rsid w:val="00036035"/>
    <w:rsid w:val="0003652C"/>
    <w:rsid w:val="00036859"/>
    <w:rsid w:val="00036D21"/>
    <w:rsid w:val="00042693"/>
    <w:rsid w:val="00043156"/>
    <w:rsid w:val="00043D38"/>
    <w:rsid w:val="00044CD5"/>
    <w:rsid w:val="000471E9"/>
    <w:rsid w:val="000475B7"/>
    <w:rsid w:val="00047A4A"/>
    <w:rsid w:val="0005110A"/>
    <w:rsid w:val="000533C0"/>
    <w:rsid w:val="00053DED"/>
    <w:rsid w:val="0005405B"/>
    <w:rsid w:val="00054C1C"/>
    <w:rsid w:val="00055DC6"/>
    <w:rsid w:val="00057056"/>
    <w:rsid w:val="00061204"/>
    <w:rsid w:val="00061232"/>
    <w:rsid w:val="00061930"/>
    <w:rsid w:val="00065F37"/>
    <w:rsid w:val="000678EE"/>
    <w:rsid w:val="00071D55"/>
    <w:rsid w:val="00072047"/>
    <w:rsid w:val="00073454"/>
    <w:rsid w:val="000742BF"/>
    <w:rsid w:val="0007497E"/>
    <w:rsid w:val="0007780F"/>
    <w:rsid w:val="00080CBA"/>
    <w:rsid w:val="000810AA"/>
    <w:rsid w:val="00083613"/>
    <w:rsid w:val="000838BA"/>
    <w:rsid w:val="000847FD"/>
    <w:rsid w:val="00084A7E"/>
    <w:rsid w:val="00084DAC"/>
    <w:rsid w:val="0008613A"/>
    <w:rsid w:val="00086436"/>
    <w:rsid w:val="000913EB"/>
    <w:rsid w:val="000920D5"/>
    <w:rsid w:val="000954B6"/>
    <w:rsid w:val="00095F3B"/>
    <w:rsid w:val="000967C9"/>
    <w:rsid w:val="000A28A8"/>
    <w:rsid w:val="000A29A8"/>
    <w:rsid w:val="000A30F8"/>
    <w:rsid w:val="000A3649"/>
    <w:rsid w:val="000A5DC2"/>
    <w:rsid w:val="000A62F0"/>
    <w:rsid w:val="000A72F5"/>
    <w:rsid w:val="000A77F3"/>
    <w:rsid w:val="000A790D"/>
    <w:rsid w:val="000B0897"/>
    <w:rsid w:val="000B09EF"/>
    <w:rsid w:val="000B0EB1"/>
    <w:rsid w:val="000B15A0"/>
    <w:rsid w:val="000B169A"/>
    <w:rsid w:val="000B2B7B"/>
    <w:rsid w:val="000B7293"/>
    <w:rsid w:val="000B72E5"/>
    <w:rsid w:val="000C0CAC"/>
    <w:rsid w:val="000C13C0"/>
    <w:rsid w:val="000C1B0F"/>
    <w:rsid w:val="000C26E3"/>
    <w:rsid w:val="000C29B6"/>
    <w:rsid w:val="000C41F2"/>
    <w:rsid w:val="000C487B"/>
    <w:rsid w:val="000C64C9"/>
    <w:rsid w:val="000C6E99"/>
    <w:rsid w:val="000D1131"/>
    <w:rsid w:val="000D23A2"/>
    <w:rsid w:val="000D7214"/>
    <w:rsid w:val="000E165E"/>
    <w:rsid w:val="000E2B1D"/>
    <w:rsid w:val="000E3B8D"/>
    <w:rsid w:val="000E6F7C"/>
    <w:rsid w:val="000F64FB"/>
    <w:rsid w:val="000F6A12"/>
    <w:rsid w:val="000F7770"/>
    <w:rsid w:val="000F7E6B"/>
    <w:rsid w:val="0010039F"/>
    <w:rsid w:val="0010075E"/>
    <w:rsid w:val="00100F8B"/>
    <w:rsid w:val="00101299"/>
    <w:rsid w:val="00103C84"/>
    <w:rsid w:val="00104195"/>
    <w:rsid w:val="00104771"/>
    <w:rsid w:val="00104E20"/>
    <w:rsid w:val="001105BA"/>
    <w:rsid w:val="0011154F"/>
    <w:rsid w:val="0011299D"/>
    <w:rsid w:val="0011567A"/>
    <w:rsid w:val="0011745B"/>
    <w:rsid w:val="00122ABB"/>
    <w:rsid w:val="00123A31"/>
    <w:rsid w:val="00123A7C"/>
    <w:rsid w:val="001241CC"/>
    <w:rsid w:val="00124D6E"/>
    <w:rsid w:val="00125E14"/>
    <w:rsid w:val="00126A52"/>
    <w:rsid w:val="00127C9A"/>
    <w:rsid w:val="0013335E"/>
    <w:rsid w:val="0013344F"/>
    <w:rsid w:val="00135211"/>
    <w:rsid w:val="00135243"/>
    <w:rsid w:val="00135DD4"/>
    <w:rsid w:val="00136ED2"/>
    <w:rsid w:val="00137970"/>
    <w:rsid w:val="00140F91"/>
    <w:rsid w:val="001420B3"/>
    <w:rsid w:val="00145FF8"/>
    <w:rsid w:val="00147783"/>
    <w:rsid w:val="00150EF6"/>
    <w:rsid w:val="0015138D"/>
    <w:rsid w:val="00151F7B"/>
    <w:rsid w:val="00152EA7"/>
    <w:rsid w:val="00153156"/>
    <w:rsid w:val="0015498B"/>
    <w:rsid w:val="0015572D"/>
    <w:rsid w:val="00155D3D"/>
    <w:rsid w:val="00160A67"/>
    <w:rsid w:val="001613A7"/>
    <w:rsid w:val="00161CF6"/>
    <w:rsid w:val="00162D6F"/>
    <w:rsid w:val="00164ED9"/>
    <w:rsid w:val="001667AF"/>
    <w:rsid w:val="00167237"/>
    <w:rsid w:val="00167E1A"/>
    <w:rsid w:val="001707EB"/>
    <w:rsid w:val="001747F4"/>
    <w:rsid w:val="00175A48"/>
    <w:rsid w:val="00177315"/>
    <w:rsid w:val="001805C0"/>
    <w:rsid w:val="00180EAE"/>
    <w:rsid w:val="00184299"/>
    <w:rsid w:val="001867BC"/>
    <w:rsid w:val="00186BF3"/>
    <w:rsid w:val="00187769"/>
    <w:rsid w:val="001910DC"/>
    <w:rsid w:val="0019141D"/>
    <w:rsid w:val="001928E1"/>
    <w:rsid w:val="00193327"/>
    <w:rsid w:val="001933DC"/>
    <w:rsid w:val="00195A3A"/>
    <w:rsid w:val="00196BB6"/>
    <w:rsid w:val="001A0E05"/>
    <w:rsid w:val="001A3BA3"/>
    <w:rsid w:val="001A5367"/>
    <w:rsid w:val="001A7350"/>
    <w:rsid w:val="001B1075"/>
    <w:rsid w:val="001B16D7"/>
    <w:rsid w:val="001B3AB4"/>
    <w:rsid w:val="001B43D3"/>
    <w:rsid w:val="001B519E"/>
    <w:rsid w:val="001C10B6"/>
    <w:rsid w:val="001C1D57"/>
    <w:rsid w:val="001C20C9"/>
    <w:rsid w:val="001C5BDD"/>
    <w:rsid w:val="001C5CE0"/>
    <w:rsid w:val="001C6C88"/>
    <w:rsid w:val="001D031C"/>
    <w:rsid w:val="001D05A3"/>
    <w:rsid w:val="001D0E26"/>
    <w:rsid w:val="001D109F"/>
    <w:rsid w:val="001D1C0D"/>
    <w:rsid w:val="001D26E3"/>
    <w:rsid w:val="001D4965"/>
    <w:rsid w:val="001D7406"/>
    <w:rsid w:val="001E19F0"/>
    <w:rsid w:val="001E2FD9"/>
    <w:rsid w:val="001E7088"/>
    <w:rsid w:val="001F12BB"/>
    <w:rsid w:val="001F15EB"/>
    <w:rsid w:val="001F21A5"/>
    <w:rsid w:val="001F2520"/>
    <w:rsid w:val="001F2B72"/>
    <w:rsid w:val="001F591A"/>
    <w:rsid w:val="0020037D"/>
    <w:rsid w:val="00200905"/>
    <w:rsid w:val="0020134D"/>
    <w:rsid w:val="00204C8A"/>
    <w:rsid w:val="0020522B"/>
    <w:rsid w:val="002057ED"/>
    <w:rsid w:val="00206A79"/>
    <w:rsid w:val="00207BBB"/>
    <w:rsid w:val="0021034B"/>
    <w:rsid w:val="002112C5"/>
    <w:rsid w:val="00211452"/>
    <w:rsid w:val="00211829"/>
    <w:rsid w:val="00212322"/>
    <w:rsid w:val="0021431F"/>
    <w:rsid w:val="00215491"/>
    <w:rsid w:val="00220978"/>
    <w:rsid w:val="002210B0"/>
    <w:rsid w:val="002210CB"/>
    <w:rsid w:val="00225EF0"/>
    <w:rsid w:val="00226EEA"/>
    <w:rsid w:val="0023040D"/>
    <w:rsid w:val="002306CF"/>
    <w:rsid w:val="0023150C"/>
    <w:rsid w:val="00231A67"/>
    <w:rsid w:val="00232A67"/>
    <w:rsid w:val="00233852"/>
    <w:rsid w:val="00233A59"/>
    <w:rsid w:val="00235558"/>
    <w:rsid w:val="00237ABC"/>
    <w:rsid w:val="002409AD"/>
    <w:rsid w:val="0024254E"/>
    <w:rsid w:val="0024386A"/>
    <w:rsid w:val="00243C56"/>
    <w:rsid w:val="00244765"/>
    <w:rsid w:val="00244E77"/>
    <w:rsid w:val="00246783"/>
    <w:rsid w:val="00251D45"/>
    <w:rsid w:val="0025480A"/>
    <w:rsid w:val="00256534"/>
    <w:rsid w:val="0025667F"/>
    <w:rsid w:val="00257BE4"/>
    <w:rsid w:val="00257F75"/>
    <w:rsid w:val="00263438"/>
    <w:rsid w:val="002652C0"/>
    <w:rsid w:val="0026538C"/>
    <w:rsid w:val="00265C85"/>
    <w:rsid w:val="00267BC4"/>
    <w:rsid w:val="0027081B"/>
    <w:rsid w:val="00271A26"/>
    <w:rsid w:val="00272E06"/>
    <w:rsid w:val="00275403"/>
    <w:rsid w:val="002767DD"/>
    <w:rsid w:val="002775C0"/>
    <w:rsid w:val="00280713"/>
    <w:rsid w:val="00282818"/>
    <w:rsid w:val="00286FBD"/>
    <w:rsid w:val="002900BC"/>
    <w:rsid w:val="002917B9"/>
    <w:rsid w:val="00292F30"/>
    <w:rsid w:val="002948C0"/>
    <w:rsid w:val="00295377"/>
    <w:rsid w:val="002958A2"/>
    <w:rsid w:val="00295A92"/>
    <w:rsid w:val="00297AA1"/>
    <w:rsid w:val="002A0B24"/>
    <w:rsid w:val="002A0C2B"/>
    <w:rsid w:val="002A1560"/>
    <w:rsid w:val="002A4E99"/>
    <w:rsid w:val="002A62AC"/>
    <w:rsid w:val="002A696B"/>
    <w:rsid w:val="002B2358"/>
    <w:rsid w:val="002B4F58"/>
    <w:rsid w:val="002B50B6"/>
    <w:rsid w:val="002B5BC0"/>
    <w:rsid w:val="002B6112"/>
    <w:rsid w:val="002B6BA3"/>
    <w:rsid w:val="002C052E"/>
    <w:rsid w:val="002C0A87"/>
    <w:rsid w:val="002C6D20"/>
    <w:rsid w:val="002D0DBF"/>
    <w:rsid w:val="002D175F"/>
    <w:rsid w:val="002D1E3B"/>
    <w:rsid w:val="002D209B"/>
    <w:rsid w:val="002D2498"/>
    <w:rsid w:val="002D3315"/>
    <w:rsid w:val="002D5A9E"/>
    <w:rsid w:val="002D5B2D"/>
    <w:rsid w:val="002D7067"/>
    <w:rsid w:val="002D75A5"/>
    <w:rsid w:val="002E008C"/>
    <w:rsid w:val="002E0B2F"/>
    <w:rsid w:val="002E11FE"/>
    <w:rsid w:val="002E249C"/>
    <w:rsid w:val="002E31C8"/>
    <w:rsid w:val="002E336B"/>
    <w:rsid w:val="002E3BF8"/>
    <w:rsid w:val="002E7C9C"/>
    <w:rsid w:val="002E7DAA"/>
    <w:rsid w:val="002E7FD9"/>
    <w:rsid w:val="002F216A"/>
    <w:rsid w:val="002F3012"/>
    <w:rsid w:val="00302818"/>
    <w:rsid w:val="0030489C"/>
    <w:rsid w:val="00304DED"/>
    <w:rsid w:val="00306C49"/>
    <w:rsid w:val="00307220"/>
    <w:rsid w:val="00307902"/>
    <w:rsid w:val="00307907"/>
    <w:rsid w:val="00312719"/>
    <w:rsid w:val="0031357A"/>
    <w:rsid w:val="0031449C"/>
    <w:rsid w:val="0031560A"/>
    <w:rsid w:val="00315862"/>
    <w:rsid w:val="00317842"/>
    <w:rsid w:val="00320FC9"/>
    <w:rsid w:val="003210BA"/>
    <w:rsid w:val="003256F8"/>
    <w:rsid w:val="00326A6A"/>
    <w:rsid w:val="003270B4"/>
    <w:rsid w:val="00327E76"/>
    <w:rsid w:val="0033006E"/>
    <w:rsid w:val="0033267D"/>
    <w:rsid w:val="00337CFB"/>
    <w:rsid w:val="0034065B"/>
    <w:rsid w:val="00342104"/>
    <w:rsid w:val="00342173"/>
    <w:rsid w:val="00344695"/>
    <w:rsid w:val="00345946"/>
    <w:rsid w:val="00346188"/>
    <w:rsid w:val="003515B3"/>
    <w:rsid w:val="003520A4"/>
    <w:rsid w:val="00352189"/>
    <w:rsid w:val="0035362D"/>
    <w:rsid w:val="0035635E"/>
    <w:rsid w:val="003631BA"/>
    <w:rsid w:val="00363BCF"/>
    <w:rsid w:val="00364D07"/>
    <w:rsid w:val="00365436"/>
    <w:rsid w:val="00365764"/>
    <w:rsid w:val="003677A0"/>
    <w:rsid w:val="003677D5"/>
    <w:rsid w:val="00367AC9"/>
    <w:rsid w:val="00367F50"/>
    <w:rsid w:val="00370B70"/>
    <w:rsid w:val="00370C73"/>
    <w:rsid w:val="00372AD9"/>
    <w:rsid w:val="00373B9B"/>
    <w:rsid w:val="0037480E"/>
    <w:rsid w:val="00375E09"/>
    <w:rsid w:val="00376AE6"/>
    <w:rsid w:val="00377322"/>
    <w:rsid w:val="00377515"/>
    <w:rsid w:val="00380454"/>
    <w:rsid w:val="0038064D"/>
    <w:rsid w:val="00383B33"/>
    <w:rsid w:val="00384DBB"/>
    <w:rsid w:val="003857CF"/>
    <w:rsid w:val="00385F4A"/>
    <w:rsid w:val="00386939"/>
    <w:rsid w:val="0039025D"/>
    <w:rsid w:val="0039251D"/>
    <w:rsid w:val="00392BB1"/>
    <w:rsid w:val="00395140"/>
    <w:rsid w:val="00397D2A"/>
    <w:rsid w:val="00397D80"/>
    <w:rsid w:val="00397FBD"/>
    <w:rsid w:val="003A443A"/>
    <w:rsid w:val="003A6C57"/>
    <w:rsid w:val="003B02A5"/>
    <w:rsid w:val="003B05EE"/>
    <w:rsid w:val="003B0FA3"/>
    <w:rsid w:val="003B2585"/>
    <w:rsid w:val="003B432D"/>
    <w:rsid w:val="003B4A0F"/>
    <w:rsid w:val="003B57ED"/>
    <w:rsid w:val="003B6186"/>
    <w:rsid w:val="003B7EAC"/>
    <w:rsid w:val="003C52DB"/>
    <w:rsid w:val="003C58BC"/>
    <w:rsid w:val="003C7240"/>
    <w:rsid w:val="003C7A51"/>
    <w:rsid w:val="003D1652"/>
    <w:rsid w:val="003D205F"/>
    <w:rsid w:val="003D271F"/>
    <w:rsid w:val="003D2F5D"/>
    <w:rsid w:val="003D36D6"/>
    <w:rsid w:val="003D3C5C"/>
    <w:rsid w:val="003D4417"/>
    <w:rsid w:val="003D5561"/>
    <w:rsid w:val="003D650E"/>
    <w:rsid w:val="003D6CF3"/>
    <w:rsid w:val="003E0020"/>
    <w:rsid w:val="003E004B"/>
    <w:rsid w:val="003E1224"/>
    <w:rsid w:val="003E1726"/>
    <w:rsid w:val="003E48F8"/>
    <w:rsid w:val="003E6406"/>
    <w:rsid w:val="003E66C9"/>
    <w:rsid w:val="003F0E88"/>
    <w:rsid w:val="003F11A4"/>
    <w:rsid w:val="003F19ED"/>
    <w:rsid w:val="003F282B"/>
    <w:rsid w:val="003F357A"/>
    <w:rsid w:val="003F3DF2"/>
    <w:rsid w:val="003F43E9"/>
    <w:rsid w:val="003F72C5"/>
    <w:rsid w:val="003F7605"/>
    <w:rsid w:val="00400A08"/>
    <w:rsid w:val="004019FD"/>
    <w:rsid w:val="00401D3D"/>
    <w:rsid w:val="00402E00"/>
    <w:rsid w:val="0040442E"/>
    <w:rsid w:val="004050F6"/>
    <w:rsid w:val="004055FA"/>
    <w:rsid w:val="0040588E"/>
    <w:rsid w:val="00405A2F"/>
    <w:rsid w:val="00405AF7"/>
    <w:rsid w:val="00410496"/>
    <w:rsid w:val="00412529"/>
    <w:rsid w:val="00412CB5"/>
    <w:rsid w:val="00413DE6"/>
    <w:rsid w:val="00413DFF"/>
    <w:rsid w:val="00414BA6"/>
    <w:rsid w:val="00414BBE"/>
    <w:rsid w:val="004171F1"/>
    <w:rsid w:val="00417A01"/>
    <w:rsid w:val="00421553"/>
    <w:rsid w:val="00423039"/>
    <w:rsid w:val="0042472E"/>
    <w:rsid w:val="00426993"/>
    <w:rsid w:val="00431833"/>
    <w:rsid w:val="004335FA"/>
    <w:rsid w:val="00434DBC"/>
    <w:rsid w:val="004372B1"/>
    <w:rsid w:val="004377FD"/>
    <w:rsid w:val="0044038F"/>
    <w:rsid w:val="00440622"/>
    <w:rsid w:val="00443763"/>
    <w:rsid w:val="0044381F"/>
    <w:rsid w:val="004438FC"/>
    <w:rsid w:val="00443D57"/>
    <w:rsid w:val="00444D04"/>
    <w:rsid w:val="00445326"/>
    <w:rsid w:val="00447CF6"/>
    <w:rsid w:val="00450264"/>
    <w:rsid w:val="00453737"/>
    <w:rsid w:val="00454374"/>
    <w:rsid w:val="0045483E"/>
    <w:rsid w:val="004555A4"/>
    <w:rsid w:val="0045581E"/>
    <w:rsid w:val="004565D1"/>
    <w:rsid w:val="00460D5E"/>
    <w:rsid w:val="0046159E"/>
    <w:rsid w:val="00461C47"/>
    <w:rsid w:val="00465E0A"/>
    <w:rsid w:val="004672CA"/>
    <w:rsid w:val="00471B37"/>
    <w:rsid w:val="00471E83"/>
    <w:rsid w:val="004734BD"/>
    <w:rsid w:val="0047354C"/>
    <w:rsid w:val="004747B7"/>
    <w:rsid w:val="0047538D"/>
    <w:rsid w:val="00475391"/>
    <w:rsid w:val="0047603A"/>
    <w:rsid w:val="00476786"/>
    <w:rsid w:val="004776D9"/>
    <w:rsid w:val="00480B2B"/>
    <w:rsid w:val="004815A3"/>
    <w:rsid w:val="00483302"/>
    <w:rsid w:val="00485E2E"/>
    <w:rsid w:val="00486027"/>
    <w:rsid w:val="00487163"/>
    <w:rsid w:val="004876EC"/>
    <w:rsid w:val="00490FD8"/>
    <w:rsid w:val="00494B8D"/>
    <w:rsid w:val="0049592C"/>
    <w:rsid w:val="00495EE9"/>
    <w:rsid w:val="004A14A3"/>
    <w:rsid w:val="004A2FF7"/>
    <w:rsid w:val="004A3227"/>
    <w:rsid w:val="004A35DD"/>
    <w:rsid w:val="004A37BF"/>
    <w:rsid w:val="004A38FE"/>
    <w:rsid w:val="004A3A95"/>
    <w:rsid w:val="004A3D05"/>
    <w:rsid w:val="004A4EFD"/>
    <w:rsid w:val="004A5A48"/>
    <w:rsid w:val="004B0457"/>
    <w:rsid w:val="004B05FA"/>
    <w:rsid w:val="004B1AF2"/>
    <w:rsid w:val="004B2FC7"/>
    <w:rsid w:val="004B30DD"/>
    <w:rsid w:val="004B31D3"/>
    <w:rsid w:val="004B354C"/>
    <w:rsid w:val="004B3F3D"/>
    <w:rsid w:val="004B4120"/>
    <w:rsid w:val="004B56F2"/>
    <w:rsid w:val="004B5C90"/>
    <w:rsid w:val="004B6633"/>
    <w:rsid w:val="004B76A0"/>
    <w:rsid w:val="004C1E45"/>
    <w:rsid w:val="004C46D8"/>
    <w:rsid w:val="004C4945"/>
    <w:rsid w:val="004C5BF2"/>
    <w:rsid w:val="004C5F18"/>
    <w:rsid w:val="004D0600"/>
    <w:rsid w:val="004D2F0D"/>
    <w:rsid w:val="004D4B97"/>
    <w:rsid w:val="004D66E1"/>
    <w:rsid w:val="004D6A2F"/>
    <w:rsid w:val="004E0CEF"/>
    <w:rsid w:val="004E177D"/>
    <w:rsid w:val="004E2A91"/>
    <w:rsid w:val="004E4CC1"/>
    <w:rsid w:val="004E5E08"/>
    <w:rsid w:val="004E65CA"/>
    <w:rsid w:val="004E7758"/>
    <w:rsid w:val="004F0C32"/>
    <w:rsid w:val="004F1BD7"/>
    <w:rsid w:val="004F313E"/>
    <w:rsid w:val="004F428B"/>
    <w:rsid w:val="004F5643"/>
    <w:rsid w:val="004F692B"/>
    <w:rsid w:val="00500542"/>
    <w:rsid w:val="00502331"/>
    <w:rsid w:val="005024DE"/>
    <w:rsid w:val="00502E96"/>
    <w:rsid w:val="00507908"/>
    <w:rsid w:val="005122C4"/>
    <w:rsid w:val="00512BAF"/>
    <w:rsid w:val="00512F40"/>
    <w:rsid w:val="00514164"/>
    <w:rsid w:val="00515790"/>
    <w:rsid w:val="005177F7"/>
    <w:rsid w:val="005204A3"/>
    <w:rsid w:val="00522CE6"/>
    <w:rsid w:val="00522FBE"/>
    <w:rsid w:val="00523484"/>
    <w:rsid w:val="00524576"/>
    <w:rsid w:val="00525042"/>
    <w:rsid w:val="0052509B"/>
    <w:rsid w:val="00526ED0"/>
    <w:rsid w:val="005276A9"/>
    <w:rsid w:val="00531ABD"/>
    <w:rsid w:val="00533DE2"/>
    <w:rsid w:val="0053660C"/>
    <w:rsid w:val="0053795E"/>
    <w:rsid w:val="0054280C"/>
    <w:rsid w:val="00542CE2"/>
    <w:rsid w:val="00542EF2"/>
    <w:rsid w:val="005445ED"/>
    <w:rsid w:val="00545BE6"/>
    <w:rsid w:val="005466B8"/>
    <w:rsid w:val="00546A01"/>
    <w:rsid w:val="00554573"/>
    <w:rsid w:val="005547EA"/>
    <w:rsid w:val="00555573"/>
    <w:rsid w:val="00555737"/>
    <w:rsid w:val="005562AB"/>
    <w:rsid w:val="00556978"/>
    <w:rsid w:val="00557122"/>
    <w:rsid w:val="00561D1C"/>
    <w:rsid w:val="00564A91"/>
    <w:rsid w:val="0056633C"/>
    <w:rsid w:val="005674FB"/>
    <w:rsid w:val="00571F9A"/>
    <w:rsid w:val="00573F86"/>
    <w:rsid w:val="0057446A"/>
    <w:rsid w:val="00574EE6"/>
    <w:rsid w:val="00576889"/>
    <w:rsid w:val="00576EAE"/>
    <w:rsid w:val="00577158"/>
    <w:rsid w:val="005804F9"/>
    <w:rsid w:val="00582185"/>
    <w:rsid w:val="005822F4"/>
    <w:rsid w:val="00582733"/>
    <w:rsid w:val="00584DD7"/>
    <w:rsid w:val="0058533C"/>
    <w:rsid w:val="00585CA6"/>
    <w:rsid w:val="00586AE2"/>
    <w:rsid w:val="005873A5"/>
    <w:rsid w:val="005876C0"/>
    <w:rsid w:val="00591C9B"/>
    <w:rsid w:val="0059262C"/>
    <w:rsid w:val="00593F82"/>
    <w:rsid w:val="005940A8"/>
    <w:rsid w:val="005961B8"/>
    <w:rsid w:val="0059625E"/>
    <w:rsid w:val="00597567"/>
    <w:rsid w:val="005A1285"/>
    <w:rsid w:val="005A200D"/>
    <w:rsid w:val="005A2D97"/>
    <w:rsid w:val="005A2E0F"/>
    <w:rsid w:val="005A5876"/>
    <w:rsid w:val="005A6BD7"/>
    <w:rsid w:val="005A7D20"/>
    <w:rsid w:val="005B0394"/>
    <w:rsid w:val="005B046C"/>
    <w:rsid w:val="005B047B"/>
    <w:rsid w:val="005B0E1F"/>
    <w:rsid w:val="005B4C29"/>
    <w:rsid w:val="005B658C"/>
    <w:rsid w:val="005B6EE1"/>
    <w:rsid w:val="005B6F51"/>
    <w:rsid w:val="005B7DCA"/>
    <w:rsid w:val="005C54AF"/>
    <w:rsid w:val="005C5E52"/>
    <w:rsid w:val="005D0C42"/>
    <w:rsid w:val="005D1323"/>
    <w:rsid w:val="005D253A"/>
    <w:rsid w:val="005D4B65"/>
    <w:rsid w:val="005D5544"/>
    <w:rsid w:val="005D6EED"/>
    <w:rsid w:val="005E1922"/>
    <w:rsid w:val="005E2AAF"/>
    <w:rsid w:val="005E4FCA"/>
    <w:rsid w:val="005E515B"/>
    <w:rsid w:val="005E72F9"/>
    <w:rsid w:val="005F09AA"/>
    <w:rsid w:val="005F22EE"/>
    <w:rsid w:val="005F3BCB"/>
    <w:rsid w:val="005F43F5"/>
    <w:rsid w:val="005F4F06"/>
    <w:rsid w:val="005F78F5"/>
    <w:rsid w:val="00600AEE"/>
    <w:rsid w:val="00600CAB"/>
    <w:rsid w:val="00600F1C"/>
    <w:rsid w:val="00601F72"/>
    <w:rsid w:val="006033FA"/>
    <w:rsid w:val="0060375E"/>
    <w:rsid w:val="006052F1"/>
    <w:rsid w:val="00606C20"/>
    <w:rsid w:val="00606DEC"/>
    <w:rsid w:val="006075B8"/>
    <w:rsid w:val="00610828"/>
    <w:rsid w:val="00611D5A"/>
    <w:rsid w:val="00611F61"/>
    <w:rsid w:val="0061235B"/>
    <w:rsid w:val="006123A7"/>
    <w:rsid w:val="0061511D"/>
    <w:rsid w:val="00620EFB"/>
    <w:rsid w:val="006237CA"/>
    <w:rsid w:val="006247FC"/>
    <w:rsid w:val="00625A05"/>
    <w:rsid w:val="006260AE"/>
    <w:rsid w:val="0062678E"/>
    <w:rsid w:val="00627B39"/>
    <w:rsid w:val="0063048B"/>
    <w:rsid w:val="00631CBD"/>
    <w:rsid w:val="00631DC6"/>
    <w:rsid w:val="006328F8"/>
    <w:rsid w:val="00632967"/>
    <w:rsid w:val="00632B52"/>
    <w:rsid w:val="00632F53"/>
    <w:rsid w:val="006341E2"/>
    <w:rsid w:val="006344CA"/>
    <w:rsid w:val="00635962"/>
    <w:rsid w:val="006363A9"/>
    <w:rsid w:val="00636429"/>
    <w:rsid w:val="00636660"/>
    <w:rsid w:val="006414B7"/>
    <w:rsid w:val="00641F89"/>
    <w:rsid w:val="00644520"/>
    <w:rsid w:val="006445C1"/>
    <w:rsid w:val="006458F9"/>
    <w:rsid w:val="006477A1"/>
    <w:rsid w:val="00650DC7"/>
    <w:rsid w:val="006530AD"/>
    <w:rsid w:val="0065395C"/>
    <w:rsid w:val="00654F2E"/>
    <w:rsid w:val="006554E6"/>
    <w:rsid w:val="0065565C"/>
    <w:rsid w:val="00656BD2"/>
    <w:rsid w:val="0066078F"/>
    <w:rsid w:val="0066129D"/>
    <w:rsid w:val="00663426"/>
    <w:rsid w:val="00664D4F"/>
    <w:rsid w:val="00664DC3"/>
    <w:rsid w:val="00665B63"/>
    <w:rsid w:val="00670176"/>
    <w:rsid w:val="006712F2"/>
    <w:rsid w:val="0067156F"/>
    <w:rsid w:val="00671AF3"/>
    <w:rsid w:val="0067451E"/>
    <w:rsid w:val="006745E5"/>
    <w:rsid w:val="00677EA9"/>
    <w:rsid w:val="00684397"/>
    <w:rsid w:val="006857B0"/>
    <w:rsid w:val="00690060"/>
    <w:rsid w:val="00691679"/>
    <w:rsid w:val="00692AFC"/>
    <w:rsid w:val="0069337C"/>
    <w:rsid w:val="0069362B"/>
    <w:rsid w:val="00694376"/>
    <w:rsid w:val="00694AA9"/>
    <w:rsid w:val="00697110"/>
    <w:rsid w:val="00697BC6"/>
    <w:rsid w:val="006A0DC6"/>
    <w:rsid w:val="006A1D71"/>
    <w:rsid w:val="006A2219"/>
    <w:rsid w:val="006A2CA7"/>
    <w:rsid w:val="006A33FD"/>
    <w:rsid w:val="006A495D"/>
    <w:rsid w:val="006A4CC2"/>
    <w:rsid w:val="006A6C42"/>
    <w:rsid w:val="006A7B86"/>
    <w:rsid w:val="006B0BD9"/>
    <w:rsid w:val="006B1676"/>
    <w:rsid w:val="006B17FB"/>
    <w:rsid w:val="006B5DAF"/>
    <w:rsid w:val="006B5E04"/>
    <w:rsid w:val="006B6D91"/>
    <w:rsid w:val="006B79F4"/>
    <w:rsid w:val="006B7DA7"/>
    <w:rsid w:val="006C2F49"/>
    <w:rsid w:val="006C31BD"/>
    <w:rsid w:val="006C530F"/>
    <w:rsid w:val="006C60AA"/>
    <w:rsid w:val="006C6233"/>
    <w:rsid w:val="006C778F"/>
    <w:rsid w:val="006D0B83"/>
    <w:rsid w:val="006D2E5C"/>
    <w:rsid w:val="006D3E19"/>
    <w:rsid w:val="006D54B8"/>
    <w:rsid w:val="006D55D9"/>
    <w:rsid w:val="006D57B9"/>
    <w:rsid w:val="006D79B0"/>
    <w:rsid w:val="006D7E74"/>
    <w:rsid w:val="006E079B"/>
    <w:rsid w:val="006E28D3"/>
    <w:rsid w:val="006E2D3F"/>
    <w:rsid w:val="006E4206"/>
    <w:rsid w:val="006E5879"/>
    <w:rsid w:val="006E7DF6"/>
    <w:rsid w:val="006F50DD"/>
    <w:rsid w:val="006F7D60"/>
    <w:rsid w:val="00700B1F"/>
    <w:rsid w:val="00701A60"/>
    <w:rsid w:val="007033E3"/>
    <w:rsid w:val="007044C9"/>
    <w:rsid w:val="00704888"/>
    <w:rsid w:val="0070490B"/>
    <w:rsid w:val="0070753C"/>
    <w:rsid w:val="00710271"/>
    <w:rsid w:val="007103E1"/>
    <w:rsid w:val="00710401"/>
    <w:rsid w:val="00710915"/>
    <w:rsid w:val="00711019"/>
    <w:rsid w:val="007133D3"/>
    <w:rsid w:val="00714146"/>
    <w:rsid w:val="007155C7"/>
    <w:rsid w:val="00716491"/>
    <w:rsid w:val="00717DB4"/>
    <w:rsid w:val="00721583"/>
    <w:rsid w:val="00721680"/>
    <w:rsid w:val="00721720"/>
    <w:rsid w:val="007223A7"/>
    <w:rsid w:val="00723CA6"/>
    <w:rsid w:val="007253CD"/>
    <w:rsid w:val="007255D0"/>
    <w:rsid w:val="0072607A"/>
    <w:rsid w:val="0072736A"/>
    <w:rsid w:val="0073112C"/>
    <w:rsid w:val="007328B7"/>
    <w:rsid w:val="00733EF1"/>
    <w:rsid w:val="00735EB1"/>
    <w:rsid w:val="00735ED0"/>
    <w:rsid w:val="00736B30"/>
    <w:rsid w:val="007403BC"/>
    <w:rsid w:val="007403E5"/>
    <w:rsid w:val="00742A12"/>
    <w:rsid w:val="00746D69"/>
    <w:rsid w:val="007475CC"/>
    <w:rsid w:val="0075041F"/>
    <w:rsid w:val="00750AAD"/>
    <w:rsid w:val="0075242E"/>
    <w:rsid w:val="00753BA1"/>
    <w:rsid w:val="00755887"/>
    <w:rsid w:val="00755DC6"/>
    <w:rsid w:val="007572C7"/>
    <w:rsid w:val="00760A1B"/>
    <w:rsid w:val="00761A8E"/>
    <w:rsid w:val="007635D1"/>
    <w:rsid w:val="00763A82"/>
    <w:rsid w:val="00764F36"/>
    <w:rsid w:val="0076524C"/>
    <w:rsid w:val="00765409"/>
    <w:rsid w:val="00770E1B"/>
    <w:rsid w:val="00771C90"/>
    <w:rsid w:val="00771F1A"/>
    <w:rsid w:val="00772F15"/>
    <w:rsid w:val="007732C5"/>
    <w:rsid w:val="00775B7A"/>
    <w:rsid w:val="00775D31"/>
    <w:rsid w:val="007766B2"/>
    <w:rsid w:val="007766DB"/>
    <w:rsid w:val="00780221"/>
    <w:rsid w:val="007816E8"/>
    <w:rsid w:val="007822E3"/>
    <w:rsid w:val="00782E49"/>
    <w:rsid w:val="00782F15"/>
    <w:rsid w:val="00783388"/>
    <w:rsid w:val="00784A0D"/>
    <w:rsid w:val="00792568"/>
    <w:rsid w:val="00794247"/>
    <w:rsid w:val="007A09E3"/>
    <w:rsid w:val="007A0EE2"/>
    <w:rsid w:val="007A1319"/>
    <w:rsid w:val="007A13CA"/>
    <w:rsid w:val="007A1DDF"/>
    <w:rsid w:val="007A2CF0"/>
    <w:rsid w:val="007A452D"/>
    <w:rsid w:val="007A5DC4"/>
    <w:rsid w:val="007A7772"/>
    <w:rsid w:val="007B0B79"/>
    <w:rsid w:val="007B15F6"/>
    <w:rsid w:val="007B54FD"/>
    <w:rsid w:val="007B5762"/>
    <w:rsid w:val="007B6CF3"/>
    <w:rsid w:val="007C01A2"/>
    <w:rsid w:val="007C1E0E"/>
    <w:rsid w:val="007C3295"/>
    <w:rsid w:val="007C32FE"/>
    <w:rsid w:val="007C3A18"/>
    <w:rsid w:val="007C43AA"/>
    <w:rsid w:val="007C4A3E"/>
    <w:rsid w:val="007C5875"/>
    <w:rsid w:val="007D127A"/>
    <w:rsid w:val="007D1AF3"/>
    <w:rsid w:val="007D2DF2"/>
    <w:rsid w:val="007D4A76"/>
    <w:rsid w:val="007D4DDE"/>
    <w:rsid w:val="007D7B9C"/>
    <w:rsid w:val="007E0106"/>
    <w:rsid w:val="007E03EC"/>
    <w:rsid w:val="007E12C2"/>
    <w:rsid w:val="007E2971"/>
    <w:rsid w:val="007E3F56"/>
    <w:rsid w:val="007E4156"/>
    <w:rsid w:val="007E42F6"/>
    <w:rsid w:val="007E4FC1"/>
    <w:rsid w:val="007E68D0"/>
    <w:rsid w:val="007E6EEC"/>
    <w:rsid w:val="007E7884"/>
    <w:rsid w:val="007F0EAA"/>
    <w:rsid w:val="007F187D"/>
    <w:rsid w:val="007F3557"/>
    <w:rsid w:val="007F6071"/>
    <w:rsid w:val="008009C7"/>
    <w:rsid w:val="00803392"/>
    <w:rsid w:val="008057F5"/>
    <w:rsid w:val="00806A80"/>
    <w:rsid w:val="0080724D"/>
    <w:rsid w:val="00810B09"/>
    <w:rsid w:val="00811955"/>
    <w:rsid w:val="00813035"/>
    <w:rsid w:val="00816EF7"/>
    <w:rsid w:val="00817EFE"/>
    <w:rsid w:val="00823590"/>
    <w:rsid w:val="0082735C"/>
    <w:rsid w:val="00830880"/>
    <w:rsid w:val="0083347C"/>
    <w:rsid w:val="008355D7"/>
    <w:rsid w:val="00836C0B"/>
    <w:rsid w:val="00840C28"/>
    <w:rsid w:val="00841E2C"/>
    <w:rsid w:val="00841F81"/>
    <w:rsid w:val="00842DBC"/>
    <w:rsid w:val="00844592"/>
    <w:rsid w:val="00844652"/>
    <w:rsid w:val="00845A25"/>
    <w:rsid w:val="00845E00"/>
    <w:rsid w:val="008479A4"/>
    <w:rsid w:val="0085012D"/>
    <w:rsid w:val="00851B32"/>
    <w:rsid w:val="008526A7"/>
    <w:rsid w:val="00853396"/>
    <w:rsid w:val="008533BD"/>
    <w:rsid w:val="0085550C"/>
    <w:rsid w:val="00855F2C"/>
    <w:rsid w:val="008601F2"/>
    <w:rsid w:val="008616C5"/>
    <w:rsid w:val="008618EE"/>
    <w:rsid w:val="00861A25"/>
    <w:rsid w:val="0086286D"/>
    <w:rsid w:val="00867DC5"/>
    <w:rsid w:val="00870D33"/>
    <w:rsid w:val="008735A8"/>
    <w:rsid w:val="00875722"/>
    <w:rsid w:val="00884687"/>
    <w:rsid w:val="00884D04"/>
    <w:rsid w:val="008851E9"/>
    <w:rsid w:val="00886D00"/>
    <w:rsid w:val="008872F4"/>
    <w:rsid w:val="008911FB"/>
    <w:rsid w:val="0089262D"/>
    <w:rsid w:val="00892842"/>
    <w:rsid w:val="00893582"/>
    <w:rsid w:val="008935D9"/>
    <w:rsid w:val="0089387A"/>
    <w:rsid w:val="0089398F"/>
    <w:rsid w:val="00894C52"/>
    <w:rsid w:val="00894C7D"/>
    <w:rsid w:val="00897852"/>
    <w:rsid w:val="008A0145"/>
    <w:rsid w:val="008A017E"/>
    <w:rsid w:val="008A30E0"/>
    <w:rsid w:val="008A4935"/>
    <w:rsid w:val="008A4C6A"/>
    <w:rsid w:val="008A5E60"/>
    <w:rsid w:val="008A7D53"/>
    <w:rsid w:val="008A7FFA"/>
    <w:rsid w:val="008B297D"/>
    <w:rsid w:val="008B30E7"/>
    <w:rsid w:val="008B48E6"/>
    <w:rsid w:val="008B6BB0"/>
    <w:rsid w:val="008B7497"/>
    <w:rsid w:val="008C14B1"/>
    <w:rsid w:val="008C1822"/>
    <w:rsid w:val="008C2EE5"/>
    <w:rsid w:val="008C5222"/>
    <w:rsid w:val="008D018A"/>
    <w:rsid w:val="008D5D03"/>
    <w:rsid w:val="008E1743"/>
    <w:rsid w:val="008E57E4"/>
    <w:rsid w:val="008E6A77"/>
    <w:rsid w:val="008E771E"/>
    <w:rsid w:val="008F220C"/>
    <w:rsid w:val="008F2280"/>
    <w:rsid w:val="008F2511"/>
    <w:rsid w:val="008F3A9D"/>
    <w:rsid w:val="008F3C71"/>
    <w:rsid w:val="008F3E5B"/>
    <w:rsid w:val="008F44B5"/>
    <w:rsid w:val="008F4CB5"/>
    <w:rsid w:val="008F5554"/>
    <w:rsid w:val="008F6D98"/>
    <w:rsid w:val="008F709C"/>
    <w:rsid w:val="008F75F5"/>
    <w:rsid w:val="008F7C9E"/>
    <w:rsid w:val="0090084C"/>
    <w:rsid w:val="00900CD3"/>
    <w:rsid w:val="009018E2"/>
    <w:rsid w:val="00902304"/>
    <w:rsid w:val="009026DA"/>
    <w:rsid w:val="0090275C"/>
    <w:rsid w:val="00902A75"/>
    <w:rsid w:val="00903734"/>
    <w:rsid w:val="00903C07"/>
    <w:rsid w:val="0090407C"/>
    <w:rsid w:val="0090609B"/>
    <w:rsid w:val="00906130"/>
    <w:rsid w:val="009061AF"/>
    <w:rsid w:val="00906E48"/>
    <w:rsid w:val="00907D03"/>
    <w:rsid w:val="00910736"/>
    <w:rsid w:val="00911BD1"/>
    <w:rsid w:val="00912AC8"/>
    <w:rsid w:val="0091423E"/>
    <w:rsid w:val="00914FF2"/>
    <w:rsid w:val="00917752"/>
    <w:rsid w:val="00917AB5"/>
    <w:rsid w:val="00917B25"/>
    <w:rsid w:val="00917E86"/>
    <w:rsid w:val="00921062"/>
    <w:rsid w:val="0092114D"/>
    <w:rsid w:val="00922911"/>
    <w:rsid w:val="009232AD"/>
    <w:rsid w:val="00923E40"/>
    <w:rsid w:val="00924FF9"/>
    <w:rsid w:val="00926C83"/>
    <w:rsid w:val="009300DF"/>
    <w:rsid w:val="0093012B"/>
    <w:rsid w:val="009314CF"/>
    <w:rsid w:val="00934D8A"/>
    <w:rsid w:val="00935D14"/>
    <w:rsid w:val="00941EBB"/>
    <w:rsid w:val="00942084"/>
    <w:rsid w:val="009447B9"/>
    <w:rsid w:val="00945F70"/>
    <w:rsid w:val="0094614C"/>
    <w:rsid w:val="00947068"/>
    <w:rsid w:val="00947B41"/>
    <w:rsid w:val="00947DA4"/>
    <w:rsid w:val="00950611"/>
    <w:rsid w:val="009528C1"/>
    <w:rsid w:val="009540CD"/>
    <w:rsid w:val="00956954"/>
    <w:rsid w:val="00957855"/>
    <w:rsid w:val="00960937"/>
    <w:rsid w:val="00964197"/>
    <w:rsid w:val="009642EA"/>
    <w:rsid w:val="00964F11"/>
    <w:rsid w:val="00971653"/>
    <w:rsid w:val="00971A89"/>
    <w:rsid w:val="009726E6"/>
    <w:rsid w:val="00973ADE"/>
    <w:rsid w:val="00973BF5"/>
    <w:rsid w:val="00974866"/>
    <w:rsid w:val="00974BBD"/>
    <w:rsid w:val="00975AC6"/>
    <w:rsid w:val="009779E7"/>
    <w:rsid w:val="00980064"/>
    <w:rsid w:val="009812B0"/>
    <w:rsid w:val="009831CB"/>
    <w:rsid w:val="00983C03"/>
    <w:rsid w:val="00984F33"/>
    <w:rsid w:val="00985FD8"/>
    <w:rsid w:val="00986B81"/>
    <w:rsid w:val="00986EE3"/>
    <w:rsid w:val="00986EF7"/>
    <w:rsid w:val="00991ADA"/>
    <w:rsid w:val="009920A1"/>
    <w:rsid w:val="009943F9"/>
    <w:rsid w:val="0099446F"/>
    <w:rsid w:val="009944F3"/>
    <w:rsid w:val="00994ED0"/>
    <w:rsid w:val="009971FB"/>
    <w:rsid w:val="009A06EA"/>
    <w:rsid w:val="009A0DFE"/>
    <w:rsid w:val="009A2302"/>
    <w:rsid w:val="009A276A"/>
    <w:rsid w:val="009A34E2"/>
    <w:rsid w:val="009A4159"/>
    <w:rsid w:val="009A4589"/>
    <w:rsid w:val="009A4F4C"/>
    <w:rsid w:val="009B0894"/>
    <w:rsid w:val="009B2B44"/>
    <w:rsid w:val="009B35B1"/>
    <w:rsid w:val="009B3AC4"/>
    <w:rsid w:val="009B3D2A"/>
    <w:rsid w:val="009B477F"/>
    <w:rsid w:val="009B5183"/>
    <w:rsid w:val="009B624C"/>
    <w:rsid w:val="009B705F"/>
    <w:rsid w:val="009C10D2"/>
    <w:rsid w:val="009C2738"/>
    <w:rsid w:val="009C3830"/>
    <w:rsid w:val="009C3ED6"/>
    <w:rsid w:val="009C4034"/>
    <w:rsid w:val="009C5B52"/>
    <w:rsid w:val="009C645F"/>
    <w:rsid w:val="009C78C8"/>
    <w:rsid w:val="009C7937"/>
    <w:rsid w:val="009D0CA3"/>
    <w:rsid w:val="009D13A9"/>
    <w:rsid w:val="009D2A81"/>
    <w:rsid w:val="009D5174"/>
    <w:rsid w:val="009D5979"/>
    <w:rsid w:val="009D6EA3"/>
    <w:rsid w:val="009D7F39"/>
    <w:rsid w:val="009E1662"/>
    <w:rsid w:val="009E1672"/>
    <w:rsid w:val="009E1F50"/>
    <w:rsid w:val="009E6C9B"/>
    <w:rsid w:val="009E75C2"/>
    <w:rsid w:val="009F018A"/>
    <w:rsid w:val="009F0836"/>
    <w:rsid w:val="009F2338"/>
    <w:rsid w:val="009F34A0"/>
    <w:rsid w:val="009F4418"/>
    <w:rsid w:val="009F4A8D"/>
    <w:rsid w:val="009F4B98"/>
    <w:rsid w:val="009F6CE4"/>
    <w:rsid w:val="00A007D2"/>
    <w:rsid w:val="00A00A95"/>
    <w:rsid w:val="00A03701"/>
    <w:rsid w:val="00A053BA"/>
    <w:rsid w:val="00A058F8"/>
    <w:rsid w:val="00A0735C"/>
    <w:rsid w:val="00A1004F"/>
    <w:rsid w:val="00A102BA"/>
    <w:rsid w:val="00A12089"/>
    <w:rsid w:val="00A12299"/>
    <w:rsid w:val="00A13246"/>
    <w:rsid w:val="00A13D15"/>
    <w:rsid w:val="00A17CC1"/>
    <w:rsid w:val="00A205D8"/>
    <w:rsid w:val="00A20C9D"/>
    <w:rsid w:val="00A213ED"/>
    <w:rsid w:val="00A2716C"/>
    <w:rsid w:val="00A27240"/>
    <w:rsid w:val="00A2744A"/>
    <w:rsid w:val="00A30D0D"/>
    <w:rsid w:val="00A30DEC"/>
    <w:rsid w:val="00A31C8B"/>
    <w:rsid w:val="00A33B86"/>
    <w:rsid w:val="00A33BD3"/>
    <w:rsid w:val="00A352EC"/>
    <w:rsid w:val="00A35E89"/>
    <w:rsid w:val="00A3673F"/>
    <w:rsid w:val="00A36BDC"/>
    <w:rsid w:val="00A37202"/>
    <w:rsid w:val="00A379BE"/>
    <w:rsid w:val="00A40D56"/>
    <w:rsid w:val="00A44632"/>
    <w:rsid w:val="00A45102"/>
    <w:rsid w:val="00A4693D"/>
    <w:rsid w:val="00A46BB3"/>
    <w:rsid w:val="00A50E92"/>
    <w:rsid w:val="00A519DB"/>
    <w:rsid w:val="00A525F6"/>
    <w:rsid w:val="00A540A8"/>
    <w:rsid w:val="00A56583"/>
    <w:rsid w:val="00A56956"/>
    <w:rsid w:val="00A5755C"/>
    <w:rsid w:val="00A57F8E"/>
    <w:rsid w:val="00A60B4E"/>
    <w:rsid w:val="00A61637"/>
    <w:rsid w:val="00A62F76"/>
    <w:rsid w:val="00A64741"/>
    <w:rsid w:val="00A65F6C"/>
    <w:rsid w:val="00A663C4"/>
    <w:rsid w:val="00A66521"/>
    <w:rsid w:val="00A66E95"/>
    <w:rsid w:val="00A67971"/>
    <w:rsid w:val="00A67F7D"/>
    <w:rsid w:val="00A703A1"/>
    <w:rsid w:val="00A7057B"/>
    <w:rsid w:val="00A71ED9"/>
    <w:rsid w:val="00A72242"/>
    <w:rsid w:val="00A73802"/>
    <w:rsid w:val="00A75CAD"/>
    <w:rsid w:val="00A7707F"/>
    <w:rsid w:val="00A8264C"/>
    <w:rsid w:val="00A82BD1"/>
    <w:rsid w:val="00A837FA"/>
    <w:rsid w:val="00A83861"/>
    <w:rsid w:val="00A843E1"/>
    <w:rsid w:val="00A85028"/>
    <w:rsid w:val="00A85E47"/>
    <w:rsid w:val="00A86126"/>
    <w:rsid w:val="00A86A66"/>
    <w:rsid w:val="00A92166"/>
    <w:rsid w:val="00A93672"/>
    <w:rsid w:val="00A940B2"/>
    <w:rsid w:val="00A973E2"/>
    <w:rsid w:val="00AA03E6"/>
    <w:rsid w:val="00AA0EBE"/>
    <w:rsid w:val="00AA227A"/>
    <w:rsid w:val="00AA3C29"/>
    <w:rsid w:val="00AA3F42"/>
    <w:rsid w:val="00AA71FB"/>
    <w:rsid w:val="00AB004D"/>
    <w:rsid w:val="00AB0501"/>
    <w:rsid w:val="00AB07A3"/>
    <w:rsid w:val="00AB0D92"/>
    <w:rsid w:val="00AB13F6"/>
    <w:rsid w:val="00AB5826"/>
    <w:rsid w:val="00AB69FF"/>
    <w:rsid w:val="00AC14AD"/>
    <w:rsid w:val="00AC2957"/>
    <w:rsid w:val="00AC5EBF"/>
    <w:rsid w:val="00AC71B1"/>
    <w:rsid w:val="00AD5A22"/>
    <w:rsid w:val="00AD5CA4"/>
    <w:rsid w:val="00AD7597"/>
    <w:rsid w:val="00AE0B1C"/>
    <w:rsid w:val="00AE0B4E"/>
    <w:rsid w:val="00AE3915"/>
    <w:rsid w:val="00AE3C20"/>
    <w:rsid w:val="00AE60EA"/>
    <w:rsid w:val="00AE61F6"/>
    <w:rsid w:val="00AE6F06"/>
    <w:rsid w:val="00AF06C0"/>
    <w:rsid w:val="00AF09F8"/>
    <w:rsid w:val="00AF1476"/>
    <w:rsid w:val="00AF1EE8"/>
    <w:rsid w:val="00AF2CD2"/>
    <w:rsid w:val="00AF2FF2"/>
    <w:rsid w:val="00AF5648"/>
    <w:rsid w:val="00AF5E37"/>
    <w:rsid w:val="00AF6BB7"/>
    <w:rsid w:val="00AF742E"/>
    <w:rsid w:val="00B01790"/>
    <w:rsid w:val="00B01F0F"/>
    <w:rsid w:val="00B0649B"/>
    <w:rsid w:val="00B07664"/>
    <w:rsid w:val="00B131D8"/>
    <w:rsid w:val="00B13C8E"/>
    <w:rsid w:val="00B14493"/>
    <w:rsid w:val="00B14FE4"/>
    <w:rsid w:val="00B151B7"/>
    <w:rsid w:val="00B1553D"/>
    <w:rsid w:val="00B17050"/>
    <w:rsid w:val="00B21884"/>
    <w:rsid w:val="00B21C5C"/>
    <w:rsid w:val="00B23DAA"/>
    <w:rsid w:val="00B24821"/>
    <w:rsid w:val="00B264C0"/>
    <w:rsid w:val="00B268A7"/>
    <w:rsid w:val="00B274D6"/>
    <w:rsid w:val="00B2799B"/>
    <w:rsid w:val="00B306B8"/>
    <w:rsid w:val="00B30C63"/>
    <w:rsid w:val="00B30C76"/>
    <w:rsid w:val="00B31702"/>
    <w:rsid w:val="00B33703"/>
    <w:rsid w:val="00B3456A"/>
    <w:rsid w:val="00B36CA2"/>
    <w:rsid w:val="00B4330C"/>
    <w:rsid w:val="00B43B07"/>
    <w:rsid w:val="00B44D6F"/>
    <w:rsid w:val="00B4574F"/>
    <w:rsid w:val="00B45B53"/>
    <w:rsid w:val="00B50137"/>
    <w:rsid w:val="00B535D0"/>
    <w:rsid w:val="00B54403"/>
    <w:rsid w:val="00B55D38"/>
    <w:rsid w:val="00B56DE4"/>
    <w:rsid w:val="00B6245A"/>
    <w:rsid w:val="00B62572"/>
    <w:rsid w:val="00B634FB"/>
    <w:rsid w:val="00B63F7F"/>
    <w:rsid w:val="00B649FC"/>
    <w:rsid w:val="00B66C94"/>
    <w:rsid w:val="00B6737F"/>
    <w:rsid w:val="00B676DC"/>
    <w:rsid w:val="00B6778F"/>
    <w:rsid w:val="00B67B6A"/>
    <w:rsid w:val="00B70829"/>
    <w:rsid w:val="00B725AA"/>
    <w:rsid w:val="00B73334"/>
    <w:rsid w:val="00B750BC"/>
    <w:rsid w:val="00B75AD1"/>
    <w:rsid w:val="00B76093"/>
    <w:rsid w:val="00B7698A"/>
    <w:rsid w:val="00B76A09"/>
    <w:rsid w:val="00B76A1D"/>
    <w:rsid w:val="00B80A73"/>
    <w:rsid w:val="00B8517E"/>
    <w:rsid w:val="00B851B8"/>
    <w:rsid w:val="00B9044E"/>
    <w:rsid w:val="00B90AC0"/>
    <w:rsid w:val="00B91D97"/>
    <w:rsid w:val="00B92350"/>
    <w:rsid w:val="00B949A4"/>
    <w:rsid w:val="00BA1F07"/>
    <w:rsid w:val="00BA2E8F"/>
    <w:rsid w:val="00BA5239"/>
    <w:rsid w:val="00BA7FD6"/>
    <w:rsid w:val="00BB17F5"/>
    <w:rsid w:val="00BB38CB"/>
    <w:rsid w:val="00BB57B2"/>
    <w:rsid w:val="00BB6BF1"/>
    <w:rsid w:val="00BC1189"/>
    <w:rsid w:val="00BC1EC1"/>
    <w:rsid w:val="00BC25B4"/>
    <w:rsid w:val="00BC3502"/>
    <w:rsid w:val="00BC4EA2"/>
    <w:rsid w:val="00BC6E50"/>
    <w:rsid w:val="00BC7AD2"/>
    <w:rsid w:val="00BD1E9E"/>
    <w:rsid w:val="00BD3E54"/>
    <w:rsid w:val="00BD4266"/>
    <w:rsid w:val="00BD4B3E"/>
    <w:rsid w:val="00BE56A7"/>
    <w:rsid w:val="00BE573E"/>
    <w:rsid w:val="00BE6959"/>
    <w:rsid w:val="00BE7839"/>
    <w:rsid w:val="00BF299E"/>
    <w:rsid w:val="00BF6941"/>
    <w:rsid w:val="00C01420"/>
    <w:rsid w:val="00C030E1"/>
    <w:rsid w:val="00C031C4"/>
    <w:rsid w:val="00C03EF8"/>
    <w:rsid w:val="00C0433D"/>
    <w:rsid w:val="00C0667C"/>
    <w:rsid w:val="00C06AD7"/>
    <w:rsid w:val="00C06BE2"/>
    <w:rsid w:val="00C072BF"/>
    <w:rsid w:val="00C0744D"/>
    <w:rsid w:val="00C1070D"/>
    <w:rsid w:val="00C131A0"/>
    <w:rsid w:val="00C176C4"/>
    <w:rsid w:val="00C17E9E"/>
    <w:rsid w:val="00C205C8"/>
    <w:rsid w:val="00C20625"/>
    <w:rsid w:val="00C23105"/>
    <w:rsid w:val="00C2368C"/>
    <w:rsid w:val="00C23DC9"/>
    <w:rsid w:val="00C2747D"/>
    <w:rsid w:val="00C3109D"/>
    <w:rsid w:val="00C33481"/>
    <w:rsid w:val="00C353B2"/>
    <w:rsid w:val="00C363B3"/>
    <w:rsid w:val="00C41FED"/>
    <w:rsid w:val="00C421A0"/>
    <w:rsid w:val="00C422FC"/>
    <w:rsid w:val="00C4529A"/>
    <w:rsid w:val="00C4555C"/>
    <w:rsid w:val="00C45EA2"/>
    <w:rsid w:val="00C516C3"/>
    <w:rsid w:val="00C52660"/>
    <w:rsid w:val="00C566A4"/>
    <w:rsid w:val="00C56AEF"/>
    <w:rsid w:val="00C60EEB"/>
    <w:rsid w:val="00C6139B"/>
    <w:rsid w:val="00C6300A"/>
    <w:rsid w:val="00C6311E"/>
    <w:rsid w:val="00C638EA"/>
    <w:rsid w:val="00C64333"/>
    <w:rsid w:val="00C653A1"/>
    <w:rsid w:val="00C6581B"/>
    <w:rsid w:val="00C72E3D"/>
    <w:rsid w:val="00C73094"/>
    <w:rsid w:val="00C734C3"/>
    <w:rsid w:val="00C73B96"/>
    <w:rsid w:val="00C74425"/>
    <w:rsid w:val="00C7460B"/>
    <w:rsid w:val="00C760F7"/>
    <w:rsid w:val="00C76B8C"/>
    <w:rsid w:val="00C7724A"/>
    <w:rsid w:val="00C77D4C"/>
    <w:rsid w:val="00C77E78"/>
    <w:rsid w:val="00C77EC9"/>
    <w:rsid w:val="00C824A8"/>
    <w:rsid w:val="00C86A5D"/>
    <w:rsid w:val="00C86F45"/>
    <w:rsid w:val="00C90FC0"/>
    <w:rsid w:val="00C91B73"/>
    <w:rsid w:val="00C92EEE"/>
    <w:rsid w:val="00C968BB"/>
    <w:rsid w:val="00C97959"/>
    <w:rsid w:val="00CA0442"/>
    <w:rsid w:val="00CA211D"/>
    <w:rsid w:val="00CA2958"/>
    <w:rsid w:val="00CA4CB5"/>
    <w:rsid w:val="00CA58A2"/>
    <w:rsid w:val="00CA5ABC"/>
    <w:rsid w:val="00CA600E"/>
    <w:rsid w:val="00CA619C"/>
    <w:rsid w:val="00CA6F89"/>
    <w:rsid w:val="00CB1856"/>
    <w:rsid w:val="00CB2E97"/>
    <w:rsid w:val="00CB3A80"/>
    <w:rsid w:val="00CB5F96"/>
    <w:rsid w:val="00CB6752"/>
    <w:rsid w:val="00CB7A24"/>
    <w:rsid w:val="00CC0922"/>
    <w:rsid w:val="00CC110D"/>
    <w:rsid w:val="00CC4003"/>
    <w:rsid w:val="00CC5418"/>
    <w:rsid w:val="00CC63D4"/>
    <w:rsid w:val="00CC7097"/>
    <w:rsid w:val="00CD06CE"/>
    <w:rsid w:val="00CD0999"/>
    <w:rsid w:val="00CD1B7B"/>
    <w:rsid w:val="00CD283D"/>
    <w:rsid w:val="00CD3571"/>
    <w:rsid w:val="00CD366D"/>
    <w:rsid w:val="00CD492A"/>
    <w:rsid w:val="00CD70C9"/>
    <w:rsid w:val="00CE18FF"/>
    <w:rsid w:val="00CE209B"/>
    <w:rsid w:val="00CE2AE0"/>
    <w:rsid w:val="00CE5D7E"/>
    <w:rsid w:val="00CE63CC"/>
    <w:rsid w:val="00CF25D6"/>
    <w:rsid w:val="00CF3C4A"/>
    <w:rsid w:val="00CF4932"/>
    <w:rsid w:val="00CF5681"/>
    <w:rsid w:val="00D00DF9"/>
    <w:rsid w:val="00D022BF"/>
    <w:rsid w:val="00D03DAB"/>
    <w:rsid w:val="00D1129D"/>
    <w:rsid w:val="00D12B71"/>
    <w:rsid w:val="00D14971"/>
    <w:rsid w:val="00D156C2"/>
    <w:rsid w:val="00D2056A"/>
    <w:rsid w:val="00D20A5F"/>
    <w:rsid w:val="00D214D3"/>
    <w:rsid w:val="00D21C8C"/>
    <w:rsid w:val="00D22B57"/>
    <w:rsid w:val="00D232D4"/>
    <w:rsid w:val="00D234B6"/>
    <w:rsid w:val="00D23603"/>
    <w:rsid w:val="00D23AFF"/>
    <w:rsid w:val="00D26363"/>
    <w:rsid w:val="00D31D6B"/>
    <w:rsid w:val="00D32BBE"/>
    <w:rsid w:val="00D3349F"/>
    <w:rsid w:val="00D33A9C"/>
    <w:rsid w:val="00D33CEB"/>
    <w:rsid w:val="00D3797B"/>
    <w:rsid w:val="00D44375"/>
    <w:rsid w:val="00D44F0E"/>
    <w:rsid w:val="00D44F9A"/>
    <w:rsid w:val="00D45081"/>
    <w:rsid w:val="00D45249"/>
    <w:rsid w:val="00D45B31"/>
    <w:rsid w:val="00D479A3"/>
    <w:rsid w:val="00D5020C"/>
    <w:rsid w:val="00D51606"/>
    <w:rsid w:val="00D51D64"/>
    <w:rsid w:val="00D5315F"/>
    <w:rsid w:val="00D53748"/>
    <w:rsid w:val="00D53E5A"/>
    <w:rsid w:val="00D55622"/>
    <w:rsid w:val="00D60946"/>
    <w:rsid w:val="00D61150"/>
    <w:rsid w:val="00D61253"/>
    <w:rsid w:val="00D61AF5"/>
    <w:rsid w:val="00D61D2A"/>
    <w:rsid w:val="00D62E62"/>
    <w:rsid w:val="00D64191"/>
    <w:rsid w:val="00D6722C"/>
    <w:rsid w:val="00D6732B"/>
    <w:rsid w:val="00D7040B"/>
    <w:rsid w:val="00D725B7"/>
    <w:rsid w:val="00D728A2"/>
    <w:rsid w:val="00D741C1"/>
    <w:rsid w:val="00D803E4"/>
    <w:rsid w:val="00D81A10"/>
    <w:rsid w:val="00D81D5E"/>
    <w:rsid w:val="00D82302"/>
    <w:rsid w:val="00D826BD"/>
    <w:rsid w:val="00D84503"/>
    <w:rsid w:val="00D9199F"/>
    <w:rsid w:val="00D91F33"/>
    <w:rsid w:val="00D94DE4"/>
    <w:rsid w:val="00D9768D"/>
    <w:rsid w:val="00DA00CD"/>
    <w:rsid w:val="00DA11A6"/>
    <w:rsid w:val="00DA6E63"/>
    <w:rsid w:val="00DB135C"/>
    <w:rsid w:val="00DB28C2"/>
    <w:rsid w:val="00DB4A84"/>
    <w:rsid w:val="00DB639D"/>
    <w:rsid w:val="00DB7149"/>
    <w:rsid w:val="00DC02A0"/>
    <w:rsid w:val="00DC095E"/>
    <w:rsid w:val="00DC0D95"/>
    <w:rsid w:val="00DC1070"/>
    <w:rsid w:val="00DC24AE"/>
    <w:rsid w:val="00DC293E"/>
    <w:rsid w:val="00DC2C3C"/>
    <w:rsid w:val="00DC57A2"/>
    <w:rsid w:val="00DC58FD"/>
    <w:rsid w:val="00DC639D"/>
    <w:rsid w:val="00DC7048"/>
    <w:rsid w:val="00DC7D9A"/>
    <w:rsid w:val="00DD0C0D"/>
    <w:rsid w:val="00DD19AC"/>
    <w:rsid w:val="00DD262C"/>
    <w:rsid w:val="00DD33FA"/>
    <w:rsid w:val="00DD60F4"/>
    <w:rsid w:val="00DD65FE"/>
    <w:rsid w:val="00DD7A5E"/>
    <w:rsid w:val="00DE002B"/>
    <w:rsid w:val="00DE0903"/>
    <w:rsid w:val="00DE120D"/>
    <w:rsid w:val="00DE26C8"/>
    <w:rsid w:val="00DE66D9"/>
    <w:rsid w:val="00DF08AF"/>
    <w:rsid w:val="00DF23D4"/>
    <w:rsid w:val="00DF3968"/>
    <w:rsid w:val="00DF48D4"/>
    <w:rsid w:val="00DF4CAD"/>
    <w:rsid w:val="00DF4D48"/>
    <w:rsid w:val="00DF7D5A"/>
    <w:rsid w:val="00DF7DB5"/>
    <w:rsid w:val="00E0021A"/>
    <w:rsid w:val="00E02132"/>
    <w:rsid w:val="00E02273"/>
    <w:rsid w:val="00E0280E"/>
    <w:rsid w:val="00E0297D"/>
    <w:rsid w:val="00E06DC0"/>
    <w:rsid w:val="00E07C54"/>
    <w:rsid w:val="00E10B84"/>
    <w:rsid w:val="00E126F1"/>
    <w:rsid w:val="00E15EA0"/>
    <w:rsid w:val="00E17297"/>
    <w:rsid w:val="00E205A6"/>
    <w:rsid w:val="00E21C94"/>
    <w:rsid w:val="00E23948"/>
    <w:rsid w:val="00E24CB8"/>
    <w:rsid w:val="00E25E04"/>
    <w:rsid w:val="00E2601F"/>
    <w:rsid w:val="00E26A42"/>
    <w:rsid w:val="00E26B11"/>
    <w:rsid w:val="00E34FC0"/>
    <w:rsid w:val="00E37338"/>
    <w:rsid w:val="00E41155"/>
    <w:rsid w:val="00E413A7"/>
    <w:rsid w:val="00E43CA7"/>
    <w:rsid w:val="00E447EE"/>
    <w:rsid w:val="00E452E9"/>
    <w:rsid w:val="00E45FDB"/>
    <w:rsid w:val="00E46200"/>
    <w:rsid w:val="00E477D0"/>
    <w:rsid w:val="00E47995"/>
    <w:rsid w:val="00E50365"/>
    <w:rsid w:val="00E54293"/>
    <w:rsid w:val="00E60E86"/>
    <w:rsid w:val="00E617E4"/>
    <w:rsid w:val="00E652D8"/>
    <w:rsid w:val="00E65555"/>
    <w:rsid w:val="00E731F2"/>
    <w:rsid w:val="00E76012"/>
    <w:rsid w:val="00E76B8C"/>
    <w:rsid w:val="00E81003"/>
    <w:rsid w:val="00E82095"/>
    <w:rsid w:val="00E85E2C"/>
    <w:rsid w:val="00E85F79"/>
    <w:rsid w:val="00E91560"/>
    <w:rsid w:val="00E919C9"/>
    <w:rsid w:val="00E92A71"/>
    <w:rsid w:val="00E92A75"/>
    <w:rsid w:val="00E93832"/>
    <w:rsid w:val="00E943F9"/>
    <w:rsid w:val="00E97A75"/>
    <w:rsid w:val="00EA100E"/>
    <w:rsid w:val="00EA29C0"/>
    <w:rsid w:val="00EA3B1B"/>
    <w:rsid w:val="00EA42FB"/>
    <w:rsid w:val="00EA55D9"/>
    <w:rsid w:val="00EA6120"/>
    <w:rsid w:val="00EA6724"/>
    <w:rsid w:val="00EA6AE2"/>
    <w:rsid w:val="00EA78BB"/>
    <w:rsid w:val="00EA79CF"/>
    <w:rsid w:val="00EB2D11"/>
    <w:rsid w:val="00EB4AD7"/>
    <w:rsid w:val="00EB67B5"/>
    <w:rsid w:val="00EB6812"/>
    <w:rsid w:val="00EC3095"/>
    <w:rsid w:val="00EC34B4"/>
    <w:rsid w:val="00EC4315"/>
    <w:rsid w:val="00EC5408"/>
    <w:rsid w:val="00EC6AC7"/>
    <w:rsid w:val="00EC7733"/>
    <w:rsid w:val="00ED167A"/>
    <w:rsid w:val="00ED1701"/>
    <w:rsid w:val="00ED1B8B"/>
    <w:rsid w:val="00ED2BAA"/>
    <w:rsid w:val="00ED3D47"/>
    <w:rsid w:val="00ED3EF2"/>
    <w:rsid w:val="00ED4058"/>
    <w:rsid w:val="00ED471F"/>
    <w:rsid w:val="00ED5AF3"/>
    <w:rsid w:val="00ED74FD"/>
    <w:rsid w:val="00ED7BE4"/>
    <w:rsid w:val="00EE04D4"/>
    <w:rsid w:val="00EE18CD"/>
    <w:rsid w:val="00EE2603"/>
    <w:rsid w:val="00EE373F"/>
    <w:rsid w:val="00EE7537"/>
    <w:rsid w:val="00EE785D"/>
    <w:rsid w:val="00EF370F"/>
    <w:rsid w:val="00EF3F77"/>
    <w:rsid w:val="00F008B9"/>
    <w:rsid w:val="00F01635"/>
    <w:rsid w:val="00F025DB"/>
    <w:rsid w:val="00F031C0"/>
    <w:rsid w:val="00F0474D"/>
    <w:rsid w:val="00F047FB"/>
    <w:rsid w:val="00F05882"/>
    <w:rsid w:val="00F058C4"/>
    <w:rsid w:val="00F05ECE"/>
    <w:rsid w:val="00F06C9B"/>
    <w:rsid w:val="00F14842"/>
    <w:rsid w:val="00F15D42"/>
    <w:rsid w:val="00F165A5"/>
    <w:rsid w:val="00F16AB8"/>
    <w:rsid w:val="00F17168"/>
    <w:rsid w:val="00F26250"/>
    <w:rsid w:val="00F26799"/>
    <w:rsid w:val="00F26B61"/>
    <w:rsid w:val="00F27F9A"/>
    <w:rsid w:val="00F30C03"/>
    <w:rsid w:val="00F319D3"/>
    <w:rsid w:val="00F32828"/>
    <w:rsid w:val="00F32DCD"/>
    <w:rsid w:val="00F33501"/>
    <w:rsid w:val="00F33D05"/>
    <w:rsid w:val="00F34421"/>
    <w:rsid w:val="00F41DBA"/>
    <w:rsid w:val="00F454A3"/>
    <w:rsid w:val="00F4634D"/>
    <w:rsid w:val="00F47932"/>
    <w:rsid w:val="00F479AD"/>
    <w:rsid w:val="00F53014"/>
    <w:rsid w:val="00F56D32"/>
    <w:rsid w:val="00F57A2F"/>
    <w:rsid w:val="00F61178"/>
    <w:rsid w:val="00F618D1"/>
    <w:rsid w:val="00F62017"/>
    <w:rsid w:val="00F63A0F"/>
    <w:rsid w:val="00F63AE4"/>
    <w:rsid w:val="00F63C91"/>
    <w:rsid w:val="00F640AC"/>
    <w:rsid w:val="00F64133"/>
    <w:rsid w:val="00F64D4F"/>
    <w:rsid w:val="00F66291"/>
    <w:rsid w:val="00F66804"/>
    <w:rsid w:val="00F67860"/>
    <w:rsid w:val="00F67EBC"/>
    <w:rsid w:val="00F74CE8"/>
    <w:rsid w:val="00F75E57"/>
    <w:rsid w:val="00F7621F"/>
    <w:rsid w:val="00F76B07"/>
    <w:rsid w:val="00F81632"/>
    <w:rsid w:val="00F82AA7"/>
    <w:rsid w:val="00F830E2"/>
    <w:rsid w:val="00F864AD"/>
    <w:rsid w:val="00F87527"/>
    <w:rsid w:val="00F92BDD"/>
    <w:rsid w:val="00F9540A"/>
    <w:rsid w:val="00F95CB2"/>
    <w:rsid w:val="00F96E40"/>
    <w:rsid w:val="00F9707D"/>
    <w:rsid w:val="00F97558"/>
    <w:rsid w:val="00F97F30"/>
    <w:rsid w:val="00FA12C5"/>
    <w:rsid w:val="00FA3F20"/>
    <w:rsid w:val="00FA4714"/>
    <w:rsid w:val="00FA4B1A"/>
    <w:rsid w:val="00FA560B"/>
    <w:rsid w:val="00FA5752"/>
    <w:rsid w:val="00FB0529"/>
    <w:rsid w:val="00FB15D5"/>
    <w:rsid w:val="00FB2CC8"/>
    <w:rsid w:val="00FB3154"/>
    <w:rsid w:val="00FB33EC"/>
    <w:rsid w:val="00FB44F2"/>
    <w:rsid w:val="00FB4649"/>
    <w:rsid w:val="00FC10C7"/>
    <w:rsid w:val="00FC28EE"/>
    <w:rsid w:val="00FC3A44"/>
    <w:rsid w:val="00FC5D78"/>
    <w:rsid w:val="00FD3903"/>
    <w:rsid w:val="00FD43CA"/>
    <w:rsid w:val="00FD465A"/>
    <w:rsid w:val="00FD47AE"/>
    <w:rsid w:val="00FD60A9"/>
    <w:rsid w:val="00FD69DC"/>
    <w:rsid w:val="00FD757C"/>
    <w:rsid w:val="00FD7882"/>
    <w:rsid w:val="00FE0A4D"/>
    <w:rsid w:val="00FE13BD"/>
    <w:rsid w:val="00FE22D0"/>
    <w:rsid w:val="00FE22DA"/>
    <w:rsid w:val="00FE2C4D"/>
    <w:rsid w:val="00FE31F9"/>
    <w:rsid w:val="00FE387E"/>
    <w:rsid w:val="00FE4486"/>
    <w:rsid w:val="00FE6389"/>
    <w:rsid w:val="00FF1D94"/>
    <w:rsid w:val="00FF5167"/>
    <w:rsid w:val="00FF652B"/>
    <w:rsid w:val="01037CE1"/>
    <w:rsid w:val="012B0882"/>
    <w:rsid w:val="01565EE0"/>
    <w:rsid w:val="0173629C"/>
    <w:rsid w:val="017D4D51"/>
    <w:rsid w:val="017E6F26"/>
    <w:rsid w:val="0198011F"/>
    <w:rsid w:val="02055529"/>
    <w:rsid w:val="02197059"/>
    <w:rsid w:val="022477A8"/>
    <w:rsid w:val="02894F44"/>
    <w:rsid w:val="02C31E14"/>
    <w:rsid w:val="02DC3BE1"/>
    <w:rsid w:val="03156219"/>
    <w:rsid w:val="03231B33"/>
    <w:rsid w:val="034F7DA0"/>
    <w:rsid w:val="0357742E"/>
    <w:rsid w:val="037060D8"/>
    <w:rsid w:val="03734556"/>
    <w:rsid w:val="037D095B"/>
    <w:rsid w:val="04244753"/>
    <w:rsid w:val="04717F1D"/>
    <w:rsid w:val="04A3127E"/>
    <w:rsid w:val="04B35631"/>
    <w:rsid w:val="04E760D7"/>
    <w:rsid w:val="04F7641C"/>
    <w:rsid w:val="05142E9D"/>
    <w:rsid w:val="05191440"/>
    <w:rsid w:val="052E656D"/>
    <w:rsid w:val="0580116C"/>
    <w:rsid w:val="058F6626"/>
    <w:rsid w:val="06003EE0"/>
    <w:rsid w:val="062A6EC1"/>
    <w:rsid w:val="066F6BBF"/>
    <w:rsid w:val="06925DAF"/>
    <w:rsid w:val="06D455EB"/>
    <w:rsid w:val="074D3623"/>
    <w:rsid w:val="075D3B4C"/>
    <w:rsid w:val="07C076DB"/>
    <w:rsid w:val="07D500B6"/>
    <w:rsid w:val="0812132E"/>
    <w:rsid w:val="081573E1"/>
    <w:rsid w:val="08313DC4"/>
    <w:rsid w:val="0844648D"/>
    <w:rsid w:val="08487792"/>
    <w:rsid w:val="08614344"/>
    <w:rsid w:val="08C804FA"/>
    <w:rsid w:val="08D02949"/>
    <w:rsid w:val="09027D2B"/>
    <w:rsid w:val="09310BA4"/>
    <w:rsid w:val="09452FA8"/>
    <w:rsid w:val="095C7E4E"/>
    <w:rsid w:val="09E8577D"/>
    <w:rsid w:val="0A3D60B9"/>
    <w:rsid w:val="0AD36567"/>
    <w:rsid w:val="0AD95323"/>
    <w:rsid w:val="0AF63A90"/>
    <w:rsid w:val="0B17653B"/>
    <w:rsid w:val="0B80229D"/>
    <w:rsid w:val="0BAD5381"/>
    <w:rsid w:val="0CB66DCC"/>
    <w:rsid w:val="0CC33CC0"/>
    <w:rsid w:val="0CDA028A"/>
    <w:rsid w:val="0D593367"/>
    <w:rsid w:val="0D970ACF"/>
    <w:rsid w:val="0DD23B19"/>
    <w:rsid w:val="0E1E0820"/>
    <w:rsid w:val="0E2A5BB3"/>
    <w:rsid w:val="0E2C1570"/>
    <w:rsid w:val="0E947604"/>
    <w:rsid w:val="0EB378A7"/>
    <w:rsid w:val="0ED6529C"/>
    <w:rsid w:val="0EFC4808"/>
    <w:rsid w:val="0F0A0D4D"/>
    <w:rsid w:val="0F5FFD4A"/>
    <w:rsid w:val="0F755EC9"/>
    <w:rsid w:val="0F804BDF"/>
    <w:rsid w:val="0FC675A2"/>
    <w:rsid w:val="0FC821E8"/>
    <w:rsid w:val="0FDE5260"/>
    <w:rsid w:val="0FF9671F"/>
    <w:rsid w:val="1013307F"/>
    <w:rsid w:val="1027269E"/>
    <w:rsid w:val="103E4387"/>
    <w:rsid w:val="10744AF6"/>
    <w:rsid w:val="10D64D2E"/>
    <w:rsid w:val="10F64869"/>
    <w:rsid w:val="112F4685"/>
    <w:rsid w:val="117B0D8C"/>
    <w:rsid w:val="11915525"/>
    <w:rsid w:val="11C000A6"/>
    <w:rsid w:val="11CC14F4"/>
    <w:rsid w:val="1209447B"/>
    <w:rsid w:val="12652F55"/>
    <w:rsid w:val="12BA61C8"/>
    <w:rsid w:val="12BB009A"/>
    <w:rsid w:val="12C34DF0"/>
    <w:rsid w:val="1332500E"/>
    <w:rsid w:val="13836C0E"/>
    <w:rsid w:val="13856B95"/>
    <w:rsid w:val="145D77DA"/>
    <w:rsid w:val="146C38B2"/>
    <w:rsid w:val="147E0A2E"/>
    <w:rsid w:val="14DA1CAF"/>
    <w:rsid w:val="14E0524C"/>
    <w:rsid w:val="150859C3"/>
    <w:rsid w:val="153A7CCD"/>
    <w:rsid w:val="153E653C"/>
    <w:rsid w:val="156B453B"/>
    <w:rsid w:val="159965C3"/>
    <w:rsid w:val="15AE6618"/>
    <w:rsid w:val="15D05E95"/>
    <w:rsid w:val="15D758F6"/>
    <w:rsid w:val="16CB5DB1"/>
    <w:rsid w:val="16D9104F"/>
    <w:rsid w:val="17263017"/>
    <w:rsid w:val="17727EAC"/>
    <w:rsid w:val="17E23913"/>
    <w:rsid w:val="17EF45C6"/>
    <w:rsid w:val="186F474D"/>
    <w:rsid w:val="18D14755"/>
    <w:rsid w:val="18E558E7"/>
    <w:rsid w:val="191044B0"/>
    <w:rsid w:val="19765D2C"/>
    <w:rsid w:val="19DC1AC6"/>
    <w:rsid w:val="1A743F51"/>
    <w:rsid w:val="1B0F588C"/>
    <w:rsid w:val="1B1D62BD"/>
    <w:rsid w:val="1B236CFB"/>
    <w:rsid w:val="1B2704BE"/>
    <w:rsid w:val="1B9935FB"/>
    <w:rsid w:val="1BD910A5"/>
    <w:rsid w:val="1BE911C1"/>
    <w:rsid w:val="1C635B9C"/>
    <w:rsid w:val="1C6E666E"/>
    <w:rsid w:val="1C7115D0"/>
    <w:rsid w:val="1C7A236C"/>
    <w:rsid w:val="1C9D24FF"/>
    <w:rsid w:val="1D175E0D"/>
    <w:rsid w:val="1DD801D4"/>
    <w:rsid w:val="1E03049A"/>
    <w:rsid w:val="1E2B6CAB"/>
    <w:rsid w:val="1E7A2AF8"/>
    <w:rsid w:val="1F3A6EB0"/>
    <w:rsid w:val="1F426C8A"/>
    <w:rsid w:val="1F566401"/>
    <w:rsid w:val="1F6E4A74"/>
    <w:rsid w:val="1F7BE3BF"/>
    <w:rsid w:val="1FBDF9B2"/>
    <w:rsid w:val="1FFE2A42"/>
    <w:rsid w:val="20246CDB"/>
    <w:rsid w:val="203E3A06"/>
    <w:rsid w:val="2069089A"/>
    <w:rsid w:val="20A36FF5"/>
    <w:rsid w:val="20A37A84"/>
    <w:rsid w:val="20F513C6"/>
    <w:rsid w:val="210C7DA3"/>
    <w:rsid w:val="211664C1"/>
    <w:rsid w:val="21BC5921"/>
    <w:rsid w:val="21E80C0A"/>
    <w:rsid w:val="22245D70"/>
    <w:rsid w:val="226B026E"/>
    <w:rsid w:val="228641E6"/>
    <w:rsid w:val="228F793F"/>
    <w:rsid w:val="232E2103"/>
    <w:rsid w:val="23451343"/>
    <w:rsid w:val="238C429D"/>
    <w:rsid w:val="239C59FC"/>
    <w:rsid w:val="23B666F8"/>
    <w:rsid w:val="24020768"/>
    <w:rsid w:val="240269A8"/>
    <w:rsid w:val="241D568C"/>
    <w:rsid w:val="24213E4F"/>
    <w:rsid w:val="2440101F"/>
    <w:rsid w:val="24744A28"/>
    <w:rsid w:val="249B5B8F"/>
    <w:rsid w:val="24B8084D"/>
    <w:rsid w:val="24D429F3"/>
    <w:rsid w:val="25660826"/>
    <w:rsid w:val="256B13EC"/>
    <w:rsid w:val="256B4561"/>
    <w:rsid w:val="25AF8E25"/>
    <w:rsid w:val="25E658EF"/>
    <w:rsid w:val="25F969F8"/>
    <w:rsid w:val="266072C4"/>
    <w:rsid w:val="266224D4"/>
    <w:rsid w:val="267609FD"/>
    <w:rsid w:val="2693354A"/>
    <w:rsid w:val="26B42695"/>
    <w:rsid w:val="26F64CE5"/>
    <w:rsid w:val="277E771A"/>
    <w:rsid w:val="27B6325B"/>
    <w:rsid w:val="287D77B6"/>
    <w:rsid w:val="288B205D"/>
    <w:rsid w:val="28AC4E57"/>
    <w:rsid w:val="28CD113F"/>
    <w:rsid w:val="28E733F5"/>
    <w:rsid w:val="29037B8D"/>
    <w:rsid w:val="29195CD1"/>
    <w:rsid w:val="292F44DF"/>
    <w:rsid w:val="297271FA"/>
    <w:rsid w:val="29845FE1"/>
    <w:rsid w:val="29AE6968"/>
    <w:rsid w:val="29E668F3"/>
    <w:rsid w:val="2A39099A"/>
    <w:rsid w:val="2A524DC6"/>
    <w:rsid w:val="2ABA438E"/>
    <w:rsid w:val="2ABA698A"/>
    <w:rsid w:val="2ACF7D27"/>
    <w:rsid w:val="2B1478F6"/>
    <w:rsid w:val="2B2273A5"/>
    <w:rsid w:val="2B560C2E"/>
    <w:rsid w:val="2B836D64"/>
    <w:rsid w:val="2BB533C1"/>
    <w:rsid w:val="2BF350BE"/>
    <w:rsid w:val="2C113FF1"/>
    <w:rsid w:val="2C494D7E"/>
    <w:rsid w:val="2C6836DB"/>
    <w:rsid w:val="2C7C5C8D"/>
    <w:rsid w:val="2CCB5523"/>
    <w:rsid w:val="2CD124A9"/>
    <w:rsid w:val="2D1258B0"/>
    <w:rsid w:val="2D8B3ED1"/>
    <w:rsid w:val="2E2329E3"/>
    <w:rsid w:val="2E310DBD"/>
    <w:rsid w:val="2E4E4566"/>
    <w:rsid w:val="2E7322F5"/>
    <w:rsid w:val="2F03BE62"/>
    <w:rsid w:val="2F2227F4"/>
    <w:rsid w:val="2F3E3C20"/>
    <w:rsid w:val="2F7B2060"/>
    <w:rsid w:val="2FB33A6D"/>
    <w:rsid w:val="2FC0493A"/>
    <w:rsid w:val="2FC31341"/>
    <w:rsid w:val="2FDDF6E1"/>
    <w:rsid w:val="300A28B9"/>
    <w:rsid w:val="30135197"/>
    <w:rsid w:val="304732FA"/>
    <w:rsid w:val="30C30F50"/>
    <w:rsid w:val="31054DD7"/>
    <w:rsid w:val="31666D6B"/>
    <w:rsid w:val="319F3A1E"/>
    <w:rsid w:val="31EE67C5"/>
    <w:rsid w:val="324851BA"/>
    <w:rsid w:val="32637343"/>
    <w:rsid w:val="327F64D7"/>
    <w:rsid w:val="32C91141"/>
    <w:rsid w:val="32CA073D"/>
    <w:rsid w:val="32E80382"/>
    <w:rsid w:val="32E831B5"/>
    <w:rsid w:val="32F81D79"/>
    <w:rsid w:val="33395737"/>
    <w:rsid w:val="336650F3"/>
    <w:rsid w:val="33B87121"/>
    <w:rsid w:val="343E7CCC"/>
    <w:rsid w:val="3453058B"/>
    <w:rsid w:val="346B3E05"/>
    <w:rsid w:val="347B2CCE"/>
    <w:rsid w:val="348F514A"/>
    <w:rsid w:val="352F667F"/>
    <w:rsid w:val="35405D0E"/>
    <w:rsid w:val="356F740B"/>
    <w:rsid w:val="35AFC443"/>
    <w:rsid w:val="35B00755"/>
    <w:rsid w:val="35DD6BDF"/>
    <w:rsid w:val="365E0A11"/>
    <w:rsid w:val="36650C1D"/>
    <w:rsid w:val="367F6AB9"/>
    <w:rsid w:val="36CF1F9E"/>
    <w:rsid w:val="3729199D"/>
    <w:rsid w:val="379245B6"/>
    <w:rsid w:val="37F73F58"/>
    <w:rsid w:val="38157F40"/>
    <w:rsid w:val="381754CD"/>
    <w:rsid w:val="381B011A"/>
    <w:rsid w:val="38265792"/>
    <w:rsid w:val="384C00B9"/>
    <w:rsid w:val="385055EA"/>
    <w:rsid w:val="3856355D"/>
    <w:rsid w:val="38C90CB7"/>
    <w:rsid w:val="393E2BE8"/>
    <w:rsid w:val="395E28F8"/>
    <w:rsid w:val="39A455C7"/>
    <w:rsid w:val="39B649AE"/>
    <w:rsid w:val="3A013D46"/>
    <w:rsid w:val="3A102940"/>
    <w:rsid w:val="3A274C35"/>
    <w:rsid w:val="3A2F2590"/>
    <w:rsid w:val="3A5320CA"/>
    <w:rsid w:val="3A6A4747"/>
    <w:rsid w:val="3A8A671A"/>
    <w:rsid w:val="3AD20512"/>
    <w:rsid w:val="3AE24832"/>
    <w:rsid w:val="3BD479B6"/>
    <w:rsid w:val="3BEBAA52"/>
    <w:rsid w:val="3C011D0B"/>
    <w:rsid w:val="3C5243FE"/>
    <w:rsid w:val="3C9012E0"/>
    <w:rsid w:val="3CFF2401"/>
    <w:rsid w:val="3D6F6281"/>
    <w:rsid w:val="3D93500B"/>
    <w:rsid w:val="3DD40F86"/>
    <w:rsid w:val="3ECD2378"/>
    <w:rsid w:val="3EF065CE"/>
    <w:rsid w:val="3EFD7216"/>
    <w:rsid w:val="3F4F1A98"/>
    <w:rsid w:val="3FA65AAD"/>
    <w:rsid w:val="3FEB6F5A"/>
    <w:rsid w:val="3FF74D90"/>
    <w:rsid w:val="3FFBB90D"/>
    <w:rsid w:val="3FFD7456"/>
    <w:rsid w:val="40261528"/>
    <w:rsid w:val="40371D23"/>
    <w:rsid w:val="40406F01"/>
    <w:rsid w:val="40565BFD"/>
    <w:rsid w:val="411C75E7"/>
    <w:rsid w:val="412049B1"/>
    <w:rsid w:val="41784FBD"/>
    <w:rsid w:val="41892F20"/>
    <w:rsid w:val="419112C9"/>
    <w:rsid w:val="41BC68A5"/>
    <w:rsid w:val="41D205C2"/>
    <w:rsid w:val="41D94828"/>
    <w:rsid w:val="41E023C2"/>
    <w:rsid w:val="420D06FC"/>
    <w:rsid w:val="42AF1010"/>
    <w:rsid w:val="42F777F9"/>
    <w:rsid w:val="432F3601"/>
    <w:rsid w:val="434B43BE"/>
    <w:rsid w:val="436854A3"/>
    <w:rsid w:val="43A32430"/>
    <w:rsid w:val="4416031D"/>
    <w:rsid w:val="4443198E"/>
    <w:rsid w:val="446E2C6C"/>
    <w:rsid w:val="44C955BB"/>
    <w:rsid w:val="450F3566"/>
    <w:rsid w:val="45497065"/>
    <w:rsid w:val="456456CE"/>
    <w:rsid w:val="45961BD2"/>
    <w:rsid w:val="45AE3967"/>
    <w:rsid w:val="460E14D1"/>
    <w:rsid w:val="46101386"/>
    <w:rsid w:val="46B7DEA5"/>
    <w:rsid w:val="46DF533E"/>
    <w:rsid w:val="47055268"/>
    <w:rsid w:val="47256DC9"/>
    <w:rsid w:val="47836C4D"/>
    <w:rsid w:val="47A45906"/>
    <w:rsid w:val="47BB1907"/>
    <w:rsid w:val="47D408E5"/>
    <w:rsid w:val="481019C0"/>
    <w:rsid w:val="48211550"/>
    <w:rsid w:val="48306EB1"/>
    <w:rsid w:val="487177D4"/>
    <w:rsid w:val="48F7790F"/>
    <w:rsid w:val="49145EF5"/>
    <w:rsid w:val="49413A6B"/>
    <w:rsid w:val="4981424D"/>
    <w:rsid w:val="49E945F9"/>
    <w:rsid w:val="4AE16670"/>
    <w:rsid w:val="4AEB479D"/>
    <w:rsid w:val="4B0141AF"/>
    <w:rsid w:val="4B9D79C3"/>
    <w:rsid w:val="4BA16419"/>
    <w:rsid w:val="4BAA432D"/>
    <w:rsid w:val="4BBC17C7"/>
    <w:rsid w:val="4BD01AF6"/>
    <w:rsid w:val="4BE71CD2"/>
    <w:rsid w:val="4C316C9E"/>
    <w:rsid w:val="4C4B0D80"/>
    <w:rsid w:val="4C7E3895"/>
    <w:rsid w:val="4D056AC0"/>
    <w:rsid w:val="4D3E7C2A"/>
    <w:rsid w:val="4D5A6733"/>
    <w:rsid w:val="4D8B1AFB"/>
    <w:rsid w:val="4E10699A"/>
    <w:rsid w:val="4E173921"/>
    <w:rsid w:val="4E3E29D1"/>
    <w:rsid w:val="4E5B34FC"/>
    <w:rsid w:val="4EE571C2"/>
    <w:rsid w:val="4F023675"/>
    <w:rsid w:val="4F310DCA"/>
    <w:rsid w:val="4F4E7265"/>
    <w:rsid w:val="4F786B28"/>
    <w:rsid w:val="4F9C409E"/>
    <w:rsid w:val="4FAC1446"/>
    <w:rsid w:val="4FBF983B"/>
    <w:rsid w:val="4FDB3401"/>
    <w:rsid w:val="4FEF1604"/>
    <w:rsid w:val="50273F88"/>
    <w:rsid w:val="51037E7B"/>
    <w:rsid w:val="511C452A"/>
    <w:rsid w:val="516A1368"/>
    <w:rsid w:val="517D0693"/>
    <w:rsid w:val="5192561B"/>
    <w:rsid w:val="51D73844"/>
    <w:rsid w:val="51F01CA4"/>
    <w:rsid w:val="5233739F"/>
    <w:rsid w:val="52350508"/>
    <w:rsid w:val="52435E1F"/>
    <w:rsid w:val="52462BA7"/>
    <w:rsid w:val="524E656F"/>
    <w:rsid w:val="525C788D"/>
    <w:rsid w:val="530B4285"/>
    <w:rsid w:val="5315048A"/>
    <w:rsid w:val="532A2F3F"/>
    <w:rsid w:val="53331D0A"/>
    <w:rsid w:val="53386908"/>
    <w:rsid w:val="534B7995"/>
    <w:rsid w:val="538452B6"/>
    <w:rsid w:val="53C15681"/>
    <w:rsid w:val="53DB5AD5"/>
    <w:rsid w:val="53DE5599"/>
    <w:rsid w:val="53FA4BB6"/>
    <w:rsid w:val="54500D3D"/>
    <w:rsid w:val="54E43159"/>
    <w:rsid w:val="54ED07A1"/>
    <w:rsid w:val="54EF2944"/>
    <w:rsid w:val="55D155DC"/>
    <w:rsid w:val="55E90842"/>
    <w:rsid w:val="55F90990"/>
    <w:rsid w:val="564105EA"/>
    <w:rsid w:val="57081D47"/>
    <w:rsid w:val="571B337B"/>
    <w:rsid w:val="57372FBE"/>
    <w:rsid w:val="573D562A"/>
    <w:rsid w:val="57410643"/>
    <w:rsid w:val="574B60D8"/>
    <w:rsid w:val="575D4194"/>
    <w:rsid w:val="577F041E"/>
    <w:rsid w:val="57A212FE"/>
    <w:rsid w:val="57D1778F"/>
    <w:rsid w:val="57E207EA"/>
    <w:rsid w:val="57EF6FE6"/>
    <w:rsid w:val="58024DF3"/>
    <w:rsid w:val="58165868"/>
    <w:rsid w:val="588B2A35"/>
    <w:rsid w:val="58E70352"/>
    <w:rsid w:val="59735C70"/>
    <w:rsid w:val="59D46139"/>
    <w:rsid w:val="59F2004A"/>
    <w:rsid w:val="5A65734F"/>
    <w:rsid w:val="5A6C26B2"/>
    <w:rsid w:val="5A8C0EE1"/>
    <w:rsid w:val="5A93438C"/>
    <w:rsid w:val="5AD1323E"/>
    <w:rsid w:val="5ADD32CD"/>
    <w:rsid w:val="5B17461E"/>
    <w:rsid w:val="5BB71449"/>
    <w:rsid w:val="5BBE1038"/>
    <w:rsid w:val="5BF079BD"/>
    <w:rsid w:val="5BFA266A"/>
    <w:rsid w:val="5C4E3844"/>
    <w:rsid w:val="5D1B7BF1"/>
    <w:rsid w:val="5D2B5E02"/>
    <w:rsid w:val="5D3C2113"/>
    <w:rsid w:val="5DA237DD"/>
    <w:rsid w:val="5DD46DF4"/>
    <w:rsid w:val="5DFB7AC6"/>
    <w:rsid w:val="5DFF7A38"/>
    <w:rsid w:val="5E0F5BFD"/>
    <w:rsid w:val="5E2745F2"/>
    <w:rsid w:val="5E484BE6"/>
    <w:rsid w:val="5E550ABC"/>
    <w:rsid w:val="5EE02CE8"/>
    <w:rsid w:val="5F6D489E"/>
    <w:rsid w:val="5F7E149F"/>
    <w:rsid w:val="5FB76255"/>
    <w:rsid w:val="5FBE2C62"/>
    <w:rsid w:val="5FCC4382"/>
    <w:rsid w:val="5FDB8C4A"/>
    <w:rsid w:val="5FE46F69"/>
    <w:rsid w:val="5FE729F9"/>
    <w:rsid w:val="5FFB74E0"/>
    <w:rsid w:val="5FFF3F36"/>
    <w:rsid w:val="608A7F31"/>
    <w:rsid w:val="608D3A0E"/>
    <w:rsid w:val="609D3493"/>
    <w:rsid w:val="60BC260B"/>
    <w:rsid w:val="61293C2F"/>
    <w:rsid w:val="61CC09F0"/>
    <w:rsid w:val="61D25EBE"/>
    <w:rsid w:val="6267674E"/>
    <w:rsid w:val="62871DF7"/>
    <w:rsid w:val="62A801B0"/>
    <w:rsid w:val="62BA3634"/>
    <w:rsid w:val="62F37313"/>
    <w:rsid w:val="633329AF"/>
    <w:rsid w:val="634560D1"/>
    <w:rsid w:val="63B51E53"/>
    <w:rsid w:val="641D38A8"/>
    <w:rsid w:val="64623EA2"/>
    <w:rsid w:val="646870B4"/>
    <w:rsid w:val="64768215"/>
    <w:rsid w:val="649742B6"/>
    <w:rsid w:val="64D918AF"/>
    <w:rsid w:val="650552ED"/>
    <w:rsid w:val="65237312"/>
    <w:rsid w:val="655C43AE"/>
    <w:rsid w:val="655F75AE"/>
    <w:rsid w:val="65C627F1"/>
    <w:rsid w:val="65CF0917"/>
    <w:rsid w:val="6657BA71"/>
    <w:rsid w:val="667D4F5A"/>
    <w:rsid w:val="66BB4F6E"/>
    <w:rsid w:val="67476C71"/>
    <w:rsid w:val="67535B90"/>
    <w:rsid w:val="678016A9"/>
    <w:rsid w:val="67D0723A"/>
    <w:rsid w:val="682F7B10"/>
    <w:rsid w:val="68553916"/>
    <w:rsid w:val="686C452D"/>
    <w:rsid w:val="68C8098E"/>
    <w:rsid w:val="693D5341"/>
    <w:rsid w:val="694009EA"/>
    <w:rsid w:val="69426883"/>
    <w:rsid w:val="69526C0D"/>
    <w:rsid w:val="69672EAC"/>
    <w:rsid w:val="69942D7A"/>
    <w:rsid w:val="69AA7249"/>
    <w:rsid w:val="69FF7343"/>
    <w:rsid w:val="6A861495"/>
    <w:rsid w:val="6A9B0E7B"/>
    <w:rsid w:val="6AEC2E18"/>
    <w:rsid w:val="6B0F14FE"/>
    <w:rsid w:val="6B233ED0"/>
    <w:rsid w:val="6B37F5B0"/>
    <w:rsid w:val="6B3928D1"/>
    <w:rsid w:val="6B7458C9"/>
    <w:rsid w:val="6B9F7266"/>
    <w:rsid w:val="6BB26D10"/>
    <w:rsid w:val="6BCF399C"/>
    <w:rsid w:val="6BDD43CC"/>
    <w:rsid w:val="6BE91CF0"/>
    <w:rsid w:val="6BEFC236"/>
    <w:rsid w:val="6CB858A0"/>
    <w:rsid w:val="6D4536A7"/>
    <w:rsid w:val="6D480B27"/>
    <w:rsid w:val="6D4D19B7"/>
    <w:rsid w:val="6D534CB0"/>
    <w:rsid w:val="6DB11188"/>
    <w:rsid w:val="6DCF55A9"/>
    <w:rsid w:val="6DD201E9"/>
    <w:rsid w:val="6DDF4944"/>
    <w:rsid w:val="6DE83B68"/>
    <w:rsid w:val="6E0636E7"/>
    <w:rsid w:val="6E597A3D"/>
    <w:rsid w:val="6F051C68"/>
    <w:rsid w:val="6F2179F2"/>
    <w:rsid w:val="6F45000C"/>
    <w:rsid w:val="6F4D11D9"/>
    <w:rsid w:val="6F6D5BE7"/>
    <w:rsid w:val="6F7264A0"/>
    <w:rsid w:val="6F7A7989"/>
    <w:rsid w:val="6F8A079F"/>
    <w:rsid w:val="6F90296F"/>
    <w:rsid w:val="6F9C1BE0"/>
    <w:rsid w:val="6FA56875"/>
    <w:rsid w:val="6FB507E4"/>
    <w:rsid w:val="6FBFCB65"/>
    <w:rsid w:val="6FC501E3"/>
    <w:rsid w:val="6FCD3895"/>
    <w:rsid w:val="6FFF3EF1"/>
    <w:rsid w:val="6FFFDC7A"/>
    <w:rsid w:val="70182BA3"/>
    <w:rsid w:val="703727FA"/>
    <w:rsid w:val="70727732"/>
    <w:rsid w:val="70752512"/>
    <w:rsid w:val="70833F8F"/>
    <w:rsid w:val="70932B72"/>
    <w:rsid w:val="71184904"/>
    <w:rsid w:val="716F5357"/>
    <w:rsid w:val="71733B0C"/>
    <w:rsid w:val="718E2268"/>
    <w:rsid w:val="727F6FE6"/>
    <w:rsid w:val="728605DF"/>
    <w:rsid w:val="72C223B7"/>
    <w:rsid w:val="72F459DA"/>
    <w:rsid w:val="73730A2D"/>
    <w:rsid w:val="737D6FC4"/>
    <w:rsid w:val="73BA34EB"/>
    <w:rsid w:val="73BD1C0E"/>
    <w:rsid w:val="73DB3FF1"/>
    <w:rsid w:val="73E25C80"/>
    <w:rsid w:val="73F751C6"/>
    <w:rsid w:val="74082B71"/>
    <w:rsid w:val="744C660C"/>
    <w:rsid w:val="744F2824"/>
    <w:rsid w:val="746C66CB"/>
    <w:rsid w:val="749409E5"/>
    <w:rsid w:val="74B92AE7"/>
    <w:rsid w:val="74DF0CFF"/>
    <w:rsid w:val="75655681"/>
    <w:rsid w:val="756EE875"/>
    <w:rsid w:val="757F0345"/>
    <w:rsid w:val="75AE054D"/>
    <w:rsid w:val="75DC17AD"/>
    <w:rsid w:val="75ED129E"/>
    <w:rsid w:val="76362A4E"/>
    <w:rsid w:val="763A613C"/>
    <w:rsid w:val="76653AD4"/>
    <w:rsid w:val="769549E4"/>
    <w:rsid w:val="76A87830"/>
    <w:rsid w:val="76C47B1C"/>
    <w:rsid w:val="76E333FD"/>
    <w:rsid w:val="76E52EF7"/>
    <w:rsid w:val="76E74F83"/>
    <w:rsid w:val="77227A84"/>
    <w:rsid w:val="773562F1"/>
    <w:rsid w:val="773F3CA8"/>
    <w:rsid w:val="77690189"/>
    <w:rsid w:val="77BE04D4"/>
    <w:rsid w:val="77BE3DD7"/>
    <w:rsid w:val="77DA0571"/>
    <w:rsid w:val="78324D51"/>
    <w:rsid w:val="787C73EF"/>
    <w:rsid w:val="79DD63B3"/>
    <w:rsid w:val="7A1E54AF"/>
    <w:rsid w:val="7A2D421A"/>
    <w:rsid w:val="7A551426"/>
    <w:rsid w:val="7A5C5DB3"/>
    <w:rsid w:val="7A757F82"/>
    <w:rsid w:val="7AA80AB2"/>
    <w:rsid w:val="7AC364F9"/>
    <w:rsid w:val="7AC977F9"/>
    <w:rsid w:val="7B3D7962"/>
    <w:rsid w:val="7B55A01F"/>
    <w:rsid w:val="7B734CE4"/>
    <w:rsid w:val="7B7F646A"/>
    <w:rsid w:val="7BA7312C"/>
    <w:rsid w:val="7BE40D47"/>
    <w:rsid w:val="7BF49197"/>
    <w:rsid w:val="7C007CC2"/>
    <w:rsid w:val="7C777B41"/>
    <w:rsid w:val="7C7D34B8"/>
    <w:rsid w:val="7C8A2B9E"/>
    <w:rsid w:val="7C9C014F"/>
    <w:rsid w:val="7CBEAD21"/>
    <w:rsid w:val="7CCE3522"/>
    <w:rsid w:val="7D076C63"/>
    <w:rsid w:val="7D2F1BDB"/>
    <w:rsid w:val="7D3E476D"/>
    <w:rsid w:val="7D450B68"/>
    <w:rsid w:val="7D547796"/>
    <w:rsid w:val="7DDC09BD"/>
    <w:rsid w:val="7DED2967"/>
    <w:rsid w:val="7DFB0E0D"/>
    <w:rsid w:val="7DFF1268"/>
    <w:rsid w:val="7DFF4335"/>
    <w:rsid w:val="7E2F1406"/>
    <w:rsid w:val="7E390775"/>
    <w:rsid w:val="7E3B663F"/>
    <w:rsid w:val="7E5463A9"/>
    <w:rsid w:val="7E6B2A38"/>
    <w:rsid w:val="7E9705AC"/>
    <w:rsid w:val="7E9B037D"/>
    <w:rsid w:val="7F3D4716"/>
    <w:rsid w:val="7F4B6365"/>
    <w:rsid w:val="7F4D994F"/>
    <w:rsid w:val="7F7E1814"/>
    <w:rsid w:val="7F9D30C5"/>
    <w:rsid w:val="7FA066D1"/>
    <w:rsid w:val="7FBB5FD4"/>
    <w:rsid w:val="7FC78109"/>
    <w:rsid w:val="7FCA7769"/>
    <w:rsid w:val="7FD34D39"/>
    <w:rsid w:val="7FDFC5C1"/>
    <w:rsid w:val="7FE7A59D"/>
    <w:rsid w:val="7FEF0011"/>
    <w:rsid w:val="7FFFADB1"/>
    <w:rsid w:val="979D541A"/>
    <w:rsid w:val="9DCFCFA2"/>
    <w:rsid w:val="9FB7ACD0"/>
    <w:rsid w:val="A16EEE09"/>
    <w:rsid w:val="A69F3F5B"/>
    <w:rsid w:val="A77B8477"/>
    <w:rsid w:val="AAEDEAE2"/>
    <w:rsid w:val="AEE73A2A"/>
    <w:rsid w:val="B5FA1735"/>
    <w:rsid w:val="B5FF4F56"/>
    <w:rsid w:val="BBFD04D6"/>
    <w:rsid w:val="BDE1FAC9"/>
    <w:rsid w:val="BEFFE85F"/>
    <w:rsid w:val="BFAA59F7"/>
    <w:rsid w:val="BFAF51ED"/>
    <w:rsid w:val="BFE8A06E"/>
    <w:rsid w:val="BFF74AA1"/>
    <w:rsid w:val="BFFC335F"/>
    <w:rsid w:val="CBBF7B54"/>
    <w:rsid w:val="CEF55A93"/>
    <w:rsid w:val="CF77C188"/>
    <w:rsid w:val="CFF5D22E"/>
    <w:rsid w:val="D79FE56B"/>
    <w:rsid w:val="D7BE6483"/>
    <w:rsid w:val="DB3FD1A8"/>
    <w:rsid w:val="DBEF23C2"/>
    <w:rsid w:val="DE1F02CF"/>
    <w:rsid w:val="DFB5D7D4"/>
    <w:rsid w:val="DFBFA8AC"/>
    <w:rsid w:val="DFDBF81A"/>
    <w:rsid w:val="DFFFD9E3"/>
    <w:rsid w:val="E7BBCEAC"/>
    <w:rsid w:val="E7F147E7"/>
    <w:rsid w:val="EBDEEDD3"/>
    <w:rsid w:val="ECF9ED84"/>
    <w:rsid w:val="ECFEB4EA"/>
    <w:rsid w:val="ED095EB1"/>
    <w:rsid w:val="EDD3A580"/>
    <w:rsid w:val="EDFD29F8"/>
    <w:rsid w:val="EDFFA74D"/>
    <w:rsid w:val="EEAF6C53"/>
    <w:rsid w:val="EEC3794D"/>
    <w:rsid w:val="EFBF9795"/>
    <w:rsid w:val="EFDDCD69"/>
    <w:rsid w:val="EFDF646C"/>
    <w:rsid w:val="EFFCAE56"/>
    <w:rsid w:val="EFFFFB74"/>
    <w:rsid w:val="F12B2717"/>
    <w:rsid w:val="F6ED6079"/>
    <w:rsid w:val="F773D0D6"/>
    <w:rsid w:val="F77F5EE4"/>
    <w:rsid w:val="F79F59B6"/>
    <w:rsid w:val="F7B6ECA5"/>
    <w:rsid w:val="F97EAA9E"/>
    <w:rsid w:val="F9DFA304"/>
    <w:rsid w:val="FA5F4705"/>
    <w:rsid w:val="FB7E77D3"/>
    <w:rsid w:val="FB8FFB00"/>
    <w:rsid w:val="FBDBDA97"/>
    <w:rsid w:val="FBDE6749"/>
    <w:rsid w:val="FC3AD425"/>
    <w:rsid w:val="FCBF30E8"/>
    <w:rsid w:val="FD3F2FB8"/>
    <w:rsid w:val="FDFF2266"/>
    <w:rsid w:val="FEFF6BC3"/>
    <w:rsid w:val="FF2EEF96"/>
    <w:rsid w:val="FF4FA2B0"/>
    <w:rsid w:val="FFBA09A3"/>
    <w:rsid w:val="FFDF43D7"/>
    <w:rsid w:val="FFE331FC"/>
    <w:rsid w:val="FFF9063D"/>
    <w:rsid w:val="FFFDD6B7"/>
    <w:rsid w:val="FFFFD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nhideWhenUsed="0" w:uiPriority="35" w:semiHidden="0" w:name="caption"/>
    <w:lsdException w:qFormat="1" w:unhideWhenUsed="0" w:uiPriority="99" w:semiHidden="0" w:name="table of figures"/>
    <w:lsdException w:qFormat="1" w:uiPriority="99" w:semiHidden="0" w:name="envelope address"/>
    <w:lsdException w:qFormat="1" w:uiPriority="99" w:semiHidden="0" w:name="envelope return"/>
    <w:lsdException w:qFormat="1" w:unhideWhenUsed="0" w:uiPriority="0" w:semiHidden="0" w:name="footnote reference"/>
    <w:lsdException w:qFormat="1" w:unhideWhenUsed="0" w:uiPriority="0" w:semiHidden="0" w:name="annotation reference"/>
    <w:lsdException w:qFormat="1"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99" w:semiHidden="0" w:name="table of authorities"/>
    <w:lsdException w:qFormat="1" w:unhideWhenUsed="0" w:uiPriority="99" w:semiHidden="0" w:name="macro"/>
    <w:lsdException w:qFormat="1" w:unhideWhenUsed="0" w:uiPriority="99" w:semiHidden="0" w:name="toa heading"/>
    <w:lsdException w:qFormat="1" w:uiPriority="99" w:semiHidden="0" w:name="List"/>
    <w:lsdException w:qFormat="1" w:unhideWhenUsed="0" w:uiPriority="99" w:semiHidden="0" w:name="List Bullet"/>
    <w:lsdException w:qFormat="1" w:unhideWhenUsed="0" w:uiPriority="0" w:semiHidden="0" w:name="List Number"/>
    <w:lsdException w:qFormat="1" w:uiPriority="99" w:semiHidden="0" w:name="List 2"/>
    <w:lsdException w:qFormat="1" w:uiPriority="99" w:semiHidden="0" w:name="List 3"/>
    <w:lsdException w:qFormat="1" w:uiPriority="99" w:semiHidden="0" w:name="List 4"/>
    <w:lsdException w:qFormat="1" w:uiPriority="99" w:semiHidden="0" w:name="List 5"/>
    <w:lsdException w:qFormat="1" w:unhideWhenUsed="0" w:uiPriority="99" w:semiHidden="0" w:name="List Bullet 2"/>
    <w:lsdException w:qFormat="1" w:unhideWhenUsed="0" w:uiPriority="99" w:semiHidden="0" w:name="List Bullet 3"/>
    <w:lsdException w:qFormat="1" w:uiPriority="99" w:semiHidden="0" w:name="List Bullet 4"/>
    <w:lsdException w:qFormat="1" w:uiPriority="99" w:semiHidden="0" w:name="List Bullet 5"/>
    <w:lsdException w:qFormat="1"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0" w:semiHidden="0" w:name="Title"/>
    <w:lsdException w:qFormat="1" w:uiPriority="99" w:semiHidden="0" w:name="Closing"/>
    <w:lsdException w:qFormat="1" w:uiPriority="0" w:semiHidden="0" w:name="Signature"/>
    <w:lsdException w:qFormat="1" w:uiPriority="1" w:name="Default Paragraph Font"/>
    <w:lsdException w:qFormat="1" w:unhideWhenUsed="0" w:uiPriority="0" w:semiHidden="0" w:name="Body Text"/>
    <w:lsdException w:qFormat="1" w:uiPriority="0" w:semiHidden="0" w:name="Body Text Indent"/>
    <w:lsdException w:qFormat="1" w:uiPriority="99" w:semiHidden="0" w:name="List Continue"/>
    <w:lsdException w:qFormat="1" w:uiPriority="99" w:semiHidden="0" w:name="List Continue 2"/>
    <w:lsdException w:qFormat="1" w:uiPriority="99" w:semiHidden="0" w:name="List Continue 3"/>
    <w:lsdException w:qFormat="1" w:uiPriority="99" w:semiHidden="0" w:name="List Continue 4"/>
    <w:lsdException w:qFormat="1" w:uiPriority="99" w:semiHidden="0" w:name="List Continue 5"/>
    <w:lsdException w:qFormat="1" w:uiPriority="99" w:semiHidden="0" w:name="Message Header"/>
    <w:lsdException w:qFormat="1" w:unhideWhenUsed="0" w:uiPriority="0" w:semiHidden="0" w:name="Subtitle"/>
    <w:lsdException w:qFormat="1" w:uiPriority="99" w:semiHidden="0"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qFormat="1" w:uiPriority="99" w:semiHidden="0" w:name="Note Heading"/>
    <w:lsdException w:qFormat="1" w:unhideWhenUsed="0" w:uiPriority="99" w:semiHidden="0" w:name="Body Text 2"/>
    <w:lsdException w:qFormat="1" w:uiPriority="99" w:semiHidden="0" w:name="Body Text 3"/>
    <w:lsdException w:qFormat="1" w:unhideWhenUsed="0" w:uiPriority="0" w:semiHidden="0" w:name="Body Text Indent 2"/>
    <w:lsdException w:qFormat="1" w:uiPriority="99" w:semiHidden="0" w:name="Body Text Indent 3"/>
    <w:lsdException w:qFormat="1" w:uiPriority="99"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99" w:semiHidden="0" w:name="Plain Text"/>
    <w:lsdException w:qFormat="1" w:uiPriority="99" w:semiHidden="0" w:name="E-mail Signature"/>
    <w:lsdException w:qFormat="1" w:unhideWhenUsed="0" w:uiPriority="99" w:semiHidden="0" w:name="Normal (Web)"/>
    <w:lsdException w:qFormat="1" w:uiPriority="0" w:semiHidden="0" w:name="HTML Acronym"/>
    <w:lsdException w:qFormat="1" w:uiPriority="0" w:semiHidden="0" w:name="HTML Address"/>
    <w:lsdException w:qFormat="1" w:uiPriority="0" w:semiHidden="0" w:name="HTML Cite"/>
    <w:lsdException w:qFormat="1" w:uiPriority="99" w:semiHidden="0" w:name="HTML Code"/>
    <w:lsdException w:qFormat="1" w:uiPriority="0" w:semiHidden="0" w:name="HTML Definition"/>
    <w:lsdException w:qFormat="1" w:uiPriority="0" w:semiHidden="0" w:name="HTML Keyboard"/>
    <w:lsdException w:qFormat="1" w:uiPriority="0" w:semiHidden="0" w:name="HTML Preformatted"/>
    <w:lsdException w:qFormat="1" w:uiPriority="0" w:semiHidden="0" w:name="HTML Sample"/>
    <w:lsdException w:qFormat="1" w:uiPriority="0" w:semiHidden="0" w:name="HTML Typewriter"/>
    <w:lsdException w:qFormat="1"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iPriority="99" w:semiHidden="0" w:name="Table 3D effects 1"/>
    <w:lsdException w:qFormat="1" w:uiPriority="99" w:semiHidden="0" w:name="Table 3D effects 2"/>
    <w:lsdException w:qFormat="1" w:uiPriority="99"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5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0"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34" w:semiHidden="0" w:name="Colorful List Accent 1"/>
    <w:lsdException w:qFormat="1" w:unhideWhenUsed="0" w:uiPriority="0" w:semiHidden="0" w:name="Colorful Grid Accent 1"/>
    <w:lsdException w:qFormat="1" w:unhideWhenUsed="0" w:uiPriority="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61"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iPriority="62"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0" w:line="360" w:lineRule="auto"/>
      <w:jc w:val="both"/>
    </w:pPr>
    <w:rPr>
      <w:rFonts w:ascii="Times New Roman" w:hAnsi="Times New Roman" w:eastAsia="宋体" w:cs="Times New Roman"/>
      <w:color w:val="000000"/>
      <w:kern w:val="2"/>
      <w:sz w:val="21"/>
      <w:szCs w:val="24"/>
      <w:lang w:val="en-US" w:eastAsia="zh-CN" w:bidi="ar-SA"/>
    </w:rPr>
  </w:style>
  <w:style w:type="paragraph" w:styleId="4">
    <w:name w:val="heading 1"/>
    <w:basedOn w:val="1"/>
    <w:next w:val="1"/>
    <w:link w:val="161"/>
    <w:qFormat/>
    <w:uiPriority w:val="0"/>
    <w:pPr>
      <w:keepNext/>
      <w:keepLines/>
      <w:numPr>
        <w:ilvl w:val="0"/>
        <w:numId w:val="1"/>
      </w:numPr>
      <w:spacing w:line="360" w:lineRule="exact"/>
      <w:ind w:left="432" w:hanging="432"/>
      <w:jc w:val="left"/>
      <w:outlineLvl w:val="0"/>
    </w:pPr>
    <w:rPr>
      <w:rFonts w:ascii="黑体" w:hAnsi="黑体" w:eastAsia="黑体"/>
      <w:b/>
      <w:bCs/>
      <w:kern w:val="44"/>
      <w:sz w:val="28"/>
      <w:szCs w:val="28"/>
    </w:rPr>
  </w:style>
  <w:style w:type="paragraph" w:styleId="5">
    <w:name w:val="heading 2"/>
    <w:basedOn w:val="1"/>
    <w:next w:val="1"/>
    <w:link w:val="162"/>
    <w:qFormat/>
    <w:uiPriority w:val="0"/>
    <w:pPr>
      <w:keepNext/>
      <w:keepLines/>
      <w:numPr>
        <w:ilvl w:val="1"/>
        <w:numId w:val="1"/>
      </w:numPr>
      <w:tabs>
        <w:tab w:val="left" w:pos="576"/>
      </w:tabs>
      <w:spacing w:line="360" w:lineRule="exact"/>
      <w:ind w:left="575" w:hanging="575"/>
      <w:jc w:val="left"/>
      <w:outlineLvl w:val="1"/>
    </w:pPr>
    <w:rPr>
      <w:rFonts w:ascii="黑体" w:hAnsi="黑体" w:eastAsia="黑体"/>
      <w:b/>
      <w:bCs/>
      <w:sz w:val="24"/>
      <w:szCs w:val="21"/>
    </w:rPr>
  </w:style>
  <w:style w:type="paragraph" w:styleId="6">
    <w:name w:val="heading 3"/>
    <w:basedOn w:val="1"/>
    <w:next w:val="1"/>
    <w:link w:val="163"/>
    <w:qFormat/>
    <w:uiPriority w:val="0"/>
    <w:pPr>
      <w:keepNext/>
      <w:keepLines/>
      <w:numPr>
        <w:ilvl w:val="2"/>
        <w:numId w:val="1"/>
      </w:numPr>
      <w:tabs>
        <w:tab w:val="left" w:pos="720"/>
      </w:tabs>
      <w:spacing w:line="360" w:lineRule="exact"/>
      <w:ind w:left="720" w:hanging="720"/>
      <w:jc w:val="left"/>
      <w:outlineLvl w:val="2"/>
    </w:pPr>
    <w:rPr>
      <w:rFonts w:ascii="黑体" w:hAnsi="黑体" w:eastAsia="黑体"/>
      <w:b/>
      <w:bCs/>
      <w:sz w:val="24"/>
      <w:szCs w:val="21"/>
    </w:rPr>
  </w:style>
  <w:style w:type="paragraph" w:styleId="7">
    <w:name w:val="heading 4"/>
    <w:basedOn w:val="1"/>
    <w:next w:val="1"/>
    <w:link w:val="164"/>
    <w:qFormat/>
    <w:uiPriority w:val="0"/>
    <w:pPr>
      <w:keepNext/>
      <w:keepLines/>
      <w:numPr>
        <w:ilvl w:val="3"/>
        <w:numId w:val="1"/>
      </w:numPr>
      <w:spacing w:before="120" w:after="120" w:line="360" w:lineRule="exact"/>
      <w:ind w:left="864" w:hanging="864"/>
      <w:jc w:val="left"/>
      <w:outlineLvl w:val="3"/>
    </w:pPr>
    <w:rPr>
      <w:rFonts w:ascii="黑体" w:hAnsi="黑体" w:eastAsia="黑体"/>
      <w:b/>
      <w:bCs/>
      <w:szCs w:val="21"/>
    </w:rPr>
  </w:style>
  <w:style w:type="paragraph" w:styleId="8">
    <w:name w:val="heading 5"/>
    <w:basedOn w:val="1"/>
    <w:next w:val="1"/>
    <w:link w:val="165"/>
    <w:qFormat/>
    <w:uiPriority w:val="0"/>
    <w:pPr>
      <w:keepNext/>
      <w:keepLines/>
      <w:numPr>
        <w:ilvl w:val="4"/>
        <w:numId w:val="1"/>
      </w:numPr>
      <w:tabs>
        <w:tab w:val="left" w:pos="1008"/>
      </w:tabs>
      <w:spacing w:before="280" w:after="290" w:line="372" w:lineRule="auto"/>
      <w:ind w:left="1008" w:hanging="1008"/>
      <w:outlineLvl w:val="4"/>
    </w:pPr>
    <w:rPr>
      <w:rFonts w:eastAsia="黑体"/>
      <w:b/>
      <w:bCs/>
      <w:sz w:val="28"/>
      <w:szCs w:val="28"/>
    </w:rPr>
  </w:style>
  <w:style w:type="paragraph" w:styleId="9">
    <w:name w:val="heading 6"/>
    <w:basedOn w:val="1"/>
    <w:next w:val="1"/>
    <w:link w:val="166"/>
    <w:qFormat/>
    <w:uiPriority w:val="0"/>
    <w:pPr>
      <w:keepNext/>
      <w:keepLines/>
      <w:numPr>
        <w:ilvl w:val="5"/>
        <w:numId w:val="1"/>
      </w:numPr>
      <w:tabs>
        <w:tab w:val="left" w:pos="1152"/>
      </w:tabs>
      <w:spacing w:before="240" w:after="64" w:line="317" w:lineRule="auto"/>
      <w:ind w:left="1151" w:hanging="1151"/>
      <w:outlineLvl w:val="5"/>
    </w:pPr>
    <w:rPr>
      <w:rFonts w:eastAsia="黑体"/>
      <w:b/>
      <w:bCs/>
      <w:sz w:val="24"/>
    </w:rPr>
  </w:style>
  <w:style w:type="paragraph" w:styleId="10">
    <w:name w:val="heading 7"/>
    <w:basedOn w:val="1"/>
    <w:next w:val="1"/>
    <w:link w:val="167"/>
    <w:qFormat/>
    <w:uiPriority w:val="0"/>
    <w:pPr>
      <w:keepNext/>
      <w:keepLines/>
      <w:numPr>
        <w:ilvl w:val="6"/>
        <w:numId w:val="1"/>
      </w:numPr>
      <w:tabs>
        <w:tab w:val="left" w:pos="1296"/>
      </w:tabs>
      <w:spacing w:before="240" w:after="64" w:line="317" w:lineRule="auto"/>
      <w:ind w:left="1296" w:hanging="1296"/>
      <w:outlineLvl w:val="6"/>
    </w:pPr>
    <w:rPr>
      <w:rFonts w:eastAsia="黑体"/>
      <w:b/>
      <w:bCs/>
    </w:rPr>
  </w:style>
  <w:style w:type="paragraph" w:styleId="11">
    <w:name w:val="heading 8"/>
    <w:basedOn w:val="1"/>
    <w:next w:val="1"/>
    <w:link w:val="168"/>
    <w:qFormat/>
    <w:uiPriority w:val="0"/>
    <w:pPr>
      <w:keepNext/>
      <w:keepLines/>
      <w:numPr>
        <w:ilvl w:val="7"/>
        <w:numId w:val="1"/>
      </w:numPr>
      <w:tabs>
        <w:tab w:val="left" w:pos="1440"/>
      </w:tabs>
      <w:spacing w:before="240" w:after="64" w:line="317" w:lineRule="auto"/>
      <w:ind w:left="1440" w:hanging="1440"/>
      <w:outlineLvl w:val="7"/>
    </w:pPr>
    <w:rPr>
      <w:b/>
      <w:sz w:val="24"/>
    </w:rPr>
  </w:style>
  <w:style w:type="paragraph" w:styleId="12">
    <w:name w:val="heading 9"/>
    <w:basedOn w:val="1"/>
    <w:next w:val="1"/>
    <w:link w:val="169"/>
    <w:qFormat/>
    <w:uiPriority w:val="0"/>
    <w:pPr>
      <w:keepNext/>
      <w:keepLines/>
      <w:numPr>
        <w:ilvl w:val="8"/>
        <w:numId w:val="1"/>
      </w:numPr>
      <w:tabs>
        <w:tab w:val="left" w:pos="1584"/>
      </w:tabs>
      <w:spacing w:before="240" w:after="64" w:line="317" w:lineRule="auto"/>
      <w:ind w:left="1583" w:hanging="1583"/>
      <w:outlineLvl w:val="8"/>
    </w:pPr>
    <w:rPr>
      <w:b/>
      <w:sz w:val="24"/>
      <w:szCs w:val="21"/>
    </w:rPr>
  </w:style>
  <w:style w:type="character" w:default="1" w:styleId="141">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link w:val="160"/>
    <w:qFormat/>
    <w:uiPriority w:val="0"/>
    <w:pPr>
      <w:spacing w:line="360" w:lineRule="auto"/>
      <w:ind w:firstLine="454"/>
      <w:jc w:val="left"/>
    </w:pPr>
    <w:rPr>
      <w:rFonts w:ascii="Tahoma" w:hAnsi="Tahoma"/>
      <w:kern w:val="0"/>
      <w:sz w:val="24"/>
    </w:rPr>
  </w:style>
  <w:style w:type="paragraph" w:styleId="3">
    <w:name w:val="macro"/>
    <w:link w:val="170"/>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3">
    <w:name w:val="List 3"/>
    <w:basedOn w:val="1"/>
    <w:unhideWhenUsed/>
    <w:qFormat/>
    <w:uiPriority w:val="99"/>
    <w:pPr>
      <w:tabs>
        <w:tab w:val="left" w:pos="576"/>
      </w:tabs>
      <w:adjustRightInd w:val="0"/>
      <w:ind w:left="100" w:leftChars="400" w:hanging="200" w:hangingChars="200"/>
      <w:contextualSpacing/>
      <w:jc w:val="left"/>
    </w:pPr>
    <w:rPr>
      <w:rFonts w:eastAsia="仿宋_GB2312"/>
      <w:kern w:val="0"/>
      <w:sz w:val="24"/>
    </w:rPr>
  </w:style>
  <w:style w:type="paragraph" w:styleId="14">
    <w:name w:val="toc 7"/>
    <w:basedOn w:val="1"/>
    <w:next w:val="1"/>
    <w:qFormat/>
    <w:uiPriority w:val="39"/>
    <w:pPr>
      <w:tabs>
        <w:tab w:val="right" w:leader="dot" w:pos="9241"/>
      </w:tabs>
      <w:ind w:firstLine="500" w:firstLineChars="500"/>
      <w:jc w:val="left"/>
    </w:pPr>
    <w:rPr>
      <w:rFonts w:ascii="宋体"/>
      <w:szCs w:val="21"/>
    </w:rPr>
  </w:style>
  <w:style w:type="paragraph" w:styleId="15">
    <w:name w:val="List Number 2"/>
    <w:basedOn w:val="1"/>
    <w:unhideWhenUsed/>
    <w:qFormat/>
    <w:uiPriority w:val="99"/>
    <w:pPr>
      <w:numPr>
        <w:ilvl w:val="0"/>
        <w:numId w:val="2"/>
      </w:numPr>
      <w:adjustRightInd w:val="0"/>
      <w:contextualSpacing/>
      <w:jc w:val="left"/>
    </w:pPr>
    <w:rPr>
      <w:rFonts w:ascii="Calibri" w:hAnsi="Calibri" w:eastAsia="仿宋_GB2312" w:cs="Calibri"/>
      <w:kern w:val="0"/>
      <w:sz w:val="24"/>
      <w:szCs w:val="22"/>
    </w:rPr>
  </w:style>
  <w:style w:type="paragraph" w:styleId="16">
    <w:name w:val="table of authorities"/>
    <w:basedOn w:val="1"/>
    <w:next w:val="1"/>
    <w:qFormat/>
    <w:uiPriority w:val="99"/>
    <w:pPr>
      <w:ind w:left="420" w:leftChars="200"/>
    </w:pPr>
    <w:rPr>
      <w:sz w:val="24"/>
      <w:szCs w:val="20"/>
    </w:rPr>
  </w:style>
  <w:style w:type="paragraph" w:styleId="17">
    <w:name w:val="Note Heading"/>
    <w:basedOn w:val="1"/>
    <w:next w:val="1"/>
    <w:link w:val="171"/>
    <w:unhideWhenUsed/>
    <w:qFormat/>
    <w:uiPriority w:val="99"/>
    <w:pPr>
      <w:adjustRightInd w:val="0"/>
      <w:contextualSpacing/>
      <w:jc w:val="center"/>
    </w:pPr>
    <w:rPr>
      <w:rFonts w:ascii="Calibri" w:hAnsi="Calibri" w:eastAsia="仿宋_GB2312" w:cs="Calibri"/>
      <w:kern w:val="0"/>
      <w:sz w:val="24"/>
      <w:szCs w:val="22"/>
    </w:rPr>
  </w:style>
  <w:style w:type="paragraph" w:styleId="18">
    <w:name w:val="List Bullet 4"/>
    <w:basedOn w:val="1"/>
    <w:unhideWhenUsed/>
    <w:qFormat/>
    <w:uiPriority w:val="99"/>
    <w:pPr>
      <w:numPr>
        <w:ilvl w:val="0"/>
        <w:numId w:val="3"/>
      </w:numPr>
      <w:adjustRightInd w:val="0"/>
      <w:contextualSpacing/>
      <w:jc w:val="left"/>
    </w:pPr>
    <w:rPr>
      <w:rFonts w:ascii="Calibri" w:hAnsi="Calibri" w:eastAsia="仿宋_GB2312" w:cs="Calibri"/>
      <w:kern w:val="0"/>
      <w:sz w:val="24"/>
      <w:szCs w:val="22"/>
    </w:rPr>
  </w:style>
  <w:style w:type="paragraph" w:styleId="19">
    <w:name w:val="index 8"/>
    <w:basedOn w:val="1"/>
    <w:next w:val="1"/>
    <w:qFormat/>
    <w:uiPriority w:val="0"/>
    <w:pPr>
      <w:ind w:left="1680" w:hanging="210"/>
      <w:jc w:val="left"/>
    </w:pPr>
    <w:rPr>
      <w:rFonts w:ascii="Calibri" w:hAnsi="Calibri"/>
      <w:sz w:val="20"/>
      <w:szCs w:val="20"/>
    </w:rPr>
  </w:style>
  <w:style w:type="paragraph" w:styleId="20">
    <w:name w:val="E-mail Signature"/>
    <w:basedOn w:val="1"/>
    <w:link w:val="172"/>
    <w:unhideWhenUsed/>
    <w:qFormat/>
    <w:uiPriority w:val="99"/>
    <w:pPr>
      <w:adjustRightInd w:val="0"/>
      <w:contextualSpacing/>
      <w:jc w:val="left"/>
    </w:pPr>
    <w:rPr>
      <w:rFonts w:ascii="Calibri" w:hAnsi="Calibri" w:eastAsia="仿宋_GB2312" w:cs="Calibri"/>
      <w:kern w:val="0"/>
      <w:sz w:val="24"/>
      <w:szCs w:val="22"/>
    </w:rPr>
  </w:style>
  <w:style w:type="paragraph" w:styleId="21">
    <w:name w:val="List Number"/>
    <w:basedOn w:val="1"/>
    <w:qFormat/>
    <w:uiPriority w:val="0"/>
    <w:pPr>
      <w:tabs>
        <w:tab w:val="left" w:pos="360"/>
      </w:tabs>
      <w:adjustRightInd w:val="0"/>
      <w:ind w:left="833" w:hanging="408"/>
      <w:contextualSpacing/>
      <w:jc w:val="left"/>
    </w:pPr>
    <w:rPr>
      <w:rFonts w:ascii="宋体" w:hAnsi="宋体" w:eastAsia="仿宋_GB2312"/>
      <w:kern w:val="0"/>
      <w:sz w:val="24"/>
    </w:rPr>
  </w:style>
  <w:style w:type="paragraph" w:styleId="22">
    <w:name w:val="caption"/>
    <w:basedOn w:val="1"/>
    <w:next w:val="1"/>
    <w:link w:val="173"/>
    <w:qFormat/>
    <w:uiPriority w:val="35"/>
    <w:pPr>
      <w:spacing w:before="152" w:after="160"/>
      <w:jc w:val="center"/>
    </w:pPr>
    <w:rPr>
      <w:rFonts w:ascii="黑体" w:hAnsi="黑体" w:eastAsia="黑体" w:cs="黑体"/>
      <w:sz w:val="18"/>
      <w:szCs w:val="21"/>
      <w:lang w:eastAsia="zh-Hans"/>
    </w:rPr>
  </w:style>
  <w:style w:type="paragraph" w:styleId="23">
    <w:name w:val="index 5"/>
    <w:basedOn w:val="1"/>
    <w:next w:val="1"/>
    <w:qFormat/>
    <w:uiPriority w:val="0"/>
    <w:pPr>
      <w:ind w:left="1050" w:hanging="210"/>
      <w:jc w:val="left"/>
    </w:pPr>
    <w:rPr>
      <w:rFonts w:ascii="Calibri" w:hAnsi="Calibri"/>
      <w:sz w:val="20"/>
      <w:szCs w:val="20"/>
    </w:rPr>
  </w:style>
  <w:style w:type="paragraph" w:styleId="24">
    <w:name w:val="List Bullet"/>
    <w:basedOn w:val="25"/>
    <w:qFormat/>
    <w:uiPriority w:val="99"/>
    <w:pPr>
      <w:widowControl w:val="0"/>
      <w:tabs>
        <w:tab w:val="left" w:pos="417"/>
      </w:tabs>
      <w:spacing w:before="40" w:after="80" w:line="360" w:lineRule="auto"/>
      <w:ind w:left="57"/>
      <w:jc w:val="left"/>
    </w:pPr>
    <w:rPr>
      <w:rFonts w:ascii="Arial" w:hAnsi="Arial" w:eastAsia="仿宋"/>
      <w:snapToGrid w:val="0"/>
      <w:color w:val="auto"/>
      <w:sz w:val="24"/>
      <w:szCs w:val="20"/>
    </w:rPr>
  </w:style>
  <w:style w:type="paragraph" w:styleId="25">
    <w:name w:val="Body Text"/>
    <w:basedOn w:val="1"/>
    <w:next w:val="1"/>
    <w:link w:val="174"/>
    <w:qFormat/>
    <w:uiPriority w:val="0"/>
    <w:pPr>
      <w:widowControl/>
    </w:pPr>
    <w:rPr>
      <w:rFonts w:ascii="Calibri" w:hAnsi="Calibri"/>
      <w:b/>
      <w:color w:val="0000FF"/>
      <w:kern w:val="0"/>
      <w:sz w:val="20"/>
    </w:rPr>
  </w:style>
  <w:style w:type="paragraph" w:styleId="26">
    <w:name w:val="envelope address"/>
    <w:basedOn w:val="1"/>
    <w:unhideWhenUsed/>
    <w:qFormat/>
    <w:uiPriority w:val="99"/>
    <w:pPr>
      <w:adjustRightInd w:val="0"/>
      <w:ind w:left="100" w:leftChars="1400"/>
      <w:contextualSpacing/>
      <w:jc w:val="left"/>
    </w:pPr>
    <w:rPr>
      <w:rFonts w:hint="eastAsia" w:ascii="Arial" w:hAnsi="Arial" w:eastAsia="仿宋_GB2312" w:cs="Calibri"/>
      <w:kern w:val="0"/>
      <w:sz w:val="24"/>
      <w:szCs w:val="22"/>
    </w:rPr>
  </w:style>
  <w:style w:type="paragraph" w:styleId="27">
    <w:name w:val="Document Map"/>
    <w:basedOn w:val="1"/>
    <w:link w:val="175"/>
    <w:qFormat/>
    <w:uiPriority w:val="0"/>
    <w:pPr>
      <w:shd w:val="clear" w:color="auto" w:fill="000080"/>
    </w:pPr>
  </w:style>
  <w:style w:type="paragraph" w:styleId="28">
    <w:name w:val="toa heading"/>
    <w:basedOn w:val="1"/>
    <w:next w:val="1"/>
    <w:qFormat/>
    <w:uiPriority w:val="99"/>
    <w:pPr>
      <w:spacing w:before="120"/>
    </w:pPr>
    <w:rPr>
      <w:rFonts w:ascii="Arial" w:hAnsi="Arial" w:cs="Arial"/>
      <w:sz w:val="24"/>
    </w:rPr>
  </w:style>
  <w:style w:type="paragraph" w:styleId="29">
    <w:name w:val="annotation text"/>
    <w:basedOn w:val="1"/>
    <w:link w:val="176"/>
    <w:unhideWhenUsed/>
    <w:qFormat/>
    <w:uiPriority w:val="0"/>
    <w:pPr>
      <w:jc w:val="left"/>
    </w:pPr>
  </w:style>
  <w:style w:type="paragraph" w:styleId="30">
    <w:name w:val="index 6"/>
    <w:basedOn w:val="1"/>
    <w:next w:val="1"/>
    <w:qFormat/>
    <w:uiPriority w:val="0"/>
    <w:pPr>
      <w:ind w:left="1260" w:hanging="210"/>
      <w:jc w:val="left"/>
    </w:pPr>
    <w:rPr>
      <w:rFonts w:ascii="Calibri" w:hAnsi="Calibri"/>
      <w:sz w:val="20"/>
      <w:szCs w:val="20"/>
    </w:rPr>
  </w:style>
  <w:style w:type="paragraph" w:styleId="31">
    <w:name w:val="Salutation"/>
    <w:basedOn w:val="1"/>
    <w:next w:val="1"/>
    <w:link w:val="177"/>
    <w:unhideWhenUsed/>
    <w:qFormat/>
    <w:uiPriority w:val="99"/>
    <w:pPr>
      <w:adjustRightInd w:val="0"/>
      <w:contextualSpacing/>
      <w:jc w:val="left"/>
    </w:pPr>
    <w:rPr>
      <w:rFonts w:ascii="Calibri" w:hAnsi="Calibri" w:eastAsia="仿宋_GB2312" w:cs="Calibri"/>
      <w:kern w:val="0"/>
      <w:sz w:val="24"/>
      <w:szCs w:val="22"/>
    </w:rPr>
  </w:style>
  <w:style w:type="paragraph" w:styleId="32">
    <w:name w:val="Body Text 3"/>
    <w:basedOn w:val="1"/>
    <w:link w:val="178"/>
    <w:unhideWhenUsed/>
    <w:qFormat/>
    <w:uiPriority w:val="99"/>
    <w:pPr>
      <w:adjustRightInd w:val="0"/>
      <w:spacing w:after="120"/>
      <w:contextualSpacing/>
      <w:jc w:val="left"/>
    </w:pPr>
    <w:rPr>
      <w:rFonts w:ascii="Calibri" w:hAnsi="Calibri" w:eastAsia="仿宋_GB2312" w:cs="Calibri"/>
      <w:kern w:val="0"/>
      <w:sz w:val="16"/>
      <w:szCs w:val="22"/>
    </w:rPr>
  </w:style>
  <w:style w:type="paragraph" w:styleId="33">
    <w:name w:val="Closing"/>
    <w:basedOn w:val="1"/>
    <w:link w:val="179"/>
    <w:unhideWhenUsed/>
    <w:qFormat/>
    <w:uiPriority w:val="99"/>
    <w:pPr>
      <w:adjustRightInd w:val="0"/>
      <w:ind w:left="100" w:leftChars="2100"/>
      <w:contextualSpacing/>
      <w:jc w:val="left"/>
    </w:pPr>
    <w:rPr>
      <w:rFonts w:ascii="Calibri" w:hAnsi="Calibri" w:eastAsia="仿宋_GB2312" w:cs="Calibri"/>
      <w:kern w:val="0"/>
      <w:sz w:val="24"/>
      <w:szCs w:val="22"/>
    </w:rPr>
  </w:style>
  <w:style w:type="paragraph" w:styleId="34">
    <w:name w:val="List Bullet 3"/>
    <w:basedOn w:val="1"/>
    <w:qFormat/>
    <w:uiPriority w:val="99"/>
    <w:pPr>
      <w:widowControl/>
      <w:tabs>
        <w:tab w:val="left" w:pos="1620"/>
      </w:tabs>
      <w:spacing w:line="360" w:lineRule="auto"/>
      <w:ind w:left="720" w:hanging="420"/>
      <w:jc w:val="left"/>
    </w:pPr>
    <w:rPr>
      <w:rFonts w:ascii="Arial" w:hAnsi="Arial" w:eastAsia="Times New Roman"/>
      <w:kern w:val="0"/>
      <w:sz w:val="16"/>
      <w:szCs w:val="20"/>
      <w:lang w:eastAsia="en-US"/>
    </w:rPr>
  </w:style>
  <w:style w:type="paragraph" w:styleId="35">
    <w:name w:val="Body Text Indent"/>
    <w:basedOn w:val="1"/>
    <w:link w:val="180"/>
    <w:unhideWhenUsed/>
    <w:qFormat/>
    <w:uiPriority w:val="0"/>
    <w:pPr>
      <w:spacing w:after="120"/>
      <w:ind w:left="420" w:leftChars="200"/>
    </w:pPr>
  </w:style>
  <w:style w:type="paragraph" w:styleId="36">
    <w:name w:val="List Number 3"/>
    <w:basedOn w:val="1"/>
    <w:unhideWhenUsed/>
    <w:qFormat/>
    <w:uiPriority w:val="99"/>
    <w:pPr>
      <w:numPr>
        <w:ilvl w:val="0"/>
        <w:numId w:val="4"/>
      </w:numPr>
      <w:adjustRightInd w:val="0"/>
      <w:contextualSpacing/>
      <w:jc w:val="left"/>
    </w:pPr>
    <w:rPr>
      <w:rFonts w:ascii="Calibri" w:hAnsi="Calibri" w:eastAsia="仿宋_GB2312" w:cs="Calibri"/>
      <w:kern w:val="0"/>
      <w:sz w:val="24"/>
      <w:szCs w:val="22"/>
    </w:rPr>
  </w:style>
  <w:style w:type="paragraph" w:styleId="37">
    <w:name w:val="List 2"/>
    <w:basedOn w:val="1"/>
    <w:unhideWhenUsed/>
    <w:qFormat/>
    <w:uiPriority w:val="99"/>
    <w:pPr>
      <w:adjustRightInd w:val="0"/>
      <w:ind w:left="100" w:leftChars="200" w:hanging="200" w:hangingChars="200"/>
      <w:contextualSpacing/>
      <w:jc w:val="left"/>
    </w:pPr>
    <w:rPr>
      <w:rFonts w:hint="eastAsia" w:ascii="Calibri" w:hAnsi="Calibri" w:eastAsia="仿宋_GB2312" w:cs="Calibri"/>
      <w:kern w:val="0"/>
      <w:sz w:val="24"/>
      <w:szCs w:val="22"/>
    </w:rPr>
  </w:style>
  <w:style w:type="paragraph" w:styleId="38">
    <w:name w:val="List Continue"/>
    <w:basedOn w:val="1"/>
    <w:unhideWhenUsed/>
    <w:qFormat/>
    <w:uiPriority w:val="99"/>
    <w:pPr>
      <w:adjustRightInd w:val="0"/>
      <w:spacing w:after="120"/>
      <w:ind w:left="420" w:leftChars="200"/>
      <w:contextualSpacing/>
      <w:jc w:val="left"/>
    </w:pPr>
    <w:rPr>
      <w:rFonts w:hint="eastAsia" w:ascii="Calibri" w:hAnsi="Calibri" w:eastAsia="仿宋_GB2312" w:cs="Calibri"/>
      <w:kern w:val="0"/>
      <w:sz w:val="24"/>
      <w:szCs w:val="22"/>
    </w:rPr>
  </w:style>
  <w:style w:type="paragraph" w:styleId="39">
    <w:name w:val="Block Text"/>
    <w:basedOn w:val="1"/>
    <w:unhideWhenUsed/>
    <w:qFormat/>
    <w:uiPriority w:val="99"/>
    <w:pPr>
      <w:adjustRightInd w:val="0"/>
      <w:spacing w:after="120"/>
      <w:ind w:left="1440" w:leftChars="700" w:right="1440" w:rightChars="700"/>
      <w:contextualSpacing/>
      <w:jc w:val="left"/>
    </w:pPr>
    <w:rPr>
      <w:rFonts w:hint="eastAsia" w:ascii="Calibri" w:hAnsi="Calibri" w:eastAsia="仿宋_GB2312" w:cs="Calibri"/>
      <w:kern w:val="0"/>
      <w:sz w:val="24"/>
      <w:szCs w:val="22"/>
    </w:rPr>
  </w:style>
  <w:style w:type="paragraph" w:styleId="40">
    <w:name w:val="List Bullet 2"/>
    <w:basedOn w:val="1"/>
    <w:qFormat/>
    <w:uiPriority w:val="99"/>
    <w:pPr>
      <w:widowControl/>
      <w:tabs>
        <w:tab w:val="left" w:pos="720"/>
        <w:tab w:val="left" w:pos="1530"/>
      </w:tabs>
      <w:spacing w:before="60" w:line="360" w:lineRule="auto"/>
      <w:ind w:left="900" w:hanging="420"/>
      <w:jc w:val="left"/>
    </w:pPr>
    <w:rPr>
      <w:rFonts w:ascii="Book Antiqua" w:hAnsi="Book Antiqua" w:eastAsia="Times New Roman"/>
      <w:kern w:val="0"/>
      <w:sz w:val="24"/>
      <w:szCs w:val="20"/>
      <w:lang w:eastAsia="en-US"/>
    </w:rPr>
  </w:style>
  <w:style w:type="paragraph" w:styleId="41">
    <w:name w:val="HTML Address"/>
    <w:basedOn w:val="1"/>
    <w:link w:val="181"/>
    <w:unhideWhenUsed/>
    <w:qFormat/>
    <w:uiPriority w:val="0"/>
    <w:pPr>
      <w:adjustRightInd w:val="0"/>
      <w:contextualSpacing/>
      <w:jc w:val="left"/>
    </w:pPr>
    <w:rPr>
      <w:rFonts w:ascii="Calibri" w:hAnsi="Calibri" w:eastAsia="仿宋_GB2312" w:cs="Calibri"/>
      <w:i/>
      <w:kern w:val="0"/>
      <w:sz w:val="24"/>
      <w:szCs w:val="22"/>
    </w:rPr>
  </w:style>
  <w:style w:type="paragraph" w:styleId="42">
    <w:name w:val="index 4"/>
    <w:basedOn w:val="1"/>
    <w:next w:val="1"/>
    <w:qFormat/>
    <w:uiPriority w:val="0"/>
    <w:pPr>
      <w:ind w:left="840" w:hanging="210"/>
      <w:jc w:val="left"/>
    </w:pPr>
    <w:rPr>
      <w:rFonts w:ascii="Calibri" w:hAnsi="Calibri"/>
      <w:sz w:val="20"/>
      <w:szCs w:val="20"/>
    </w:rPr>
  </w:style>
  <w:style w:type="paragraph" w:styleId="43">
    <w:name w:val="toc 5"/>
    <w:basedOn w:val="1"/>
    <w:next w:val="1"/>
    <w:qFormat/>
    <w:uiPriority w:val="39"/>
    <w:pPr>
      <w:tabs>
        <w:tab w:val="right" w:leader="dot" w:pos="9241"/>
      </w:tabs>
      <w:ind w:firstLine="300" w:firstLineChars="300"/>
      <w:jc w:val="left"/>
    </w:pPr>
    <w:rPr>
      <w:rFonts w:ascii="宋体"/>
      <w:szCs w:val="21"/>
    </w:rPr>
  </w:style>
  <w:style w:type="paragraph" w:styleId="44">
    <w:name w:val="toc 3"/>
    <w:basedOn w:val="1"/>
    <w:next w:val="1"/>
    <w:qFormat/>
    <w:uiPriority w:val="39"/>
    <w:pPr>
      <w:tabs>
        <w:tab w:val="right" w:leader="dot" w:pos="9241"/>
      </w:tabs>
      <w:spacing w:before="0" w:after="0" w:line="240" w:lineRule="auto"/>
      <w:ind w:firstLine="100" w:firstLineChars="100"/>
      <w:jc w:val="left"/>
    </w:pPr>
    <w:rPr>
      <w:rFonts w:ascii="Times New Roman" w:hAnsi="Times New Roman" w:eastAsia="宋体"/>
      <w:color w:val="000000"/>
      <w:sz w:val="19"/>
      <w:szCs w:val="21"/>
    </w:rPr>
  </w:style>
  <w:style w:type="paragraph" w:styleId="45">
    <w:name w:val="Plain Text"/>
    <w:basedOn w:val="1"/>
    <w:link w:val="182"/>
    <w:qFormat/>
    <w:uiPriority w:val="99"/>
    <w:pPr>
      <w:widowControl/>
      <w:spacing w:line="360" w:lineRule="auto"/>
      <w:ind w:firstLine="432"/>
      <w:jc w:val="left"/>
    </w:pPr>
    <w:rPr>
      <w:rFonts w:ascii="Courier New" w:hAnsi="Courier New" w:cs="Courier New"/>
      <w:kern w:val="0"/>
      <w:sz w:val="20"/>
      <w:szCs w:val="20"/>
    </w:rPr>
  </w:style>
  <w:style w:type="paragraph" w:styleId="46">
    <w:name w:val="List Bullet 5"/>
    <w:basedOn w:val="1"/>
    <w:unhideWhenUsed/>
    <w:qFormat/>
    <w:uiPriority w:val="99"/>
    <w:pPr>
      <w:numPr>
        <w:ilvl w:val="0"/>
        <w:numId w:val="5"/>
      </w:numPr>
      <w:adjustRightInd w:val="0"/>
      <w:contextualSpacing/>
      <w:jc w:val="left"/>
    </w:pPr>
    <w:rPr>
      <w:rFonts w:ascii="Calibri" w:hAnsi="Calibri" w:eastAsia="仿宋_GB2312" w:cs="Calibri"/>
      <w:kern w:val="0"/>
      <w:sz w:val="24"/>
      <w:szCs w:val="22"/>
    </w:rPr>
  </w:style>
  <w:style w:type="paragraph" w:styleId="47">
    <w:name w:val="List Number 4"/>
    <w:basedOn w:val="1"/>
    <w:unhideWhenUsed/>
    <w:qFormat/>
    <w:uiPriority w:val="99"/>
    <w:pPr>
      <w:numPr>
        <w:ilvl w:val="0"/>
        <w:numId w:val="6"/>
      </w:numPr>
      <w:adjustRightInd w:val="0"/>
      <w:contextualSpacing/>
      <w:jc w:val="left"/>
    </w:pPr>
    <w:rPr>
      <w:rFonts w:ascii="Calibri" w:hAnsi="Calibri" w:eastAsia="仿宋_GB2312" w:cs="Calibri"/>
      <w:kern w:val="0"/>
      <w:sz w:val="24"/>
      <w:szCs w:val="22"/>
    </w:rPr>
  </w:style>
  <w:style w:type="paragraph" w:styleId="48">
    <w:name w:val="toc 8"/>
    <w:basedOn w:val="1"/>
    <w:next w:val="1"/>
    <w:qFormat/>
    <w:uiPriority w:val="39"/>
    <w:pPr>
      <w:tabs>
        <w:tab w:val="right" w:leader="dot" w:pos="9241"/>
      </w:tabs>
      <w:ind w:firstLine="607" w:firstLineChars="600"/>
      <w:jc w:val="left"/>
    </w:pPr>
    <w:rPr>
      <w:rFonts w:ascii="宋体"/>
      <w:szCs w:val="21"/>
    </w:rPr>
  </w:style>
  <w:style w:type="paragraph" w:styleId="49">
    <w:name w:val="index 3"/>
    <w:basedOn w:val="1"/>
    <w:next w:val="1"/>
    <w:qFormat/>
    <w:uiPriority w:val="0"/>
    <w:pPr>
      <w:ind w:left="630" w:hanging="210"/>
      <w:jc w:val="left"/>
    </w:pPr>
    <w:rPr>
      <w:rFonts w:ascii="Calibri" w:hAnsi="Calibri"/>
      <w:sz w:val="20"/>
      <w:szCs w:val="20"/>
    </w:rPr>
  </w:style>
  <w:style w:type="paragraph" w:styleId="50">
    <w:name w:val="Date"/>
    <w:basedOn w:val="1"/>
    <w:next w:val="1"/>
    <w:link w:val="183"/>
    <w:unhideWhenUsed/>
    <w:qFormat/>
    <w:uiPriority w:val="99"/>
    <w:pPr>
      <w:ind w:left="100" w:leftChars="2500"/>
    </w:pPr>
  </w:style>
  <w:style w:type="paragraph" w:styleId="51">
    <w:name w:val="Body Text Indent 2"/>
    <w:basedOn w:val="1"/>
    <w:next w:val="52"/>
    <w:link w:val="186"/>
    <w:qFormat/>
    <w:uiPriority w:val="0"/>
    <w:pPr>
      <w:widowControl/>
      <w:spacing w:line="360" w:lineRule="auto"/>
      <w:ind w:left="720" w:hanging="720"/>
    </w:pPr>
    <w:rPr>
      <w:rFonts w:ascii="宋体" w:hAnsi="宋体"/>
      <w:kern w:val="0"/>
      <w:sz w:val="24"/>
      <w:szCs w:val="20"/>
      <w:lang w:val="en-GB"/>
    </w:rPr>
  </w:style>
  <w:style w:type="paragraph" w:styleId="52">
    <w:name w:val="Body Text First Indent 2"/>
    <w:basedOn w:val="35"/>
    <w:link w:val="184"/>
    <w:qFormat/>
    <w:uiPriority w:val="0"/>
    <w:pPr>
      <w:widowControl/>
      <w:spacing w:line="360" w:lineRule="auto"/>
      <w:ind w:left="357" w:leftChars="0"/>
      <w:jc w:val="left"/>
    </w:pPr>
    <w:rPr>
      <w:rFonts w:ascii="宋体" w:hAnsi="宋体"/>
      <w:kern w:val="0"/>
      <w:sz w:val="24"/>
    </w:rPr>
  </w:style>
  <w:style w:type="paragraph" w:styleId="53">
    <w:name w:val="endnote text"/>
    <w:basedOn w:val="1"/>
    <w:link w:val="187"/>
    <w:qFormat/>
    <w:uiPriority w:val="0"/>
    <w:pPr>
      <w:snapToGrid w:val="0"/>
      <w:jc w:val="left"/>
    </w:pPr>
  </w:style>
  <w:style w:type="paragraph" w:styleId="54">
    <w:name w:val="List Continue 5"/>
    <w:basedOn w:val="1"/>
    <w:unhideWhenUsed/>
    <w:qFormat/>
    <w:uiPriority w:val="99"/>
    <w:pPr>
      <w:adjustRightInd w:val="0"/>
      <w:spacing w:after="120"/>
      <w:ind w:left="2100" w:leftChars="1000"/>
      <w:contextualSpacing/>
      <w:jc w:val="left"/>
    </w:pPr>
    <w:rPr>
      <w:rFonts w:hint="eastAsia" w:ascii="Calibri" w:hAnsi="Calibri" w:eastAsia="仿宋_GB2312" w:cs="Calibri"/>
      <w:kern w:val="0"/>
      <w:sz w:val="24"/>
      <w:szCs w:val="22"/>
    </w:rPr>
  </w:style>
  <w:style w:type="paragraph" w:styleId="55">
    <w:name w:val="Balloon Text"/>
    <w:basedOn w:val="1"/>
    <w:link w:val="188"/>
    <w:qFormat/>
    <w:uiPriority w:val="0"/>
    <w:rPr>
      <w:rFonts w:ascii="Calibri" w:hAnsi="Calibri"/>
      <w:kern w:val="0"/>
      <w:sz w:val="18"/>
      <w:szCs w:val="18"/>
    </w:rPr>
  </w:style>
  <w:style w:type="paragraph" w:styleId="56">
    <w:name w:val="footer"/>
    <w:basedOn w:val="1"/>
    <w:link w:val="189"/>
    <w:qFormat/>
    <w:uiPriority w:val="99"/>
    <w:pPr>
      <w:snapToGrid w:val="0"/>
      <w:ind w:right="210" w:rightChars="100"/>
      <w:jc w:val="right"/>
    </w:pPr>
    <w:rPr>
      <w:rFonts w:ascii="Calibri" w:hAnsi="Calibri"/>
      <w:kern w:val="0"/>
      <w:sz w:val="18"/>
      <w:szCs w:val="18"/>
    </w:rPr>
  </w:style>
  <w:style w:type="paragraph" w:styleId="57">
    <w:name w:val="envelope return"/>
    <w:basedOn w:val="1"/>
    <w:unhideWhenUsed/>
    <w:qFormat/>
    <w:uiPriority w:val="99"/>
    <w:pPr>
      <w:adjustRightInd w:val="0"/>
      <w:contextualSpacing/>
      <w:jc w:val="left"/>
    </w:pPr>
    <w:rPr>
      <w:rFonts w:hint="eastAsia" w:ascii="Arial" w:hAnsi="Arial" w:eastAsia="仿宋_GB2312" w:cs="Calibri"/>
      <w:kern w:val="0"/>
      <w:sz w:val="24"/>
      <w:szCs w:val="22"/>
    </w:rPr>
  </w:style>
  <w:style w:type="paragraph" w:styleId="58">
    <w:name w:val="header"/>
    <w:basedOn w:val="1"/>
    <w:link w:val="190"/>
    <w:qFormat/>
    <w:uiPriority w:val="0"/>
    <w:pPr>
      <w:pBdr>
        <w:bottom w:val="single" w:color="auto" w:sz="4" w:space="1"/>
      </w:pBdr>
      <w:snapToGrid w:val="0"/>
      <w:jc w:val="left"/>
    </w:pPr>
    <w:rPr>
      <w:rFonts w:ascii="Calibri" w:hAnsi="Calibri"/>
      <w:kern w:val="0"/>
      <w:sz w:val="18"/>
      <w:szCs w:val="18"/>
    </w:rPr>
  </w:style>
  <w:style w:type="paragraph" w:styleId="59">
    <w:name w:val="Signature"/>
    <w:basedOn w:val="1"/>
    <w:link w:val="191"/>
    <w:unhideWhenUsed/>
    <w:qFormat/>
    <w:uiPriority w:val="0"/>
    <w:pPr>
      <w:adjustRightInd w:val="0"/>
      <w:ind w:left="100" w:leftChars="2100"/>
      <w:contextualSpacing/>
      <w:jc w:val="left"/>
    </w:pPr>
    <w:rPr>
      <w:rFonts w:ascii="Calibri" w:hAnsi="Calibri" w:eastAsia="仿宋_GB2312" w:cs="Calibri"/>
      <w:kern w:val="0"/>
      <w:sz w:val="24"/>
      <w:szCs w:val="22"/>
    </w:rPr>
  </w:style>
  <w:style w:type="paragraph" w:styleId="60">
    <w:name w:val="toc 1"/>
    <w:basedOn w:val="1"/>
    <w:next w:val="1"/>
    <w:qFormat/>
    <w:uiPriority w:val="39"/>
    <w:pPr>
      <w:tabs>
        <w:tab w:val="right" w:leader="dot" w:pos="9242"/>
      </w:tabs>
      <w:spacing w:before="0" w:beforeLines="25" w:after="0" w:afterLines="25" w:line="240" w:lineRule="auto"/>
      <w:jc w:val="left"/>
    </w:pPr>
    <w:rPr>
      <w:rFonts w:ascii="Times New Roman" w:hAnsi="Times New Roman" w:eastAsia="宋体"/>
      <w:color w:val="000000"/>
      <w:sz w:val="19"/>
      <w:szCs w:val="21"/>
    </w:rPr>
  </w:style>
  <w:style w:type="paragraph" w:styleId="61">
    <w:name w:val="List Continue 4"/>
    <w:basedOn w:val="1"/>
    <w:unhideWhenUsed/>
    <w:qFormat/>
    <w:uiPriority w:val="99"/>
    <w:pPr>
      <w:adjustRightInd w:val="0"/>
      <w:spacing w:after="120"/>
      <w:ind w:left="1680" w:leftChars="800"/>
      <w:contextualSpacing/>
      <w:jc w:val="left"/>
    </w:pPr>
    <w:rPr>
      <w:rFonts w:hint="eastAsia" w:ascii="Calibri" w:hAnsi="Calibri" w:eastAsia="仿宋_GB2312" w:cs="Calibri"/>
      <w:kern w:val="0"/>
      <w:sz w:val="24"/>
      <w:szCs w:val="22"/>
    </w:rPr>
  </w:style>
  <w:style w:type="paragraph" w:styleId="62">
    <w:name w:val="toc 4"/>
    <w:basedOn w:val="1"/>
    <w:next w:val="1"/>
    <w:qFormat/>
    <w:uiPriority w:val="39"/>
    <w:pPr>
      <w:tabs>
        <w:tab w:val="right" w:leader="dot" w:pos="9241"/>
      </w:tabs>
      <w:spacing w:before="0" w:after="0" w:line="240" w:lineRule="auto"/>
      <w:ind w:firstLine="200" w:firstLineChars="200"/>
      <w:jc w:val="left"/>
    </w:pPr>
    <w:rPr>
      <w:rFonts w:ascii="Times New Roman" w:hAnsi="Times New Roman" w:eastAsia="宋体"/>
      <w:color w:val="000000"/>
      <w:sz w:val="19"/>
      <w:szCs w:val="21"/>
    </w:rPr>
  </w:style>
  <w:style w:type="paragraph" w:styleId="63">
    <w:name w:val="index heading"/>
    <w:basedOn w:val="1"/>
    <w:next w:val="64"/>
    <w:qFormat/>
    <w:uiPriority w:val="0"/>
    <w:pPr>
      <w:spacing w:before="120" w:after="120"/>
      <w:jc w:val="center"/>
    </w:pPr>
    <w:rPr>
      <w:rFonts w:ascii="Calibri" w:hAnsi="Calibri"/>
      <w:b/>
      <w:bCs/>
      <w:iCs/>
      <w:szCs w:val="20"/>
    </w:rPr>
  </w:style>
  <w:style w:type="paragraph" w:styleId="64">
    <w:name w:val="index 1"/>
    <w:basedOn w:val="1"/>
    <w:next w:val="1"/>
    <w:unhideWhenUsed/>
    <w:qFormat/>
    <w:uiPriority w:val="0"/>
  </w:style>
  <w:style w:type="paragraph" w:styleId="65">
    <w:name w:val="Subtitle"/>
    <w:basedOn w:val="1"/>
    <w:next w:val="1"/>
    <w:link w:val="192"/>
    <w:qFormat/>
    <w:uiPriority w:val="0"/>
    <w:pPr>
      <w:spacing w:before="240" w:after="60" w:line="312" w:lineRule="auto"/>
      <w:jc w:val="center"/>
      <w:outlineLvl w:val="1"/>
    </w:pPr>
    <w:rPr>
      <w:rFonts w:ascii="Cambria" w:hAnsi="Cambria"/>
      <w:b/>
      <w:kern w:val="28"/>
      <w:sz w:val="32"/>
      <w:szCs w:val="20"/>
    </w:rPr>
  </w:style>
  <w:style w:type="paragraph" w:styleId="66">
    <w:name w:val="List Number 5"/>
    <w:basedOn w:val="1"/>
    <w:unhideWhenUsed/>
    <w:qFormat/>
    <w:uiPriority w:val="99"/>
    <w:pPr>
      <w:numPr>
        <w:ilvl w:val="0"/>
        <w:numId w:val="7"/>
      </w:numPr>
      <w:adjustRightInd w:val="0"/>
      <w:contextualSpacing/>
      <w:jc w:val="left"/>
    </w:pPr>
    <w:rPr>
      <w:rFonts w:ascii="Calibri" w:hAnsi="Calibri" w:eastAsia="仿宋_GB2312" w:cs="Calibri"/>
      <w:kern w:val="0"/>
      <w:sz w:val="24"/>
      <w:szCs w:val="22"/>
    </w:rPr>
  </w:style>
  <w:style w:type="paragraph" w:styleId="67">
    <w:name w:val="List"/>
    <w:basedOn w:val="1"/>
    <w:unhideWhenUsed/>
    <w:qFormat/>
    <w:uiPriority w:val="99"/>
    <w:pPr>
      <w:adjustRightInd w:val="0"/>
      <w:ind w:left="200" w:hanging="200" w:hangingChars="200"/>
      <w:contextualSpacing/>
      <w:jc w:val="left"/>
    </w:pPr>
    <w:rPr>
      <w:rFonts w:hint="eastAsia" w:ascii="Calibri" w:hAnsi="Calibri" w:eastAsia="仿宋_GB2312" w:cs="Calibri"/>
      <w:kern w:val="0"/>
      <w:sz w:val="24"/>
      <w:szCs w:val="22"/>
    </w:rPr>
  </w:style>
  <w:style w:type="paragraph" w:styleId="68">
    <w:name w:val="footnote text"/>
    <w:basedOn w:val="1"/>
    <w:link w:val="193"/>
    <w:qFormat/>
    <w:uiPriority w:val="0"/>
    <w:pPr>
      <w:numPr>
        <w:ilvl w:val="0"/>
        <w:numId w:val="8"/>
      </w:numPr>
      <w:snapToGrid w:val="0"/>
      <w:jc w:val="left"/>
    </w:pPr>
    <w:rPr>
      <w:rFonts w:ascii="宋体"/>
      <w:sz w:val="18"/>
      <w:szCs w:val="18"/>
    </w:rPr>
  </w:style>
  <w:style w:type="paragraph" w:styleId="69">
    <w:name w:val="toc 6"/>
    <w:basedOn w:val="1"/>
    <w:next w:val="1"/>
    <w:qFormat/>
    <w:uiPriority w:val="39"/>
    <w:pPr>
      <w:tabs>
        <w:tab w:val="right" w:leader="dot" w:pos="9241"/>
      </w:tabs>
      <w:ind w:firstLine="400" w:firstLineChars="400"/>
      <w:jc w:val="left"/>
    </w:pPr>
    <w:rPr>
      <w:rFonts w:ascii="宋体"/>
      <w:szCs w:val="21"/>
    </w:rPr>
  </w:style>
  <w:style w:type="paragraph" w:styleId="70">
    <w:name w:val="List 5"/>
    <w:basedOn w:val="1"/>
    <w:unhideWhenUsed/>
    <w:qFormat/>
    <w:uiPriority w:val="99"/>
    <w:pPr>
      <w:adjustRightInd w:val="0"/>
      <w:ind w:left="100" w:leftChars="800" w:hanging="200" w:hangingChars="200"/>
      <w:contextualSpacing/>
      <w:jc w:val="left"/>
    </w:pPr>
    <w:rPr>
      <w:rFonts w:hint="eastAsia" w:ascii="Calibri" w:hAnsi="Calibri" w:eastAsia="仿宋_GB2312" w:cs="Calibri"/>
      <w:kern w:val="0"/>
      <w:sz w:val="24"/>
      <w:szCs w:val="22"/>
    </w:rPr>
  </w:style>
  <w:style w:type="paragraph" w:styleId="71">
    <w:name w:val="Body Text Indent 3"/>
    <w:basedOn w:val="1"/>
    <w:link w:val="194"/>
    <w:unhideWhenUsed/>
    <w:qFormat/>
    <w:uiPriority w:val="99"/>
    <w:pPr>
      <w:adjustRightInd w:val="0"/>
      <w:spacing w:after="120"/>
      <w:ind w:left="420" w:leftChars="200"/>
      <w:contextualSpacing/>
      <w:jc w:val="left"/>
    </w:pPr>
    <w:rPr>
      <w:rFonts w:ascii="Calibri" w:hAnsi="Calibri" w:eastAsia="仿宋_GB2312" w:cs="Calibri"/>
      <w:kern w:val="0"/>
      <w:sz w:val="16"/>
      <w:szCs w:val="22"/>
    </w:rPr>
  </w:style>
  <w:style w:type="paragraph" w:styleId="72">
    <w:name w:val="index 7"/>
    <w:basedOn w:val="1"/>
    <w:next w:val="1"/>
    <w:qFormat/>
    <w:uiPriority w:val="0"/>
    <w:pPr>
      <w:ind w:left="1470" w:hanging="210"/>
      <w:jc w:val="left"/>
    </w:pPr>
    <w:rPr>
      <w:rFonts w:ascii="Calibri" w:hAnsi="Calibri"/>
      <w:sz w:val="20"/>
      <w:szCs w:val="20"/>
    </w:rPr>
  </w:style>
  <w:style w:type="paragraph" w:styleId="73">
    <w:name w:val="index 9"/>
    <w:basedOn w:val="1"/>
    <w:next w:val="1"/>
    <w:qFormat/>
    <w:uiPriority w:val="0"/>
    <w:pPr>
      <w:ind w:left="1890" w:hanging="210"/>
      <w:jc w:val="left"/>
    </w:pPr>
    <w:rPr>
      <w:rFonts w:ascii="Calibri" w:hAnsi="Calibri"/>
      <w:sz w:val="20"/>
      <w:szCs w:val="20"/>
    </w:rPr>
  </w:style>
  <w:style w:type="paragraph" w:styleId="74">
    <w:name w:val="table of figures"/>
    <w:basedOn w:val="1"/>
    <w:next w:val="1"/>
    <w:link w:val="195"/>
    <w:qFormat/>
    <w:uiPriority w:val="99"/>
    <w:pPr>
      <w:ind w:left="200" w:leftChars="200" w:hanging="200" w:hangingChars="200"/>
    </w:pPr>
    <w:rPr>
      <w:rFonts w:ascii="Calibri" w:hAnsi="Calibri"/>
      <w:szCs w:val="20"/>
    </w:rPr>
  </w:style>
  <w:style w:type="paragraph" w:styleId="75">
    <w:name w:val="toc 2"/>
    <w:basedOn w:val="1"/>
    <w:next w:val="1"/>
    <w:qFormat/>
    <w:uiPriority w:val="39"/>
    <w:pPr>
      <w:tabs>
        <w:tab w:val="right" w:leader="dot" w:pos="9242"/>
      </w:tabs>
      <w:spacing w:before="0" w:after="0" w:line="240" w:lineRule="auto"/>
    </w:pPr>
    <w:rPr>
      <w:rFonts w:ascii="Times New Roman" w:hAnsi="Times New Roman" w:eastAsia="宋体"/>
      <w:color w:val="000000"/>
      <w:sz w:val="19"/>
      <w:szCs w:val="21"/>
    </w:rPr>
  </w:style>
  <w:style w:type="paragraph" w:styleId="76">
    <w:name w:val="toc 9"/>
    <w:basedOn w:val="1"/>
    <w:next w:val="1"/>
    <w:qFormat/>
    <w:uiPriority w:val="39"/>
    <w:pPr>
      <w:ind w:left="1470"/>
      <w:jc w:val="left"/>
    </w:pPr>
    <w:rPr>
      <w:sz w:val="20"/>
      <w:szCs w:val="20"/>
    </w:rPr>
  </w:style>
  <w:style w:type="paragraph" w:styleId="77">
    <w:name w:val="Body Text 2"/>
    <w:basedOn w:val="1"/>
    <w:link w:val="196"/>
    <w:qFormat/>
    <w:uiPriority w:val="99"/>
    <w:pPr>
      <w:spacing w:after="120" w:line="480" w:lineRule="auto"/>
    </w:pPr>
    <w:rPr>
      <w:rFonts w:eastAsia="仿宋"/>
      <w:sz w:val="24"/>
    </w:rPr>
  </w:style>
  <w:style w:type="paragraph" w:styleId="78">
    <w:name w:val="List 4"/>
    <w:basedOn w:val="1"/>
    <w:unhideWhenUsed/>
    <w:qFormat/>
    <w:uiPriority w:val="99"/>
    <w:pPr>
      <w:adjustRightInd w:val="0"/>
      <w:ind w:left="100" w:leftChars="600" w:hanging="200" w:hangingChars="200"/>
      <w:contextualSpacing/>
      <w:jc w:val="left"/>
    </w:pPr>
    <w:rPr>
      <w:rFonts w:hint="eastAsia" w:ascii="Calibri" w:hAnsi="Calibri" w:eastAsia="仿宋_GB2312" w:cs="Calibri"/>
      <w:kern w:val="0"/>
      <w:sz w:val="24"/>
      <w:szCs w:val="22"/>
    </w:rPr>
  </w:style>
  <w:style w:type="paragraph" w:styleId="79">
    <w:name w:val="List Continue 2"/>
    <w:basedOn w:val="1"/>
    <w:unhideWhenUsed/>
    <w:qFormat/>
    <w:uiPriority w:val="99"/>
    <w:pPr>
      <w:adjustRightInd w:val="0"/>
      <w:spacing w:after="120"/>
      <w:ind w:left="840" w:leftChars="400"/>
      <w:contextualSpacing/>
      <w:jc w:val="left"/>
    </w:pPr>
    <w:rPr>
      <w:rFonts w:hint="eastAsia" w:ascii="Calibri" w:hAnsi="Calibri" w:eastAsia="仿宋_GB2312" w:cs="Calibri"/>
      <w:kern w:val="0"/>
      <w:sz w:val="24"/>
      <w:szCs w:val="22"/>
    </w:rPr>
  </w:style>
  <w:style w:type="paragraph" w:styleId="80">
    <w:name w:val="Message Header"/>
    <w:basedOn w:val="1"/>
    <w:link w:val="197"/>
    <w:unhideWhenUsed/>
    <w:qFormat/>
    <w:uiPriority w:val="99"/>
    <w:pPr>
      <w:pBdr>
        <w:top w:val="single" w:color="auto" w:sz="6" w:space="1"/>
        <w:left w:val="single" w:color="auto" w:sz="6" w:space="1"/>
        <w:bottom w:val="single" w:color="auto" w:sz="6" w:space="1"/>
        <w:right w:val="single" w:color="auto" w:sz="6" w:space="1"/>
      </w:pBdr>
      <w:shd w:val="pct20" w:color="auto" w:fill="auto"/>
      <w:adjustRightInd w:val="0"/>
      <w:ind w:left="1080" w:leftChars="500" w:hanging="1080" w:hangingChars="500"/>
      <w:contextualSpacing/>
      <w:jc w:val="left"/>
    </w:pPr>
    <w:rPr>
      <w:rFonts w:ascii="Arial" w:hAnsi="Arial" w:eastAsia="仿宋_GB2312" w:cs="Calibri"/>
      <w:kern w:val="0"/>
      <w:sz w:val="24"/>
      <w:szCs w:val="22"/>
    </w:rPr>
  </w:style>
  <w:style w:type="paragraph" w:styleId="81">
    <w:name w:val="HTML Preformatted"/>
    <w:basedOn w:val="1"/>
    <w:link w:val="198"/>
    <w:unhideWhenUsed/>
    <w:qFormat/>
    <w:uiPriority w:val="0"/>
    <w:pPr>
      <w:adjustRightInd w:val="0"/>
      <w:contextualSpacing/>
      <w:jc w:val="left"/>
    </w:pPr>
    <w:rPr>
      <w:rFonts w:ascii="Courier New" w:hAnsi="Courier New" w:eastAsia="仿宋_GB2312" w:cs="Calibri"/>
      <w:kern w:val="0"/>
      <w:sz w:val="20"/>
      <w:szCs w:val="22"/>
    </w:rPr>
  </w:style>
  <w:style w:type="paragraph" w:styleId="82">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83">
    <w:name w:val="List Continue 3"/>
    <w:basedOn w:val="1"/>
    <w:unhideWhenUsed/>
    <w:qFormat/>
    <w:uiPriority w:val="99"/>
    <w:pPr>
      <w:adjustRightInd w:val="0"/>
      <w:spacing w:after="120"/>
      <w:ind w:left="1260" w:leftChars="600"/>
      <w:contextualSpacing/>
      <w:jc w:val="left"/>
    </w:pPr>
    <w:rPr>
      <w:rFonts w:hint="eastAsia" w:ascii="Calibri" w:hAnsi="Calibri" w:eastAsia="仿宋_GB2312" w:cs="Calibri"/>
      <w:kern w:val="0"/>
      <w:sz w:val="24"/>
      <w:szCs w:val="22"/>
    </w:rPr>
  </w:style>
  <w:style w:type="paragraph" w:styleId="84">
    <w:name w:val="index 2"/>
    <w:basedOn w:val="1"/>
    <w:next w:val="1"/>
    <w:qFormat/>
    <w:uiPriority w:val="0"/>
    <w:pPr>
      <w:ind w:left="420" w:hanging="210"/>
      <w:jc w:val="left"/>
    </w:pPr>
    <w:rPr>
      <w:rFonts w:ascii="Calibri" w:hAnsi="Calibri"/>
      <w:sz w:val="20"/>
      <w:szCs w:val="20"/>
    </w:rPr>
  </w:style>
  <w:style w:type="paragraph" w:styleId="85">
    <w:name w:val="Title"/>
    <w:basedOn w:val="1"/>
    <w:next w:val="1"/>
    <w:link w:val="199"/>
    <w:qFormat/>
    <w:uiPriority w:val="0"/>
    <w:pPr>
      <w:spacing w:before="240" w:after="60"/>
      <w:jc w:val="center"/>
      <w:outlineLvl w:val="0"/>
    </w:pPr>
    <w:rPr>
      <w:rFonts w:ascii="Cambria" w:hAnsi="Cambria"/>
      <w:b/>
      <w:bCs/>
      <w:kern w:val="0"/>
      <w:sz w:val="32"/>
      <w:szCs w:val="32"/>
    </w:rPr>
  </w:style>
  <w:style w:type="paragraph" w:styleId="86">
    <w:name w:val="annotation subject"/>
    <w:basedOn w:val="29"/>
    <w:next w:val="29"/>
    <w:link w:val="200"/>
    <w:qFormat/>
    <w:uiPriority w:val="0"/>
    <w:rPr>
      <w:rFonts w:ascii="Calibri" w:hAnsi="Calibri"/>
      <w:b/>
      <w:bCs/>
      <w:kern w:val="0"/>
      <w:sz w:val="20"/>
    </w:rPr>
  </w:style>
  <w:style w:type="paragraph" w:styleId="87">
    <w:name w:val="Body Text First Indent"/>
    <w:basedOn w:val="25"/>
    <w:link w:val="201"/>
    <w:qFormat/>
    <w:uiPriority w:val="0"/>
    <w:pPr>
      <w:widowControl w:val="0"/>
      <w:spacing w:after="120"/>
      <w:ind w:firstLine="420" w:firstLineChars="100"/>
    </w:pPr>
    <w:rPr>
      <w:b w:val="0"/>
    </w:rPr>
  </w:style>
  <w:style w:type="table" w:styleId="89">
    <w:name w:val="Table Grid"/>
    <w:basedOn w:val="88"/>
    <w:qFormat/>
    <w:uiPriority w:val="59"/>
    <w:pPr>
      <w:widowControl w:val="0"/>
      <w:spacing w:line="264"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qFormat/>
    <w:uiPriority w:val="0"/>
    <w:pPr>
      <w:spacing w:line="360" w:lineRule="auto"/>
      <w:ind w:firstLine="432"/>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2">
    <w:name w:val="Table Colorful 2"/>
    <w:basedOn w:val="88"/>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3">
    <w:name w:val="Table Colorful 3"/>
    <w:basedOn w:val="88"/>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4">
    <w:name w:val="Table Elegant"/>
    <w:basedOn w:val="88"/>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95">
    <w:name w:val="Table Classic 1"/>
    <w:basedOn w:val="88"/>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Classic 2"/>
    <w:basedOn w:val="88"/>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7">
    <w:name w:val="Table Classic 3"/>
    <w:basedOn w:val="88"/>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98">
    <w:name w:val="Table Classic 4"/>
    <w:basedOn w:val="88"/>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9">
    <w:name w:val="Table Simple 1"/>
    <w:basedOn w:val="88"/>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0">
    <w:name w:val="Table Simple 2"/>
    <w:basedOn w:val="88"/>
    <w:qFormat/>
    <w:uiPriority w:val="0"/>
    <w:pPr>
      <w:widowControl w:val="0"/>
      <w:jc w:val="both"/>
    </w:pPr>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1">
    <w:name w:val="Table Simple 3"/>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02">
    <w:name w:val="Table Subtle 1"/>
    <w:basedOn w:val="88"/>
    <w:qFormat/>
    <w:uiPriority w:val="0"/>
    <w:pPr>
      <w:widowControl w:val="0"/>
      <w:jc w:val="both"/>
    </w:p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3">
    <w:name w:val="Table Subtle 2"/>
    <w:basedOn w:val="88"/>
    <w:qFormat/>
    <w:uiPriority w:val="0"/>
    <w:pPr>
      <w:widowControl w:val="0"/>
      <w:jc w:val="both"/>
    </w:pPr>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4">
    <w:name w:val="Table 3D effects 1"/>
    <w:basedOn w:val="88"/>
    <w:unhideWhenUsed/>
    <w:qFormat/>
    <w:uiPriority w:val="99"/>
    <w:pPr>
      <w:spacing w:before="120" w:after="120" w:line="360" w:lineRule="auto"/>
      <w:ind w:firstLine="200" w:firstLineChars="200"/>
    </w:p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05">
    <w:name w:val="Table 3D effects 2"/>
    <w:basedOn w:val="88"/>
    <w:unhideWhenUsed/>
    <w:qFormat/>
    <w:uiPriority w:val="99"/>
    <w:pPr>
      <w:spacing w:before="120" w:after="120" w:line="360" w:lineRule="auto"/>
      <w:ind w:firstLine="200" w:firstLineChars="200"/>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6">
    <w:name w:val="Table 3D effects 3"/>
    <w:basedOn w:val="88"/>
    <w:unhideWhenUsed/>
    <w:qFormat/>
    <w:uiPriority w:val="99"/>
    <w:pPr>
      <w:spacing w:before="120" w:after="120" w:line="360" w:lineRule="auto"/>
      <w:ind w:firstLine="200" w:firstLineChars="200"/>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List 1"/>
    <w:basedOn w:val="88"/>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List 2"/>
    <w:basedOn w:val="88"/>
    <w:qFormat/>
    <w:uiPriority w:val="0"/>
    <w:pPr>
      <w:widowControl w:val="0"/>
      <w:jc w:val="both"/>
    </w:p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9">
    <w:name w:val="Table List 3"/>
    <w:basedOn w:val="88"/>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10">
    <w:name w:val="Table List 4"/>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11">
    <w:name w:val="Table List 5"/>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2">
    <w:name w:val="Table List 6"/>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List 7"/>
    <w:basedOn w:val="88"/>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14">
    <w:name w:val="Table List 8"/>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15">
    <w:name w:val="Table Contemporary"/>
    <w:basedOn w:val="88"/>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16">
    <w:name w:val="Table Columns 1"/>
    <w:basedOn w:val="88"/>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Columns 2"/>
    <w:basedOn w:val="88"/>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8">
    <w:name w:val="Table Columns 3"/>
    <w:basedOn w:val="88"/>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88"/>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2">
    <w:name w:val="Table Grid 2"/>
    <w:basedOn w:val="88"/>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3">
    <w:name w:val="Table Grid 3"/>
    <w:basedOn w:val="88"/>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4">
    <w:name w:val="Table Grid 4"/>
    <w:basedOn w:val="88"/>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5">
    <w:name w:val="Table Grid 5"/>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6">
    <w:name w:val="Table Grid 6"/>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7">
    <w:name w:val="Table Grid 7"/>
    <w:basedOn w:val="88"/>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8">
    <w:name w:val="Table Grid 8"/>
    <w:basedOn w:val="88"/>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9">
    <w:name w:val="Table Web 1"/>
    <w:basedOn w:val="88"/>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Web 2"/>
    <w:basedOn w:val="88"/>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1">
    <w:name w:val="Table Web 3"/>
    <w:basedOn w:val="88"/>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2">
    <w:name w:val="Table Professional"/>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33">
    <w:name w:val="Light Shading Accent 2"/>
    <w:basedOn w:val="88"/>
    <w:qFormat/>
    <w:uiPriority w:val="0"/>
    <w:rPr>
      <w:b/>
      <w:i/>
      <w:sz w:val="22"/>
      <w:lang w:eastAsia="en-US"/>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styleId="134">
    <w:name w:val="Light Grid Accent 5"/>
    <w:basedOn w:val="88"/>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onsolas" w:hAnsi="Consolas" w:eastAsia="System"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Consolas" w:hAnsi="Consolas" w:eastAsia="System"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Consolas" w:hAnsi="Consolas" w:eastAsia="System" w:cs="Times New Roman"/>
        <w:b/>
        <w:bCs/>
      </w:rPr>
    </w:tblStylePr>
    <w:tblStylePr w:type="lastCol">
      <w:rPr>
        <w:rFonts w:ascii="Consolas" w:hAnsi="Consolas" w:eastAsia="System"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35">
    <w:name w:val="Medium Grid 1 Accent 2"/>
    <w:basedOn w:val="88"/>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6">
    <w:name w:val="Medium Grid 2"/>
    <w:basedOn w:val="88"/>
    <w:qFormat/>
    <w:uiPriority w:val="0"/>
    <w:rPr>
      <w:sz w:val="22"/>
      <w:szCs w:val="22"/>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CCCCCC"/>
      </w:tcPr>
    </w:tblStylePr>
    <w:tblStylePr w:type="band1Vert">
      <w:tblPr/>
      <w:tcPr>
        <w:shd w:val="clear" w:color="auto" w:fill="808080"/>
      </w:tcPr>
    </w:tblStylePr>
    <w:tblStylePr w:type="band1Horz">
      <w:tblPr/>
      <w:tcPr>
        <w:shd w:val="clear" w:color="auto" w:fill="808080"/>
      </w:tcPr>
    </w:tblStylePr>
    <w:tblStylePr w:type="nwCell">
      <w:tblPr/>
      <w:tcPr>
        <w:shd w:val="clear" w:color="auto" w:fill="FFFFFF"/>
      </w:tcPr>
    </w:tblStylePr>
  </w:style>
  <w:style w:type="table" w:styleId="137">
    <w:name w:val="Dark List Accent 3"/>
    <w:basedOn w:val="88"/>
    <w:qFormat/>
    <w:uiPriority w:val="61"/>
    <w:rPr>
      <w:color w:val="FFFFFF"/>
    </w:rPr>
    <w:tblPr>
      <w:tblStyleRowBandSize w:val="1"/>
      <w:tblStyleColBandSize w:val="1"/>
    </w:tblPr>
    <w:tcPr>
      <w:shd w:val="clear" w:color="auto" w:fill="9BBB59"/>
    </w:tcPr>
    <w:tblStylePr w:type="firstRow">
      <w:pPr>
        <w:spacing w:before="0" w:after="0" w:line="240" w:lineRule="auto"/>
      </w:pPr>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pPr>
        <w:spacing w:before="0" w:after="0" w:line="240" w:lineRule="auto"/>
      </w:pPr>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cPr>
        <w:tcBorders>
          <w:top w:val="nil"/>
          <w:left w:val="nil"/>
          <w:bottom w:val="nil"/>
          <w:right w:val="nil"/>
          <w:insideH w:val="nil"/>
          <w:insideV w:val="nil"/>
          <w:tl2br w:val="nil"/>
          <w:tr2bl w:val="nil"/>
        </w:tcBorders>
        <w:shd w:val="clear" w:color="auto" w:fill="76923C"/>
      </w:tcPr>
    </w:tblStylePr>
    <w:tblStylePr w:type="band1Horz">
      <w:tblPr/>
      <w:tcPr>
        <w:tcBorders>
          <w:top w:val="nil"/>
          <w:left w:val="nil"/>
          <w:bottom w:val="nil"/>
          <w:right w:val="nil"/>
          <w:insideH w:val="nil"/>
          <w:insideV w:val="nil"/>
          <w:tl2br w:val="nil"/>
          <w:tr2bl w:val="nil"/>
        </w:tcBorders>
        <w:shd w:val="clear" w:color="auto" w:fill="76923C"/>
      </w:tcPr>
    </w:tblStylePr>
  </w:style>
  <w:style w:type="table" w:styleId="138">
    <w:name w:val="Colorful Shading Accent 5"/>
    <w:basedOn w:val="88"/>
    <w:unhideWhenUsed/>
    <w:qFormat/>
    <w:uiPriority w:val="62"/>
    <w:rPr>
      <w:color w:val="000000"/>
      <w:kern w:val="2"/>
      <w:sz w:val="21"/>
      <w:szCs w:val="22"/>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tcBorders>
          <w:top w:val="nil"/>
          <w:left w:val="nil"/>
          <w:bottom w:val="nil"/>
          <w:right w:val="nil"/>
          <w:insideH w:val="nil"/>
          <w:insideV w:val="nil"/>
          <w:tl2br w:val="nil"/>
          <w:tr2bl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39">
    <w:name w:val="Colorful List Accent 1"/>
    <w:basedOn w:val="88"/>
    <w:qFormat/>
    <w:uiPriority w:val="34"/>
    <w:rPr>
      <w:sz w:val="24"/>
      <w:szCs w:val="22"/>
    </w:rPr>
    <w:tblPr>
      <w:tblStyleRowBandSize w:val="1"/>
      <w:tblStyleColBandSize w:val="1"/>
    </w:tblPr>
    <w:tcPr>
      <w:shd w:val="clear" w:color="auto" w:fill="EDF2F8"/>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styleId="140">
    <w:name w:val="Colorful Grid Accent 1"/>
    <w:basedOn w:val="88"/>
    <w:qFormat/>
    <w:uiPriority w:val="0"/>
    <w:rPr>
      <w:i/>
      <w:iCs/>
      <w:color w:val="000000"/>
      <w:kern w:val="2"/>
      <w:sz w:val="21"/>
      <w:szCs w:val="22"/>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styleId="142">
    <w:name w:val="Strong"/>
    <w:qFormat/>
    <w:uiPriority w:val="22"/>
    <w:rPr>
      <w:b/>
      <w:bCs/>
      <w:color w:val="C00000"/>
    </w:rPr>
  </w:style>
  <w:style w:type="character" w:styleId="143">
    <w:name w:val="endnote reference"/>
    <w:qFormat/>
    <w:uiPriority w:val="0"/>
    <w:rPr>
      <w:vertAlign w:val="superscript"/>
    </w:rPr>
  </w:style>
  <w:style w:type="character" w:styleId="144">
    <w:name w:val="page number"/>
    <w:qFormat/>
    <w:uiPriority w:val="0"/>
    <w:rPr>
      <w:rFonts w:ascii="Times New Roman" w:hAnsi="Times New Roman" w:eastAsia="宋体"/>
      <w:sz w:val="18"/>
    </w:rPr>
  </w:style>
  <w:style w:type="character" w:styleId="145">
    <w:name w:val="FollowedHyperlink"/>
    <w:qFormat/>
    <w:uiPriority w:val="99"/>
    <w:rPr>
      <w:color w:val="800080"/>
      <w:u w:val="single"/>
    </w:rPr>
  </w:style>
  <w:style w:type="character" w:styleId="146">
    <w:name w:val="Emphasis"/>
    <w:qFormat/>
    <w:uiPriority w:val="0"/>
    <w:rPr>
      <w:i/>
    </w:rPr>
  </w:style>
  <w:style w:type="character" w:styleId="147">
    <w:name w:val="line number"/>
    <w:unhideWhenUsed/>
    <w:qFormat/>
    <w:uiPriority w:val="0"/>
    <w:rPr>
      <w:rFonts w:hint="default" w:ascii="Times New Roman"/>
    </w:rPr>
  </w:style>
  <w:style w:type="character" w:styleId="148">
    <w:name w:val="HTML Definition"/>
    <w:unhideWhenUsed/>
    <w:qFormat/>
    <w:uiPriority w:val="0"/>
    <w:rPr>
      <w:rFonts w:hint="default" w:ascii="Times New Roman"/>
      <w:i/>
    </w:rPr>
  </w:style>
  <w:style w:type="character" w:styleId="149">
    <w:name w:val="HTML Typewriter"/>
    <w:unhideWhenUsed/>
    <w:qFormat/>
    <w:uiPriority w:val="0"/>
    <w:rPr>
      <w:rFonts w:hint="default" w:ascii="Courier New"/>
    </w:rPr>
  </w:style>
  <w:style w:type="character" w:styleId="150">
    <w:name w:val="HTML Acronym"/>
    <w:unhideWhenUsed/>
    <w:qFormat/>
    <w:uiPriority w:val="0"/>
    <w:rPr>
      <w:rFonts w:hint="default" w:ascii="Times New Roman"/>
    </w:rPr>
  </w:style>
  <w:style w:type="character" w:styleId="151">
    <w:name w:val="HTML Variable"/>
    <w:unhideWhenUsed/>
    <w:qFormat/>
    <w:uiPriority w:val="0"/>
    <w:rPr>
      <w:rFonts w:hint="default" w:ascii="Times New Roman"/>
      <w:i/>
    </w:rPr>
  </w:style>
  <w:style w:type="character" w:styleId="152">
    <w:name w:val="Hyperlink"/>
    <w:qFormat/>
    <w:uiPriority w:val="99"/>
    <w:rPr>
      <w:color w:val="0000FF"/>
      <w:spacing w:val="0"/>
      <w:w w:val="100"/>
      <w:szCs w:val="21"/>
      <w:u w:val="single"/>
      <w:lang w:val="en-US" w:eastAsia="zh-CN"/>
    </w:rPr>
  </w:style>
  <w:style w:type="character" w:styleId="153">
    <w:name w:val="HTML Code"/>
    <w:unhideWhenUsed/>
    <w:qFormat/>
    <w:uiPriority w:val="99"/>
    <w:rPr>
      <w:rFonts w:hint="default" w:ascii="Courier New"/>
    </w:rPr>
  </w:style>
  <w:style w:type="character" w:styleId="154">
    <w:name w:val="annotation reference"/>
    <w:qFormat/>
    <w:uiPriority w:val="0"/>
    <w:rPr>
      <w:sz w:val="21"/>
      <w:szCs w:val="21"/>
    </w:rPr>
  </w:style>
  <w:style w:type="character" w:styleId="155">
    <w:name w:val="HTML Cite"/>
    <w:unhideWhenUsed/>
    <w:qFormat/>
    <w:uiPriority w:val="0"/>
    <w:rPr>
      <w:rFonts w:hint="default" w:ascii="Times New Roman"/>
      <w:i/>
    </w:rPr>
  </w:style>
  <w:style w:type="character" w:styleId="156">
    <w:name w:val="footnote reference"/>
    <w:qFormat/>
    <w:uiPriority w:val="0"/>
    <w:rPr>
      <w:vertAlign w:val="superscript"/>
    </w:rPr>
  </w:style>
  <w:style w:type="character" w:styleId="157">
    <w:name w:val="HTML Keyboard"/>
    <w:unhideWhenUsed/>
    <w:qFormat/>
    <w:uiPriority w:val="0"/>
    <w:rPr>
      <w:rFonts w:hint="default" w:ascii="Courier New"/>
    </w:rPr>
  </w:style>
  <w:style w:type="character" w:styleId="158">
    <w:name w:val="HTML Sample"/>
    <w:unhideWhenUsed/>
    <w:qFormat/>
    <w:uiPriority w:val="0"/>
    <w:rPr>
      <w:rFonts w:hint="default" w:ascii="Courier New"/>
    </w:rPr>
  </w:style>
  <w:style w:type="paragraph" w:customStyle="1" w:styleId="159">
    <w:name w:val="NormalIndent"/>
    <w:basedOn w:val="1"/>
    <w:next w:val="1"/>
    <w:qFormat/>
    <w:uiPriority w:val="0"/>
    <w:pPr>
      <w:ind w:firstLine="420" w:firstLineChars="200"/>
      <w:textAlignment w:val="baseline"/>
    </w:pPr>
  </w:style>
  <w:style w:type="character" w:customStyle="1" w:styleId="160">
    <w:name w:val="正文缩进 字符"/>
    <w:link w:val="2"/>
    <w:qFormat/>
    <w:uiPriority w:val="0"/>
    <w:rPr>
      <w:rFonts w:ascii="Tahoma" w:hAnsi="Tahoma"/>
      <w:sz w:val="24"/>
      <w:szCs w:val="24"/>
    </w:rPr>
  </w:style>
  <w:style w:type="character" w:customStyle="1" w:styleId="161">
    <w:name w:val="标题 1 字符"/>
    <w:basedOn w:val="141"/>
    <w:link w:val="4"/>
    <w:qFormat/>
    <w:uiPriority w:val="0"/>
    <w:rPr>
      <w:rFonts w:ascii="黑体" w:hAnsi="黑体" w:eastAsia="黑体"/>
      <w:b/>
      <w:bCs/>
      <w:kern w:val="44"/>
      <w:sz w:val="28"/>
      <w:szCs w:val="28"/>
    </w:rPr>
  </w:style>
  <w:style w:type="character" w:customStyle="1" w:styleId="162">
    <w:name w:val="标题 2 字符"/>
    <w:basedOn w:val="141"/>
    <w:link w:val="5"/>
    <w:qFormat/>
    <w:uiPriority w:val="0"/>
    <w:rPr>
      <w:rFonts w:ascii="黑体" w:hAnsi="黑体" w:eastAsia="黑体"/>
      <w:b/>
      <w:bCs/>
      <w:kern w:val="2"/>
      <w:sz w:val="24"/>
      <w:szCs w:val="21"/>
    </w:rPr>
  </w:style>
  <w:style w:type="character" w:customStyle="1" w:styleId="163">
    <w:name w:val="标题 3 字符"/>
    <w:basedOn w:val="141"/>
    <w:link w:val="6"/>
    <w:qFormat/>
    <w:uiPriority w:val="0"/>
    <w:rPr>
      <w:rFonts w:ascii="黑体" w:hAnsi="黑体" w:eastAsia="黑体"/>
      <w:b/>
      <w:bCs/>
      <w:kern w:val="2"/>
      <w:sz w:val="24"/>
      <w:szCs w:val="21"/>
    </w:rPr>
  </w:style>
  <w:style w:type="character" w:customStyle="1" w:styleId="164">
    <w:name w:val="标题 4 字符"/>
    <w:basedOn w:val="141"/>
    <w:link w:val="7"/>
    <w:qFormat/>
    <w:uiPriority w:val="0"/>
    <w:rPr>
      <w:rFonts w:ascii="黑体" w:hAnsi="黑体" w:eastAsia="黑体"/>
      <w:b/>
      <w:bCs/>
      <w:kern w:val="2"/>
      <w:sz w:val="21"/>
      <w:szCs w:val="21"/>
    </w:rPr>
  </w:style>
  <w:style w:type="character" w:customStyle="1" w:styleId="165">
    <w:name w:val="标题 5 字符"/>
    <w:basedOn w:val="141"/>
    <w:link w:val="8"/>
    <w:qFormat/>
    <w:uiPriority w:val="0"/>
    <w:rPr>
      <w:rFonts w:ascii="Times New Roman" w:hAnsi="Times New Roman" w:eastAsia="黑体"/>
      <w:b/>
      <w:bCs/>
      <w:kern w:val="2"/>
      <w:sz w:val="28"/>
      <w:szCs w:val="28"/>
    </w:rPr>
  </w:style>
  <w:style w:type="character" w:customStyle="1" w:styleId="166">
    <w:name w:val="标题 6 字符"/>
    <w:basedOn w:val="141"/>
    <w:link w:val="9"/>
    <w:qFormat/>
    <w:uiPriority w:val="0"/>
    <w:rPr>
      <w:rFonts w:ascii="Times New Roman" w:hAnsi="Times New Roman" w:eastAsia="黑体" w:cs="Times New Roman"/>
      <w:b/>
      <w:bCs/>
      <w:sz w:val="24"/>
      <w:szCs w:val="24"/>
    </w:rPr>
  </w:style>
  <w:style w:type="character" w:customStyle="1" w:styleId="167">
    <w:name w:val="标题 7 字符"/>
    <w:basedOn w:val="141"/>
    <w:link w:val="10"/>
    <w:qFormat/>
    <w:uiPriority w:val="0"/>
    <w:rPr>
      <w:rFonts w:ascii="Times New Roman" w:hAnsi="Times New Roman" w:eastAsia="黑体" w:cs="Times New Roman"/>
      <w:b/>
      <w:bCs/>
      <w:szCs w:val="24"/>
    </w:rPr>
  </w:style>
  <w:style w:type="character" w:customStyle="1" w:styleId="168">
    <w:name w:val="标题 8 字符"/>
    <w:basedOn w:val="141"/>
    <w:link w:val="11"/>
    <w:qFormat/>
    <w:uiPriority w:val="0"/>
    <w:rPr>
      <w:rFonts w:ascii="Times New Roman" w:hAnsi="Times New Roman" w:eastAsia="宋体" w:cs="Times New Roman"/>
      <w:b/>
      <w:sz w:val="24"/>
      <w:szCs w:val="24"/>
    </w:rPr>
  </w:style>
  <w:style w:type="character" w:customStyle="1" w:styleId="169">
    <w:name w:val="标题 9 字符"/>
    <w:basedOn w:val="141"/>
    <w:link w:val="12"/>
    <w:qFormat/>
    <w:uiPriority w:val="0"/>
    <w:rPr>
      <w:rFonts w:ascii="Times New Roman" w:hAnsi="Times New Roman" w:eastAsia="宋体" w:cs="Times New Roman"/>
      <w:b/>
      <w:sz w:val="24"/>
      <w:szCs w:val="21"/>
    </w:rPr>
  </w:style>
  <w:style w:type="character" w:customStyle="1" w:styleId="170">
    <w:name w:val="宏文本 字符"/>
    <w:link w:val="3"/>
    <w:qFormat/>
    <w:uiPriority w:val="99"/>
    <w:rPr>
      <w:rFonts w:ascii="Courier New" w:hAnsi="Courier New" w:cs="Courier New"/>
      <w:kern w:val="2"/>
      <w:sz w:val="24"/>
      <w:szCs w:val="24"/>
    </w:rPr>
  </w:style>
  <w:style w:type="character" w:customStyle="1" w:styleId="171">
    <w:name w:val="注释标题 字符"/>
    <w:link w:val="17"/>
    <w:qFormat/>
    <w:uiPriority w:val="99"/>
    <w:rPr>
      <w:rFonts w:eastAsia="仿宋_GB2312" w:cs="Calibri"/>
      <w:sz w:val="24"/>
      <w:szCs w:val="22"/>
    </w:rPr>
  </w:style>
  <w:style w:type="character" w:customStyle="1" w:styleId="172">
    <w:name w:val="电子邮件签名 字符"/>
    <w:link w:val="20"/>
    <w:qFormat/>
    <w:uiPriority w:val="99"/>
    <w:rPr>
      <w:rFonts w:eastAsia="仿宋_GB2312" w:cs="Calibri"/>
      <w:sz w:val="24"/>
      <w:szCs w:val="22"/>
    </w:rPr>
  </w:style>
  <w:style w:type="character" w:customStyle="1" w:styleId="173">
    <w:name w:val="题注 字符1"/>
    <w:link w:val="22"/>
    <w:qFormat/>
    <w:uiPriority w:val="35"/>
    <w:rPr>
      <w:rFonts w:ascii="黑体" w:hAnsi="黑体" w:eastAsia="黑体" w:cs="黑体"/>
      <w:kern w:val="2"/>
      <w:sz w:val="18"/>
      <w:szCs w:val="21"/>
      <w:lang w:eastAsia="zh-Hans"/>
    </w:rPr>
  </w:style>
  <w:style w:type="character" w:customStyle="1" w:styleId="174">
    <w:name w:val="正文文本 字符"/>
    <w:link w:val="25"/>
    <w:qFormat/>
    <w:uiPriority w:val="0"/>
    <w:rPr>
      <w:b/>
      <w:color w:val="0000FF"/>
      <w:szCs w:val="24"/>
    </w:rPr>
  </w:style>
  <w:style w:type="character" w:customStyle="1" w:styleId="175">
    <w:name w:val="文档结构图 字符"/>
    <w:basedOn w:val="141"/>
    <w:link w:val="27"/>
    <w:qFormat/>
    <w:uiPriority w:val="0"/>
    <w:rPr>
      <w:rFonts w:ascii="Times New Roman" w:hAnsi="Times New Roman" w:eastAsia="宋体" w:cs="Times New Roman"/>
      <w:szCs w:val="24"/>
      <w:shd w:val="clear" w:color="auto" w:fill="000080"/>
    </w:rPr>
  </w:style>
  <w:style w:type="character" w:customStyle="1" w:styleId="176">
    <w:name w:val="批注文字 字符"/>
    <w:basedOn w:val="141"/>
    <w:link w:val="29"/>
    <w:qFormat/>
    <w:uiPriority w:val="0"/>
    <w:rPr>
      <w:rFonts w:ascii="Times New Roman" w:hAnsi="Times New Roman" w:eastAsia="宋体" w:cs="Times New Roman"/>
      <w:szCs w:val="24"/>
    </w:rPr>
  </w:style>
  <w:style w:type="character" w:customStyle="1" w:styleId="177">
    <w:name w:val="称呼 字符"/>
    <w:link w:val="31"/>
    <w:qFormat/>
    <w:uiPriority w:val="99"/>
    <w:rPr>
      <w:rFonts w:eastAsia="仿宋_GB2312" w:cs="Calibri"/>
      <w:sz w:val="24"/>
      <w:szCs w:val="22"/>
    </w:rPr>
  </w:style>
  <w:style w:type="character" w:customStyle="1" w:styleId="178">
    <w:name w:val="正文文本 3 字符"/>
    <w:link w:val="32"/>
    <w:qFormat/>
    <w:uiPriority w:val="99"/>
    <w:rPr>
      <w:rFonts w:eastAsia="仿宋_GB2312" w:cs="Calibri"/>
      <w:sz w:val="16"/>
      <w:szCs w:val="22"/>
    </w:rPr>
  </w:style>
  <w:style w:type="character" w:customStyle="1" w:styleId="179">
    <w:name w:val="结束语 字符"/>
    <w:link w:val="33"/>
    <w:qFormat/>
    <w:uiPriority w:val="99"/>
    <w:rPr>
      <w:rFonts w:eastAsia="仿宋_GB2312" w:cs="Calibri"/>
      <w:sz w:val="24"/>
      <w:szCs w:val="22"/>
    </w:rPr>
  </w:style>
  <w:style w:type="character" w:customStyle="1" w:styleId="180">
    <w:name w:val="正文文本缩进 字符2"/>
    <w:basedOn w:val="141"/>
    <w:link w:val="35"/>
    <w:qFormat/>
    <w:uiPriority w:val="0"/>
    <w:rPr>
      <w:rFonts w:ascii="Times New Roman" w:hAnsi="Times New Roman"/>
      <w:kern w:val="2"/>
      <w:sz w:val="21"/>
      <w:szCs w:val="24"/>
    </w:rPr>
  </w:style>
  <w:style w:type="character" w:customStyle="1" w:styleId="181">
    <w:name w:val="HTML 地址 字符"/>
    <w:link w:val="41"/>
    <w:qFormat/>
    <w:uiPriority w:val="0"/>
    <w:rPr>
      <w:rFonts w:eastAsia="仿宋_GB2312" w:cs="Calibri"/>
      <w:i/>
      <w:sz w:val="24"/>
      <w:szCs w:val="22"/>
    </w:rPr>
  </w:style>
  <w:style w:type="character" w:customStyle="1" w:styleId="182">
    <w:name w:val="纯文本 字符"/>
    <w:link w:val="45"/>
    <w:qFormat/>
    <w:uiPriority w:val="99"/>
    <w:rPr>
      <w:rFonts w:ascii="Courier New" w:hAnsi="Courier New" w:cs="Courier New"/>
    </w:rPr>
  </w:style>
  <w:style w:type="character" w:customStyle="1" w:styleId="183">
    <w:name w:val="日期 字符"/>
    <w:link w:val="50"/>
    <w:qFormat/>
    <w:uiPriority w:val="99"/>
    <w:rPr>
      <w:rFonts w:ascii="Times New Roman" w:hAnsi="Times New Roman"/>
      <w:kern w:val="2"/>
      <w:sz w:val="21"/>
      <w:szCs w:val="24"/>
    </w:rPr>
  </w:style>
  <w:style w:type="character" w:customStyle="1" w:styleId="184">
    <w:name w:val="正文首行缩进 2 字符"/>
    <w:basedOn w:val="185"/>
    <w:link w:val="52"/>
    <w:qFormat/>
    <w:uiPriority w:val="0"/>
    <w:rPr>
      <w:rFonts w:ascii="宋体" w:hAnsi="宋体"/>
      <w:sz w:val="24"/>
      <w:szCs w:val="24"/>
    </w:rPr>
  </w:style>
  <w:style w:type="character" w:customStyle="1" w:styleId="185">
    <w:name w:val="正文文本缩进 字符"/>
    <w:qFormat/>
    <w:uiPriority w:val="0"/>
    <w:rPr>
      <w:rFonts w:ascii="宋体" w:hAnsi="宋体"/>
      <w:sz w:val="24"/>
      <w:szCs w:val="24"/>
    </w:rPr>
  </w:style>
  <w:style w:type="character" w:customStyle="1" w:styleId="186">
    <w:name w:val="正文文本缩进 2 字符"/>
    <w:link w:val="51"/>
    <w:qFormat/>
    <w:uiPriority w:val="0"/>
    <w:rPr>
      <w:rFonts w:ascii="宋体" w:hAnsi="宋体"/>
      <w:sz w:val="24"/>
      <w:lang w:val="en-GB"/>
    </w:rPr>
  </w:style>
  <w:style w:type="character" w:customStyle="1" w:styleId="187">
    <w:name w:val="尾注文本 字符"/>
    <w:basedOn w:val="141"/>
    <w:link w:val="53"/>
    <w:qFormat/>
    <w:uiPriority w:val="0"/>
    <w:rPr>
      <w:rFonts w:ascii="Times New Roman" w:hAnsi="Times New Roman" w:eastAsia="宋体" w:cs="Times New Roman"/>
      <w:szCs w:val="24"/>
    </w:rPr>
  </w:style>
  <w:style w:type="character" w:customStyle="1" w:styleId="188">
    <w:name w:val="批注框文本 字符"/>
    <w:link w:val="55"/>
    <w:qFormat/>
    <w:uiPriority w:val="0"/>
    <w:rPr>
      <w:sz w:val="18"/>
      <w:szCs w:val="18"/>
    </w:rPr>
  </w:style>
  <w:style w:type="character" w:customStyle="1" w:styleId="189">
    <w:name w:val="页脚 字符"/>
    <w:link w:val="56"/>
    <w:qFormat/>
    <w:uiPriority w:val="99"/>
    <w:rPr>
      <w:sz w:val="18"/>
      <w:szCs w:val="18"/>
    </w:rPr>
  </w:style>
  <w:style w:type="character" w:customStyle="1" w:styleId="190">
    <w:name w:val="页眉 字符"/>
    <w:link w:val="58"/>
    <w:qFormat/>
    <w:uiPriority w:val="0"/>
    <w:rPr>
      <w:sz w:val="18"/>
      <w:szCs w:val="18"/>
    </w:rPr>
  </w:style>
  <w:style w:type="character" w:customStyle="1" w:styleId="191">
    <w:name w:val="签名 字符"/>
    <w:link w:val="59"/>
    <w:qFormat/>
    <w:uiPriority w:val="0"/>
    <w:rPr>
      <w:rFonts w:eastAsia="仿宋_GB2312" w:cs="Calibri"/>
      <w:sz w:val="24"/>
      <w:szCs w:val="22"/>
    </w:rPr>
  </w:style>
  <w:style w:type="character" w:customStyle="1" w:styleId="192">
    <w:name w:val="副标题 字符"/>
    <w:link w:val="65"/>
    <w:qFormat/>
    <w:uiPriority w:val="0"/>
    <w:rPr>
      <w:rFonts w:ascii="Cambria" w:hAnsi="Cambria"/>
      <w:b/>
      <w:kern w:val="28"/>
      <w:sz w:val="32"/>
    </w:rPr>
  </w:style>
  <w:style w:type="character" w:customStyle="1" w:styleId="193">
    <w:name w:val="脚注文本 字符"/>
    <w:basedOn w:val="141"/>
    <w:link w:val="68"/>
    <w:qFormat/>
    <w:uiPriority w:val="0"/>
    <w:rPr>
      <w:rFonts w:ascii="宋体"/>
      <w:kern w:val="2"/>
      <w:sz w:val="18"/>
      <w:szCs w:val="18"/>
    </w:rPr>
  </w:style>
  <w:style w:type="character" w:customStyle="1" w:styleId="194">
    <w:name w:val="正文文本缩进 3 字符"/>
    <w:link w:val="71"/>
    <w:qFormat/>
    <w:uiPriority w:val="99"/>
    <w:rPr>
      <w:rFonts w:eastAsia="仿宋_GB2312" w:cs="Calibri"/>
      <w:sz w:val="16"/>
      <w:szCs w:val="22"/>
    </w:rPr>
  </w:style>
  <w:style w:type="character" w:customStyle="1" w:styleId="195">
    <w:name w:val="图表目录 字符"/>
    <w:link w:val="74"/>
    <w:qFormat/>
    <w:uiPriority w:val="99"/>
    <w:rPr>
      <w:kern w:val="2"/>
      <w:sz w:val="21"/>
    </w:rPr>
  </w:style>
  <w:style w:type="character" w:customStyle="1" w:styleId="196">
    <w:name w:val="正文文本 2 字符"/>
    <w:link w:val="77"/>
    <w:qFormat/>
    <w:uiPriority w:val="99"/>
    <w:rPr>
      <w:rFonts w:ascii="Times New Roman" w:hAnsi="Times New Roman" w:eastAsia="仿宋"/>
      <w:kern w:val="2"/>
      <w:sz w:val="24"/>
      <w:szCs w:val="24"/>
    </w:rPr>
  </w:style>
  <w:style w:type="character" w:customStyle="1" w:styleId="197">
    <w:name w:val="信息标题 字符"/>
    <w:link w:val="80"/>
    <w:qFormat/>
    <w:uiPriority w:val="99"/>
    <w:rPr>
      <w:rFonts w:ascii="Arial" w:hAnsi="Arial" w:eastAsia="仿宋_GB2312" w:cs="Calibri"/>
      <w:sz w:val="24"/>
      <w:szCs w:val="22"/>
      <w:shd w:val="pct20" w:color="auto" w:fill="auto"/>
    </w:rPr>
  </w:style>
  <w:style w:type="character" w:customStyle="1" w:styleId="198">
    <w:name w:val="HTML 预设格式 字符"/>
    <w:link w:val="81"/>
    <w:qFormat/>
    <w:uiPriority w:val="0"/>
    <w:rPr>
      <w:rFonts w:ascii="Courier New" w:hAnsi="Courier New" w:eastAsia="仿宋_GB2312" w:cs="Calibri"/>
      <w:szCs w:val="22"/>
    </w:rPr>
  </w:style>
  <w:style w:type="character" w:customStyle="1" w:styleId="199">
    <w:name w:val="标题 字符"/>
    <w:link w:val="85"/>
    <w:qFormat/>
    <w:uiPriority w:val="0"/>
    <w:rPr>
      <w:rFonts w:ascii="Cambria" w:hAnsi="Cambria"/>
      <w:b/>
      <w:bCs/>
      <w:sz w:val="32"/>
      <w:szCs w:val="32"/>
    </w:rPr>
  </w:style>
  <w:style w:type="character" w:customStyle="1" w:styleId="200">
    <w:name w:val="批注主题 字符"/>
    <w:link w:val="86"/>
    <w:qFormat/>
    <w:uiPriority w:val="0"/>
    <w:rPr>
      <w:b/>
      <w:bCs/>
      <w:szCs w:val="24"/>
    </w:rPr>
  </w:style>
  <w:style w:type="character" w:customStyle="1" w:styleId="201">
    <w:name w:val="正文首行缩进 字符"/>
    <w:link w:val="87"/>
    <w:qFormat/>
    <w:uiPriority w:val="0"/>
    <w:rPr>
      <w:color w:val="0000FF"/>
      <w:szCs w:val="24"/>
    </w:rPr>
  </w:style>
  <w:style w:type="character" w:customStyle="1" w:styleId="202">
    <w:name w:val="无间隔 字符"/>
    <w:link w:val="203"/>
    <w:qFormat/>
    <w:uiPriority w:val="0"/>
    <w:rPr>
      <w:kern w:val="2"/>
      <w:sz w:val="22"/>
      <w:szCs w:val="22"/>
      <w:lang w:val="en-US" w:eastAsia="zh-CN" w:bidi="ar-SA"/>
    </w:rPr>
  </w:style>
  <w:style w:type="paragraph" w:customStyle="1" w:styleId="203">
    <w:name w:val="无间隔1"/>
    <w:link w:val="202"/>
    <w:qFormat/>
    <w:uiPriority w:val="0"/>
    <w:rPr>
      <w:rFonts w:ascii="Calibri" w:hAnsi="Calibri" w:eastAsia="宋体" w:cs="Times New Roman"/>
      <w:kern w:val="2"/>
      <w:sz w:val="22"/>
      <w:szCs w:val="22"/>
      <w:lang w:val="en-US" w:eastAsia="zh-CN" w:bidi="ar-SA"/>
    </w:rPr>
  </w:style>
  <w:style w:type="character" w:customStyle="1" w:styleId="204">
    <w:name w:val="批注文字 Char"/>
    <w:qFormat/>
    <w:uiPriority w:val="0"/>
    <w:rPr>
      <w:kern w:val="2"/>
      <w:sz w:val="21"/>
      <w:szCs w:val="24"/>
    </w:rPr>
  </w:style>
  <w:style w:type="character" w:customStyle="1" w:styleId="205">
    <w:name w:val="附录公式 Char"/>
    <w:link w:val="206"/>
    <w:qFormat/>
    <w:uiPriority w:val="0"/>
    <w:rPr>
      <w:rFonts w:ascii="宋体"/>
    </w:rPr>
  </w:style>
  <w:style w:type="paragraph" w:customStyle="1" w:styleId="206">
    <w:name w:val="附录公式"/>
    <w:basedOn w:val="207"/>
    <w:next w:val="207"/>
    <w:link w:val="205"/>
    <w:qFormat/>
    <w:uiPriority w:val="0"/>
    <w:pPr>
      <w:tabs>
        <w:tab w:val="center" w:pos="4201"/>
        <w:tab w:val="right" w:leader="dot" w:pos="9298"/>
      </w:tabs>
    </w:pPr>
    <w:rPr>
      <w:kern w:val="0"/>
      <w:sz w:val="20"/>
      <w:szCs w:val="20"/>
    </w:rPr>
  </w:style>
  <w:style w:type="paragraph" w:customStyle="1" w:styleId="207">
    <w:name w:val="段"/>
    <w:link w:val="208"/>
    <w:qFormat/>
    <w:uiPriority w:val="0"/>
    <w:pPr>
      <w:tabs>
        <w:tab w:val="center" w:pos="4201"/>
        <w:tab w:val="right" w:leader="dot" w:pos="9298"/>
      </w:tabs>
      <w:autoSpaceDE w:val="0"/>
      <w:autoSpaceDN w:val="0"/>
      <w:ind w:firstLine="420" w:firstLineChars="200"/>
      <w:jc w:val="both"/>
    </w:pPr>
    <w:rPr>
      <w:rFonts w:ascii="宋体" w:hAnsi="Calibri" w:eastAsia="宋体" w:cs="Times New Roman"/>
      <w:kern w:val="2"/>
      <w:sz w:val="21"/>
      <w:szCs w:val="22"/>
      <w:lang w:val="en-US" w:eastAsia="zh-CN" w:bidi="ar-SA"/>
    </w:rPr>
  </w:style>
  <w:style w:type="character" w:customStyle="1" w:styleId="208">
    <w:name w:val="段 Char"/>
    <w:link w:val="207"/>
    <w:qFormat/>
    <w:uiPriority w:val="0"/>
    <w:rPr>
      <w:rFonts w:ascii="宋体"/>
      <w:kern w:val="2"/>
      <w:sz w:val="21"/>
      <w:szCs w:val="22"/>
      <w:lang w:val="en-US" w:eastAsia="zh-CN" w:bidi="ar-SA"/>
    </w:rPr>
  </w:style>
  <w:style w:type="character" w:customStyle="1" w:styleId="209">
    <w:name w:val="发布"/>
    <w:qFormat/>
    <w:uiPriority w:val="0"/>
    <w:rPr>
      <w:rFonts w:ascii="黑体" w:eastAsia="黑体"/>
      <w:spacing w:val="85"/>
      <w:w w:val="100"/>
      <w:position w:val="3"/>
      <w:sz w:val="28"/>
      <w:szCs w:val="28"/>
    </w:rPr>
  </w:style>
  <w:style w:type="character" w:customStyle="1" w:styleId="210">
    <w:name w:val="headline-content"/>
    <w:qFormat/>
    <w:uiPriority w:val="0"/>
  </w:style>
  <w:style w:type="character" w:customStyle="1" w:styleId="211">
    <w:name w:val="正文文本 Char"/>
    <w:qFormat/>
    <w:uiPriority w:val="0"/>
    <w:rPr>
      <w:kern w:val="2"/>
      <w:sz w:val="21"/>
      <w:szCs w:val="24"/>
    </w:rPr>
  </w:style>
  <w:style w:type="character" w:customStyle="1" w:styleId="212">
    <w:name w:val="首示例 Char"/>
    <w:link w:val="213"/>
    <w:qFormat/>
    <w:uiPriority w:val="0"/>
    <w:rPr>
      <w:rFonts w:ascii="宋体" w:hAnsi="宋体"/>
      <w:kern w:val="2"/>
      <w:sz w:val="18"/>
      <w:szCs w:val="18"/>
    </w:rPr>
  </w:style>
  <w:style w:type="paragraph" w:customStyle="1" w:styleId="213">
    <w:name w:val="首示例"/>
    <w:next w:val="207"/>
    <w:link w:val="212"/>
    <w:qFormat/>
    <w:uiPriority w:val="0"/>
    <w:pPr>
      <w:numPr>
        <w:ilvl w:val="0"/>
        <w:numId w:val="9"/>
      </w:numPr>
      <w:tabs>
        <w:tab w:val="left" w:pos="360"/>
      </w:tabs>
      <w:ind w:firstLine="0"/>
    </w:pPr>
    <w:rPr>
      <w:rFonts w:ascii="宋体" w:hAnsi="宋体" w:eastAsia="宋体" w:cs="Times New Roman"/>
      <w:kern w:val="2"/>
      <w:sz w:val="18"/>
      <w:szCs w:val="18"/>
      <w:lang w:val="en-US" w:eastAsia="zh-CN" w:bidi="ar-SA"/>
    </w:rPr>
  </w:style>
  <w:style w:type="character" w:customStyle="1" w:styleId="214">
    <w:name w:val="批注主题 Char1"/>
    <w:basedOn w:val="176"/>
    <w:qFormat/>
    <w:uiPriority w:val="99"/>
    <w:rPr>
      <w:rFonts w:ascii="Times New Roman" w:hAnsi="Times New Roman" w:eastAsia="宋体" w:cs="Times New Roman"/>
      <w:b/>
      <w:bCs/>
      <w:szCs w:val="24"/>
    </w:rPr>
  </w:style>
  <w:style w:type="character" w:customStyle="1" w:styleId="215">
    <w:name w:val="页脚 Char1"/>
    <w:basedOn w:val="141"/>
    <w:qFormat/>
    <w:uiPriority w:val="99"/>
    <w:rPr>
      <w:rFonts w:ascii="Times New Roman" w:hAnsi="Times New Roman" w:eastAsia="宋体" w:cs="Times New Roman"/>
      <w:sz w:val="18"/>
      <w:szCs w:val="18"/>
    </w:rPr>
  </w:style>
  <w:style w:type="character" w:customStyle="1" w:styleId="216">
    <w:name w:val="批注框文本 Char1"/>
    <w:basedOn w:val="141"/>
    <w:qFormat/>
    <w:uiPriority w:val="99"/>
    <w:rPr>
      <w:rFonts w:ascii="Times New Roman" w:hAnsi="Times New Roman" w:eastAsia="宋体" w:cs="Times New Roman"/>
      <w:sz w:val="18"/>
      <w:szCs w:val="18"/>
    </w:rPr>
  </w:style>
  <w:style w:type="character" w:customStyle="1" w:styleId="217">
    <w:name w:val="正文文本 Char1"/>
    <w:basedOn w:val="141"/>
    <w:qFormat/>
    <w:uiPriority w:val="99"/>
    <w:rPr>
      <w:rFonts w:ascii="Times New Roman" w:hAnsi="Times New Roman" w:eastAsia="宋体" w:cs="Times New Roman"/>
      <w:szCs w:val="24"/>
    </w:rPr>
  </w:style>
  <w:style w:type="paragraph" w:customStyle="1" w:styleId="218">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219">
    <w:name w:val="一级无"/>
    <w:basedOn w:val="220"/>
    <w:qFormat/>
    <w:uiPriority w:val="0"/>
    <w:pPr>
      <w:spacing w:beforeLines="0" w:afterLines="0"/>
    </w:pPr>
    <w:rPr>
      <w:rFonts w:ascii="宋体" w:eastAsia="宋体"/>
    </w:rPr>
  </w:style>
  <w:style w:type="paragraph" w:customStyle="1" w:styleId="220">
    <w:name w:val="一级条标题"/>
    <w:next w:val="207"/>
    <w:qFormat/>
    <w:uiPriority w:val="0"/>
    <w:pPr>
      <w:spacing w:beforeLines="50" w:afterLines="50"/>
      <w:outlineLvl w:val="2"/>
    </w:pPr>
    <w:rPr>
      <w:rFonts w:ascii="黑体" w:hAnsi="Times New Roman" w:eastAsia="黑体" w:cs="Times New Roman"/>
      <w:sz w:val="21"/>
      <w:szCs w:val="21"/>
      <w:lang w:val="en-US" w:eastAsia="zh-CN" w:bidi="ar-SA"/>
    </w:rPr>
  </w:style>
  <w:style w:type="paragraph" w:customStyle="1" w:styleId="221">
    <w:name w:val="示例"/>
    <w:next w:val="222"/>
    <w:qFormat/>
    <w:uiPriority w:val="0"/>
    <w:pPr>
      <w:widowControl w:val="0"/>
      <w:numPr>
        <w:ilvl w:val="0"/>
        <w:numId w:val="10"/>
      </w:numPr>
      <w:jc w:val="both"/>
    </w:pPr>
    <w:rPr>
      <w:rFonts w:ascii="宋体" w:hAnsi="Times New Roman" w:eastAsia="宋体" w:cs="Times New Roman"/>
      <w:sz w:val="18"/>
      <w:szCs w:val="18"/>
      <w:lang w:val="en-US" w:eastAsia="zh-CN" w:bidi="ar-SA"/>
    </w:rPr>
  </w:style>
  <w:style w:type="paragraph" w:customStyle="1" w:styleId="222">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223">
    <w:name w:val="SG186表格正文_表头"/>
    <w:basedOn w:val="224"/>
    <w:qFormat/>
    <w:uiPriority w:val="0"/>
    <w:pPr>
      <w:jc w:val="center"/>
    </w:pPr>
    <w:rPr>
      <w:rFonts w:ascii="Times New Roman"/>
      <w:b/>
    </w:rPr>
  </w:style>
  <w:style w:type="paragraph" w:customStyle="1" w:styleId="224">
    <w:name w:val="SG186表格正文"/>
    <w:basedOn w:val="1"/>
    <w:qFormat/>
    <w:uiPriority w:val="0"/>
    <w:pPr>
      <w:jc w:val="left"/>
    </w:pPr>
    <w:rPr>
      <w:rFonts w:ascii="宋体"/>
      <w:bCs/>
      <w:szCs w:val="21"/>
    </w:rPr>
  </w:style>
  <w:style w:type="paragraph" w:customStyle="1" w:styleId="225">
    <w:name w:val="标准称谓"/>
    <w:next w:val="1"/>
    <w:qFormat/>
    <w:uiPriority w:val="0"/>
    <w:pPr>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226">
    <w:name w:val="附录字母编号列项（一级）"/>
    <w:qFormat/>
    <w:uiPriority w:val="0"/>
    <w:pPr>
      <w:numPr>
        <w:ilvl w:val="0"/>
        <w:numId w:val="11"/>
      </w:numPr>
    </w:pPr>
    <w:rPr>
      <w:rFonts w:ascii="宋体" w:hAnsi="Times New Roman" w:eastAsia="宋体" w:cs="Times New Roman"/>
      <w:sz w:val="21"/>
      <w:lang w:val="en-US" w:eastAsia="zh-CN" w:bidi="ar-SA"/>
    </w:rPr>
  </w:style>
  <w:style w:type="paragraph" w:customStyle="1" w:styleId="227">
    <w:name w:val="_Style 143"/>
    <w:next w:val="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28">
    <w:name w:val="标准标志"/>
    <w:next w:val="1"/>
    <w:qFormat/>
    <w:uiPriority w:val="0"/>
    <w:pPr>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229">
    <w:name w:val="封面正文"/>
    <w:qFormat/>
    <w:uiPriority w:val="0"/>
    <w:pPr>
      <w:jc w:val="both"/>
    </w:pPr>
    <w:rPr>
      <w:rFonts w:ascii="Times New Roman" w:hAnsi="Times New Roman" w:eastAsia="宋体" w:cs="Times New Roman"/>
      <w:lang w:val="en-US" w:eastAsia="zh-CN" w:bidi="ar-SA"/>
    </w:rPr>
  </w:style>
  <w:style w:type="paragraph" w:customStyle="1" w:styleId="230">
    <w:name w:val="章标题"/>
    <w:next w:val="207"/>
    <w:qFormat/>
    <w:uiPriority w:val="0"/>
    <w:pPr>
      <w:numPr>
        <w:ilvl w:val="0"/>
        <w:numId w:val="12"/>
      </w:numPr>
      <w:spacing w:beforeLines="100" w:afterLines="100"/>
      <w:jc w:val="both"/>
      <w:outlineLvl w:val="1"/>
    </w:pPr>
    <w:rPr>
      <w:rFonts w:ascii="黑体" w:hAnsi="Times New Roman" w:eastAsia="黑体" w:cs="Times New Roman"/>
      <w:sz w:val="21"/>
      <w:lang w:val="en-US" w:eastAsia="zh-CN" w:bidi="ar-SA"/>
    </w:rPr>
  </w:style>
  <w:style w:type="paragraph" w:customStyle="1" w:styleId="231">
    <w:name w:val="发布部门"/>
    <w:next w:val="207"/>
    <w:qFormat/>
    <w:uiPriority w:val="0"/>
    <w:pPr>
      <w:jc w:val="center"/>
    </w:pPr>
    <w:rPr>
      <w:rFonts w:ascii="宋体" w:hAnsi="Times New Roman" w:eastAsia="宋体" w:cs="Times New Roman"/>
      <w:b/>
      <w:spacing w:val="20"/>
      <w:w w:val="135"/>
      <w:sz w:val="28"/>
      <w:lang w:val="en-US" w:eastAsia="zh-CN" w:bidi="ar-SA"/>
    </w:rPr>
  </w:style>
  <w:style w:type="paragraph" w:customStyle="1" w:styleId="232">
    <w:name w:val="目次、标准名称标题"/>
    <w:basedOn w:val="1"/>
    <w:next w:val="207"/>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233">
    <w:name w:val="二级无"/>
    <w:basedOn w:val="234"/>
    <w:qFormat/>
    <w:uiPriority w:val="0"/>
    <w:rPr>
      <w:rFonts w:ascii="宋体" w:eastAsia="宋体"/>
    </w:rPr>
  </w:style>
  <w:style w:type="paragraph" w:customStyle="1" w:styleId="234">
    <w:name w:val="二级条标题"/>
    <w:basedOn w:val="220"/>
    <w:next w:val="207"/>
    <w:qFormat/>
    <w:uiPriority w:val="0"/>
    <w:pPr>
      <w:spacing w:beforeLines="0" w:afterLines="0"/>
      <w:outlineLvl w:val="3"/>
    </w:pPr>
  </w:style>
  <w:style w:type="paragraph" w:customStyle="1" w:styleId="235">
    <w:name w:val="其他标准标志"/>
    <w:basedOn w:val="228"/>
    <w:qFormat/>
    <w:uiPriority w:val="0"/>
    <w:rPr>
      <w:w w:val="130"/>
    </w:rPr>
  </w:style>
  <w:style w:type="paragraph" w:customStyle="1" w:styleId="236">
    <w:name w:val="附录图标题"/>
    <w:basedOn w:val="1"/>
    <w:next w:val="207"/>
    <w:qFormat/>
    <w:uiPriority w:val="0"/>
    <w:pPr>
      <w:numPr>
        <w:ilvl w:val="1"/>
        <w:numId w:val="13"/>
      </w:numPr>
      <w:tabs>
        <w:tab w:val="left" w:pos="363"/>
      </w:tabs>
      <w:spacing w:beforeLines="50" w:afterLines="50"/>
      <w:ind w:left="0" w:firstLine="0"/>
      <w:jc w:val="center"/>
    </w:pPr>
    <w:rPr>
      <w:rFonts w:ascii="黑体" w:eastAsia="黑体"/>
      <w:szCs w:val="21"/>
    </w:rPr>
  </w:style>
  <w:style w:type="paragraph" w:customStyle="1" w:styleId="237">
    <w:name w:val="列项——（一级）"/>
    <w:qFormat/>
    <w:uiPriority w:val="0"/>
    <w:pPr>
      <w:widowControl w:val="0"/>
      <w:numPr>
        <w:ilvl w:val="0"/>
        <w:numId w:val="14"/>
      </w:numPr>
      <w:jc w:val="both"/>
    </w:pPr>
    <w:rPr>
      <w:rFonts w:ascii="宋体" w:hAnsi="Times New Roman" w:eastAsia="宋体" w:cs="Times New Roman"/>
      <w:sz w:val="21"/>
      <w:lang w:val="en-US" w:eastAsia="zh-CN" w:bidi="ar-SA"/>
    </w:rPr>
  </w:style>
  <w:style w:type="paragraph" w:customStyle="1" w:styleId="238">
    <w:name w:val="注："/>
    <w:next w:val="207"/>
    <w:qFormat/>
    <w:uiPriority w:val="0"/>
    <w:pPr>
      <w:widowControl w:val="0"/>
      <w:numPr>
        <w:ilvl w:val="0"/>
        <w:numId w:val="15"/>
      </w:numPr>
      <w:autoSpaceDE w:val="0"/>
      <w:autoSpaceDN w:val="0"/>
      <w:jc w:val="both"/>
    </w:pPr>
    <w:rPr>
      <w:rFonts w:ascii="宋体" w:hAnsi="Times New Roman" w:eastAsia="宋体" w:cs="Times New Roman"/>
      <w:sz w:val="18"/>
      <w:szCs w:val="18"/>
      <w:lang w:val="en-US" w:eastAsia="zh-CN" w:bidi="ar-SA"/>
    </w:rPr>
  </w:style>
  <w:style w:type="paragraph" w:customStyle="1" w:styleId="239">
    <w:name w:val="前言、引言标题"/>
    <w:next w:val="207"/>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240">
    <w:name w:val="封面标准号2"/>
    <w:qFormat/>
    <w:uiPriority w:val="0"/>
    <w:pPr>
      <w:spacing w:before="357" w:line="280" w:lineRule="exact"/>
      <w:jc w:val="right"/>
    </w:pPr>
    <w:rPr>
      <w:rFonts w:ascii="黑体" w:hAnsi="Times New Roman" w:eastAsia="黑体" w:cs="Times New Roman"/>
      <w:sz w:val="28"/>
      <w:szCs w:val="28"/>
      <w:lang w:val="en-US" w:eastAsia="zh-CN" w:bidi="ar-SA"/>
    </w:rPr>
  </w:style>
  <w:style w:type="paragraph" w:customStyle="1" w:styleId="241">
    <w:name w:val="示例后文字"/>
    <w:basedOn w:val="207"/>
    <w:next w:val="207"/>
    <w:qFormat/>
    <w:uiPriority w:val="0"/>
    <w:pPr>
      <w:ind w:firstLine="360"/>
    </w:pPr>
    <w:rPr>
      <w:sz w:val="18"/>
    </w:rPr>
  </w:style>
  <w:style w:type="character" w:customStyle="1" w:styleId="242">
    <w:name w:val="页眉 Char1"/>
    <w:basedOn w:val="141"/>
    <w:qFormat/>
    <w:uiPriority w:val="99"/>
    <w:rPr>
      <w:rFonts w:ascii="Times New Roman" w:hAnsi="Times New Roman" w:eastAsia="宋体" w:cs="Times New Roman"/>
      <w:sz w:val="18"/>
      <w:szCs w:val="18"/>
    </w:rPr>
  </w:style>
  <w:style w:type="paragraph" w:customStyle="1" w:styleId="243">
    <w:name w:val="封面标准英文名称2"/>
    <w:basedOn w:val="244"/>
    <w:qFormat/>
    <w:uiPriority w:val="0"/>
  </w:style>
  <w:style w:type="paragraph" w:customStyle="1" w:styleId="244">
    <w:name w:val="封面标准英文名称"/>
    <w:basedOn w:val="245"/>
    <w:qFormat/>
    <w:uiPriority w:val="0"/>
    <w:pPr>
      <w:spacing w:before="370" w:line="400" w:lineRule="exact"/>
    </w:pPr>
    <w:rPr>
      <w:rFonts w:ascii="Times New Roman"/>
      <w:sz w:val="28"/>
      <w:szCs w:val="28"/>
    </w:rPr>
  </w:style>
  <w:style w:type="paragraph" w:customStyle="1" w:styleId="245">
    <w:name w:val="封面标准名称"/>
    <w:qFormat/>
    <w:uiPriority w:val="0"/>
    <w:pPr>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246">
    <w:name w:val="SG186_正文加粗"/>
    <w:basedOn w:val="1"/>
    <w:qFormat/>
    <w:uiPriority w:val="0"/>
    <w:pPr>
      <w:spacing w:beforeLines="50" w:afterLines="50" w:line="360" w:lineRule="auto"/>
    </w:pPr>
    <w:rPr>
      <w:sz w:val="24"/>
    </w:rPr>
  </w:style>
  <w:style w:type="paragraph" w:customStyle="1" w:styleId="247">
    <w:name w:val="SG186表格正文居中"/>
    <w:basedOn w:val="224"/>
    <w:qFormat/>
    <w:uiPriority w:val="0"/>
    <w:pPr>
      <w:spacing w:line="360" w:lineRule="auto"/>
      <w:jc w:val="center"/>
      <w:textAlignment w:val="center"/>
    </w:pPr>
  </w:style>
  <w:style w:type="paragraph" w:customStyle="1" w:styleId="248">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249">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250">
    <w:name w:val="列项◆（三级）"/>
    <w:basedOn w:val="1"/>
    <w:qFormat/>
    <w:uiPriority w:val="0"/>
    <w:pPr>
      <w:numPr>
        <w:ilvl w:val="2"/>
        <w:numId w:val="14"/>
      </w:numPr>
    </w:pPr>
    <w:rPr>
      <w:rFonts w:ascii="宋体"/>
      <w:szCs w:val="21"/>
    </w:rPr>
  </w:style>
  <w:style w:type="paragraph" w:customStyle="1" w:styleId="251">
    <w:name w:val="文献分类号"/>
    <w:qFormat/>
    <w:uiPriority w:val="0"/>
    <w:pPr>
      <w:widowControl w:val="0"/>
      <w:textAlignment w:val="center"/>
    </w:pPr>
    <w:rPr>
      <w:rFonts w:ascii="黑体" w:hAnsi="Times New Roman" w:eastAsia="黑体" w:cs="Times New Roman"/>
      <w:sz w:val="21"/>
      <w:szCs w:val="21"/>
      <w:lang w:val="en-US" w:eastAsia="zh-CN" w:bidi="ar-SA"/>
    </w:rPr>
  </w:style>
  <w:style w:type="paragraph" w:customStyle="1" w:styleId="252">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253">
    <w:name w:val="附录四级条标题"/>
    <w:basedOn w:val="254"/>
    <w:next w:val="207"/>
    <w:qFormat/>
    <w:uiPriority w:val="0"/>
    <w:pPr>
      <w:numPr>
        <w:ilvl w:val="5"/>
      </w:numPr>
      <w:tabs>
        <w:tab w:val="left" w:pos="360"/>
      </w:tabs>
      <w:outlineLvl w:val="5"/>
    </w:pPr>
  </w:style>
  <w:style w:type="paragraph" w:customStyle="1" w:styleId="254">
    <w:name w:val="附录三级条标题"/>
    <w:basedOn w:val="255"/>
    <w:next w:val="207"/>
    <w:qFormat/>
    <w:uiPriority w:val="0"/>
    <w:pPr>
      <w:numPr>
        <w:ilvl w:val="4"/>
      </w:numPr>
      <w:tabs>
        <w:tab w:val="left" w:pos="360"/>
      </w:tabs>
      <w:outlineLvl w:val="4"/>
    </w:pPr>
  </w:style>
  <w:style w:type="paragraph" w:customStyle="1" w:styleId="255">
    <w:name w:val="附录二级条标题"/>
    <w:basedOn w:val="1"/>
    <w:next w:val="207"/>
    <w:qFormat/>
    <w:uiPriority w:val="0"/>
    <w:pPr>
      <w:widowControl/>
      <w:numPr>
        <w:ilvl w:val="3"/>
        <w:numId w:val="16"/>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256">
    <w:name w:val="其他发布部门"/>
    <w:basedOn w:val="231"/>
    <w:qFormat/>
    <w:uiPriority w:val="0"/>
    <w:pPr>
      <w:spacing w:line="0" w:lineRule="atLeast"/>
    </w:pPr>
    <w:rPr>
      <w:rFonts w:ascii="黑体" w:eastAsia="黑体"/>
      <w:b w:val="0"/>
    </w:rPr>
  </w:style>
  <w:style w:type="paragraph" w:customStyle="1" w:styleId="257">
    <w:name w:val="封面标准代替信息"/>
    <w:qFormat/>
    <w:uiPriority w:val="0"/>
    <w:pPr>
      <w:spacing w:before="57" w:line="280" w:lineRule="exact"/>
      <w:jc w:val="right"/>
    </w:pPr>
    <w:rPr>
      <w:rFonts w:ascii="宋体" w:hAnsi="Times New Roman" w:eastAsia="宋体" w:cs="Times New Roman"/>
      <w:sz w:val="21"/>
      <w:szCs w:val="21"/>
      <w:lang w:val="en-US" w:eastAsia="zh-CN" w:bidi="ar-SA"/>
    </w:rPr>
  </w:style>
  <w:style w:type="paragraph" w:customStyle="1" w:styleId="258">
    <w:name w:val="附录标题"/>
    <w:basedOn w:val="207"/>
    <w:next w:val="207"/>
    <w:qFormat/>
    <w:uiPriority w:val="0"/>
    <w:pPr>
      <w:ind w:firstLine="0" w:firstLineChars="0"/>
      <w:jc w:val="center"/>
    </w:pPr>
    <w:rPr>
      <w:rFonts w:ascii="黑体" w:eastAsia="黑体"/>
    </w:rPr>
  </w:style>
  <w:style w:type="paragraph" w:customStyle="1" w:styleId="259">
    <w:name w:val="封面一致性程度标识"/>
    <w:basedOn w:val="244"/>
    <w:qFormat/>
    <w:uiPriority w:val="0"/>
    <w:pPr>
      <w:spacing w:before="440"/>
    </w:pPr>
    <w:rPr>
      <w:rFonts w:ascii="宋体" w:eastAsia="宋体"/>
    </w:rPr>
  </w:style>
  <w:style w:type="paragraph" w:customStyle="1" w:styleId="260">
    <w:name w:val="图的脚注"/>
    <w:next w:val="207"/>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paragraph" w:customStyle="1" w:styleId="261">
    <w:name w:val="附录标识"/>
    <w:basedOn w:val="1"/>
    <w:next w:val="207"/>
    <w:qFormat/>
    <w:uiPriority w:val="0"/>
    <w:pPr>
      <w:keepNext/>
      <w:widowControl/>
      <w:numPr>
        <w:ilvl w:val="0"/>
        <w:numId w:val="16"/>
      </w:numPr>
      <w:shd w:val="clear" w:color="FFFFFF" w:fill="FFFFFF"/>
      <w:tabs>
        <w:tab w:val="left" w:pos="6405"/>
      </w:tabs>
      <w:spacing w:before="640" w:after="280"/>
      <w:jc w:val="center"/>
      <w:outlineLvl w:val="0"/>
    </w:pPr>
    <w:rPr>
      <w:rFonts w:ascii="黑体" w:eastAsia="黑体"/>
      <w:kern w:val="0"/>
      <w:szCs w:val="20"/>
    </w:rPr>
  </w:style>
  <w:style w:type="paragraph" w:customStyle="1" w:styleId="262">
    <w:name w:val="附录图标号"/>
    <w:basedOn w:val="1"/>
    <w:qFormat/>
    <w:uiPriority w:val="0"/>
    <w:pPr>
      <w:keepNext/>
      <w:pageBreakBefore/>
      <w:widowControl/>
      <w:numPr>
        <w:ilvl w:val="0"/>
        <w:numId w:val="13"/>
      </w:numPr>
      <w:spacing w:line="14" w:lineRule="exact"/>
      <w:ind w:left="0" w:firstLine="363"/>
      <w:jc w:val="center"/>
      <w:outlineLvl w:val="0"/>
    </w:pPr>
    <w:rPr>
      <w:color w:val="FFFFFF"/>
    </w:rPr>
  </w:style>
  <w:style w:type="paragraph" w:customStyle="1" w:styleId="263">
    <w:name w:val="SG186_正文缩进"/>
    <w:basedOn w:val="1"/>
    <w:qFormat/>
    <w:uiPriority w:val="0"/>
    <w:pPr>
      <w:spacing w:line="360" w:lineRule="auto"/>
      <w:ind w:firstLine="200" w:firstLineChars="200"/>
    </w:pPr>
    <w:rPr>
      <w:b/>
      <w:sz w:val="24"/>
    </w:rPr>
  </w:style>
  <w:style w:type="paragraph" w:customStyle="1" w:styleId="264">
    <w:name w:val="封面一致性程度标识2"/>
    <w:basedOn w:val="259"/>
    <w:qFormat/>
    <w:uiPriority w:val="0"/>
  </w:style>
  <w:style w:type="paragraph" w:customStyle="1" w:styleId="265">
    <w:name w:val="Style 三级条标题 + Before:  0.5 line After:  0.5 line"/>
    <w:basedOn w:val="266"/>
    <w:qFormat/>
    <w:uiPriority w:val="0"/>
    <w:pPr>
      <w:tabs>
        <w:tab w:val="left" w:pos="57"/>
      </w:tabs>
      <w:spacing w:beforeLines="50" w:afterLines="50"/>
      <w:ind w:left="420" w:hanging="181"/>
    </w:pPr>
    <w:rPr>
      <w:rFonts w:cs="宋体"/>
      <w:szCs w:val="20"/>
    </w:rPr>
  </w:style>
  <w:style w:type="paragraph" w:customStyle="1" w:styleId="266">
    <w:name w:val="三级条标题"/>
    <w:basedOn w:val="234"/>
    <w:next w:val="207"/>
    <w:qFormat/>
    <w:uiPriority w:val="0"/>
    <w:pPr>
      <w:outlineLvl w:val="4"/>
    </w:pPr>
  </w:style>
  <w:style w:type="character" w:customStyle="1" w:styleId="267">
    <w:name w:val="正文首行缩进 Char1"/>
    <w:basedOn w:val="217"/>
    <w:qFormat/>
    <w:uiPriority w:val="0"/>
    <w:rPr>
      <w:rFonts w:ascii="Times New Roman" w:hAnsi="Times New Roman" w:eastAsia="宋体" w:cs="Times New Roman"/>
      <w:szCs w:val="24"/>
    </w:rPr>
  </w:style>
  <w:style w:type="paragraph" w:customStyle="1" w:styleId="268">
    <w:name w:val="数字编号列项（二级）"/>
    <w:qFormat/>
    <w:uiPriority w:val="0"/>
    <w:pPr>
      <w:numPr>
        <w:ilvl w:val="1"/>
        <w:numId w:val="17"/>
      </w:numPr>
      <w:jc w:val="both"/>
    </w:pPr>
    <w:rPr>
      <w:rFonts w:ascii="宋体" w:hAnsi="Times New Roman" w:eastAsia="宋体" w:cs="Times New Roman"/>
      <w:sz w:val="21"/>
      <w:lang w:val="en-US" w:eastAsia="zh-CN" w:bidi="ar-SA"/>
    </w:rPr>
  </w:style>
  <w:style w:type="paragraph" w:customStyle="1" w:styleId="269">
    <w:name w:val="附录数字编号列项（二级）"/>
    <w:qFormat/>
    <w:uiPriority w:val="0"/>
    <w:pPr>
      <w:numPr>
        <w:ilvl w:val="1"/>
        <w:numId w:val="11"/>
      </w:numPr>
    </w:pPr>
    <w:rPr>
      <w:rFonts w:ascii="宋体" w:hAnsi="Times New Roman" w:eastAsia="宋体" w:cs="Times New Roman"/>
      <w:sz w:val="21"/>
      <w:lang w:val="en-US" w:eastAsia="zh-CN" w:bidi="ar-SA"/>
    </w:rPr>
  </w:style>
  <w:style w:type="paragraph" w:customStyle="1" w:styleId="270">
    <w:name w:val="实施日期"/>
    <w:basedOn w:val="271"/>
    <w:qFormat/>
    <w:uiPriority w:val="0"/>
    <w:pPr>
      <w:jc w:val="right"/>
    </w:pPr>
  </w:style>
  <w:style w:type="paragraph" w:customStyle="1" w:styleId="271">
    <w:name w:val="发布日期"/>
    <w:qFormat/>
    <w:uiPriority w:val="0"/>
    <w:rPr>
      <w:rFonts w:ascii="Times New Roman" w:hAnsi="Times New Roman" w:eastAsia="黑体" w:cs="Times New Roman"/>
      <w:sz w:val="28"/>
      <w:lang w:val="en-US" w:eastAsia="zh-CN" w:bidi="ar-SA"/>
    </w:rPr>
  </w:style>
  <w:style w:type="paragraph" w:customStyle="1" w:styleId="272">
    <w:name w:val="其他实施日期"/>
    <w:basedOn w:val="270"/>
    <w:qFormat/>
    <w:uiPriority w:val="0"/>
  </w:style>
  <w:style w:type="paragraph" w:customStyle="1" w:styleId="273">
    <w:name w:val="封面标准文稿类别"/>
    <w:basedOn w:val="259"/>
    <w:qFormat/>
    <w:uiPriority w:val="0"/>
    <w:pPr>
      <w:spacing w:after="160" w:line="240" w:lineRule="auto"/>
    </w:pPr>
    <w:rPr>
      <w:sz w:val="24"/>
    </w:rPr>
  </w:style>
  <w:style w:type="paragraph" w:customStyle="1" w:styleId="274">
    <w:name w:val="封面标准文稿类别2"/>
    <w:basedOn w:val="273"/>
    <w:qFormat/>
    <w:uiPriority w:val="0"/>
  </w:style>
  <w:style w:type="paragraph" w:customStyle="1" w:styleId="275">
    <w:name w:val="图表脚注说明"/>
    <w:basedOn w:val="1"/>
    <w:qFormat/>
    <w:uiPriority w:val="0"/>
    <w:pPr>
      <w:numPr>
        <w:ilvl w:val="0"/>
        <w:numId w:val="18"/>
      </w:numPr>
      <w:tabs>
        <w:tab w:val="left" w:pos="839"/>
      </w:tabs>
      <w:ind w:left="839" w:hanging="419"/>
    </w:pPr>
    <w:rPr>
      <w:rFonts w:ascii="宋体"/>
      <w:sz w:val="18"/>
      <w:szCs w:val="18"/>
    </w:rPr>
  </w:style>
  <w:style w:type="paragraph" w:customStyle="1" w:styleId="276">
    <w:name w:val="图表居中"/>
    <w:basedOn w:val="1"/>
    <w:next w:val="87"/>
    <w:qFormat/>
    <w:uiPriority w:val="0"/>
    <w:pPr>
      <w:spacing w:after="120"/>
      <w:jc w:val="center"/>
    </w:pPr>
    <w:rPr>
      <w:rFonts w:cs="宋体"/>
      <w:b/>
      <w:szCs w:val="20"/>
    </w:rPr>
  </w:style>
  <w:style w:type="paragraph" w:customStyle="1" w:styleId="277">
    <w:name w:val="参考文献、索引标题"/>
    <w:basedOn w:val="1"/>
    <w:next w:val="207"/>
    <w:qFormat/>
    <w:uiPriority w:val="0"/>
    <w:pPr>
      <w:keepNext/>
      <w:pageBreakBefore/>
      <w:widowControl/>
      <w:shd w:val="clear" w:color="FFFFFF" w:fill="FFFFFF"/>
      <w:spacing w:before="640" w:after="200"/>
      <w:jc w:val="center"/>
      <w:outlineLvl w:val="0"/>
    </w:pPr>
    <w:rPr>
      <w:rFonts w:ascii="黑体" w:eastAsia="黑体"/>
      <w:kern w:val="0"/>
      <w:szCs w:val="20"/>
    </w:rPr>
  </w:style>
  <w:style w:type="character" w:customStyle="1" w:styleId="278">
    <w:name w:val="标题 Char1"/>
    <w:basedOn w:val="141"/>
    <w:qFormat/>
    <w:uiPriority w:val="0"/>
    <w:rPr>
      <w:rFonts w:ascii="Cambria" w:hAnsi="Cambria" w:eastAsia="宋体" w:cs="Times New Roman"/>
      <w:b/>
      <w:bCs/>
      <w:sz w:val="32"/>
      <w:szCs w:val="32"/>
    </w:rPr>
  </w:style>
  <w:style w:type="paragraph" w:customStyle="1" w:styleId="279">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280">
    <w:name w:val="正文表标题"/>
    <w:next w:val="207"/>
    <w:qFormat/>
    <w:uiPriority w:val="0"/>
    <w:pPr>
      <w:numPr>
        <w:ilvl w:val="0"/>
        <w:numId w:val="19"/>
      </w:num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281">
    <w:name w:val="附录表标号"/>
    <w:basedOn w:val="1"/>
    <w:next w:val="207"/>
    <w:qFormat/>
    <w:uiPriority w:val="0"/>
    <w:pPr>
      <w:spacing w:line="14" w:lineRule="exact"/>
      <w:jc w:val="center"/>
      <w:outlineLvl w:val="0"/>
    </w:pPr>
    <w:rPr>
      <w:color w:val="FFFFFF"/>
    </w:rPr>
  </w:style>
  <w:style w:type="paragraph" w:customStyle="1" w:styleId="282">
    <w:name w:val="封面标准文稿编辑信息"/>
    <w:basedOn w:val="273"/>
    <w:qFormat/>
    <w:uiPriority w:val="0"/>
    <w:pPr>
      <w:spacing w:before="180" w:line="180" w:lineRule="exact"/>
    </w:pPr>
    <w:rPr>
      <w:sz w:val="21"/>
    </w:rPr>
  </w:style>
  <w:style w:type="paragraph" w:customStyle="1" w:styleId="283">
    <w:name w:val="列项●（二级）"/>
    <w:qFormat/>
    <w:uiPriority w:val="0"/>
    <w:pPr>
      <w:numPr>
        <w:ilvl w:val="1"/>
        <w:numId w:val="14"/>
      </w:numPr>
      <w:tabs>
        <w:tab w:val="left" w:pos="840"/>
      </w:tabs>
      <w:jc w:val="both"/>
    </w:pPr>
    <w:rPr>
      <w:rFonts w:ascii="宋体" w:hAnsi="Times New Roman" w:eastAsia="宋体" w:cs="Times New Roman"/>
      <w:sz w:val="21"/>
      <w:lang w:val="en-US" w:eastAsia="zh-CN" w:bidi="ar-SA"/>
    </w:rPr>
  </w:style>
  <w:style w:type="paragraph" w:customStyle="1" w:styleId="284">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285">
    <w:name w:val="附录五级无"/>
    <w:basedOn w:val="286"/>
    <w:qFormat/>
    <w:uiPriority w:val="0"/>
    <w:pPr>
      <w:tabs>
        <w:tab w:val="left" w:pos="360"/>
      </w:tabs>
      <w:spacing w:beforeLines="0" w:afterLines="0"/>
    </w:pPr>
    <w:rPr>
      <w:rFonts w:ascii="宋体" w:eastAsia="宋体"/>
      <w:szCs w:val="21"/>
    </w:rPr>
  </w:style>
  <w:style w:type="paragraph" w:customStyle="1" w:styleId="286">
    <w:name w:val="附录五级条标题"/>
    <w:basedOn w:val="253"/>
    <w:next w:val="207"/>
    <w:qFormat/>
    <w:uiPriority w:val="0"/>
    <w:pPr>
      <w:numPr>
        <w:ilvl w:val="0"/>
        <w:numId w:val="0"/>
      </w:numPr>
      <w:outlineLvl w:val="6"/>
    </w:pPr>
  </w:style>
  <w:style w:type="paragraph" w:customStyle="1" w:styleId="287">
    <w:name w:val="四级无"/>
    <w:basedOn w:val="288"/>
    <w:qFormat/>
    <w:uiPriority w:val="0"/>
    <w:rPr>
      <w:rFonts w:ascii="宋体" w:eastAsia="宋体"/>
    </w:rPr>
  </w:style>
  <w:style w:type="paragraph" w:customStyle="1" w:styleId="288">
    <w:name w:val="四级条标题"/>
    <w:basedOn w:val="266"/>
    <w:next w:val="207"/>
    <w:qFormat/>
    <w:uiPriority w:val="0"/>
    <w:pPr>
      <w:outlineLvl w:val="5"/>
    </w:pPr>
  </w:style>
  <w:style w:type="paragraph" w:customStyle="1" w:styleId="289">
    <w:name w:val="标准书眉一"/>
    <w:qFormat/>
    <w:uiPriority w:val="0"/>
    <w:pPr>
      <w:jc w:val="both"/>
    </w:pPr>
    <w:rPr>
      <w:rFonts w:ascii="Times New Roman" w:hAnsi="Times New Roman" w:eastAsia="宋体" w:cs="Times New Roman"/>
      <w:lang w:val="en-US" w:eastAsia="zh-CN" w:bidi="ar-SA"/>
    </w:rPr>
  </w:style>
  <w:style w:type="paragraph" w:customStyle="1" w:styleId="290">
    <w:name w:val="首页版本号"/>
    <w:basedOn w:val="1"/>
    <w:qFormat/>
    <w:uiPriority w:val="0"/>
    <w:pPr>
      <w:spacing w:line="360" w:lineRule="auto"/>
      <w:jc w:val="center"/>
    </w:pPr>
    <w:rPr>
      <w:rFonts w:ascii="宋体" w:hAnsi="宋体" w:cs="宋体"/>
      <w:sz w:val="32"/>
      <w:szCs w:val="20"/>
    </w:rPr>
  </w:style>
  <w:style w:type="paragraph" w:customStyle="1" w:styleId="291">
    <w:name w:val="终结线"/>
    <w:basedOn w:val="1"/>
    <w:qFormat/>
    <w:uiPriority w:val="0"/>
  </w:style>
  <w:style w:type="paragraph" w:customStyle="1" w:styleId="292">
    <w:name w:val="附录公式编号制表符"/>
    <w:basedOn w:val="1"/>
    <w:next w:val="207"/>
    <w:qFormat/>
    <w:uiPriority w:val="0"/>
    <w:pPr>
      <w:widowControl/>
      <w:tabs>
        <w:tab w:val="center" w:pos="4201"/>
        <w:tab w:val="right" w:leader="dot" w:pos="9298"/>
      </w:tabs>
      <w:autoSpaceDE w:val="0"/>
      <w:autoSpaceDN w:val="0"/>
    </w:pPr>
    <w:rPr>
      <w:rFonts w:ascii="宋体"/>
      <w:kern w:val="0"/>
      <w:szCs w:val="20"/>
    </w:rPr>
  </w:style>
  <w:style w:type="paragraph" w:customStyle="1" w:styleId="293">
    <w:name w:val="图标脚注说明"/>
    <w:basedOn w:val="207"/>
    <w:qFormat/>
    <w:uiPriority w:val="0"/>
    <w:pPr>
      <w:ind w:left="840" w:hanging="420" w:firstLineChars="0"/>
    </w:pPr>
    <w:rPr>
      <w:sz w:val="18"/>
      <w:szCs w:val="18"/>
    </w:rPr>
  </w:style>
  <w:style w:type="paragraph" w:customStyle="1" w:styleId="294">
    <w:name w:val="注：（正文）"/>
    <w:basedOn w:val="238"/>
    <w:next w:val="207"/>
    <w:qFormat/>
    <w:uiPriority w:val="0"/>
  </w:style>
  <w:style w:type="paragraph" w:customStyle="1" w:styleId="295">
    <w:name w:val="封面标准文稿编辑信息2"/>
    <w:basedOn w:val="282"/>
    <w:qFormat/>
    <w:uiPriority w:val="0"/>
  </w:style>
  <w:style w:type="paragraph" w:customStyle="1" w:styleId="296">
    <w:name w:val="附录四级无"/>
    <w:basedOn w:val="253"/>
    <w:qFormat/>
    <w:uiPriority w:val="0"/>
    <w:pPr>
      <w:spacing w:beforeLines="0" w:afterLines="0"/>
    </w:pPr>
    <w:rPr>
      <w:rFonts w:ascii="宋体" w:eastAsia="宋体"/>
      <w:szCs w:val="21"/>
    </w:rPr>
  </w:style>
  <w:style w:type="paragraph" w:customStyle="1" w:styleId="297">
    <w:name w:val="示例×："/>
    <w:basedOn w:val="230"/>
    <w:qFormat/>
    <w:uiPriority w:val="0"/>
    <w:pPr>
      <w:numPr>
        <w:numId w:val="20"/>
      </w:numPr>
      <w:spacing w:beforeLines="0" w:afterLines="0"/>
      <w:outlineLvl w:val="9"/>
    </w:pPr>
    <w:rPr>
      <w:rFonts w:ascii="宋体" w:eastAsia="宋体"/>
      <w:sz w:val="18"/>
      <w:szCs w:val="18"/>
    </w:rPr>
  </w:style>
  <w:style w:type="paragraph" w:customStyle="1" w:styleId="298">
    <w:name w:val="三级无"/>
    <w:basedOn w:val="266"/>
    <w:qFormat/>
    <w:uiPriority w:val="0"/>
    <w:rPr>
      <w:rFonts w:ascii="宋体" w:eastAsia="宋体"/>
    </w:rPr>
  </w:style>
  <w:style w:type="paragraph" w:customStyle="1" w:styleId="299">
    <w:name w:val="五级条标题"/>
    <w:basedOn w:val="288"/>
    <w:next w:val="207"/>
    <w:qFormat/>
    <w:uiPriority w:val="0"/>
    <w:pPr>
      <w:outlineLvl w:val="6"/>
    </w:pPr>
  </w:style>
  <w:style w:type="paragraph" w:customStyle="1" w:styleId="300">
    <w:name w:val="其他标准称谓"/>
    <w:next w:val="1"/>
    <w:qFormat/>
    <w:uiPriority w:val="0"/>
    <w:pPr>
      <w:spacing w:line="0" w:lineRule="atLeast"/>
      <w:jc w:val="distribute"/>
    </w:pPr>
    <w:rPr>
      <w:rFonts w:ascii="黑体" w:hAnsi="宋体" w:eastAsia="黑体" w:cs="Times New Roman"/>
      <w:spacing w:val="-40"/>
      <w:sz w:val="48"/>
      <w:szCs w:val="52"/>
      <w:lang w:val="en-US" w:eastAsia="zh-CN" w:bidi="ar-SA"/>
    </w:rPr>
  </w:style>
  <w:style w:type="paragraph" w:customStyle="1" w:styleId="301">
    <w:name w:val="附录章标题"/>
    <w:next w:val="207"/>
    <w:qFormat/>
    <w:uiPriority w:val="0"/>
    <w:pPr>
      <w:numPr>
        <w:ilvl w:val="1"/>
        <w:numId w:val="16"/>
      </w:numPr>
      <w:tabs>
        <w:tab w:val="left" w:pos="360"/>
      </w:tabs>
      <w:wordWrap w:val="0"/>
      <w:overflowPunct w:val="0"/>
      <w:autoSpaceDE w:val="0"/>
      <w:spacing w:beforeLines="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302">
    <w:name w:val="注×："/>
    <w:qFormat/>
    <w:uiPriority w:val="0"/>
    <w:pPr>
      <w:widowControl w:val="0"/>
      <w:numPr>
        <w:ilvl w:val="0"/>
        <w:numId w:val="21"/>
      </w:numPr>
      <w:autoSpaceDE w:val="0"/>
      <w:autoSpaceDN w:val="0"/>
      <w:jc w:val="both"/>
    </w:pPr>
    <w:rPr>
      <w:rFonts w:ascii="宋体" w:hAnsi="Times New Roman" w:eastAsia="宋体" w:cs="Times New Roman"/>
      <w:sz w:val="18"/>
      <w:szCs w:val="18"/>
      <w:lang w:val="en-US" w:eastAsia="zh-CN" w:bidi="ar-SA"/>
    </w:rPr>
  </w:style>
  <w:style w:type="paragraph" w:customStyle="1" w:styleId="303">
    <w:name w:val="五级无"/>
    <w:basedOn w:val="299"/>
    <w:qFormat/>
    <w:uiPriority w:val="0"/>
    <w:rPr>
      <w:rFonts w:ascii="宋体" w:eastAsia="宋体"/>
    </w:rPr>
  </w:style>
  <w:style w:type="paragraph" w:customStyle="1" w:styleId="304">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305">
    <w:name w:val="正文图标题"/>
    <w:next w:val="207"/>
    <w:qFormat/>
    <w:uiPriority w:val="0"/>
    <w:pPr>
      <w:numPr>
        <w:ilvl w:val="0"/>
        <w:numId w:val="22"/>
      </w:num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306">
    <w:name w:val="标准书眉_偶数页"/>
    <w:basedOn w:val="249"/>
    <w:next w:val="1"/>
    <w:qFormat/>
    <w:uiPriority w:val="0"/>
    <w:pPr>
      <w:jc w:val="left"/>
    </w:pPr>
  </w:style>
  <w:style w:type="paragraph" w:customStyle="1" w:styleId="307">
    <w:name w:val="参考文献"/>
    <w:basedOn w:val="1"/>
    <w:next w:val="207"/>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308">
    <w:name w:val="附录一级无"/>
    <w:basedOn w:val="309"/>
    <w:qFormat/>
    <w:uiPriority w:val="0"/>
    <w:pPr>
      <w:tabs>
        <w:tab w:val="left" w:pos="360"/>
      </w:tabs>
      <w:spacing w:beforeLines="0" w:afterLines="0"/>
    </w:pPr>
    <w:rPr>
      <w:rFonts w:ascii="宋体" w:eastAsia="宋体"/>
      <w:szCs w:val="21"/>
    </w:rPr>
  </w:style>
  <w:style w:type="paragraph" w:customStyle="1" w:styleId="309">
    <w:name w:val="附录一级条标题"/>
    <w:basedOn w:val="301"/>
    <w:next w:val="207"/>
    <w:qFormat/>
    <w:uiPriority w:val="0"/>
    <w:pPr>
      <w:numPr>
        <w:ilvl w:val="0"/>
        <w:numId w:val="0"/>
      </w:numPr>
      <w:autoSpaceDN w:val="0"/>
      <w:spacing w:beforeLines="50" w:afterLines="50"/>
      <w:outlineLvl w:val="2"/>
    </w:pPr>
  </w:style>
  <w:style w:type="paragraph" w:customStyle="1" w:styleId="310">
    <w:name w:val="其他发布日期"/>
    <w:basedOn w:val="271"/>
    <w:qFormat/>
    <w:uiPriority w:val="0"/>
  </w:style>
  <w:style w:type="paragraph" w:customStyle="1" w:styleId="311">
    <w:name w:val="列出段落1"/>
    <w:basedOn w:val="1"/>
    <w:link w:val="312"/>
    <w:qFormat/>
    <w:uiPriority w:val="0"/>
    <w:pPr>
      <w:ind w:firstLine="420" w:firstLineChars="200"/>
    </w:pPr>
    <w:rPr>
      <w:kern w:val="0"/>
      <w:sz w:val="20"/>
    </w:rPr>
  </w:style>
  <w:style w:type="character" w:customStyle="1" w:styleId="312">
    <w:name w:val="列表段落 字符1"/>
    <w:link w:val="311"/>
    <w:qFormat/>
    <w:uiPriority w:val="0"/>
    <w:rPr>
      <w:rFonts w:ascii="Times New Roman" w:hAnsi="Times New Roman" w:eastAsia="宋体" w:cs="Times New Roman"/>
      <w:szCs w:val="24"/>
    </w:rPr>
  </w:style>
  <w:style w:type="paragraph" w:customStyle="1" w:styleId="313">
    <w:name w:val="附录三级无"/>
    <w:basedOn w:val="254"/>
    <w:qFormat/>
    <w:uiPriority w:val="0"/>
    <w:pPr>
      <w:spacing w:beforeLines="0" w:afterLines="0"/>
    </w:pPr>
    <w:rPr>
      <w:rFonts w:ascii="宋体" w:eastAsia="宋体"/>
      <w:szCs w:val="21"/>
    </w:rPr>
  </w:style>
  <w:style w:type="paragraph" w:customStyle="1" w:styleId="314">
    <w:name w:val="附录表标题"/>
    <w:basedOn w:val="1"/>
    <w:next w:val="207"/>
    <w:qFormat/>
    <w:uiPriority w:val="0"/>
    <w:pPr>
      <w:tabs>
        <w:tab w:val="left" w:pos="180"/>
      </w:tabs>
      <w:spacing w:beforeLines="50" w:afterLines="50"/>
      <w:jc w:val="center"/>
    </w:pPr>
    <w:rPr>
      <w:rFonts w:ascii="黑体" w:eastAsia="黑体"/>
      <w:szCs w:val="21"/>
    </w:rPr>
  </w:style>
  <w:style w:type="paragraph" w:customStyle="1" w:styleId="315">
    <w:name w:val="条文脚注"/>
    <w:basedOn w:val="68"/>
    <w:qFormat/>
    <w:uiPriority w:val="0"/>
    <w:pPr>
      <w:numPr>
        <w:numId w:val="0"/>
      </w:numPr>
      <w:jc w:val="both"/>
    </w:pPr>
  </w:style>
  <w:style w:type="paragraph" w:customStyle="1" w:styleId="316">
    <w:name w:val="正文公式编号制表符"/>
    <w:basedOn w:val="207"/>
    <w:next w:val="207"/>
    <w:qFormat/>
    <w:uiPriority w:val="0"/>
    <w:pPr>
      <w:ind w:firstLine="0" w:firstLineChars="0"/>
    </w:pPr>
  </w:style>
  <w:style w:type="paragraph" w:customStyle="1" w:styleId="317">
    <w:name w:val="Default"/>
    <w:link w:val="318"/>
    <w:qFormat/>
    <w:uiPriority w:val="0"/>
    <w:pPr>
      <w:widowControl w:val="0"/>
      <w:autoSpaceDE w:val="0"/>
      <w:autoSpaceDN w:val="0"/>
      <w:adjustRightInd w:val="0"/>
    </w:pPr>
    <w:rPr>
      <w:rFonts w:ascii="Sim Sun" w:hAnsi="Times New Roman" w:eastAsia="Sim Sun" w:cs="Times New Roman"/>
      <w:color w:val="000000"/>
      <w:sz w:val="24"/>
      <w:szCs w:val="24"/>
      <w:lang w:val="en-US" w:eastAsia="zh-CN" w:bidi="ar-SA"/>
    </w:rPr>
  </w:style>
  <w:style w:type="character" w:customStyle="1" w:styleId="318">
    <w:name w:val="Default Char"/>
    <w:link w:val="317"/>
    <w:qFormat/>
    <w:locked/>
    <w:uiPriority w:val="0"/>
    <w:rPr>
      <w:rFonts w:ascii="Sim Sun" w:hAnsi="Times New Roman" w:eastAsia="Sim Sun"/>
      <w:color w:val="000000"/>
      <w:sz w:val="24"/>
      <w:szCs w:val="24"/>
    </w:rPr>
  </w:style>
  <w:style w:type="paragraph" w:customStyle="1" w:styleId="319">
    <w:name w:val="封面标准名称2"/>
    <w:basedOn w:val="245"/>
    <w:qFormat/>
    <w:uiPriority w:val="0"/>
    <w:pPr>
      <w:spacing w:beforeLines="630"/>
    </w:pPr>
  </w:style>
  <w:style w:type="paragraph" w:customStyle="1" w:styleId="320">
    <w:name w:val="注×：（正文）"/>
    <w:qFormat/>
    <w:uiPriority w:val="0"/>
    <w:pPr>
      <w:numPr>
        <w:ilvl w:val="0"/>
        <w:numId w:val="23"/>
      </w:numPr>
      <w:jc w:val="both"/>
    </w:pPr>
    <w:rPr>
      <w:rFonts w:ascii="宋体" w:hAnsi="Times New Roman" w:eastAsia="宋体" w:cs="Times New Roman"/>
      <w:sz w:val="18"/>
      <w:szCs w:val="18"/>
      <w:lang w:val="en-US" w:eastAsia="zh-CN" w:bidi="ar-SA"/>
    </w:rPr>
  </w:style>
  <w:style w:type="paragraph" w:customStyle="1" w:styleId="321">
    <w:name w:val="编号列项（三级）"/>
    <w:qFormat/>
    <w:uiPriority w:val="0"/>
    <w:pPr>
      <w:numPr>
        <w:ilvl w:val="2"/>
        <w:numId w:val="17"/>
      </w:numPr>
    </w:pPr>
    <w:rPr>
      <w:rFonts w:ascii="宋体" w:hAnsi="Times New Roman" w:eastAsia="宋体" w:cs="Times New Roman"/>
      <w:sz w:val="21"/>
      <w:lang w:val="en-US" w:eastAsia="zh-CN" w:bidi="ar-SA"/>
    </w:rPr>
  </w:style>
  <w:style w:type="paragraph" w:customStyle="1" w:styleId="322">
    <w:name w:val="附录二级无"/>
    <w:basedOn w:val="255"/>
    <w:qFormat/>
    <w:uiPriority w:val="0"/>
    <w:pPr>
      <w:tabs>
        <w:tab w:val="clear" w:pos="360"/>
      </w:tabs>
      <w:spacing w:beforeLines="0" w:afterLines="0"/>
    </w:pPr>
    <w:rPr>
      <w:rFonts w:ascii="宋体" w:eastAsia="宋体"/>
      <w:szCs w:val="21"/>
    </w:rPr>
  </w:style>
  <w:style w:type="paragraph" w:customStyle="1" w:styleId="323">
    <w:name w:val="字母编号列项（一级）"/>
    <w:qFormat/>
    <w:uiPriority w:val="0"/>
    <w:pPr>
      <w:numPr>
        <w:ilvl w:val="0"/>
        <w:numId w:val="17"/>
      </w:numPr>
      <w:tabs>
        <w:tab w:val="clear" w:pos="839"/>
      </w:tabs>
      <w:ind w:left="544" w:hanging="181"/>
      <w:jc w:val="both"/>
    </w:pPr>
    <w:rPr>
      <w:rFonts w:ascii="宋体" w:hAnsi="Times New Roman" w:eastAsia="宋体" w:cs="Times New Roman"/>
      <w:sz w:val="21"/>
      <w:lang w:val="en-US" w:eastAsia="zh-CN" w:bidi="ar-SA"/>
    </w:rPr>
  </w:style>
  <w:style w:type="paragraph" w:customStyle="1" w:styleId="324">
    <w:name w:val="修订1"/>
    <w:qFormat/>
    <w:uiPriority w:val="0"/>
    <w:rPr>
      <w:rFonts w:ascii="Times New Roman" w:hAnsi="Times New Roman" w:eastAsia="宋体" w:cs="Times New Roman"/>
      <w:kern w:val="2"/>
      <w:sz w:val="21"/>
      <w:szCs w:val="24"/>
      <w:lang w:val="en-US" w:eastAsia="zh-CN" w:bidi="ar-SA"/>
    </w:rPr>
  </w:style>
  <w:style w:type="paragraph" w:customStyle="1" w:styleId="325">
    <w:name w:val="Default Text"/>
    <w:basedOn w:val="1"/>
    <w:qFormat/>
    <w:uiPriority w:val="0"/>
    <w:pPr>
      <w:widowControl/>
    </w:pPr>
    <w:rPr>
      <w:rFonts w:eastAsia="Times New Roman"/>
      <w:kern w:val="0"/>
      <w:sz w:val="24"/>
      <w:szCs w:val="20"/>
      <w:lang w:eastAsia="en-US"/>
    </w:rPr>
  </w:style>
  <w:style w:type="paragraph" w:customStyle="1" w:styleId="326">
    <w:name w:val="Char"/>
    <w:basedOn w:val="1"/>
    <w:qFormat/>
    <w:uiPriority w:val="0"/>
    <w:pPr>
      <w:tabs>
        <w:tab w:val="left" w:pos="420"/>
      </w:tabs>
      <w:ind w:left="420" w:hanging="420"/>
    </w:pPr>
    <w:rPr>
      <w:sz w:val="24"/>
      <w:szCs w:val="20"/>
    </w:rPr>
  </w:style>
  <w:style w:type="paragraph" w:customStyle="1" w:styleId="327">
    <w:name w:val="论文一级"/>
    <w:basedOn w:val="1"/>
    <w:qFormat/>
    <w:uiPriority w:val="0"/>
    <w:pPr>
      <w:widowControl/>
      <w:spacing w:beforeLines="300"/>
    </w:pPr>
    <w:rPr>
      <w:kern w:val="0"/>
      <w:sz w:val="32"/>
      <w:szCs w:val="20"/>
    </w:rPr>
  </w:style>
  <w:style w:type="paragraph" w:customStyle="1" w:styleId="328">
    <w:name w:val="TOC 标题1"/>
    <w:basedOn w:val="4"/>
    <w:next w:val="1"/>
    <w:qFormat/>
    <w:uiPriority w:val="39"/>
    <w:pPr>
      <w:widowControl/>
      <w:spacing w:before="480" w:line="276" w:lineRule="auto"/>
      <w:outlineLvl w:val="9"/>
    </w:pPr>
    <w:rPr>
      <w:rFonts w:ascii="Cambria" w:hAnsi="Cambria" w:eastAsia="宋体"/>
      <w:bCs w:val="0"/>
      <w:color w:val="365F91"/>
      <w:kern w:val="0"/>
      <w:szCs w:val="20"/>
    </w:rPr>
  </w:style>
  <w:style w:type="paragraph" w:customStyle="1" w:styleId="329">
    <w:name w:val="Table"/>
    <w:basedOn w:val="1"/>
    <w:qFormat/>
    <w:uiPriority w:val="0"/>
    <w:pPr>
      <w:widowControl/>
      <w:spacing w:before="40" w:after="40"/>
      <w:jc w:val="left"/>
    </w:pPr>
    <w:rPr>
      <w:rFonts w:ascii="Arial" w:hAnsi="Arial"/>
      <w:kern w:val="0"/>
      <w:sz w:val="20"/>
      <w:szCs w:val="20"/>
      <w:lang w:eastAsia="en-US"/>
    </w:rPr>
  </w:style>
  <w:style w:type="paragraph" w:customStyle="1" w:styleId="330">
    <w:name w:val="表题"/>
    <w:basedOn w:val="1"/>
    <w:qFormat/>
    <w:uiPriority w:val="0"/>
    <w:pPr>
      <w:adjustRightInd w:val="0"/>
      <w:snapToGrid w:val="0"/>
      <w:spacing w:before="120" w:after="60" w:line="312" w:lineRule="atLeast"/>
      <w:jc w:val="center"/>
      <w:textAlignment w:val="center"/>
    </w:pPr>
    <w:rPr>
      <w:rFonts w:ascii="Arial" w:hAnsi="Arial" w:eastAsia="黑体"/>
      <w:kern w:val="21"/>
      <w:sz w:val="18"/>
      <w:szCs w:val="20"/>
    </w:rPr>
  </w:style>
  <w:style w:type="paragraph" w:customStyle="1" w:styleId="331">
    <w:name w:val="表文"/>
    <w:basedOn w:val="1"/>
    <w:qFormat/>
    <w:uiPriority w:val="0"/>
    <w:pPr>
      <w:adjustRightInd w:val="0"/>
      <w:snapToGrid w:val="0"/>
      <w:spacing w:line="280" w:lineRule="atLeast"/>
      <w:textAlignment w:val="center"/>
    </w:pPr>
    <w:rPr>
      <w:kern w:val="21"/>
      <w:position w:val="12"/>
      <w:sz w:val="18"/>
      <w:szCs w:val="20"/>
    </w:rPr>
  </w:style>
  <w:style w:type="paragraph" w:customStyle="1" w:styleId="332">
    <w:name w:val="空行"/>
    <w:basedOn w:val="1"/>
    <w:qFormat/>
    <w:uiPriority w:val="0"/>
    <w:pPr>
      <w:adjustRightInd w:val="0"/>
      <w:snapToGrid w:val="0"/>
      <w:spacing w:line="0" w:lineRule="atLeast"/>
      <w:ind w:firstLine="425"/>
      <w:textAlignment w:val="center"/>
    </w:pPr>
    <w:rPr>
      <w:kern w:val="21"/>
      <w:sz w:val="10"/>
      <w:szCs w:val="20"/>
    </w:rPr>
  </w:style>
  <w:style w:type="paragraph" w:customStyle="1" w:styleId="333">
    <w:name w:val="案例下"/>
    <w:basedOn w:val="1"/>
    <w:qFormat/>
    <w:uiPriority w:val="0"/>
    <w:pPr>
      <w:pBdr>
        <w:bottom w:val="single" w:color="808080" w:sz="24" w:space="1"/>
      </w:pBdr>
      <w:adjustRightInd w:val="0"/>
      <w:snapToGrid w:val="0"/>
      <w:spacing w:line="312" w:lineRule="atLeast"/>
      <w:ind w:firstLine="425"/>
      <w:textAlignment w:val="center"/>
    </w:pPr>
    <w:rPr>
      <w:kern w:val="21"/>
      <w:sz w:val="18"/>
      <w:szCs w:val="20"/>
    </w:rPr>
  </w:style>
  <w:style w:type="paragraph" w:customStyle="1" w:styleId="334">
    <w:name w:val="Info+NumBullets"/>
    <w:basedOn w:val="1"/>
    <w:qFormat/>
    <w:uiPriority w:val="0"/>
    <w:pPr>
      <w:widowControl/>
      <w:tabs>
        <w:tab w:val="left" w:pos="720"/>
      </w:tabs>
      <w:spacing w:afterLines="50" w:line="28" w:lineRule="atLeast"/>
      <w:ind w:left="623" w:firstLine="200" w:firstLineChars="200"/>
      <w:jc w:val="left"/>
    </w:pPr>
    <w:rPr>
      <w:rFonts w:ascii="Arial" w:hAnsi="Arial"/>
      <w:kern w:val="0"/>
      <w:sz w:val="24"/>
      <w:szCs w:val="20"/>
    </w:rPr>
  </w:style>
  <w:style w:type="character" w:customStyle="1" w:styleId="335">
    <w:name w:val="副标题 Char1"/>
    <w:basedOn w:val="141"/>
    <w:qFormat/>
    <w:uiPriority w:val="0"/>
    <w:rPr>
      <w:rFonts w:ascii="Cambria" w:hAnsi="Cambria" w:eastAsia="宋体" w:cs="Times New Roman"/>
      <w:b/>
      <w:bCs/>
      <w:kern w:val="28"/>
      <w:sz w:val="32"/>
      <w:szCs w:val="32"/>
    </w:rPr>
  </w:style>
  <w:style w:type="character" w:customStyle="1" w:styleId="336">
    <w:name w:val="Subtitle Char1"/>
    <w:qFormat/>
    <w:uiPriority w:val="11"/>
    <w:rPr>
      <w:rFonts w:ascii="Cambria" w:hAnsi="Cambria" w:cs="Times New Roman"/>
      <w:b/>
      <w:bCs/>
      <w:kern w:val="28"/>
      <w:sz w:val="32"/>
      <w:szCs w:val="32"/>
    </w:rPr>
  </w:style>
  <w:style w:type="table" w:customStyle="1" w:styleId="337">
    <w:name w:val="Table Grid1"/>
    <w:basedOn w:val="8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38">
    <w:name w:val="Normal Indent Char2"/>
    <w:qFormat/>
    <w:uiPriority w:val="0"/>
    <w:rPr>
      <w:rFonts w:ascii="Tahoma" w:hAnsi="Tahoma"/>
      <w:sz w:val="24"/>
      <w:szCs w:val="24"/>
    </w:rPr>
  </w:style>
  <w:style w:type="paragraph" w:customStyle="1" w:styleId="339">
    <w:name w:val="表格正文"/>
    <w:basedOn w:val="1"/>
    <w:link w:val="340"/>
    <w:qFormat/>
    <w:uiPriority w:val="0"/>
    <w:pPr>
      <w:keepNext/>
      <w:keepLines/>
      <w:widowControl/>
      <w:spacing w:before="60" w:after="60"/>
      <w:jc w:val="left"/>
    </w:pPr>
    <w:rPr>
      <w:sz w:val="18"/>
      <w:szCs w:val="20"/>
    </w:rPr>
  </w:style>
  <w:style w:type="character" w:customStyle="1" w:styleId="340">
    <w:name w:val="表格正文 Char"/>
    <w:basedOn w:val="141"/>
    <w:link w:val="339"/>
    <w:qFormat/>
    <w:uiPriority w:val="0"/>
    <w:rPr>
      <w:rFonts w:ascii="Times New Roman" w:hAnsi="Times New Roman"/>
      <w:kern w:val="2"/>
      <w:sz w:val="18"/>
    </w:rPr>
  </w:style>
  <w:style w:type="paragraph" w:customStyle="1" w:styleId="341">
    <w:name w:val="cell-cap"/>
    <w:basedOn w:val="1"/>
    <w:qFormat/>
    <w:uiPriority w:val="0"/>
    <w:pPr>
      <w:widowControl/>
      <w:spacing w:before="120" w:after="360"/>
      <w:jc w:val="center"/>
    </w:pPr>
    <w:rPr>
      <w:rFonts w:ascii="Arial" w:hAnsi="Arial"/>
      <w:b/>
      <w:kern w:val="0"/>
      <w:sz w:val="28"/>
    </w:rPr>
  </w:style>
  <w:style w:type="paragraph" w:customStyle="1" w:styleId="342">
    <w:name w:val="列出段落2"/>
    <w:basedOn w:val="1"/>
    <w:qFormat/>
    <w:uiPriority w:val="0"/>
    <w:pPr>
      <w:ind w:firstLine="420" w:firstLineChars="200"/>
    </w:pPr>
    <w:rPr>
      <w:kern w:val="0"/>
      <w:sz w:val="20"/>
    </w:rPr>
  </w:style>
  <w:style w:type="character" w:customStyle="1" w:styleId="343">
    <w:name w:val="Footer1 Char"/>
    <w:qFormat/>
    <w:uiPriority w:val="0"/>
    <w:rPr>
      <w:kern w:val="2"/>
      <w:sz w:val="18"/>
      <w:szCs w:val="18"/>
    </w:rPr>
  </w:style>
  <w:style w:type="character" w:customStyle="1" w:styleId="344">
    <w:name w:val="正文（360） Char"/>
    <w:link w:val="345"/>
    <w:qFormat/>
    <w:uiPriority w:val="0"/>
    <w:rPr>
      <w:rFonts w:ascii="宋体" w:hAnsi="宋体"/>
      <w:sz w:val="24"/>
      <w:szCs w:val="24"/>
    </w:rPr>
  </w:style>
  <w:style w:type="paragraph" w:customStyle="1" w:styleId="345">
    <w:name w:val="正文（360）"/>
    <w:link w:val="344"/>
    <w:qFormat/>
    <w:uiPriority w:val="0"/>
    <w:pPr>
      <w:spacing w:line="360" w:lineRule="auto"/>
      <w:ind w:left="1" w:firstLine="422" w:firstLineChars="176"/>
    </w:pPr>
    <w:rPr>
      <w:rFonts w:ascii="宋体" w:hAnsi="宋体" w:eastAsia="宋体" w:cs="Times New Roman"/>
      <w:sz w:val="24"/>
      <w:szCs w:val="24"/>
      <w:lang w:val="en-US" w:eastAsia="zh-CN" w:bidi="ar-SA"/>
    </w:rPr>
  </w:style>
  <w:style w:type="character" w:customStyle="1" w:styleId="346">
    <w:name w:val="列出段落 Char"/>
    <w:link w:val="347"/>
    <w:qFormat/>
    <w:uiPriority w:val="0"/>
    <w:rPr>
      <w:rFonts w:ascii="Times New Roman" w:hAnsi="Times New Roman"/>
      <w:szCs w:val="24"/>
    </w:rPr>
  </w:style>
  <w:style w:type="paragraph" w:customStyle="1" w:styleId="347">
    <w:name w:val="列出段落11111"/>
    <w:basedOn w:val="1"/>
    <w:link w:val="346"/>
    <w:qFormat/>
    <w:uiPriority w:val="0"/>
    <w:pPr>
      <w:ind w:firstLine="420" w:firstLineChars="200"/>
    </w:pPr>
    <w:rPr>
      <w:kern w:val="0"/>
      <w:sz w:val="20"/>
    </w:rPr>
  </w:style>
  <w:style w:type="character" w:customStyle="1" w:styleId="348">
    <w:name w:val="中等深浅网格 14"/>
    <w:semiHidden/>
    <w:qFormat/>
    <w:uiPriority w:val="99"/>
    <w:rPr>
      <w:color w:val="808080"/>
    </w:rPr>
  </w:style>
  <w:style w:type="character" w:customStyle="1" w:styleId="349">
    <w:name w:val="样式 小四 行距: 1.5 倍行距 Char"/>
    <w:link w:val="350"/>
    <w:qFormat/>
    <w:uiPriority w:val="0"/>
    <w:rPr>
      <w:rFonts w:ascii="Times New Roman" w:hAnsi="Times New Roman" w:cs="宋体"/>
      <w:kern w:val="2"/>
      <w:sz w:val="24"/>
    </w:rPr>
  </w:style>
  <w:style w:type="paragraph" w:customStyle="1" w:styleId="350">
    <w:name w:val="样式 小四 行距: 1.5 倍行距"/>
    <w:basedOn w:val="1"/>
    <w:link w:val="349"/>
    <w:qFormat/>
    <w:uiPriority w:val="0"/>
    <w:pPr>
      <w:spacing w:line="360" w:lineRule="auto"/>
      <w:ind w:firstLine="540" w:firstLineChars="225"/>
    </w:pPr>
    <w:rPr>
      <w:rFonts w:cs="宋体"/>
      <w:sz w:val="24"/>
      <w:szCs w:val="20"/>
    </w:rPr>
  </w:style>
  <w:style w:type="character" w:customStyle="1" w:styleId="351">
    <w:name w:val="标题 7 Char"/>
    <w:qFormat/>
    <w:uiPriority w:val="0"/>
    <w:rPr>
      <w:rFonts w:ascii="Times New Roman" w:hAnsi="Times New Roman" w:eastAsia="黑体" w:cs="Times New Roman"/>
      <w:b/>
      <w:bCs/>
      <w:szCs w:val="24"/>
    </w:rPr>
  </w:style>
  <w:style w:type="character" w:customStyle="1" w:styleId="352">
    <w:name w:val="技术报告正文样式 Char"/>
    <w:link w:val="353"/>
    <w:qFormat/>
    <w:locked/>
    <w:uiPriority w:val="0"/>
    <w:rPr>
      <w:rFonts w:ascii="Times New Roman" w:hAnsi="Times New Roman" w:eastAsia="仿宋_GB2312"/>
      <w:sz w:val="24"/>
      <w:szCs w:val="24"/>
    </w:rPr>
  </w:style>
  <w:style w:type="paragraph" w:customStyle="1" w:styleId="353">
    <w:name w:val="技术报告正文样式"/>
    <w:basedOn w:val="1"/>
    <w:link w:val="352"/>
    <w:qFormat/>
    <w:uiPriority w:val="0"/>
    <w:pPr>
      <w:spacing w:line="360" w:lineRule="auto"/>
      <w:ind w:left="420" w:leftChars="200" w:right="416" w:rightChars="198" w:firstLine="480" w:firstLineChars="200"/>
    </w:pPr>
    <w:rPr>
      <w:rFonts w:eastAsia="仿宋_GB2312"/>
      <w:kern w:val="0"/>
      <w:sz w:val="24"/>
    </w:rPr>
  </w:style>
  <w:style w:type="character" w:customStyle="1" w:styleId="354">
    <w:name w:val="样式 正文1 + 小五 黑色 Char Char"/>
    <w:link w:val="355"/>
    <w:qFormat/>
    <w:uiPriority w:val="0"/>
    <w:rPr>
      <w:rFonts w:ascii="Arial" w:hAnsi="Arial"/>
      <w:color w:val="000000"/>
      <w:sz w:val="18"/>
      <w:szCs w:val="24"/>
    </w:rPr>
  </w:style>
  <w:style w:type="paragraph" w:customStyle="1" w:styleId="355">
    <w:name w:val="样式 正文1 + 小五 黑色"/>
    <w:basedOn w:val="356"/>
    <w:link w:val="354"/>
    <w:qFormat/>
    <w:uiPriority w:val="0"/>
    <w:pPr>
      <w:spacing w:before="0" w:after="0" w:line="240" w:lineRule="auto"/>
      <w:ind w:left="350" w:leftChars="350"/>
      <w:jc w:val="left"/>
      <w:outlineLvl w:val="9"/>
    </w:pPr>
    <w:rPr>
      <w:rFonts w:ascii="Arial" w:hAnsi="Arial"/>
      <w:color w:val="000000"/>
      <w:sz w:val="18"/>
    </w:rPr>
  </w:style>
  <w:style w:type="paragraph" w:customStyle="1" w:styleId="356">
    <w:name w:val="正文11"/>
    <w:basedOn w:val="1"/>
    <w:link w:val="357"/>
    <w:qFormat/>
    <w:uiPriority w:val="0"/>
    <w:pPr>
      <w:spacing w:before="60" w:after="60" w:line="360" w:lineRule="auto"/>
      <w:ind w:firstLine="200" w:firstLineChars="200"/>
      <w:outlineLvl w:val="6"/>
    </w:pPr>
    <w:rPr>
      <w:rFonts w:ascii="Calibri" w:hAnsi="Calibri"/>
      <w:kern w:val="0"/>
      <w:sz w:val="24"/>
    </w:rPr>
  </w:style>
  <w:style w:type="character" w:customStyle="1" w:styleId="357">
    <w:name w:val="正文 Char Char"/>
    <w:link w:val="356"/>
    <w:qFormat/>
    <w:uiPriority w:val="0"/>
    <w:rPr>
      <w:sz w:val="24"/>
      <w:szCs w:val="24"/>
    </w:rPr>
  </w:style>
  <w:style w:type="character" w:customStyle="1" w:styleId="358">
    <w:name w:val="业模4级标题 Char"/>
    <w:link w:val="359"/>
    <w:qFormat/>
    <w:locked/>
    <w:uiPriority w:val="0"/>
    <w:rPr>
      <w:rFonts w:eastAsia="仿宋_GB2312" w:cs="Calibri"/>
      <w:b/>
      <w:sz w:val="24"/>
      <w:szCs w:val="24"/>
    </w:rPr>
  </w:style>
  <w:style w:type="paragraph" w:customStyle="1" w:styleId="359">
    <w:name w:val="业模4级标题"/>
    <w:link w:val="358"/>
    <w:qFormat/>
    <w:uiPriority w:val="0"/>
    <w:pPr>
      <w:tabs>
        <w:tab w:val="left" w:pos="960"/>
      </w:tabs>
      <w:spacing w:line="372" w:lineRule="auto"/>
    </w:pPr>
    <w:rPr>
      <w:rFonts w:ascii="Calibri" w:hAnsi="Calibri" w:eastAsia="仿宋_GB2312" w:cs="Calibri"/>
      <w:b/>
      <w:sz w:val="24"/>
      <w:szCs w:val="24"/>
      <w:lang w:val="en-US" w:eastAsia="zh-CN" w:bidi="ar-SA"/>
    </w:rPr>
  </w:style>
  <w:style w:type="character" w:customStyle="1" w:styleId="360">
    <w:name w:val="供需实验室报告正文 Char Char"/>
    <w:link w:val="361"/>
    <w:qFormat/>
    <w:uiPriority w:val="0"/>
    <w:rPr>
      <w:rFonts w:ascii="宋体" w:hAnsi="宋体"/>
      <w:sz w:val="24"/>
      <w:lang w:eastAsia="en-US"/>
    </w:rPr>
  </w:style>
  <w:style w:type="paragraph" w:customStyle="1" w:styleId="361">
    <w:name w:val="供需实验室报告正文"/>
    <w:basedOn w:val="1"/>
    <w:link w:val="360"/>
    <w:qFormat/>
    <w:uiPriority w:val="0"/>
    <w:pPr>
      <w:widowControl/>
      <w:spacing w:after="200" w:line="360" w:lineRule="auto"/>
      <w:ind w:firstLine="480" w:firstLineChars="200"/>
      <w:jc w:val="center"/>
    </w:pPr>
    <w:rPr>
      <w:rFonts w:ascii="宋体" w:hAnsi="宋体"/>
      <w:kern w:val="0"/>
      <w:sz w:val="24"/>
      <w:szCs w:val="20"/>
      <w:lang w:eastAsia="en-US"/>
    </w:rPr>
  </w:style>
  <w:style w:type="character" w:customStyle="1" w:styleId="362">
    <w:name w:val="SJ-标题4 Char Char"/>
    <w:qFormat/>
    <w:uiPriority w:val="0"/>
    <w:rPr>
      <w:rFonts w:ascii="宋体" w:hAnsi="宋体" w:eastAsia="黑体"/>
      <w:sz w:val="24"/>
    </w:rPr>
  </w:style>
  <w:style w:type="character" w:customStyle="1" w:styleId="363">
    <w:name w:val="标题 Char3"/>
    <w:qFormat/>
    <w:uiPriority w:val="0"/>
    <w:rPr>
      <w:rFonts w:ascii="Cambria" w:hAnsi="Cambria" w:eastAsia="仿宋_GB2312" w:cs="Times New Roman"/>
      <w:b/>
      <w:sz w:val="32"/>
      <w:szCs w:val="20"/>
    </w:rPr>
  </w:style>
  <w:style w:type="character" w:customStyle="1" w:styleId="364">
    <w:name w:val="Reference"/>
    <w:qFormat/>
    <w:uiPriority w:val="1"/>
    <w:rPr>
      <w:i/>
      <w:u w:val="double" w:color="92CDDC"/>
    </w:rPr>
  </w:style>
  <w:style w:type="character" w:customStyle="1" w:styleId="365">
    <w:name w:val="彩色网格 - 强调文字颜色 1 Char"/>
    <w:qFormat/>
    <w:uiPriority w:val="0"/>
    <w:rPr>
      <w:i/>
      <w:iCs/>
      <w:color w:val="000000"/>
      <w:kern w:val="2"/>
      <w:sz w:val="21"/>
      <w:szCs w:val="22"/>
    </w:rPr>
  </w:style>
  <w:style w:type="character" w:customStyle="1" w:styleId="366">
    <w:name w:val="(中文) 仿宋_GB2312 四号 行距: 固定值 28 磅 首行缩进:  2 字符 Char"/>
    <w:link w:val="367"/>
    <w:qFormat/>
    <w:uiPriority w:val="0"/>
    <w:rPr>
      <w:rFonts w:ascii="Times New Roman" w:hAnsi="Times New Roman" w:eastAsia="仿宋_GB2312"/>
      <w:position w:val="8"/>
      <w:sz w:val="28"/>
    </w:rPr>
  </w:style>
  <w:style w:type="paragraph" w:customStyle="1" w:styleId="367">
    <w:name w:val="(中文) 仿宋_GB2312 四号 行距: 固定值 28 磅 首行缩进:  2 字符"/>
    <w:link w:val="366"/>
    <w:qFormat/>
    <w:uiPriority w:val="0"/>
    <w:pPr>
      <w:spacing w:line="560" w:lineRule="exact"/>
      <w:ind w:firstLine="560" w:firstLineChars="200"/>
    </w:pPr>
    <w:rPr>
      <w:rFonts w:ascii="Times New Roman" w:hAnsi="Times New Roman" w:eastAsia="仿宋_GB2312" w:cs="Times New Roman"/>
      <w:position w:val="8"/>
      <w:sz w:val="28"/>
      <w:lang w:val="en-US" w:eastAsia="zh-CN" w:bidi="ar-SA"/>
    </w:rPr>
  </w:style>
  <w:style w:type="character" w:customStyle="1" w:styleId="368">
    <w:name w:val="Heading 6 Char1"/>
    <w:qFormat/>
    <w:uiPriority w:val="9"/>
    <w:rPr>
      <w:rFonts w:ascii="仿宋_GB2312"/>
      <w:b/>
      <w:bCs/>
      <w:sz w:val="24"/>
      <w:szCs w:val="24"/>
    </w:rPr>
  </w:style>
  <w:style w:type="character" w:customStyle="1" w:styleId="369">
    <w:name w:val="网格表 1 浅色11"/>
    <w:qFormat/>
    <w:uiPriority w:val="0"/>
    <w:rPr>
      <w:i/>
      <w:smallCaps/>
      <w:spacing w:val="5"/>
    </w:rPr>
  </w:style>
  <w:style w:type="character" w:customStyle="1" w:styleId="370">
    <w:name w:val="sp10"/>
    <w:qFormat/>
    <w:uiPriority w:val="0"/>
  </w:style>
  <w:style w:type="character" w:customStyle="1" w:styleId="371">
    <w:name w:val="正文！！ Char"/>
    <w:link w:val="372"/>
    <w:qFormat/>
    <w:locked/>
    <w:uiPriority w:val="0"/>
    <w:rPr>
      <w:rFonts w:ascii="仿宋_GB2312" w:hAnsi="Times New Roman" w:eastAsia="仿宋_GB2312" w:cs="宋体"/>
      <w:bCs/>
      <w:kern w:val="2"/>
      <w:sz w:val="24"/>
      <w:szCs w:val="24"/>
      <w:lang w:val="zh-CN"/>
    </w:rPr>
  </w:style>
  <w:style w:type="paragraph" w:customStyle="1" w:styleId="372">
    <w:name w:val="正文！！"/>
    <w:basedOn w:val="1"/>
    <w:link w:val="371"/>
    <w:qFormat/>
    <w:uiPriority w:val="0"/>
    <w:pPr>
      <w:adjustRightInd w:val="0"/>
      <w:snapToGrid w:val="0"/>
      <w:spacing w:line="360" w:lineRule="auto"/>
      <w:ind w:firstLine="480" w:firstLineChars="200"/>
    </w:pPr>
    <w:rPr>
      <w:rFonts w:ascii="仿宋_GB2312" w:eastAsia="仿宋_GB2312" w:cs="宋体"/>
      <w:bCs/>
      <w:sz w:val="24"/>
      <w:lang w:val="zh-CN"/>
    </w:rPr>
  </w:style>
  <w:style w:type="character" w:customStyle="1" w:styleId="373">
    <w:name w:val="Heading 1 Char"/>
    <w:qFormat/>
    <w:uiPriority w:val="0"/>
    <w:rPr>
      <w:rFonts w:ascii="黑体" w:eastAsia="黑体"/>
      <w:b/>
      <w:sz w:val="28"/>
    </w:rPr>
  </w:style>
  <w:style w:type="character" w:customStyle="1" w:styleId="374">
    <w:name w:val="蒙_四级标题 Char"/>
    <w:link w:val="375"/>
    <w:qFormat/>
    <w:uiPriority w:val="0"/>
    <w:rPr>
      <w:rFonts w:ascii="仿宋_GB2312" w:hAnsi="宋体" w:eastAsia="仿宋_GB2312"/>
      <w:bCs/>
      <w:kern w:val="2"/>
      <w:sz w:val="24"/>
    </w:rPr>
  </w:style>
  <w:style w:type="paragraph" w:customStyle="1" w:styleId="375">
    <w:name w:val="蒙_四级标题"/>
    <w:basedOn w:val="1"/>
    <w:link w:val="374"/>
    <w:qFormat/>
    <w:uiPriority w:val="0"/>
    <w:pPr>
      <w:widowControl/>
      <w:spacing w:line="360" w:lineRule="auto"/>
      <w:ind w:firstLine="200" w:firstLineChars="200"/>
      <w:jc w:val="left"/>
      <w:outlineLvl w:val="3"/>
    </w:pPr>
    <w:rPr>
      <w:rFonts w:ascii="仿宋_GB2312" w:hAnsi="宋体" w:eastAsia="仿宋_GB2312"/>
      <w:bCs/>
      <w:sz w:val="24"/>
      <w:szCs w:val="20"/>
    </w:rPr>
  </w:style>
  <w:style w:type="character" w:customStyle="1" w:styleId="376">
    <w:name w:val="标题 7 字符2"/>
    <w:qFormat/>
    <w:uiPriority w:val="99"/>
    <w:rPr>
      <w:rFonts w:ascii="Times New Roman" w:hAnsi="Times New Roman" w:eastAsia="黑体"/>
      <w:b/>
      <w:bCs/>
      <w:szCs w:val="24"/>
    </w:rPr>
  </w:style>
  <w:style w:type="character" w:customStyle="1" w:styleId="377">
    <w:name w:val="样式 ph正文样式 Char Char"/>
    <w:link w:val="378"/>
    <w:qFormat/>
    <w:uiPriority w:val="0"/>
    <w:rPr>
      <w:rFonts w:ascii="宋体" w:hAnsi="宋体" w:eastAsia="仿宋_GB2312" w:cs="宋体"/>
      <w:color w:val="0000FF"/>
      <w:sz w:val="24"/>
    </w:rPr>
  </w:style>
  <w:style w:type="paragraph" w:customStyle="1" w:styleId="378">
    <w:name w:val="样式 ph正文样式"/>
    <w:basedOn w:val="379"/>
    <w:link w:val="377"/>
    <w:qFormat/>
    <w:uiPriority w:val="0"/>
  </w:style>
  <w:style w:type="paragraph" w:customStyle="1" w:styleId="379">
    <w:name w:val="ph样式"/>
    <w:basedOn w:val="87"/>
    <w:qFormat/>
    <w:uiPriority w:val="99"/>
    <w:pPr>
      <w:adjustRightInd w:val="0"/>
      <w:spacing w:after="0"/>
      <w:ind w:firstLine="480" w:firstLineChars="200"/>
      <w:contextualSpacing/>
      <w:jc w:val="left"/>
    </w:pPr>
    <w:rPr>
      <w:rFonts w:ascii="宋体" w:hAnsi="宋体" w:eastAsia="仿宋_GB2312" w:cs="宋体"/>
      <w:sz w:val="24"/>
      <w:szCs w:val="20"/>
    </w:rPr>
  </w:style>
  <w:style w:type="character" w:customStyle="1" w:styleId="380">
    <w:name w:val="正文文本缩进 2 字符1"/>
    <w:qFormat/>
    <w:uiPriority w:val="99"/>
    <w:rPr>
      <w:rFonts w:ascii="Times New Roman" w:hAnsi="Times New Roman"/>
      <w:kern w:val="2"/>
      <w:sz w:val="21"/>
      <w:szCs w:val="24"/>
    </w:rPr>
  </w:style>
  <w:style w:type="character" w:customStyle="1" w:styleId="381">
    <w:name w:val="占位符文本11"/>
    <w:semiHidden/>
    <w:qFormat/>
    <w:uiPriority w:val="99"/>
    <w:rPr>
      <w:color w:val="808080"/>
    </w:rPr>
  </w:style>
  <w:style w:type="character" w:customStyle="1" w:styleId="382">
    <w:name w:val="正文文本 2 Char1"/>
    <w:qFormat/>
    <w:uiPriority w:val="0"/>
    <w:rPr>
      <w:kern w:val="2"/>
      <w:sz w:val="21"/>
    </w:rPr>
  </w:style>
  <w:style w:type="character" w:customStyle="1" w:styleId="383">
    <w:name w:val="Normal Indent Char3"/>
    <w:qFormat/>
    <w:uiPriority w:val="0"/>
    <w:rPr>
      <w:rFonts w:eastAsia="宋体"/>
      <w:kern w:val="2"/>
      <w:sz w:val="24"/>
    </w:rPr>
  </w:style>
  <w:style w:type="character" w:customStyle="1" w:styleId="384">
    <w:name w:val="表格内容 Char"/>
    <w:link w:val="385"/>
    <w:qFormat/>
    <w:locked/>
    <w:uiPriority w:val="0"/>
    <w:rPr>
      <w:rFonts w:ascii="仿宋_GB2312" w:hAnsi="宋体" w:eastAsia="仿宋_GB2312" w:cs="宋体"/>
      <w:bCs/>
      <w:kern w:val="2"/>
      <w:sz w:val="24"/>
      <w:szCs w:val="24"/>
      <w:lang w:val="zh-CN"/>
    </w:rPr>
  </w:style>
  <w:style w:type="paragraph" w:customStyle="1" w:styleId="385">
    <w:name w:val="表格内容"/>
    <w:basedOn w:val="1"/>
    <w:link w:val="384"/>
    <w:qFormat/>
    <w:uiPriority w:val="0"/>
    <w:pPr>
      <w:spacing w:line="360" w:lineRule="auto"/>
      <w:ind w:firstLine="432"/>
      <w:jc w:val="center"/>
    </w:pPr>
    <w:rPr>
      <w:rFonts w:ascii="仿宋_GB2312" w:hAnsi="宋体" w:eastAsia="仿宋_GB2312" w:cs="宋体"/>
      <w:bCs/>
      <w:sz w:val="24"/>
      <w:lang w:val="zh-CN"/>
    </w:rPr>
  </w:style>
  <w:style w:type="character" w:customStyle="1" w:styleId="386">
    <w:name w:val="正文文本 2 Char2"/>
    <w:qFormat/>
    <w:uiPriority w:val="0"/>
    <w:rPr>
      <w:rFonts w:ascii="Times New Roman" w:hAnsi="Times New Roman" w:eastAsia="宋体" w:cs="Times New Roman"/>
      <w:szCs w:val="24"/>
    </w:rPr>
  </w:style>
  <w:style w:type="character" w:customStyle="1" w:styleId="387">
    <w:name w:val="Char Char2"/>
    <w:qFormat/>
    <w:uiPriority w:val="0"/>
    <w:rPr>
      <w:rFonts w:hint="eastAsia" w:ascii="宋体" w:hAnsi="宋体" w:eastAsia="宋体"/>
      <w:kern w:val="2"/>
      <w:sz w:val="24"/>
      <w:szCs w:val="24"/>
      <w:lang w:val="en-US" w:eastAsia="zh-CN" w:bidi="ar-SA"/>
    </w:rPr>
  </w:style>
  <w:style w:type="character" w:customStyle="1" w:styleId="388">
    <w:name w:val="Char Char20"/>
    <w:qFormat/>
    <w:locked/>
    <w:uiPriority w:val="0"/>
    <w:rPr>
      <w:rFonts w:ascii="Arial" w:hAnsi="Arial" w:eastAsia="宋体" w:cs="Arial"/>
      <w:b/>
      <w:bCs/>
      <w:kern w:val="28"/>
      <w:sz w:val="32"/>
      <w:szCs w:val="32"/>
      <w:lang w:val="en-US" w:eastAsia="zh-CN" w:bidi="ar-SA"/>
    </w:rPr>
  </w:style>
  <w:style w:type="character" w:customStyle="1" w:styleId="389">
    <w:name w:val="表标题 Char"/>
    <w:link w:val="390"/>
    <w:qFormat/>
    <w:uiPriority w:val="1"/>
    <w:rPr>
      <w:rFonts w:ascii="Tahoma" w:hAnsi="Tahoma" w:eastAsia="黑体"/>
      <w:b/>
      <w:kern w:val="2"/>
      <w:sz w:val="24"/>
      <w:szCs w:val="24"/>
    </w:rPr>
  </w:style>
  <w:style w:type="paragraph" w:customStyle="1" w:styleId="390">
    <w:name w:val="表标题"/>
    <w:basedOn w:val="1"/>
    <w:next w:val="331"/>
    <w:link w:val="389"/>
    <w:qFormat/>
    <w:uiPriority w:val="1"/>
    <w:pPr>
      <w:keepNext/>
      <w:tabs>
        <w:tab w:val="left" w:pos="567"/>
      </w:tabs>
      <w:adjustRightInd w:val="0"/>
      <w:snapToGrid w:val="0"/>
      <w:spacing w:before="312" w:beforeLines="100" w:after="156" w:afterLines="50" w:line="360" w:lineRule="auto"/>
    </w:pPr>
    <w:rPr>
      <w:rFonts w:ascii="Tahoma" w:hAnsi="Tahoma" w:eastAsia="黑体"/>
      <w:b/>
      <w:sz w:val="24"/>
    </w:rPr>
  </w:style>
  <w:style w:type="character" w:customStyle="1" w:styleId="391">
    <w:name w:val="font71"/>
    <w:qFormat/>
    <w:uiPriority w:val="0"/>
    <w:rPr>
      <w:rFonts w:hint="default" w:ascii="Times New Roman" w:hAnsi="Times New Roman" w:cs="Times New Roman"/>
      <w:color w:val="000000"/>
      <w:sz w:val="28"/>
      <w:szCs w:val="28"/>
      <w:u w:val="none"/>
    </w:rPr>
  </w:style>
  <w:style w:type="character" w:customStyle="1" w:styleId="392">
    <w:name w:val="Standard.ASAPNormal Char Char"/>
    <w:link w:val="393"/>
    <w:qFormat/>
    <w:uiPriority w:val="0"/>
    <w:rPr>
      <w:rFonts w:ascii="Arial" w:hAnsi="Arial"/>
    </w:rPr>
  </w:style>
  <w:style w:type="paragraph" w:customStyle="1" w:styleId="393">
    <w:name w:val="Standard.ASAPNormal"/>
    <w:link w:val="392"/>
    <w:qFormat/>
    <w:uiPriority w:val="0"/>
    <w:pPr>
      <w:tabs>
        <w:tab w:val="left" w:pos="652"/>
      </w:tabs>
      <w:overflowPunct w:val="0"/>
      <w:autoSpaceDE w:val="0"/>
      <w:autoSpaceDN w:val="0"/>
      <w:adjustRightInd w:val="0"/>
      <w:spacing w:before="60" w:after="60"/>
      <w:textAlignment w:val="baseline"/>
    </w:pPr>
    <w:rPr>
      <w:rFonts w:ascii="Arial" w:hAnsi="Arial" w:eastAsia="宋体" w:cs="Times New Roman"/>
      <w:lang w:val="en-US" w:eastAsia="zh-CN" w:bidi="ar-SA"/>
    </w:rPr>
  </w:style>
  <w:style w:type="character" w:customStyle="1" w:styleId="394">
    <w:name w:val="样式2 Char"/>
    <w:link w:val="395"/>
    <w:qFormat/>
    <w:uiPriority w:val="0"/>
    <w:rPr>
      <w:rFonts w:ascii="仿宋_GB2312" w:hAnsi="仿宋_GB2312"/>
      <w:kern w:val="2"/>
      <w:sz w:val="24"/>
      <w:szCs w:val="24"/>
    </w:rPr>
  </w:style>
  <w:style w:type="paragraph" w:customStyle="1" w:styleId="395">
    <w:name w:val="样式2"/>
    <w:basedOn w:val="1"/>
    <w:link w:val="394"/>
    <w:qFormat/>
    <w:uiPriority w:val="0"/>
    <w:pPr>
      <w:widowControl/>
      <w:spacing w:line="360" w:lineRule="auto"/>
      <w:ind w:firstLine="480" w:firstLineChars="200"/>
      <w:jc w:val="left"/>
    </w:pPr>
    <w:rPr>
      <w:rFonts w:ascii="仿宋_GB2312" w:hAnsi="仿宋_GB2312"/>
      <w:sz w:val="24"/>
    </w:rPr>
  </w:style>
  <w:style w:type="character" w:customStyle="1" w:styleId="396">
    <w:name w:val="标题 8 字符1"/>
    <w:qFormat/>
    <w:uiPriority w:val="9"/>
    <w:rPr>
      <w:rFonts w:ascii="Cambria" w:hAnsi="Cambria" w:eastAsia="宋体" w:cs="Times New Roman"/>
      <w:sz w:val="24"/>
      <w:szCs w:val="24"/>
    </w:rPr>
  </w:style>
  <w:style w:type="character" w:customStyle="1" w:styleId="397">
    <w:name w:val="CODE"/>
    <w:qFormat/>
    <w:uiPriority w:val="0"/>
    <w:rPr>
      <w:rFonts w:ascii="Courier New" w:hAnsi="Courier New"/>
      <w:sz w:val="20"/>
    </w:rPr>
  </w:style>
  <w:style w:type="character" w:customStyle="1" w:styleId="398">
    <w:name w:val="正文首行缩进 Char"/>
    <w:qFormat/>
    <w:uiPriority w:val="0"/>
    <w:rPr>
      <w:color w:val="0000FF"/>
      <w:szCs w:val="24"/>
    </w:rPr>
  </w:style>
  <w:style w:type="character" w:customStyle="1" w:styleId="399">
    <w:name w:val="图11 Char"/>
    <w:link w:val="400"/>
    <w:qFormat/>
    <w:uiPriority w:val="0"/>
    <w:rPr>
      <w:rFonts w:ascii="Times New Roman" w:hAnsi="Times New Roman" w:eastAsia="等线"/>
      <w:kern w:val="2"/>
      <w:sz w:val="21"/>
      <w:szCs w:val="21"/>
    </w:rPr>
  </w:style>
  <w:style w:type="paragraph" w:customStyle="1" w:styleId="400">
    <w:name w:val="图11"/>
    <w:basedOn w:val="401"/>
    <w:link w:val="399"/>
    <w:qFormat/>
    <w:uiPriority w:val="0"/>
  </w:style>
  <w:style w:type="paragraph" w:customStyle="1" w:styleId="401">
    <w:name w:val="图标标题"/>
    <w:basedOn w:val="22"/>
    <w:link w:val="402"/>
    <w:qFormat/>
    <w:uiPriority w:val="0"/>
    <w:pPr>
      <w:keepNext/>
      <w:widowControl/>
      <w:spacing w:before="0" w:after="0" w:line="360" w:lineRule="auto"/>
    </w:pPr>
    <w:rPr>
      <w:rFonts w:ascii="Times New Roman" w:hAnsi="Times New Roman" w:eastAsia="等线" w:cs="Times New Roman"/>
      <w:sz w:val="21"/>
    </w:rPr>
  </w:style>
  <w:style w:type="character" w:customStyle="1" w:styleId="402">
    <w:name w:val="图标标题 Char"/>
    <w:link w:val="401"/>
    <w:qFormat/>
    <w:uiPriority w:val="0"/>
    <w:rPr>
      <w:rFonts w:ascii="Times New Roman" w:hAnsi="Times New Roman" w:eastAsia="等线"/>
      <w:kern w:val="2"/>
      <w:sz w:val="21"/>
      <w:szCs w:val="21"/>
    </w:rPr>
  </w:style>
  <w:style w:type="character" w:customStyle="1" w:styleId="403">
    <w:name w:val="缩进 Char1"/>
    <w:qFormat/>
    <w:uiPriority w:val="0"/>
    <w:rPr>
      <w:rFonts w:ascii="Verdana" w:hAnsi="Verdana"/>
      <w:kern w:val="2"/>
      <w:sz w:val="24"/>
    </w:rPr>
  </w:style>
  <w:style w:type="character" w:customStyle="1" w:styleId="404">
    <w:name w:val="标题7 Char"/>
    <w:link w:val="405"/>
    <w:qFormat/>
    <w:locked/>
    <w:uiPriority w:val="0"/>
    <w:rPr>
      <w:rFonts w:ascii="黑体" w:hAnsi="黑体" w:eastAsia="黑体"/>
      <w:kern w:val="2"/>
      <w:sz w:val="24"/>
      <w:szCs w:val="24"/>
      <w:lang w:val="zh-CN"/>
    </w:rPr>
  </w:style>
  <w:style w:type="paragraph" w:customStyle="1" w:styleId="405">
    <w:name w:val="标题7"/>
    <w:basedOn w:val="406"/>
    <w:link w:val="404"/>
    <w:qFormat/>
    <w:uiPriority w:val="0"/>
    <w:pPr>
      <w:widowControl/>
      <w:tabs>
        <w:tab w:val="left" w:pos="833"/>
        <w:tab w:val="left" w:pos="1113"/>
      </w:tabs>
      <w:adjustRightInd/>
      <w:ind w:left="1276" w:hanging="1276"/>
      <w:jc w:val="both"/>
      <w:outlineLvl w:val="6"/>
    </w:pPr>
    <w:rPr>
      <w:rFonts w:ascii="黑体" w:hAnsi="黑体" w:eastAsia="黑体"/>
      <w:b w:val="0"/>
      <w:color w:val="auto"/>
      <w:kern w:val="2"/>
      <w:sz w:val="24"/>
      <w:szCs w:val="24"/>
      <w:lang w:val="zh-CN"/>
    </w:rPr>
  </w:style>
  <w:style w:type="paragraph" w:customStyle="1" w:styleId="406">
    <w:name w:val="标题6"/>
    <w:basedOn w:val="9"/>
    <w:next w:val="1"/>
    <w:link w:val="407"/>
    <w:qFormat/>
    <w:uiPriority w:val="0"/>
    <w:pPr>
      <w:tabs>
        <w:tab w:val="left" w:pos="833"/>
        <w:tab w:val="left" w:pos="1113"/>
        <w:tab w:val="clear" w:pos="1152"/>
      </w:tabs>
      <w:adjustRightInd w:val="0"/>
      <w:spacing w:before="120" w:after="120" w:line="360" w:lineRule="auto"/>
      <w:ind w:left="833" w:hanging="113"/>
      <w:contextualSpacing/>
      <w:jc w:val="left"/>
    </w:pPr>
    <w:rPr>
      <w:rFonts w:ascii="仿宋_GB2312" w:eastAsia="宋体"/>
      <w:bCs w:val="0"/>
      <w:color w:val="000000"/>
      <w:kern w:val="0"/>
      <w:sz w:val="28"/>
      <w:szCs w:val="28"/>
    </w:rPr>
  </w:style>
  <w:style w:type="character" w:customStyle="1" w:styleId="407">
    <w:name w:val="标题6 Char"/>
    <w:link w:val="406"/>
    <w:qFormat/>
    <w:locked/>
    <w:uiPriority w:val="0"/>
    <w:rPr>
      <w:rFonts w:ascii="仿宋_GB2312" w:hAnsi="Times New Roman"/>
      <w:b/>
      <w:color w:val="000000"/>
      <w:sz w:val="28"/>
      <w:szCs w:val="28"/>
    </w:rPr>
  </w:style>
  <w:style w:type="character" w:customStyle="1" w:styleId="408">
    <w:name w:val="Title Char1"/>
    <w:qFormat/>
    <w:locked/>
    <w:uiPriority w:val="99"/>
    <w:rPr>
      <w:rFonts w:hint="default" w:ascii="Cambria" w:hAnsi="Cambria"/>
      <w:b/>
      <w:sz w:val="32"/>
    </w:rPr>
  </w:style>
  <w:style w:type="character" w:customStyle="1" w:styleId="409">
    <w:name w:val="标题 4 Char2"/>
    <w:qFormat/>
    <w:uiPriority w:val="0"/>
    <w:rPr>
      <w:rFonts w:ascii="黑体" w:hAnsi="黑体" w:eastAsia="黑体"/>
      <w:b/>
      <w:bCs/>
      <w:kern w:val="2"/>
      <w:sz w:val="30"/>
      <w:szCs w:val="21"/>
    </w:rPr>
  </w:style>
  <w:style w:type="character" w:customStyle="1" w:styleId="410">
    <w:name w:val="HTML Markup"/>
    <w:qFormat/>
    <w:uiPriority w:val="0"/>
    <w:rPr>
      <w:vanish/>
      <w:color w:val="FF0000"/>
    </w:rPr>
  </w:style>
  <w:style w:type="character" w:customStyle="1" w:styleId="411">
    <w:name w:val="彩色列表字符"/>
    <w:link w:val="412"/>
    <w:qFormat/>
    <w:uiPriority w:val="0"/>
    <w:rPr>
      <w:kern w:val="2"/>
      <w:sz w:val="21"/>
      <w:lang w:val="zh-CN"/>
    </w:rPr>
  </w:style>
  <w:style w:type="paragraph" w:customStyle="1" w:styleId="412">
    <w:name w:val="彩色列表1"/>
    <w:basedOn w:val="1"/>
    <w:link w:val="411"/>
    <w:qFormat/>
    <w:uiPriority w:val="0"/>
    <w:pPr>
      <w:ind w:firstLine="420" w:firstLineChars="200"/>
    </w:pPr>
    <w:rPr>
      <w:rFonts w:ascii="Calibri" w:hAnsi="Calibri"/>
      <w:szCs w:val="20"/>
      <w:lang w:val="zh-CN"/>
    </w:rPr>
  </w:style>
  <w:style w:type="character" w:customStyle="1" w:styleId="413">
    <w:name w:val="信息标题 Char2"/>
    <w:qFormat/>
    <w:uiPriority w:val="0"/>
    <w:rPr>
      <w:rFonts w:ascii="Arial" w:hAnsi="Arial" w:eastAsia="宋体" w:cs="Times New Roman"/>
      <w:sz w:val="24"/>
      <w:szCs w:val="24"/>
      <w:shd w:val="pct20" w:color="auto" w:fill="auto"/>
    </w:rPr>
  </w:style>
  <w:style w:type="character" w:customStyle="1" w:styleId="414">
    <w:name w:val="图表 Char"/>
    <w:link w:val="415"/>
    <w:qFormat/>
    <w:locked/>
    <w:uiPriority w:val="0"/>
    <w:rPr>
      <w:rFonts w:ascii="宋体" w:hAnsi="宋体"/>
      <w:b/>
      <w:color w:val="0000FF"/>
      <w:kern w:val="2"/>
      <w:sz w:val="21"/>
      <w:szCs w:val="24"/>
    </w:rPr>
  </w:style>
  <w:style w:type="paragraph" w:customStyle="1" w:styleId="415">
    <w:name w:val="图表"/>
    <w:basedOn w:val="25"/>
    <w:link w:val="414"/>
    <w:qFormat/>
    <w:uiPriority w:val="0"/>
    <w:pPr>
      <w:widowControl w:val="0"/>
      <w:spacing w:before="60" w:after="60" w:line="360" w:lineRule="auto"/>
      <w:ind w:right="480" w:firstLine="432"/>
      <w:jc w:val="center"/>
    </w:pPr>
    <w:rPr>
      <w:rFonts w:ascii="宋体" w:hAnsi="宋体"/>
      <w:kern w:val="2"/>
      <w:sz w:val="21"/>
    </w:rPr>
  </w:style>
  <w:style w:type="character" w:customStyle="1" w:styleId="416">
    <w:name w:val="页码2"/>
    <w:qFormat/>
    <w:uiPriority w:val="0"/>
    <w:rPr>
      <w:rFonts w:hint="default" w:ascii="Times New Roman" w:hAnsi="Times New Roman" w:eastAsia="宋体" w:cs="Times New Roman"/>
      <w:sz w:val="18"/>
    </w:rPr>
  </w:style>
  <w:style w:type="character" w:customStyle="1" w:styleId="417">
    <w:name w:val="Char Char73"/>
    <w:qFormat/>
    <w:uiPriority w:val="0"/>
    <w:rPr>
      <w:i/>
      <w:iCs/>
      <w:kern w:val="2"/>
      <w:sz w:val="24"/>
      <w:szCs w:val="24"/>
    </w:rPr>
  </w:style>
  <w:style w:type="character" w:customStyle="1" w:styleId="418">
    <w:name w:val="Caption Char1 Char Char1"/>
    <w:qFormat/>
    <w:uiPriority w:val="35"/>
    <w:rPr>
      <w:rFonts w:ascii="Times New Roman" w:hAnsi="Times New Roman" w:eastAsia="仿宋_GB2312" w:cs="Times New Roman"/>
      <w:sz w:val="24"/>
      <w:szCs w:val="20"/>
    </w:rPr>
  </w:style>
  <w:style w:type="character" w:customStyle="1" w:styleId="419">
    <w:name w:val="WW8Num19z0"/>
    <w:qFormat/>
    <w:uiPriority w:val="0"/>
    <w:rPr>
      <w:rFonts w:ascii="Wingdings" w:hAnsi="Wingdings"/>
    </w:rPr>
  </w:style>
  <w:style w:type="character" w:customStyle="1" w:styleId="420">
    <w:name w:val="标题 9 Char1"/>
    <w:qFormat/>
    <w:uiPriority w:val="9"/>
    <w:rPr>
      <w:rFonts w:ascii="Cambria" w:hAnsi="Cambria" w:eastAsia="宋体" w:cs="Times New Roman"/>
      <w:kern w:val="2"/>
      <w:sz w:val="21"/>
      <w:szCs w:val="21"/>
    </w:rPr>
  </w:style>
  <w:style w:type="character" w:customStyle="1" w:styleId="421">
    <w:name w:val="Sample"/>
    <w:qFormat/>
    <w:uiPriority w:val="0"/>
    <w:rPr>
      <w:rFonts w:ascii="Courier New" w:hAnsi="Courier New"/>
    </w:rPr>
  </w:style>
  <w:style w:type="character" w:customStyle="1" w:styleId="422">
    <w:name w:val="B Char"/>
    <w:link w:val="423"/>
    <w:qFormat/>
    <w:uiPriority w:val="0"/>
    <w:rPr>
      <w:rFonts w:ascii="E-F1" w:hAnsi="Times New Roman" w:eastAsia="黑体"/>
      <w:sz w:val="21"/>
      <w:szCs w:val="21"/>
      <w:lang w:val="zh-CN"/>
    </w:rPr>
  </w:style>
  <w:style w:type="paragraph" w:customStyle="1" w:styleId="423">
    <w:name w:val="B"/>
    <w:basedOn w:val="1"/>
    <w:link w:val="422"/>
    <w:qFormat/>
    <w:uiPriority w:val="0"/>
    <w:pPr>
      <w:tabs>
        <w:tab w:val="center" w:pos="4706"/>
        <w:tab w:val="right" w:pos="9044"/>
      </w:tabs>
      <w:topLinePunct/>
      <w:spacing w:before="160" w:after="60" w:line="312" w:lineRule="exact"/>
      <w:ind w:firstLine="200" w:firstLineChars="200"/>
      <w:jc w:val="center"/>
    </w:pPr>
    <w:rPr>
      <w:rFonts w:ascii="E-F1" w:eastAsia="黑体"/>
      <w:kern w:val="0"/>
      <w:szCs w:val="21"/>
      <w:lang w:val="zh-CN"/>
    </w:rPr>
  </w:style>
  <w:style w:type="character" w:customStyle="1" w:styleId="424">
    <w:name w:val="标题 4 Char3"/>
    <w:link w:val="425"/>
    <w:unhideWhenUsed/>
    <w:qFormat/>
    <w:uiPriority w:val="0"/>
    <w:rPr>
      <w:rFonts w:eastAsia="黑体" w:cs="Calibri"/>
      <w:sz w:val="24"/>
      <w:szCs w:val="22"/>
    </w:rPr>
  </w:style>
  <w:style w:type="paragraph" w:customStyle="1" w:styleId="425">
    <w:name w:val="标题 41"/>
    <w:basedOn w:val="1"/>
    <w:next w:val="1"/>
    <w:link w:val="424"/>
    <w:unhideWhenUsed/>
    <w:qFormat/>
    <w:uiPriority w:val="0"/>
    <w:pPr>
      <w:keepNext/>
      <w:keepLines/>
      <w:adjustRightInd w:val="0"/>
      <w:ind w:left="2496" w:right="100" w:rightChars="100"/>
      <w:contextualSpacing/>
      <w:jc w:val="left"/>
      <w:outlineLvl w:val="3"/>
    </w:pPr>
    <w:rPr>
      <w:rFonts w:ascii="Calibri" w:hAnsi="Calibri" w:eastAsia="黑体" w:cs="Calibri"/>
      <w:kern w:val="0"/>
      <w:sz w:val="24"/>
      <w:szCs w:val="22"/>
    </w:rPr>
  </w:style>
  <w:style w:type="character" w:customStyle="1" w:styleId="426">
    <w:name w:val="手改 Char"/>
    <w:qFormat/>
    <w:uiPriority w:val="0"/>
    <w:rPr>
      <w:rFonts w:ascii="Times New Roman" w:hAnsi="Times New Roman" w:eastAsia="宋体" w:cs="Times New Roman"/>
      <w:szCs w:val="24"/>
    </w:rPr>
  </w:style>
  <w:style w:type="character" w:customStyle="1" w:styleId="427">
    <w:name w:val="标题 6 字符2"/>
    <w:qFormat/>
    <w:uiPriority w:val="0"/>
    <w:rPr>
      <w:rFonts w:ascii="Times New Roman" w:hAnsi="Times New Roman" w:eastAsia="黑体"/>
      <w:b/>
      <w:bCs/>
      <w:sz w:val="24"/>
      <w:szCs w:val="24"/>
    </w:rPr>
  </w:style>
  <w:style w:type="character" w:customStyle="1" w:styleId="428">
    <w:name w:val="SGCC_五级 Char"/>
    <w:link w:val="429"/>
    <w:qFormat/>
    <w:uiPriority w:val="99"/>
    <w:rPr>
      <w:rFonts w:ascii="Times New Roman" w:hAnsi="Times New Roman"/>
      <w:kern w:val="2"/>
      <w:sz w:val="24"/>
      <w:szCs w:val="28"/>
      <w:lang w:val="zh-CN"/>
    </w:rPr>
  </w:style>
  <w:style w:type="paragraph" w:customStyle="1" w:styleId="429">
    <w:name w:val="SGCC_五级"/>
    <w:basedOn w:val="1"/>
    <w:next w:val="1"/>
    <w:link w:val="428"/>
    <w:qFormat/>
    <w:uiPriority w:val="99"/>
    <w:pPr>
      <w:keepNext/>
      <w:keepLines/>
      <w:widowControl/>
      <w:tabs>
        <w:tab w:val="left" w:pos="525"/>
      </w:tabs>
      <w:spacing w:before="60" w:after="60" w:line="300" w:lineRule="auto"/>
      <w:ind w:left="425" w:hanging="425"/>
      <w:jc w:val="left"/>
      <w:outlineLvl w:val="4"/>
    </w:pPr>
    <w:rPr>
      <w:sz w:val="24"/>
      <w:szCs w:val="28"/>
      <w:lang w:val="zh-CN"/>
    </w:rPr>
  </w:style>
  <w:style w:type="character" w:customStyle="1" w:styleId="430">
    <w:name w:val="日期 字符1"/>
    <w:qFormat/>
    <w:uiPriority w:val="99"/>
  </w:style>
  <w:style w:type="character" w:customStyle="1" w:styleId="431">
    <w:name w:val="表格正文居左 Char Char"/>
    <w:qFormat/>
    <w:uiPriority w:val="0"/>
    <w:rPr>
      <w:szCs w:val="24"/>
    </w:rPr>
  </w:style>
  <w:style w:type="character" w:customStyle="1" w:styleId="432">
    <w:name w:val="SGCC_正文 Char"/>
    <w:link w:val="433"/>
    <w:qFormat/>
    <w:uiPriority w:val="0"/>
    <w:rPr>
      <w:rFonts w:ascii="宋体" w:hAnsi="宋体"/>
      <w:kern w:val="2"/>
      <w:sz w:val="24"/>
      <w:szCs w:val="24"/>
    </w:rPr>
  </w:style>
  <w:style w:type="paragraph" w:customStyle="1" w:styleId="433">
    <w:name w:val="SGCC_正文"/>
    <w:basedOn w:val="1"/>
    <w:link w:val="432"/>
    <w:qFormat/>
    <w:uiPriority w:val="0"/>
    <w:pPr>
      <w:widowControl/>
      <w:spacing w:before="120" w:after="120" w:line="360" w:lineRule="auto"/>
      <w:ind w:firstLine="480" w:firstLineChars="200"/>
      <w:jc w:val="left"/>
    </w:pPr>
    <w:rPr>
      <w:rFonts w:ascii="宋体" w:hAnsi="宋体"/>
      <w:sz w:val="24"/>
    </w:rPr>
  </w:style>
  <w:style w:type="character" w:customStyle="1" w:styleId="434">
    <w:name w:val="z Char"/>
    <w:link w:val="435"/>
    <w:qFormat/>
    <w:uiPriority w:val="0"/>
    <w:rPr>
      <w:rFonts w:ascii="EU-F1" w:hAnsi="Times New Roman" w:eastAsia="EU-F1"/>
      <w:bCs/>
      <w:kern w:val="2"/>
      <w:sz w:val="21"/>
      <w:szCs w:val="24"/>
      <w:lang w:val="zh-CN"/>
    </w:rPr>
  </w:style>
  <w:style w:type="paragraph" w:customStyle="1" w:styleId="435">
    <w:name w:val="z"/>
    <w:basedOn w:val="1"/>
    <w:link w:val="434"/>
    <w:qFormat/>
    <w:uiPriority w:val="0"/>
    <w:pPr>
      <w:overflowPunct w:val="0"/>
      <w:topLinePunct/>
      <w:spacing w:line="312" w:lineRule="exact"/>
      <w:ind w:firstLine="200" w:firstLineChars="200"/>
    </w:pPr>
    <w:rPr>
      <w:rFonts w:ascii="EU-F1" w:eastAsia="EU-F1"/>
      <w:bCs/>
      <w:lang w:val="zh-CN"/>
    </w:rPr>
  </w:style>
  <w:style w:type="character" w:customStyle="1" w:styleId="436">
    <w:name w:val="正文文本缩进 3 Char1"/>
    <w:semiHidden/>
    <w:qFormat/>
    <w:uiPriority w:val="99"/>
    <w:rPr>
      <w:rFonts w:hint="eastAsia" w:ascii="仿宋_GB2312" w:hAnsi="宋体" w:eastAsia="仿宋_GB2312" w:cs="宋体"/>
      <w:bCs/>
      <w:kern w:val="2"/>
      <w:sz w:val="16"/>
      <w:szCs w:val="16"/>
      <w:lang w:val="zh-CN"/>
    </w:rPr>
  </w:style>
  <w:style w:type="character" w:customStyle="1" w:styleId="437">
    <w:name w:val="4级概设 Char"/>
    <w:link w:val="438"/>
    <w:qFormat/>
    <w:uiPriority w:val="99"/>
    <w:rPr>
      <w:rFonts w:ascii="Times New Roman" w:hAnsi="Times New Roman" w:eastAsia="仿宋_GB2312"/>
      <w:b/>
      <w:bCs/>
      <w:color w:val="000000"/>
      <w:sz w:val="24"/>
      <w:szCs w:val="21"/>
    </w:rPr>
  </w:style>
  <w:style w:type="paragraph" w:customStyle="1" w:styleId="438">
    <w:name w:val="4级概设"/>
    <w:basedOn w:val="7"/>
    <w:link w:val="437"/>
    <w:qFormat/>
    <w:uiPriority w:val="99"/>
    <w:pPr>
      <w:adjustRightInd w:val="0"/>
      <w:spacing w:line="360" w:lineRule="auto"/>
      <w:ind w:left="851" w:hanging="851"/>
      <w:contextualSpacing/>
    </w:pPr>
    <w:rPr>
      <w:rFonts w:ascii="Times New Roman" w:hAnsi="Times New Roman" w:eastAsia="仿宋_GB2312"/>
      <w:color w:val="000000"/>
      <w:kern w:val="0"/>
      <w:sz w:val="24"/>
    </w:rPr>
  </w:style>
  <w:style w:type="character" w:customStyle="1" w:styleId="439">
    <w:name w:val="标签new Char"/>
    <w:link w:val="440"/>
    <w:qFormat/>
    <w:uiPriority w:val="0"/>
    <w:rPr>
      <w:rFonts w:ascii="宋体" w:hAnsi="宋体"/>
      <w:b/>
      <w:color w:val="000000"/>
      <w:kern w:val="2"/>
      <w:sz w:val="24"/>
      <w:szCs w:val="24"/>
    </w:rPr>
  </w:style>
  <w:style w:type="paragraph" w:customStyle="1" w:styleId="440">
    <w:name w:val="标签new"/>
    <w:basedOn w:val="441"/>
    <w:link w:val="439"/>
    <w:qFormat/>
    <w:uiPriority w:val="0"/>
    <w:pPr>
      <w:numPr>
        <w:ilvl w:val="0"/>
        <w:numId w:val="24"/>
      </w:numPr>
      <w:ind w:firstLine="0" w:firstLineChars="0"/>
    </w:pPr>
  </w:style>
  <w:style w:type="paragraph" w:customStyle="1" w:styleId="441">
    <w:name w:val="SSSS"/>
    <w:basedOn w:val="433"/>
    <w:link w:val="442"/>
    <w:qFormat/>
    <w:uiPriority w:val="0"/>
    <w:pPr>
      <w:pBdr>
        <w:top w:val="single" w:color="auto" w:sz="4" w:space="1"/>
        <w:left w:val="single" w:color="auto" w:sz="4" w:space="4"/>
        <w:bottom w:val="single" w:color="auto" w:sz="4" w:space="1"/>
        <w:right w:val="single" w:color="auto" w:sz="4" w:space="4"/>
      </w:pBdr>
      <w:ind w:firstLine="482"/>
    </w:pPr>
    <w:rPr>
      <w:b/>
      <w:color w:val="000000"/>
    </w:rPr>
  </w:style>
  <w:style w:type="character" w:customStyle="1" w:styleId="442">
    <w:name w:val="SSSS Char"/>
    <w:link w:val="441"/>
    <w:qFormat/>
    <w:uiPriority w:val="0"/>
    <w:rPr>
      <w:rFonts w:ascii="宋体" w:hAnsi="宋体"/>
      <w:b/>
      <w:color w:val="000000"/>
      <w:kern w:val="2"/>
      <w:sz w:val="24"/>
      <w:szCs w:val="24"/>
    </w:rPr>
  </w:style>
  <w:style w:type="character" w:customStyle="1" w:styleId="443">
    <w:name w:val="Heading 2 Char2"/>
    <w:qFormat/>
    <w:uiPriority w:val="9"/>
    <w:rPr>
      <w:rFonts w:ascii="黑体" w:hAnsi="黑体" w:eastAsia="黑体"/>
      <w:b/>
      <w:bCs/>
      <w:sz w:val="32"/>
      <w:szCs w:val="32"/>
    </w:rPr>
  </w:style>
  <w:style w:type="character" w:customStyle="1" w:styleId="444">
    <w:name w:val="样式 样式1 + Char"/>
    <w:link w:val="445"/>
    <w:semiHidden/>
    <w:qFormat/>
    <w:uiPriority w:val="0"/>
    <w:rPr>
      <w:rFonts w:ascii="Times New Roman" w:hAnsi="Times New Roman" w:eastAsia="汉仪大宋简"/>
      <w:bCs/>
      <w:kern w:val="44"/>
      <w:sz w:val="22"/>
      <w:szCs w:val="52"/>
    </w:rPr>
  </w:style>
  <w:style w:type="paragraph" w:customStyle="1" w:styleId="445">
    <w:name w:val="样式 样式1 +"/>
    <w:link w:val="444"/>
    <w:semiHidden/>
    <w:qFormat/>
    <w:uiPriority w:val="0"/>
    <w:pPr>
      <w:keepNext/>
      <w:widowControl w:val="0"/>
      <w:spacing w:line="480" w:lineRule="auto"/>
      <w:ind w:firstLine="420"/>
      <w:jc w:val="both"/>
      <w:outlineLvl w:val="0"/>
    </w:pPr>
    <w:rPr>
      <w:rFonts w:ascii="Times New Roman" w:hAnsi="Times New Roman" w:eastAsia="汉仪大宋简" w:cs="Times New Roman"/>
      <w:bCs/>
      <w:kern w:val="44"/>
      <w:sz w:val="22"/>
      <w:szCs w:val="52"/>
      <w:lang w:val="en-US" w:eastAsia="zh-CN" w:bidi="ar-SA"/>
    </w:rPr>
  </w:style>
  <w:style w:type="character" w:customStyle="1" w:styleId="446">
    <w:name w:val="样式2 Char1"/>
    <w:qFormat/>
    <w:uiPriority w:val="0"/>
    <w:rPr>
      <w:rFonts w:ascii="Times New Roman" w:hAnsi="Times New Roman" w:eastAsia="黑体" w:cs="Times New Roman"/>
      <w:bCs/>
      <w:szCs w:val="21"/>
    </w:rPr>
  </w:style>
  <w:style w:type="character" w:customStyle="1" w:styleId="447">
    <w:name w:val="Heading 1 Charh1 CharLevel 1 Topic Heading CharH1 CharSecti"/>
    <w:qFormat/>
    <w:uiPriority w:val="0"/>
    <w:rPr>
      <w:rFonts w:ascii="ºÚÌå" w:hAnsi="ºÚÌå" w:eastAsia="ºÚÌå" w:cs="ºÚÌå"/>
      <w:b/>
      <w:sz w:val="28"/>
      <w:szCs w:val="28"/>
    </w:rPr>
  </w:style>
  <w:style w:type="character" w:customStyle="1" w:styleId="448">
    <w:name w:val="Medium Grid 1 - Accent 2 Char"/>
    <w:link w:val="449"/>
    <w:qFormat/>
    <w:uiPriority w:val="99"/>
    <w:rPr>
      <w:sz w:val="24"/>
    </w:rPr>
  </w:style>
  <w:style w:type="paragraph" w:customStyle="1" w:styleId="449">
    <w:name w:val="Medium Grid 1 - Accent 22"/>
    <w:basedOn w:val="1"/>
    <w:link w:val="448"/>
    <w:qFormat/>
    <w:uiPriority w:val="99"/>
    <w:pPr>
      <w:widowControl/>
      <w:spacing w:after="200" w:line="276" w:lineRule="auto"/>
      <w:ind w:left="720" w:firstLine="200" w:firstLineChars="200"/>
      <w:contextualSpacing/>
      <w:jc w:val="left"/>
    </w:pPr>
    <w:rPr>
      <w:rFonts w:ascii="Calibri" w:hAnsi="Calibri"/>
      <w:kern w:val="0"/>
      <w:sz w:val="24"/>
      <w:szCs w:val="20"/>
    </w:rPr>
  </w:style>
  <w:style w:type="character" w:customStyle="1" w:styleId="450">
    <w:name w:val="WW8Num11z0"/>
    <w:qFormat/>
    <w:uiPriority w:val="0"/>
    <w:rPr>
      <w:rFonts w:ascii="Wingdings" w:hAnsi="Wingdings"/>
    </w:rPr>
  </w:style>
  <w:style w:type="character" w:customStyle="1" w:styleId="451">
    <w:name w:val="图名 Char"/>
    <w:link w:val="452"/>
    <w:qFormat/>
    <w:uiPriority w:val="99"/>
    <w:rPr>
      <w:rFonts w:ascii="Arial" w:hAnsi="Arial" w:eastAsia="黑体"/>
      <w:b/>
      <w:kern w:val="2"/>
      <w:sz w:val="24"/>
      <w:szCs w:val="24"/>
    </w:rPr>
  </w:style>
  <w:style w:type="paragraph" w:customStyle="1" w:styleId="452">
    <w:name w:val="图名"/>
    <w:basedOn w:val="1"/>
    <w:next w:val="453"/>
    <w:link w:val="451"/>
    <w:qFormat/>
    <w:uiPriority w:val="99"/>
    <w:pPr>
      <w:tabs>
        <w:tab w:val="left" w:pos="360"/>
      </w:tabs>
      <w:adjustRightInd w:val="0"/>
      <w:snapToGrid w:val="0"/>
      <w:spacing w:line="360" w:lineRule="auto"/>
      <w:jc w:val="center"/>
    </w:pPr>
    <w:rPr>
      <w:rFonts w:ascii="Arial" w:hAnsi="Arial" w:eastAsia="黑体"/>
      <w:b/>
      <w:sz w:val="24"/>
    </w:rPr>
  </w:style>
  <w:style w:type="paragraph" w:customStyle="1" w:styleId="453">
    <w:name w:val="缩进"/>
    <w:basedOn w:val="1"/>
    <w:qFormat/>
    <w:uiPriority w:val="99"/>
    <w:pPr>
      <w:adjustRightInd w:val="0"/>
      <w:snapToGrid w:val="0"/>
      <w:spacing w:before="156" w:beforeLines="50" w:after="156" w:afterLines="50" w:line="360" w:lineRule="auto"/>
      <w:ind w:firstLine="480" w:firstLineChars="200"/>
      <w:contextualSpacing/>
      <w:jc w:val="left"/>
    </w:pPr>
    <w:rPr>
      <w:rFonts w:ascii="Verdana" w:hAnsi="Verdana" w:eastAsia="仿宋_GB2312"/>
      <w:kern w:val="0"/>
      <w:sz w:val="24"/>
    </w:rPr>
  </w:style>
  <w:style w:type="character" w:customStyle="1" w:styleId="454">
    <w:name w:val="Char Char8"/>
    <w:qFormat/>
    <w:uiPriority w:val="0"/>
    <w:rPr>
      <w:rFonts w:ascii="Arial" w:hAnsi="Arial" w:eastAsia="黑体"/>
      <w:color w:val="000000"/>
      <w:kern w:val="2"/>
      <w:sz w:val="24"/>
      <w:szCs w:val="21"/>
      <w:lang w:val="en-US" w:eastAsia="zh-CN" w:bidi="ar-SA"/>
    </w:rPr>
  </w:style>
  <w:style w:type="character" w:customStyle="1" w:styleId="455">
    <w:name w:val="样式 Char1 + Times New Roman 五号1 Char Char"/>
    <w:link w:val="456"/>
    <w:qFormat/>
    <w:uiPriority w:val="0"/>
    <w:rPr>
      <w:sz w:val="24"/>
    </w:rPr>
  </w:style>
  <w:style w:type="paragraph" w:customStyle="1" w:styleId="456">
    <w:name w:val="样式 Char1 + Times New Roman 五号1"/>
    <w:basedOn w:val="1"/>
    <w:link w:val="455"/>
    <w:qFormat/>
    <w:uiPriority w:val="0"/>
    <w:pPr>
      <w:ind w:firstLine="200" w:firstLineChars="200"/>
      <w:jc w:val="left"/>
    </w:pPr>
    <w:rPr>
      <w:rFonts w:ascii="Calibri" w:hAnsi="Calibri"/>
      <w:kern w:val="0"/>
      <w:sz w:val="24"/>
      <w:szCs w:val="20"/>
    </w:rPr>
  </w:style>
  <w:style w:type="character" w:customStyle="1" w:styleId="457">
    <w:name w:val="Highlighted Variable"/>
    <w:qFormat/>
    <w:uiPriority w:val="0"/>
    <w:rPr>
      <w:rFonts w:ascii="宋体" w:hAnsi="宋体" w:eastAsia="宋体"/>
      <w:color w:val="0000FF"/>
    </w:rPr>
  </w:style>
  <w:style w:type="character" w:customStyle="1" w:styleId="458">
    <w:name w:val="SGCC_四级 Char"/>
    <w:link w:val="459"/>
    <w:qFormat/>
    <w:uiPriority w:val="0"/>
    <w:rPr>
      <w:rFonts w:ascii="Times New Roman" w:hAnsi="Times New Roman"/>
      <w:b/>
      <w:kern w:val="2"/>
      <w:sz w:val="24"/>
    </w:rPr>
  </w:style>
  <w:style w:type="paragraph" w:customStyle="1" w:styleId="459">
    <w:name w:val="SGCC_四级"/>
    <w:basedOn w:val="1"/>
    <w:link w:val="458"/>
    <w:qFormat/>
    <w:uiPriority w:val="0"/>
    <w:pPr>
      <w:widowControl/>
      <w:spacing w:line="360" w:lineRule="auto"/>
      <w:ind w:left="425"/>
      <w:jc w:val="left"/>
      <w:outlineLvl w:val="3"/>
    </w:pPr>
    <w:rPr>
      <w:b/>
      <w:sz w:val="24"/>
      <w:szCs w:val="20"/>
    </w:rPr>
  </w:style>
  <w:style w:type="character" w:customStyle="1" w:styleId="460">
    <w:name w:val="标题 8 Char1"/>
    <w:qFormat/>
    <w:uiPriority w:val="9"/>
    <w:rPr>
      <w:rFonts w:ascii="Cambria" w:hAnsi="Cambria" w:eastAsia="宋体" w:cs="Times New Roman"/>
      <w:kern w:val="2"/>
      <w:sz w:val="24"/>
      <w:szCs w:val="24"/>
    </w:rPr>
  </w:style>
  <w:style w:type="character" w:customStyle="1" w:styleId="461">
    <w:name w:val="font81"/>
    <w:qFormat/>
    <w:uiPriority w:val="0"/>
    <w:rPr>
      <w:rFonts w:hint="eastAsia" w:ascii="等线" w:hAnsi="等线" w:eastAsia="等线" w:cs="等线"/>
      <w:color w:val="auto"/>
      <w:sz w:val="22"/>
      <w:szCs w:val="22"/>
      <w:u w:val="none"/>
    </w:rPr>
  </w:style>
  <w:style w:type="character" w:customStyle="1" w:styleId="462">
    <w:name w:val="Body Text Char"/>
    <w:qFormat/>
    <w:uiPriority w:val="0"/>
    <w:rPr>
      <w:kern w:val="2"/>
      <w:sz w:val="21"/>
    </w:rPr>
  </w:style>
  <w:style w:type="character" w:customStyle="1" w:styleId="463">
    <w:name w:val="Footer Char1"/>
    <w:semiHidden/>
    <w:qFormat/>
    <w:uiPriority w:val="99"/>
    <w:rPr>
      <w:sz w:val="18"/>
    </w:rPr>
  </w:style>
  <w:style w:type="character" w:customStyle="1" w:styleId="464">
    <w:name w:val="标题 4 字符1"/>
    <w:qFormat/>
    <w:uiPriority w:val="0"/>
    <w:rPr>
      <w:rFonts w:ascii="Cambria" w:hAnsi="Cambria" w:eastAsia="宋体" w:cs="Times New Roman"/>
      <w:b/>
      <w:bCs/>
      <w:sz w:val="28"/>
      <w:szCs w:val="28"/>
    </w:rPr>
  </w:style>
  <w:style w:type="character" w:customStyle="1" w:styleId="465">
    <w:name w:val="15"/>
    <w:qFormat/>
    <w:uiPriority w:val="0"/>
    <w:rPr>
      <w:rFonts w:hint="eastAsia" w:ascii="宋体" w:hAnsi="宋体" w:eastAsia="宋体" w:cs="Times New Roman"/>
      <w:sz w:val="24"/>
      <w:szCs w:val="24"/>
    </w:rPr>
  </w:style>
  <w:style w:type="character" w:customStyle="1" w:styleId="466">
    <w:name w:val="正文文本缩进 Char2"/>
    <w:qFormat/>
    <w:uiPriority w:val="0"/>
    <w:rPr>
      <w:rFonts w:ascii="Times New Roman" w:hAnsi="Times New Roman" w:eastAsia="楷体" w:cs="Times New Roman"/>
      <w:sz w:val="30"/>
      <w:szCs w:val="20"/>
    </w:rPr>
  </w:style>
  <w:style w:type="character" w:customStyle="1" w:styleId="467">
    <w:name w:val="SGCC Body Txt 1 Char"/>
    <w:link w:val="468"/>
    <w:qFormat/>
    <w:uiPriority w:val="0"/>
    <w:rPr>
      <w:rFonts w:ascii="宋体" w:hAnsi="宋体"/>
      <w:sz w:val="22"/>
      <w:lang w:val="zh-CN"/>
    </w:rPr>
  </w:style>
  <w:style w:type="paragraph" w:customStyle="1" w:styleId="468">
    <w:name w:val="SGCC Body Txt 1"/>
    <w:basedOn w:val="77"/>
    <w:link w:val="467"/>
    <w:qFormat/>
    <w:uiPriority w:val="0"/>
    <w:pPr>
      <w:widowControl/>
      <w:spacing w:before="120" w:after="0" w:line="240" w:lineRule="auto"/>
      <w:ind w:left="2880" w:firstLine="200" w:firstLineChars="200"/>
      <w:jc w:val="left"/>
    </w:pPr>
    <w:rPr>
      <w:rFonts w:ascii="宋体" w:hAnsi="宋体" w:eastAsia="宋体"/>
      <w:kern w:val="0"/>
      <w:sz w:val="22"/>
      <w:szCs w:val="20"/>
      <w:lang w:val="zh-CN"/>
    </w:rPr>
  </w:style>
  <w:style w:type="character" w:customStyle="1" w:styleId="469">
    <w:name w:val="p18 Char"/>
    <w:link w:val="470"/>
    <w:qFormat/>
    <w:locked/>
    <w:uiPriority w:val="0"/>
    <w:rPr>
      <w:rFonts w:ascii="Times New Roman" w:hAnsi="Times New Roman" w:eastAsia="仿宋_GB2312"/>
      <w:position w:val="12"/>
      <w:sz w:val="15"/>
      <w:szCs w:val="15"/>
    </w:rPr>
  </w:style>
  <w:style w:type="paragraph" w:customStyle="1" w:styleId="470">
    <w:name w:val="p18"/>
    <w:basedOn w:val="1"/>
    <w:link w:val="469"/>
    <w:qFormat/>
    <w:uiPriority w:val="0"/>
    <w:pPr>
      <w:widowControl/>
      <w:adjustRightInd w:val="0"/>
      <w:snapToGrid w:val="0"/>
      <w:spacing w:line="280" w:lineRule="atLeast"/>
      <w:contextualSpacing/>
      <w:jc w:val="left"/>
    </w:pPr>
    <w:rPr>
      <w:rFonts w:eastAsia="仿宋_GB2312"/>
      <w:kern w:val="0"/>
      <w:position w:val="12"/>
      <w:sz w:val="15"/>
      <w:szCs w:val="15"/>
    </w:rPr>
  </w:style>
  <w:style w:type="character" w:customStyle="1" w:styleId="471">
    <w:name w:val="样式 首行缩进:  2.25 字符 Char"/>
    <w:link w:val="472"/>
    <w:qFormat/>
    <w:uiPriority w:val="0"/>
    <w:rPr>
      <w:rFonts w:ascii="Cambria" w:hAnsi="Cambria"/>
      <w:kern w:val="2"/>
      <w:sz w:val="21"/>
      <w:lang w:val="zh-CN"/>
    </w:rPr>
  </w:style>
  <w:style w:type="paragraph" w:customStyle="1" w:styleId="472">
    <w:name w:val="样式 首行缩进:  2.25 字符"/>
    <w:basedOn w:val="1"/>
    <w:link w:val="471"/>
    <w:qFormat/>
    <w:uiPriority w:val="0"/>
    <w:pPr>
      <w:spacing w:line="360" w:lineRule="auto"/>
      <w:ind w:firstLine="542" w:firstLineChars="225"/>
    </w:pPr>
    <w:rPr>
      <w:rFonts w:ascii="Cambria" w:hAnsi="Cambria"/>
      <w:szCs w:val="20"/>
      <w:lang w:val="zh-CN"/>
    </w:rPr>
  </w:style>
  <w:style w:type="character" w:customStyle="1" w:styleId="473">
    <w:name w:val="样式 标题 5 + Arial Char"/>
    <w:link w:val="474"/>
    <w:semiHidden/>
    <w:qFormat/>
    <w:uiPriority w:val="0"/>
    <w:rPr>
      <w:rFonts w:ascii="黑体" w:hAnsi="Arial" w:eastAsia="黑体"/>
      <w:lang w:val="zh-CN"/>
    </w:rPr>
  </w:style>
  <w:style w:type="paragraph" w:customStyle="1" w:styleId="474">
    <w:name w:val="样式 标题 5 + Arial"/>
    <w:basedOn w:val="8"/>
    <w:link w:val="473"/>
    <w:semiHidden/>
    <w:qFormat/>
    <w:uiPriority w:val="0"/>
    <w:pPr>
      <w:keepNext w:val="0"/>
      <w:keepLines w:val="0"/>
      <w:tabs>
        <w:tab w:val="clear" w:pos="1008"/>
      </w:tabs>
      <w:autoSpaceDE w:val="0"/>
      <w:autoSpaceDN w:val="0"/>
      <w:adjustRightInd w:val="0"/>
      <w:spacing w:before="0" w:after="0" w:line="360" w:lineRule="auto"/>
      <w:ind w:left="180" w:hanging="180"/>
      <w:jc w:val="left"/>
    </w:pPr>
    <w:rPr>
      <w:rFonts w:ascii="黑体" w:hAnsi="Arial"/>
      <w:b w:val="0"/>
      <w:bCs w:val="0"/>
      <w:kern w:val="0"/>
      <w:sz w:val="20"/>
      <w:szCs w:val="20"/>
      <w:lang w:val="zh-CN"/>
    </w:rPr>
  </w:style>
  <w:style w:type="character" w:customStyle="1" w:styleId="475">
    <w:name w:val="明显引用 Char2"/>
    <w:qFormat/>
    <w:uiPriority w:val="30"/>
    <w:rPr>
      <w:b/>
      <w:bCs/>
      <w:i/>
      <w:iCs/>
      <w:color w:val="4F81BD"/>
      <w:sz w:val="24"/>
      <w:szCs w:val="22"/>
    </w:rPr>
  </w:style>
  <w:style w:type="character" w:customStyle="1" w:styleId="476">
    <w:name w:val="文档结构图 Char1"/>
    <w:qFormat/>
    <w:uiPriority w:val="0"/>
    <w:rPr>
      <w:rFonts w:hint="eastAsia" w:ascii="宋体" w:hAnsi="宋体" w:eastAsia="宋体"/>
      <w:kern w:val="2"/>
      <w:sz w:val="18"/>
      <w:szCs w:val="18"/>
    </w:rPr>
  </w:style>
  <w:style w:type="character" w:customStyle="1" w:styleId="477">
    <w:name w:val="日期 Char1"/>
    <w:semiHidden/>
    <w:qFormat/>
    <w:uiPriority w:val="99"/>
    <w:rPr>
      <w:kern w:val="2"/>
      <w:sz w:val="21"/>
    </w:rPr>
  </w:style>
  <w:style w:type="character" w:customStyle="1" w:styleId="478">
    <w:name w:val="普通表格 51"/>
    <w:qFormat/>
    <w:uiPriority w:val="0"/>
    <w:rPr>
      <w:smallCaps/>
    </w:rPr>
  </w:style>
  <w:style w:type="character" w:customStyle="1" w:styleId="479">
    <w:name w:val="Char Char61"/>
    <w:qFormat/>
    <w:uiPriority w:val="0"/>
    <w:rPr>
      <w:rFonts w:cs="Mangal"/>
      <w:kern w:val="2"/>
      <w:sz w:val="18"/>
      <w:szCs w:val="18"/>
      <w:lang w:bidi="hi-IN"/>
    </w:rPr>
  </w:style>
  <w:style w:type="character" w:customStyle="1" w:styleId="480">
    <w:name w:val="Medium Grid 2 Char"/>
    <w:link w:val="481"/>
    <w:qFormat/>
    <w:uiPriority w:val="0"/>
    <w:rPr>
      <w:sz w:val="22"/>
    </w:rPr>
  </w:style>
  <w:style w:type="paragraph" w:customStyle="1" w:styleId="481">
    <w:name w:val="中等深浅网格 22"/>
    <w:link w:val="480"/>
    <w:qFormat/>
    <w:uiPriority w:val="0"/>
    <w:rPr>
      <w:rFonts w:ascii="Calibri" w:hAnsi="Calibri" w:eastAsia="宋体" w:cs="Times New Roman"/>
      <w:sz w:val="22"/>
      <w:lang w:val="en-US" w:eastAsia="zh-CN" w:bidi="ar-SA"/>
    </w:rPr>
  </w:style>
  <w:style w:type="character" w:customStyle="1" w:styleId="482">
    <w:name w:val="无格式表格 54"/>
    <w:qFormat/>
    <w:uiPriority w:val="0"/>
    <w:rPr>
      <w:smallCaps/>
    </w:rPr>
  </w:style>
  <w:style w:type="character" w:customStyle="1" w:styleId="483">
    <w:name w:val="Body Text First Indent Char1"/>
    <w:semiHidden/>
    <w:qFormat/>
    <w:locked/>
    <w:uiPriority w:val="99"/>
    <w:rPr>
      <w:b/>
      <w:color w:val="0000FF"/>
      <w:sz w:val="20"/>
    </w:rPr>
  </w:style>
  <w:style w:type="character" w:customStyle="1" w:styleId="484">
    <w:name w:val="正文文本 Char3"/>
    <w:qFormat/>
    <w:locked/>
    <w:uiPriority w:val="0"/>
    <w:rPr>
      <w:kern w:val="2"/>
      <w:sz w:val="21"/>
    </w:rPr>
  </w:style>
  <w:style w:type="character" w:customStyle="1" w:styleId="485">
    <w:name w:val="正文 小四 首行缩进 + +中文正文 首行缩进:  2 字符 行距: 1.5 倍行距 Char"/>
    <w:link w:val="486"/>
    <w:qFormat/>
    <w:uiPriority w:val="0"/>
    <w:rPr>
      <w:rFonts w:ascii="宋体" w:hAnsi="宋体" w:eastAsia="仿宋_GB2312" w:cs="宋体"/>
      <w:sz w:val="24"/>
    </w:rPr>
  </w:style>
  <w:style w:type="paragraph" w:customStyle="1" w:styleId="486">
    <w:name w:val="正文 小四 首行缩进 + +中文正文 首行缩进:  2 字符 行距: 1.5 倍行距"/>
    <w:basedOn w:val="1"/>
    <w:link w:val="485"/>
    <w:qFormat/>
    <w:uiPriority w:val="0"/>
    <w:pPr>
      <w:adjustRightInd w:val="0"/>
      <w:ind w:firstLine="480"/>
      <w:contextualSpacing/>
      <w:jc w:val="left"/>
    </w:pPr>
    <w:rPr>
      <w:rFonts w:ascii="宋体" w:hAnsi="宋体" w:eastAsia="仿宋_GB2312" w:cs="宋体"/>
      <w:kern w:val="0"/>
      <w:sz w:val="24"/>
      <w:szCs w:val="20"/>
    </w:rPr>
  </w:style>
  <w:style w:type="character" w:customStyle="1" w:styleId="487">
    <w:name w:val="注释 Char"/>
    <w:link w:val="488"/>
    <w:qFormat/>
    <w:uiPriority w:val="0"/>
    <w:rPr>
      <w:rFonts w:ascii="Arial" w:hAnsi="Arial" w:eastAsia="仿宋_GB2312"/>
      <w:kern w:val="2"/>
      <w:sz w:val="24"/>
      <w:szCs w:val="24"/>
      <w:shd w:val="clear" w:color="auto" w:fill="E0E0E0"/>
    </w:rPr>
  </w:style>
  <w:style w:type="paragraph" w:customStyle="1" w:styleId="488">
    <w:name w:val="注释"/>
    <w:basedOn w:val="1"/>
    <w:link w:val="487"/>
    <w:qFormat/>
    <w:uiPriority w:val="0"/>
    <w:pPr>
      <w:shd w:val="clear" w:color="auto" w:fill="E0E0E0"/>
      <w:spacing w:before="50" w:beforeLines="50" w:after="50" w:afterLines="50" w:line="360" w:lineRule="auto"/>
    </w:pPr>
    <w:rPr>
      <w:rFonts w:ascii="Arial" w:hAnsi="Arial" w:eastAsia="仿宋_GB2312"/>
      <w:sz w:val="24"/>
    </w:rPr>
  </w:style>
  <w:style w:type="character" w:customStyle="1" w:styleId="489">
    <w:name w:val="样式 正文1 + 行距: 固定值 29 磅 Char"/>
    <w:link w:val="490"/>
    <w:qFormat/>
    <w:locked/>
    <w:uiPriority w:val="0"/>
    <w:rPr>
      <w:rFonts w:ascii="仿宋_GB2312" w:hAnsi="宋体" w:eastAsia="仿宋_GB2312" w:cs="宋体"/>
      <w:bCs/>
      <w:kern w:val="2"/>
      <w:sz w:val="24"/>
      <w:lang w:val="zh-CN"/>
    </w:rPr>
  </w:style>
  <w:style w:type="paragraph" w:customStyle="1" w:styleId="490">
    <w:name w:val="样式 正文1 + 行距: 固定值 29 磅"/>
    <w:basedOn w:val="1"/>
    <w:link w:val="489"/>
    <w:qFormat/>
    <w:uiPriority w:val="0"/>
    <w:pPr>
      <w:spacing w:line="360" w:lineRule="auto"/>
      <w:ind w:firstLine="200" w:firstLineChars="200"/>
    </w:pPr>
    <w:rPr>
      <w:rFonts w:ascii="仿宋_GB2312" w:hAnsi="宋体" w:eastAsia="仿宋_GB2312" w:cs="宋体"/>
      <w:bCs/>
      <w:sz w:val="24"/>
      <w:szCs w:val="20"/>
      <w:lang w:val="zh-CN"/>
    </w:rPr>
  </w:style>
  <w:style w:type="character" w:customStyle="1" w:styleId="491">
    <w:name w:val="脚注文本 字符2"/>
    <w:qFormat/>
    <w:uiPriority w:val="0"/>
    <w:rPr>
      <w:rFonts w:ascii="宋体" w:hAnsi="Times New Roman"/>
      <w:kern w:val="2"/>
      <w:sz w:val="18"/>
      <w:szCs w:val="18"/>
    </w:rPr>
  </w:style>
  <w:style w:type="character" w:customStyle="1" w:styleId="492">
    <w:name w:val="正文强调"/>
    <w:qFormat/>
    <w:uiPriority w:val="0"/>
    <w:rPr>
      <w:b/>
    </w:rPr>
  </w:style>
  <w:style w:type="character" w:customStyle="1" w:styleId="493">
    <w:name w:val="WW8Num17z0"/>
    <w:qFormat/>
    <w:uiPriority w:val="0"/>
    <w:rPr>
      <w:rFonts w:ascii="Wingdings" w:hAnsi="Wingdings"/>
    </w:rPr>
  </w:style>
  <w:style w:type="character" w:customStyle="1" w:styleId="494">
    <w:name w:val="WW8Num14z0"/>
    <w:qFormat/>
    <w:uiPriority w:val="0"/>
    <w:rPr>
      <w:rFonts w:ascii="Wingdings" w:hAnsi="Wingdings"/>
    </w:rPr>
  </w:style>
  <w:style w:type="character" w:customStyle="1" w:styleId="495">
    <w:name w:val="无格式表格 55"/>
    <w:qFormat/>
    <w:uiPriority w:val="0"/>
    <w:rPr>
      <w:smallCaps/>
    </w:rPr>
  </w:style>
  <w:style w:type="character" w:customStyle="1" w:styleId="496">
    <w:name w:val="keyword"/>
    <w:unhideWhenUsed/>
    <w:qFormat/>
    <w:uiPriority w:val="0"/>
    <w:rPr>
      <w:rFonts w:hint="default" w:ascii="Times New Roman"/>
    </w:rPr>
  </w:style>
  <w:style w:type="character" w:customStyle="1" w:styleId="497">
    <w:name w:val="zt Char"/>
    <w:qFormat/>
    <w:uiPriority w:val="0"/>
    <w:rPr>
      <w:rFonts w:ascii="EU-F1" w:eastAsia="EU-F1"/>
      <w:bCs/>
      <w:kern w:val="2"/>
      <w:sz w:val="21"/>
      <w:szCs w:val="21"/>
      <w:lang w:val="en-US" w:eastAsia="zh-CN" w:bidi="ar-SA"/>
    </w:rPr>
  </w:style>
  <w:style w:type="character" w:customStyle="1" w:styleId="498">
    <w:name w:val="0表格 Char"/>
    <w:link w:val="499"/>
    <w:qFormat/>
    <w:uiPriority w:val="0"/>
    <w:rPr>
      <w:rFonts w:ascii="宋体" w:hAnsi="Arial"/>
      <w:kern w:val="2"/>
      <w:sz w:val="21"/>
      <w:szCs w:val="21"/>
    </w:rPr>
  </w:style>
  <w:style w:type="paragraph" w:customStyle="1" w:styleId="499">
    <w:name w:val="0表格"/>
    <w:basedOn w:val="1"/>
    <w:link w:val="498"/>
    <w:qFormat/>
    <w:uiPriority w:val="0"/>
    <w:pPr>
      <w:widowControl/>
      <w:spacing w:before="60" w:after="60"/>
      <w:jc w:val="center"/>
    </w:pPr>
    <w:rPr>
      <w:rFonts w:ascii="宋体" w:hAnsi="Arial"/>
      <w:szCs w:val="21"/>
    </w:rPr>
  </w:style>
  <w:style w:type="character" w:customStyle="1" w:styleId="500">
    <w:name w:val="Line Number1"/>
    <w:qFormat/>
    <w:uiPriority w:val="0"/>
  </w:style>
  <w:style w:type="character" w:customStyle="1" w:styleId="501">
    <w:name w:val="Heading 7 Char"/>
    <w:qFormat/>
    <w:uiPriority w:val="99"/>
    <w:rPr>
      <w:rFonts w:ascii="Times New Roman" w:hAnsi="Times New Roman"/>
      <w:b/>
    </w:rPr>
  </w:style>
  <w:style w:type="character" w:customStyle="1" w:styleId="502">
    <w:name w:val="Char Char"/>
    <w:qFormat/>
    <w:uiPriority w:val="0"/>
    <w:rPr>
      <w:rFonts w:hint="eastAsia" w:ascii="宋体" w:hAnsi="宋体" w:eastAsia="宋体"/>
      <w:kern w:val="2"/>
      <w:sz w:val="24"/>
      <w:szCs w:val="24"/>
      <w:lang w:val="en-US" w:eastAsia="zh-CN" w:bidi="ar-SA"/>
    </w:rPr>
  </w:style>
  <w:style w:type="character" w:customStyle="1" w:styleId="503">
    <w:name w:val="无格式表格 31"/>
    <w:qFormat/>
    <w:uiPriority w:val="0"/>
    <w:rPr>
      <w:i/>
    </w:rPr>
  </w:style>
  <w:style w:type="character" w:customStyle="1" w:styleId="504">
    <w:name w:val="HTML 地址 Char1"/>
    <w:qFormat/>
    <w:uiPriority w:val="0"/>
    <w:rPr>
      <w:rFonts w:ascii="Times New Roman" w:hAnsi="Times New Roman" w:eastAsia="宋体" w:cs="Times New Roman"/>
      <w:i/>
      <w:iCs/>
      <w:szCs w:val="24"/>
    </w:rPr>
  </w:style>
  <w:style w:type="character" w:customStyle="1" w:styleId="505">
    <w:name w:val="称呼 字符1"/>
    <w:qFormat/>
    <w:uiPriority w:val="0"/>
    <w:rPr>
      <w:rFonts w:ascii="Calibri" w:hAnsi="Calibri" w:eastAsia="仿宋_GB2312" w:cs="Calibri"/>
      <w:kern w:val="0"/>
      <w:sz w:val="24"/>
    </w:rPr>
  </w:style>
  <w:style w:type="character" w:customStyle="1" w:styleId="506">
    <w:name w:val="表格样式 Char"/>
    <w:link w:val="507"/>
    <w:qFormat/>
    <w:uiPriority w:val="99"/>
    <w:rPr>
      <w:rFonts w:ascii="Times New Roman" w:hAnsi="Times New Roman" w:eastAsia="仿宋_GB2312"/>
      <w:sz w:val="24"/>
      <w:szCs w:val="24"/>
    </w:rPr>
  </w:style>
  <w:style w:type="paragraph" w:customStyle="1" w:styleId="507">
    <w:name w:val="表格样式"/>
    <w:basedOn w:val="1"/>
    <w:link w:val="506"/>
    <w:qFormat/>
    <w:uiPriority w:val="99"/>
    <w:pPr>
      <w:adjustRightInd w:val="0"/>
      <w:contextualSpacing/>
      <w:jc w:val="center"/>
    </w:pPr>
    <w:rPr>
      <w:rFonts w:eastAsia="仿宋_GB2312"/>
      <w:kern w:val="0"/>
      <w:sz w:val="24"/>
    </w:rPr>
  </w:style>
  <w:style w:type="character" w:customStyle="1" w:styleId="508">
    <w:name w:val="公司签报-正文 Char"/>
    <w:link w:val="509"/>
    <w:qFormat/>
    <w:uiPriority w:val="0"/>
    <w:rPr>
      <w:rFonts w:ascii="仿宋_GB2312" w:hAnsi="宋体"/>
      <w:sz w:val="32"/>
      <w:szCs w:val="32"/>
    </w:rPr>
  </w:style>
  <w:style w:type="paragraph" w:customStyle="1" w:styleId="509">
    <w:name w:val="公司签报-正文"/>
    <w:link w:val="508"/>
    <w:qFormat/>
    <w:uiPriority w:val="0"/>
    <w:pPr>
      <w:ind w:firstLine="200" w:firstLineChars="200"/>
    </w:pPr>
    <w:rPr>
      <w:rFonts w:ascii="仿宋_GB2312" w:hAnsi="宋体" w:eastAsia="宋体" w:cs="Times New Roman"/>
      <w:sz w:val="32"/>
      <w:szCs w:val="32"/>
      <w:lang w:val="en-US" w:eastAsia="zh-CN" w:bidi="ar-SA"/>
    </w:rPr>
  </w:style>
  <w:style w:type="character" w:customStyle="1" w:styleId="510">
    <w:name w:val="Normal Paragraph Char Char Char Char Char Char"/>
    <w:qFormat/>
    <w:uiPriority w:val="0"/>
    <w:rPr>
      <w:sz w:val="24"/>
      <w:szCs w:val="24"/>
    </w:rPr>
  </w:style>
  <w:style w:type="character" w:customStyle="1" w:styleId="511">
    <w:name w:val="Grid Table 1 Light1"/>
    <w:qFormat/>
    <w:uiPriority w:val="0"/>
    <w:rPr>
      <w:i/>
      <w:smallCaps/>
      <w:spacing w:val="5"/>
    </w:rPr>
  </w:style>
  <w:style w:type="character" w:customStyle="1" w:styleId="512">
    <w:name w:val="正文文本缩进 2 Char2"/>
    <w:qFormat/>
    <w:uiPriority w:val="99"/>
    <w:rPr>
      <w:rFonts w:ascii="宋体" w:hAnsi="Times New Roman" w:eastAsia="宋体" w:cs="Times New Roman"/>
      <w:kern w:val="0"/>
      <w:sz w:val="28"/>
      <w:szCs w:val="20"/>
    </w:rPr>
  </w:style>
  <w:style w:type="character" w:customStyle="1" w:styleId="513">
    <w:name w:val="批注文字 Char3"/>
    <w:qFormat/>
    <w:uiPriority w:val="99"/>
    <w:rPr>
      <w:rFonts w:ascii="宋体" w:hAnsi="宋体" w:eastAsia="宋体"/>
      <w:sz w:val="24"/>
      <w:szCs w:val="24"/>
    </w:rPr>
  </w:style>
  <w:style w:type="character" w:customStyle="1" w:styleId="514">
    <w:name w:val="批注框文本 字符2"/>
    <w:qFormat/>
    <w:uiPriority w:val="99"/>
    <w:rPr>
      <w:sz w:val="18"/>
      <w:szCs w:val="18"/>
    </w:rPr>
  </w:style>
  <w:style w:type="character" w:customStyle="1" w:styleId="515">
    <w:name w:val="Char Char51"/>
    <w:qFormat/>
    <w:uiPriority w:val="0"/>
    <w:rPr>
      <w:rFonts w:eastAsia="宋体"/>
      <w:b/>
      <w:bCs/>
      <w:kern w:val="2"/>
      <w:sz w:val="21"/>
      <w:szCs w:val="24"/>
      <w:lang w:val="en-US" w:eastAsia="zh-CN" w:bidi="ar-SA"/>
    </w:rPr>
  </w:style>
  <w:style w:type="character" w:customStyle="1" w:styleId="516">
    <w:name w:val="图 格式 Char Char"/>
    <w:link w:val="517"/>
    <w:qFormat/>
    <w:uiPriority w:val="0"/>
    <w:rPr>
      <w:rFonts w:ascii="黑体" w:hAnsi="黑体"/>
    </w:rPr>
  </w:style>
  <w:style w:type="paragraph" w:customStyle="1" w:styleId="517">
    <w:name w:val="图 格式"/>
    <w:basedOn w:val="1"/>
    <w:next w:val="1"/>
    <w:link w:val="516"/>
    <w:qFormat/>
    <w:uiPriority w:val="0"/>
    <w:pPr>
      <w:widowControl/>
      <w:spacing w:line="360" w:lineRule="auto"/>
      <w:ind w:firstLine="200" w:firstLineChars="200"/>
      <w:jc w:val="center"/>
    </w:pPr>
    <w:rPr>
      <w:rFonts w:ascii="黑体" w:hAnsi="黑体"/>
      <w:kern w:val="0"/>
      <w:sz w:val="20"/>
      <w:szCs w:val="20"/>
    </w:rPr>
  </w:style>
  <w:style w:type="character" w:customStyle="1" w:styleId="518">
    <w:name w:val="标题 4 字符2"/>
    <w:qFormat/>
    <w:uiPriority w:val="61"/>
    <w:rPr>
      <w:rFonts w:ascii="黑体" w:hAnsi="黑体" w:eastAsia="黑体"/>
      <w:b/>
      <w:bCs/>
      <w:sz w:val="21"/>
      <w:szCs w:val="21"/>
    </w:rPr>
  </w:style>
  <w:style w:type="character" w:customStyle="1" w:styleId="519">
    <w:name w:val="Figure Char"/>
    <w:unhideWhenUsed/>
    <w:qFormat/>
    <w:uiPriority w:val="0"/>
    <w:rPr>
      <w:rFonts w:ascii="Calibri" w:hAnsi="Calibri" w:cs="Calibri"/>
      <w:kern w:val="2"/>
      <w:sz w:val="21"/>
      <w:szCs w:val="22"/>
    </w:rPr>
  </w:style>
  <w:style w:type="character" w:customStyle="1" w:styleId="520">
    <w:name w:val="表头 Char"/>
    <w:link w:val="521"/>
    <w:qFormat/>
    <w:locked/>
    <w:uiPriority w:val="0"/>
    <w:rPr>
      <w:rFonts w:ascii="Arial Narrow" w:hAnsi="Arial Narrow" w:eastAsia="仿宋"/>
      <w:b/>
      <w:bCs/>
      <w:kern w:val="2"/>
      <w:sz w:val="24"/>
      <w:szCs w:val="24"/>
    </w:rPr>
  </w:style>
  <w:style w:type="paragraph" w:customStyle="1" w:styleId="521">
    <w:name w:val="表头"/>
    <w:basedOn w:val="2"/>
    <w:link w:val="520"/>
    <w:qFormat/>
    <w:uiPriority w:val="0"/>
    <w:pPr>
      <w:adjustRightInd w:val="0"/>
      <w:snapToGrid w:val="0"/>
      <w:ind w:firstLine="0"/>
      <w:jc w:val="center"/>
    </w:pPr>
    <w:rPr>
      <w:rFonts w:ascii="Arial Narrow" w:hAnsi="Arial Narrow" w:eastAsia="仿宋"/>
      <w:b/>
      <w:bCs/>
      <w:kern w:val="2"/>
    </w:rPr>
  </w:style>
  <w:style w:type="character" w:customStyle="1" w:styleId="522">
    <w:name w:val="apple-converted-space"/>
    <w:qFormat/>
    <w:uiPriority w:val="0"/>
  </w:style>
  <w:style w:type="character" w:customStyle="1" w:styleId="523">
    <w:name w:val="标题 1 字符2"/>
    <w:qFormat/>
    <w:uiPriority w:val="0"/>
    <w:rPr>
      <w:rFonts w:ascii="黑体" w:hAnsi="黑体" w:eastAsia="黑体"/>
      <w:b/>
      <w:bCs/>
      <w:kern w:val="44"/>
      <w:sz w:val="28"/>
      <w:szCs w:val="28"/>
    </w:rPr>
  </w:style>
  <w:style w:type="character" w:customStyle="1" w:styleId="524">
    <w:name w:val="宋体小四居中 Char"/>
    <w:link w:val="525"/>
    <w:qFormat/>
    <w:locked/>
    <w:uiPriority w:val="0"/>
    <w:rPr>
      <w:rFonts w:ascii="宋体" w:hAnsi="宋体"/>
      <w:bCs/>
      <w:sz w:val="24"/>
      <w:szCs w:val="24"/>
      <w:lang w:val="zh-CN"/>
    </w:rPr>
  </w:style>
  <w:style w:type="paragraph" w:customStyle="1" w:styleId="525">
    <w:name w:val="宋体小四居中"/>
    <w:basedOn w:val="22"/>
    <w:link w:val="524"/>
    <w:qFormat/>
    <w:uiPriority w:val="0"/>
    <w:pPr>
      <w:keepNext/>
      <w:widowControl/>
      <w:spacing w:before="0" w:after="0" w:line="360" w:lineRule="auto"/>
      <w:ind w:firstLine="432"/>
    </w:pPr>
    <w:rPr>
      <w:rFonts w:ascii="宋体" w:hAnsi="宋体" w:eastAsia="宋体" w:cs="Times New Roman"/>
      <w:bCs/>
      <w:kern w:val="0"/>
      <w:sz w:val="24"/>
      <w:szCs w:val="24"/>
      <w:lang w:val="zh-CN"/>
    </w:rPr>
  </w:style>
  <w:style w:type="character" w:customStyle="1" w:styleId="526">
    <w:name w:val="标题 7 Char3"/>
    <w:qFormat/>
    <w:uiPriority w:val="0"/>
    <w:rPr>
      <w:rFonts w:hint="eastAsia" w:ascii="黑体" w:hAnsi="黑体" w:eastAsia="黑体"/>
      <w:b/>
      <w:bCs/>
      <w:kern w:val="2"/>
      <w:sz w:val="18"/>
      <w:szCs w:val="24"/>
    </w:rPr>
  </w:style>
  <w:style w:type="character" w:customStyle="1" w:styleId="527">
    <w:name w:val="表格内93 Char"/>
    <w:link w:val="528"/>
    <w:qFormat/>
    <w:locked/>
    <w:uiPriority w:val="0"/>
    <w:rPr>
      <w:rFonts w:ascii="宋体" w:hAnsi="宋体" w:eastAsia="仿宋_GB2312" w:cs="宋体"/>
      <w:bCs/>
      <w:color w:val="000000"/>
      <w:sz w:val="24"/>
      <w:szCs w:val="21"/>
      <w:lang w:val="zh-CN"/>
    </w:rPr>
  </w:style>
  <w:style w:type="paragraph" w:customStyle="1" w:styleId="528">
    <w:name w:val="表格内93"/>
    <w:basedOn w:val="1"/>
    <w:link w:val="527"/>
    <w:qFormat/>
    <w:uiPriority w:val="0"/>
    <w:pPr>
      <w:widowControl/>
      <w:spacing w:line="360" w:lineRule="auto"/>
      <w:ind w:firstLine="432"/>
    </w:pPr>
    <w:rPr>
      <w:rFonts w:ascii="宋体" w:hAnsi="宋体" w:eastAsia="仿宋_GB2312" w:cs="宋体"/>
      <w:bCs/>
      <w:color w:val="000000"/>
      <w:kern w:val="0"/>
      <w:sz w:val="24"/>
      <w:szCs w:val="21"/>
      <w:lang w:val="zh-CN"/>
    </w:rPr>
  </w:style>
  <w:style w:type="character" w:customStyle="1" w:styleId="529">
    <w:name w:val="SSTemplateField"/>
    <w:qFormat/>
    <w:uiPriority w:val="99"/>
    <w:rPr>
      <w:rFonts w:ascii="Lucida Sans" w:hAnsi="Lucida Sans" w:cs="Lucida Sans"/>
      <w:b/>
      <w:bCs/>
      <w:color w:val="FFFFFF"/>
      <w:sz w:val="16"/>
      <w:szCs w:val="16"/>
      <w:shd w:val="clear" w:color="auto" w:fill="FF0000"/>
    </w:rPr>
  </w:style>
  <w:style w:type="character" w:customStyle="1" w:styleId="530">
    <w:name w:val="ZB5 Char Char"/>
    <w:link w:val="531"/>
    <w:qFormat/>
    <w:locked/>
    <w:uiPriority w:val="0"/>
    <w:rPr>
      <w:rFonts w:ascii="Consolas" w:hAnsi="Consolas" w:eastAsia="方正中等线简体" w:cs="Consolas"/>
      <w:sz w:val="22"/>
    </w:rPr>
  </w:style>
  <w:style w:type="paragraph" w:customStyle="1" w:styleId="531">
    <w:name w:val="ZB5"/>
    <w:basedOn w:val="1"/>
    <w:link w:val="530"/>
    <w:qFormat/>
    <w:uiPriority w:val="0"/>
    <w:pPr>
      <w:spacing w:line="400" w:lineRule="exact"/>
      <w:ind w:firstLine="200" w:firstLineChars="200"/>
    </w:pPr>
    <w:rPr>
      <w:rFonts w:ascii="Consolas" w:hAnsi="Consolas" w:eastAsia="方正中等线简体" w:cs="Consolas"/>
      <w:kern w:val="0"/>
      <w:sz w:val="22"/>
      <w:szCs w:val="20"/>
    </w:rPr>
  </w:style>
  <w:style w:type="character" w:customStyle="1" w:styleId="532">
    <w:name w:val="wang正文 Char"/>
    <w:link w:val="533"/>
    <w:semiHidden/>
    <w:qFormat/>
    <w:uiPriority w:val="0"/>
    <w:rPr>
      <w:rFonts w:ascii="Times New Roman" w:hAnsi="Times New Roman"/>
      <w:sz w:val="21"/>
      <w:lang w:val="zh-CN"/>
    </w:rPr>
  </w:style>
  <w:style w:type="paragraph" w:customStyle="1" w:styleId="533">
    <w:name w:val="wang正文"/>
    <w:basedOn w:val="1"/>
    <w:link w:val="532"/>
    <w:semiHidden/>
    <w:qFormat/>
    <w:uiPriority w:val="0"/>
    <w:pPr>
      <w:tabs>
        <w:tab w:val="left" w:pos="6840"/>
      </w:tabs>
      <w:topLinePunct/>
      <w:ind w:firstLine="420" w:firstLineChars="200"/>
    </w:pPr>
    <w:rPr>
      <w:kern w:val="0"/>
      <w:szCs w:val="20"/>
      <w:lang w:val="zh-CN"/>
    </w:rPr>
  </w:style>
  <w:style w:type="character" w:customStyle="1" w:styleId="534">
    <w:name w:val="syxm Char"/>
    <w:link w:val="535"/>
    <w:qFormat/>
    <w:uiPriority w:val="0"/>
    <w:rPr>
      <w:rFonts w:eastAsia="黑体"/>
      <w:b/>
      <w:bCs/>
      <w:kern w:val="44"/>
      <w:sz w:val="32"/>
      <w:szCs w:val="32"/>
    </w:rPr>
  </w:style>
  <w:style w:type="paragraph" w:customStyle="1" w:styleId="535">
    <w:name w:val="syxm"/>
    <w:basedOn w:val="4"/>
    <w:link w:val="534"/>
    <w:qFormat/>
    <w:uiPriority w:val="0"/>
    <w:pPr>
      <w:topLinePunct/>
      <w:spacing w:before="312" w:after="312" w:line="240" w:lineRule="auto"/>
      <w:contextualSpacing/>
      <w:jc w:val="center"/>
      <w:textAlignment w:val="baseline"/>
    </w:pPr>
    <w:rPr>
      <w:rFonts w:ascii="Calibri" w:hAnsi="Calibri"/>
      <w:sz w:val="32"/>
      <w:szCs w:val="32"/>
    </w:rPr>
  </w:style>
  <w:style w:type="character" w:customStyle="1" w:styleId="536">
    <w:name w:val="Char Char21"/>
    <w:qFormat/>
    <w:uiPriority w:val="0"/>
    <w:rPr>
      <w:rFonts w:ascii="宋体" w:hAnsi="宋体"/>
      <w:b/>
      <w:color w:val="4A442A"/>
      <w:kern w:val="2"/>
      <w:sz w:val="32"/>
    </w:rPr>
  </w:style>
  <w:style w:type="character" w:customStyle="1" w:styleId="537">
    <w:name w:val="Footnote Text Char1"/>
    <w:qFormat/>
    <w:uiPriority w:val="0"/>
    <w:rPr>
      <w:kern w:val="2"/>
    </w:rPr>
  </w:style>
  <w:style w:type="character" w:customStyle="1" w:styleId="538">
    <w:name w:val="Bulletin Number Char"/>
    <w:link w:val="539"/>
    <w:qFormat/>
    <w:uiPriority w:val="0"/>
    <w:rPr>
      <w:rFonts w:ascii="Times New Roman" w:hAnsi="Times New Roman"/>
      <w:kern w:val="28"/>
      <w:sz w:val="24"/>
      <w:lang w:val="zh-CN"/>
    </w:rPr>
  </w:style>
  <w:style w:type="paragraph" w:customStyle="1" w:styleId="539">
    <w:name w:val="Bulletin Number"/>
    <w:basedOn w:val="540"/>
    <w:link w:val="538"/>
    <w:qFormat/>
    <w:uiPriority w:val="0"/>
    <w:pPr>
      <w:adjustRightInd/>
      <w:spacing w:line="360" w:lineRule="auto"/>
      <w:ind w:left="0" w:firstLine="0"/>
    </w:pPr>
    <w:rPr>
      <w:rFonts w:ascii="Times New Roman" w:hAnsi="Times New Roman" w:eastAsia="宋体"/>
      <w:lang w:val="zh-CN"/>
    </w:rPr>
  </w:style>
  <w:style w:type="paragraph" w:customStyle="1" w:styleId="540">
    <w:name w:val="Bulletin normal"/>
    <w:basedOn w:val="1"/>
    <w:link w:val="541"/>
    <w:qFormat/>
    <w:uiPriority w:val="0"/>
    <w:pPr>
      <w:widowControl/>
      <w:adjustRightInd w:val="0"/>
      <w:spacing w:before="120" w:after="120"/>
      <w:ind w:left="833" w:hanging="408"/>
      <w:contextualSpacing/>
      <w:jc w:val="left"/>
    </w:pPr>
    <w:rPr>
      <w:rFonts w:ascii="Calibri" w:hAnsi="Calibri" w:eastAsia="仿宋_GB2312"/>
      <w:kern w:val="28"/>
      <w:sz w:val="24"/>
      <w:szCs w:val="20"/>
    </w:rPr>
  </w:style>
  <w:style w:type="character" w:customStyle="1" w:styleId="541">
    <w:name w:val="Bulletin normal Char"/>
    <w:link w:val="540"/>
    <w:qFormat/>
    <w:locked/>
    <w:uiPriority w:val="0"/>
    <w:rPr>
      <w:rFonts w:eastAsia="仿宋_GB2312"/>
      <w:kern w:val="28"/>
      <w:sz w:val="24"/>
    </w:rPr>
  </w:style>
  <w:style w:type="character" w:customStyle="1" w:styleId="542">
    <w:name w:val="表格正文居左 Char"/>
    <w:link w:val="543"/>
    <w:qFormat/>
    <w:locked/>
    <w:uiPriority w:val="0"/>
    <w:rPr>
      <w:rFonts w:ascii="Times New Roman" w:hAnsi="Times New Roman" w:eastAsia="仿宋_GB2312"/>
      <w:sz w:val="24"/>
      <w:szCs w:val="24"/>
    </w:rPr>
  </w:style>
  <w:style w:type="paragraph" w:customStyle="1" w:styleId="543">
    <w:name w:val="表格正文居左"/>
    <w:basedOn w:val="1"/>
    <w:link w:val="542"/>
    <w:qFormat/>
    <w:uiPriority w:val="0"/>
    <w:pPr>
      <w:adjustRightInd w:val="0"/>
      <w:spacing w:before="60" w:after="60"/>
      <w:contextualSpacing/>
      <w:jc w:val="left"/>
    </w:pPr>
    <w:rPr>
      <w:rFonts w:eastAsia="仿宋_GB2312"/>
      <w:kern w:val="0"/>
      <w:sz w:val="24"/>
    </w:rPr>
  </w:style>
  <w:style w:type="character" w:customStyle="1" w:styleId="544">
    <w:name w:val="SGCC Numbering 1 Char Char"/>
    <w:link w:val="545"/>
    <w:qFormat/>
    <w:uiPriority w:val="0"/>
    <w:rPr>
      <w:rFonts w:ascii="宋体" w:hAnsi="宋体"/>
      <w:sz w:val="22"/>
      <w:lang w:val="zh-CN"/>
    </w:rPr>
  </w:style>
  <w:style w:type="paragraph" w:customStyle="1" w:styleId="545">
    <w:name w:val="SGCC Numbering 1"/>
    <w:basedOn w:val="1"/>
    <w:link w:val="544"/>
    <w:qFormat/>
    <w:uiPriority w:val="0"/>
    <w:pPr>
      <w:widowControl/>
      <w:tabs>
        <w:tab w:val="left" w:pos="360"/>
        <w:tab w:val="left" w:pos="420"/>
        <w:tab w:val="left" w:pos="720"/>
      </w:tabs>
      <w:spacing w:before="120"/>
      <w:ind w:left="2880" w:firstLine="200" w:firstLineChars="200"/>
      <w:jc w:val="left"/>
    </w:pPr>
    <w:rPr>
      <w:rFonts w:ascii="宋体" w:hAnsi="宋体"/>
      <w:kern w:val="0"/>
      <w:sz w:val="22"/>
      <w:szCs w:val="20"/>
      <w:lang w:val="zh-CN"/>
    </w:rPr>
  </w:style>
  <w:style w:type="character" w:customStyle="1" w:styleId="546">
    <w:name w:val="业模6级标题 Char"/>
    <w:link w:val="547"/>
    <w:qFormat/>
    <w:locked/>
    <w:uiPriority w:val="99"/>
    <w:rPr>
      <w:rFonts w:ascii="黑体" w:hAnsi="黑体" w:eastAsia="黑体"/>
      <w:sz w:val="24"/>
      <w:szCs w:val="24"/>
      <w:lang w:val="zh-CN"/>
    </w:rPr>
  </w:style>
  <w:style w:type="paragraph" w:customStyle="1" w:styleId="547">
    <w:name w:val="业模6级标题"/>
    <w:basedOn w:val="9"/>
    <w:link w:val="546"/>
    <w:qFormat/>
    <w:uiPriority w:val="99"/>
    <w:pPr>
      <w:widowControl/>
      <w:tabs>
        <w:tab w:val="left" w:pos="0"/>
        <w:tab w:val="clear" w:pos="1152"/>
      </w:tabs>
      <w:spacing w:before="120" w:after="120" w:line="360" w:lineRule="auto"/>
      <w:ind w:left="567" w:firstLine="0"/>
    </w:pPr>
    <w:rPr>
      <w:rFonts w:ascii="黑体" w:hAnsi="黑体"/>
      <w:b w:val="0"/>
      <w:bCs w:val="0"/>
      <w:kern w:val="0"/>
      <w:lang w:val="zh-CN"/>
    </w:rPr>
  </w:style>
  <w:style w:type="character" w:customStyle="1" w:styleId="548">
    <w:name w:val="jl 正文 Char Char Char"/>
    <w:link w:val="549"/>
    <w:semiHidden/>
    <w:qFormat/>
    <w:uiPriority w:val="0"/>
    <w:rPr>
      <w:rFonts w:ascii="宋体" w:hAnsi="Times New Roman"/>
      <w:kern w:val="2"/>
      <w:sz w:val="24"/>
      <w:szCs w:val="24"/>
      <w:lang w:val="zh-CN"/>
    </w:rPr>
  </w:style>
  <w:style w:type="paragraph" w:customStyle="1" w:styleId="549">
    <w:name w:val="jl 正文 Char Char"/>
    <w:basedOn w:val="1"/>
    <w:link w:val="548"/>
    <w:semiHidden/>
    <w:qFormat/>
    <w:uiPriority w:val="0"/>
    <w:pPr>
      <w:autoSpaceDE w:val="0"/>
      <w:autoSpaceDN w:val="0"/>
      <w:adjustRightInd w:val="0"/>
      <w:ind w:firstLine="200" w:firstLineChars="200"/>
      <w:jc w:val="left"/>
      <w:textAlignment w:val="baseline"/>
    </w:pPr>
    <w:rPr>
      <w:rFonts w:ascii="宋体"/>
      <w:sz w:val="24"/>
      <w:lang w:val="zh-CN"/>
    </w:rPr>
  </w:style>
  <w:style w:type="character" w:customStyle="1" w:styleId="550">
    <w:name w:val="标题 1 Char2"/>
    <w:qFormat/>
    <w:uiPriority w:val="0"/>
    <w:rPr>
      <w:rFonts w:ascii="黑体" w:hAnsi="黑体" w:eastAsia="黑体"/>
      <w:b/>
      <w:bCs/>
      <w:kern w:val="44"/>
      <w:sz w:val="28"/>
      <w:szCs w:val="28"/>
    </w:rPr>
  </w:style>
  <w:style w:type="character" w:customStyle="1" w:styleId="551">
    <w:name w:val="文字 Char"/>
    <w:qFormat/>
    <w:uiPriority w:val="0"/>
    <w:rPr>
      <w:rFonts w:ascii="宋体" w:hAnsi="Arial" w:cs="Arial"/>
      <w:bCs/>
      <w:color w:val="000000"/>
      <w:sz w:val="28"/>
    </w:rPr>
  </w:style>
  <w:style w:type="character" w:customStyle="1" w:styleId="552">
    <w:name w:val="样式 样式 样式 样式 样式 标题 6 + 小四 段前: 0 磅 + 右侧:  1 字符 + 右侧:  1 字符 + 右侧:  ... Char"/>
    <w:link w:val="553"/>
    <w:qFormat/>
    <w:locked/>
    <w:uiPriority w:val="0"/>
    <w:rPr>
      <w:rFonts w:ascii="仿宋_GB2312" w:hAnsi="宋体" w:eastAsia="黑体" w:cs="宋体"/>
      <w:bCs/>
      <w:kern w:val="2"/>
      <w:sz w:val="24"/>
      <w:lang w:val="zh-CN"/>
    </w:rPr>
  </w:style>
  <w:style w:type="paragraph" w:customStyle="1" w:styleId="553">
    <w:name w:val="样式 样式 样式 样式 样式 标题 6 + 小四 段前: 0 磅 + 右侧:  1 字符 + 右侧:  1 字符 + 右侧:  ..."/>
    <w:basedOn w:val="1"/>
    <w:link w:val="552"/>
    <w:qFormat/>
    <w:uiPriority w:val="0"/>
    <w:pPr>
      <w:tabs>
        <w:tab w:val="left" w:pos="372"/>
        <w:tab w:val="left" w:pos="3260"/>
      </w:tabs>
      <w:spacing w:line="360" w:lineRule="auto"/>
      <w:ind w:left="3260" w:right="100" w:rightChars="100" w:hanging="1134"/>
      <w:jc w:val="left"/>
      <w:outlineLvl w:val="5"/>
    </w:pPr>
    <w:rPr>
      <w:rFonts w:ascii="仿宋_GB2312" w:hAnsi="宋体" w:eastAsia="黑体" w:cs="宋体"/>
      <w:bCs/>
      <w:sz w:val="24"/>
      <w:szCs w:val="20"/>
      <w:lang w:val="zh-CN"/>
    </w:rPr>
  </w:style>
  <w:style w:type="character" w:customStyle="1" w:styleId="554">
    <w:name w:val="表图_宋体小四居中 Char"/>
    <w:link w:val="555"/>
    <w:qFormat/>
    <w:locked/>
    <w:uiPriority w:val="0"/>
    <w:rPr>
      <w:rFonts w:ascii="宋体" w:hAnsi="宋体" w:eastAsia="黑体" w:cs="宋体"/>
      <w:b/>
      <w:kern w:val="2"/>
      <w:sz w:val="24"/>
      <w:szCs w:val="24"/>
      <w:lang w:val="zh-CN"/>
    </w:rPr>
  </w:style>
  <w:style w:type="paragraph" w:customStyle="1" w:styleId="555">
    <w:name w:val="表图_宋体小四居中"/>
    <w:basedOn w:val="22"/>
    <w:link w:val="554"/>
    <w:qFormat/>
    <w:uiPriority w:val="0"/>
    <w:pPr>
      <w:widowControl/>
      <w:spacing w:before="0" w:after="0" w:line="360" w:lineRule="auto"/>
      <w:ind w:firstLine="432"/>
    </w:pPr>
    <w:rPr>
      <w:rFonts w:ascii="宋体" w:hAnsi="宋体" w:cs="宋体"/>
      <w:b/>
      <w:sz w:val="24"/>
      <w:szCs w:val="24"/>
      <w:lang w:val="zh-CN"/>
    </w:rPr>
  </w:style>
  <w:style w:type="character" w:customStyle="1" w:styleId="556">
    <w:name w:val="普华正文 Char"/>
    <w:link w:val="557"/>
    <w:qFormat/>
    <w:uiPriority w:val="0"/>
    <w:rPr>
      <w:rFonts w:ascii="Times New Roman" w:hAnsi="Times New Roman"/>
      <w:sz w:val="24"/>
      <w:szCs w:val="24"/>
    </w:rPr>
  </w:style>
  <w:style w:type="paragraph" w:customStyle="1" w:styleId="557">
    <w:name w:val="普华正文"/>
    <w:basedOn w:val="1"/>
    <w:link w:val="556"/>
    <w:qFormat/>
    <w:uiPriority w:val="0"/>
    <w:pPr>
      <w:widowControl/>
      <w:spacing w:line="360" w:lineRule="auto"/>
      <w:ind w:firstLine="480" w:firstLineChars="200"/>
      <w:jc w:val="left"/>
    </w:pPr>
    <w:rPr>
      <w:kern w:val="0"/>
      <w:sz w:val="24"/>
    </w:rPr>
  </w:style>
  <w:style w:type="character" w:customStyle="1" w:styleId="558">
    <w:name w:val="Char Char31"/>
    <w:qFormat/>
    <w:locked/>
    <w:uiPriority w:val="0"/>
    <w:rPr>
      <w:rFonts w:ascii="宋体" w:hAnsi="宋体" w:eastAsia="宋体"/>
      <w:kern w:val="2"/>
      <w:sz w:val="21"/>
      <w:szCs w:val="24"/>
      <w:lang w:val="en-US" w:eastAsia="zh-CN" w:bidi="ar-SA"/>
    </w:rPr>
  </w:style>
  <w:style w:type="character" w:customStyle="1" w:styleId="559">
    <w:name w:val="标题 1 字符1"/>
    <w:qFormat/>
    <w:uiPriority w:val="99"/>
    <w:rPr>
      <w:b/>
      <w:bCs/>
      <w:kern w:val="44"/>
      <w:sz w:val="44"/>
      <w:szCs w:val="44"/>
    </w:rPr>
  </w:style>
  <w:style w:type="character" w:customStyle="1" w:styleId="560">
    <w:name w:val="注释标题 字符1"/>
    <w:qFormat/>
    <w:uiPriority w:val="0"/>
    <w:rPr>
      <w:rFonts w:ascii="Calibri" w:hAnsi="Calibri" w:eastAsia="仿宋_GB2312" w:cs="Calibri"/>
      <w:kern w:val="0"/>
      <w:sz w:val="24"/>
    </w:rPr>
  </w:style>
  <w:style w:type="character" w:customStyle="1" w:styleId="561">
    <w:name w:val="引用 Char2"/>
    <w:qFormat/>
    <w:uiPriority w:val="29"/>
    <w:rPr>
      <w:rFonts w:ascii="Calibri" w:hAnsi="Calibri" w:eastAsia="宋体" w:cs="Times New Roman"/>
      <w:i/>
      <w:iCs/>
      <w:color w:val="000000"/>
    </w:rPr>
  </w:style>
  <w:style w:type="character" w:customStyle="1" w:styleId="562">
    <w:name w:val="文章正文 Char Char"/>
    <w:link w:val="563"/>
    <w:qFormat/>
    <w:uiPriority w:val="0"/>
    <w:rPr>
      <w:sz w:val="28"/>
      <w:szCs w:val="28"/>
    </w:rPr>
  </w:style>
  <w:style w:type="paragraph" w:customStyle="1" w:styleId="563">
    <w:name w:val="文章正文"/>
    <w:basedOn w:val="1"/>
    <w:link w:val="562"/>
    <w:qFormat/>
    <w:uiPriority w:val="0"/>
    <w:pPr>
      <w:widowControl/>
      <w:adjustRightInd w:val="0"/>
      <w:spacing w:line="520" w:lineRule="exact"/>
      <w:ind w:firstLine="560" w:firstLineChars="200"/>
      <w:jc w:val="left"/>
      <w:textAlignment w:val="baseline"/>
    </w:pPr>
    <w:rPr>
      <w:rFonts w:ascii="Calibri" w:hAnsi="Calibri"/>
      <w:kern w:val="0"/>
      <w:sz w:val="28"/>
      <w:szCs w:val="28"/>
    </w:rPr>
  </w:style>
  <w:style w:type="character" w:customStyle="1" w:styleId="564">
    <w:name w:val="已访问的超链接1"/>
    <w:qFormat/>
    <w:uiPriority w:val="99"/>
    <w:rPr>
      <w:color w:val="800080"/>
      <w:u w:val="single"/>
    </w:rPr>
  </w:style>
  <w:style w:type="character" w:customStyle="1" w:styleId="565">
    <w:name w:val="表文本（居中） Char Char"/>
    <w:link w:val="566"/>
    <w:qFormat/>
    <w:uiPriority w:val="0"/>
    <w:rPr>
      <w:rFonts w:ascii="黑体" w:hAnsi="黑体"/>
    </w:rPr>
  </w:style>
  <w:style w:type="paragraph" w:customStyle="1" w:styleId="566">
    <w:name w:val="表文本（居中）"/>
    <w:basedOn w:val="1"/>
    <w:next w:val="1"/>
    <w:link w:val="565"/>
    <w:qFormat/>
    <w:uiPriority w:val="0"/>
    <w:pPr>
      <w:widowControl/>
      <w:ind w:firstLine="200" w:firstLineChars="200"/>
      <w:jc w:val="center"/>
    </w:pPr>
    <w:rPr>
      <w:rFonts w:ascii="黑体" w:hAnsi="黑体"/>
      <w:kern w:val="0"/>
      <w:sz w:val="20"/>
      <w:szCs w:val="20"/>
    </w:rPr>
  </w:style>
  <w:style w:type="character" w:customStyle="1" w:styleId="567">
    <w:name w:val="批注框文本 Char2"/>
    <w:semiHidden/>
    <w:qFormat/>
    <w:uiPriority w:val="99"/>
    <w:rPr>
      <w:kern w:val="2"/>
      <w:sz w:val="18"/>
      <w:szCs w:val="18"/>
    </w:rPr>
  </w:style>
  <w:style w:type="character" w:customStyle="1" w:styleId="568">
    <w:name w:val="command keywords"/>
    <w:unhideWhenUsed/>
    <w:qFormat/>
    <w:uiPriority w:val="0"/>
    <w:rPr>
      <w:rFonts w:hint="eastAsia" w:ascii="Arial" w:hAnsi="Arial" w:eastAsia="宋体"/>
      <w:b/>
      <w:color w:val="auto"/>
      <w:sz w:val="21"/>
    </w:rPr>
  </w:style>
  <w:style w:type="character" w:customStyle="1" w:styleId="569">
    <w:name w:val="公司文档正文段落 Char"/>
    <w:link w:val="570"/>
    <w:qFormat/>
    <w:uiPriority w:val="0"/>
    <w:rPr>
      <w:rFonts w:ascii="宋体" w:hAnsi="宋体"/>
      <w:sz w:val="24"/>
      <w:szCs w:val="24"/>
      <w:lang w:val="zh-CN"/>
    </w:rPr>
  </w:style>
  <w:style w:type="paragraph" w:customStyle="1" w:styleId="570">
    <w:name w:val="公司文档正文段落"/>
    <w:basedOn w:val="1"/>
    <w:link w:val="569"/>
    <w:qFormat/>
    <w:uiPriority w:val="0"/>
    <w:pPr>
      <w:widowControl/>
      <w:spacing w:line="360" w:lineRule="auto"/>
      <w:ind w:firstLine="420" w:firstLineChars="200"/>
      <w:jc w:val="left"/>
    </w:pPr>
    <w:rPr>
      <w:rFonts w:ascii="宋体" w:hAnsi="宋体"/>
      <w:kern w:val="0"/>
      <w:sz w:val="24"/>
      <w:lang w:val="zh-CN"/>
    </w:rPr>
  </w:style>
  <w:style w:type="character" w:customStyle="1" w:styleId="571">
    <w:name w:val="Lincer表格样式 Char"/>
    <w:qFormat/>
    <w:uiPriority w:val="99"/>
    <w:rPr>
      <w:rFonts w:ascii="Times New Roman" w:hAnsi="Times New Roman" w:cs="Times New Roman"/>
    </w:rPr>
  </w:style>
  <w:style w:type="character" w:customStyle="1" w:styleId="572">
    <w:name w:val="Char Char7"/>
    <w:qFormat/>
    <w:uiPriority w:val="0"/>
    <w:rPr>
      <w:i/>
      <w:iCs/>
      <w:kern w:val="2"/>
      <w:sz w:val="24"/>
      <w:szCs w:val="24"/>
    </w:rPr>
  </w:style>
  <w:style w:type="character" w:customStyle="1" w:styleId="573">
    <w:name w:val="标题 4 Char"/>
    <w:qFormat/>
    <w:uiPriority w:val="0"/>
    <w:rPr>
      <w:rFonts w:ascii="黑体" w:hAnsi="黑体" w:eastAsia="黑体" w:cs="Times New Roman"/>
      <w:b/>
      <w:bCs/>
      <w:sz w:val="30"/>
      <w:szCs w:val="21"/>
    </w:rPr>
  </w:style>
  <w:style w:type="character" w:customStyle="1" w:styleId="574">
    <w:name w:val="Bulletin normal Char Char"/>
    <w:qFormat/>
    <w:uiPriority w:val="0"/>
    <w:rPr>
      <w:rFonts w:ascii="Calibri" w:hAnsi="Calibri"/>
      <w:kern w:val="28"/>
      <w:sz w:val="24"/>
    </w:rPr>
  </w:style>
  <w:style w:type="character" w:customStyle="1" w:styleId="575">
    <w:name w:val="无格式表格 41"/>
    <w:qFormat/>
    <w:uiPriority w:val="0"/>
    <w:rPr>
      <w:b/>
      <w:bCs/>
      <w:i/>
      <w:iCs/>
      <w:color w:val="4F81BD"/>
    </w:rPr>
  </w:style>
  <w:style w:type="character" w:customStyle="1" w:styleId="576">
    <w:name w:val="No Spacing Char"/>
    <w:link w:val="577"/>
    <w:qFormat/>
    <w:uiPriority w:val="0"/>
    <w:rPr>
      <w:sz w:val="22"/>
      <w:szCs w:val="21"/>
    </w:rPr>
  </w:style>
  <w:style w:type="paragraph" w:customStyle="1" w:styleId="577">
    <w:name w:val="No Spacing1"/>
    <w:link w:val="576"/>
    <w:qFormat/>
    <w:uiPriority w:val="0"/>
    <w:rPr>
      <w:rFonts w:ascii="Calibri" w:hAnsi="Calibri" w:eastAsia="宋体" w:cs="Times New Roman"/>
      <w:sz w:val="22"/>
      <w:szCs w:val="21"/>
      <w:lang w:val="en-US" w:eastAsia="zh-CN" w:bidi="ar-SA"/>
    </w:rPr>
  </w:style>
  <w:style w:type="character" w:customStyle="1" w:styleId="578">
    <w:name w:val="无格式表格 43"/>
    <w:qFormat/>
    <w:uiPriority w:val="0"/>
    <w:rPr>
      <w:b/>
      <w:bCs/>
      <w:i/>
      <w:iCs/>
      <w:color w:val="4F81BD"/>
    </w:rPr>
  </w:style>
  <w:style w:type="character" w:customStyle="1" w:styleId="579">
    <w:name w:val="结束语 字符2"/>
    <w:semiHidden/>
    <w:qFormat/>
    <w:uiPriority w:val="99"/>
    <w:rPr>
      <w:rFonts w:hint="default" w:ascii="Times New Roman" w:hAnsi="Times New Roman" w:cs="Times New Roman"/>
      <w:kern w:val="2"/>
      <w:sz w:val="21"/>
      <w:szCs w:val="24"/>
    </w:rPr>
  </w:style>
  <w:style w:type="character" w:customStyle="1" w:styleId="580">
    <w:name w:val="表格内容-自己 Char"/>
    <w:link w:val="581"/>
    <w:qFormat/>
    <w:locked/>
    <w:uiPriority w:val="0"/>
    <w:rPr>
      <w:rFonts w:ascii="仿宋_GB2312" w:hAnsi="宋体" w:eastAsia="仿宋_GB2312" w:cs="宋体"/>
      <w:bCs/>
      <w:kern w:val="2"/>
      <w:sz w:val="24"/>
      <w:szCs w:val="24"/>
      <w:lang w:val="zh-CN"/>
    </w:rPr>
  </w:style>
  <w:style w:type="paragraph" w:customStyle="1" w:styleId="581">
    <w:name w:val="表格内容-自己"/>
    <w:basedOn w:val="1"/>
    <w:link w:val="580"/>
    <w:qFormat/>
    <w:uiPriority w:val="0"/>
    <w:pPr>
      <w:spacing w:line="360" w:lineRule="auto"/>
      <w:ind w:firstLine="432"/>
    </w:pPr>
    <w:rPr>
      <w:rFonts w:ascii="仿宋_GB2312" w:hAnsi="宋体" w:eastAsia="仿宋_GB2312" w:cs="宋体"/>
      <w:bCs/>
      <w:sz w:val="24"/>
      <w:lang w:val="zh-CN"/>
    </w:rPr>
  </w:style>
  <w:style w:type="character" w:customStyle="1" w:styleId="582">
    <w:name w:val="正文强调字符"/>
    <w:qFormat/>
    <w:uiPriority w:val="0"/>
    <w:rPr>
      <w:b/>
    </w:rPr>
  </w:style>
  <w:style w:type="character" w:customStyle="1" w:styleId="583">
    <w:name w:val="Header Char1"/>
    <w:semiHidden/>
    <w:qFormat/>
    <w:uiPriority w:val="99"/>
    <w:rPr>
      <w:sz w:val="18"/>
    </w:rPr>
  </w:style>
  <w:style w:type="character" w:customStyle="1" w:styleId="584">
    <w:name w:val="text_031"/>
    <w:qFormat/>
    <w:uiPriority w:val="0"/>
    <w:rPr>
      <w:rFonts w:hint="default" w:ascii="ˎ̥" w:hAnsi="ˎ̥"/>
      <w:b/>
      <w:bCs/>
      <w:color w:val="444444"/>
      <w:sz w:val="19"/>
      <w:szCs w:val="19"/>
    </w:rPr>
  </w:style>
  <w:style w:type="character" w:customStyle="1" w:styleId="585">
    <w:name w:val="con"/>
    <w:qFormat/>
    <w:uiPriority w:val="0"/>
  </w:style>
  <w:style w:type="character" w:customStyle="1" w:styleId="586">
    <w:name w:val="样式 ph 封面图片格式"/>
    <w:qFormat/>
    <w:uiPriority w:val="0"/>
    <w:rPr>
      <w:rFonts w:hint="default" w:ascii="Calibri" w:hAnsi="Calibri"/>
    </w:rPr>
  </w:style>
  <w:style w:type="character" w:customStyle="1" w:styleId="587">
    <w:name w:val="无格式表格 35"/>
    <w:qFormat/>
    <w:uiPriority w:val="0"/>
    <w:rPr>
      <w:i/>
    </w:rPr>
  </w:style>
  <w:style w:type="character" w:customStyle="1" w:styleId="588">
    <w:name w:val="样式 标题 1 + 加粗 Char"/>
    <w:link w:val="589"/>
    <w:qFormat/>
    <w:uiPriority w:val="0"/>
    <w:rPr>
      <w:rFonts w:eastAsia="黑体"/>
      <w:b/>
      <w:kern w:val="44"/>
      <w:sz w:val="28"/>
      <w:szCs w:val="18"/>
    </w:rPr>
  </w:style>
  <w:style w:type="paragraph" w:customStyle="1" w:styleId="589">
    <w:name w:val="样式 标题 1 + 加粗"/>
    <w:basedOn w:val="4"/>
    <w:link w:val="588"/>
    <w:qFormat/>
    <w:uiPriority w:val="0"/>
    <w:pPr>
      <w:spacing w:beforeLines="100" w:afterLines="100" w:line="240" w:lineRule="auto"/>
    </w:pPr>
    <w:rPr>
      <w:rFonts w:ascii="Calibri" w:hAnsi="Calibri"/>
      <w:bCs w:val="0"/>
      <w:szCs w:val="18"/>
    </w:rPr>
  </w:style>
  <w:style w:type="character" w:customStyle="1" w:styleId="590">
    <w:name w:val="样式一"/>
    <w:unhideWhenUsed/>
    <w:qFormat/>
    <w:uiPriority w:val="0"/>
    <w:rPr>
      <w:rFonts w:hint="eastAsia" w:ascii="宋体" w:eastAsia="宋体"/>
      <w:b/>
      <w:color w:val="000000"/>
      <w:sz w:val="36"/>
    </w:rPr>
  </w:style>
  <w:style w:type="character" w:customStyle="1" w:styleId="591">
    <w:name w:val="副标题 Char"/>
    <w:qFormat/>
    <w:uiPriority w:val="0"/>
    <w:rPr>
      <w:rFonts w:ascii="Cambria" w:hAnsi="Cambria"/>
      <w:b/>
      <w:kern w:val="28"/>
      <w:sz w:val="32"/>
    </w:rPr>
  </w:style>
  <w:style w:type="character" w:customStyle="1" w:styleId="592">
    <w:name w:val="0一般段落样式 Char"/>
    <w:link w:val="593"/>
    <w:qFormat/>
    <w:uiPriority w:val="0"/>
    <w:rPr>
      <w:kern w:val="2"/>
      <w:sz w:val="21"/>
      <w:szCs w:val="21"/>
    </w:rPr>
  </w:style>
  <w:style w:type="paragraph" w:customStyle="1" w:styleId="593">
    <w:name w:val="0一般段落样式"/>
    <w:basedOn w:val="1"/>
    <w:link w:val="592"/>
    <w:qFormat/>
    <w:uiPriority w:val="0"/>
    <w:pPr>
      <w:widowControl/>
      <w:spacing w:beforeLines="50" w:line="360" w:lineRule="auto"/>
      <w:ind w:firstLine="480"/>
      <w:jc w:val="left"/>
    </w:pPr>
    <w:rPr>
      <w:rFonts w:ascii="Calibri" w:hAnsi="Calibri"/>
      <w:szCs w:val="21"/>
    </w:rPr>
  </w:style>
  <w:style w:type="character" w:customStyle="1" w:styleId="594">
    <w:name w:val="unnamed11"/>
    <w:qFormat/>
    <w:uiPriority w:val="0"/>
    <w:rPr>
      <w:spacing w:val="12"/>
      <w:sz w:val="20"/>
    </w:rPr>
  </w:style>
  <w:style w:type="character" w:customStyle="1" w:styleId="595">
    <w:name w:val="Paragraph Char"/>
    <w:link w:val="596"/>
    <w:qFormat/>
    <w:uiPriority w:val="99"/>
    <w:rPr>
      <w:rFonts w:ascii="Times New Roman" w:hAnsi="Times New Roman"/>
      <w:kern w:val="2"/>
      <w:sz w:val="21"/>
      <w:szCs w:val="24"/>
    </w:rPr>
  </w:style>
  <w:style w:type="paragraph" w:customStyle="1" w:styleId="596">
    <w:name w:val="Paragraph"/>
    <w:basedOn w:val="1"/>
    <w:link w:val="595"/>
    <w:qFormat/>
    <w:uiPriority w:val="99"/>
    <w:pPr>
      <w:widowControl/>
      <w:spacing w:line="360" w:lineRule="auto"/>
      <w:ind w:firstLine="200" w:firstLineChars="200"/>
      <w:jc w:val="left"/>
    </w:pPr>
  </w:style>
  <w:style w:type="character" w:customStyle="1" w:styleId="597">
    <w:name w:val="font111"/>
    <w:qFormat/>
    <w:uiPriority w:val="0"/>
    <w:rPr>
      <w:rFonts w:hint="default" w:ascii="仿宋_GB2312" w:eastAsia="仿宋_GB2312" w:cs="仿宋_GB2312"/>
      <w:color w:val="auto"/>
      <w:sz w:val="22"/>
      <w:szCs w:val="22"/>
      <w:u w:val="none"/>
    </w:rPr>
  </w:style>
  <w:style w:type="character" w:customStyle="1" w:styleId="598">
    <w:name w:val="EU Char"/>
    <w:link w:val="599"/>
    <w:qFormat/>
    <w:uiPriority w:val="0"/>
    <w:rPr>
      <w:rFonts w:ascii="Times New Roman" w:hAnsi="Times New Roman"/>
      <w:b/>
      <w:bCs/>
      <w:kern w:val="2"/>
      <w:sz w:val="21"/>
      <w:szCs w:val="24"/>
      <w:lang w:val="zh-CN"/>
    </w:rPr>
  </w:style>
  <w:style w:type="paragraph" w:customStyle="1" w:styleId="599">
    <w:name w:val="EU"/>
    <w:basedOn w:val="1"/>
    <w:link w:val="598"/>
    <w:qFormat/>
    <w:uiPriority w:val="0"/>
    <w:pPr>
      <w:topLinePunct/>
      <w:spacing w:line="312" w:lineRule="exact"/>
      <w:ind w:firstLine="420" w:firstLineChars="200"/>
    </w:pPr>
    <w:rPr>
      <w:b/>
      <w:bCs/>
      <w:lang w:val="zh-CN"/>
    </w:rPr>
  </w:style>
  <w:style w:type="character" w:customStyle="1" w:styleId="600">
    <w:name w:val="Normal + Arial Char Char"/>
    <w:qFormat/>
    <w:uiPriority w:val="0"/>
    <w:rPr>
      <w:rFonts w:ascii="Arial" w:hAnsi="Arial" w:eastAsia="宋体" w:cs="Arial"/>
      <w:sz w:val="24"/>
      <w:szCs w:val="24"/>
      <w:lang w:val="en-US" w:eastAsia="zh-CN" w:bidi="ar-SA"/>
    </w:rPr>
  </w:style>
  <w:style w:type="character" w:customStyle="1" w:styleId="601">
    <w:name w:val="txt1"/>
    <w:qFormat/>
    <w:uiPriority w:val="0"/>
    <w:rPr>
      <w:rFonts w:hint="default"/>
      <w:sz w:val="20"/>
      <w:szCs w:val="20"/>
    </w:rPr>
  </w:style>
  <w:style w:type="character" w:customStyle="1" w:styleId="602">
    <w:name w:val="无格式表格 52"/>
    <w:qFormat/>
    <w:uiPriority w:val="0"/>
    <w:rPr>
      <w:smallCaps/>
    </w:rPr>
  </w:style>
  <w:style w:type="character" w:customStyle="1" w:styleId="603">
    <w:name w:val="批注引用2"/>
    <w:qFormat/>
    <w:uiPriority w:val="0"/>
    <w:rPr>
      <w:sz w:val="21"/>
      <w:szCs w:val="21"/>
    </w:rPr>
  </w:style>
  <w:style w:type="character" w:customStyle="1" w:styleId="604">
    <w:name w:val="font91"/>
    <w:qFormat/>
    <w:uiPriority w:val="0"/>
    <w:rPr>
      <w:rFonts w:hint="eastAsia" w:ascii="宋体" w:hAnsi="宋体" w:eastAsia="宋体" w:cs="宋体"/>
      <w:color w:val="auto"/>
      <w:sz w:val="22"/>
      <w:szCs w:val="22"/>
      <w:u w:val="none"/>
    </w:rPr>
  </w:style>
  <w:style w:type="character" w:customStyle="1" w:styleId="605">
    <w:name w:val="正文样式 Char"/>
    <w:link w:val="606"/>
    <w:qFormat/>
    <w:locked/>
    <w:uiPriority w:val="0"/>
    <w:rPr>
      <w:rFonts w:ascii="宋体" w:hAnsi="宋体" w:eastAsia="仿宋_GB2312" w:cs="宋体"/>
      <w:kern w:val="2"/>
      <w:sz w:val="18"/>
      <w:szCs w:val="21"/>
      <w:lang w:val="zh-CN"/>
    </w:rPr>
  </w:style>
  <w:style w:type="paragraph" w:customStyle="1" w:styleId="606">
    <w:name w:val="正文样式"/>
    <w:basedOn w:val="1"/>
    <w:link w:val="605"/>
    <w:qFormat/>
    <w:uiPriority w:val="0"/>
    <w:pPr>
      <w:spacing w:line="360" w:lineRule="auto"/>
      <w:ind w:firstLine="420" w:firstLineChars="200"/>
    </w:pPr>
    <w:rPr>
      <w:rFonts w:ascii="宋体" w:hAnsi="宋体" w:eastAsia="仿宋_GB2312" w:cs="宋体"/>
      <w:sz w:val="18"/>
      <w:szCs w:val="21"/>
      <w:lang w:val="zh-CN"/>
    </w:rPr>
  </w:style>
  <w:style w:type="character" w:customStyle="1" w:styleId="607">
    <w:name w:val="List Paragraph Char"/>
    <w:qFormat/>
    <w:uiPriority w:val="34"/>
    <w:rPr>
      <w:rFonts w:ascii="Times New Roman" w:hAnsi="Times New Roman"/>
    </w:rPr>
  </w:style>
  <w:style w:type="character" w:customStyle="1" w:styleId="608">
    <w:name w:val="占位符文本2"/>
    <w:semiHidden/>
    <w:qFormat/>
    <w:uiPriority w:val="99"/>
    <w:rPr>
      <w:color w:val="808080"/>
    </w:rPr>
  </w:style>
  <w:style w:type="character" w:customStyle="1" w:styleId="609">
    <w:name w:val="标题 7 字符1"/>
    <w:qFormat/>
    <w:uiPriority w:val="9"/>
    <w:rPr>
      <w:b/>
      <w:bCs/>
      <w:sz w:val="24"/>
      <w:szCs w:val="24"/>
    </w:rPr>
  </w:style>
  <w:style w:type="character" w:customStyle="1" w:styleId="610">
    <w:name w:val="Heading 4 Char"/>
    <w:qFormat/>
    <w:uiPriority w:val="99"/>
    <w:rPr>
      <w:rFonts w:ascii="黑体" w:eastAsia="黑体"/>
      <w:b/>
      <w:sz w:val="21"/>
    </w:rPr>
  </w:style>
  <w:style w:type="character" w:customStyle="1" w:styleId="611">
    <w:name w:val="网格表 1 浅色1"/>
    <w:qFormat/>
    <w:uiPriority w:val="0"/>
    <w:rPr>
      <w:i/>
      <w:smallCaps/>
      <w:spacing w:val="5"/>
    </w:rPr>
  </w:style>
  <w:style w:type="character" w:customStyle="1" w:styleId="612">
    <w:name w:val="纯文本 字符1"/>
    <w:qFormat/>
    <w:uiPriority w:val="0"/>
    <w:rPr>
      <w:rFonts w:ascii="宋体" w:hAnsi="Courier New" w:eastAsia="宋体" w:cs="Courier New"/>
      <w:sz w:val="24"/>
      <w:szCs w:val="24"/>
    </w:rPr>
  </w:style>
  <w:style w:type="character" w:customStyle="1" w:styleId="613">
    <w:name w:val="lit"/>
    <w:qFormat/>
    <w:uiPriority w:val="0"/>
  </w:style>
  <w:style w:type="character" w:customStyle="1" w:styleId="614">
    <w:name w:val="Bulletin 3 Char"/>
    <w:link w:val="615"/>
    <w:qFormat/>
    <w:uiPriority w:val="99"/>
    <w:rPr>
      <w:sz w:val="24"/>
      <w:szCs w:val="22"/>
      <w:lang w:val="zh-CN"/>
    </w:rPr>
  </w:style>
  <w:style w:type="paragraph" w:customStyle="1" w:styleId="615">
    <w:name w:val="Bulletin 3"/>
    <w:basedOn w:val="1"/>
    <w:link w:val="614"/>
    <w:qFormat/>
    <w:uiPriority w:val="99"/>
    <w:pPr>
      <w:widowControl/>
      <w:numPr>
        <w:ilvl w:val="2"/>
        <w:numId w:val="25"/>
      </w:numPr>
      <w:spacing w:before="120" w:after="120" w:line="360" w:lineRule="auto"/>
      <w:ind w:firstLine="200" w:firstLineChars="200"/>
      <w:contextualSpacing/>
      <w:jc w:val="left"/>
    </w:pPr>
    <w:rPr>
      <w:kern w:val="0"/>
      <w:sz w:val="24"/>
      <w:szCs w:val="22"/>
      <w:lang w:val="zh-CN"/>
    </w:rPr>
  </w:style>
  <w:style w:type="character" w:customStyle="1" w:styleId="616">
    <w:name w:val="正文表格居中 Char"/>
    <w:link w:val="617"/>
    <w:qFormat/>
    <w:locked/>
    <w:uiPriority w:val="0"/>
    <w:rPr>
      <w:rFonts w:ascii="宋体" w:hAnsi="宋体" w:cs="宋体"/>
      <w:sz w:val="24"/>
    </w:rPr>
  </w:style>
  <w:style w:type="paragraph" w:customStyle="1" w:styleId="617">
    <w:name w:val="正文表格居中"/>
    <w:basedOn w:val="1"/>
    <w:link w:val="616"/>
    <w:qFormat/>
    <w:uiPriority w:val="0"/>
    <w:pPr>
      <w:spacing w:line="360" w:lineRule="auto"/>
      <w:ind w:firstLine="432"/>
      <w:jc w:val="center"/>
    </w:pPr>
    <w:rPr>
      <w:rFonts w:ascii="宋体" w:hAnsi="宋体" w:cs="宋体"/>
      <w:kern w:val="0"/>
      <w:sz w:val="24"/>
      <w:szCs w:val="20"/>
    </w:rPr>
  </w:style>
  <w:style w:type="character" w:customStyle="1" w:styleId="618">
    <w:name w:val="Char Char6"/>
    <w:qFormat/>
    <w:uiPriority w:val="0"/>
    <w:rPr>
      <w:rFonts w:eastAsia="宋体"/>
      <w:kern w:val="2"/>
      <w:sz w:val="18"/>
      <w:szCs w:val="18"/>
      <w:lang w:val="en-US" w:eastAsia="zh-CN" w:bidi="ar-SA"/>
    </w:rPr>
  </w:style>
  <w:style w:type="character" w:customStyle="1" w:styleId="619">
    <w:name w:val="bullet Style2 2层级 Char"/>
    <w:link w:val="620"/>
    <w:qFormat/>
    <w:uiPriority w:val="99"/>
    <w:rPr>
      <w:rFonts w:ascii="宋体" w:hAnsi="宋体"/>
      <w:sz w:val="24"/>
      <w:lang w:val="zh-CN"/>
    </w:rPr>
  </w:style>
  <w:style w:type="paragraph" w:customStyle="1" w:styleId="620">
    <w:name w:val="bullet Style2 2层级"/>
    <w:basedOn w:val="621"/>
    <w:link w:val="619"/>
    <w:qFormat/>
    <w:uiPriority w:val="99"/>
    <w:pPr>
      <w:numPr>
        <w:ilvl w:val="0"/>
        <w:numId w:val="26"/>
      </w:numPr>
      <w:tabs>
        <w:tab w:val="left" w:pos="525"/>
      </w:tabs>
      <w:ind w:firstLine="0" w:firstLineChars="0"/>
    </w:pPr>
    <w:rPr>
      <w:rFonts w:cs="Times New Roman"/>
      <w:lang w:val="zh-CN"/>
    </w:rPr>
  </w:style>
  <w:style w:type="paragraph" w:customStyle="1" w:styleId="621">
    <w:name w:val="Style Style 正文 + First line:  2 ch1 + First line:  2 ch"/>
    <w:basedOn w:val="1"/>
    <w:qFormat/>
    <w:uiPriority w:val="99"/>
    <w:pPr>
      <w:widowControl/>
      <w:tabs>
        <w:tab w:val="left" w:pos="525"/>
      </w:tabs>
      <w:spacing w:before="60" w:after="60" w:line="300" w:lineRule="auto"/>
      <w:ind w:firstLine="200" w:firstLineChars="200"/>
    </w:pPr>
    <w:rPr>
      <w:rFonts w:ascii="宋体" w:hAnsi="宋体" w:cs="宋体"/>
      <w:kern w:val="0"/>
      <w:sz w:val="24"/>
      <w:szCs w:val="20"/>
    </w:rPr>
  </w:style>
  <w:style w:type="character" w:customStyle="1" w:styleId="622">
    <w:name w:val="样式 标题 2 + 五号 Char"/>
    <w:link w:val="623"/>
    <w:semiHidden/>
    <w:qFormat/>
    <w:uiPriority w:val="0"/>
    <w:rPr>
      <w:rFonts w:ascii="Times New Roman" w:hAnsi="Times New Roman" w:eastAsia="黑体"/>
      <w:bCs/>
      <w:sz w:val="18"/>
      <w:szCs w:val="21"/>
      <w:lang w:val="zh-CN"/>
    </w:rPr>
  </w:style>
  <w:style w:type="paragraph" w:customStyle="1" w:styleId="623">
    <w:name w:val="样式 标题 2 + 五号"/>
    <w:basedOn w:val="5"/>
    <w:link w:val="622"/>
    <w:semiHidden/>
    <w:qFormat/>
    <w:uiPriority w:val="0"/>
    <w:pPr>
      <w:tabs>
        <w:tab w:val="clear" w:pos="576"/>
      </w:tabs>
      <w:autoSpaceDE w:val="0"/>
      <w:autoSpaceDN w:val="0"/>
      <w:adjustRightInd w:val="0"/>
      <w:spacing w:line="240" w:lineRule="auto"/>
      <w:ind w:left="567" w:firstLine="420"/>
      <w:textAlignment w:val="baseline"/>
    </w:pPr>
    <w:rPr>
      <w:rFonts w:ascii="Times New Roman" w:hAnsi="Times New Roman"/>
      <w:b w:val="0"/>
      <w:kern w:val="0"/>
      <w:sz w:val="18"/>
      <w:lang w:val="zh-CN"/>
    </w:rPr>
  </w:style>
  <w:style w:type="character" w:customStyle="1" w:styleId="624">
    <w:name w:val="中等深浅网格 11"/>
    <w:semiHidden/>
    <w:qFormat/>
    <w:uiPriority w:val="99"/>
    <w:rPr>
      <w:color w:val="808080"/>
    </w:rPr>
  </w:style>
  <w:style w:type="character" w:customStyle="1" w:styleId="625">
    <w:name w:val="2.1.1.1 Char"/>
    <w:link w:val="626"/>
    <w:qFormat/>
    <w:uiPriority w:val="99"/>
    <w:rPr>
      <w:rFonts w:ascii="Cambria" w:hAnsi="Cambria"/>
      <w:b/>
      <w:bCs/>
      <w:i/>
      <w:iCs/>
      <w:kern w:val="2"/>
      <w:sz w:val="24"/>
      <w:szCs w:val="22"/>
      <w:lang w:val="zh-CN"/>
    </w:rPr>
  </w:style>
  <w:style w:type="paragraph" w:customStyle="1" w:styleId="626">
    <w:name w:val="2.1.1.1"/>
    <w:basedOn w:val="7"/>
    <w:link w:val="625"/>
    <w:qFormat/>
    <w:uiPriority w:val="99"/>
    <w:pPr>
      <w:spacing w:after="60" w:line="360" w:lineRule="auto"/>
      <w:ind w:firstLine="454"/>
    </w:pPr>
    <w:rPr>
      <w:rFonts w:ascii="Cambria" w:hAnsi="Cambria" w:eastAsia="宋体"/>
      <w:i/>
      <w:iCs/>
      <w:sz w:val="24"/>
      <w:szCs w:val="22"/>
      <w:lang w:val="zh-CN"/>
    </w:rPr>
  </w:style>
  <w:style w:type="character" w:customStyle="1" w:styleId="627">
    <w:name w:val="Medium Grid 11"/>
    <w:semiHidden/>
    <w:qFormat/>
    <w:uiPriority w:val="99"/>
    <w:rPr>
      <w:color w:val="808080"/>
    </w:rPr>
  </w:style>
  <w:style w:type="character" w:customStyle="1" w:styleId="628">
    <w:name w:val="style71"/>
    <w:qFormat/>
    <w:uiPriority w:val="0"/>
    <w:rPr>
      <w:sz w:val="13"/>
    </w:rPr>
  </w:style>
  <w:style w:type="character" w:customStyle="1" w:styleId="629">
    <w:name w:val="未处理的提及1"/>
    <w:unhideWhenUsed/>
    <w:qFormat/>
    <w:uiPriority w:val="99"/>
    <w:rPr>
      <w:color w:val="808080"/>
      <w:shd w:val="clear" w:color="auto" w:fill="E6E6E6"/>
    </w:rPr>
  </w:style>
  <w:style w:type="character" w:customStyle="1" w:styleId="630">
    <w:name w:val="正文首行缩进 + 加重 Char"/>
    <w:link w:val="631"/>
    <w:qFormat/>
    <w:locked/>
    <w:uiPriority w:val="0"/>
    <w:rPr>
      <w:rFonts w:ascii="宋体" w:hAnsi="宋体" w:eastAsia="仿宋_GB2312" w:cs="宋体"/>
      <w:b/>
      <w:bCs/>
      <w:color w:val="0000FF"/>
      <w:sz w:val="24"/>
      <w:szCs w:val="22"/>
    </w:rPr>
  </w:style>
  <w:style w:type="paragraph" w:customStyle="1" w:styleId="631">
    <w:name w:val="正文首行缩进 + 加重"/>
    <w:basedOn w:val="87"/>
    <w:link w:val="630"/>
    <w:qFormat/>
    <w:uiPriority w:val="0"/>
    <w:pPr>
      <w:adjustRightInd w:val="0"/>
      <w:spacing w:after="0"/>
      <w:ind w:firstLine="482" w:firstLineChars="200"/>
      <w:contextualSpacing/>
      <w:jc w:val="left"/>
    </w:pPr>
    <w:rPr>
      <w:rFonts w:ascii="宋体" w:hAnsi="宋体" w:eastAsia="仿宋_GB2312" w:cs="宋体"/>
      <w:b/>
      <w:bCs/>
      <w:sz w:val="24"/>
      <w:szCs w:val="22"/>
    </w:rPr>
  </w:style>
  <w:style w:type="character" w:customStyle="1" w:styleId="632">
    <w:name w:val="正文 Char Char1"/>
    <w:qFormat/>
    <w:uiPriority w:val="99"/>
    <w:rPr>
      <w:rFonts w:ascii="宋体" w:hAnsi="宋体"/>
      <w:sz w:val="24"/>
    </w:rPr>
  </w:style>
  <w:style w:type="character" w:customStyle="1" w:styleId="633">
    <w:name w:val="科东_正文 Char Char"/>
    <w:qFormat/>
    <w:uiPriority w:val="0"/>
    <w:rPr>
      <w:sz w:val="24"/>
      <w:szCs w:val="24"/>
    </w:rPr>
  </w:style>
  <w:style w:type="character" w:customStyle="1" w:styleId="634">
    <w:name w:val="1需规正文 Char"/>
    <w:link w:val="635"/>
    <w:qFormat/>
    <w:locked/>
    <w:uiPriority w:val="0"/>
    <w:rPr>
      <w:rFonts w:ascii="宋体" w:hAnsi="宋体" w:cs="宋体"/>
      <w:sz w:val="24"/>
      <w:szCs w:val="24"/>
    </w:rPr>
  </w:style>
  <w:style w:type="paragraph" w:customStyle="1" w:styleId="635">
    <w:name w:val="1需规正文"/>
    <w:basedOn w:val="25"/>
    <w:link w:val="634"/>
    <w:qFormat/>
    <w:uiPriority w:val="0"/>
    <w:pPr>
      <w:spacing w:line="360" w:lineRule="auto"/>
      <w:ind w:firstLine="480" w:firstLineChars="200"/>
    </w:pPr>
    <w:rPr>
      <w:rFonts w:ascii="宋体" w:hAnsi="宋体" w:cs="宋体"/>
      <w:b w:val="0"/>
      <w:color w:val="auto"/>
      <w:sz w:val="24"/>
    </w:rPr>
  </w:style>
  <w:style w:type="character" w:customStyle="1" w:styleId="636">
    <w:name w:val="Plain Table 31"/>
    <w:qFormat/>
    <w:uiPriority w:val="0"/>
    <w:rPr>
      <w:i/>
    </w:rPr>
  </w:style>
  <w:style w:type="character" w:customStyle="1" w:styleId="637">
    <w:name w:val="标题 2 字符2"/>
    <w:qFormat/>
    <w:uiPriority w:val="0"/>
    <w:rPr>
      <w:rFonts w:ascii="黑体" w:hAnsi="黑体" w:eastAsia="黑体"/>
      <w:b/>
      <w:bCs/>
      <w:sz w:val="24"/>
      <w:szCs w:val="21"/>
    </w:rPr>
  </w:style>
  <w:style w:type="character" w:customStyle="1" w:styleId="638">
    <w:name w:val="2z Char"/>
    <w:qFormat/>
    <w:uiPriority w:val="0"/>
    <w:rPr>
      <w:rFonts w:ascii="EU-F1" w:eastAsia="黑体"/>
      <w:kern w:val="21"/>
      <w:sz w:val="21"/>
      <w:szCs w:val="21"/>
      <w:lang w:val="en-US" w:eastAsia="zh-CN" w:bidi="ar-SA"/>
    </w:rPr>
  </w:style>
  <w:style w:type="character" w:customStyle="1" w:styleId="639">
    <w:name w:val="不明显参考1"/>
    <w:unhideWhenUsed/>
    <w:qFormat/>
    <w:uiPriority w:val="31"/>
    <w:rPr>
      <w:rFonts w:hint="default" w:ascii="Times New Roman"/>
      <w:smallCaps/>
      <w:color w:val="C0504D"/>
      <w:u w:val="single"/>
    </w:rPr>
  </w:style>
  <w:style w:type="character" w:customStyle="1" w:styleId="640">
    <w:name w:val="Caption Char2"/>
    <w:qFormat/>
    <w:uiPriority w:val="99"/>
    <w:rPr>
      <w:rFonts w:ascii="黑体" w:eastAsia="黑体"/>
    </w:rPr>
  </w:style>
  <w:style w:type="character" w:customStyle="1" w:styleId="641">
    <w:name w:val="Bullet Dot Char Char"/>
    <w:link w:val="642"/>
    <w:qFormat/>
    <w:uiPriority w:val="0"/>
    <w:rPr>
      <w:rFonts w:ascii="Book Antiqua" w:hAnsi="Book Antiqua"/>
      <w:sz w:val="24"/>
    </w:rPr>
  </w:style>
  <w:style w:type="paragraph" w:customStyle="1" w:styleId="642">
    <w:name w:val="Bullet Dot"/>
    <w:basedOn w:val="25"/>
    <w:link w:val="641"/>
    <w:qFormat/>
    <w:uiPriority w:val="0"/>
    <w:pPr>
      <w:tabs>
        <w:tab w:val="left" w:pos="720"/>
      </w:tabs>
      <w:spacing w:before="120" w:after="120" w:line="300" w:lineRule="auto"/>
      <w:ind w:left="842" w:hanging="360"/>
    </w:pPr>
    <w:rPr>
      <w:rFonts w:ascii="Book Antiqua" w:hAnsi="Book Antiqua"/>
      <w:b w:val="0"/>
      <w:color w:val="auto"/>
      <w:sz w:val="24"/>
      <w:szCs w:val="20"/>
    </w:rPr>
  </w:style>
  <w:style w:type="character" w:customStyle="1" w:styleId="643">
    <w:name w:val="1 Char"/>
    <w:link w:val="644"/>
    <w:qFormat/>
    <w:uiPriority w:val="0"/>
    <w:rPr>
      <w:rFonts w:ascii="Times New Roman" w:hAnsi="Times New Roman" w:eastAsia="仿宋"/>
      <w:kern w:val="2"/>
      <w:sz w:val="24"/>
      <w:szCs w:val="24"/>
    </w:rPr>
  </w:style>
  <w:style w:type="paragraph" w:customStyle="1" w:styleId="644">
    <w:name w:val="1"/>
    <w:basedOn w:val="1"/>
    <w:next w:val="2"/>
    <w:link w:val="643"/>
    <w:qFormat/>
    <w:uiPriority w:val="0"/>
    <w:pPr>
      <w:spacing w:line="360" w:lineRule="auto"/>
      <w:ind w:firstLine="420" w:firstLineChars="200"/>
    </w:pPr>
    <w:rPr>
      <w:rFonts w:eastAsia="仿宋"/>
      <w:sz w:val="24"/>
    </w:rPr>
  </w:style>
  <w:style w:type="character" w:customStyle="1" w:styleId="645">
    <w:name w:val="信息标题 字符1"/>
    <w:qFormat/>
    <w:uiPriority w:val="0"/>
    <w:rPr>
      <w:rFonts w:ascii="Arial" w:hAnsi="Arial" w:eastAsia="仿宋_GB2312" w:cs="Calibri"/>
      <w:kern w:val="0"/>
      <w:sz w:val="24"/>
      <w:shd w:val="pct20" w:color="auto" w:fill="auto"/>
    </w:rPr>
  </w:style>
  <w:style w:type="character" w:customStyle="1" w:styleId="646">
    <w:name w:val="Heading 3 Char"/>
    <w:qFormat/>
    <w:uiPriority w:val="99"/>
    <w:rPr>
      <w:rFonts w:ascii="黑体" w:eastAsia="黑体"/>
      <w:b/>
      <w:sz w:val="21"/>
    </w:rPr>
  </w:style>
  <w:style w:type="character" w:customStyle="1" w:styleId="647">
    <w:name w:val="正文缩进 Char12"/>
    <w:unhideWhenUsed/>
    <w:qFormat/>
    <w:uiPriority w:val="10"/>
    <w:rPr>
      <w:rFonts w:hint="default"/>
      <w:kern w:val="2"/>
      <w:sz w:val="21"/>
    </w:rPr>
  </w:style>
  <w:style w:type="character" w:customStyle="1" w:styleId="648">
    <w:name w:val="网格型浅色11"/>
    <w:qFormat/>
    <w:uiPriority w:val="0"/>
    <w:rPr>
      <w:smallCaps/>
      <w:spacing w:val="5"/>
      <w:u w:val="single"/>
    </w:rPr>
  </w:style>
  <w:style w:type="character" w:customStyle="1" w:styleId="649">
    <w:name w:val="图说 Char"/>
    <w:link w:val="650"/>
    <w:semiHidden/>
    <w:qFormat/>
    <w:uiPriority w:val="0"/>
    <w:rPr>
      <w:rFonts w:ascii="Times New Roman" w:hAnsi="Times New Roman"/>
      <w:kern w:val="2"/>
      <w:sz w:val="18"/>
      <w:lang w:val="zh-CN"/>
    </w:rPr>
  </w:style>
  <w:style w:type="paragraph" w:customStyle="1" w:styleId="650">
    <w:name w:val="图说"/>
    <w:basedOn w:val="1"/>
    <w:link w:val="649"/>
    <w:semiHidden/>
    <w:qFormat/>
    <w:uiPriority w:val="0"/>
    <w:pPr>
      <w:topLinePunct/>
      <w:spacing w:before="40" w:after="160"/>
      <w:ind w:firstLine="200" w:firstLineChars="200"/>
      <w:jc w:val="center"/>
    </w:pPr>
    <w:rPr>
      <w:sz w:val="18"/>
      <w:szCs w:val="20"/>
      <w:lang w:val="zh-CN"/>
    </w:rPr>
  </w:style>
  <w:style w:type="character" w:customStyle="1" w:styleId="651">
    <w:name w:val="图格式 Char"/>
    <w:link w:val="652"/>
    <w:qFormat/>
    <w:uiPriority w:val="0"/>
    <w:rPr>
      <w:rFonts w:ascii="Times New Roman" w:hAnsi="Times New Roman" w:eastAsia="仿宋_GB2312"/>
    </w:rPr>
  </w:style>
  <w:style w:type="paragraph" w:customStyle="1" w:styleId="652">
    <w:name w:val="图格式"/>
    <w:basedOn w:val="1"/>
    <w:link w:val="651"/>
    <w:qFormat/>
    <w:uiPriority w:val="0"/>
    <w:pPr>
      <w:widowControl/>
      <w:spacing w:line="360" w:lineRule="auto"/>
      <w:jc w:val="center"/>
    </w:pPr>
    <w:rPr>
      <w:rFonts w:eastAsia="仿宋_GB2312"/>
      <w:kern w:val="0"/>
      <w:sz w:val="20"/>
      <w:szCs w:val="20"/>
    </w:rPr>
  </w:style>
  <w:style w:type="character" w:customStyle="1" w:styleId="653">
    <w:name w:val="sblisttext"/>
    <w:qFormat/>
    <w:uiPriority w:val="0"/>
  </w:style>
  <w:style w:type="character" w:customStyle="1" w:styleId="654">
    <w:name w:val="cmdname1"/>
    <w:qFormat/>
    <w:uiPriority w:val="0"/>
    <w:rPr>
      <w:rFonts w:hint="default" w:ascii="Courier New" w:hAnsi="Courier New"/>
      <w:sz w:val="20"/>
      <w:szCs w:val="20"/>
    </w:rPr>
  </w:style>
  <w:style w:type="character" w:customStyle="1" w:styleId="655">
    <w:name w:val="批注主题 Char2"/>
    <w:qFormat/>
    <w:uiPriority w:val="99"/>
    <w:rPr>
      <w:b/>
      <w:bCs/>
      <w:kern w:val="2"/>
      <w:sz w:val="21"/>
      <w:szCs w:val="22"/>
    </w:rPr>
  </w:style>
  <w:style w:type="character" w:customStyle="1" w:styleId="656">
    <w:name w:val="Char Char14"/>
    <w:qFormat/>
    <w:locked/>
    <w:uiPriority w:val="0"/>
    <w:rPr>
      <w:rFonts w:ascii="宋体" w:hAnsi="宋体" w:eastAsia="宋体"/>
      <w:kern w:val="2"/>
      <w:sz w:val="21"/>
      <w:szCs w:val="24"/>
      <w:lang w:val="en-US" w:eastAsia="zh-CN" w:bidi="ar-SA"/>
    </w:rPr>
  </w:style>
  <w:style w:type="character" w:customStyle="1" w:styleId="657">
    <w:name w:val="F1 Char"/>
    <w:link w:val="658"/>
    <w:qFormat/>
    <w:uiPriority w:val="0"/>
    <w:rPr>
      <w:rFonts w:ascii="EU-F1" w:hAnsi="Times New Roman" w:eastAsia="黑体"/>
      <w:kern w:val="21"/>
      <w:sz w:val="21"/>
      <w:szCs w:val="21"/>
      <w:lang w:val="zh-CN"/>
    </w:rPr>
  </w:style>
  <w:style w:type="paragraph" w:customStyle="1" w:styleId="658">
    <w:name w:val="F1"/>
    <w:basedOn w:val="659"/>
    <w:link w:val="657"/>
    <w:qFormat/>
    <w:uiPriority w:val="0"/>
  </w:style>
  <w:style w:type="paragraph" w:customStyle="1" w:styleId="659">
    <w:name w:val="附录二"/>
    <w:basedOn w:val="45"/>
    <w:link w:val="660"/>
    <w:semiHidden/>
    <w:qFormat/>
    <w:uiPriority w:val="0"/>
    <w:pPr>
      <w:widowControl w:val="0"/>
      <w:spacing w:line="312" w:lineRule="exact"/>
      <w:ind w:firstLine="200" w:firstLineChars="200"/>
      <w:jc w:val="both"/>
    </w:pPr>
    <w:rPr>
      <w:rFonts w:ascii="EU-F1" w:hAnsi="Times New Roman" w:eastAsia="黑体" w:cs="Times New Roman"/>
      <w:kern w:val="21"/>
      <w:sz w:val="21"/>
      <w:szCs w:val="21"/>
      <w:lang w:val="zh-CN"/>
    </w:rPr>
  </w:style>
  <w:style w:type="character" w:customStyle="1" w:styleId="660">
    <w:name w:val="附录二 Char"/>
    <w:link w:val="659"/>
    <w:semiHidden/>
    <w:qFormat/>
    <w:uiPriority w:val="0"/>
    <w:rPr>
      <w:rFonts w:ascii="EU-F1" w:hAnsi="Times New Roman" w:eastAsia="黑体"/>
      <w:kern w:val="21"/>
      <w:sz w:val="21"/>
      <w:szCs w:val="21"/>
      <w:lang w:val="zh-CN"/>
    </w:rPr>
  </w:style>
  <w:style w:type="character" w:customStyle="1" w:styleId="661">
    <w:name w:val="详细设计正文 Char Char"/>
    <w:link w:val="662"/>
    <w:qFormat/>
    <w:uiPriority w:val="0"/>
    <w:rPr>
      <w:sz w:val="24"/>
    </w:rPr>
  </w:style>
  <w:style w:type="paragraph" w:customStyle="1" w:styleId="662">
    <w:name w:val="详细设计正文"/>
    <w:basedOn w:val="1"/>
    <w:link w:val="661"/>
    <w:qFormat/>
    <w:uiPriority w:val="0"/>
    <w:pPr>
      <w:spacing w:line="360" w:lineRule="auto"/>
      <w:ind w:firstLine="480" w:firstLineChars="200"/>
      <w:jc w:val="left"/>
    </w:pPr>
    <w:rPr>
      <w:rFonts w:ascii="Calibri" w:hAnsi="Calibri"/>
      <w:kern w:val="0"/>
      <w:sz w:val="24"/>
      <w:szCs w:val="20"/>
    </w:rPr>
  </w:style>
  <w:style w:type="character" w:customStyle="1" w:styleId="663">
    <w:name w:val="批注框文本 Char"/>
    <w:qFormat/>
    <w:uiPriority w:val="0"/>
    <w:rPr>
      <w:sz w:val="18"/>
      <w:szCs w:val="18"/>
    </w:rPr>
  </w:style>
  <w:style w:type="character" w:customStyle="1" w:styleId="664">
    <w:name w:val="网格型浅色2"/>
    <w:qFormat/>
    <w:uiPriority w:val="0"/>
    <w:rPr>
      <w:smallCaps/>
      <w:spacing w:val="5"/>
      <w:u w:val="single"/>
    </w:rPr>
  </w:style>
  <w:style w:type="character" w:customStyle="1" w:styleId="665">
    <w:name w:val="标题 3 + 四 段前: 0 磅 段后: 0 磅 行距: 1.5 倍行距 Char"/>
    <w:link w:val="666"/>
    <w:semiHidden/>
    <w:qFormat/>
    <w:uiPriority w:val="0"/>
    <w:rPr>
      <w:rFonts w:ascii="Times New Roman" w:hAnsi="Times New Roman"/>
      <w:b/>
      <w:bCs/>
      <w:sz w:val="28"/>
      <w:szCs w:val="28"/>
      <w:lang w:val="zh-CN"/>
    </w:rPr>
  </w:style>
  <w:style w:type="paragraph" w:customStyle="1" w:styleId="666">
    <w:name w:val="标题 3 + 四 段前: 0 磅 段后: 0 磅 行距: 1.5 倍行距"/>
    <w:basedOn w:val="6"/>
    <w:next w:val="6"/>
    <w:link w:val="665"/>
    <w:semiHidden/>
    <w:qFormat/>
    <w:uiPriority w:val="0"/>
    <w:pPr>
      <w:tabs>
        <w:tab w:val="clear" w:pos="720"/>
      </w:tabs>
      <w:topLinePunct/>
      <w:spacing w:line="360" w:lineRule="auto"/>
    </w:pPr>
    <w:rPr>
      <w:rFonts w:ascii="Times New Roman" w:hAnsi="Times New Roman" w:eastAsia="宋体"/>
      <w:kern w:val="0"/>
      <w:sz w:val="28"/>
      <w:szCs w:val="28"/>
      <w:lang w:val="zh-CN"/>
    </w:rPr>
  </w:style>
  <w:style w:type="character" w:customStyle="1" w:styleId="667">
    <w:name w:val="3z Char"/>
    <w:link w:val="668"/>
    <w:qFormat/>
    <w:locked/>
    <w:uiPriority w:val="0"/>
    <w:rPr>
      <w:rFonts w:ascii="EU-F1" w:eastAsia="黑体"/>
      <w:szCs w:val="21"/>
    </w:rPr>
  </w:style>
  <w:style w:type="paragraph" w:customStyle="1" w:styleId="668">
    <w:name w:val="3z"/>
    <w:basedOn w:val="1"/>
    <w:link w:val="667"/>
    <w:qFormat/>
    <w:uiPriority w:val="0"/>
    <w:pPr>
      <w:topLinePunct/>
      <w:spacing w:line="312" w:lineRule="exact"/>
      <w:ind w:firstLine="200" w:firstLineChars="200"/>
    </w:pPr>
    <w:rPr>
      <w:rFonts w:ascii="EU-F1" w:hAnsi="Calibri" w:eastAsia="黑体"/>
      <w:kern w:val="0"/>
      <w:sz w:val="20"/>
      <w:szCs w:val="21"/>
    </w:rPr>
  </w:style>
  <w:style w:type="character" w:customStyle="1" w:styleId="669">
    <w:name w:val="注释标题 Char1"/>
    <w:semiHidden/>
    <w:qFormat/>
    <w:uiPriority w:val="99"/>
    <w:rPr>
      <w:kern w:val="2"/>
      <w:sz w:val="21"/>
    </w:rPr>
  </w:style>
  <w:style w:type="character" w:customStyle="1" w:styleId="670">
    <w:name w:val="Balloon Text Char1"/>
    <w:semiHidden/>
    <w:qFormat/>
    <w:locked/>
    <w:uiPriority w:val="99"/>
    <w:rPr>
      <w:sz w:val="2"/>
    </w:rPr>
  </w:style>
  <w:style w:type="character" w:customStyle="1" w:styleId="671">
    <w:name w:val="标题 1 Char Char"/>
    <w:semiHidden/>
    <w:qFormat/>
    <w:uiPriority w:val="0"/>
    <w:rPr>
      <w:rFonts w:eastAsia="宋体"/>
      <w:b/>
      <w:kern w:val="44"/>
      <w:sz w:val="44"/>
      <w:lang w:val="en-US" w:eastAsia="zh-CN" w:bidi="ar-SA"/>
    </w:rPr>
  </w:style>
  <w:style w:type="character" w:customStyle="1" w:styleId="672">
    <w:name w:val="zt Char Char"/>
    <w:link w:val="673"/>
    <w:qFormat/>
    <w:uiPriority w:val="0"/>
    <w:rPr>
      <w:rFonts w:ascii="EU-F1" w:hAnsi="Times New Roman" w:eastAsia="EU-F1"/>
      <w:bCs/>
      <w:kern w:val="2"/>
      <w:sz w:val="21"/>
      <w:szCs w:val="21"/>
      <w:lang w:val="zh-CN"/>
    </w:rPr>
  </w:style>
  <w:style w:type="paragraph" w:customStyle="1" w:styleId="673">
    <w:name w:val="zt"/>
    <w:basedOn w:val="1"/>
    <w:link w:val="672"/>
    <w:qFormat/>
    <w:uiPriority w:val="0"/>
    <w:pPr>
      <w:overflowPunct w:val="0"/>
      <w:topLinePunct/>
      <w:snapToGrid w:val="0"/>
      <w:spacing w:line="312" w:lineRule="exact"/>
      <w:ind w:firstLine="200" w:firstLineChars="200"/>
    </w:pPr>
    <w:rPr>
      <w:rFonts w:ascii="EU-F1" w:eastAsia="EU-F1"/>
      <w:bCs/>
      <w:szCs w:val="21"/>
      <w:lang w:val="zh-CN"/>
    </w:rPr>
  </w:style>
  <w:style w:type="character" w:customStyle="1" w:styleId="674">
    <w:name w:val="resultbody1"/>
    <w:qFormat/>
    <w:uiPriority w:val="0"/>
    <w:rPr>
      <w:rFonts w:hint="default" w:ascii="Verdana" w:hAnsi="Verdana"/>
      <w:color w:val="333333"/>
      <w:sz w:val="22"/>
      <w:szCs w:val="22"/>
    </w:rPr>
  </w:style>
  <w:style w:type="character" w:customStyle="1" w:styleId="675">
    <w:name w:val="样式二"/>
    <w:unhideWhenUsed/>
    <w:qFormat/>
    <w:uiPriority w:val="0"/>
    <w:rPr>
      <w:rFonts w:hint="eastAsia" w:ascii="宋体" w:eastAsia="宋体"/>
      <w:b/>
      <w:color w:val="000000"/>
      <w:sz w:val="36"/>
    </w:rPr>
  </w:style>
  <w:style w:type="character" w:customStyle="1" w:styleId="676">
    <w:name w:val="Heading 8 Char1"/>
    <w:qFormat/>
    <w:uiPriority w:val="9"/>
    <w:rPr>
      <w:b/>
      <w:sz w:val="24"/>
      <w:szCs w:val="24"/>
    </w:rPr>
  </w:style>
  <w:style w:type="character" w:customStyle="1" w:styleId="677">
    <w:name w:val="样式 标题 3 + 黑体 Char Char"/>
    <w:link w:val="678"/>
    <w:qFormat/>
    <w:uiPriority w:val="99"/>
    <w:rPr>
      <w:rFonts w:ascii="黑体" w:hAnsi="黑体" w:eastAsia="黑体"/>
      <w:b/>
      <w:sz w:val="28"/>
      <w:lang w:val="zh-CN"/>
    </w:rPr>
  </w:style>
  <w:style w:type="paragraph" w:customStyle="1" w:styleId="678">
    <w:name w:val="样式 标题 3 + 黑体"/>
    <w:basedOn w:val="6"/>
    <w:link w:val="677"/>
    <w:qFormat/>
    <w:uiPriority w:val="99"/>
    <w:pPr>
      <w:keepLines w:val="0"/>
      <w:widowControl/>
      <w:numPr>
        <w:ilvl w:val="2"/>
        <w:numId w:val="27"/>
      </w:numPr>
      <w:tabs>
        <w:tab w:val="left" w:pos="1260"/>
        <w:tab w:val="clear" w:pos="720"/>
      </w:tabs>
      <w:spacing w:before="120" w:after="60" w:line="312" w:lineRule="auto"/>
      <w:ind w:firstLine="200" w:firstLineChars="200"/>
    </w:pPr>
    <w:rPr>
      <w:bCs w:val="0"/>
      <w:kern w:val="0"/>
      <w:sz w:val="28"/>
      <w:szCs w:val="20"/>
      <w:lang w:val="zh-CN"/>
    </w:rPr>
  </w:style>
  <w:style w:type="character" w:customStyle="1" w:styleId="679">
    <w:name w:val="已访问的超链接4"/>
    <w:qFormat/>
    <w:uiPriority w:val="99"/>
    <w:rPr>
      <w:color w:val="800080"/>
      <w:u w:val="single"/>
    </w:rPr>
  </w:style>
  <w:style w:type="character" w:customStyle="1" w:styleId="680">
    <w:name w:val="彩色列表 - 着色 1 字符"/>
    <w:qFormat/>
    <w:uiPriority w:val="34"/>
    <w:rPr>
      <w:sz w:val="24"/>
      <w:szCs w:val="24"/>
      <w:lang w:val="zh-CN"/>
    </w:rPr>
  </w:style>
  <w:style w:type="character" w:customStyle="1" w:styleId="681">
    <w:name w:val="正文缩进 Char11"/>
    <w:link w:val="682"/>
    <w:unhideWhenUsed/>
    <w:qFormat/>
    <w:uiPriority w:val="10"/>
    <w:rPr>
      <w:rFonts w:eastAsia="仿宋_GB2312"/>
      <w:sz w:val="24"/>
    </w:rPr>
  </w:style>
  <w:style w:type="paragraph" w:customStyle="1" w:styleId="682">
    <w:name w:val="正文缩进3"/>
    <w:basedOn w:val="1"/>
    <w:link w:val="681"/>
    <w:unhideWhenUsed/>
    <w:qFormat/>
    <w:uiPriority w:val="10"/>
    <w:pPr>
      <w:adjustRightInd w:val="0"/>
      <w:ind w:firstLine="420"/>
      <w:contextualSpacing/>
      <w:jc w:val="left"/>
    </w:pPr>
    <w:rPr>
      <w:rFonts w:ascii="Calibri" w:hAnsi="Calibri" w:eastAsia="仿宋_GB2312"/>
      <w:kern w:val="0"/>
      <w:sz w:val="24"/>
      <w:szCs w:val="20"/>
    </w:rPr>
  </w:style>
  <w:style w:type="character" w:customStyle="1" w:styleId="683">
    <w:name w:val="正文首行缩进 2 Char2"/>
    <w:qFormat/>
    <w:uiPriority w:val="0"/>
    <w:rPr>
      <w:rFonts w:ascii="宋体" w:hAnsi="宋体" w:eastAsia="华文细黑" w:cs="Times New Roman"/>
      <w:b/>
      <w:bCs/>
      <w:kern w:val="0"/>
      <w:sz w:val="20"/>
      <w:szCs w:val="20"/>
    </w:rPr>
  </w:style>
  <w:style w:type="character" w:customStyle="1" w:styleId="684">
    <w:name w:val="Block Label Char Char"/>
    <w:unhideWhenUsed/>
    <w:qFormat/>
    <w:uiPriority w:val="0"/>
    <w:rPr>
      <w:rFonts w:hint="eastAsia" w:ascii="Book Antiqua" w:hAnsi="Book Antiqua" w:eastAsia="黑体"/>
      <w:sz w:val="26"/>
    </w:rPr>
  </w:style>
  <w:style w:type="character" w:customStyle="1" w:styleId="685">
    <w:name w:val="zw Char"/>
    <w:link w:val="686"/>
    <w:qFormat/>
    <w:uiPriority w:val="0"/>
    <w:rPr>
      <w:rFonts w:ascii="Times New Roman" w:hAnsi="Times New Roman"/>
      <w:kern w:val="2"/>
      <w:sz w:val="18"/>
      <w:szCs w:val="18"/>
      <w:lang w:val="zh-CN"/>
    </w:rPr>
  </w:style>
  <w:style w:type="paragraph" w:customStyle="1" w:styleId="686">
    <w:name w:val="zw"/>
    <w:basedOn w:val="1"/>
    <w:link w:val="685"/>
    <w:qFormat/>
    <w:uiPriority w:val="0"/>
    <w:pPr>
      <w:topLinePunct/>
      <w:ind w:left="743" w:leftChars="172" w:right="210" w:rightChars="100" w:hanging="382" w:hangingChars="212"/>
    </w:pPr>
    <w:rPr>
      <w:sz w:val="18"/>
      <w:szCs w:val="18"/>
      <w:lang w:val="zh-CN"/>
    </w:rPr>
  </w:style>
  <w:style w:type="character" w:customStyle="1" w:styleId="687">
    <w:name w:val="0000 Char"/>
    <w:link w:val="688"/>
    <w:qFormat/>
    <w:uiPriority w:val="0"/>
    <w:rPr>
      <w:rFonts w:ascii="宋体" w:hAnsi="宋体"/>
      <w:kern w:val="2"/>
      <w:sz w:val="24"/>
      <w:szCs w:val="24"/>
    </w:rPr>
  </w:style>
  <w:style w:type="paragraph" w:customStyle="1" w:styleId="688">
    <w:name w:val="0000"/>
    <w:basedOn w:val="1"/>
    <w:link w:val="687"/>
    <w:qFormat/>
    <w:uiPriority w:val="0"/>
    <w:pPr>
      <w:spacing w:beforeLines="50" w:afterLines="50" w:line="360" w:lineRule="auto"/>
      <w:ind w:firstLine="480" w:firstLineChars="200"/>
    </w:pPr>
    <w:rPr>
      <w:rFonts w:ascii="宋体" w:hAnsi="宋体"/>
      <w:sz w:val="24"/>
    </w:rPr>
  </w:style>
  <w:style w:type="character" w:customStyle="1" w:styleId="689">
    <w:name w:val="正文缩进 字符2"/>
    <w:qFormat/>
    <w:uiPriority w:val="2"/>
    <w:rPr>
      <w:rFonts w:ascii="Tahoma" w:hAnsi="Tahoma"/>
      <w:sz w:val="24"/>
      <w:szCs w:val="24"/>
    </w:rPr>
  </w:style>
  <w:style w:type="character" w:customStyle="1" w:styleId="690">
    <w:name w:val="中等深浅网格 1 - 强调文字颜色 2 Char"/>
    <w:qFormat/>
    <w:uiPriority w:val="99"/>
    <w:rPr>
      <w:sz w:val="24"/>
      <w:szCs w:val="22"/>
    </w:rPr>
  </w:style>
  <w:style w:type="character" w:customStyle="1" w:styleId="691">
    <w:name w:val="Char Char30"/>
    <w:qFormat/>
    <w:locked/>
    <w:uiPriority w:val="0"/>
    <w:rPr>
      <w:rFonts w:ascii="宋体" w:hAnsi="宋体" w:eastAsia="宋体"/>
      <w:kern w:val="2"/>
      <w:sz w:val="21"/>
      <w:szCs w:val="24"/>
      <w:lang w:val="en-US" w:eastAsia="zh-CN" w:bidi="ar-SA"/>
    </w:rPr>
  </w:style>
  <w:style w:type="character" w:customStyle="1" w:styleId="692">
    <w:name w:val="中等深浅网格 12"/>
    <w:semiHidden/>
    <w:qFormat/>
    <w:uiPriority w:val="99"/>
    <w:rPr>
      <w:color w:val="808080"/>
    </w:rPr>
  </w:style>
  <w:style w:type="character" w:customStyle="1" w:styleId="693">
    <w:name w:val="标题9 Char"/>
    <w:link w:val="694"/>
    <w:qFormat/>
    <w:locked/>
    <w:uiPriority w:val="0"/>
    <w:rPr>
      <w:rFonts w:ascii="黑体" w:hAnsi="黑体" w:eastAsia="黑体"/>
      <w:kern w:val="2"/>
      <w:sz w:val="24"/>
      <w:szCs w:val="24"/>
      <w:lang w:val="zh-CN"/>
    </w:rPr>
  </w:style>
  <w:style w:type="paragraph" w:customStyle="1" w:styleId="694">
    <w:name w:val="标题9"/>
    <w:basedOn w:val="405"/>
    <w:link w:val="693"/>
    <w:qFormat/>
    <w:uiPriority w:val="0"/>
    <w:pPr>
      <w:tabs>
        <w:tab w:val="left" w:pos="360"/>
      </w:tabs>
      <w:ind w:left="1559" w:hanging="1559"/>
      <w:outlineLvl w:val="8"/>
    </w:pPr>
  </w:style>
  <w:style w:type="character" w:customStyle="1" w:styleId="695">
    <w:name w:val="已访问的超链接6"/>
    <w:qFormat/>
    <w:uiPriority w:val="99"/>
    <w:rPr>
      <w:color w:val="800080"/>
      <w:u w:val="single"/>
    </w:rPr>
  </w:style>
  <w:style w:type="character" w:customStyle="1" w:styleId="696">
    <w:name w:val="表格内容1 Char"/>
    <w:link w:val="697"/>
    <w:qFormat/>
    <w:locked/>
    <w:uiPriority w:val="0"/>
    <w:rPr>
      <w:rFonts w:ascii="Times New Roman" w:hAnsi="Times New Roman" w:eastAsia="仿宋_GB2312"/>
      <w:kern w:val="2"/>
      <w:sz w:val="24"/>
      <w:szCs w:val="24"/>
    </w:rPr>
  </w:style>
  <w:style w:type="paragraph" w:customStyle="1" w:styleId="697">
    <w:name w:val="表格内容1"/>
    <w:basedOn w:val="385"/>
    <w:link w:val="696"/>
    <w:qFormat/>
    <w:uiPriority w:val="0"/>
    <w:pPr>
      <w:jc w:val="left"/>
    </w:pPr>
    <w:rPr>
      <w:rFonts w:ascii="Times New Roman" w:hAnsi="Times New Roman" w:cs="Times New Roman"/>
      <w:bCs w:val="0"/>
      <w:lang w:val="en-US"/>
    </w:rPr>
  </w:style>
  <w:style w:type="character" w:customStyle="1" w:styleId="698">
    <w:name w:val="图表的名称 Char"/>
    <w:link w:val="699"/>
    <w:qFormat/>
    <w:uiPriority w:val="99"/>
    <w:rPr>
      <w:rFonts w:ascii="宋体" w:hAnsi="宋体" w:eastAsia="仿宋_GB2312"/>
      <w:kern w:val="2"/>
      <w:sz w:val="24"/>
      <w:lang w:val="zh-CN"/>
    </w:rPr>
  </w:style>
  <w:style w:type="paragraph" w:customStyle="1" w:styleId="699">
    <w:name w:val="图表的名称"/>
    <w:basedOn w:val="22"/>
    <w:link w:val="698"/>
    <w:qFormat/>
    <w:uiPriority w:val="99"/>
    <w:pPr>
      <w:widowControl/>
      <w:spacing w:before="120" w:after="120" w:line="360" w:lineRule="auto"/>
      <w:ind w:firstLine="200" w:firstLineChars="200"/>
    </w:pPr>
    <w:rPr>
      <w:rFonts w:ascii="宋体" w:hAnsi="宋体" w:eastAsia="仿宋_GB2312" w:cs="Times New Roman"/>
      <w:sz w:val="24"/>
      <w:lang w:val="zh-CN"/>
    </w:rPr>
  </w:style>
  <w:style w:type="character" w:customStyle="1" w:styleId="700">
    <w:name w:val="副标题 Char2"/>
    <w:qFormat/>
    <w:uiPriority w:val="11"/>
    <w:rPr>
      <w:rFonts w:hint="default" w:ascii="Cambria" w:hAnsi="Cambria" w:cs="Times New Roman"/>
      <w:b/>
      <w:bCs/>
      <w:kern w:val="28"/>
      <w:sz w:val="32"/>
      <w:szCs w:val="32"/>
    </w:rPr>
  </w:style>
  <w:style w:type="character" w:customStyle="1" w:styleId="701">
    <w:name w:val="标准正文 Char"/>
    <w:link w:val="702"/>
    <w:qFormat/>
    <w:locked/>
    <w:uiPriority w:val="0"/>
    <w:rPr>
      <w:rFonts w:ascii="Arial" w:hAnsi="Arial" w:eastAsia="仿宋_GB2312" w:cs="Arial"/>
      <w:sz w:val="24"/>
    </w:rPr>
  </w:style>
  <w:style w:type="paragraph" w:customStyle="1" w:styleId="702">
    <w:name w:val="标准正文"/>
    <w:basedOn w:val="1"/>
    <w:link w:val="701"/>
    <w:qFormat/>
    <w:uiPriority w:val="0"/>
    <w:pPr>
      <w:adjustRightInd w:val="0"/>
      <w:spacing w:before="60" w:after="60"/>
      <w:ind w:firstLine="482"/>
      <w:contextualSpacing/>
      <w:jc w:val="left"/>
    </w:pPr>
    <w:rPr>
      <w:rFonts w:ascii="Arial" w:hAnsi="Arial" w:eastAsia="仿宋_GB2312" w:cs="Arial"/>
      <w:kern w:val="0"/>
      <w:sz w:val="24"/>
      <w:szCs w:val="20"/>
    </w:rPr>
  </w:style>
  <w:style w:type="character" w:customStyle="1" w:styleId="703">
    <w:name w:val="无格式表格 33"/>
    <w:qFormat/>
    <w:uiPriority w:val="0"/>
    <w:rPr>
      <w:i/>
    </w:rPr>
  </w:style>
  <w:style w:type="character" w:customStyle="1" w:styleId="704">
    <w:name w:val="Table Grid Light1"/>
    <w:qFormat/>
    <w:uiPriority w:val="0"/>
    <w:rPr>
      <w:smallCaps/>
      <w:spacing w:val="5"/>
      <w:u w:val="single"/>
    </w:rPr>
  </w:style>
  <w:style w:type="character" w:customStyle="1" w:styleId="705">
    <w:name w:val="Style 样式 标题 3 + 黑体 + (Symbol) Arial 12 pt Char Char"/>
    <w:link w:val="706"/>
    <w:qFormat/>
    <w:uiPriority w:val="99"/>
    <w:rPr>
      <w:rFonts w:ascii="黑体" w:hAnsi="黑体" w:eastAsia="黑体"/>
      <w:b/>
      <w:sz w:val="24"/>
      <w:lang w:val="zh-CN"/>
    </w:rPr>
  </w:style>
  <w:style w:type="paragraph" w:customStyle="1" w:styleId="706">
    <w:name w:val="Style 样式 标题 3 + 黑体 + (Symbol) Arial 12 pt"/>
    <w:basedOn w:val="678"/>
    <w:link w:val="705"/>
    <w:qFormat/>
    <w:uiPriority w:val="99"/>
    <w:pPr>
      <w:numPr>
        <w:numId w:val="28"/>
      </w:numPr>
    </w:pPr>
    <w:rPr>
      <w:sz w:val="24"/>
    </w:rPr>
  </w:style>
  <w:style w:type="character" w:customStyle="1" w:styleId="707">
    <w:name w:val="中等深浅网格 110"/>
    <w:semiHidden/>
    <w:qFormat/>
    <w:uiPriority w:val="99"/>
    <w:rPr>
      <w:color w:val="808080"/>
    </w:rPr>
  </w:style>
  <w:style w:type="character" w:customStyle="1" w:styleId="708">
    <w:name w:val="Note Char"/>
    <w:link w:val="709"/>
    <w:qFormat/>
    <w:uiPriority w:val="99"/>
    <w:rPr>
      <w:rFonts w:ascii="Times New Roman" w:hAnsi="Times New Roman"/>
      <w:i/>
      <w:lang w:val="zh-CN"/>
    </w:rPr>
  </w:style>
  <w:style w:type="paragraph" w:customStyle="1" w:styleId="709">
    <w:name w:val="Note"/>
    <w:basedOn w:val="1"/>
    <w:link w:val="708"/>
    <w:qFormat/>
    <w:uiPriority w:val="99"/>
    <w:pPr>
      <w:widowControl/>
      <w:spacing w:before="120" w:after="120" w:line="360" w:lineRule="auto"/>
      <w:ind w:firstLine="200" w:firstLineChars="200"/>
      <w:jc w:val="left"/>
    </w:pPr>
    <w:rPr>
      <w:i/>
      <w:kern w:val="0"/>
      <w:sz w:val="20"/>
      <w:szCs w:val="20"/>
      <w:lang w:val="zh-CN"/>
    </w:rPr>
  </w:style>
  <w:style w:type="character" w:customStyle="1" w:styleId="710">
    <w:name w:val="Field Label"/>
    <w:qFormat/>
    <w:uiPriority w:val="99"/>
    <w:rPr>
      <w:rFonts w:ascii="Times New Roman" w:hAnsi="Times New Roman" w:cs="Times New Roman"/>
    </w:rPr>
  </w:style>
  <w:style w:type="character" w:customStyle="1" w:styleId="711">
    <w:name w:val="表格第三层缩进样式1 Char"/>
    <w:link w:val="712"/>
    <w:qFormat/>
    <w:locked/>
    <w:uiPriority w:val="0"/>
    <w:rPr>
      <w:rFonts w:ascii="仿宋_GB2312" w:hAnsi="宋体" w:eastAsia="仿宋_GB2312" w:cs="宋体"/>
      <w:bCs/>
      <w:color w:val="000000"/>
      <w:kern w:val="2"/>
      <w:sz w:val="24"/>
      <w:szCs w:val="24"/>
      <w:lang w:val="zh-CN"/>
    </w:rPr>
  </w:style>
  <w:style w:type="paragraph" w:customStyle="1" w:styleId="712">
    <w:name w:val="表格第三层缩进样式1"/>
    <w:basedOn w:val="1"/>
    <w:link w:val="711"/>
    <w:qFormat/>
    <w:uiPriority w:val="0"/>
    <w:pPr>
      <w:spacing w:line="360" w:lineRule="auto"/>
      <w:ind w:left="420" w:leftChars="200" w:firstLine="420" w:firstLineChars="200"/>
    </w:pPr>
    <w:rPr>
      <w:rFonts w:ascii="仿宋_GB2312" w:hAnsi="宋体" w:eastAsia="仿宋_GB2312" w:cs="宋体"/>
      <w:bCs/>
      <w:color w:val="000000"/>
      <w:sz w:val="24"/>
      <w:lang w:val="zh-CN"/>
    </w:rPr>
  </w:style>
  <w:style w:type="character" w:customStyle="1" w:styleId="713">
    <w:name w:val="BEA正文首行缩进 Char"/>
    <w:link w:val="714"/>
    <w:qFormat/>
    <w:locked/>
    <w:uiPriority w:val="0"/>
    <w:rPr>
      <w:rFonts w:ascii="Arial" w:hAnsi="Arial" w:eastAsia="仿宋_GB2312" w:cs="宋体"/>
      <w:bCs/>
      <w:spacing w:val="8"/>
      <w:kern w:val="2"/>
      <w:sz w:val="24"/>
      <w:szCs w:val="36"/>
      <w:lang w:val="zh-CN"/>
    </w:rPr>
  </w:style>
  <w:style w:type="paragraph" w:customStyle="1" w:styleId="714">
    <w:name w:val="BEA正文首行缩进"/>
    <w:basedOn w:val="1"/>
    <w:link w:val="713"/>
    <w:qFormat/>
    <w:uiPriority w:val="0"/>
    <w:pPr>
      <w:spacing w:line="360" w:lineRule="auto"/>
      <w:ind w:firstLine="454"/>
      <w:jc w:val="left"/>
    </w:pPr>
    <w:rPr>
      <w:rFonts w:ascii="Arial" w:hAnsi="Arial" w:eastAsia="仿宋_GB2312" w:cs="宋体"/>
      <w:bCs/>
      <w:spacing w:val="8"/>
      <w:sz w:val="24"/>
      <w:szCs w:val="36"/>
      <w:lang w:val="zh-CN"/>
    </w:rPr>
  </w:style>
  <w:style w:type="character" w:customStyle="1" w:styleId="715">
    <w:name w:val="000 Char"/>
    <w:link w:val="716"/>
    <w:qFormat/>
    <w:uiPriority w:val="0"/>
    <w:rPr>
      <w:rFonts w:ascii="宋体" w:hAnsi="宋体"/>
      <w:kern w:val="2"/>
      <w:sz w:val="21"/>
      <w:szCs w:val="24"/>
    </w:rPr>
  </w:style>
  <w:style w:type="paragraph" w:customStyle="1" w:styleId="716">
    <w:name w:val="000"/>
    <w:basedOn w:val="1"/>
    <w:link w:val="715"/>
    <w:qFormat/>
    <w:uiPriority w:val="0"/>
    <w:pPr>
      <w:widowControl/>
      <w:spacing w:beforeLines="50" w:afterLines="50" w:line="288" w:lineRule="auto"/>
      <w:ind w:firstLine="360"/>
    </w:pPr>
    <w:rPr>
      <w:rFonts w:ascii="宋体" w:hAnsi="宋体"/>
    </w:rPr>
  </w:style>
  <w:style w:type="character" w:customStyle="1" w:styleId="717">
    <w:name w:val="黄鑫烨概设段落 Char"/>
    <w:link w:val="718"/>
    <w:qFormat/>
    <w:uiPriority w:val="0"/>
    <w:rPr>
      <w:rFonts w:ascii="宋体" w:hAnsi="宋体" w:eastAsia="仿宋_GB2312" w:cs="宋体"/>
      <w:sz w:val="24"/>
      <w:szCs w:val="24"/>
    </w:rPr>
  </w:style>
  <w:style w:type="paragraph" w:customStyle="1" w:styleId="718">
    <w:name w:val="黄鑫烨概设段落"/>
    <w:basedOn w:val="1"/>
    <w:link w:val="717"/>
    <w:qFormat/>
    <w:uiPriority w:val="0"/>
    <w:pPr>
      <w:adjustRightInd w:val="0"/>
      <w:ind w:firstLine="480"/>
      <w:contextualSpacing/>
      <w:jc w:val="left"/>
    </w:pPr>
    <w:rPr>
      <w:rFonts w:ascii="宋体" w:hAnsi="宋体" w:eastAsia="仿宋_GB2312" w:cs="宋体"/>
      <w:kern w:val="0"/>
      <w:sz w:val="24"/>
    </w:rPr>
  </w:style>
  <w:style w:type="character" w:customStyle="1" w:styleId="719">
    <w:name w:val="sect1.2.3 字元"/>
    <w:qFormat/>
    <w:uiPriority w:val="0"/>
    <w:rPr>
      <w:rFonts w:eastAsia="黑体"/>
      <w:b/>
      <w:bCs/>
      <w:sz w:val="28"/>
      <w:szCs w:val="32"/>
    </w:rPr>
  </w:style>
  <w:style w:type="character" w:customStyle="1" w:styleId="720">
    <w:name w:val="书籍标题31"/>
    <w:qFormat/>
    <w:uiPriority w:val="0"/>
    <w:rPr>
      <w:b/>
      <w:bCs/>
      <w:smallCaps/>
      <w:spacing w:val="5"/>
    </w:rPr>
  </w:style>
  <w:style w:type="character" w:customStyle="1" w:styleId="721">
    <w:name w:val="NBT_NT Char"/>
    <w:link w:val="722"/>
    <w:qFormat/>
    <w:uiPriority w:val="0"/>
    <w:rPr>
      <w:rFonts w:ascii="Arial" w:hAnsi="Arial"/>
      <w:sz w:val="24"/>
      <w:lang w:val="zh-CN"/>
    </w:rPr>
  </w:style>
  <w:style w:type="paragraph" w:customStyle="1" w:styleId="722">
    <w:name w:val="NBT_NT"/>
    <w:basedOn w:val="1"/>
    <w:link w:val="721"/>
    <w:qFormat/>
    <w:uiPriority w:val="0"/>
    <w:pPr>
      <w:widowControl/>
      <w:spacing w:beforeLines="20" w:line="400" w:lineRule="exact"/>
      <w:ind w:firstLine="425" w:firstLineChars="177"/>
      <w:jc w:val="left"/>
    </w:pPr>
    <w:rPr>
      <w:rFonts w:ascii="Arial" w:hAnsi="Arial"/>
      <w:kern w:val="0"/>
      <w:sz w:val="24"/>
      <w:szCs w:val="20"/>
      <w:lang w:val="zh-CN"/>
    </w:rPr>
  </w:style>
  <w:style w:type="character" w:customStyle="1" w:styleId="723">
    <w:name w:val="页脚 Char"/>
    <w:qFormat/>
    <w:uiPriority w:val="99"/>
    <w:rPr>
      <w:sz w:val="18"/>
      <w:szCs w:val="18"/>
    </w:rPr>
  </w:style>
  <w:style w:type="character" w:customStyle="1" w:styleId="724">
    <w:name w:val="Body Indent 1st Char Char"/>
    <w:link w:val="725"/>
    <w:qFormat/>
    <w:uiPriority w:val="0"/>
    <w:rPr>
      <w:rFonts w:ascii="宋体" w:hAnsi="宋体"/>
      <w:sz w:val="24"/>
    </w:rPr>
  </w:style>
  <w:style w:type="paragraph" w:customStyle="1" w:styleId="725">
    <w:name w:val="Body Indent 1st"/>
    <w:basedOn w:val="1"/>
    <w:link w:val="724"/>
    <w:qFormat/>
    <w:uiPriority w:val="0"/>
    <w:pPr>
      <w:widowControl/>
      <w:spacing w:before="120" w:after="60"/>
      <w:ind w:firstLine="475" w:firstLineChars="200"/>
    </w:pPr>
    <w:rPr>
      <w:rFonts w:ascii="宋体" w:hAnsi="宋体"/>
      <w:kern w:val="0"/>
      <w:sz w:val="24"/>
      <w:szCs w:val="20"/>
    </w:rPr>
  </w:style>
  <w:style w:type="character" w:customStyle="1" w:styleId="726">
    <w:name w:val="网格型浅色1"/>
    <w:qFormat/>
    <w:uiPriority w:val="0"/>
    <w:rPr>
      <w:smallCaps/>
      <w:spacing w:val="5"/>
      <w:u w:val="single"/>
    </w:rPr>
  </w:style>
  <w:style w:type="character" w:customStyle="1" w:styleId="727">
    <w:name w:val="文档结构图 Char2"/>
    <w:semiHidden/>
    <w:qFormat/>
    <w:uiPriority w:val="99"/>
    <w:rPr>
      <w:rFonts w:hint="eastAsia" w:ascii="宋体" w:hAnsi="宋体" w:eastAsia="宋体"/>
      <w:kern w:val="2"/>
      <w:sz w:val="18"/>
      <w:szCs w:val="18"/>
    </w:rPr>
  </w:style>
  <w:style w:type="character" w:customStyle="1" w:styleId="728">
    <w:name w:val="称呼 Char2"/>
    <w:qFormat/>
    <w:uiPriority w:val="0"/>
    <w:rPr>
      <w:rFonts w:ascii="Times New Roman" w:hAnsi="Times New Roman" w:eastAsia="宋体" w:cs="Times New Roman"/>
      <w:szCs w:val="24"/>
    </w:rPr>
  </w:style>
  <w:style w:type="character" w:customStyle="1" w:styleId="729">
    <w:name w:val="表格文本居中 +加重 Char Char"/>
    <w:qFormat/>
    <w:uiPriority w:val="0"/>
    <w:rPr>
      <w:rFonts w:ascii="宋体" w:hAnsi="宋体"/>
      <w:b/>
    </w:rPr>
  </w:style>
  <w:style w:type="character" w:customStyle="1" w:styleId="730">
    <w:name w:val="标题 8 字符2"/>
    <w:qFormat/>
    <w:uiPriority w:val="99"/>
    <w:rPr>
      <w:rFonts w:ascii="Times New Roman" w:hAnsi="Times New Roman"/>
      <w:b/>
      <w:sz w:val="24"/>
      <w:szCs w:val="24"/>
    </w:rPr>
  </w:style>
  <w:style w:type="character" w:customStyle="1" w:styleId="731">
    <w:name w:val="国标字符 Char"/>
    <w:link w:val="732"/>
    <w:semiHidden/>
    <w:qFormat/>
    <w:uiPriority w:val="0"/>
    <w:rPr>
      <w:rFonts w:ascii="宋体" w:hAnsi="宋体"/>
      <w:color w:val="000000"/>
      <w:kern w:val="2"/>
      <w:sz w:val="21"/>
      <w:lang w:val="zh-CN"/>
    </w:rPr>
  </w:style>
  <w:style w:type="paragraph" w:customStyle="1" w:styleId="732">
    <w:name w:val="国标字符"/>
    <w:basedOn w:val="1"/>
    <w:link w:val="731"/>
    <w:semiHidden/>
    <w:qFormat/>
    <w:uiPriority w:val="0"/>
    <w:pPr>
      <w:tabs>
        <w:tab w:val="left" w:pos="2284"/>
      </w:tabs>
      <w:spacing w:line="240" w:lineRule="exact"/>
      <w:ind w:firstLine="200" w:firstLineChars="200"/>
    </w:pPr>
    <w:rPr>
      <w:rFonts w:ascii="宋体" w:hAnsi="宋体"/>
      <w:color w:val="000000"/>
      <w:szCs w:val="20"/>
      <w:lang w:val="zh-CN"/>
    </w:rPr>
  </w:style>
  <w:style w:type="character" w:customStyle="1" w:styleId="733">
    <w:name w:val="E正文 Char Char"/>
    <w:link w:val="734"/>
    <w:qFormat/>
    <w:uiPriority w:val="0"/>
    <w:rPr>
      <w:rFonts w:ascii="仿宋_GB2312"/>
      <w:kern w:val="44"/>
      <w:sz w:val="28"/>
      <w:szCs w:val="28"/>
    </w:rPr>
  </w:style>
  <w:style w:type="paragraph" w:customStyle="1" w:styleId="734">
    <w:name w:val="E正文"/>
    <w:basedOn w:val="1"/>
    <w:link w:val="733"/>
    <w:qFormat/>
    <w:uiPriority w:val="0"/>
    <w:pPr>
      <w:spacing w:before="120" w:line="360" w:lineRule="auto"/>
      <w:ind w:firstLine="510" w:firstLineChars="182"/>
    </w:pPr>
    <w:rPr>
      <w:rFonts w:ascii="仿宋_GB2312" w:hAnsi="Calibri"/>
      <w:kern w:val="44"/>
      <w:sz w:val="28"/>
      <w:szCs w:val="28"/>
    </w:rPr>
  </w:style>
  <w:style w:type="character" w:customStyle="1" w:styleId="735">
    <w:name w:val="Bulletin 2 Char"/>
    <w:link w:val="736"/>
    <w:qFormat/>
    <w:uiPriority w:val="99"/>
    <w:rPr>
      <w:b/>
      <w:sz w:val="24"/>
      <w:szCs w:val="22"/>
      <w:lang w:val="zh-CN"/>
    </w:rPr>
  </w:style>
  <w:style w:type="paragraph" w:customStyle="1" w:styleId="736">
    <w:name w:val="Bulletin 2"/>
    <w:basedOn w:val="1"/>
    <w:link w:val="735"/>
    <w:qFormat/>
    <w:uiPriority w:val="99"/>
    <w:pPr>
      <w:widowControl/>
      <w:numPr>
        <w:ilvl w:val="0"/>
        <w:numId w:val="29"/>
      </w:numPr>
      <w:spacing w:before="120" w:after="120" w:line="360" w:lineRule="auto"/>
      <w:ind w:left="1080" w:firstLine="200" w:firstLineChars="200"/>
      <w:contextualSpacing/>
      <w:jc w:val="left"/>
    </w:pPr>
    <w:rPr>
      <w:b/>
      <w:kern w:val="0"/>
      <w:sz w:val="24"/>
      <w:szCs w:val="22"/>
      <w:lang w:val="zh-CN"/>
    </w:rPr>
  </w:style>
  <w:style w:type="character" w:customStyle="1" w:styleId="737">
    <w:name w:val="正文 + 居中 Char"/>
    <w:link w:val="738"/>
    <w:qFormat/>
    <w:uiPriority w:val="0"/>
    <w:rPr>
      <w:rFonts w:ascii="Times New Roman" w:hAnsi="Times New Roman"/>
      <w:kern w:val="2"/>
      <w:sz w:val="21"/>
      <w:lang w:val="zh-CN"/>
    </w:rPr>
  </w:style>
  <w:style w:type="paragraph" w:customStyle="1" w:styleId="738">
    <w:name w:val="正文 + 居中"/>
    <w:basedOn w:val="1"/>
    <w:link w:val="737"/>
    <w:qFormat/>
    <w:uiPriority w:val="0"/>
    <w:pPr>
      <w:snapToGrid w:val="0"/>
      <w:spacing w:before="160" w:after="160"/>
      <w:ind w:firstLine="200" w:firstLineChars="200"/>
      <w:jc w:val="center"/>
    </w:pPr>
    <w:rPr>
      <w:szCs w:val="20"/>
      <w:lang w:val="zh-CN"/>
    </w:rPr>
  </w:style>
  <w:style w:type="character" w:customStyle="1" w:styleId="739">
    <w:name w:val="彩色网格 - 着色 1 字符"/>
    <w:qFormat/>
    <w:uiPriority w:val="0"/>
    <w:rPr>
      <w:i/>
      <w:iCs/>
      <w:color w:val="000000"/>
      <w:kern w:val="2"/>
      <w:sz w:val="21"/>
      <w:szCs w:val="22"/>
      <w:lang w:val="zh-CN" w:eastAsia="zh-CN"/>
    </w:rPr>
  </w:style>
  <w:style w:type="character" w:customStyle="1" w:styleId="740">
    <w:name w:val="Colorful Grid - Accent 1 Char"/>
    <w:link w:val="741"/>
    <w:qFormat/>
    <w:uiPriority w:val="0"/>
    <w:rPr>
      <w:i/>
      <w:iCs/>
      <w:color w:val="000000"/>
    </w:rPr>
  </w:style>
  <w:style w:type="paragraph" w:customStyle="1" w:styleId="741">
    <w:name w:val="Colorful Grid - Accent 12"/>
    <w:basedOn w:val="1"/>
    <w:next w:val="1"/>
    <w:link w:val="740"/>
    <w:qFormat/>
    <w:uiPriority w:val="0"/>
    <w:pPr>
      <w:ind w:firstLine="200" w:firstLineChars="200"/>
    </w:pPr>
    <w:rPr>
      <w:rFonts w:ascii="Calibri" w:hAnsi="Calibri"/>
      <w:i/>
      <w:iCs/>
      <w:color w:val="000000"/>
      <w:kern w:val="0"/>
      <w:sz w:val="20"/>
      <w:szCs w:val="20"/>
    </w:rPr>
  </w:style>
  <w:style w:type="character" w:customStyle="1" w:styleId="742">
    <w:name w:val="A4 Char Char"/>
    <w:link w:val="743"/>
    <w:qFormat/>
    <w:uiPriority w:val="0"/>
    <w:rPr>
      <w:b/>
      <w:sz w:val="28"/>
      <w:szCs w:val="28"/>
    </w:rPr>
  </w:style>
  <w:style w:type="paragraph" w:customStyle="1" w:styleId="743">
    <w:name w:val="A4"/>
    <w:basedOn w:val="1"/>
    <w:link w:val="742"/>
    <w:qFormat/>
    <w:uiPriority w:val="0"/>
    <w:pPr>
      <w:ind w:firstLine="200" w:firstLineChars="200"/>
      <w:jc w:val="center"/>
    </w:pPr>
    <w:rPr>
      <w:rFonts w:ascii="Calibri" w:hAnsi="Calibri"/>
      <w:b/>
      <w:kern w:val="0"/>
      <w:sz w:val="28"/>
      <w:szCs w:val="28"/>
    </w:rPr>
  </w:style>
  <w:style w:type="character" w:customStyle="1" w:styleId="744">
    <w:name w:val="网格表 1 浅色5"/>
    <w:qFormat/>
    <w:uiPriority w:val="0"/>
    <w:rPr>
      <w:i/>
      <w:smallCaps/>
      <w:spacing w:val="5"/>
    </w:rPr>
  </w:style>
  <w:style w:type="character" w:customStyle="1" w:styleId="745">
    <w:name w:val="SJ-标题2 Char Char"/>
    <w:qFormat/>
    <w:uiPriority w:val="0"/>
    <w:rPr>
      <w:rFonts w:ascii="宋体" w:hAnsi="宋体" w:eastAsia="黑体"/>
      <w:sz w:val="24"/>
    </w:rPr>
  </w:style>
  <w:style w:type="character" w:customStyle="1" w:styleId="746">
    <w:name w:val="样式 标题 3sect1.2.3h33H3Heading 3 - oldCTLevel 3 Topic Headi... Char Char"/>
    <w:qFormat/>
    <w:uiPriority w:val="0"/>
    <w:rPr>
      <w:rFonts w:eastAsia="PMingLiU"/>
      <w:b/>
      <w:bCs/>
      <w:sz w:val="28"/>
      <w:szCs w:val="32"/>
    </w:rPr>
  </w:style>
  <w:style w:type="character" w:customStyle="1" w:styleId="747">
    <w:name w:val="无格式表格 44"/>
    <w:qFormat/>
    <w:uiPriority w:val="0"/>
    <w:rPr>
      <w:b/>
      <w:bCs/>
      <w:i/>
      <w:iCs/>
      <w:color w:val="4F81BD"/>
    </w:rPr>
  </w:style>
  <w:style w:type="character" w:customStyle="1" w:styleId="748">
    <w:name w:val="无格式表格 53"/>
    <w:qFormat/>
    <w:uiPriority w:val="0"/>
    <w:rPr>
      <w:smallCaps/>
    </w:rPr>
  </w:style>
  <w:style w:type="character" w:customStyle="1" w:styleId="749">
    <w:name w:val="手改 Char Char"/>
    <w:qFormat/>
    <w:uiPriority w:val="0"/>
    <w:rPr>
      <w:kern w:val="2"/>
      <w:sz w:val="21"/>
      <w:szCs w:val="24"/>
    </w:rPr>
  </w:style>
  <w:style w:type="character" w:customStyle="1" w:styleId="750">
    <w:name w:val="表格内容AAA Char"/>
    <w:qFormat/>
    <w:uiPriority w:val="99"/>
    <w:rPr>
      <w:rFonts w:ascii="Times New Roman" w:hAnsi="Times New Roman" w:cs="Times New Roman"/>
    </w:rPr>
  </w:style>
  <w:style w:type="character" w:customStyle="1" w:styleId="751">
    <w:name w:val="Lincer Char"/>
    <w:qFormat/>
    <w:uiPriority w:val="0"/>
    <w:rPr>
      <w:rFonts w:ascii="Times New Roman" w:hAnsi="Times New Roman" w:eastAsia="Times New Roman" w:cs="Times New Roman"/>
      <w:sz w:val="24"/>
      <w:szCs w:val="24"/>
    </w:rPr>
  </w:style>
  <w:style w:type="character" w:customStyle="1" w:styleId="752">
    <w:name w:val="D5 Char"/>
    <w:link w:val="753"/>
    <w:qFormat/>
    <w:uiPriority w:val="0"/>
    <w:rPr>
      <w:rFonts w:ascii="Times New Roman" w:hAnsi="Times New Roman"/>
      <w:kern w:val="2"/>
      <w:sz w:val="21"/>
      <w:szCs w:val="24"/>
      <w:lang w:val="zh-CN"/>
    </w:rPr>
  </w:style>
  <w:style w:type="paragraph" w:customStyle="1" w:styleId="753">
    <w:name w:val="D5"/>
    <w:basedOn w:val="1"/>
    <w:link w:val="752"/>
    <w:qFormat/>
    <w:uiPriority w:val="0"/>
    <w:pPr>
      <w:tabs>
        <w:tab w:val="left" w:pos="924"/>
      </w:tabs>
      <w:topLinePunct/>
      <w:spacing w:line="312" w:lineRule="exact"/>
      <w:ind w:left="908" w:hanging="488" w:firstLineChars="200"/>
    </w:pPr>
    <w:rPr>
      <w:lang w:val="zh-CN"/>
    </w:rPr>
  </w:style>
  <w:style w:type="character" w:customStyle="1" w:styleId="754">
    <w:name w:val="point_normal1"/>
    <w:qFormat/>
    <w:uiPriority w:val="0"/>
    <w:rPr>
      <w:rFonts w:hint="default" w:ascii="Arial" w:hAnsi="Arial" w:cs="Arial"/>
      <w:sz w:val="22"/>
      <w:szCs w:val="22"/>
    </w:rPr>
  </w:style>
  <w:style w:type="character" w:customStyle="1" w:styleId="755">
    <w:name w:val="明显强调1"/>
    <w:unhideWhenUsed/>
    <w:qFormat/>
    <w:uiPriority w:val="21"/>
    <w:rPr>
      <w:rFonts w:hint="default" w:ascii="Times New Roman"/>
      <w:b/>
      <w:i/>
      <w:color w:val="4F81BD"/>
    </w:rPr>
  </w:style>
  <w:style w:type="character" w:customStyle="1" w:styleId="756">
    <w:name w:val="All Caps"/>
    <w:qFormat/>
    <w:uiPriority w:val="99"/>
    <w:rPr>
      <w:caps/>
    </w:rPr>
  </w:style>
  <w:style w:type="character" w:customStyle="1" w:styleId="757">
    <w:name w:val="Numbered list 2.2 Char"/>
    <w:link w:val="758"/>
    <w:qFormat/>
    <w:uiPriority w:val="99"/>
    <w:rPr>
      <w:rFonts w:ascii="Futura Hv" w:hAnsi="Futura Hv"/>
      <w:sz w:val="24"/>
      <w:lang w:val="zh-CN" w:eastAsia="en-US"/>
    </w:rPr>
  </w:style>
  <w:style w:type="paragraph" w:customStyle="1" w:styleId="758">
    <w:name w:val="Numbered list 2.2"/>
    <w:basedOn w:val="5"/>
    <w:next w:val="1"/>
    <w:link w:val="757"/>
    <w:qFormat/>
    <w:uiPriority w:val="99"/>
    <w:pPr>
      <w:keepLines w:val="0"/>
      <w:widowControl/>
      <w:numPr>
        <w:ilvl w:val="1"/>
        <w:numId w:val="30"/>
      </w:numPr>
      <w:tabs>
        <w:tab w:val="left" w:pos="144"/>
        <w:tab w:val="left" w:pos="720"/>
        <w:tab w:val="left" w:pos="1656"/>
        <w:tab w:val="clear" w:pos="576"/>
      </w:tabs>
      <w:spacing w:before="240" w:after="60" w:line="240" w:lineRule="auto"/>
      <w:ind w:left="1296" w:firstLine="200" w:firstLineChars="200"/>
    </w:pPr>
    <w:rPr>
      <w:rFonts w:ascii="Futura Hv" w:hAnsi="Futura Hv" w:eastAsia="宋体"/>
      <w:b w:val="0"/>
      <w:bCs w:val="0"/>
      <w:kern w:val="0"/>
      <w:szCs w:val="20"/>
      <w:lang w:val="zh-CN" w:eastAsia="en-US"/>
    </w:rPr>
  </w:style>
  <w:style w:type="character" w:customStyle="1" w:styleId="759">
    <w:name w:val="标题 6 Char"/>
    <w:qFormat/>
    <w:uiPriority w:val="0"/>
    <w:rPr>
      <w:rFonts w:ascii="Times New Roman" w:hAnsi="Times New Roman" w:eastAsia="黑体" w:cs="Times New Roman"/>
      <w:b/>
      <w:bCs/>
      <w:sz w:val="24"/>
      <w:szCs w:val="24"/>
    </w:rPr>
  </w:style>
  <w:style w:type="character" w:customStyle="1" w:styleId="760">
    <w:name w:val="标题 5 Char"/>
    <w:qFormat/>
    <w:uiPriority w:val="0"/>
    <w:rPr>
      <w:rFonts w:ascii="Times New Roman" w:hAnsi="Times New Roman" w:eastAsia="黑体" w:cs="Times New Roman"/>
      <w:b/>
      <w:bCs/>
      <w:sz w:val="28"/>
      <w:szCs w:val="28"/>
    </w:rPr>
  </w:style>
  <w:style w:type="character" w:customStyle="1" w:styleId="761">
    <w:name w:val="2级概设 Char"/>
    <w:link w:val="762"/>
    <w:qFormat/>
    <w:uiPriority w:val="99"/>
    <w:rPr>
      <w:rFonts w:ascii="Times New Roman" w:hAnsi="Times New Roman" w:eastAsia="黑体"/>
      <w:b/>
      <w:bCs/>
      <w:color w:val="000000"/>
      <w:sz w:val="24"/>
      <w:szCs w:val="28"/>
    </w:rPr>
  </w:style>
  <w:style w:type="paragraph" w:customStyle="1" w:styleId="762">
    <w:name w:val="2级概设"/>
    <w:basedOn w:val="5"/>
    <w:link w:val="761"/>
    <w:qFormat/>
    <w:uiPriority w:val="99"/>
    <w:pPr>
      <w:tabs>
        <w:tab w:val="left" w:pos="525"/>
        <w:tab w:val="clear" w:pos="576"/>
      </w:tabs>
      <w:adjustRightInd w:val="0"/>
      <w:spacing w:before="240" w:after="240" w:line="360" w:lineRule="auto"/>
      <w:ind w:left="567" w:hanging="567"/>
      <w:contextualSpacing/>
    </w:pPr>
    <w:rPr>
      <w:rFonts w:ascii="Times New Roman" w:hAnsi="Times New Roman"/>
      <w:color w:val="000000"/>
      <w:kern w:val="0"/>
      <w:szCs w:val="28"/>
    </w:rPr>
  </w:style>
  <w:style w:type="character" w:customStyle="1" w:styleId="763">
    <w:name w:val="正文文本缩进 3 字符1"/>
    <w:qFormat/>
    <w:uiPriority w:val="0"/>
    <w:rPr>
      <w:rFonts w:eastAsia="宋体"/>
      <w:sz w:val="16"/>
      <w:szCs w:val="16"/>
    </w:rPr>
  </w:style>
  <w:style w:type="character" w:customStyle="1" w:styleId="764">
    <w:name w:val="Bold Italics"/>
    <w:qFormat/>
    <w:uiPriority w:val="99"/>
    <w:rPr>
      <w:b/>
      <w:bCs/>
      <w:i/>
      <w:iCs/>
    </w:rPr>
  </w:style>
  <w:style w:type="character" w:customStyle="1" w:styleId="765">
    <w:name w:val="示例与提示"/>
    <w:qFormat/>
    <w:uiPriority w:val="1"/>
    <w:rPr>
      <w:color w:val="4F81BD"/>
    </w:rPr>
  </w:style>
  <w:style w:type="character" w:customStyle="1" w:styleId="766">
    <w:name w:val="标题 2 Char1"/>
    <w:qFormat/>
    <w:uiPriority w:val="99"/>
    <w:rPr>
      <w:rFonts w:ascii="Cambria" w:hAnsi="Cambria" w:eastAsia="宋体" w:cs="Times New Roman"/>
      <w:b/>
      <w:bCs/>
      <w:kern w:val="2"/>
      <w:sz w:val="32"/>
      <w:szCs w:val="32"/>
    </w:rPr>
  </w:style>
  <w:style w:type="character" w:customStyle="1" w:styleId="767">
    <w:name w:val="3级概设 Char"/>
    <w:link w:val="768"/>
    <w:qFormat/>
    <w:uiPriority w:val="99"/>
    <w:rPr>
      <w:rFonts w:ascii="Times New Roman" w:hAnsi="Times New Roman" w:eastAsia="黑体"/>
      <w:b/>
      <w:bCs/>
      <w:color w:val="000000"/>
      <w:sz w:val="24"/>
      <w:szCs w:val="24"/>
    </w:rPr>
  </w:style>
  <w:style w:type="paragraph" w:customStyle="1" w:styleId="768">
    <w:name w:val="3级概设"/>
    <w:basedOn w:val="6"/>
    <w:link w:val="767"/>
    <w:qFormat/>
    <w:uiPriority w:val="99"/>
    <w:pPr>
      <w:tabs>
        <w:tab w:val="clear" w:pos="720"/>
      </w:tabs>
      <w:adjustRightInd w:val="0"/>
      <w:spacing w:line="415" w:lineRule="auto"/>
      <w:ind w:left="420" w:firstLine="482"/>
      <w:contextualSpacing/>
    </w:pPr>
    <w:rPr>
      <w:rFonts w:ascii="Times New Roman" w:hAnsi="Times New Roman"/>
      <w:color w:val="000000"/>
      <w:kern w:val="0"/>
      <w:szCs w:val="24"/>
    </w:rPr>
  </w:style>
  <w:style w:type="character" w:customStyle="1" w:styleId="769">
    <w:name w:val="页码1"/>
    <w:qFormat/>
    <w:uiPriority w:val="0"/>
    <w:rPr>
      <w:rFonts w:hint="default" w:ascii="Times New Roman" w:hAnsi="Times New Roman" w:eastAsia="宋体" w:cs="Times New Roman"/>
      <w:sz w:val="18"/>
    </w:rPr>
  </w:style>
  <w:style w:type="character" w:customStyle="1" w:styleId="770">
    <w:name w:val="jl 三级 Char Char"/>
    <w:link w:val="771"/>
    <w:semiHidden/>
    <w:qFormat/>
    <w:uiPriority w:val="0"/>
    <w:rPr>
      <w:rFonts w:ascii="宋体" w:hAnsi="宋体"/>
      <w:b/>
      <w:color w:val="000000"/>
      <w:kern w:val="2"/>
      <w:sz w:val="24"/>
      <w:szCs w:val="24"/>
      <w:lang w:val="zh-CN"/>
    </w:rPr>
  </w:style>
  <w:style w:type="paragraph" w:customStyle="1" w:styleId="771">
    <w:name w:val="jl 三级 Char"/>
    <w:basedOn w:val="1"/>
    <w:link w:val="770"/>
    <w:semiHidden/>
    <w:qFormat/>
    <w:uiPriority w:val="0"/>
    <w:pPr>
      <w:autoSpaceDE w:val="0"/>
      <w:autoSpaceDN w:val="0"/>
      <w:adjustRightInd w:val="0"/>
      <w:spacing w:beforeLines="50" w:afterLines="50"/>
      <w:ind w:firstLine="480" w:firstLineChars="200"/>
      <w:jc w:val="left"/>
      <w:textAlignment w:val="baseline"/>
      <w:outlineLvl w:val="2"/>
    </w:pPr>
    <w:rPr>
      <w:rFonts w:ascii="宋体" w:hAnsi="宋体"/>
      <w:b/>
      <w:color w:val="000000"/>
      <w:sz w:val="24"/>
      <w:lang w:val="zh-CN"/>
    </w:rPr>
  </w:style>
  <w:style w:type="character" w:customStyle="1" w:styleId="772">
    <w:name w:val="Plain Table 41"/>
    <w:qFormat/>
    <w:uiPriority w:val="0"/>
    <w:rPr>
      <w:b/>
      <w:bCs/>
      <w:i/>
      <w:iCs/>
      <w:color w:val="4F81BD"/>
    </w:rPr>
  </w:style>
  <w:style w:type="character" w:customStyle="1" w:styleId="773">
    <w:name w:val="标题 3 字符1"/>
    <w:qFormat/>
    <w:uiPriority w:val="0"/>
    <w:rPr>
      <w:rFonts w:ascii="黑体" w:hAnsi="黑体" w:eastAsia="黑体"/>
      <w:b/>
      <w:bCs/>
      <w:sz w:val="21"/>
      <w:szCs w:val="21"/>
    </w:rPr>
  </w:style>
  <w:style w:type="character" w:customStyle="1" w:styleId="774">
    <w:name w:val="正文文本缩进 2 Char1"/>
    <w:qFormat/>
    <w:uiPriority w:val="99"/>
    <w:rPr>
      <w:rFonts w:hint="eastAsia" w:ascii="仿宋_GB2312" w:hAnsi="宋体" w:eastAsia="仿宋_GB2312" w:cs="宋体"/>
      <w:bCs/>
      <w:kern w:val="2"/>
      <w:sz w:val="24"/>
      <w:szCs w:val="24"/>
      <w:lang w:val="zh-CN"/>
    </w:rPr>
  </w:style>
  <w:style w:type="character" w:customStyle="1" w:styleId="775">
    <w:name w:val="批注文字 Char1"/>
    <w:qFormat/>
    <w:uiPriority w:val="99"/>
    <w:rPr>
      <w:rFonts w:ascii="宋体" w:hAnsi="宋体" w:eastAsia="宋体"/>
      <w:sz w:val="24"/>
      <w:szCs w:val="24"/>
    </w:rPr>
  </w:style>
  <w:style w:type="character" w:customStyle="1" w:styleId="776">
    <w:name w:val="z-窗体顶端 Char2"/>
    <w:semiHidden/>
    <w:qFormat/>
    <w:uiPriority w:val="99"/>
    <w:rPr>
      <w:rFonts w:ascii="Arial" w:hAnsi="Arial" w:cs="Arial"/>
      <w:vanish/>
      <w:sz w:val="16"/>
      <w:szCs w:val="16"/>
    </w:rPr>
  </w:style>
  <w:style w:type="character" w:customStyle="1" w:styleId="777">
    <w:name w:val="页眉 字符2"/>
    <w:qFormat/>
    <w:uiPriority w:val="0"/>
    <w:rPr>
      <w:sz w:val="18"/>
      <w:szCs w:val="18"/>
    </w:rPr>
  </w:style>
  <w:style w:type="character" w:customStyle="1" w:styleId="778">
    <w:name w:val="列出段落 Char2"/>
    <w:qFormat/>
    <w:uiPriority w:val="34"/>
    <w:rPr>
      <w:rFonts w:ascii="Calibri" w:hAnsi="Calibri"/>
      <w:kern w:val="2"/>
      <w:sz w:val="21"/>
    </w:rPr>
  </w:style>
  <w:style w:type="character" w:customStyle="1" w:styleId="779">
    <w:name w:val="Figure Char1"/>
    <w:unhideWhenUsed/>
    <w:qFormat/>
    <w:uiPriority w:val="0"/>
    <w:rPr>
      <w:rFonts w:hint="default" w:ascii="Arial"/>
      <w:kern w:val="2"/>
      <w:sz w:val="21"/>
    </w:rPr>
  </w:style>
  <w:style w:type="character" w:customStyle="1" w:styleId="780">
    <w:name w:val="apple-style-span"/>
    <w:qFormat/>
    <w:uiPriority w:val="0"/>
  </w:style>
  <w:style w:type="character" w:customStyle="1" w:styleId="781">
    <w:name w:val="文档结构图 字符1"/>
    <w:qFormat/>
    <w:uiPriority w:val="99"/>
    <w:rPr>
      <w:rFonts w:ascii="宋体"/>
      <w:sz w:val="18"/>
    </w:rPr>
  </w:style>
  <w:style w:type="character" w:customStyle="1" w:styleId="782">
    <w:name w:val="条标题1.1.1 Char1"/>
    <w:semiHidden/>
    <w:qFormat/>
    <w:uiPriority w:val="0"/>
    <w:rPr>
      <w:rFonts w:eastAsia="宋体"/>
      <w:b/>
      <w:bCs/>
      <w:kern w:val="2"/>
      <w:sz w:val="32"/>
      <w:szCs w:val="32"/>
      <w:lang w:val="en-US" w:eastAsia="zh-CN" w:bidi="ar-SA"/>
    </w:rPr>
  </w:style>
  <w:style w:type="character" w:customStyle="1" w:styleId="783">
    <w:name w:val="页脚 字符1"/>
    <w:semiHidden/>
    <w:qFormat/>
    <w:uiPriority w:val="99"/>
    <w:rPr>
      <w:rFonts w:ascii="Times New Roman" w:hAnsi="Times New Roman"/>
      <w:kern w:val="2"/>
      <w:sz w:val="18"/>
      <w:szCs w:val="18"/>
    </w:rPr>
  </w:style>
  <w:style w:type="character" w:customStyle="1" w:styleId="784">
    <w:name w:val="中等深浅网格 19"/>
    <w:semiHidden/>
    <w:qFormat/>
    <w:uiPriority w:val="99"/>
    <w:rPr>
      <w:color w:val="808080"/>
    </w:rPr>
  </w:style>
  <w:style w:type="character" w:customStyle="1" w:styleId="785">
    <w:name w:val="签名 Char2"/>
    <w:qFormat/>
    <w:uiPriority w:val="0"/>
    <w:rPr>
      <w:rFonts w:ascii="Times New Roman" w:hAnsi="Times New Roman" w:eastAsia="宋体" w:cs="Times New Roman"/>
      <w:szCs w:val="24"/>
    </w:rPr>
  </w:style>
  <w:style w:type="character" w:customStyle="1" w:styleId="786">
    <w:name w:val="国网标准正文 Char"/>
    <w:link w:val="787"/>
    <w:semiHidden/>
    <w:qFormat/>
    <w:uiPriority w:val="0"/>
    <w:rPr>
      <w:rFonts w:ascii="宋体" w:hAnsi="宋体"/>
      <w:kern w:val="2"/>
      <w:sz w:val="21"/>
      <w:szCs w:val="28"/>
      <w:lang w:val="zh-CN"/>
    </w:rPr>
  </w:style>
  <w:style w:type="paragraph" w:customStyle="1" w:styleId="787">
    <w:name w:val="国网标准正文"/>
    <w:basedOn w:val="1"/>
    <w:link w:val="786"/>
    <w:semiHidden/>
    <w:qFormat/>
    <w:uiPriority w:val="0"/>
    <w:pPr>
      <w:tabs>
        <w:tab w:val="left" w:pos="2700"/>
      </w:tabs>
      <w:adjustRightInd w:val="0"/>
      <w:snapToGrid w:val="0"/>
      <w:spacing w:line="312" w:lineRule="exact"/>
      <w:ind w:firstLine="420" w:firstLineChars="200"/>
      <w:textAlignment w:val="center"/>
    </w:pPr>
    <w:rPr>
      <w:rFonts w:ascii="宋体" w:hAnsi="宋体"/>
      <w:szCs w:val="28"/>
      <w:lang w:val="zh-CN"/>
    </w:rPr>
  </w:style>
  <w:style w:type="character" w:customStyle="1" w:styleId="788">
    <w:name w:val="无格式表格 34"/>
    <w:qFormat/>
    <w:uiPriority w:val="0"/>
    <w:rPr>
      <w:i/>
    </w:rPr>
  </w:style>
  <w:style w:type="character" w:customStyle="1" w:styleId="789">
    <w:name w:val="font161"/>
    <w:qFormat/>
    <w:uiPriority w:val="0"/>
    <w:rPr>
      <w:b/>
      <w:bCs/>
      <w:sz w:val="32"/>
      <w:szCs w:val="32"/>
    </w:rPr>
  </w:style>
  <w:style w:type="character" w:customStyle="1" w:styleId="790">
    <w:name w:val="样式222222 Char"/>
    <w:link w:val="791"/>
    <w:qFormat/>
    <w:locked/>
    <w:uiPriority w:val="0"/>
    <w:rPr>
      <w:rFonts w:ascii="Times New Roman" w:hAnsi="Times New Roman" w:eastAsia="仿宋_GB2312"/>
      <w:bCs/>
      <w:color w:val="0000FF"/>
      <w:kern w:val="2"/>
      <w:sz w:val="24"/>
      <w:szCs w:val="24"/>
    </w:rPr>
  </w:style>
  <w:style w:type="paragraph" w:customStyle="1" w:styleId="791">
    <w:name w:val="样式222222"/>
    <w:basedOn w:val="87"/>
    <w:link w:val="790"/>
    <w:qFormat/>
    <w:uiPriority w:val="0"/>
    <w:pPr>
      <w:spacing w:line="360" w:lineRule="auto"/>
      <w:ind w:firstLine="482" w:firstLineChars="0"/>
    </w:pPr>
    <w:rPr>
      <w:rFonts w:ascii="Times New Roman" w:hAnsi="Times New Roman" w:eastAsia="仿宋_GB2312"/>
      <w:bCs/>
      <w:kern w:val="2"/>
      <w:sz w:val="24"/>
    </w:rPr>
  </w:style>
  <w:style w:type="character" w:customStyle="1" w:styleId="792">
    <w:name w:val="五级目录 Char"/>
    <w:link w:val="793"/>
    <w:qFormat/>
    <w:uiPriority w:val="99"/>
    <w:rPr>
      <w:rFonts w:ascii="Arial" w:hAnsi="Arial"/>
      <w:kern w:val="2"/>
      <w:sz w:val="24"/>
      <w:szCs w:val="28"/>
      <w:lang w:val="zh-CN"/>
    </w:rPr>
  </w:style>
  <w:style w:type="paragraph" w:customStyle="1" w:styleId="793">
    <w:name w:val="五级目录"/>
    <w:basedOn w:val="1"/>
    <w:next w:val="1"/>
    <w:link w:val="792"/>
    <w:qFormat/>
    <w:uiPriority w:val="99"/>
    <w:pPr>
      <w:keepNext/>
      <w:keepLines/>
      <w:widowControl/>
      <w:numPr>
        <w:ilvl w:val="4"/>
        <w:numId w:val="31"/>
      </w:numPr>
      <w:tabs>
        <w:tab w:val="left" w:pos="525"/>
      </w:tabs>
      <w:spacing w:before="60" w:after="60" w:line="300" w:lineRule="auto"/>
      <w:jc w:val="left"/>
      <w:outlineLvl w:val="4"/>
    </w:pPr>
    <w:rPr>
      <w:rFonts w:ascii="Arial" w:hAnsi="Arial"/>
      <w:sz w:val="24"/>
      <w:szCs w:val="28"/>
      <w:lang w:val="zh-CN"/>
    </w:rPr>
  </w:style>
  <w:style w:type="character" w:customStyle="1" w:styleId="794">
    <w:name w:val="国标3级 Char"/>
    <w:link w:val="795"/>
    <w:semiHidden/>
    <w:qFormat/>
    <w:uiPriority w:val="0"/>
    <w:rPr>
      <w:rFonts w:ascii="宋体" w:hAnsi="宋体"/>
      <w:color w:val="000000"/>
      <w:kern w:val="2"/>
      <w:sz w:val="21"/>
      <w:lang w:val="zh-CN"/>
    </w:rPr>
  </w:style>
  <w:style w:type="paragraph" w:customStyle="1" w:styleId="795">
    <w:name w:val="国标3级"/>
    <w:basedOn w:val="1"/>
    <w:link w:val="794"/>
    <w:semiHidden/>
    <w:qFormat/>
    <w:uiPriority w:val="0"/>
    <w:pPr>
      <w:snapToGrid w:val="0"/>
      <w:spacing w:line="312" w:lineRule="exact"/>
      <w:ind w:firstLine="200" w:firstLineChars="200"/>
    </w:pPr>
    <w:rPr>
      <w:rFonts w:ascii="宋体" w:hAnsi="宋体"/>
      <w:color w:val="000000"/>
      <w:szCs w:val="20"/>
      <w:lang w:val="zh-CN"/>
    </w:rPr>
  </w:style>
  <w:style w:type="character" w:customStyle="1" w:styleId="796">
    <w:name w:val="脚注文本 Char2"/>
    <w:qFormat/>
    <w:uiPriority w:val="0"/>
    <w:rPr>
      <w:sz w:val="18"/>
    </w:rPr>
  </w:style>
  <w:style w:type="character" w:customStyle="1" w:styleId="797">
    <w:name w:val="Char Char17"/>
    <w:qFormat/>
    <w:locked/>
    <w:uiPriority w:val="0"/>
    <w:rPr>
      <w:rFonts w:ascii="Arial" w:hAnsi="Arial" w:eastAsia="宋体" w:cs="Arial"/>
      <w:kern w:val="2"/>
      <w:sz w:val="24"/>
      <w:szCs w:val="24"/>
      <w:lang w:val="en-US" w:eastAsia="zh-CN" w:bidi="ar-SA"/>
    </w:rPr>
  </w:style>
  <w:style w:type="character" w:customStyle="1" w:styleId="798">
    <w:name w:val="书籍标题11"/>
    <w:qFormat/>
    <w:uiPriority w:val="0"/>
    <w:rPr>
      <w:b/>
      <w:bCs/>
      <w:smallCaps/>
      <w:spacing w:val="5"/>
    </w:rPr>
  </w:style>
  <w:style w:type="character" w:customStyle="1" w:styleId="799">
    <w:name w:val="浅色底纹 - 着色 2 字符"/>
    <w:qFormat/>
    <w:uiPriority w:val="0"/>
    <w:rPr>
      <w:b/>
      <w:i/>
      <w:sz w:val="22"/>
      <w:lang w:eastAsia="en-US"/>
    </w:rPr>
  </w:style>
  <w:style w:type="character" w:customStyle="1" w:styleId="800">
    <w:name w:val="6级样式2 Char"/>
    <w:link w:val="801"/>
    <w:qFormat/>
    <w:locked/>
    <w:uiPriority w:val="0"/>
    <w:rPr>
      <w:rFonts w:ascii="黑体" w:hAnsi="黑体" w:eastAsia="黑体" w:cs="宋体"/>
      <w:kern w:val="2"/>
      <w:sz w:val="24"/>
    </w:rPr>
  </w:style>
  <w:style w:type="paragraph" w:customStyle="1" w:styleId="801">
    <w:name w:val="6级样式2"/>
    <w:basedOn w:val="1"/>
    <w:link w:val="800"/>
    <w:qFormat/>
    <w:uiPriority w:val="0"/>
    <w:pPr>
      <w:tabs>
        <w:tab w:val="left" w:pos="372"/>
        <w:tab w:val="left" w:pos="3260"/>
      </w:tabs>
      <w:spacing w:line="360" w:lineRule="auto"/>
      <w:ind w:left="1134" w:hanging="1134"/>
      <w:jc w:val="left"/>
      <w:outlineLvl w:val="5"/>
    </w:pPr>
    <w:rPr>
      <w:rFonts w:ascii="黑体" w:hAnsi="黑体" w:eastAsia="黑体" w:cs="宋体"/>
      <w:sz w:val="24"/>
      <w:szCs w:val="20"/>
    </w:rPr>
  </w:style>
  <w:style w:type="character" w:customStyle="1" w:styleId="802">
    <w:name w:val="已访问的超链接2"/>
    <w:qFormat/>
    <w:uiPriority w:val="99"/>
    <w:rPr>
      <w:color w:val="800080"/>
      <w:u w:val="single"/>
    </w:rPr>
  </w:style>
  <w:style w:type="character" w:customStyle="1" w:styleId="803">
    <w:name w:val="1表格 Char"/>
    <w:link w:val="804"/>
    <w:qFormat/>
    <w:locked/>
    <w:uiPriority w:val="0"/>
    <w:rPr>
      <w:rFonts w:ascii="宋体" w:hAnsi="宋体" w:eastAsia="仿宋_GB2312" w:cs="宋体"/>
      <w:bCs/>
      <w:color w:val="000000"/>
      <w:sz w:val="24"/>
      <w:szCs w:val="21"/>
      <w:lang w:val="zh-CN"/>
    </w:rPr>
  </w:style>
  <w:style w:type="paragraph" w:customStyle="1" w:styleId="804">
    <w:name w:val="1表格"/>
    <w:basedOn w:val="1"/>
    <w:link w:val="803"/>
    <w:qFormat/>
    <w:uiPriority w:val="0"/>
    <w:pPr>
      <w:spacing w:line="360" w:lineRule="auto"/>
      <w:ind w:firstLine="432"/>
      <w:jc w:val="left"/>
    </w:pPr>
    <w:rPr>
      <w:rFonts w:ascii="宋体" w:hAnsi="宋体" w:eastAsia="仿宋_GB2312" w:cs="宋体"/>
      <w:bCs/>
      <w:color w:val="000000"/>
      <w:kern w:val="0"/>
      <w:sz w:val="24"/>
      <w:szCs w:val="21"/>
      <w:lang w:val="zh-CN"/>
    </w:rPr>
  </w:style>
  <w:style w:type="character" w:customStyle="1" w:styleId="805">
    <w:name w:val="Char Char10"/>
    <w:qFormat/>
    <w:uiPriority w:val="0"/>
    <w:rPr>
      <w:rFonts w:ascii="Arial" w:hAnsi="Arial" w:eastAsia="黑体"/>
      <w:b/>
      <w:bCs/>
      <w:kern w:val="2"/>
      <w:sz w:val="24"/>
      <w:szCs w:val="24"/>
      <w:lang w:val="en-US" w:eastAsia="zh-CN" w:bidi="ar-SA"/>
    </w:rPr>
  </w:style>
  <w:style w:type="character" w:customStyle="1" w:styleId="806">
    <w:name w:val="txtcontent11"/>
    <w:qFormat/>
    <w:uiPriority w:val="0"/>
    <w:rPr>
      <w:rFonts w:hint="default" w:ascii="ˎ̥" w:hAnsi="ˎ̥"/>
      <w:color w:val="000000"/>
      <w:sz w:val="21"/>
    </w:rPr>
  </w:style>
  <w:style w:type="character" w:customStyle="1" w:styleId="807">
    <w:name w:val="Italics"/>
    <w:qFormat/>
    <w:uiPriority w:val="99"/>
    <w:rPr>
      <w:i/>
      <w:iCs/>
    </w:rPr>
  </w:style>
  <w:style w:type="character" w:customStyle="1" w:styleId="808">
    <w:name w:val="Char Char2111"/>
    <w:qFormat/>
    <w:uiPriority w:val="0"/>
    <w:rPr>
      <w:rFonts w:ascii="宋体" w:hAnsi="宋体"/>
      <w:b/>
      <w:color w:val="4A442A"/>
      <w:kern w:val="2"/>
      <w:sz w:val="32"/>
    </w:rPr>
  </w:style>
  <w:style w:type="character" w:customStyle="1" w:styleId="809">
    <w:name w:val="paragraph1 Char Char"/>
    <w:qFormat/>
    <w:uiPriority w:val="0"/>
    <w:rPr>
      <w:sz w:val="24"/>
      <w:szCs w:val="24"/>
    </w:rPr>
  </w:style>
  <w:style w:type="character" w:customStyle="1" w:styleId="810">
    <w:name w:val="smalltitle"/>
    <w:qFormat/>
    <w:uiPriority w:val="0"/>
  </w:style>
  <w:style w:type="character" w:customStyle="1" w:styleId="811">
    <w:name w:val="pln"/>
    <w:qFormat/>
    <w:uiPriority w:val="0"/>
  </w:style>
  <w:style w:type="character" w:customStyle="1" w:styleId="812">
    <w:name w:val="H2 List Bullet 1 Char"/>
    <w:link w:val="813"/>
    <w:qFormat/>
    <w:uiPriority w:val="0"/>
    <w:rPr>
      <w:rFonts w:ascii="Times New Roman" w:hAnsi="Times New Roman"/>
      <w:sz w:val="22"/>
      <w:szCs w:val="24"/>
      <w:lang w:eastAsia="en-US"/>
    </w:rPr>
  </w:style>
  <w:style w:type="paragraph" w:customStyle="1" w:styleId="813">
    <w:name w:val="H2 List Bullet 1"/>
    <w:link w:val="812"/>
    <w:qFormat/>
    <w:uiPriority w:val="0"/>
    <w:pPr>
      <w:tabs>
        <w:tab w:val="left" w:pos="1325"/>
      </w:tabs>
      <w:spacing w:after="100"/>
      <w:ind w:left="1325" w:hanging="274"/>
    </w:pPr>
    <w:rPr>
      <w:rFonts w:ascii="Times New Roman" w:hAnsi="Times New Roman" w:eastAsia="宋体" w:cs="Times New Roman"/>
      <w:sz w:val="22"/>
      <w:szCs w:val="24"/>
      <w:lang w:val="en-US" w:eastAsia="en-US" w:bidi="ar-SA"/>
    </w:rPr>
  </w:style>
  <w:style w:type="character" w:customStyle="1" w:styleId="814">
    <w:name w:val="题注 Char"/>
    <w:qFormat/>
    <w:uiPriority w:val="35"/>
    <w:rPr>
      <w:rFonts w:ascii="Arial" w:hAnsi="Arial" w:eastAsia="黑体" w:cs="Arial"/>
      <w:kern w:val="2"/>
    </w:rPr>
  </w:style>
  <w:style w:type="character" w:customStyle="1" w:styleId="815">
    <w:name w:val="Absatz-Standardschriftart"/>
    <w:qFormat/>
    <w:uiPriority w:val="0"/>
  </w:style>
  <w:style w:type="character" w:customStyle="1" w:styleId="816">
    <w:name w:val="列出段落 字符3"/>
    <w:qFormat/>
    <w:uiPriority w:val="0"/>
    <w:rPr>
      <w:rFonts w:ascii="Times New Roman" w:hAnsi="Times New Roman" w:eastAsia="宋体" w:cs="Times New Roman"/>
      <w:szCs w:val="24"/>
    </w:rPr>
  </w:style>
  <w:style w:type="character" w:customStyle="1" w:styleId="817">
    <w:name w:val="无间隔 字符1"/>
    <w:qFormat/>
    <w:uiPriority w:val="0"/>
    <w:rPr>
      <w:kern w:val="2"/>
      <w:sz w:val="22"/>
      <w:szCs w:val="22"/>
      <w:lang w:val="en-US" w:eastAsia="zh-CN" w:bidi="ar-SA"/>
    </w:rPr>
  </w:style>
  <w:style w:type="character" w:customStyle="1" w:styleId="818">
    <w:name w:val="无间隔 Char1"/>
    <w:qFormat/>
    <w:locked/>
    <w:uiPriority w:val="0"/>
  </w:style>
  <w:style w:type="character" w:customStyle="1" w:styleId="819">
    <w:name w:val="通篇正文 Char"/>
    <w:link w:val="820"/>
    <w:qFormat/>
    <w:uiPriority w:val="0"/>
    <w:rPr>
      <w:rFonts w:ascii="Arial" w:hAnsi="Arial"/>
      <w:kern w:val="2"/>
      <w:sz w:val="24"/>
      <w:szCs w:val="21"/>
    </w:rPr>
  </w:style>
  <w:style w:type="paragraph" w:customStyle="1" w:styleId="820">
    <w:name w:val="通篇正文"/>
    <w:basedOn w:val="1"/>
    <w:link w:val="819"/>
    <w:qFormat/>
    <w:uiPriority w:val="0"/>
    <w:pPr>
      <w:spacing w:line="360" w:lineRule="auto"/>
      <w:ind w:firstLine="200" w:firstLineChars="200"/>
    </w:pPr>
    <w:rPr>
      <w:rFonts w:ascii="Arial" w:hAnsi="Arial"/>
      <w:sz w:val="24"/>
      <w:szCs w:val="21"/>
    </w:rPr>
  </w:style>
  <w:style w:type="character" w:customStyle="1" w:styleId="821">
    <w:name w:val="small"/>
    <w:qFormat/>
    <w:uiPriority w:val="0"/>
  </w:style>
  <w:style w:type="character" w:customStyle="1" w:styleId="822">
    <w:name w:val="正文1 Char"/>
    <w:link w:val="823"/>
    <w:qFormat/>
    <w:locked/>
    <w:uiPriority w:val="99"/>
    <w:rPr>
      <w:rFonts w:ascii="宋体" w:hAnsi="宋体" w:eastAsia="仿宋" w:cs="Arial"/>
      <w:bCs/>
      <w:color w:val="000000"/>
      <w:kern w:val="2"/>
      <w:sz w:val="24"/>
      <w:szCs w:val="24"/>
    </w:rPr>
  </w:style>
  <w:style w:type="paragraph" w:customStyle="1" w:styleId="823">
    <w:name w:val="正文1"/>
    <w:basedOn w:val="1"/>
    <w:link w:val="822"/>
    <w:qFormat/>
    <w:uiPriority w:val="99"/>
    <w:pPr>
      <w:tabs>
        <w:tab w:val="left" w:pos="540"/>
      </w:tabs>
      <w:adjustRightInd w:val="0"/>
      <w:spacing w:before="156" w:beforeLines="50" w:after="156" w:afterLines="50" w:line="360" w:lineRule="auto"/>
      <w:ind w:right="210" w:rightChars="100"/>
      <w:jc w:val="left"/>
    </w:pPr>
    <w:rPr>
      <w:rFonts w:ascii="宋体" w:hAnsi="宋体" w:eastAsia="仿宋" w:cs="Arial"/>
      <w:bCs/>
      <w:color w:val="000000"/>
      <w:sz w:val="24"/>
    </w:rPr>
  </w:style>
  <w:style w:type="character" w:customStyle="1" w:styleId="824">
    <w:name w:val="技术报告正文样式 Char Char"/>
    <w:qFormat/>
    <w:uiPriority w:val="0"/>
    <w:rPr>
      <w:kern w:val="2"/>
      <w:sz w:val="24"/>
    </w:rPr>
  </w:style>
  <w:style w:type="character" w:customStyle="1" w:styleId="825">
    <w:name w:val="A6"/>
    <w:qFormat/>
    <w:uiPriority w:val="0"/>
    <w:rPr>
      <w:rFonts w:ascii="Helvetica Neue" w:hAnsi="Helvetica Neue" w:cs="Helvetica Neue"/>
      <w:color w:val="319794"/>
      <w:sz w:val="12"/>
      <w:szCs w:val="12"/>
    </w:rPr>
  </w:style>
  <w:style w:type="character" w:customStyle="1" w:styleId="826">
    <w:name w:val="尾注文本 字符2"/>
    <w:qFormat/>
    <w:uiPriority w:val="99"/>
    <w:rPr>
      <w:rFonts w:ascii="Times New Roman" w:hAnsi="Times New Roman" w:eastAsia="宋体" w:cs="Times New Roman"/>
      <w:szCs w:val="24"/>
    </w:rPr>
  </w:style>
  <w:style w:type="character" w:customStyle="1" w:styleId="827">
    <w:name w:val="Char Char11"/>
    <w:qFormat/>
    <w:uiPriority w:val="0"/>
    <w:rPr>
      <w:rFonts w:ascii="Arial" w:hAnsi="Arial" w:eastAsia="黑体"/>
      <w:b/>
      <w:kern w:val="2"/>
      <w:sz w:val="32"/>
    </w:rPr>
  </w:style>
  <w:style w:type="character" w:customStyle="1" w:styleId="828">
    <w:name w:val="段 Char Char"/>
    <w:qFormat/>
    <w:uiPriority w:val="0"/>
    <w:rPr>
      <w:rFonts w:hint="eastAsia" w:ascii="宋体" w:hAnsi="宋体" w:eastAsia="宋体"/>
      <w:sz w:val="21"/>
      <w:lang w:val="en-US" w:eastAsia="zh-CN" w:bidi="ar-SA"/>
    </w:rPr>
  </w:style>
  <w:style w:type="character" w:customStyle="1" w:styleId="829">
    <w:name w:val="Char Char24"/>
    <w:qFormat/>
    <w:locked/>
    <w:uiPriority w:val="0"/>
    <w:rPr>
      <w:rFonts w:ascii="Courier New" w:hAnsi="Courier New" w:eastAsia="宋体" w:cs="Courier New"/>
      <w:kern w:val="2"/>
      <w:lang w:val="en-US" w:eastAsia="zh-CN" w:bidi="ar-SA"/>
    </w:rPr>
  </w:style>
  <w:style w:type="character" w:customStyle="1" w:styleId="830">
    <w:name w:val="font31"/>
    <w:qFormat/>
    <w:uiPriority w:val="0"/>
    <w:rPr>
      <w:rFonts w:hint="eastAsia" w:ascii="宋体" w:hAnsi="宋体" w:eastAsia="宋体"/>
      <w:color w:val="000000"/>
      <w:sz w:val="18"/>
      <w:u w:val="none"/>
    </w:rPr>
  </w:style>
  <w:style w:type="character" w:customStyle="1" w:styleId="831">
    <w:name w:val="已访问的超链接11"/>
    <w:qFormat/>
    <w:uiPriority w:val="99"/>
    <w:rPr>
      <w:color w:val="800080"/>
      <w:u w:val="single"/>
    </w:rPr>
  </w:style>
  <w:style w:type="character" w:customStyle="1" w:styleId="832">
    <w:name w:val="Bulletin 1 Char"/>
    <w:link w:val="833"/>
    <w:qFormat/>
    <w:uiPriority w:val="99"/>
    <w:rPr>
      <w:b/>
      <w:kern w:val="28"/>
      <w:sz w:val="24"/>
      <w:lang w:val="zh-CN"/>
    </w:rPr>
  </w:style>
  <w:style w:type="paragraph" w:customStyle="1" w:styleId="833">
    <w:name w:val="Bulletin 1"/>
    <w:basedOn w:val="1"/>
    <w:link w:val="832"/>
    <w:qFormat/>
    <w:uiPriority w:val="99"/>
    <w:pPr>
      <w:widowControl/>
      <w:numPr>
        <w:ilvl w:val="0"/>
        <w:numId w:val="32"/>
      </w:numPr>
      <w:spacing w:before="120" w:after="120" w:line="400" w:lineRule="exact"/>
      <w:ind w:firstLine="200" w:firstLineChars="200"/>
      <w:contextualSpacing/>
      <w:jc w:val="left"/>
    </w:pPr>
    <w:rPr>
      <w:b/>
      <w:kern w:val="28"/>
      <w:sz w:val="24"/>
      <w:szCs w:val="20"/>
      <w:lang w:val="zh-CN"/>
    </w:rPr>
  </w:style>
  <w:style w:type="character" w:customStyle="1" w:styleId="834">
    <w:name w:val="未处理的提及11"/>
    <w:unhideWhenUsed/>
    <w:qFormat/>
    <w:uiPriority w:val="99"/>
    <w:rPr>
      <w:color w:val="808080"/>
      <w:shd w:val="clear" w:color="auto" w:fill="E6E6E6"/>
    </w:rPr>
  </w:style>
  <w:style w:type="character" w:customStyle="1" w:styleId="835">
    <w:name w:val="国网标准3级 Char"/>
    <w:link w:val="836"/>
    <w:semiHidden/>
    <w:qFormat/>
    <w:uiPriority w:val="0"/>
    <w:rPr>
      <w:rFonts w:ascii="宋体" w:hAnsi="宋体"/>
      <w:b/>
      <w:bCs/>
      <w:sz w:val="21"/>
      <w:szCs w:val="32"/>
      <w:lang w:val="zh-CN"/>
    </w:rPr>
  </w:style>
  <w:style w:type="paragraph" w:customStyle="1" w:styleId="836">
    <w:name w:val="国网标准3级"/>
    <w:basedOn w:val="6"/>
    <w:link w:val="835"/>
    <w:semiHidden/>
    <w:qFormat/>
    <w:uiPriority w:val="0"/>
    <w:pPr>
      <w:tabs>
        <w:tab w:val="clear" w:pos="720"/>
      </w:tabs>
      <w:spacing w:before="120" w:line="312" w:lineRule="exact"/>
    </w:pPr>
    <w:rPr>
      <w:rFonts w:ascii="宋体" w:hAnsi="宋体" w:eastAsia="宋体"/>
      <w:kern w:val="0"/>
      <w:szCs w:val="32"/>
      <w:lang w:val="zh-CN"/>
    </w:rPr>
  </w:style>
  <w:style w:type="character" w:customStyle="1" w:styleId="837">
    <w:name w:val="Heading 3 Char1"/>
    <w:qFormat/>
    <w:uiPriority w:val="0"/>
    <w:rPr>
      <w:rFonts w:ascii="仿宋_GB2312" w:hAnsi="黑体"/>
      <w:b/>
      <w:bCs/>
      <w:sz w:val="30"/>
      <w:szCs w:val="21"/>
    </w:rPr>
  </w:style>
  <w:style w:type="character" w:customStyle="1" w:styleId="838">
    <w:name w:val="h3 Char2"/>
    <w:qFormat/>
    <w:uiPriority w:val="0"/>
    <w:rPr>
      <w:rFonts w:eastAsia="宋体"/>
      <w:b/>
      <w:bCs/>
      <w:kern w:val="2"/>
      <w:sz w:val="32"/>
      <w:szCs w:val="32"/>
      <w:lang w:val="en-US" w:eastAsia="zh-CN" w:bidi="ar-SA"/>
    </w:rPr>
  </w:style>
  <w:style w:type="character" w:customStyle="1" w:styleId="839">
    <w:name w:val="引用 Char1"/>
    <w:qFormat/>
    <w:uiPriority w:val="29"/>
    <w:rPr>
      <w:i/>
      <w:iCs/>
      <w:color w:val="404040"/>
      <w:sz w:val="24"/>
      <w:szCs w:val="24"/>
    </w:rPr>
  </w:style>
  <w:style w:type="character" w:customStyle="1" w:styleId="840">
    <w:name w:val="彩色网格 - 着色 1 Char"/>
    <w:link w:val="841"/>
    <w:qFormat/>
    <w:uiPriority w:val="0"/>
    <w:rPr>
      <w:rFonts w:ascii="Times New Roman" w:hAnsi="Times New Roman"/>
      <w:i/>
      <w:iCs/>
      <w:color w:val="000000"/>
      <w:kern w:val="2"/>
      <w:sz w:val="21"/>
      <w:szCs w:val="22"/>
      <w:lang w:val="zh-CN"/>
    </w:rPr>
  </w:style>
  <w:style w:type="paragraph" w:customStyle="1" w:styleId="841">
    <w:name w:val="彩色网格 - 着色 11"/>
    <w:basedOn w:val="1"/>
    <w:next w:val="1"/>
    <w:link w:val="840"/>
    <w:qFormat/>
    <w:uiPriority w:val="0"/>
    <w:pPr>
      <w:ind w:firstLine="200" w:firstLineChars="200"/>
    </w:pPr>
    <w:rPr>
      <w:i/>
      <w:iCs/>
      <w:color w:val="000000"/>
      <w:szCs w:val="22"/>
      <w:lang w:val="zh-CN"/>
    </w:rPr>
  </w:style>
  <w:style w:type="character" w:customStyle="1" w:styleId="842">
    <w:name w:val="浅色底纹 - 着色 2 Char"/>
    <w:link w:val="843"/>
    <w:qFormat/>
    <w:uiPriority w:val="0"/>
    <w:rPr>
      <w:b/>
      <w:i/>
      <w:sz w:val="22"/>
      <w:lang w:eastAsia="en-US"/>
    </w:rPr>
  </w:style>
  <w:style w:type="paragraph" w:customStyle="1" w:styleId="843">
    <w:name w:val="浅色底纹 - 着色 21"/>
    <w:basedOn w:val="1"/>
    <w:next w:val="1"/>
    <w:link w:val="842"/>
    <w:qFormat/>
    <w:uiPriority w:val="0"/>
    <w:pPr>
      <w:widowControl/>
      <w:pBdr>
        <w:bottom w:val="single" w:color="auto" w:sz="4" w:space="1"/>
      </w:pBdr>
      <w:spacing w:before="200" w:after="280" w:line="276" w:lineRule="auto"/>
      <w:ind w:left="1008" w:right="1152" w:firstLine="200" w:firstLineChars="200"/>
      <w:jc w:val="left"/>
    </w:pPr>
    <w:rPr>
      <w:rFonts w:ascii="Calibri" w:hAnsi="Calibri"/>
      <w:b/>
      <w:i/>
      <w:kern w:val="0"/>
      <w:sz w:val="22"/>
      <w:szCs w:val="20"/>
      <w:lang w:eastAsia="en-US"/>
    </w:rPr>
  </w:style>
  <w:style w:type="character" w:customStyle="1" w:styleId="844">
    <w:name w:val="正文文本缩进 Char1"/>
    <w:qFormat/>
    <w:uiPriority w:val="99"/>
    <w:rPr>
      <w:kern w:val="2"/>
      <w:sz w:val="24"/>
    </w:rPr>
  </w:style>
  <w:style w:type="character" w:customStyle="1" w:styleId="845">
    <w:name w:val="Heading 1 Char1"/>
    <w:qFormat/>
    <w:uiPriority w:val="99"/>
    <w:rPr>
      <w:rFonts w:ascii="黑体" w:eastAsia="黑体" w:cs="黑体"/>
      <w:b/>
      <w:bCs/>
      <w:sz w:val="28"/>
      <w:szCs w:val="28"/>
    </w:rPr>
  </w:style>
  <w:style w:type="character" w:customStyle="1" w:styleId="846">
    <w:name w:val="Document Map Char1"/>
    <w:semiHidden/>
    <w:qFormat/>
    <w:uiPriority w:val="99"/>
    <w:rPr>
      <w:rFonts w:ascii="Segoe UI" w:hAnsi="Segoe UI" w:eastAsia="宋体" w:cs="Segoe UI"/>
      <w:sz w:val="16"/>
      <w:szCs w:val="16"/>
    </w:rPr>
  </w:style>
  <w:style w:type="character" w:customStyle="1" w:styleId="847">
    <w:name w:val="标题 9 Char"/>
    <w:qFormat/>
    <w:uiPriority w:val="0"/>
    <w:rPr>
      <w:rFonts w:ascii="Times New Roman" w:hAnsi="Times New Roman" w:eastAsia="宋体" w:cs="Times New Roman"/>
      <w:b/>
      <w:sz w:val="24"/>
      <w:szCs w:val="21"/>
    </w:rPr>
  </w:style>
  <w:style w:type="character" w:customStyle="1" w:styleId="848">
    <w:name w:val="CN Paragraph Char"/>
    <w:link w:val="849"/>
    <w:qFormat/>
    <w:uiPriority w:val="0"/>
    <w:rPr>
      <w:rFonts w:ascii="Arial" w:hAnsi="Arial"/>
      <w:lang w:eastAsia="en-US"/>
    </w:rPr>
  </w:style>
  <w:style w:type="paragraph" w:customStyle="1" w:styleId="849">
    <w:name w:val="CN Paragraph"/>
    <w:link w:val="848"/>
    <w:qFormat/>
    <w:uiPriority w:val="0"/>
    <w:pPr>
      <w:spacing w:before="28" w:after="28"/>
      <w:jc w:val="both"/>
    </w:pPr>
    <w:rPr>
      <w:rFonts w:ascii="Arial" w:hAnsi="Arial" w:eastAsia="宋体" w:cs="Times New Roman"/>
      <w:lang w:val="en-US" w:eastAsia="en-US" w:bidi="ar-SA"/>
    </w:rPr>
  </w:style>
  <w:style w:type="character" w:customStyle="1" w:styleId="850">
    <w:name w:val="WW8Num27z0"/>
    <w:qFormat/>
    <w:uiPriority w:val="0"/>
    <w:rPr>
      <w:color w:val="auto"/>
    </w:rPr>
  </w:style>
  <w:style w:type="character" w:customStyle="1" w:styleId="851">
    <w:name w:val="_标准条文 Char"/>
    <w:link w:val="852"/>
    <w:qFormat/>
    <w:locked/>
    <w:uiPriority w:val="0"/>
    <w:rPr>
      <w:rFonts w:ascii="Arial" w:hAnsi="Arial" w:eastAsia="仿宋_GB2312" w:cs="Arial"/>
      <w:sz w:val="24"/>
    </w:rPr>
  </w:style>
  <w:style w:type="paragraph" w:customStyle="1" w:styleId="852">
    <w:name w:val="_标准条文"/>
    <w:basedOn w:val="1"/>
    <w:link w:val="851"/>
    <w:qFormat/>
    <w:uiPriority w:val="0"/>
    <w:pPr>
      <w:overflowPunct w:val="0"/>
      <w:adjustRightInd w:val="0"/>
      <w:snapToGrid w:val="0"/>
      <w:spacing w:line="276" w:lineRule="auto"/>
      <w:ind w:firstLine="420"/>
      <w:contextualSpacing/>
      <w:jc w:val="left"/>
    </w:pPr>
    <w:rPr>
      <w:rFonts w:ascii="Arial" w:hAnsi="Arial" w:eastAsia="仿宋_GB2312" w:cs="Arial"/>
      <w:kern w:val="0"/>
      <w:sz w:val="24"/>
      <w:szCs w:val="20"/>
    </w:rPr>
  </w:style>
  <w:style w:type="character" w:customStyle="1" w:styleId="853">
    <w:name w:val="z-窗体顶端 字符"/>
    <w:link w:val="854"/>
    <w:qFormat/>
    <w:uiPriority w:val="0"/>
    <w:rPr>
      <w:rFonts w:ascii="Arial" w:hAnsi="Arial" w:eastAsia="仿宋_GB2312" w:cs="Arial"/>
      <w:bCs/>
      <w:vanish/>
      <w:kern w:val="2"/>
      <w:sz w:val="16"/>
      <w:szCs w:val="16"/>
      <w:lang w:val="zh-CN"/>
    </w:rPr>
  </w:style>
  <w:style w:type="paragraph" w:customStyle="1" w:styleId="854">
    <w:name w:val="z-窗体顶端3"/>
    <w:basedOn w:val="1"/>
    <w:next w:val="1"/>
    <w:link w:val="853"/>
    <w:unhideWhenUsed/>
    <w:qFormat/>
    <w:uiPriority w:val="0"/>
    <w:pPr>
      <w:keepNext/>
      <w:keepLines/>
      <w:widowControl/>
      <w:pBdr>
        <w:bottom w:val="single" w:color="auto" w:sz="6" w:space="1"/>
      </w:pBdr>
      <w:spacing w:line="360" w:lineRule="auto"/>
      <w:ind w:firstLine="432"/>
      <w:jc w:val="center"/>
    </w:pPr>
    <w:rPr>
      <w:rFonts w:ascii="Arial" w:hAnsi="Arial" w:eastAsia="仿宋_GB2312" w:cs="Arial"/>
      <w:bCs/>
      <w:vanish/>
      <w:sz w:val="16"/>
      <w:szCs w:val="16"/>
      <w:lang w:val="zh-CN"/>
    </w:rPr>
  </w:style>
  <w:style w:type="character" w:customStyle="1" w:styleId="855">
    <w:name w:val="正文文本缩进 3 Char2"/>
    <w:qFormat/>
    <w:uiPriority w:val="0"/>
    <w:rPr>
      <w:rFonts w:ascii="宋体" w:hAnsi="Times New Roman" w:eastAsia="宋体" w:cs="Times New Roman"/>
      <w:sz w:val="28"/>
      <w:szCs w:val="20"/>
    </w:rPr>
  </w:style>
  <w:style w:type="character" w:customStyle="1" w:styleId="856">
    <w:name w:val="正文文字4 Char Char"/>
    <w:qFormat/>
    <w:uiPriority w:val="0"/>
    <w:rPr>
      <w:kern w:val="2"/>
      <w:sz w:val="21"/>
      <w:szCs w:val="24"/>
    </w:rPr>
  </w:style>
  <w:style w:type="character" w:customStyle="1" w:styleId="857">
    <w:name w:val="(中文) 仿宋_GB2312 四号"/>
    <w:qFormat/>
    <w:uiPriority w:val="0"/>
    <w:rPr>
      <w:rFonts w:eastAsia="仿宋_GB2312"/>
      <w:position w:val="8"/>
      <w:sz w:val="28"/>
    </w:rPr>
  </w:style>
  <w:style w:type="character" w:customStyle="1" w:styleId="858">
    <w:name w:val="正文首行缩进 字符2"/>
    <w:qFormat/>
    <w:uiPriority w:val="99"/>
    <w:rPr>
      <w:color w:val="0000FF"/>
      <w:szCs w:val="24"/>
    </w:rPr>
  </w:style>
  <w:style w:type="character" w:customStyle="1" w:styleId="859">
    <w:name w:val="Heading 5 Char1"/>
    <w:qFormat/>
    <w:uiPriority w:val="9"/>
    <w:rPr>
      <w:rFonts w:ascii="仿宋_GB2312"/>
      <w:b/>
      <w:bCs/>
      <w:sz w:val="28"/>
      <w:szCs w:val="28"/>
    </w:rPr>
  </w:style>
  <w:style w:type="character" w:customStyle="1" w:styleId="860">
    <w:name w:val="Char Char9"/>
    <w:qFormat/>
    <w:uiPriority w:val="0"/>
    <w:rPr>
      <w:sz w:val="18"/>
      <w:szCs w:val="18"/>
    </w:rPr>
  </w:style>
  <w:style w:type="character" w:customStyle="1" w:styleId="861">
    <w:name w:val="中等深浅网格 16"/>
    <w:semiHidden/>
    <w:qFormat/>
    <w:uiPriority w:val="99"/>
    <w:rPr>
      <w:color w:val="808080"/>
    </w:rPr>
  </w:style>
  <w:style w:type="character" w:customStyle="1" w:styleId="862">
    <w:name w:val="样式 Char1 + Times New Roman 五号 Char Char"/>
    <w:link w:val="863"/>
    <w:qFormat/>
    <w:uiPriority w:val="0"/>
    <w:rPr>
      <w:sz w:val="24"/>
    </w:rPr>
  </w:style>
  <w:style w:type="paragraph" w:customStyle="1" w:styleId="863">
    <w:name w:val="样式 Char1 + Times New Roman 五号"/>
    <w:basedOn w:val="1"/>
    <w:link w:val="862"/>
    <w:qFormat/>
    <w:uiPriority w:val="0"/>
    <w:pPr>
      <w:ind w:firstLine="200" w:firstLineChars="200"/>
      <w:jc w:val="left"/>
    </w:pPr>
    <w:rPr>
      <w:rFonts w:ascii="Calibri" w:hAnsi="Calibri"/>
      <w:kern w:val="0"/>
      <w:sz w:val="24"/>
      <w:szCs w:val="20"/>
    </w:rPr>
  </w:style>
  <w:style w:type="character" w:customStyle="1" w:styleId="864">
    <w:name w:val="称呼 Char1"/>
    <w:semiHidden/>
    <w:qFormat/>
    <w:uiPriority w:val="99"/>
    <w:rPr>
      <w:kern w:val="2"/>
      <w:sz w:val="21"/>
    </w:rPr>
  </w:style>
  <w:style w:type="character" w:customStyle="1" w:styleId="865">
    <w:name w:val="Heading 2 Charh2 CharLevel 2 Topic Heading CharH2 Char2nd l"/>
    <w:qFormat/>
    <w:uiPriority w:val="0"/>
    <w:rPr>
      <w:rFonts w:ascii="ºÚÌå" w:hAnsi="ºÚÌå" w:eastAsia="ºÚÌå" w:cs="ºÚÌå"/>
      <w:b/>
      <w:sz w:val="24"/>
      <w:szCs w:val="24"/>
    </w:rPr>
  </w:style>
  <w:style w:type="character" w:customStyle="1" w:styleId="866">
    <w:name w:val="书籍标题4"/>
    <w:qFormat/>
    <w:uiPriority w:val="0"/>
    <w:rPr>
      <w:b/>
      <w:bCs/>
      <w:smallCaps/>
      <w:spacing w:val="5"/>
    </w:rPr>
  </w:style>
  <w:style w:type="character" w:customStyle="1" w:styleId="867">
    <w:name w:val="正文首行缩进 字符1"/>
    <w:qFormat/>
    <w:uiPriority w:val="0"/>
    <w:rPr>
      <w:rFonts w:ascii="Times New Roman" w:hAnsi="Times New Roman"/>
      <w:kern w:val="2"/>
      <w:sz w:val="21"/>
      <w:szCs w:val="24"/>
    </w:rPr>
  </w:style>
  <w:style w:type="character" w:customStyle="1" w:styleId="868">
    <w:name w:val="Bullet 1 (square) Char"/>
    <w:link w:val="869"/>
    <w:qFormat/>
    <w:locked/>
    <w:uiPriority w:val="0"/>
    <w:rPr>
      <w:rFonts w:ascii="Times New Roman" w:hAnsi="Times New Roman" w:eastAsia="仿宋_GB2312"/>
      <w:sz w:val="22"/>
      <w:szCs w:val="22"/>
      <w:lang w:eastAsia="en-US" w:bidi="he-IL"/>
    </w:rPr>
  </w:style>
  <w:style w:type="paragraph" w:customStyle="1" w:styleId="869">
    <w:name w:val="Bullet 1 (square)"/>
    <w:link w:val="868"/>
    <w:qFormat/>
    <w:uiPriority w:val="0"/>
    <w:pPr>
      <w:tabs>
        <w:tab w:val="left" w:pos="600"/>
      </w:tabs>
      <w:spacing w:after="80"/>
      <w:ind w:left="600" w:hanging="360"/>
    </w:pPr>
    <w:rPr>
      <w:rFonts w:ascii="Times New Roman" w:hAnsi="Times New Roman" w:eastAsia="仿宋_GB2312" w:cs="Times New Roman"/>
      <w:sz w:val="22"/>
      <w:szCs w:val="22"/>
      <w:lang w:val="en-US" w:eastAsia="en-US" w:bidi="he-IL"/>
    </w:rPr>
  </w:style>
  <w:style w:type="character" w:customStyle="1" w:styleId="870">
    <w:name w:val="书籍标题2"/>
    <w:qFormat/>
    <w:uiPriority w:val="0"/>
    <w:rPr>
      <w:b/>
      <w:bCs/>
      <w:smallCaps/>
      <w:spacing w:val="5"/>
    </w:rPr>
  </w:style>
  <w:style w:type="character" w:customStyle="1" w:styleId="871">
    <w:name w:val="正文首行缩进 2 Char1"/>
    <w:semiHidden/>
    <w:qFormat/>
    <w:uiPriority w:val="99"/>
    <w:rPr>
      <w:rFonts w:ascii="Calibri" w:hAnsi="Calibri" w:eastAsia="宋体" w:cs="Times New Roman"/>
      <w:kern w:val="2"/>
      <w:sz w:val="21"/>
      <w:szCs w:val="22"/>
    </w:rPr>
  </w:style>
  <w:style w:type="character" w:customStyle="1" w:styleId="872">
    <w:name w:val="A8"/>
    <w:qFormat/>
    <w:uiPriority w:val="0"/>
    <w:rPr>
      <w:rFonts w:cs="汉仪大黑简"/>
      <w:color w:val="939393"/>
      <w:sz w:val="16"/>
      <w:szCs w:val="16"/>
    </w:rPr>
  </w:style>
  <w:style w:type="character" w:customStyle="1" w:styleId="873">
    <w:name w:val="SGCC_三级 Char"/>
    <w:link w:val="874"/>
    <w:qFormat/>
    <w:uiPriority w:val="0"/>
    <w:rPr>
      <w:rFonts w:ascii="Times New Roman" w:hAnsi="Times New Roman"/>
      <w:b/>
      <w:kern w:val="2"/>
      <w:sz w:val="24"/>
    </w:rPr>
  </w:style>
  <w:style w:type="paragraph" w:customStyle="1" w:styleId="874">
    <w:name w:val="SGCC_三级"/>
    <w:basedOn w:val="1"/>
    <w:link w:val="873"/>
    <w:qFormat/>
    <w:uiPriority w:val="0"/>
    <w:pPr>
      <w:widowControl/>
      <w:spacing w:line="360" w:lineRule="auto"/>
      <w:ind w:hanging="213" w:hangingChars="213"/>
      <w:jc w:val="left"/>
      <w:outlineLvl w:val="2"/>
    </w:pPr>
    <w:rPr>
      <w:b/>
      <w:sz w:val="24"/>
      <w:szCs w:val="20"/>
    </w:rPr>
  </w:style>
  <w:style w:type="character" w:customStyle="1" w:styleId="875">
    <w:name w:val="Code"/>
    <w:qFormat/>
    <w:uiPriority w:val="99"/>
    <w:rPr>
      <w:rFonts w:ascii="Courier New" w:hAnsi="Courier New" w:cs="Courier New"/>
    </w:rPr>
  </w:style>
  <w:style w:type="character" w:customStyle="1" w:styleId="876">
    <w:name w:val="CITE"/>
    <w:qFormat/>
    <w:uiPriority w:val="0"/>
    <w:rPr>
      <w:i/>
    </w:rPr>
  </w:style>
  <w:style w:type="character" w:customStyle="1" w:styleId="877">
    <w:name w:val="无格式表格 32"/>
    <w:qFormat/>
    <w:uiPriority w:val="0"/>
    <w:rPr>
      <w:i/>
    </w:rPr>
  </w:style>
  <w:style w:type="character" w:customStyle="1" w:styleId="878">
    <w:name w:val="everyone1"/>
    <w:qFormat/>
    <w:uiPriority w:val="0"/>
    <w:rPr>
      <w:rFonts w:hint="default"/>
      <w:color w:val="555555"/>
      <w:sz w:val="15"/>
      <w:szCs w:val="15"/>
    </w:rPr>
  </w:style>
  <w:style w:type="character" w:customStyle="1" w:styleId="879">
    <w:name w:val="纯文本 Char1"/>
    <w:qFormat/>
    <w:locked/>
    <w:uiPriority w:val="0"/>
    <w:rPr>
      <w:rFonts w:ascii="宋体" w:hAnsi="Courier New"/>
      <w:kern w:val="2"/>
      <w:sz w:val="24"/>
    </w:rPr>
  </w:style>
  <w:style w:type="character" w:customStyle="1" w:styleId="880">
    <w:name w:val="样式3 Char"/>
    <w:link w:val="881"/>
    <w:qFormat/>
    <w:uiPriority w:val="0"/>
    <w:rPr>
      <w:rFonts w:ascii="宋体" w:hAnsi="宋体" w:eastAsia="仿宋_GB2312" w:cs="宋体"/>
      <w:sz w:val="24"/>
      <w:szCs w:val="21"/>
    </w:rPr>
  </w:style>
  <w:style w:type="paragraph" w:customStyle="1" w:styleId="881">
    <w:name w:val="样式3"/>
    <w:basedOn w:val="1"/>
    <w:link w:val="880"/>
    <w:qFormat/>
    <w:uiPriority w:val="0"/>
    <w:pPr>
      <w:widowControl/>
      <w:adjustRightInd w:val="0"/>
      <w:contextualSpacing/>
      <w:jc w:val="left"/>
    </w:pPr>
    <w:rPr>
      <w:rFonts w:ascii="宋体" w:hAnsi="宋体" w:eastAsia="仿宋_GB2312" w:cs="宋体"/>
      <w:kern w:val="0"/>
      <w:sz w:val="24"/>
      <w:szCs w:val="21"/>
    </w:rPr>
  </w:style>
  <w:style w:type="character" w:customStyle="1" w:styleId="882">
    <w:name w:val="D3 Char Char"/>
    <w:link w:val="883"/>
    <w:qFormat/>
    <w:uiPriority w:val="0"/>
    <w:rPr>
      <w:rFonts w:ascii="Times New Roman" w:hAnsi="Times New Roman"/>
      <w:kern w:val="2"/>
      <w:sz w:val="21"/>
      <w:szCs w:val="21"/>
      <w:lang w:val="zh-CN"/>
    </w:rPr>
  </w:style>
  <w:style w:type="paragraph" w:customStyle="1" w:styleId="883">
    <w:name w:val="D3"/>
    <w:basedOn w:val="884"/>
    <w:link w:val="882"/>
    <w:qFormat/>
    <w:uiPriority w:val="0"/>
    <w:pPr>
      <w:topLinePunct/>
      <w:spacing w:line="312" w:lineRule="exact"/>
    </w:pPr>
    <w:rPr>
      <w:rFonts w:ascii="Times New Roman" w:hAnsi="Times New Roman"/>
      <w:b w:val="0"/>
      <w:color w:val="auto"/>
      <w:sz w:val="21"/>
      <w:szCs w:val="21"/>
    </w:rPr>
  </w:style>
  <w:style w:type="paragraph" w:customStyle="1" w:styleId="884">
    <w:name w:val="默认段落字体 Para Char Char Char Char"/>
    <w:basedOn w:val="1"/>
    <w:link w:val="885"/>
    <w:qFormat/>
    <w:uiPriority w:val="0"/>
    <w:pPr>
      <w:ind w:firstLine="200" w:firstLineChars="200"/>
    </w:pPr>
    <w:rPr>
      <w:rFonts w:ascii="宋体" w:hAnsi="宋体"/>
      <w:b/>
      <w:color w:val="000000"/>
      <w:sz w:val="24"/>
      <w:lang w:val="zh-CN"/>
    </w:rPr>
  </w:style>
  <w:style w:type="character" w:customStyle="1" w:styleId="885">
    <w:name w:val="默认段落字体 Para Char Char Char Char Char1"/>
    <w:link w:val="884"/>
    <w:qFormat/>
    <w:uiPriority w:val="0"/>
    <w:rPr>
      <w:rFonts w:ascii="宋体" w:hAnsi="宋体"/>
      <w:b/>
      <w:color w:val="000000"/>
      <w:kern w:val="2"/>
      <w:sz w:val="24"/>
      <w:szCs w:val="24"/>
      <w:lang w:val="zh-CN"/>
    </w:rPr>
  </w:style>
  <w:style w:type="character" w:customStyle="1" w:styleId="886">
    <w:name w:val="postbody"/>
    <w:qFormat/>
    <w:uiPriority w:val="0"/>
  </w:style>
  <w:style w:type="character" w:customStyle="1" w:styleId="887">
    <w:name w:val="签名 字符1"/>
    <w:qFormat/>
    <w:uiPriority w:val="0"/>
    <w:rPr>
      <w:rFonts w:ascii="Calibri" w:hAnsi="Calibri" w:eastAsia="仿宋_GB2312" w:cs="Calibri"/>
      <w:kern w:val="0"/>
      <w:sz w:val="24"/>
    </w:rPr>
  </w:style>
  <w:style w:type="character" w:customStyle="1" w:styleId="888">
    <w:name w:val="urtxtemph1"/>
    <w:qFormat/>
    <w:uiPriority w:val="0"/>
    <w:rPr>
      <w:rFonts w:hint="default" w:ascii="Arial" w:hAnsi="Arial" w:cs="Arial"/>
      <w:b/>
      <w:bCs/>
      <w:color w:val="000000"/>
      <w:sz w:val="17"/>
      <w:szCs w:val="17"/>
    </w:rPr>
  </w:style>
  <w:style w:type="character" w:customStyle="1" w:styleId="889">
    <w:name w:val="正文缩进 字符1"/>
    <w:qFormat/>
    <w:uiPriority w:val="2"/>
  </w:style>
  <w:style w:type="character" w:customStyle="1" w:styleId="890">
    <w:name w:val="SG186正文 Char"/>
    <w:qFormat/>
    <w:uiPriority w:val="0"/>
    <w:rPr>
      <w:rFonts w:ascii="宋体" w:hAnsi="宋体"/>
      <w:sz w:val="24"/>
    </w:rPr>
  </w:style>
  <w:style w:type="character" w:customStyle="1" w:styleId="891">
    <w:name w:val="无格式表格 42"/>
    <w:qFormat/>
    <w:uiPriority w:val="0"/>
    <w:rPr>
      <w:b/>
      <w:bCs/>
      <w:i/>
      <w:iCs/>
      <w:color w:val="4F81BD"/>
    </w:rPr>
  </w:style>
  <w:style w:type="character" w:customStyle="1" w:styleId="892">
    <w:name w:val="中等深浅网格 18"/>
    <w:semiHidden/>
    <w:qFormat/>
    <w:uiPriority w:val="99"/>
    <w:rPr>
      <w:color w:val="808080"/>
    </w:rPr>
  </w:style>
  <w:style w:type="character" w:customStyle="1" w:styleId="893">
    <w:name w:val="Table Field Label"/>
    <w:qFormat/>
    <w:uiPriority w:val="99"/>
    <w:rPr>
      <w:rFonts w:ascii="Times New Roman" w:hAnsi="Times New Roman" w:cs="Times New Roman"/>
      <w:color w:val="6F6F6F"/>
    </w:rPr>
  </w:style>
  <w:style w:type="character" w:customStyle="1" w:styleId="894">
    <w:name w:val="书籍标题3"/>
    <w:qFormat/>
    <w:uiPriority w:val="0"/>
    <w:rPr>
      <w:b/>
      <w:bCs/>
      <w:smallCaps/>
      <w:spacing w:val="5"/>
    </w:rPr>
  </w:style>
  <w:style w:type="character" w:customStyle="1" w:styleId="895">
    <w:name w:val="一级标题 Char"/>
    <w:semiHidden/>
    <w:qFormat/>
    <w:uiPriority w:val="0"/>
    <w:rPr>
      <w:rFonts w:ascii="隶书" w:eastAsia="黑体"/>
      <w:b/>
      <w:kern w:val="2"/>
      <w:sz w:val="30"/>
      <w:szCs w:val="32"/>
      <w:lang w:val="en-US" w:eastAsia="zh-CN" w:bidi="ar-SA"/>
    </w:rPr>
  </w:style>
  <w:style w:type="character" w:customStyle="1" w:styleId="896">
    <w:name w:val="Heading 6 Char"/>
    <w:qFormat/>
    <w:uiPriority w:val="99"/>
    <w:rPr>
      <w:rFonts w:ascii="Times New Roman" w:hAnsi="Times New Roman"/>
      <w:b/>
    </w:rPr>
  </w:style>
  <w:style w:type="character" w:customStyle="1" w:styleId="897">
    <w:name w:val="正文首行缩进 2 字符1"/>
    <w:qFormat/>
    <w:uiPriority w:val="0"/>
    <w:rPr>
      <w:rFonts w:ascii="宋体" w:hAnsi="宋体" w:eastAsia="宋体" w:cs="Times New Roman"/>
      <w:kern w:val="0"/>
      <w:sz w:val="24"/>
      <w:szCs w:val="24"/>
    </w:rPr>
  </w:style>
  <w:style w:type="character" w:customStyle="1" w:styleId="898">
    <w:name w:val="_正文段落 Char"/>
    <w:link w:val="899"/>
    <w:qFormat/>
    <w:uiPriority w:val="0"/>
    <w:rPr>
      <w:szCs w:val="24"/>
    </w:rPr>
  </w:style>
  <w:style w:type="paragraph" w:customStyle="1" w:styleId="899">
    <w:name w:val="_正文段落"/>
    <w:basedOn w:val="1"/>
    <w:link w:val="898"/>
    <w:qFormat/>
    <w:uiPriority w:val="0"/>
    <w:pPr>
      <w:adjustRightInd w:val="0"/>
      <w:snapToGrid w:val="0"/>
      <w:spacing w:beforeLines="15" w:afterLines="15" w:line="360" w:lineRule="auto"/>
      <w:ind w:left="-163" w:leftChars="-68" w:firstLine="200" w:firstLineChars="200"/>
    </w:pPr>
    <w:rPr>
      <w:rFonts w:ascii="Calibri" w:hAnsi="Calibri"/>
      <w:kern w:val="0"/>
      <w:sz w:val="20"/>
    </w:rPr>
  </w:style>
  <w:style w:type="character" w:customStyle="1" w:styleId="900">
    <w:name w:val="１１ Char"/>
    <w:link w:val="901"/>
    <w:qFormat/>
    <w:uiPriority w:val="0"/>
    <w:rPr>
      <w:rFonts w:ascii="Times New Roman" w:hAnsi="Times New Roman"/>
      <w:kern w:val="2"/>
      <w:sz w:val="21"/>
      <w:szCs w:val="21"/>
    </w:rPr>
  </w:style>
  <w:style w:type="paragraph" w:customStyle="1" w:styleId="901">
    <w:name w:val="１１"/>
    <w:basedOn w:val="1"/>
    <w:link w:val="900"/>
    <w:qFormat/>
    <w:uiPriority w:val="0"/>
    <w:pPr>
      <w:tabs>
        <w:tab w:val="left" w:pos="1418"/>
      </w:tabs>
      <w:spacing w:line="312" w:lineRule="exact"/>
      <w:ind w:left="840" w:leftChars="200" w:hanging="420" w:hangingChars="200"/>
    </w:pPr>
    <w:rPr>
      <w:szCs w:val="21"/>
    </w:rPr>
  </w:style>
  <w:style w:type="character" w:customStyle="1" w:styleId="902">
    <w:name w:val="WW8Num16z0"/>
    <w:qFormat/>
    <w:uiPriority w:val="0"/>
    <w:rPr>
      <w:rFonts w:ascii="Wingdings" w:hAnsi="Wingdings"/>
    </w:rPr>
  </w:style>
  <w:style w:type="character" w:customStyle="1" w:styleId="903">
    <w:name w:val="标题 8 Char"/>
    <w:qFormat/>
    <w:uiPriority w:val="0"/>
    <w:rPr>
      <w:rFonts w:ascii="Times New Roman" w:hAnsi="Times New Roman" w:eastAsia="宋体" w:cs="Times New Roman"/>
      <w:b/>
      <w:sz w:val="24"/>
      <w:szCs w:val="24"/>
    </w:rPr>
  </w:style>
  <w:style w:type="character" w:customStyle="1" w:styleId="904">
    <w:name w:val="Char Char18"/>
    <w:qFormat/>
    <w:locked/>
    <w:uiPriority w:val="0"/>
    <w:rPr>
      <w:rFonts w:ascii="宋体" w:hAnsi="宋体" w:eastAsia="宋体"/>
      <w:kern w:val="2"/>
      <w:sz w:val="21"/>
      <w:szCs w:val="24"/>
      <w:lang w:val="en-US" w:eastAsia="zh-CN" w:bidi="ar-SA"/>
    </w:rPr>
  </w:style>
  <w:style w:type="character" w:customStyle="1" w:styleId="905">
    <w:name w:val="正文缩进2 Char Char"/>
    <w:link w:val="906"/>
    <w:qFormat/>
    <w:locked/>
    <w:uiPriority w:val="0"/>
    <w:rPr>
      <w:rFonts w:ascii="Tahoma" w:hAnsi="Tahoma" w:eastAsia="仿宋_GB2312"/>
      <w:sz w:val="24"/>
      <w:szCs w:val="24"/>
    </w:rPr>
  </w:style>
  <w:style w:type="paragraph" w:customStyle="1" w:styleId="906">
    <w:name w:val="正文缩进2"/>
    <w:basedOn w:val="1"/>
    <w:link w:val="905"/>
    <w:qFormat/>
    <w:uiPriority w:val="0"/>
    <w:pPr>
      <w:adjustRightInd w:val="0"/>
      <w:ind w:firstLine="454"/>
      <w:contextualSpacing/>
      <w:jc w:val="left"/>
    </w:pPr>
    <w:rPr>
      <w:rFonts w:ascii="Tahoma" w:hAnsi="Tahoma" w:eastAsia="仿宋_GB2312"/>
      <w:kern w:val="0"/>
      <w:sz w:val="24"/>
    </w:rPr>
  </w:style>
  <w:style w:type="character" w:customStyle="1" w:styleId="907">
    <w:name w:val="无间隔 Char"/>
    <w:qFormat/>
    <w:uiPriority w:val="0"/>
    <w:rPr>
      <w:kern w:val="2"/>
      <w:sz w:val="22"/>
      <w:szCs w:val="22"/>
      <w:lang w:val="en-US" w:eastAsia="zh-CN" w:bidi="ar-SA"/>
    </w:rPr>
  </w:style>
  <w:style w:type="character" w:customStyle="1" w:styleId="908">
    <w:name w:val="atitle"/>
    <w:qFormat/>
    <w:uiPriority w:val="0"/>
  </w:style>
  <w:style w:type="character" w:customStyle="1" w:styleId="909">
    <w:name w:val="Item List Char1"/>
    <w:unhideWhenUsed/>
    <w:qFormat/>
    <w:uiPriority w:val="0"/>
    <w:rPr>
      <w:rFonts w:hint="default" w:ascii="Arial"/>
      <w:kern w:val="2"/>
      <w:sz w:val="21"/>
      <w:lang w:val="en-US" w:eastAsia="zh-CN"/>
    </w:rPr>
  </w:style>
  <w:style w:type="character" w:customStyle="1" w:styleId="910">
    <w:name w:val="leon.long.cheng"/>
    <w:qFormat/>
    <w:uiPriority w:val="0"/>
    <w:rPr>
      <w:rFonts w:ascii="Arial" w:hAnsi="Arial" w:cs="Arial"/>
      <w:color w:val="auto"/>
      <w:sz w:val="20"/>
      <w:szCs w:val="20"/>
    </w:rPr>
  </w:style>
  <w:style w:type="character" w:customStyle="1" w:styleId="911">
    <w:name w:val="标题3 Char"/>
    <w:link w:val="912"/>
    <w:qFormat/>
    <w:uiPriority w:val="0"/>
    <w:rPr>
      <w:rFonts w:ascii="宋体" w:hAnsi="宋体"/>
      <w:sz w:val="24"/>
      <w:szCs w:val="32"/>
    </w:rPr>
  </w:style>
  <w:style w:type="paragraph" w:customStyle="1" w:styleId="912">
    <w:name w:val="标题3"/>
    <w:basedOn w:val="6"/>
    <w:link w:val="911"/>
    <w:qFormat/>
    <w:uiPriority w:val="0"/>
    <w:pPr>
      <w:tabs>
        <w:tab w:val="left" w:pos="2460"/>
        <w:tab w:val="clear" w:pos="720"/>
      </w:tabs>
      <w:snapToGrid w:val="0"/>
      <w:spacing w:line="416" w:lineRule="auto"/>
      <w:ind w:left="2460"/>
    </w:pPr>
    <w:rPr>
      <w:rFonts w:ascii="宋体" w:hAnsi="宋体" w:eastAsia="宋体"/>
      <w:b w:val="0"/>
      <w:bCs w:val="0"/>
      <w:kern w:val="0"/>
      <w:szCs w:val="32"/>
    </w:rPr>
  </w:style>
  <w:style w:type="character" w:customStyle="1" w:styleId="913">
    <w:name w:val="IDS TEXT Char Char"/>
    <w:link w:val="914"/>
    <w:qFormat/>
    <w:uiPriority w:val="0"/>
    <w:rPr>
      <w:rFonts w:ascii="Arial" w:hAnsi="Arial"/>
      <w:color w:val="000000"/>
      <w:szCs w:val="21"/>
    </w:rPr>
  </w:style>
  <w:style w:type="paragraph" w:customStyle="1" w:styleId="914">
    <w:name w:val="IDS TEXT"/>
    <w:link w:val="913"/>
    <w:qFormat/>
    <w:uiPriority w:val="0"/>
    <w:pPr>
      <w:spacing w:beforeLines="50" w:afterLines="50" w:line="288" w:lineRule="auto"/>
      <w:ind w:firstLine="420" w:firstLineChars="200"/>
    </w:pPr>
    <w:rPr>
      <w:rFonts w:ascii="Arial" w:hAnsi="Arial" w:eastAsia="宋体" w:cs="Times New Roman"/>
      <w:color w:val="000000"/>
      <w:szCs w:val="21"/>
      <w:lang w:val="en-US" w:eastAsia="zh-CN" w:bidi="ar-SA"/>
    </w:rPr>
  </w:style>
  <w:style w:type="character" w:customStyle="1" w:styleId="915">
    <w:name w:val="浅色底纹 - 强调文字颜色 2 Char"/>
    <w:qFormat/>
    <w:uiPriority w:val="0"/>
    <w:rPr>
      <w:b/>
      <w:i/>
      <w:sz w:val="22"/>
      <w:lang w:eastAsia="en-US"/>
    </w:rPr>
  </w:style>
  <w:style w:type="character" w:customStyle="1" w:styleId="916">
    <w:name w:val="右半括号格式 Char"/>
    <w:link w:val="917"/>
    <w:qFormat/>
    <w:locked/>
    <w:uiPriority w:val="0"/>
    <w:rPr>
      <w:rFonts w:ascii="Times New Roman" w:hAnsi="Times New Roman" w:eastAsia="仿宋_GB2312"/>
      <w:sz w:val="24"/>
      <w:szCs w:val="24"/>
    </w:rPr>
  </w:style>
  <w:style w:type="paragraph" w:customStyle="1" w:styleId="917">
    <w:name w:val="右半括号格式"/>
    <w:basedOn w:val="25"/>
    <w:link w:val="916"/>
    <w:qFormat/>
    <w:uiPriority w:val="0"/>
    <w:pPr>
      <w:spacing w:line="360" w:lineRule="auto"/>
      <w:ind w:left="420" w:firstLine="480" w:firstLineChars="200"/>
    </w:pPr>
    <w:rPr>
      <w:rFonts w:ascii="Times New Roman" w:hAnsi="Times New Roman" w:eastAsia="仿宋_GB2312"/>
      <w:b w:val="0"/>
      <w:color w:val="auto"/>
      <w:sz w:val="24"/>
    </w:rPr>
  </w:style>
  <w:style w:type="character" w:customStyle="1" w:styleId="918">
    <w:name w:val="标题 6 Char1"/>
    <w:qFormat/>
    <w:uiPriority w:val="9"/>
    <w:rPr>
      <w:rFonts w:ascii="Cambria" w:hAnsi="Cambria" w:eastAsia="宋体" w:cs="Times New Roman"/>
      <w:b/>
      <w:bCs/>
      <w:kern w:val="2"/>
      <w:sz w:val="24"/>
      <w:szCs w:val="24"/>
    </w:rPr>
  </w:style>
  <w:style w:type="character" w:customStyle="1" w:styleId="919">
    <w:name w:val="标题 1 Char"/>
    <w:qFormat/>
    <w:uiPriority w:val="0"/>
    <w:rPr>
      <w:rFonts w:ascii="黑体" w:hAnsi="黑体" w:eastAsia="黑体" w:cs="Times New Roman"/>
      <w:b/>
      <w:bCs/>
      <w:kern w:val="44"/>
      <w:sz w:val="28"/>
      <w:szCs w:val="28"/>
    </w:rPr>
  </w:style>
  <w:style w:type="character" w:customStyle="1" w:styleId="920">
    <w:name w:val="Num Heading 2 Char"/>
    <w:link w:val="921"/>
    <w:qFormat/>
    <w:uiPriority w:val="0"/>
    <w:rPr>
      <w:rFonts w:ascii="微软雅黑" w:hAnsi="微软雅黑" w:eastAsia="微软雅黑"/>
      <w:b/>
      <w:sz w:val="24"/>
      <w:szCs w:val="22"/>
    </w:rPr>
  </w:style>
  <w:style w:type="paragraph" w:customStyle="1" w:styleId="921">
    <w:name w:val="Num Heading 2"/>
    <w:basedOn w:val="922"/>
    <w:link w:val="920"/>
    <w:qFormat/>
    <w:uiPriority w:val="0"/>
    <w:pPr>
      <w:keepNext w:val="0"/>
      <w:keepLines w:val="0"/>
      <w:widowControl/>
      <w:spacing w:before="260" w:beforeLines="0" w:after="260" w:afterLines="0" w:line="276" w:lineRule="auto"/>
    </w:pPr>
    <w:rPr>
      <w:rFonts w:ascii="微软雅黑" w:hAnsi="微软雅黑" w:eastAsia="微软雅黑"/>
      <w:bCs w:val="0"/>
      <w:sz w:val="24"/>
      <w:szCs w:val="22"/>
      <w:lang w:val="en-US"/>
    </w:rPr>
  </w:style>
  <w:style w:type="paragraph" w:customStyle="1" w:styleId="922">
    <w:name w:val="标题2"/>
    <w:basedOn w:val="5"/>
    <w:link w:val="923"/>
    <w:qFormat/>
    <w:uiPriority w:val="0"/>
    <w:pPr>
      <w:tabs>
        <w:tab w:val="clear" w:pos="576"/>
      </w:tabs>
      <w:spacing w:before="468" w:beforeLines="150" w:after="312" w:afterLines="100" w:line="240" w:lineRule="auto"/>
      <w:ind w:left="576" w:hanging="576"/>
    </w:pPr>
    <w:rPr>
      <w:rFonts w:ascii="Arial" w:hAnsi="Arial"/>
      <w:kern w:val="0"/>
      <w:sz w:val="32"/>
      <w:szCs w:val="20"/>
      <w:lang w:val="zh-CN"/>
    </w:rPr>
  </w:style>
  <w:style w:type="character" w:customStyle="1" w:styleId="923">
    <w:name w:val="标题2 Char"/>
    <w:link w:val="922"/>
    <w:qFormat/>
    <w:uiPriority w:val="0"/>
    <w:rPr>
      <w:rFonts w:ascii="Arial" w:hAnsi="Arial" w:eastAsia="黑体"/>
      <w:b/>
      <w:bCs/>
      <w:sz w:val="32"/>
      <w:lang w:val="zh-CN"/>
    </w:rPr>
  </w:style>
  <w:style w:type="character" w:customStyle="1" w:styleId="924">
    <w:name w:val="z-窗体底端 Char1"/>
    <w:link w:val="925"/>
    <w:qFormat/>
    <w:uiPriority w:val="0"/>
    <w:rPr>
      <w:rFonts w:ascii="Arial" w:hAnsi="Arial" w:eastAsia="仿宋_GB2312" w:cs="Arial"/>
      <w:vanish/>
      <w:sz w:val="16"/>
      <w:szCs w:val="16"/>
    </w:rPr>
  </w:style>
  <w:style w:type="paragraph" w:customStyle="1" w:styleId="925">
    <w:name w:val="z-窗体底端2"/>
    <w:basedOn w:val="1"/>
    <w:next w:val="1"/>
    <w:link w:val="924"/>
    <w:unhideWhenUsed/>
    <w:qFormat/>
    <w:uiPriority w:val="0"/>
    <w:pPr>
      <w:pBdr>
        <w:top w:val="single" w:color="auto" w:sz="6" w:space="1"/>
      </w:pBdr>
      <w:adjustRightInd w:val="0"/>
      <w:contextualSpacing/>
      <w:jc w:val="center"/>
    </w:pPr>
    <w:rPr>
      <w:rFonts w:ascii="Arial" w:hAnsi="Arial" w:eastAsia="仿宋_GB2312" w:cs="Arial"/>
      <w:vanish/>
      <w:kern w:val="0"/>
      <w:sz w:val="16"/>
      <w:szCs w:val="16"/>
    </w:rPr>
  </w:style>
  <w:style w:type="character" w:customStyle="1" w:styleId="926">
    <w:name w:val="脚注文本 Char"/>
    <w:qFormat/>
    <w:uiPriority w:val="0"/>
    <w:rPr>
      <w:rFonts w:ascii="宋体" w:hAnsi="Times New Roman" w:eastAsia="宋体" w:cs="Times New Roman"/>
      <w:sz w:val="18"/>
      <w:szCs w:val="18"/>
    </w:rPr>
  </w:style>
  <w:style w:type="character" w:customStyle="1" w:styleId="927">
    <w:name w:val="zhu Char"/>
    <w:link w:val="928"/>
    <w:qFormat/>
    <w:locked/>
    <w:uiPriority w:val="0"/>
    <w:rPr>
      <w:rFonts w:ascii="Times New Roman" w:hAnsi="Times New Roman"/>
      <w:color w:val="000000"/>
      <w:kern w:val="21"/>
      <w:sz w:val="18"/>
      <w:szCs w:val="18"/>
      <w:lang w:val="zh-CN"/>
    </w:rPr>
  </w:style>
  <w:style w:type="paragraph" w:customStyle="1" w:styleId="928">
    <w:name w:val="zhu"/>
    <w:basedOn w:val="1"/>
    <w:link w:val="927"/>
    <w:qFormat/>
    <w:uiPriority w:val="0"/>
    <w:pPr>
      <w:topLinePunct/>
      <w:spacing w:line="260" w:lineRule="exact"/>
      <w:ind w:left="520" w:leftChars="170" w:hanging="350" w:hangingChars="350"/>
    </w:pPr>
    <w:rPr>
      <w:color w:val="000000"/>
      <w:kern w:val="21"/>
      <w:sz w:val="18"/>
      <w:szCs w:val="18"/>
      <w:lang w:val="zh-CN"/>
    </w:rPr>
  </w:style>
  <w:style w:type="character" w:customStyle="1" w:styleId="929">
    <w:name w:val="Normal + Arial Char"/>
    <w:link w:val="930"/>
    <w:qFormat/>
    <w:uiPriority w:val="0"/>
    <w:rPr>
      <w:rFonts w:ascii="Arial" w:hAnsi="Arial" w:cs="Arial"/>
      <w:sz w:val="24"/>
      <w:szCs w:val="24"/>
    </w:rPr>
  </w:style>
  <w:style w:type="paragraph" w:customStyle="1" w:styleId="930">
    <w:name w:val="Normal + Arial"/>
    <w:basedOn w:val="1"/>
    <w:link w:val="929"/>
    <w:qFormat/>
    <w:uiPriority w:val="0"/>
    <w:pPr>
      <w:widowControl/>
      <w:spacing w:line="360" w:lineRule="auto"/>
      <w:ind w:firstLine="432"/>
      <w:jc w:val="left"/>
    </w:pPr>
    <w:rPr>
      <w:rFonts w:ascii="Arial" w:hAnsi="Arial" w:cs="Arial"/>
      <w:kern w:val="0"/>
      <w:sz w:val="24"/>
    </w:rPr>
  </w:style>
  <w:style w:type="character" w:customStyle="1" w:styleId="931">
    <w:name w:val="已访问的超链接[858D7CFB-ED40-4347-BF05-701D383B685F]"/>
    <w:qFormat/>
    <w:uiPriority w:val="0"/>
    <w:rPr>
      <w:color w:val="800080"/>
      <w:u w:val="single"/>
    </w:rPr>
  </w:style>
  <w:style w:type="character" w:customStyle="1" w:styleId="932">
    <w:name w:val="Char Char28"/>
    <w:qFormat/>
    <w:locked/>
    <w:uiPriority w:val="0"/>
    <w:rPr>
      <w:rFonts w:ascii="宋体" w:hAnsi="宋体" w:eastAsia="宋体"/>
      <w:color w:val="000000"/>
      <w:kern w:val="2"/>
      <w:sz w:val="24"/>
      <w:szCs w:val="24"/>
      <w:lang w:val="en-US" w:eastAsia="zh-CN" w:bidi="ar-SA"/>
    </w:rPr>
  </w:style>
  <w:style w:type="character" w:customStyle="1" w:styleId="933">
    <w:name w:val="EUF Char"/>
    <w:link w:val="934"/>
    <w:semiHidden/>
    <w:qFormat/>
    <w:uiPriority w:val="0"/>
    <w:rPr>
      <w:rFonts w:ascii="EU-F1" w:hAnsi="Times New Roman" w:eastAsia="EU-F1"/>
      <w:kern w:val="2"/>
      <w:sz w:val="21"/>
      <w:szCs w:val="21"/>
      <w:lang w:val="zh-CN"/>
    </w:rPr>
  </w:style>
  <w:style w:type="paragraph" w:customStyle="1" w:styleId="934">
    <w:name w:val="EUF"/>
    <w:basedOn w:val="884"/>
    <w:link w:val="933"/>
    <w:semiHidden/>
    <w:qFormat/>
    <w:uiPriority w:val="0"/>
    <w:pPr>
      <w:topLinePunct/>
      <w:spacing w:line="312" w:lineRule="exact"/>
    </w:pPr>
    <w:rPr>
      <w:rFonts w:ascii="EU-F1" w:hAnsi="Times New Roman" w:eastAsia="EU-F1"/>
      <w:b w:val="0"/>
      <w:color w:val="auto"/>
      <w:sz w:val="21"/>
      <w:szCs w:val="21"/>
    </w:rPr>
  </w:style>
  <w:style w:type="character" w:customStyle="1" w:styleId="935">
    <w:name w:val="SGCC_二级 Char"/>
    <w:link w:val="936"/>
    <w:qFormat/>
    <w:uiPriority w:val="0"/>
    <w:rPr>
      <w:rFonts w:ascii="Times New Roman" w:hAnsi="Times New Roman"/>
      <w:b/>
      <w:sz w:val="28"/>
    </w:rPr>
  </w:style>
  <w:style w:type="paragraph" w:customStyle="1" w:styleId="936">
    <w:name w:val="SGCC_二级"/>
    <w:basedOn w:val="5"/>
    <w:link w:val="935"/>
    <w:qFormat/>
    <w:uiPriority w:val="0"/>
    <w:pPr>
      <w:widowControl/>
      <w:tabs>
        <w:tab w:val="clear" w:pos="576"/>
      </w:tabs>
      <w:spacing w:before="120" w:after="120" w:line="360" w:lineRule="auto"/>
    </w:pPr>
    <w:rPr>
      <w:rFonts w:ascii="Times New Roman" w:hAnsi="Times New Roman" w:eastAsia="宋体"/>
      <w:bCs w:val="0"/>
      <w:kern w:val="0"/>
      <w:sz w:val="28"/>
      <w:szCs w:val="20"/>
    </w:rPr>
  </w:style>
  <w:style w:type="character" w:customStyle="1" w:styleId="937">
    <w:name w:val="文档正文 Char Char"/>
    <w:qFormat/>
    <w:uiPriority w:val="0"/>
    <w:rPr>
      <w:rFonts w:ascii="长城仿宋"/>
      <w:sz w:val="24"/>
    </w:rPr>
  </w:style>
  <w:style w:type="character" w:customStyle="1" w:styleId="938">
    <w:name w:val="tit"/>
    <w:qFormat/>
    <w:uiPriority w:val="0"/>
  </w:style>
  <w:style w:type="character" w:customStyle="1" w:styleId="939">
    <w:name w:val="样式 ph 正文目录头"/>
    <w:qFormat/>
    <w:uiPriority w:val="0"/>
    <w:rPr>
      <w:rFonts w:hint="default" w:ascii="Calibri" w:hAnsi="Calibri"/>
      <w:sz w:val="32"/>
    </w:rPr>
  </w:style>
  <w:style w:type="character" w:customStyle="1" w:styleId="940">
    <w:name w:val="0_缩进正文 Char Char"/>
    <w:qFormat/>
    <w:uiPriority w:val="0"/>
    <w:rPr>
      <w:rFonts w:ascii="仿宋_GB2312" w:hAnsi="宋体" w:eastAsia="仿宋_GB2312"/>
      <w:kern w:val="2"/>
      <w:sz w:val="24"/>
    </w:rPr>
  </w:style>
  <w:style w:type="character" w:customStyle="1" w:styleId="941">
    <w:name w:val="Char Char25"/>
    <w:qFormat/>
    <w:locked/>
    <w:uiPriority w:val="0"/>
    <w:rPr>
      <w:rFonts w:ascii="宋体" w:hAnsi="宋体" w:eastAsia="宋体"/>
      <w:i/>
      <w:iCs/>
      <w:kern w:val="2"/>
      <w:sz w:val="21"/>
      <w:szCs w:val="24"/>
      <w:lang w:val="en-US" w:eastAsia="zh-CN" w:bidi="ar-SA"/>
    </w:rPr>
  </w:style>
  <w:style w:type="character" w:customStyle="1" w:styleId="942">
    <w:name w:val="Char Char15"/>
    <w:qFormat/>
    <w:uiPriority w:val="0"/>
    <w:rPr>
      <w:sz w:val="18"/>
      <w:szCs w:val="18"/>
    </w:rPr>
  </w:style>
  <w:style w:type="character" w:customStyle="1" w:styleId="943">
    <w:name w:val="Char Char13"/>
    <w:qFormat/>
    <w:locked/>
    <w:uiPriority w:val="0"/>
    <w:rPr>
      <w:rFonts w:ascii="宋体" w:hAnsi="宋体" w:eastAsia="宋体"/>
      <w:kern w:val="2"/>
      <w:sz w:val="21"/>
      <w:szCs w:val="24"/>
      <w:lang w:val="en-US" w:eastAsia="zh-CN" w:bidi="ar-SA"/>
    </w:rPr>
  </w:style>
  <w:style w:type="character" w:customStyle="1" w:styleId="944">
    <w:name w:val="WW8Num10z0"/>
    <w:qFormat/>
    <w:uiPriority w:val="0"/>
    <w:rPr>
      <w:rFonts w:ascii="Wingdings" w:hAnsi="Wingdings"/>
    </w:rPr>
  </w:style>
  <w:style w:type="character" w:customStyle="1" w:styleId="945">
    <w:name w:val="Char Char4"/>
    <w:qFormat/>
    <w:locked/>
    <w:uiPriority w:val="0"/>
    <w:rPr>
      <w:rFonts w:ascii="宋体" w:hAnsi="宋体" w:eastAsia="宋体"/>
      <w:kern w:val="2"/>
      <w:sz w:val="21"/>
      <w:szCs w:val="24"/>
      <w:lang w:val="en-US" w:eastAsia="zh-CN" w:bidi="ar-SA"/>
    </w:rPr>
  </w:style>
  <w:style w:type="character" w:customStyle="1" w:styleId="946">
    <w:name w:val="z-窗体底端 Char2"/>
    <w:semiHidden/>
    <w:qFormat/>
    <w:uiPriority w:val="99"/>
    <w:rPr>
      <w:rFonts w:ascii="Arial" w:hAnsi="Arial" w:cs="Arial"/>
      <w:vanish/>
      <w:sz w:val="16"/>
      <w:szCs w:val="16"/>
    </w:rPr>
  </w:style>
  <w:style w:type="character" w:customStyle="1" w:styleId="947">
    <w:name w:val="标题 3 Char2"/>
    <w:qFormat/>
    <w:uiPriority w:val="0"/>
    <w:rPr>
      <w:rFonts w:ascii="黑体" w:hAnsi="黑体" w:eastAsia="黑体"/>
      <w:b/>
      <w:bCs/>
      <w:kern w:val="2"/>
      <w:sz w:val="32"/>
      <w:szCs w:val="21"/>
    </w:rPr>
  </w:style>
  <w:style w:type="character" w:customStyle="1" w:styleId="948">
    <w:name w:val="h3 Char3"/>
    <w:qFormat/>
    <w:uiPriority w:val="0"/>
    <w:rPr>
      <w:rFonts w:eastAsia="宋体"/>
      <w:b/>
      <w:bCs/>
      <w:kern w:val="2"/>
      <w:sz w:val="32"/>
      <w:szCs w:val="32"/>
      <w:lang w:val="en-US" w:eastAsia="zh-CN" w:bidi="ar-SA"/>
    </w:rPr>
  </w:style>
  <w:style w:type="character" w:customStyle="1" w:styleId="949">
    <w:name w:val="pun"/>
    <w:qFormat/>
    <w:uiPriority w:val="0"/>
  </w:style>
  <w:style w:type="character" w:customStyle="1" w:styleId="950">
    <w:name w:val="标题 3 Char"/>
    <w:qFormat/>
    <w:uiPriority w:val="0"/>
    <w:rPr>
      <w:rFonts w:ascii="黑体" w:hAnsi="黑体" w:eastAsia="黑体" w:cs="Times New Roman"/>
      <w:b/>
      <w:bCs/>
      <w:szCs w:val="21"/>
    </w:rPr>
  </w:style>
  <w:style w:type="character" w:customStyle="1" w:styleId="951">
    <w:name w:val="国网可研报告正文 Char"/>
    <w:link w:val="952"/>
    <w:qFormat/>
    <w:locked/>
    <w:uiPriority w:val="0"/>
    <w:rPr>
      <w:rFonts w:ascii="仿宋_GB2312" w:hAnsi="宋体" w:eastAsia="仿宋_GB2312" w:cs="宋体"/>
      <w:bCs/>
      <w:color w:val="000000"/>
      <w:sz w:val="24"/>
      <w:szCs w:val="24"/>
      <w:lang w:val="zh-CN"/>
    </w:rPr>
  </w:style>
  <w:style w:type="paragraph" w:customStyle="1" w:styleId="952">
    <w:name w:val="国网可研报告正文"/>
    <w:basedOn w:val="1"/>
    <w:link w:val="951"/>
    <w:qFormat/>
    <w:uiPriority w:val="0"/>
    <w:pPr>
      <w:spacing w:line="360" w:lineRule="auto"/>
      <w:ind w:firstLine="480" w:firstLineChars="200"/>
    </w:pPr>
    <w:rPr>
      <w:rFonts w:ascii="仿宋_GB2312" w:hAnsi="宋体" w:eastAsia="仿宋_GB2312" w:cs="宋体"/>
      <w:bCs/>
      <w:color w:val="000000"/>
      <w:kern w:val="0"/>
      <w:sz w:val="24"/>
      <w:lang w:val="zh-CN"/>
    </w:rPr>
  </w:style>
  <w:style w:type="character" w:customStyle="1" w:styleId="953">
    <w:name w:val="正文文本 3 字符1"/>
    <w:qFormat/>
    <w:uiPriority w:val="0"/>
    <w:rPr>
      <w:rFonts w:ascii="Calibri" w:hAnsi="Calibri" w:eastAsia="仿宋_GB2312" w:cs="Calibri"/>
      <w:kern w:val="0"/>
      <w:sz w:val="16"/>
    </w:rPr>
  </w:style>
  <w:style w:type="character" w:customStyle="1" w:styleId="954">
    <w:name w:val="正文 + 行距: 固定值 15.6 磅 Char"/>
    <w:link w:val="955"/>
    <w:qFormat/>
    <w:uiPriority w:val="0"/>
    <w:rPr>
      <w:rFonts w:ascii="Times New Roman" w:hAnsi="Times New Roman"/>
      <w:kern w:val="2"/>
      <w:sz w:val="21"/>
      <w:lang w:val="zh-CN"/>
    </w:rPr>
  </w:style>
  <w:style w:type="paragraph" w:customStyle="1" w:styleId="955">
    <w:name w:val="正文 + 行距: 固定值 15.6 磅"/>
    <w:basedOn w:val="1"/>
    <w:link w:val="954"/>
    <w:qFormat/>
    <w:uiPriority w:val="0"/>
    <w:pPr>
      <w:topLinePunct/>
      <w:spacing w:line="312" w:lineRule="exact"/>
      <w:ind w:firstLine="200" w:firstLineChars="200"/>
      <w:textAlignment w:val="bottom"/>
    </w:pPr>
    <w:rPr>
      <w:szCs w:val="20"/>
      <w:lang w:val="zh-CN"/>
    </w:rPr>
  </w:style>
  <w:style w:type="character" w:customStyle="1" w:styleId="956">
    <w:name w:val="图片 ph 样式"/>
    <w:qFormat/>
    <w:uiPriority w:val="0"/>
    <w:rPr>
      <w:i/>
      <w:iCs/>
      <w:color w:val="auto"/>
      <w:kern w:val="0"/>
    </w:rPr>
  </w:style>
  <w:style w:type="character" w:customStyle="1" w:styleId="957">
    <w:name w:val="标题 3 Char3"/>
    <w:unhideWhenUsed/>
    <w:qFormat/>
    <w:uiPriority w:val="0"/>
    <w:rPr>
      <w:rFonts w:hint="default" w:ascii="Arial"/>
      <w:b/>
      <w:kern w:val="2"/>
      <w:sz w:val="32"/>
    </w:rPr>
  </w:style>
  <w:style w:type="character" w:customStyle="1" w:styleId="958">
    <w:name w:val="中元正文 Char"/>
    <w:link w:val="959"/>
    <w:qFormat/>
    <w:uiPriority w:val="0"/>
    <w:rPr>
      <w:rFonts w:ascii="Arial" w:hAnsi="Arial"/>
      <w:kern w:val="2"/>
      <w:sz w:val="21"/>
      <w:szCs w:val="24"/>
      <w:lang w:val="zh-CN"/>
    </w:rPr>
  </w:style>
  <w:style w:type="paragraph" w:customStyle="1" w:styleId="959">
    <w:name w:val="中元正文"/>
    <w:basedOn w:val="1"/>
    <w:link w:val="958"/>
    <w:qFormat/>
    <w:uiPriority w:val="0"/>
    <w:pPr>
      <w:spacing w:before="100" w:after="100" w:line="360" w:lineRule="auto"/>
      <w:ind w:firstLine="200" w:firstLineChars="200"/>
      <w:jc w:val="left"/>
    </w:pPr>
    <w:rPr>
      <w:rFonts w:ascii="Arial" w:hAnsi="Arial"/>
      <w:lang w:val="zh-CN"/>
    </w:rPr>
  </w:style>
  <w:style w:type="character" w:customStyle="1" w:styleId="960">
    <w:name w:val="List Bullet Indent Char Char"/>
    <w:link w:val="961"/>
    <w:qFormat/>
    <w:uiPriority w:val="0"/>
    <w:rPr>
      <w:rFonts w:ascii="宋体" w:hAnsi="宋体"/>
      <w:sz w:val="24"/>
    </w:rPr>
  </w:style>
  <w:style w:type="paragraph" w:customStyle="1" w:styleId="961">
    <w:name w:val="List Bullet Indent"/>
    <w:basedOn w:val="1"/>
    <w:link w:val="960"/>
    <w:qFormat/>
    <w:uiPriority w:val="0"/>
    <w:pPr>
      <w:widowControl/>
      <w:tabs>
        <w:tab w:val="left" w:pos="360"/>
        <w:tab w:val="left" w:pos="964"/>
      </w:tabs>
      <w:spacing w:before="60" w:after="60"/>
      <w:ind w:firstLine="200" w:firstLineChars="200"/>
      <w:jc w:val="left"/>
    </w:pPr>
    <w:rPr>
      <w:rFonts w:ascii="宋体" w:hAnsi="宋体"/>
      <w:kern w:val="0"/>
      <w:sz w:val="24"/>
      <w:szCs w:val="20"/>
    </w:rPr>
  </w:style>
  <w:style w:type="character" w:customStyle="1" w:styleId="962">
    <w:name w:val="业模1级标题 Char"/>
    <w:link w:val="963"/>
    <w:qFormat/>
    <w:locked/>
    <w:uiPriority w:val="99"/>
    <w:rPr>
      <w:rFonts w:ascii="黑体" w:hAnsi="黑体" w:eastAsia="黑体"/>
      <w:bCs/>
      <w:kern w:val="44"/>
      <w:sz w:val="30"/>
      <w:szCs w:val="30"/>
      <w:lang w:val="zh-CN"/>
    </w:rPr>
  </w:style>
  <w:style w:type="paragraph" w:customStyle="1" w:styleId="963">
    <w:name w:val="业模1级标题"/>
    <w:basedOn w:val="4"/>
    <w:link w:val="962"/>
    <w:qFormat/>
    <w:uiPriority w:val="99"/>
    <w:pPr>
      <w:widowControl/>
      <w:tabs>
        <w:tab w:val="left" w:pos="420"/>
      </w:tabs>
      <w:spacing w:before="120" w:after="120" w:line="360" w:lineRule="auto"/>
    </w:pPr>
    <w:rPr>
      <w:b w:val="0"/>
      <w:sz w:val="30"/>
      <w:szCs w:val="30"/>
      <w:lang w:val="zh-CN"/>
    </w:rPr>
  </w:style>
  <w:style w:type="character" w:customStyle="1" w:styleId="964">
    <w:name w:val="无格式表格 51"/>
    <w:qFormat/>
    <w:uiPriority w:val="0"/>
    <w:rPr>
      <w:smallCaps/>
    </w:rPr>
  </w:style>
  <w:style w:type="character" w:customStyle="1" w:styleId="965">
    <w:name w:val="SGCC Body Txt 1 Char Char"/>
    <w:qFormat/>
    <w:uiPriority w:val="0"/>
    <w:rPr>
      <w:rFonts w:ascii="宋体" w:hAnsi="宋体" w:eastAsia="宋体" w:cs="Times New Roman"/>
      <w:kern w:val="0"/>
      <w:sz w:val="22"/>
      <w:szCs w:val="20"/>
    </w:rPr>
  </w:style>
  <w:style w:type="character" w:customStyle="1" w:styleId="966">
    <w:name w:val="Away5 Char1"/>
    <w:qFormat/>
    <w:uiPriority w:val="0"/>
    <w:rPr>
      <w:rFonts w:hint="default" w:ascii="Times New Roman" w:hAnsi="Times New Roman" w:eastAsia="黑体" w:cs="Times New Roman"/>
      <w:bCs/>
      <w:kern w:val="2"/>
      <w:sz w:val="24"/>
      <w:szCs w:val="24"/>
    </w:rPr>
  </w:style>
  <w:style w:type="character" w:customStyle="1" w:styleId="967">
    <w:name w:val="表格文本居中 +加重 Char"/>
    <w:link w:val="968"/>
    <w:qFormat/>
    <w:uiPriority w:val="0"/>
    <w:rPr>
      <w:rFonts w:ascii="Times New Roman" w:hAnsi="Times New Roman" w:eastAsia="仿宋_GB2312"/>
      <w:b/>
      <w:sz w:val="24"/>
      <w:szCs w:val="24"/>
    </w:rPr>
  </w:style>
  <w:style w:type="paragraph" w:customStyle="1" w:styleId="968">
    <w:name w:val="表格文本居中 +加重"/>
    <w:basedOn w:val="1"/>
    <w:link w:val="967"/>
    <w:qFormat/>
    <w:uiPriority w:val="0"/>
    <w:pPr>
      <w:jc w:val="center"/>
    </w:pPr>
    <w:rPr>
      <w:rFonts w:eastAsia="仿宋_GB2312"/>
      <w:b/>
      <w:kern w:val="0"/>
      <w:sz w:val="24"/>
    </w:rPr>
  </w:style>
  <w:style w:type="character" w:customStyle="1" w:styleId="969">
    <w:name w:val="token"/>
    <w:qFormat/>
    <w:uiPriority w:val="0"/>
  </w:style>
  <w:style w:type="character" w:customStyle="1" w:styleId="970">
    <w:name w:val="Plain Text Char1"/>
    <w:semiHidden/>
    <w:qFormat/>
    <w:uiPriority w:val="99"/>
    <w:rPr>
      <w:rFonts w:ascii="等线" w:hAnsi="Courier New" w:cs="Courier New"/>
    </w:rPr>
  </w:style>
  <w:style w:type="character" w:customStyle="1" w:styleId="971">
    <w:name w:val="正文文本字符1"/>
    <w:qFormat/>
    <w:locked/>
    <w:uiPriority w:val="0"/>
    <w:rPr>
      <w:b/>
      <w:color w:val="0000FF"/>
      <w:sz w:val="24"/>
    </w:rPr>
  </w:style>
  <w:style w:type="character" w:customStyle="1" w:styleId="972">
    <w:name w:val="正文首行缩进正式 Char Char"/>
    <w:link w:val="973"/>
    <w:qFormat/>
    <w:locked/>
    <w:uiPriority w:val="0"/>
    <w:rPr>
      <w:rFonts w:ascii="宋体" w:hAnsi="宋体" w:eastAsia="仿宋_GB2312" w:cs="宋体"/>
      <w:bCs/>
      <w:kern w:val="2"/>
      <w:sz w:val="24"/>
      <w:szCs w:val="24"/>
      <w:lang w:val="zh-CN"/>
    </w:rPr>
  </w:style>
  <w:style w:type="paragraph" w:customStyle="1" w:styleId="973">
    <w:name w:val="正文首行缩进正式"/>
    <w:basedOn w:val="1"/>
    <w:next w:val="1"/>
    <w:link w:val="972"/>
    <w:qFormat/>
    <w:uiPriority w:val="0"/>
    <w:pPr>
      <w:spacing w:line="360" w:lineRule="auto"/>
      <w:ind w:firstLine="480" w:firstLineChars="200"/>
    </w:pPr>
    <w:rPr>
      <w:rFonts w:ascii="宋体" w:hAnsi="宋体" w:eastAsia="仿宋_GB2312" w:cs="宋体"/>
      <w:bCs/>
      <w:sz w:val="24"/>
      <w:lang w:val="zh-CN"/>
    </w:rPr>
  </w:style>
  <w:style w:type="character" w:customStyle="1" w:styleId="974">
    <w:name w:val="表格标题列样式1 Char"/>
    <w:link w:val="975"/>
    <w:qFormat/>
    <w:locked/>
    <w:uiPriority w:val="0"/>
    <w:rPr>
      <w:rFonts w:eastAsia="仿宋_GB2312"/>
      <w:b/>
      <w:sz w:val="24"/>
      <w:szCs w:val="21"/>
    </w:rPr>
  </w:style>
  <w:style w:type="paragraph" w:customStyle="1" w:styleId="975">
    <w:name w:val="表格标题列样式1"/>
    <w:basedOn w:val="1"/>
    <w:link w:val="974"/>
    <w:qFormat/>
    <w:uiPriority w:val="0"/>
    <w:pPr>
      <w:adjustRightInd w:val="0"/>
      <w:contextualSpacing/>
      <w:jc w:val="left"/>
    </w:pPr>
    <w:rPr>
      <w:rFonts w:ascii="Calibri" w:hAnsi="Calibri" w:eastAsia="仿宋_GB2312"/>
      <w:b/>
      <w:kern w:val="0"/>
      <w:sz w:val="24"/>
      <w:szCs w:val="21"/>
    </w:rPr>
  </w:style>
  <w:style w:type="character" w:customStyle="1" w:styleId="976">
    <w:name w:val="表格文本居左 Char"/>
    <w:link w:val="977"/>
    <w:qFormat/>
    <w:locked/>
    <w:uiPriority w:val="0"/>
    <w:rPr>
      <w:rFonts w:ascii="宋体" w:hAnsi="宋体" w:cs="宋体"/>
      <w:sz w:val="21"/>
    </w:rPr>
  </w:style>
  <w:style w:type="paragraph" w:customStyle="1" w:styleId="977">
    <w:name w:val="表格文本居左"/>
    <w:basedOn w:val="1"/>
    <w:link w:val="976"/>
    <w:qFormat/>
    <w:uiPriority w:val="0"/>
    <w:pPr>
      <w:jc w:val="left"/>
    </w:pPr>
    <w:rPr>
      <w:rFonts w:ascii="宋体" w:hAnsi="宋体" w:cs="宋体"/>
      <w:kern w:val="0"/>
      <w:szCs w:val="20"/>
    </w:rPr>
  </w:style>
  <w:style w:type="character" w:customStyle="1" w:styleId="978">
    <w:name w:val="文档正文 Char"/>
    <w:link w:val="979"/>
    <w:qFormat/>
    <w:locked/>
    <w:uiPriority w:val="0"/>
    <w:rPr>
      <w:rFonts w:ascii="Arial" w:hAnsi="Arial"/>
      <w:sz w:val="24"/>
    </w:rPr>
  </w:style>
  <w:style w:type="paragraph" w:customStyle="1" w:styleId="979">
    <w:name w:val="文档正文"/>
    <w:basedOn w:val="1"/>
    <w:link w:val="978"/>
    <w:qFormat/>
    <w:uiPriority w:val="0"/>
    <w:pPr>
      <w:adjustRightInd w:val="0"/>
      <w:spacing w:after="240" w:afterLines="100" w:line="360" w:lineRule="auto"/>
      <w:ind w:firstLine="567"/>
      <w:textAlignment w:val="baseline"/>
    </w:pPr>
    <w:rPr>
      <w:rFonts w:ascii="Arial" w:hAnsi="Arial"/>
      <w:kern w:val="0"/>
      <w:sz w:val="24"/>
      <w:szCs w:val="20"/>
    </w:rPr>
  </w:style>
  <w:style w:type="character" w:customStyle="1" w:styleId="980">
    <w:name w:val="宋体5号 Char Char"/>
    <w:qFormat/>
    <w:uiPriority w:val="0"/>
    <w:rPr>
      <w:rFonts w:ascii="Calibri" w:hAnsi="Calibri"/>
      <w:kern w:val="2"/>
      <w:sz w:val="21"/>
    </w:rPr>
  </w:style>
  <w:style w:type="character" w:customStyle="1" w:styleId="981">
    <w:name w:val="标题 字符2"/>
    <w:qFormat/>
    <w:uiPriority w:val="0"/>
    <w:rPr>
      <w:rFonts w:ascii="Cambria" w:hAnsi="Cambria"/>
      <w:b/>
      <w:bCs/>
      <w:sz w:val="32"/>
      <w:szCs w:val="32"/>
    </w:rPr>
  </w:style>
  <w:style w:type="character" w:customStyle="1" w:styleId="982">
    <w:name w:val="Heading 4 Char1"/>
    <w:qFormat/>
    <w:uiPriority w:val="0"/>
    <w:rPr>
      <w:rFonts w:ascii="仿宋_GB2312" w:hAnsi="黑体"/>
      <w:b/>
      <w:bCs/>
      <w:sz w:val="28"/>
      <w:szCs w:val="21"/>
    </w:rPr>
  </w:style>
  <w:style w:type="character" w:customStyle="1" w:styleId="983">
    <w:name w:val="尾注文本 Char"/>
    <w:qFormat/>
    <w:uiPriority w:val="0"/>
    <w:rPr>
      <w:rFonts w:ascii="Times New Roman" w:hAnsi="Times New Roman" w:eastAsia="宋体" w:cs="Times New Roman"/>
      <w:szCs w:val="24"/>
    </w:rPr>
  </w:style>
  <w:style w:type="character" w:customStyle="1" w:styleId="984">
    <w:name w:val="普通表格 41"/>
    <w:qFormat/>
    <w:uiPriority w:val="0"/>
    <w:rPr>
      <w:b/>
      <w:bCs/>
      <w:i/>
      <w:iCs/>
      <w:color w:val="4F81BD"/>
    </w:rPr>
  </w:style>
  <w:style w:type="character" w:customStyle="1" w:styleId="985">
    <w:name w:val="文档结构图 字符2"/>
    <w:qFormat/>
    <w:uiPriority w:val="99"/>
    <w:rPr>
      <w:rFonts w:ascii="Times New Roman" w:hAnsi="Times New Roman" w:eastAsia="宋体" w:cs="Times New Roman"/>
      <w:szCs w:val="24"/>
      <w:shd w:val="clear" w:color="auto" w:fill="000080"/>
    </w:rPr>
  </w:style>
  <w:style w:type="character" w:customStyle="1" w:styleId="986">
    <w:name w:val="标题 5 Char1"/>
    <w:qFormat/>
    <w:uiPriority w:val="9"/>
    <w:rPr>
      <w:rFonts w:cs="Times New Roman"/>
      <w:b/>
      <w:bCs/>
      <w:kern w:val="2"/>
      <w:sz w:val="28"/>
      <w:szCs w:val="28"/>
    </w:rPr>
  </w:style>
  <w:style w:type="character" w:customStyle="1" w:styleId="987">
    <w:name w:val="副标题 字符1"/>
    <w:qFormat/>
    <w:uiPriority w:val="3"/>
    <w:rPr>
      <w:rFonts w:ascii="Calibri" w:hAnsi="Calibri" w:eastAsia="宋体" w:cs="Times New Roman"/>
      <w:b/>
      <w:bCs/>
      <w:kern w:val="28"/>
      <w:sz w:val="32"/>
      <w:szCs w:val="32"/>
    </w:rPr>
  </w:style>
  <w:style w:type="character" w:customStyle="1" w:styleId="988">
    <w:name w:val="文本 Char"/>
    <w:link w:val="989"/>
    <w:qFormat/>
    <w:uiPriority w:val="0"/>
    <w:rPr>
      <w:rFonts w:ascii="宋体" w:hAnsi="Arial"/>
      <w:sz w:val="21"/>
      <w:lang w:val="zh-CN"/>
    </w:rPr>
  </w:style>
  <w:style w:type="paragraph" w:customStyle="1" w:styleId="989">
    <w:name w:val="文本"/>
    <w:basedOn w:val="1"/>
    <w:link w:val="988"/>
    <w:qFormat/>
    <w:uiPriority w:val="0"/>
    <w:pPr>
      <w:widowControl/>
      <w:ind w:firstLine="200" w:firstLineChars="200"/>
    </w:pPr>
    <w:rPr>
      <w:rFonts w:ascii="宋体" w:hAnsi="Arial"/>
      <w:kern w:val="0"/>
      <w:szCs w:val="20"/>
      <w:lang w:val="zh-CN"/>
    </w:rPr>
  </w:style>
  <w:style w:type="character" w:customStyle="1" w:styleId="990">
    <w:name w:val="蒙_三级标题 Char"/>
    <w:link w:val="991"/>
    <w:qFormat/>
    <w:uiPriority w:val="0"/>
    <w:rPr>
      <w:rFonts w:ascii="仿宋_GB2312" w:hAnsi="宋体" w:eastAsia="仿宋_GB2312"/>
      <w:kern w:val="2"/>
      <w:sz w:val="28"/>
    </w:rPr>
  </w:style>
  <w:style w:type="paragraph" w:customStyle="1" w:styleId="991">
    <w:name w:val="蒙_三级标题"/>
    <w:basedOn w:val="1"/>
    <w:link w:val="990"/>
    <w:qFormat/>
    <w:uiPriority w:val="0"/>
    <w:pPr>
      <w:widowControl/>
      <w:spacing w:line="360" w:lineRule="auto"/>
      <w:ind w:firstLine="560" w:firstLineChars="200"/>
      <w:jc w:val="left"/>
      <w:outlineLvl w:val="2"/>
    </w:pPr>
    <w:rPr>
      <w:rFonts w:ascii="仿宋_GB2312" w:hAnsi="宋体" w:eastAsia="仿宋_GB2312"/>
      <w:sz w:val="28"/>
      <w:szCs w:val="20"/>
    </w:rPr>
  </w:style>
  <w:style w:type="character" w:customStyle="1" w:styleId="992">
    <w:name w:val="06-正文 Char"/>
    <w:link w:val="993"/>
    <w:qFormat/>
    <w:uiPriority w:val="0"/>
    <w:rPr>
      <w:rFonts w:ascii="Times New Roman" w:hAnsi="Times New Roman" w:eastAsia="仿宋_GB2312"/>
      <w:kern w:val="2"/>
      <w:sz w:val="24"/>
    </w:rPr>
  </w:style>
  <w:style w:type="paragraph" w:customStyle="1" w:styleId="993">
    <w:name w:val="06-正文"/>
    <w:basedOn w:val="1"/>
    <w:link w:val="992"/>
    <w:qFormat/>
    <w:uiPriority w:val="0"/>
    <w:pPr>
      <w:spacing w:line="360" w:lineRule="auto"/>
      <w:jc w:val="left"/>
    </w:pPr>
    <w:rPr>
      <w:rFonts w:eastAsia="仿宋_GB2312"/>
      <w:sz w:val="24"/>
      <w:szCs w:val="20"/>
    </w:rPr>
  </w:style>
  <w:style w:type="character" w:customStyle="1" w:styleId="994">
    <w:name w:val="A2"/>
    <w:qFormat/>
    <w:uiPriority w:val="0"/>
    <w:rPr>
      <w:rFonts w:ascii="RBKDRI+Helvetica-Condensed-Bold" w:eastAsia="RBKDRI+Helvetica-Condensed-Bold" w:cs="RBKDRI+Helvetica-Condensed-Bold"/>
      <w:color w:val="319794"/>
      <w:sz w:val="32"/>
      <w:szCs w:val="32"/>
    </w:rPr>
  </w:style>
  <w:style w:type="character" w:customStyle="1" w:styleId="995">
    <w:name w:val="title11"/>
    <w:qFormat/>
    <w:uiPriority w:val="0"/>
    <w:rPr>
      <w:color w:val="FF6347"/>
    </w:rPr>
  </w:style>
  <w:style w:type="character" w:customStyle="1" w:styleId="996">
    <w:name w:val="段落正文样式 Char"/>
    <w:link w:val="997"/>
    <w:qFormat/>
    <w:uiPriority w:val="0"/>
    <w:rPr>
      <w:rFonts w:eastAsia="仿宋_GB2312" w:cs="黑体"/>
      <w:sz w:val="24"/>
      <w:szCs w:val="22"/>
    </w:rPr>
  </w:style>
  <w:style w:type="paragraph" w:customStyle="1" w:styleId="997">
    <w:name w:val="段落正文样式"/>
    <w:basedOn w:val="1"/>
    <w:link w:val="996"/>
    <w:qFormat/>
    <w:uiPriority w:val="0"/>
    <w:pPr>
      <w:adjustRightInd w:val="0"/>
      <w:ind w:firstLine="420"/>
      <w:contextualSpacing/>
      <w:jc w:val="left"/>
    </w:pPr>
    <w:rPr>
      <w:rFonts w:ascii="Calibri" w:hAnsi="Calibri" w:eastAsia="仿宋_GB2312" w:cs="黑体"/>
      <w:kern w:val="0"/>
      <w:sz w:val="24"/>
      <w:szCs w:val="22"/>
    </w:rPr>
  </w:style>
  <w:style w:type="character" w:customStyle="1" w:styleId="998">
    <w:name w:val="首示例 Char Char"/>
    <w:qFormat/>
    <w:uiPriority w:val="0"/>
    <w:rPr>
      <w:rFonts w:hint="eastAsia" w:ascii="宋体" w:hAnsi="宋体" w:eastAsia="宋体"/>
      <w:kern w:val="2"/>
      <w:sz w:val="18"/>
      <w:szCs w:val="18"/>
    </w:rPr>
  </w:style>
  <w:style w:type="character" w:customStyle="1" w:styleId="999">
    <w:name w:val="脚注文本 字符1"/>
    <w:qFormat/>
    <w:uiPriority w:val="0"/>
    <w:rPr>
      <w:rFonts w:ascii="Times New Roman" w:hAnsi="Times New Roman" w:eastAsia="仿宋_GB2312" w:cs="Times New Roman"/>
      <w:kern w:val="0"/>
      <w:sz w:val="18"/>
      <w:szCs w:val="18"/>
    </w:rPr>
  </w:style>
  <w:style w:type="character" w:customStyle="1" w:styleId="1000">
    <w:name w:val="网格表 1 浅色6"/>
    <w:qFormat/>
    <w:uiPriority w:val="0"/>
    <w:rPr>
      <w:i/>
      <w:smallCaps/>
      <w:spacing w:val="5"/>
    </w:rPr>
  </w:style>
  <w:style w:type="character" w:customStyle="1" w:styleId="1001">
    <w:name w:val="Comment Subject Char1"/>
    <w:semiHidden/>
    <w:qFormat/>
    <w:locked/>
    <w:uiPriority w:val="99"/>
    <w:rPr>
      <w:b/>
      <w:kern w:val="2"/>
      <w:sz w:val="20"/>
    </w:rPr>
  </w:style>
  <w:style w:type="character" w:customStyle="1" w:styleId="1002">
    <w:name w:val="正文文本 + 加重"/>
    <w:qFormat/>
    <w:uiPriority w:val="0"/>
    <w:rPr>
      <w:b/>
    </w:rPr>
  </w:style>
  <w:style w:type="character" w:customStyle="1" w:styleId="1003">
    <w:name w:val="Caption Char2  Char Charph   CharCaption Char C"/>
    <w:qFormat/>
    <w:uiPriority w:val="0"/>
    <w:rPr>
      <w:rFonts w:ascii="ºÚÌå" w:hAnsi="ºÚÌå" w:eastAsia="ºÚÌå" w:cs="ºÚÌå"/>
    </w:rPr>
  </w:style>
  <w:style w:type="character" w:customStyle="1" w:styleId="1004">
    <w:name w:val="图表目录 Char1"/>
    <w:qFormat/>
    <w:uiPriority w:val="0"/>
  </w:style>
  <w:style w:type="character" w:customStyle="1" w:styleId="1005">
    <w:name w:val="批注文字 Char2"/>
    <w:qFormat/>
    <w:uiPriority w:val="0"/>
    <w:rPr>
      <w:kern w:val="2"/>
      <w:sz w:val="21"/>
      <w:szCs w:val="22"/>
    </w:rPr>
  </w:style>
  <w:style w:type="character" w:customStyle="1" w:styleId="1006">
    <w:name w:val="Intense Emphasis1"/>
    <w:qFormat/>
    <w:uiPriority w:val="0"/>
    <w:rPr>
      <w:b/>
      <w:bCs/>
      <w:i/>
      <w:iCs/>
      <w:color w:val="4F81BD"/>
    </w:rPr>
  </w:style>
  <w:style w:type="character" w:customStyle="1" w:styleId="1007">
    <w:name w:val="Bgg Char"/>
    <w:link w:val="1008"/>
    <w:qFormat/>
    <w:uiPriority w:val="0"/>
    <w:rPr>
      <w:rFonts w:ascii="Times New Roman" w:hAnsi="宋体"/>
      <w:color w:val="000000"/>
      <w:kern w:val="21"/>
      <w:sz w:val="18"/>
      <w:szCs w:val="18"/>
      <w:lang w:val="zh-CN"/>
    </w:rPr>
  </w:style>
  <w:style w:type="paragraph" w:customStyle="1" w:styleId="1008">
    <w:name w:val="Bgg"/>
    <w:basedOn w:val="1"/>
    <w:link w:val="1007"/>
    <w:qFormat/>
    <w:uiPriority w:val="0"/>
    <w:pPr>
      <w:topLinePunct/>
      <w:snapToGrid w:val="0"/>
      <w:ind w:firstLine="200" w:firstLineChars="200"/>
      <w:jc w:val="center"/>
    </w:pPr>
    <w:rPr>
      <w:rFonts w:hAnsi="宋体"/>
      <w:color w:val="000000"/>
      <w:kern w:val="21"/>
      <w:sz w:val="18"/>
      <w:szCs w:val="18"/>
      <w:lang w:val="zh-CN"/>
    </w:rPr>
  </w:style>
  <w:style w:type="character" w:customStyle="1" w:styleId="1009">
    <w:name w:val="标题 2 Char"/>
    <w:qFormat/>
    <w:uiPriority w:val="0"/>
    <w:rPr>
      <w:rFonts w:ascii="黑体" w:hAnsi="黑体" w:eastAsia="黑体" w:cs="Times New Roman"/>
      <w:b/>
      <w:bCs/>
      <w:sz w:val="36"/>
      <w:szCs w:val="21"/>
    </w:rPr>
  </w:style>
  <w:style w:type="character" w:customStyle="1" w:styleId="1010">
    <w:name w:val="表格内正文 Char Char"/>
    <w:link w:val="1011"/>
    <w:qFormat/>
    <w:uiPriority w:val="0"/>
    <w:rPr>
      <w:rFonts w:ascii="宋体" w:hAnsi="宋体" w:cs="宋体"/>
    </w:rPr>
  </w:style>
  <w:style w:type="paragraph" w:customStyle="1" w:styleId="1011">
    <w:name w:val="表格内正文"/>
    <w:basedOn w:val="1"/>
    <w:link w:val="1010"/>
    <w:qFormat/>
    <w:uiPriority w:val="0"/>
    <w:pPr>
      <w:spacing w:before="156" w:after="156"/>
      <w:ind w:firstLine="200" w:firstLineChars="200"/>
    </w:pPr>
    <w:rPr>
      <w:rFonts w:ascii="宋体" w:hAnsi="宋体" w:cs="宋体"/>
      <w:kern w:val="0"/>
      <w:sz w:val="20"/>
      <w:szCs w:val="20"/>
    </w:rPr>
  </w:style>
  <w:style w:type="character" w:customStyle="1" w:styleId="1012">
    <w:name w:val="明显引用 Char1"/>
    <w:qFormat/>
    <w:uiPriority w:val="30"/>
    <w:rPr>
      <w:b/>
      <w:bCs/>
      <w:i/>
      <w:iCs/>
      <w:color w:val="4F81BD"/>
      <w:kern w:val="2"/>
      <w:sz w:val="21"/>
    </w:rPr>
  </w:style>
  <w:style w:type="character" w:customStyle="1" w:styleId="1013">
    <w:name w:val="模板正文 Char"/>
    <w:link w:val="1014"/>
    <w:qFormat/>
    <w:locked/>
    <w:uiPriority w:val="0"/>
    <w:rPr>
      <w:rFonts w:ascii="Times New Roman" w:hAnsi="Times New Roman" w:eastAsia="仿宋_GB2312"/>
      <w:bCs/>
      <w:color w:val="0000FF"/>
      <w:kern w:val="2"/>
      <w:sz w:val="24"/>
      <w:szCs w:val="24"/>
    </w:rPr>
  </w:style>
  <w:style w:type="paragraph" w:customStyle="1" w:styleId="1014">
    <w:name w:val="模板正文"/>
    <w:basedOn w:val="87"/>
    <w:link w:val="1013"/>
    <w:qFormat/>
    <w:uiPriority w:val="0"/>
    <w:pPr>
      <w:spacing w:after="0" w:line="360" w:lineRule="auto"/>
      <w:ind w:firstLine="480" w:firstLineChars="200"/>
    </w:pPr>
    <w:rPr>
      <w:rFonts w:ascii="Times New Roman" w:hAnsi="Times New Roman" w:eastAsia="仿宋_GB2312"/>
      <w:bCs/>
      <w:kern w:val="2"/>
      <w:sz w:val="24"/>
    </w:rPr>
  </w:style>
  <w:style w:type="character" w:customStyle="1" w:styleId="1015">
    <w:name w:val="文档结构图 Char3"/>
    <w:qFormat/>
    <w:uiPriority w:val="99"/>
    <w:rPr>
      <w:rFonts w:ascii="宋体"/>
      <w:sz w:val="18"/>
      <w:szCs w:val="18"/>
    </w:rPr>
  </w:style>
  <w:style w:type="character" w:customStyle="1" w:styleId="1016">
    <w:name w:val="无格式表格 45"/>
    <w:qFormat/>
    <w:uiPriority w:val="0"/>
    <w:rPr>
      <w:b/>
      <w:bCs/>
      <w:i/>
      <w:iCs/>
      <w:color w:val="4F81BD"/>
    </w:rPr>
  </w:style>
  <w:style w:type="character" w:customStyle="1" w:styleId="1017">
    <w:name w:val="标题 2 Char2"/>
    <w:qFormat/>
    <w:uiPriority w:val="0"/>
    <w:rPr>
      <w:rFonts w:ascii="黑体" w:hAnsi="黑体" w:eastAsia="黑体"/>
      <w:b/>
      <w:bCs/>
      <w:kern w:val="2"/>
      <w:sz w:val="24"/>
      <w:szCs w:val="24"/>
    </w:rPr>
  </w:style>
  <w:style w:type="character" w:customStyle="1" w:styleId="1018">
    <w:name w:val="结束语 Char1"/>
    <w:qFormat/>
    <w:uiPriority w:val="0"/>
    <w:rPr>
      <w:rFonts w:ascii="Times New Roman" w:hAnsi="Times New Roman" w:eastAsia="宋体" w:cs="Times New Roman"/>
      <w:szCs w:val="24"/>
    </w:rPr>
  </w:style>
  <w:style w:type="character" w:customStyle="1" w:styleId="1019">
    <w:name w:val="SSBookmark"/>
    <w:qFormat/>
    <w:uiPriority w:val="99"/>
    <w:rPr>
      <w:rFonts w:ascii="Lucida Sans" w:hAnsi="Lucida Sans" w:cs="Lucida Sans"/>
      <w:b/>
      <w:bCs/>
      <w:color w:val="000000"/>
      <w:sz w:val="16"/>
      <w:szCs w:val="16"/>
      <w:shd w:val="clear" w:color="auto" w:fill="FFFF80"/>
    </w:rPr>
  </w:style>
  <w:style w:type="character" w:customStyle="1" w:styleId="1020">
    <w:name w:val="标题 5 字符1"/>
    <w:qFormat/>
    <w:uiPriority w:val="9"/>
    <w:rPr>
      <w:b/>
      <w:bCs/>
      <w:sz w:val="28"/>
      <w:szCs w:val="28"/>
    </w:rPr>
  </w:style>
  <w:style w:type="character" w:customStyle="1" w:styleId="1021">
    <w:name w:val="Jimson Body Text Char"/>
    <w:link w:val="1022"/>
    <w:qFormat/>
    <w:locked/>
    <w:uiPriority w:val="0"/>
    <w:rPr>
      <w:rFonts w:eastAsia="仿宋_GB2312"/>
      <w:sz w:val="24"/>
    </w:rPr>
  </w:style>
  <w:style w:type="paragraph" w:customStyle="1" w:styleId="1022">
    <w:name w:val="Jimson Body Text"/>
    <w:basedOn w:val="1"/>
    <w:link w:val="1021"/>
    <w:qFormat/>
    <w:uiPriority w:val="0"/>
    <w:pPr>
      <w:adjustRightInd w:val="0"/>
      <w:contextualSpacing/>
      <w:jc w:val="left"/>
    </w:pPr>
    <w:rPr>
      <w:rFonts w:ascii="Calibri" w:hAnsi="Calibri" w:eastAsia="仿宋_GB2312"/>
      <w:kern w:val="0"/>
      <w:sz w:val="24"/>
      <w:szCs w:val="20"/>
    </w:rPr>
  </w:style>
  <w:style w:type="character" w:customStyle="1" w:styleId="1023">
    <w:name w:val="正文文本 3 Char1"/>
    <w:semiHidden/>
    <w:qFormat/>
    <w:uiPriority w:val="99"/>
    <w:rPr>
      <w:rFonts w:hint="eastAsia" w:ascii="仿宋_GB2312" w:hAnsi="宋体" w:eastAsia="仿宋_GB2312" w:cs="宋体"/>
      <w:bCs/>
      <w:kern w:val="2"/>
      <w:sz w:val="16"/>
      <w:szCs w:val="16"/>
      <w:lang w:val="zh-CN"/>
    </w:rPr>
  </w:style>
  <w:style w:type="character" w:customStyle="1" w:styleId="1024">
    <w:name w:val="章标题 1 Char Char"/>
    <w:semiHidden/>
    <w:qFormat/>
    <w:uiPriority w:val="0"/>
    <w:rPr>
      <w:rFonts w:eastAsia="宋体"/>
      <w:b/>
      <w:kern w:val="44"/>
      <w:sz w:val="24"/>
      <w:lang w:val="en-US" w:eastAsia="zh-CN"/>
    </w:rPr>
  </w:style>
  <w:style w:type="character" w:customStyle="1" w:styleId="1025">
    <w:name w:val="Heading 9 Char1"/>
    <w:qFormat/>
    <w:uiPriority w:val="9"/>
    <w:rPr>
      <w:b/>
      <w:sz w:val="24"/>
      <w:szCs w:val="21"/>
    </w:rPr>
  </w:style>
  <w:style w:type="character" w:customStyle="1" w:styleId="1026">
    <w:name w:val="样式 正文文本缩进特点标题 + 小四 Char"/>
    <w:link w:val="1027"/>
    <w:qFormat/>
    <w:uiPriority w:val="0"/>
    <w:rPr>
      <w:rFonts w:ascii="Times New Roman" w:hAnsi="Times New Roman"/>
      <w:sz w:val="24"/>
      <w:lang w:val="zh-CN" w:eastAsia="zh-TW"/>
    </w:rPr>
  </w:style>
  <w:style w:type="paragraph" w:customStyle="1" w:styleId="1027">
    <w:name w:val="样式 正文文本缩进特点标题 + 小四"/>
    <w:basedOn w:val="35"/>
    <w:link w:val="1026"/>
    <w:qFormat/>
    <w:uiPriority w:val="0"/>
    <w:pPr>
      <w:adjustRightInd w:val="0"/>
      <w:snapToGrid w:val="0"/>
      <w:spacing w:after="0" w:line="360" w:lineRule="auto"/>
      <w:ind w:left="0" w:leftChars="0" w:firstLine="200" w:firstLineChars="200"/>
    </w:pPr>
    <w:rPr>
      <w:kern w:val="0"/>
      <w:sz w:val="24"/>
      <w:szCs w:val="20"/>
      <w:lang w:val="zh-CN" w:eastAsia="zh-TW"/>
    </w:rPr>
  </w:style>
  <w:style w:type="character" w:customStyle="1" w:styleId="1028">
    <w:name w:val="批注主题 Char"/>
    <w:qFormat/>
    <w:uiPriority w:val="0"/>
    <w:rPr>
      <w:b/>
      <w:bCs/>
      <w:szCs w:val="24"/>
    </w:rPr>
  </w:style>
  <w:style w:type="character" w:customStyle="1" w:styleId="1029">
    <w:name w:val="Plain Text Char"/>
    <w:qFormat/>
    <w:uiPriority w:val="0"/>
    <w:rPr>
      <w:rFonts w:ascii="Consolas" w:hAnsi="Consolas" w:eastAsia="宋体" w:cs="Times New Roman"/>
      <w:kern w:val="2"/>
      <w:sz w:val="21"/>
      <w:szCs w:val="21"/>
    </w:rPr>
  </w:style>
  <w:style w:type="character" w:customStyle="1" w:styleId="1030">
    <w:name w:val="kbstepheader1"/>
    <w:qFormat/>
    <w:uiPriority w:val="0"/>
    <w:rPr>
      <w:rFonts w:hint="default" w:ascii="Arial" w:hAnsi="Arial" w:cs="Arial"/>
      <w:b/>
      <w:bCs/>
      <w:color w:val="000000"/>
      <w:sz w:val="28"/>
      <w:szCs w:val="28"/>
    </w:rPr>
  </w:style>
  <w:style w:type="character" w:customStyle="1" w:styleId="1031">
    <w:name w:val="缩进 Char Char Char"/>
    <w:link w:val="1032"/>
    <w:qFormat/>
    <w:uiPriority w:val="0"/>
    <w:rPr>
      <w:rFonts w:ascii="Times New Roman" w:hAnsi="Times New Roman"/>
      <w:kern w:val="2"/>
      <w:sz w:val="24"/>
    </w:rPr>
  </w:style>
  <w:style w:type="paragraph" w:customStyle="1" w:styleId="1032">
    <w:name w:val="缩进 Char Char"/>
    <w:basedOn w:val="2"/>
    <w:link w:val="1031"/>
    <w:qFormat/>
    <w:uiPriority w:val="0"/>
    <w:pPr>
      <w:spacing w:line="240" w:lineRule="auto"/>
      <w:ind w:firstLine="420"/>
      <w:jc w:val="both"/>
    </w:pPr>
    <w:rPr>
      <w:rFonts w:ascii="Times New Roman" w:hAnsi="Times New Roman"/>
      <w:kern w:val="2"/>
      <w:szCs w:val="20"/>
    </w:rPr>
  </w:style>
  <w:style w:type="character" w:customStyle="1" w:styleId="1033">
    <w:name w:val="Quote Char"/>
    <w:link w:val="1034"/>
    <w:qFormat/>
    <w:uiPriority w:val="0"/>
    <w:rPr>
      <w:rFonts w:ascii="Times New Roman" w:hAnsi="Times New Roman"/>
      <w:i/>
      <w:iCs/>
      <w:color w:val="000000"/>
      <w:kern w:val="2"/>
      <w:sz w:val="21"/>
      <w:szCs w:val="22"/>
      <w:lang w:val="zh-CN"/>
    </w:rPr>
  </w:style>
  <w:style w:type="paragraph" w:customStyle="1" w:styleId="1034">
    <w:name w:val="Quote1"/>
    <w:basedOn w:val="1"/>
    <w:next w:val="1"/>
    <w:link w:val="1033"/>
    <w:qFormat/>
    <w:uiPriority w:val="0"/>
    <w:pPr>
      <w:ind w:firstLine="200" w:firstLineChars="200"/>
    </w:pPr>
    <w:rPr>
      <w:i/>
      <w:iCs/>
      <w:color w:val="000000"/>
      <w:szCs w:val="22"/>
      <w:lang w:val="zh-CN"/>
    </w:rPr>
  </w:style>
  <w:style w:type="character" w:customStyle="1" w:styleId="1035">
    <w:name w:val="样式 五号 行距: 1.5 倍行距 Char Char"/>
    <w:link w:val="1036"/>
    <w:qFormat/>
    <w:uiPriority w:val="0"/>
    <w:rPr>
      <w:sz w:val="24"/>
      <w:szCs w:val="24"/>
    </w:rPr>
  </w:style>
  <w:style w:type="paragraph" w:customStyle="1" w:styleId="1036">
    <w:name w:val="样式 五号 行距: 1.5 倍行距"/>
    <w:basedOn w:val="1"/>
    <w:link w:val="1035"/>
    <w:qFormat/>
    <w:uiPriority w:val="0"/>
    <w:pPr>
      <w:spacing w:line="360" w:lineRule="auto"/>
      <w:ind w:firstLine="420" w:firstLineChars="200"/>
    </w:pPr>
    <w:rPr>
      <w:rFonts w:ascii="Calibri" w:hAnsi="Calibri"/>
      <w:kern w:val="0"/>
      <w:sz w:val="24"/>
    </w:rPr>
  </w:style>
  <w:style w:type="character" w:customStyle="1" w:styleId="1037">
    <w:name w:val="信息标题 Char1"/>
    <w:semiHidden/>
    <w:qFormat/>
    <w:uiPriority w:val="99"/>
    <w:rPr>
      <w:rFonts w:ascii="Cambria" w:hAnsi="Cambria" w:eastAsia="宋体" w:cs="Times New Roman"/>
      <w:kern w:val="2"/>
      <w:sz w:val="24"/>
      <w:szCs w:val="24"/>
      <w:shd w:val="pct20" w:color="auto" w:fill="auto"/>
    </w:rPr>
  </w:style>
  <w:style w:type="character" w:customStyle="1" w:styleId="1038">
    <w:name w:val="样式 样式1 + 非加粗 Char"/>
    <w:link w:val="1039"/>
    <w:semiHidden/>
    <w:qFormat/>
    <w:uiPriority w:val="0"/>
    <w:rPr>
      <w:rFonts w:ascii="Times New Roman" w:hAnsi="Times New Roman" w:eastAsia="汉仪大宋简"/>
      <w:kern w:val="44"/>
      <w:sz w:val="22"/>
      <w:szCs w:val="52"/>
    </w:rPr>
  </w:style>
  <w:style w:type="paragraph" w:customStyle="1" w:styleId="1039">
    <w:name w:val="样式 样式1 + 非加粗"/>
    <w:link w:val="1038"/>
    <w:semiHidden/>
    <w:qFormat/>
    <w:uiPriority w:val="0"/>
    <w:pPr>
      <w:keepNext/>
      <w:widowControl w:val="0"/>
      <w:spacing w:line="480" w:lineRule="auto"/>
      <w:ind w:firstLine="420"/>
      <w:jc w:val="both"/>
      <w:outlineLvl w:val="0"/>
    </w:pPr>
    <w:rPr>
      <w:rFonts w:ascii="Times New Roman" w:hAnsi="Times New Roman" w:eastAsia="汉仪大宋简" w:cs="Times New Roman"/>
      <w:kern w:val="44"/>
      <w:sz w:val="22"/>
      <w:szCs w:val="52"/>
      <w:lang w:val="en-US" w:eastAsia="zh-CN" w:bidi="ar-SA"/>
    </w:rPr>
  </w:style>
  <w:style w:type="character" w:customStyle="1" w:styleId="1040">
    <w:name w:val="表格头 Char"/>
    <w:link w:val="1041"/>
    <w:qFormat/>
    <w:locked/>
    <w:uiPriority w:val="0"/>
    <w:rPr>
      <w:rFonts w:ascii="Times New Roman" w:hAnsi="Times New Roman" w:cs="宋体"/>
      <w:b/>
      <w:bCs/>
      <w:kern w:val="2"/>
      <w:sz w:val="24"/>
    </w:rPr>
  </w:style>
  <w:style w:type="paragraph" w:customStyle="1" w:styleId="1041">
    <w:name w:val="表格头"/>
    <w:basedOn w:val="1"/>
    <w:link w:val="1040"/>
    <w:qFormat/>
    <w:uiPriority w:val="0"/>
    <w:pPr>
      <w:jc w:val="center"/>
    </w:pPr>
    <w:rPr>
      <w:rFonts w:cs="宋体"/>
      <w:b/>
      <w:bCs/>
      <w:sz w:val="24"/>
      <w:szCs w:val="20"/>
    </w:rPr>
  </w:style>
  <w:style w:type="character" w:customStyle="1" w:styleId="1042">
    <w:name w:val="正文缩进 Char"/>
    <w:qFormat/>
    <w:uiPriority w:val="0"/>
    <w:rPr>
      <w:rFonts w:ascii="Tahoma" w:hAnsi="Tahoma"/>
      <w:sz w:val="24"/>
      <w:szCs w:val="24"/>
    </w:rPr>
  </w:style>
  <w:style w:type="character" w:customStyle="1" w:styleId="1043">
    <w:name w:val="Heading 7 Char1"/>
    <w:qFormat/>
    <w:uiPriority w:val="9"/>
    <w:rPr>
      <w:rFonts w:ascii="仿宋_GB2312"/>
      <w:b/>
      <w:bCs/>
      <w:sz w:val="24"/>
      <w:szCs w:val="24"/>
    </w:rPr>
  </w:style>
  <w:style w:type="character" w:customStyle="1" w:styleId="1044">
    <w:name w:val="业模正文格式 Char"/>
    <w:link w:val="1045"/>
    <w:qFormat/>
    <w:locked/>
    <w:uiPriority w:val="0"/>
    <w:rPr>
      <w:rFonts w:ascii="宋体" w:hAnsi="宋体" w:eastAsia="仿宋_GB2312" w:cs="宋体"/>
      <w:bCs/>
      <w:sz w:val="24"/>
      <w:szCs w:val="22"/>
      <w:lang w:val="zh-CN"/>
    </w:rPr>
  </w:style>
  <w:style w:type="paragraph" w:customStyle="1" w:styleId="1045">
    <w:name w:val="业模正文格式"/>
    <w:basedOn w:val="470"/>
    <w:link w:val="1044"/>
    <w:qFormat/>
    <w:uiPriority w:val="0"/>
    <w:pPr>
      <w:adjustRightInd/>
      <w:snapToGrid/>
      <w:spacing w:line="360" w:lineRule="auto"/>
      <w:ind w:firstLine="480" w:firstLineChars="200"/>
      <w:jc w:val="both"/>
    </w:pPr>
    <w:rPr>
      <w:rFonts w:ascii="宋体" w:hAnsi="宋体" w:cs="宋体"/>
      <w:bCs/>
      <w:position w:val="0"/>
      <w:sz w:val="24"/>
      <w:szCs w:val="22"/>
      <w:lang w:val="zh-CN"/>
    </w:rPr>
  </w:style>
  <w:style w:type="character" w:customStyle="1" w:styleId="1046">
    <w:name w:val="Char Char5"/>
    <w:qFormat/>
    <w:uiPriority w:val="0"/>
    <w:rPr>
      <w:rFonts w:eastAsia="宋体"/>
      <w:b/>
      <w:bCs/>
      <w:kern w:val="2"/>
      <w:sz w:val="21"/>
      <w:szCs w:val="24"/>
      <w:lang w:val="en-US" w:eastAsia="zh-CN" w:bidi="ar-SA"/>
    </w:rPr>
  </w:style>
  <w:style w:type="character" w:customStyle="1" w:styleId="1047">
    <w:name w:val="蒙_一级标题 Char"/>
    <w:link w:val="1048"/>
    <w:qFormat/>
    <w:uiPriority w:val="0"/>
    <w:rPr>
      <w:rFonts w:ascii="黑体" w:hAnsi="黑体" w:eastAsia="黑体"/>
      <w:b/>
      <w:kern w:val="44"/>
      <w:sz w:val="32"/>
    </w:rPr>
  </w:style>
  <w:style w:type="paragraph" w:customStyle="1" w:styleId="1048">
    <w:name w:val="蒙_一级标题"/>
    <w:basedOn w:val="4"/>
    <w:link w:val="1047"/>
    <w:qFormat/>
    <w:uiPriority w:val="0"/>
    <w:pPr>
      <w:widowControl/>
      <w:tabs>
        <w:tab w:val="left" w:pos="360"/>
        <w:tab w:val="left" w:pos="1276"/>
        <w:tab w:val="left" w:pos="3196"/>
      </w:tabs>
      <w:spacing w:before="120" w:after="120" w:line="360" w:lineRule="auto"/>
      <w:ind w:left="3196" w:hanging="360"/>
    </w:pPr>
    <w:rPr>
      <w:bCs w:val="0"/>
      <w:sz w:val="32"/>
      <w:szCs w:val="20"/>
    </w:rPr>
  </w:style>
  <w:style w:type="character" w:customStyle="1" w:styleId="1049">
    <w:name w:val="脚注文本 Char1"/>
    <w:qFormat/>
    <w:uiPriority w:val="99"/>
    <w:rPr>
      <w:kern w:val="2"/>
      <w:sz w:val="18"/>
      <w:szCs w:val="18"/>
    </w:rPr>
  </w:style>
  <w:style w:type="character" w:customStyle="1" w:styleId="1050">
    <w:name w:val="Char Char12"/>
    <w:qFormat/>
    <w:uiPriority w:val="0"/>
    <w:rPr>
      <w:b/>
      <w:kern w:val="44"/>
      <w:sz w:val="44"/>
    </w:rPr>
  </w:style>
  <w:style w:type="character" w:customStyle="1" w:styleId="1051">
    <w:name w:val="b2 Char"/>
    <w:qFormat/>
    <w:uiPriority w:val="0"/>
    <w:rPr>
      <w:rFonts w:hint="eastAsia" w:ascii="黑体" w:hAnsi="黑体" w:eastAsia="黑体"/>
      <w:b/>
      <w:bCs/>
      <w:kern w:val="44"/>
      <w:sz w:val="30"/>
      <w:szCs w:val="21"/>
    </w:rPr>
  </w:style>
  <w:style w:type="character" w:customStyle="1" w:styleId="1052">
    <w:name w:val="AAA Char"/>
    <w:qFormat/>
    <w:uiPriority w:val="0"/>
    <w:rPr>
      <w:rFonts w:ascii="Times New Roman" w:hAnsi="Times New Roman" w:eastAsia="Times New Roman" w:cs="Times New Roman"/>
      <w:sz w:val="24"/>
      <w:szCs w:val="24"/>
    </w:rPr>
  </w:style>
  <w:style w:type="character" w:customStyle="1" w:styleId="1053">
    <w:name w:val="附录公式 Char Char"/>
    <w:qFormat/>
    <w:uiPriority w:val="0"/>
    <w:rPr>
      <w:rFonts w:hint="eastAsia" w:ascii="宋体" w:hAnsi="宋体" w:eastAsia="宋体"/>
      <w:sz w:val="21"/>
    </w:rPr>
  </w:style>
  <w:style w:type="character" w:customStyle="1" w:styleId="1054">
    <w:name w:val="页眉 字符1"/>
    <w:semiHidden/>
    <w:qFormat/>
    <w:uiPriority w:val="0"/>
    <w:rPr>
      <w:rFonts w:ascii="Times New Roman" w:hAnsi="Times New Roman"/>
      <w:kern w:val="2"/>
      <w:sz w:val="18"/>
      <w:szCs w:val="18"/>
    </w:rPr>
  </w:style>
  <w:style w:type="character" w:customStyle="1" w:styleId="1055">
    <w:name w:val="Body Text Char1"/>
    <w:qFormat/>
    <w:uiPriority w:val="0"/>
    <w:rPr>
      <w:sz w:val="24"/>
      <w:szCs w:val="24"/>
    </w:rPr>
  </w:style>
  <w:style w:type="character" w:customStyle="1" w:styleId="1056">
    <w:name w:val="Colorful List - Accent 1 Char"/>
    <w:link w:val="1057"/>
    <w:qFormat/>
    <w:uiPriority w:val="34"/>
    <w:rPr>
      <w:sz w:val="24"/>
    </w:rPr>
  </w:style>
  <w:style w:type="paragraph" w:customStyle="1" w:styleId="1057">
    <w:name w:val="Colorful List - Accent 13"/>
    <w:basedOn w:val="1"/>
    <w:link w:val="1056"/>
    <w:qFormat/>
    <w:uiPriority w:val="34"/>
    <w:pPr>
      <w:widowControl/>
      <w:spacing w:after="200" w:line="276" w:lineRule="auto"/>
      <w:ind w:left="720" w:firstLine="200" w:firstLineChars="200"/>
      <w:contextualSpacing/>
      <w:jc w:val="left"/>
    </w:pPr>
    <w:rPr>
      <w:rFonts w:ascii="Calibri" w:hAnsi="Calibri"/>
      <w:kern w:val="0"/>
      <w:sz w:val="24"/>
      <w:szCs w:val="20"/>
    </w:rPr>
  </w:style>
  <w:style w:type="character" w:customStyle="1" w:styleId="1058">
    <w:name w:val="批注引用1"/>
    <w:qFormat/>
    <w:uiPriority w:val="0"/>
    <w:rPr>
      <w:sz w:val="21"/>
      <w:szCs w:val="21"/>
    </w:rPr>
  </w:style>
  <w:style w:type="character" w:customStyle="1" w:styleId="1059">
    <w:name w:val="已访问的超链接3"/>
    <w:qFormat/>
    <w:uiPriority w:val="99"/>
    <w:rPr>
      <w:color w:val="800080"/>
      <w:u w:val="single"/>
    </w:rPr>
  </w:style>
  <w:style w:type="character" w:customStyle="1" w:styleId="1060">
    <w:name w:val="页脚 字符2"/>
    <w:qFormat/>
    <w:uiPriority w:val="99"/>
    <w:rPr>
      <w:sz w:val="18"/>
      <w:szCs w:val="18"/>
    </w:rPr>
  </w:style>
  <w:style w:type="character" w:customStyle="1" w:styleId="1061">
    <w:name w:val="正文首行缩进 Char2"/>
    <w:semiHidden/>
    <w:qFormat/>
    <w:uiPriority w:val="99"/>
  </w:style>
  <w:style w:type="character" w:customStyle="1" w:styleId="1062">
    <w:name w:val="标题 7 Char1"/>
    <w:qFormat/>
    <w:uiPriority w:val="9"/>
    <w:rPr>
      <w:rFonts w:cs="Times New Roman"/>
      <w:b/>
      <w:bCs/>
      <w:kern w:val="2"/>
      <w:sz w:val="24"/>
      <w:szCs w:val="24"/>
    </w:rPr>
  </w:style>
  <w:style w:type="character" w:customStyle="1" w:styleId="1063">
    <w:name w:val="Char Char101"/>
    <w:qFormat/>
    <w:uiPriority w:val="0"/>
    <w:rPr>
      <w:rFonts w:ascii="Arial" w:hAnsi="Arial" w:eastAsia="黑体"/>
      <w:b/>
      <w:bCs/>
      <w:kern w:val="2"/>
      <w:sz w:val="24"/>
      <w:szCs w:val="24"/>
      <w:lang w:val="en-US" w:eastAsia="zh-CN" w:bidi="ar-SA"/>
    </w:rPr>
  </w:style>
  <w:style w:type="character" w:customStyle="1" w:styleId="1064">
    <w:name w:val="WW8Num32z0"/>
    <w:qFormat/>
    <w:uiPriority w:val="0"/>
    <w:rPr>
      <w:color w:val="auto"/>
    </w:rPr>
  </w:style>
  <w:style w:type="character" w:customStyle="1" w:styleId="1065">
    <w:name w:val="1级概设 Char"/>
    <w:link w:val="1066"/>
    <w:qFormat/>
    <w:uiPriority w:val="99"/>
    <w:rPr>
      <w:rFonts w:ascii="Times New Roman" w:hAnsi="Times New Roman" w:eastAsia="黑体"/>
      <w:b/>
      <w:bCs/>
      <w:kern w:val="2"/>
      <w:sz w:val="36"/>
      <w:szCs w:val="30"/>
    </w:rPr>
  </w:style>
  <w:style w:type="paragraph" w:customStyle="1" w:styleId="1066">
    <w:name w:val="1级概设"/>
    <w:basedOn w:val="4"/>
    <w:link w:val="1065"/>
    <w:qFormat/>
    <w:uiPriority w:val="99"/>
    <w:pPr>
      <w:tabs>
        <w:tab w:val="left" w:pos="357"/>
        <w:tab w:val="left" w:pos="432"/>
        <w:tab w:val="left" w:pos="525"/>
      </w:tabs>
      <w:adjustRightInd w:val="0"/>
      <w:spacing w:before="240" w:after="240" w:line="360" w:lineRule="auto"/>
      <w:contextualSpacing/>
    </w:pPr>
    <w:rPr>
      <w:rFonts w:ascii="Times New Roman" w:hAnsi="Times New Roman"/>
      <w:kern w:val="2"/>
      <w:sz w:val="36"/>
      <w:szCs w:val="30"/>
    </w:rPr>
  </w:style>
  <w:style w:type="character" w:customStyle="1" w:styleId="1067">
    <w:name w:val="书籍标题1"/>
    <w:qFormat/>
    <w:uiPriority w:val="0"/>
    <w:rPr>
      <w:b/>
      <w:bCs/>
      <w:smallCaps/>
      <w:spacing w:val="5"/>
    </w:rPr>
  </w:style>
  <w:style w:type="character" w:customStyle="1" w:styleId="1068">
    <w:name w:val="Char Char211"/>
    <w:qFormat/>
    <w:uiPriority w:val="0"/>
    <w:rPr>
      <w:rFonts w:ascii="宋体" w:hAnsi="宋体"/>
      <w:b/>
      <w:color w:val="4A442A"/>
      <w:kern w:val="2"/>
      <w:sz w:val="32"/>
    </w:rPr>
  </w:style>
  <w:style w:type="character" w:customStyle="1" w:styleId="1069">
    <w:name w:val="HTML 预设格式 Char2"/>
    <w:qFormat/>
    <w:uiPriority w:val="0"/>
    <w:rPr>
      <w:rFonts w:ascii="宋体" w:hAnsi="宋体" w:eastAsia="宋体" w:cs="Times New Roman"/>
      <w:color w:val="000000"/>
      <w:kern w:val="0"/>
      <w:sz w:val="24"/>
      <w:szCs w:val="24"/>
    </w:rPr>
  </w:style>
  <w:style w:type="character" w:customStyle="1" w:styleId="1070">
    <w:name w:val="Table Grid Light"/>
    <w:qFormat/>
    <w:uiPriority w:val="0"/>
    <w:rPr>
      <w:smallCaps/>
      <w:spacing w:val="5"/>
      <w:u w:val="single"/>
    </w:rPr>
  </w:style>
  <w:style w:type="character" w:customStyle="1" w:styleId="1071">
    <w:name w:val="未处理的提及2"/>
    <w:unhideWhenUsed/>
    <w:qFormat/>
    <w:uiPriority w:val="99"/>
    <w:rPr>
      <w:color w:val="808080"/>
      <w:shd w:val="clear" w:color="auto" w:fill="E6E6E6"/>
    </w:rPr>
  </w:style>
  <w:style w:type="character" w:customStyle="1" w:styleId="1072">
    <w:name w:val="默认段落字体1"/>
    <w:qFormat/>
    <w:uiPriority w:val="0"/>
  </w:style>
  <w:style w:type="character" w:customStyle="1" w:styleId="1073">
    <w:name w:val="题注 Char1"/>
    <w:qFormat/>
    <w:uiPriority w:val="35"/>
    <w:rPr>
      <w:rFonts w:ascii="Arial" w:hAnsi="Arial" w:eastAsia="黑体" w:cs="Arial"/>
      <w:kern w:val="2"/>
    </w:rPr>
  </w:style>
  <w:style w:type="character" w:customStyle="1" w:styleId="1074">
    <w:name w:val="批注框文本 字符1"/>
    <w:qFormat/>
    <w:uiPriority w:val="0"/>
    <w:rPr>
      <w:rFonts w:ascii="Times New Roman" w:hAnsi="Times New Roman"/>
      <w:kern w:val="2"/>
      <w:sz w:val="18"/>
      <w:szCs w:val="18"/>
    </w:rPr>
  </w:style>
  <w:style w:type="character" w:customStyle="1" w:styleId="1075">
    <w:name w:val="正文文本 Char5"/>
    <w:qFormat/>
    <w:uiPriority w:val="99"/>
    <w:rPr>
      <w:b/>
      <w:color w:val="0000FF"/>
      <w:szCs w:val="24"/>
    </w:rPr>
  </w:style>
  <w:style w:type="character" w:customStyle="1" w:styleId="1076">
    <w:name w:val="彩色列表 - 强调文字颜色 1 Char"/>
    <w:qFormat/>
    <w:uiPriority w:val="34"/>
    <w:rPr>
      <w:kern w:val="2"/>
      <w:sz w:val="24"/>
    </w:rPr>
  </w:style>
  <w:style w:type="character" w:customStyle="1" w:styleId="1077">
    <w:name w:val="标题 2 Char3"/>
    <w:qFormat/>
    <w:uiPriority w:val="0"/>
    <w:rPr>
      <w:rFonts w:ascii="黑体" w:hAnsi="黑体" w:eastAsia="黑体"/>
      <w:b/>
      <w:bCs/>
      <w:sz w:val="24"/>
      <w:szCs w:val="21"/>
    </w:rPr>
  </w:style>
  <w:style w:type="character" w:customStyle="1" w:styleId="1078">
    <w:name w:val="正文文本 字符2"/>
    <w:qFormat/>
    <w:uiPriority w:val="99"/>
    <w:rPr>
      <w:b/>
      <w:color w:val="0000FF"/>
      <w:szCs w:val="24"/>
    </w:rPr>
  </w:style>
  <w:style w:type="character" w:customStyle="1" w:styleId="1079">
    <w:name w:val="标题 2 Char2 字元 字元 字元 Char"/>
    <w:qFormat/>
    <w:uiPriority w:val="0"/>
    <w:rPr>
      <w:rFonts w:ascii="宋体"/>
      <w:b/>
      <w:bCs/>
      <w:color w:val="000000"/>
      <w:sz w:val="36"/>
      <w:szCs w:val="32"/>
    </w:rPr>
  </w:style>
  <w:style w:type="character" w:customStyle="1" w:styleId="1080">
    <w:name w:val="HTML 地址 字符1"/>
    <w:qFormat/>
    <w:uiPriority w:val="0"/>
    <w:rPr>
      <w:rFonts w:ascii="Calibri" w:hAnsi="Calibri" w:eastAsia="仿宋_GB2312" w:cs="Calibri"/>
      <w:i/>
      <w:kern w:val="0"/>
      <w:sz w:val="24"/>
    </w:rPr>
  </w:style>
  <w:style w:type="character" w:customStyle="1" w:styleId="1081">
    <w:name w:val="标题 1 Char4"/>
    <w:qFormat/>
    <w:uiPriority w:val="0"/>
    <w:rPr>
      <w:rFonts w:ascii="黑体" w:hAnsi="黑体" w:eastAsia="黑体"/>
      <w:b/>
      <w:bCs/>
      <w:kern w:val="44"/>
      <w:sz w:val="28"/>
      <w:szCs w:val="28"/>
    </w:rPr>
  </w:style>
  <w:style w:type="character" w:customStyle="1" w:styleId="1082">
    <w:name w:val="z-窗体底端 字符"/>
    <w:link w:val="1083"/>
    <w:qFormat/>
    <w:uiPriority w:val="0"/>
    <w:rPr>
      <w:rFonts w:ascii="Arial" w:hAnsi="Arial" w:eastAsia="仿宋_GB2312" w:cs="Arial"/>
      <w:bCs/>
      <w:vanish/>
      <w:kern w:val="2"/>
      <w:sz w:val="16"/>
      <w:szCs w:val="16"/>
      <w:lang w:val="zh-CN"/>
    </w:rPr>
  </w:style>
  <w:style w:type="paragraph" w:customStyle="1" w:styleId="1083">
    <w:name w:val="z-窗体底端3"/>
    <w:basedOn w:val="1"/>
    <w:next w:val="1"/>
    <w:link w:val="1082"/>
    <w:unhideWhenUsed/>
    <w:qFormat/>
    <w:uiPriority w:val="0"/>
    <w:pPr>
      <w:keepNext/>
      <w:keepLines/>
      <w:widowControl/>
      <w:pBdr>
        <w:top w:val="single" w:color="auto" w:sz="6" w:space="1"/>
      </w:pBdr>
      <w:spacing w:line="360" w:lineRule="auto"/>
      <w:ind w:firstLine="432"/>
      <w:jc w:val="center"/>
    </w:pPr>
    <w:rPr>
      <w:rFonts w:ascii="Arial" w:hAnsi="Arial" w:eastAsia="仿宋_GB2312" w:cs="Arial"/>
      <w:bCs/>
      <w:vanish/>
      <w:sz w:val="16"/>
      <w:szCs w:val="16"/>
      <w:lang w:val="zh-CN"/>
    </w:rPr>
  </w:style>
  <w:style w:type="character" w:customStyle="1" w:styleId="1084">
    <w:name w:val="Page Number1"/>
    <w:qFormat/>
    <w:uiPriority w:val="0"/>
  </w:style>
  <w:style w:type="character" w:customStyle="1" w:styleId="1085">
    <w:name w:val="正文文本首行缩进 字符"/>
    <w:qFormat/>
    <w:locked/>
    <w:uiPriority w:val="0"/>
    <w:rPr>
      <w:color w:val="0000FF"/>
      <w:szCs w:val="24"/>
    </w:rPr>
  </w:style>
  <w:style w:type="character" w:customStyle="1" w:styleId="1086">
    <w:name w:val="正文首行缩进 2 字符2"/>
    <w:semiHidden/>
    <w:qFormat/>
    <w:locked/>
    <w:uiPriority w:val="99"/>
  </w:style>
  <w:style w:type="character" w:customStyle="1" w:styleId="1087">
    <w:name w:val="SOW正文 Char Char Char"/>
    <w:link w:val="1088"/>
    <w:qFormat/>
    <w:uiPriority w:val="0"/>
    <w:rPr>
      <w:rFonts w:ascii="Times New Roman" w:hAnsi="Times New Roman"/>
      <w:kern w:val="2"/>
      <w:sz w:val="24"/>
      <w:lang w:val="zh-CN"/>
    </w:rPr>
  </w:style>
  <w:style w:type="paragraph" w:customStyle="1" w:styleId="1088">
    <w:name w:val="SOW正文 Char Char"/>
    <w:basedOn w:val="1"/>
    <w:link w:val="1087"/>
    <w:qFormat/>
    <w:uiPriority w:val="0"/>
    <w:pPr>
      <w:adjustRightInd w:val="0"/>
      <w:snapToGrid w:val="0"/>
      <w:spacing w:before="120" w:beforeLines="50" w:after="120" w:afterLines="50" w:line="400" w:lineRule="exact"/>
      <w:ind w:left="-163" w:leftChars="-68" w:firstLine="425" w:firstLineChars="200"/>
    </w:pPr>
    <w:rPr>
      <w:sz w:val="24"/>
      <w:szCs w:val="20"/>
      <w:lang w:val="zh-CN"/>
    </w:rPr>
  </w:style>
  <w:style w:type="character" w:customStyle="1" w:styleId="1089">
    <w:name w:val="正文文本 3 字符2"/>
    <w:semiHidden/>
    <w:qFormat/>
    <w:uiPriority w:val="99"/>
    <w:rPr>
      <w:rFonts w:hint="default" w:ascii="Times New Roman" w:hAnsi="Times New Roman" w:cs="Times New Roman"/>
      <w:kern w:val="2"/>
      <w:sz w:val="16"/>
      <w:szCs w:val="16"/>
    </w:rPr>
  </w:style>
  <w:style w:type="character" w:customStyle="1" w:styleId="1090">
    <w:name w:val="业模3级标题 Char"/>
    <w:link w:val="1091"/>
    <w:qFormat/>
    <w:locked/>
    <w:uiPriority w:val="99"/>
    <w:rPr>
      <w:rFonts w:ascii="黑体" w:hAnsi="黑体" w:eastAsia="黑体"/>
      <w:sz w:val="24"/>
      <w:szCs w:val="24"/>
      <w:lang w:val="zh-CN"/>
    </w:rPr>
  </w:style>
  <w:style w:type="paragraph" w:customStyle="1" w:styleId="1091">
    <w:name w:val="业模3级标题"/>
    <w:basedOn w:val="6"/>
    <w:link w:val="1090"/>
    <w:qFormat/>
    <w:uiPriority w:val="99"/>
    <w:pPr>
      <w:widowControl/>
      <w:tabs>
        <w:tab w:val="left" w:pos="420"/>
        <w:tab w:val="left" w:pos="2160"/>
        <w:tab w:val="clear" w:pos="720"/>
      </w:tabs>
      <w:spacing w:line="412" w:lineRule="auto"/>
      <w:ind w:left="2160"/>
    </w:pPr>
    <w:rPr>
      <w:b w:val="0"/>
      <w:bCs w:val="0"/>
      <w:kern w:val="0"/>
      <w:szCs w:val="24"/>
      <w:lang w:val="zh-CN"/>
    </w:rPr>
  </w:style>
  <w:style w:type="character" w:customStyle="1" w:styleId="1092">
    <w:name w:val="页脚 字符3"/>
    <w:semiHidden/>
    <w:qFormat/>
    <w:uiPriority w:val="99"/>
    <w:rPr>
      <w:rFonts w:hint="default" w:ascii="Times New Roman" w:hAnsi="Times New Roman" w:cs="Times New Roman"/>
      <w:kern w:val="2"/>
      <w:sz w:val="18"/>
      <w:szCs w:val="18"/>
    </w:rPr>
  </w:style>
  <w:style w:type="character" w:customStyle="1" w:styleId="1093">
    <w:name w:val="标题 1 Char3"/>
    <w:qFormat/>
    <w:uiPriority w:val="99"/>
    <w:rPr>
      <w:rFonts w:ascii="Calibri" w:hAnsi="Calibri" w:eastAsia="宋体" w:cs="Times New Roman"/>
      <w:b/>
      <w:bCs/>
      <w:kern w:val="44"/>
      <w:sz w:val="44"/>
      <w:szCs w:val="44"/>
    </w:rPr>
  </w:style>
  <w:style w:type="character" w:customStyle="1" w:styleId="1094">
    <w:name w:val="签名 字符2"/>
    <w:semiHidden/>
    <w:qFormat/>
    <w:uiPriority w:val="99"/>
    <w:rPr>
      <w:rFonts w:hint="default" w:ascii="Times New Roman" w:hAnsi="Times New Roman" w:cs="Times New Roman"/>
      <w:kern w:val="2"/>
      <w:sz w:val="21"/>
      <w:szCs w:val="24"/>
    </w:rPr>
  </w:style>
  <w:style w:type="character" w:customStyle="1" w:styleId="1095">
    <w:name w:val="电子邮件签名 字符2"/>
    <w:semiHidden/>
    <w:qFormat/>
    <w:uiPriority w:val="99"/>
    <w:rPr>
      <w:rFonts w:hint="default" w:ascii="Times New Roman" w:hAnsi="Times New Roman" w:cs="Times New Roman"/>
      <w:kern w:val="2"/>
      <w:sz w:val="21"/>
      <w:szCs w:val="24"/>
    </w:rPr>
  </w:style>
  <w:style w:type="character" w:customStyle="1" w:styleId="1096">
    <w:name w:val="中等深浅网格 2 字符"/>
    <w:qFormat/>
    <w:uiPriority w:val="0"/>
    <w:rPr>
      <w:sz w:val="22"/>
      <w:szCs w:val="22"/>
      <w:lang w:bidi="ar-SA"/>
    </w:rPr>
  </w:style>
  <w:style w:type="character" w:customStyle="1" w:styleId="1097">
    <w:name w:val="正文文本缩进 2 字符2"/>
    <w:semiHidden/>
    <w:qFormat/>
    <w:uiPriority w:val="99"/>
    <w:rPr>
      <w:rFonts w:hint="default" w:ascii="Times New Roman" w:hAnsi="Times New Roman" w:cs="Times New Roman"/>
      <w:kern w:val="2"/>
      <w:sz w:val="21"/>
      <w:szCs w:val="24"/>
    </w:rPr>
  </w:style>
  <w:style w:type="character" w:customStyle="1" w:styleId="1098">
    <w:name w:val="网格表 1 浅色3"/>
    <w:qFormat/>
    <w:uiPriority w:val="0"/>
    <w:rPr>
      <w:i/>
      <w:smallCaps/>
      <w:spacing w:val="5"/>
    </w:rPr>
  </w:style>
  <w:style w:type="character" w:customStyle="1" w:styleId="1099">
    <w:name w:val="信息标题 字符2"/>
    <w:semiHidden/>
    <w:qFormat/>
    <w:uiPriority w:val="99"/>
    <w:rPr>
      <w:rFonts w:hint="eastAsia" w:ascii="等线 Light" w:hAnsi="等线 Light" w:eastAsia="等线 Light" w:cs="Times New Roman"/>
      <w:kern w:val="2"/>
      <w:sz w:val="24"/>
      <w:szCs w:val="24"/>
      <w:shd w:val="pct20" w:color="auto" w:fill="auto"/>
    </w:rPr>
  </w:style>
  <w:style w:type="character" w:customStyle="1" w:styleId="1100">
    <w:name w:val="4级标题 Char"/>
    <w:link w:val="1101"/>
    <w:qFormat/>
    <w:locked/>
    <w:uiPriority w:val="0"/>
    <w:rPr>
      <w:rFonts w:ascii="Arial" w:hAnsi="Arial"/>
      <w:b/>
      <w:bCs/>
      <w:sz w:val="32"/>
      <w:szCs w:val="28"/>
    </w:rPr>
  </w:style>
  <w:style w:type="paragraph" w:customStyle="1" w:styleId="1101">
    <w:name w:val="4级标题"/>
    <w:basedOn w:val="7"/>
    <w:link w:val="1100"/>
    <w:qFormat/>
    <w:uiPriority w:val="0"/>
    <w:pPr>
      <w:tabs>
        <w:tab w:val="left" w:pos="851"/>
      </w:tabs>
      <w:spacing w:afterLines="50" w:line="360" w:lineRule="auto"/>
      <w:ind w:left="851" w:hanging="851"/>
    </w:pPr>
    <w:rPr>
      <w:rFonts w:ascii="Arial" w:hAnsi="Arial" w:eastAsia="宋体"/>
      <w:kern w:val="0"/>
      <w:sz w:val="32"/>
      <w:szCs w:val="28"/>
    </w:rPr>
  </w:style>
  <w:style w:type="character" w:customStyle="1" w:styleId="1102">
    <w:name w:val="宏文本 字符1"/>
    <w:semiHidden/>
    <w:qFormat/>
    <w:uiPriority w:val="99"/>
    <w:rPr>
      <w:rFonts w:hint="default" w:ascii="Courier New" w:hAnsi="Courier New" w:cs="Courier New"/>
      <w:kern w:val="2"/>
      <w:sz w:val="24"/>
      <w:szCs w:val="24"/>
    </w:rPr>
  </w:style>
  <w:style w:type="character" w:customStyle="1" w:styleId="1103">
    <w:name w:val="Numbering table 1 Char"/>
    <w:link w:val="1104"/>
    <w:qFormat/>
    <w:uiPriority w:val="0"/>
    <w:rPr>
      <w:sz w:val="24"/>
      <w:szCs w:val="22"/>
      <w:lang w:val="zh-CN"/>
    </w:rPr>
  </w:style>
  <w:style w:type="paragraph" w:customStyle="1" w:styleId="1104">
    <w:name w:val="Numbering table 1"/>
    <w:basedOn w:val="1105"/>
    <w:link w:val="1103"/>
    <w:qFormat/>
    <w:uiPriority w:val="0"/>
    <w:pPr>
      <w:numPr>
        <w:ilvl w:val="0"/>
        <w:numId w:val="33"/>
      </w:numPr>
      <w:ind w:left="720" w:firstLine="200"/>
    </w:pPr>
  </w:style>
  <w:style w:type="paragraph" w:customStyle="1" w:styleId="1105">
    <w:name w:val="中等深浅网格 1 - 着色 21"/>
    <w:basedOn w:val="1"/>
    <w:link w:val="1106"/>
    <w:qFormat/>
    <w:uiPriority w:val="67"/>
    <w:pPr>
      <w:widowControl/>
      <w:spacing w:after="200" w:line="276" w:lineRule="auto"/>
      <w:ind w:left="720" w:firstLine="200" w:firstLineChars="200"/>
      <w:contextualSpacing/>
      <w:jc w:val="left"/>
    </w:pPr>
    <w:rPr>
      <w:kern w:val="0"/>
      <w:sz w:val="24"/>
      <w:szCs w:val="22"/>
      <w:lang w:val="zh-CN"/>
    </w:rPr>
  </w:style>
  <w:style w:type="character" w:customStyle="1" w:styleId="1106">
    <w:name w:val="中等深浅网格 1 - 着色 2 Char"/>
    <w:link w:val="1105"/>
    <w:qFormat/>
    <w:uiPriority w:val="67"/>
    <w:rPr>
      <w:rFonts w:ascii="Times New Roman" w:hAnsi="Times New Roman"/>
      <w:sz w:val="24"/>
      <w:szCs w:val="22"/>
      <w:lang w:val="zh-CN"/>
    </w:rPr>
  </w:style>
  <w:style w:type="character" w:customStyle="1" w:styleId="1107">
    <w:name w:val="正文文本缩进 字符1"/>
    <w:semiHidden/>
    <w:qFormat/>
    <w:uiPriority w:val="99"/>
    <w:rPr>
      <w:rFonts w:hint="default" w:ascii="Times New Roman" w:hAnsi="Times New Roman" w:cs="Times New Roman"/>
      <w:kern w:val="2"/>
      <w:sz w:val="21"/>
      <w:szCs w:val="24"/>
    </w:rPr>
  </w:style>
  <w:style w:type="character" w:customStyle="1" w:styleId="1108">
    <w:name w:val="一级目录 Char"/>
    <w:link w:val="1109"/>
    <w:qFormat/>
    <w:uiPriority w:val="99"/>
    <w:rPr>
      <w:rFonts w:ascii="Cambria" w:hAnsi="Cambria"/>
      <w:b/>
      <w:bCs/>
      <w:sz w:val="28"/>
      <w:szCs w:val="32"/>
      <w:lang w:val="zh-CN"/>
    </w:rPr>
  </w:style>
  <w:style w:type="paragraph" w:customStyle="1" w:styleId="1109">
    <w:name w:val="一级目录"/>
    <w:basedOn w:val="85"/>
    <w:next w:val="1"/>
    <w:link w:val="1108"/>
    <w:qFormat/>
    <w:uiPriority w:val="99"/>
    <w:pPr>
      <w:widowControl/>
      <w:numPr>
        <w:ilvl w:val="0"/>
        <w:numId w:val="31"/>
      </w:numPr>
      <w:tabs>
        <w:tab w:val="left" w:pos="360"/>
      </w:tabs>
      <w:spacing w:line="360" w:lineRule="auto"/>
      <w:ind w:left="0" w:firstLine="200"/>
      <w:jc w:val="left"/>
    </w:pPr>
    <w:rPr>
      <w:sz w:val="28"/>
      <w:lang w:val="zh-CN"/>
    </w:rPr>
  </w:style>
  <w:style w:type="character" w:customStyle="1" w:styleId="1110">
    <w:name w:val="脚注文本 字符3"/>
    <w:semiHidden/>
    <w:qFormat/>
    <w:uiPriority w:val="99"/>
    <w:rPr>
      <w:rFonts w:hint="default" w:ascii="Times New Roman" w:hAnsi="Times New Roman" w:cs="Times New Roman"/>
      <w:kern w:val="2"/>
      <w:sz w:val="18"/>
      <w:szCs w:val="18"/>
    </w:rPr>
  </w:style>
  <w:style w:type="character" w:customStyle="1" w:styleId="1111">
    <w:name w:val="number1 Char"/>
    <w:link w:val="1112"/>
    <w:qFormat/>
    <w:uiPriority w:val="0"/>
    <w:rPr>
      <w:rFonts w:ascii="Times New Roman" w:hAnsi="Times New Roman"/>
      <w:kern w:val="2"/>
      <w:sz w:val="24"/>
      <w:szCs w:val="24"/>
    </w:rPr>
  </w:style>
  <w:style w:type="paragraph" w:customStyle="1" w:styleId="1112">
    <w:name w:val="number1"/>
    <w:basedOn w:val="1"/>
    <w:link w:val="1111"/>
    <w:qFormat/>
    <w:uiPriority w:val="0"/>
    <w:pPr>
      <w:spacing w:afterLines="30" w:line="360" w:lineRule="auto"/>
    </w:pPr>
    <w:rPr>
      <w:sz w:val="24"/>
    </w:rPr>
  </w:style>
  <w:style w:type="character" w:customStyle="1" w:styleId="1113">
    <w:name w:val="称呼 字符2"/>
    <w:semiHidden/>
    <w:qFormat/>
    <w:uiPriority w:val="99"/>
    <w:rPr>
      <w:rFonts w:hint="default" w:ascii="Times New Roman" w:hAnsi="Times New Roman" w:cs="Times New Roman"/>
      <w:kern w:val="2"/>
      <w:sz w:val="21"/>
      <w:szCs w:val="24"/>
    </w:rPr>
  </w:style>
  <w:style w:type="character" w:customStyle="1" w:styleId="1114">
    <w:name w:val="题注 字符"/>
    <w:qFormat/>
    <w:uiPriority w:val="35"/>
    <w:rPr>
      <w:rFonts w:eastAsia="宋体"/>
      <w:b/>
      <w:sz w:val="21"/>
      <w:szCs w:val="21"/>
    </w:rPr>
  </w:style>
  <w:style w:type="character" w:customStyle="1" w:styleId="1115">
    <w:name w:val="文档结构图 字符3"/>
    <w:semiHidden/>
    <w:qFormat/>
    <w:uiPriority w:val="99"/>
    <w:rPr>
      <w:rFonts w:hint="eastAsia" w:ascii="Microsoft YaHei UI" w:hAnsi="Times New Roman" w:eastAsia="Microsoft YaHei UI"/>
      <w:kern w:val="2"/>
      <w:sz w:val="18"/>
      <w:szCs w:val="18"/>
    </w:rPr>
  </w:style>
  <w:style w:type="character" w:customStyle="1" w:styleId="1116">
    <w:name w:val="页眉 字符3"/>
    <w:semiHidden/>
    <w:qFormat/>
    <w:uiPriority w:val="99"/>
    <w:rPr>
      <w:rFonts w:hint="default" w:ascii="Times New Roman" w:hAnsi="Times New Roman" w:cs="Times New Roman"/>
      <w:kern w:val="2"/>
      <w:sz w:val="18"/>
      <w:szCs w:val="18"/>
    </w:rPr>
  </w:style>
  <w:style w:type="character" w:customStyle="1" w:styleId="1117">
    <w:name w:val="标题 5 字符2"/>
    <w:qFormat/>
    <w:uiPriority w:val="9"/>
    <w:rPr>
      <w:rFonts w:ascii="Times New Roman" w:hAnsi="Times New Roman" w:eastAsia="黑体"/>
      <w:b/>
      <w:bCs/>
      <w:sz w:val="28"/>
      <w:szCs w:val="28"/>
    </w:rPr>
  </w:style>
  <w:style w:type="character" w:customStyle="1" w:styleId="1118">
    <w:name w:val="批注框文本 字符3"/>
    <w:semiHidden/>
    <w:qFormat/>
    <w:uiPriority w:val="99"/>
    <w:rPr>
      <w:rFonts w:hint="default" w:ascii="Times New Roman" w:hAnsi="Times New Roman" w:cs="Times New Roman"/>
      <w:kern w:val="2"/>
      <w:sz w:val="18"/>
      <w:szCs w:val="18"/>
    </w:rPr>
  </w:style>
  <w:style w:type="character" w:customStyle="1" w:styleId="1119">
    <w:name w:val="正文缩进 Char1"/>
    <w:qFormat/>
    <w:uiPriority w:val="0"/>
    <w:rPr>
      <w:rFonts w:hint="eastAsia" w:ascii="宋体" w:hAnsi="宋体" w:eastAsia="宋体"/>
      <w:lang w:val="en-US" w:eastAsia="en-US"/>
    </w:rPr>
  </w:style>
  <w:style w:type="character" w:customStyle="1" w:styleId="1120">
    <w:name w:val="日期 字符2"/>
    <w:semiHidden/>
    <w:qFormat/>
    <w:uiPriority w:val="99"/>
    <w:rPr>
      <w:rFonts w:hint="default" w:ascii="Times New Roman" w:hAnsi="Times New Roman" w:cs="Times New Roman"/>
      <w:kern w:val="2"/>
      <w:sz w:val="21"/>
      <w:szCs w:val="24"/>
    </w:rPr>
  </w:style>
  <w:style w:type="character" w:customStyle="1" w:styleId="1121">
    <w:name w:val="Char Char22"/>
    <w:qFormat/>
    <w:locked/>
    <w:uiPriority w:val="0"/>
    <w:rPr>
      <w:rFonts w:ascii="宋体" w:hAnsi="宋体" w:eastAsia="宋体"/>
      <w:kern w:val="2"/>
      <w:sz w:val="21"/>
      <w:szCs w:val="24"/>
      <w:lang w:val="en-US" w:eastAsia="zh-CN" w:bidi="ar-SA"/>
    </w:rPr>
  </w:style>
  <w:style w:type="character" w:customStyle="1" w:styleId="1122">
    <w:name w:val="批注文字 字符4"/>
    <w:semiHidden/>
    <w:qFormat/>
    <w:locked/>
    <w:uiPriority w:val="99"/>
    <w:rPr>
      <w:rFonts w:ascii="Times New Roman" w:hAnsi="Times New Roman"/>
      <w:kern w:val="2"/>
      <w:sz w:val="21"/>
      <w:szCs w:val="24"/>
    </w:rPr>
  </w:style>
  <w:style w:type="character" w:customStyle="1" w:styleId="1123">
    <w:name w:val="SGCC_表格样式 Char"/>
    <w:link w:val="1124"/>
    <w:qFormat/>
    <w:uiPriority w:val="0"/>
    <w:rPr>
      <w:rFonts w:ascii="宋体" w:hAnsi="宋体" w:eastAsia="仿宋_GB2312"/>
      <w:sz w:val="24"/>
      <w:szCs w:val="21"/>
    </w:rPr>
  </w:style>
  <w:style w:type="paragraph" w:customStyle="1" w:styleId="1124">
    <w:name w:val="SGCC_表格样式"/>
    <w:basedOn w:val="507"/>
    <w:link w:val="1123"/>
    <w:qFormat/>
    <w:uiPriority w:val="0"/>
    <w:pPr>
      <w:widowControl/>
      <w:adjustRightInd/>
      <w:spacing w:before="120" w:after="120" w:line="276" w:lineRule="auto"/>
    </w:pPr>
    <w:rPr>
      <w:rFonts w:ascii="宋体" w:hAnsi="宋体"/>
      <w:szCs w:val="21"/>
    </w:rPr>
  </w:style>
  <w:style w:type="character" w:customStyle="1" w:styleId="1125">
    <w:name w:val="正文文本缩进 3 字符2"/>
    <w:semiHidden/>
    <w:qFormat/>
    <w:uiPriority w:val="99"/>
    <w:rPr>
      <w:rFonts w:hint="default" w:ascii="Times New Roman" w:hAnsi="Times New Roman" w:cs="Times New Roman"/>
      <w:kern w:val="2"/>
      <w:sz w:val="16"/>
      <w:szCs w:val="16"/>
    </w:rPr>
  </w:style>
  <w:style w:type="character" w:customStyle="1" w:styleId="1126">
    <w:name w:val="附录一 Char"/>
    <w:link w:val="1127"/>
    <w:semiHidden/>
    <w:qFormat/>
    <w:uiPriority w:val="0"/>
    <w:rPr>
      <w:rFonts w:ascii="EU-F1" w:hAnsi="Times New Roman" w:eastAsia="黑体"/>
      <w:kern w:val="2"/>
      <w:sz w:val="21"/>
      <w:szCs w:val="21"/>
      <w:lang w:val="zh-CN"/>
    </w:rPr>
  </w:style>
  <w:style w:type="paragraph" w:customStyle="1" w:styleId="1127">
    <w:name w:val="附录一"/>
    <w:basedOn w:val="45"/>
    <w:link w:val="1126"/>
    <w:semiHidden/>
    <w:qFormat/>
    <w:uiPriority w:val="0"/>
    <w:pPr>
      <w:widowControl w:val="0"/>
      <w:spacing w:line="480" w:lineRule="auto"/>
      <w:ind w:firstLine="200" w:firstLineChars="200"/>
      <w:jc w:val="both"/>
    </w:pPr>
    <w:rPr>
      <w:rFonts w:ascii="EU-F1" w:hAnsi="Times New Roman" w:eastAsia="黑体" w:cs="Times New Roman"/>
      <w:kern w:val="2"/>
      <w:sz w:val="21"/>
      <w:szCs w:val="21"/>
      <w:lang w:val="zh-CN"/>
    </w:rPr>
  </w:style>
  <w:style w:type="character" w:customStyle="1" w:styleId="1128">
    <w:name w:val="批注主题 字符3"/>
    <w:semiHidden/>
    <w:qFormat/>
    <w:uiPriority w:val="99"/>
    <w:rPr>
      <w:rFonts w:ascii="Times New Roman" w:hAnsi="Times New Roman"/>
      <w:b/>
      <w:bCs/>
      <w:kern w:val="2"/>
      <w:sz w:val="21"/>
      <w:szCs w:val="24"/>
    </w:rPr>
  </w:style>
  <w:style w:type="character" w:customStyle="1" w:styleId="1129">
    <w:name w:val="zz Char"/>
    <w:link w:val="1130"/>
    <w:qFormat/>
    <w:uiPriority w:val="0"/>
    <w:rPr>
      <w:rFonts w:ascii="Times New Roman" w:hAnsi="Times New Roman"/>
      <w:kern w:val="2"/>
      <w:sz w:val="18"/>
      <w:szCs w:val="18"/>
      <w:lang w:val="zh-CN"/>
    </w:rPr>
  </w:style>
  <w:style w:type="paragraph" w:customStyle="1" w:styleId="1130">
    <w:name w:val="zz"/>
    <w:basedOn w:val="686"/>
    <w:link w:val="1129"/>
    <w:qFormat/>
    <w:uiPriority w:val="0"/>
    <w:pPr>
      <w:ind w:left="951" w:hanging="590" w:hangingChars="328"/>
    </w:pPr>
  </w:style>
  <w:style w:type="character" w:customStyle="1" w:styleId="1131">
    <w:name w:val="正文文本 字符3"/>
    <w:semiHidden/>
    <w:qFormat/>
    <w:uiPriority w:val="99"/>
    <w:rPr>
      <w:rFonts w:hint="default" w:ascii="Times New Roman" w:hAnsi="Times New Roman" w:cs="Times New Roman"/>
      <w:kern w:val="2"/>
      <w:sz w:val="21"/>
      <w:szCs w:val="24"/>
    </w:rPr>
  </w:style>
  <w:style w:type="character" w:customStyle="1" w:styleId="1132">
    <w:name w:val="公文－正文 Char Char"/>
    <w:link w:val="1133"/>
    <w:qFormat/>
    <w:uiPriority w:val="0"/>
    <w:rPr>
      <w:rFonts w:ascii="仿宋_GB2312" w:hAnsi="仿宋_GB2312" w:cs="宋体"/>
      <w:sz w:val="32"/>
    </w:rPr>
  </w:style>
  <w:style w:type="paragraph" w:customStyle="1" w:styleId="1133">
    <w:name w:val="公文－正文"/>
    <w:basedOn w:val="1"/>
    <w:link w:val="1132"/>
    <w:qFormat/>
    <w:uiPriority w:val="0"/>
    <w:pPr>
      <w:adjustRightInd w:val="0"/>
      <w:snapToGrid w:val="0"/>
      <w:spacing w:line="360" w:lineRule="auto"/>
      <w:ind w:firstLine="200" w:firstLineChars="200"/>
      <w:jc w:val="left"/>
    </w:pPr>
    <w:rPr>
      <w:rFonts w:ascii="仿宋_GB2312" w:hAnsi="仿宋_GB2312" w:cs="宋体"/>
      <w:kern w:val="0"/>
      <w:sz w:val="32"/>
      <w:szCs w:val="20"/>
    </w:rPr>
  </w:style>
  <w:style w:type="character" w:customStyle="1" w:styleId="1134">
    <w:name w:val="纯文本 字符2"/>
    <w:semiHidden/>
    <w:qFormat/>
    <w:uiPriority w:val="99"/>
    <w:rPr>
      <w:rFonts w:hint="eastAsia" w:ascii="等线" w:hAnsi="Courier New" w:eastAsia="等线" w:cs="Courier New"/>
      <w:kern w:val="2"/>
      <w:sz w:val="21"/>
      <w:szCs w:val="24"/>
    </w:rPr>
  </w:style>
  <w:style w:type="character" w:customStyle="1" w:styleId="1135">
    <w:name w:val="标书正文 Char"/>
    <w:link w:val="1136"/>
    <w:qFormat/>
    <w:uiPriority w:val="0"/>
    <w:rPr>
      <w:rFonts w:ascii="Book Antiqua" w:hAnsi="Book Antiqua" w:cs="Mangal"/>
      <w:lang w:bidi="hi-IN"/>
    </w:rPr>
  </w:style>
  <w:style w:type="paragraph" w:customStyle="1" w:styleId="1136">
    <w:name w:val="标书正文"/>
    <w:basedOn w:val="1"/>
    <w:link w:val="1135"/>
    <w:qFormat/>
    <w:uiPriority w:val="0"/>
    <w:pPr>
      <w:widowControl/>
      <w:adjustRightInd w:val="0"/>
      <w:snapToGrid w:val="0"/>
      <w:spacing w:before="120" w:beforeLines="50" w:after="120" w:afterLines="50" w:line="360" w:lineRule="auto"/>
      <w:ind w:left="-163" w:leftChars="-68" w:firstLine="250" w:firstLineChars="250"/>
    </w:pPr>
    <w:rPr>
      <w:rFonts w:ascii="Book Antiqua" w:hAnsi="Book Antiqua" w:cs="Mangal"/>
      <w:kern w:val="0"/>
      <w:sz w:val="20"/>
      <w:szCs w:val="20"/>
      <w:lang w:bidi="hi-IN"/>
    </w:rPr>
  </w:style>
  <w:style w:type="character" w:customStyle="1" w:styleId="1137">
    <w:name w:val="标题 字符3"/>
    <w:qFormat/>
    <w:uiPriority w:val="10"/>
    <w:rPr>
      <w:rFonts w:hint="eastAsia" w:ascii="等线 Light" w:hAnsi="等线 Light" w:eastAsia="等线 Light" w:cs="Times New Roman"/>
      <w:b/>
      <w:bCs/>
      <w:kern w:val="2"/>
      <w:sz w:val="32"/>
      <w:szCs w:val="32"/>
    </w:rPr>
  </w:style>
  <w:style w:type="character" w:customStyle="1" w:styleId="1138">
    <w:name w:val="point_normal"/>
    <w:qFormat/>
    <w:uiPriority w:val="0"/>
  </w:style>
  <w:style w:type="character" w:customStyle="1" w:styleId="1139">
    <w:name w:val="正文文本 2 字符2"/>
    <w:semiHidden/>
    <w:qFormat/>
    <w:uiPriority w:val="99"/>
    <w:rPr>
      <w:rFonts w:hint="default" w:ascii="Times New Roman" w:hAnsi="Times New Roman" w:cs="Times New Roman"/>
      <w:kern w:val="2"/>
      <w:sz w:val="21"/>
      <w:szCs w:val="24"/>
    </w:rPr>
  </w:style>
  <w:style w:type="character" w:customStyle="1" w:styleId="1140">
    <w:name w:val="Light Shading - Accent 2 Char"/>
    <w:link w:val="1141"/>
    <w:qFormat/>
    <w:uiPriority w:val="0"/>
    <w:rPr>
      <w:b/>
      <w:i/>
      <w:sz w:val="22"/>
      <w:lang w:eastAsia="en-US"/>
    </w:rPr>
  </w:style>
  <w:style w:type="paragraph" w:customStyle="1" w:styleId="1141">
    <w:name w:val="Light Shading - Accent 22"/>
    <w:basedOn w:val="1"/>
    <w:next w:val="1"/>
    <w:link w:val="1140"/>
    <w:qFormat/>
    <w:uiPriority w:val="0"/>
    <w:pPr>
      <w:widowControl/>
      <w:pBdr>
        <w:bottom w:val="single" w:color="auto" w:sz="4" w:space="1"/>
      </w:pBdr>
      <w:spacing w:before="200" w:after="280" w:line="276" w:lineRule="auto"/>
      <w:ind w:left="1008" w:right="1152" w:firstLine="200" w:firstLineChars="200"/>
      <w:jc w:val="left"/>
    </w:pPr>
    <w:rPr>
      <w:rFonts w:ascii="Calibri" w:hAnsi="Calibri"/>
      <w:b/>
      <w:i/>
      <w:kern w:val="0"/>
      <w:sz w:val="22"/>
      <w:szCs w:val="20"/>
      <w:lang w:eastAsia="en-US"/>
    </w:rPr>
  </w:style>
  <w:style w:type="character" w:customStyle="1" w:styleId="1142">
    <w:name w:val="尾注文本 字符3"/>
    <w:semiHidden/>
    <w:qFormat/>
    <w:uiPriority w:val="99"/>
    <w:rPr>
      <w:rFonts w:hint="default" w:ascii="Times New Roman" w:hAnsi="Times New Roman" w:cs="Times New Roman"/>
      <w:kern w:val="2"/>
      <w:sz w:val="21"/>
      <w:szCs w:val="24"/>
    </w:rPr>
  </w:style>
  <w:style w:type="character" w:customStyle="1" w:styleId="1143">
    <w:name w:val="样式4 Char"/>
    <w:link w:val="1144"/>
    <w:unhideWhenUsed/>
    <w:qFormat/>
    <w:uiPriority w:val="0"/>
    <w:rPr>
      <w:rFonts w:ascii="仿宋_GB2312" w:hAnsi="黑体"/>
      <w:b/>
      <w:bCs/>
      <w:sz w:val="24"/>
      <w:szCs w:val="28"/>
    </w:rPr>
  </w:style>
  <w:style w:type="paragraph" w:customStyle="1" w:styleId="1144">
    <w:name w:val="样式4"/>
    <w:basedOn w:val="7"/>
    <w:link w:val="1143"/>
    <w:qFormat/>
    <w:uiPriority w:val="0"/>
    <w:pPr>
      <w:tabs>
        <w:tab w:val="left" w:pos="851"/>
      </w:tabs>
      <w:adjustRightInd w:val="0"/>
      <w:spacing w:line="374" w:lineRule="auto"/>
      <w:ind w:left="620"/>
      <w:contextualSpacing/>
    </w:pPr>
    <w:rPr>
      <w:rFonts w:ascii="仿宋_GB2312" w:eastAsia="宋体"/>
      <w:kern w:val="0"/>
      <w:sz w:val="24"/>
      <w:szCs w:val="28"/>
    </w:rPr>
  </w:style>
  <w:style w:type="character" w:customStyle="1" w:styleId="1145">
    <w:name w:val="HTML 地址 字符2"/>
    <w:semiHidden/>
    <w:qFormat/>
    <w:uiPriority w:val="99"/>
    <w:rPr>
      <w:rFonts w:hint="default" w:ascii="Times New Roman" w:hAnsi="Times New Roman" w:cs="Times New Roman"/>
      <w:i/>
      <w:iCs/>
      <w:kern w:val="2"/>
      <w:sz w:val="21"/>
      <w:szCs w:val="24"/>
    </w:rPr>
  </w:style>
  <w:style w:type="character" w:customStyle="1" w:styleId="1146">
    <w:name w:val="Char Char26"/>
    <w:qFormat/>
    <w:locked/>
    <w:uiPriority w:val="0"/>
    <w:rPr>
      <w:sz w:val="18"/>
      <w:lang w:bidi="ar-SA"/>
    </w:rPr>
  </w:style>
  <w:style w:type="character" w:customStyle="1" w:styleId="1147">
    <w:name w:val="HTML 预设格式 字符2"/>
    <w:semiHidden/>
    <w:qFormat/>
    <w:uiPriority w:val="99"/>
    <w:rPr>
      <w:rFonts w:hint="default" w:ascii="Courier New" w:hAnsi="Courier New" w:cs="Courier New"/>
      <w:kern w:val="2"/>
    </w:rPr>
  </w:style>
  <w:style w:type="character" w:customStyle="1" w:styleId="1148">
    <w:name w:val="样式1_wxq Char Char"/>
    <w:link w:val="1149"/>
    <w:qFormat/>
    <w:locked/>
    <w:uiPriority w:val="0"/>
    <w:rPr>
      <w:rFonts w:ascii="仿宋_GB2312" w:hAnsi="Times New Roman" w:eastAsia="仿宋_GB2312"/>
      <w:sz w:val="24"/>
    </w:rPr>
  </w:style>
  <w:style w:type="paragraph" w:customStyle="1" w:styleId="1149">
    <w:name w:val="样式1_wxq"/>
    <w:basedOn w:val="52"/>
    <w:link w:val="1148"/>
    <w:qFormat/>
    <w:uiPriority w:val="0"/>
    <w:pPr>
      <w:widowControl w:val="0"/>
      <w:ind w:left="480" w:leftChars="200" w:firstLine="480" w:firstLineChars="200"/>
      <w:jc w:val="both"/>
    </w:pPr>
    <w:rPr>
      <w:rFonts w:ascii="仿宋_GB2312" w:hAnsi="Times New Roman" w:eastAsia="仿宋_GB2312"/>
      <w:szCs w:val="20"/>
    </w:rPr>
  </w:style>
  <w:style w:type="character" w:customStyle="1" w:styleId="1150">
    <w:name w:val="注释标题 字符2"/>
    <w:semiHidden/>
    <w:qFormat/>
    <w:uiPriority w:val="99"/>
    <w:rPr>
      <w:rFonts w:hint="default" w:ascii="Times New Roman" w:hAnsi="Times New Roman" w:cs="Times New Roman"/>
      <w:kern w:val="2"/>
      <w:sz w:val="21"/>
      <w:szCs w:val="24"/>
    </w:rPr>
  </w:style>
  <w:style w:type="character" w:customStyle="1" w:styleId="1151">
    <w:name w:val="text1"/>
    <w:qFormat/>
    <w:uiPriority w:val="0"/>
    <w:rPr>
      <w:rFonts w:hint="default" w:ascii="Arial" w:hAnsi="Arial" w:cs="Arial"/>
      <w:sz w:val="18"/>
      <w:szCs w:val="18"/>
      <w:u w:val="none"/>
    </w:rPr>
  </w:style>
  <w:style w:type="character" w:customStyle="1" w:styleId="1152">
    <w:name w:val="副标题 字符4"/>
    <w:qFormat/>
    <w:uiPriority w:val="11"/>
    <w:rPr>
      <w:rFonts w:hint="eastAsia" w:ascii="等线" w:hAnsi="等线" w:eastAsia="等线" w:cs="Times New Roman"/>
      <w:b/>
      <w:bCs/>
      <w:kern w:val="28"/>
      <w:sz w:val="32"/>
      <w:szCs w:val="32"/>
    </w:rPr>
  </w:style>
  <w:style w:type="character" w:customStyle="1" w:styleId="1153">
    <w:name w:val="正文文本 3 Char2"/>
    <w:qFormat/>
    <w:uiPriority w:val="0"/>
    <w:rPr>
      <w:rFonts w:ascii="Times New Roman" w:hAnsi="Times New Roman" w:eastAsia="宋体" w:cs="Times New Roman"/>
      <w:sz w:val="16"/>
      <w:szCs w:val="16"/>
    </w:rPr>
  </w:style>
  <w:style w:type="character" w:customStyle="1" w:styleId="1154">
    <w:name w:val="引用 字符1"/>
    <w:qFormat/>
    <w:uiPriority w:val="29"/>
    <w:rPr>
      <w:rFonts w:hint="default" w:ascii="Times New Roman" w:hAnsi="Times New Roman" w:cs="Times New Roman"/>
      <w:i/>
      <w:iCs/>
      <w:color w:val="404040"/>
      <w:kern w:val="2"/>
      <w:sz w:val="21"/>
      <w:szCs w:val="24"/>
    </w:rPr>
  </w:style>
  <w:style w:type="character" w:customStyle="1" w:styleId="1155">
    <w:name w:val="SJ-标题3 Char Char"/>
    <w:qFormat/>
    <w:uiPriority w:val="0"/>
    <w:rPr>
      <w:rFonts w:ascii="宋体" w:hAnsi="宋体" w:eastAsia="黑体"/>
      <w:sz w:val="24"/>
    </w:rPr>
  </w:style>
  <w:style w:type="character" w:customStyle="1" w:styleId="1156">
    <w:name w:val="tw4winMark"/>
    <w:qFormat/>
    <w:uiPriority w:val="0"/>
    <w:rPr>
      <w:rFonts w:ascii="Courier New" w:hAnsi="Courier New" w:cs="Courier New"/>
      <w:vanish/>
      <w:color w:val="800080"/>
      <w:sz w:val="24"/>
      <w:szCs w:val="24"/>
      <w:vertAlign w:val="subscript"/>
    </w:rPr>
  </w:style>
  <w:style w:type="character" w:customStyle="1" w:styleId="1157">
    <w:name w:val="HTML 预设格式 字符1"/>
    <w:qFormat/>
    <w:uiPriority w:val="0"/>
    <w:rPr>
      <w:rFonts w:ascii="Courier New" w:hAnsi="Courier New" w:eastAsia="仿宋" w:cs="Courier New"/>
      <w:kern w:val="0"/>
      <w:sz w:val="18"/>
      <w:szCs w:val="18"/>
      <w:shd w:val="clear" w:color="auto" w:fill="DADADA"/>
    </w:rPr>
  </w:style>
  <w:style w:type="character" w:customStyle="1" w:styleId="1158">
    <w:name w:val="图形对齐方式 Char"/>
    <w:link w:val="1159"/>
    <w:qFormat/>
    <w:locked/>
    <w:uiPriority w:val="0"/>
    <w:rPr>
      <w:rFonts w:ascii="Times New Roman" w:hAnsi="Times New Roman" w:eastAsia="仿宋_GB2312"/>
      <w:kern w:val="2"/>
      <w:sz w:val="24"/>
      <w:szCs w:val="24"/>
    </w:rPr>
  </w:style>
  <w:style w:type="paragraph" w:customStyle="1" w:styleId="1159">
    <w:name w:val="图形对齐方式"/>
    <w:basedOn w:val="25"/>
    <w:link w:val="1158"/>
    <w:qFormat/>
    <w:uiPriority w:val="0"/>
    <w:pPr>
      <w:spacing w:line="360" w:lineRule="auto"/>
      <w:ind w:firstLine="432"/>
      <w:jc w:val="left"/>
    </w:pPr>
    <w:rPr>
      <w:rFonts w:ascii="Times New Roman" w:hAnsi="Times New Roman" w:eastAsia="仿宋_GB2312"/>
      <w:b w:val="0"/>
      <w:color w:val="auto"/>
      <w:kern w:val="2"/>
      <w:sz w:val="24"/>
    </w:rPr>
  </w:style>
  <w:style w:type="character" w:customStyle="1" w:styleId="1160">
    <w:name w:val="科东_正文 Char"/>
    <w:link w:val="1161"/>
    <w:qFormat/>
    <w:uiPriority w:val="0"/>
    <w:rPr>
      <w:rFonts w:ascii="Times New Roman" w:hAnsi="Times New Roman"/>
      <w:kern w:val="2"/>
      <w:sz w:val="24"/>
      <w:szCs w:val="24"/>
      <w:lang w:val="zh-CN"/>
    </w:rPr>
  </w:style>
  <w:style w:type="paragraph" w:customStyle="1" w:styleId="1161">
    <w:name w:val="科东_正文"/>
    <w:basedOn w:val="1"/>
    <w:link w:val="1160"/>
    <w:qFormat/>
    <w:uiPriority w:val="0"/>
    <w:pPr>
      <w:spacing w:line="360" w:lineRule="auto"/>
      <w:ind w:firstLine="200" w:firstLineChars="200"/>
    </w:pPr>
    <w:rPr>
      <w:sz w:val="24"/>
      <w:lang w:val="zh-CN"/>
    </w:rPr>
  </w:style>
  <w:style w:type="character" w:customStyle="1" w:styleId="1162">
    <w:name w:val="标题 字符1"/>
    <w:qFormat/>
    <w:uiPriority w:val="0"/>
    <w:rPr>
      <w:rFonts w:ascii="Cambria" w:hAnsi="Cambria" w:eastAsia="宋体" w:cs="Times New Roman"/>
      <w:b/>
      <w:bCs/>
      <w:kern w:val="2"/>
      <w:sz w:val="32"/>
      <w:szCs w:val="32"/>
    </w:rPr>
  </w:style>
  <w:style w:type="character" w:customStyle="1" w:styleId="1163">
    <w:name w:val="_正文 Char"/>
    <w:link w:val="1164"/>
    <w:qFormat/>
    <w:uiPriority w:val="0"/>
    <w:rPr>
      <w:sz w:val="21"/>
      <w:szCs w:val="24"/>
    </w:rPr>
  </w:style>
  <w:style w:type="paragraph" w:customStyle="1" w:styleId="1164">
    <w:name w:val="_正文"/>
    <w:basedOn w:val="1"/>
    <w:link w:val="1163"/>
    <w:qFormat/>
    <w:uiPriority w:val="0"/>
    <w:pPr>
      <w:adjustRightInd w:val="0"/>
      <w:snapToGrid w:val="0"/>
      <w:spacing w:beforeLines="50" w:afterLines="50" w:line="360" w:lineRule="auto"/>
      <w:ind w:left="-163" w:leftChars="-68" w:firstLine="480" w:firstLineChars="200"/>
    </w:pPr>
    <w:rPr>
      <w:rFonts w:ascii="Calibri" w:hAnsi="Calibri"/>
      <w:kern w:val="0"/>
    </w:rPr>
  </w:style>
  <w:style w:type="character" w:customStyle="1" w:styleId="1165">
    <w:name w:val="正文首行缩进 Char3"/>
    <w:qFormat/>
    <w:uiPriority w:val="0"/>
    <w:rPr>
      <w:rFonts w:ascii="Times New Roman" w:hAnsi="Times New Roman" w:eastAsia="宋体" w:cs="Times New Roman"/>
      <w:szCs w:val="20"/>
    </w:rPr>
  </w:style>
  <w:style w:type="character" w:customStyle="1" w:styleId="1166">
    <w:name w:val="D2 Char Char"/>
    <w:link w:val="1167"/>
    <w:qFormat/>
    <w:uiPriority w:val="0"/>
    <w:rPr>
      <w:rFonts w:ascii="EU-F1" w:hAnsi="Times New Roman" w:eastAsia="黑体"/>
      <w:kern w:val="21"/>
      <w:sz w:val="21"/>
      <w:szCs w:val="21"/>
      <w:lang w:val="zh-CN"/>
    </w:rPr>
  </w:style>
  <w:style w:type="paragraph" w:customStyle="1" w:styleId="1167">
    <w:name w:val="D2"/>
    <w:basedOn w:val="659"/>
    <w:link w:val="1166"/>
    <w:qFormat/>
    <w:uiPriority w:val="0"/>
  </w:style>
  <w:style w:type="character" w:customStyle="1" w:styleId="1168">
    <w:name w:val="WW-Absatz-Standardschriftart"/>
    <w:qFormat/>
    <w:uiPriority w:val="0"/>
  </w:style>
  <w:style w:type="character" w:customStyle="1" w:styleId="1169">
    <w:name w:val="2z Char Char"/>
    <w:link w:val="1170"/>
    <w:qFormat/>
    <w:uiPriority w:val="0"/>
    <w:rPr>
      <w:rFonts w:ascii="EU-F1" w:hAnsi="Times New Roman" w:eastAsia="黑体"/>
      <w:kern w:val="21"/>
      <w:sz w:val="21"/>
      <w:szCs w:val="21"/>
      <w:lang w:val="zh-CN"/>
    </w:rPr>
  </w:style>
  <w:style w:type="paragraph" w:customStyle="1" w:styleId="1170">
    <w:name w:val="2z"/>
    <w:basedOn w:val="659"/>
    <w:link w:val="1169"/>
    <w:qFormat/>
    <w:uiPriority w:val="0"/>
  </w:style>
  <w:style w:type="character" w:customStyle="1" w:styleId="1171">
    <w:name w:val="font101"/>
    <w:qFormat/>
    <w:uiPriority w:val="0"/>
    <w:rPr>
      <w:rFonts w:hint="eastAsia" w:ascii="等线" w:hAnsi="等线" w:eastAsia="等线" w:cs="等线"/>
      <w:color w:val="auto"/>
      <w:sz w:val="22"/>
      <w:szCs w:val="22"/>
      <w:u w:val="none"/>
    </w:rPr>
  </w:style>
  <w:style w:type="character" w:customStyle="1" w:styleId="1172">
    <w:name w:val="Item List Text Char"/>
    <w:link w:val="1173"/>
    <w:unhideWhenUsed/>
    <w:qFormat/>
    <w:uiPriority w:val="0"/>
    <w:rPr>
      <w:rFonts w:cs="Calibri"/>
      <w:kern w:val="2"/>
      <w:sz w:val="21"/>
      <w:szCs w:val="21"/>
    </w:rPr>
  </w:style>
  <w:style w:type="paragraph" w:customStyle="1" w:styleId="1173">
    <w:name w:val="Item List Text"/>
    <w:link w:val="1172"/>
    <w:qFormat/>
    <w:uiPriority w:val="0"/>
    <w:pPr>
      <w:adjustRightInd w:val="0"/>
      <w:snapToGrid w:val="0"/>
      <w:spacing w:before="80" w:after="80" w:line="240" w:lineRule="atLeast"/>
      <w:ind w:left="2126"/>
    </w:pPr>
    <w:rPr>
      <w:rFonts w:ascii="Calibri" w:hAnsi="Calibri" w:eastAsia="宋体" w:cs="Calibri"/>
      <w:kern w:val="2"/>
      <w:sz w:val="21"/>
      <w:szCs w:val="21"/>
      <w:lang w:val="en-US" w:eastAsia="zh-CN" w:bidi="ar-SA"/>
    </w:rPr>
  </w:style>
  <w:style w:type="character" w:customStyle="1" w:styleId="1174">
    <w:name w:val="尾注文本 Char2"/>
    <w:qFormat/>
    <w:uiPriority w:val="0"/>
    <w:rPr>
      <w:rFonts w:ascii="Times New Roman" w:hAnsi="Times New Roman" w:eastAsia="宋体" w:cs="Times New Roman"/>
      <w:szCs w:val="24"/>
    </w:rPr>
  </w:style>
  <w:style w:type="character" w:customStyle="1" w:styleId="1175">
    <w:name w:val="标题 4 Char1"/>
    <w:qFormat/>
    <w:uiPriority w:val="0"/>
    <w:rPr>
      <w:rFonts w:ascii="Cambria" w:hAnsi="Cambria" w:eastAsia="宋体" w:cs="Times New Roman"/>
      <w:b/>
      <w:bCs/>
      <w:kern w:val="2"/>
      <w:sz w:val="28"/>
      <w:szCs w:val="28"/>
    </w:rPr>
  </w:style>
  <w:style w:type="character" w:customStyle="1" w:styleId="1176">
    <w:name w:val="中等深浅网格 17"/>
    <w:semiHidden/>
    <w:qFormat/>
    <w:uiPriority w:val="99"/>
    <w:rPr>
      <w:color w:val="808080"/>
    </w:rPr>
  </w:style>
  <w:style w:type="character" w:customStyle="1" w:styleId="1177">
    <w:name w:val="样式 number1 + (符号) 宋体 Char"/>
    <w:link w:val="1178"/>
    <w:qFormat/>
    <w:uiPriority w:val="0"/>
    <w:rPr>
      <w:rFonts w:ascii="Times New Roman" w:hAnsi="Times New Roman"/>
      <w:kern w:val="2"/>
      <w:sz w:val="24"/>
      <w:szCs w:val="24"/>
      <w:lang w:val="zh-CN"/>
    </w:rPr>
  </w:style>
  <w:style w:type="paragraph" w:customStyle="1" w:styleId="1178">
    <w:name w:val="样式 number1 + (符号) 宋体"/>
    <w:basedOn w:val="1112"/>
    <w:link w:val="1177"/>
    <w:qFormat/>
    <w:uiPriority w:val="0"/>
    <w:pPr>
      <w:tabs>
        <w:tab w:val="left" w:pos="902"/>
      </w:tabs>
      <w:spacing w:after="30"/>
      <w:ind w:left="400" w:leftChars="200" w:hanging="200" w:hangingChars="200"/>
    </w:pPr>
    <w:rPr>
      <w:lang w:val="zh-CN"/>
    </w:rPr>
  </w:style>
  <w:style w:type="character" w:customStyle="1" w:styleId="1179">
    <w:name w:val="样式 加粗 自定义颜(RGB(82112140))"/>
    <w:qFormat/>
    <w:uiPriority w:val="0"/>
    <w:rPr>
      <w:rFonts w:eastAsia="宋体"/>
      <w:b/>
      <w:bCs/>
      <w:color w:val="52708C"/>
    </w:rPr>
  </w:style>
  <w:style w:type="character" w:customStyle="1" w:styleId="1180">
    <w:name w:val="正文首行缩进 Char1 Char2"/>
    <w:qFormat/>
    <w:uiPriority w:val="0"/>
    <w:rPr>
      <w:rFonts w:hint="eastAsia" w:ascii="宋体" w:hAnsi="宋体" w:eastAsia="宋体"/>
      <w:kern w:val="2"/>
      <w:sz w:val="24"/>
      <w:szCs w:val="24"/>
      <w:lang w:val="en-US" w:eastAsia="zh-CN" w:bidi="ar-SA"/>
    </w:rPr>
  </w:style>
  <w:style w:type="character" w:customStyle="1" w:styleId="1181">
    <w:name w:val="PMS2.0-正文 Char"/>
    <w:link w:val="1182"/>
    <w:qFormat/>
    <w:uiPriority w:val="0"/>
    <w:rPr>
      <w:rFonts w:ascii="Times New Roman" w:hAnsi="Times New Roman" w:eastAsia="仿宋_GB2312"/>
      <w:sz w:val="24"/>
    </w:rPr>
  </w:style>
  <w:style w:type="paragraph" w:customStyle="1" w:styleId="1182">
    <w:name w:val="PMS2.0-正文"/>
    <w:basedOn w:val="1"/>
    <w:link w:val="1181"/>
    <w:qFormat/>
    <w:uiPriority w:val="0"/>
    <w:pPr>
      <w:spacing w:line="360" w:lineRule="auto"/>
      <w:ind w:firstLine="200" w:firstLineChars="200"/>
    </w:pPr>
    <w:rPr>
      <w:rFonts w:eastAsia="仿宋_GB2312"/>
      <w:kern w:val="0"/>
      <w:sz w:val="24"/>
      <w:szCs w:val="20"/>
    </w:rPr>
  </w:style>
  <w:style w:type="character" w:customStyle="1" w:styleId="1183">
    <w:name w:val="figure Char Char"/>
    <w:qFormat/>
    <w:uiPriority w:val="0"/>
    <w:rPr>
      <w:szCs w:val="24"/>
    </w:rPr>
  </w:style>
  <w:style w:type="character" w:customStyle="1" w:styleId="1184">
    <w:name w:val="L3 Char"/>
    <w:link w:val="1185"/>
    <w:qFormat/>
    <w:uiPriority w:val="0"/>
    <w:rPr>
      <w:rFonts w:ascii="黑体" w:hAnsi="黑体" w:eastAsia="黑体"/>
      <w:b/>
      <w:sz w:val="21"/>
      <w:szCs w:val="21"/>
    </w:rPr>
  </w:style>
  <w:style w:type="paragraph" w:customStyle="1" w:styleId="1185">
    <w:name w:val="L3"/>
    <w:basedOn w:val="6"/>
    <w:link w:val="1184"/>
    <w:qFormat/>
    <w:uiPriority w:val="0"/>
    <w:pPr>
      <w:tabs>
        <w:tab w:val="left" w:pos="363"/>
      </w:tabs>
      <w:spacing w:line="415" w:lineRule="auto"/>
      <w:ind w:left="1418" w:hanging="567"/>
    </w:pPr>
    <w:rPr>
      <w:bCs w:val="0"/>
      <w:kern w:val="0"/>
    </w:rPr>
  </w:style>
  <w:style w:type="character" w:customStyle="1" w:styleId="1186">
    <w:name w:val="正文文本 Char2"/>
    <w:link w:val="1187"/>
    <w:qFormat/>
    <w:uiPriority w:val="0"/>
    <w:rPr>
      <w:b/>
      <w:color w:val="0000FF"/>
      <w:szCs w:val="24"/>
    </w:rPr>
  </w:style>
  <w:style w:type="paragraph" w:customStyle="1" w:styleId="1187">
    <w:name w:val="正文文本1"/>
    <w:basedOn w:val="1"/>
    <w:link w:val="1186"/>
    <w:qFormat/>
    <w:uiPriority w:val="0"/>
    <w:pPr>
      <w:widowControl/>
    </w:pPr>
    <w:rPr>
      <w:rFonts w:ascii="Calibri" w:hAnsi="Calibri"/>
      <w:b/>
      <w:color w:val="0000FF"/>
      <w:kern w:val="0"/>
      <w:sz w:val="20"/>
    </w:rPr>
  </w:style>
  <w:style w:type="character" w:customStyle="1" w:styleId="1188">
    <w:name w:val="figure Char"/>
    <w:link w:val="1189"/>
    <w:qFormat/>
    <w:uiPriority w:val="0"/>
    <w:rPr>
      <w:rFonts w:ascii="Times New Roman" w:hAnsi="Times New Roman"/>
      <w:sz w:val="22"/>
      <w:szCs w:val="18"/>
      <w:lang w:val="zh-CN"/>
    </w:rPr>
  </w:style>
  <w:style w:type="paragraph" w:customStyle="1" w:styleId="1189">
    <w:name w:val="figure"/>
    <w:basedOn w:val="22"/>
    <w:link w:val="1188"/>
    <w:qFormat/>
    <w:uiPriority w:val="0"/>
    <w:pPr>
      <w:widowControl/>
      <w:spacing w:before="120" w:after="120"/>
      <w:ind w:firstLine="200" w:firstLineChars="200"/>
    </w:pPr>
    <w:rPr>
      <w:rFonts w:ascii="Times New Roman" w:hAnsi="Times New Roman" w:eastAsia="宋体" w:cs="Times New Roman"/>
      <w:kern w:val="0"/>
      <w:sz w:val="22"/>
      <w:szCs w:val="18"/>
      <w:lang w:val="zh-CN"/>
    </w:rPr>
  </w:style>
  <w:style w:type="character" w:customStyle="1" w:styleId="1190">
    <w:name w:val="z-窗体顶端 字符1"/>
    <w:semiHidden/>
    <w:qFormat/>
    <w:uiPriority w:val="99"/>
    <w:rPr>
      <w:rFonts w:ascii="Arial" w:hAnsi="Arial" w:cs="Arial"/>
      <w:vanish/>
      <w:sz w:val="16"/>
      <w:szCs w:val="16"/>
    </w:rPr>
  </w:style>
  <w:style w:type="character" w:customStyle="1" w:styleId="1191">
    <w:name w:val="图名称 Char"/>
    <w:link w:val="1192"/>
    <w:qFormat/>
    <w:locked/>
    <w:uiPriority w:val="0"/>
    <w:rPr>
      <w:rFonts w:eastAsia="仿宋_GB2312"/>
      <w:b/>
      <w:sz w:val="24"/>
    </w:rPr>
  </w:style>
  <w:style w:type="paragraph" w:customStyle="1" w:styleId="1192">
    <w:name w:val="图名称"/>
    <w:basedOn w:val="1"/>
    <w:next w:val="1"/>
    <w:link w:val="1191"/>
    <w:qFormat/>
    <w:uiPriority w:val="0"/>
    <w:pPr>
      <w:adjustRightInd w:val="0"/>
      <w:contextualSpacing/>
      <w:jc w:val="center"/>
    </w:pPr>
    <w:rPr>
      <w:rFonts w:ascii="Calibri" w:hAnsi="Calibri" w:eastAsia="仿宋_GB2312"/>
      <w:b/>
      <w:kern w:val="0"/>
      <w:sz w:val="24"/>
      <w:szCs w:val="20"/>
    </w:rPr>
  </w:style>
  <w:style w:type="character" w:customStyle="1" w:styleId="1193">
    <w:name w:val="已访问的超链接[858D7CFB-ED40-4347-BF05-701D383B685F]3"/>
    <w:qFormat/>
    <w:uiPriority w:val="0"/>
    <w:rPr>
      <w:color w:val="800080"/>
      <w:u w:val="single"/>
    </w:rPr>
  </w:style>
  <w:style w:type="character" w:customStyle="1" w:styleId="1194">
    <w:name w:val="标题 9 字符1"/>
    <w:qFormat/>
    <w:uiPriority w:val="9"/>
    <w:rPr>
      <w:rFonts w:ascii="Cambria" w:hAnsi="Cambria" w:eastAsia="宋体" w:cs="Times New Roman"/>
      <w:sz w:val="21"/>
      <w:szCs w:val="21"/>
    </w:rPr>
  </w:style>
  <w:style w:type="character" w:customStyle="1" w:styleId="1195">
    <w:name w:val="正文格式 Char"/>
    <w:link w:val="1196"/>
    <w:qFormat/>
    <w:locked/>
    <w:uiPriority w:val="0"/>
    <w:rPr>
      <w:rFonts w:ascii="宋体" w:hAnsi="宋体" w:eastAsia="仿宋_GB2312" w:cs="宋体"/>
      <w:bCs/>
      <w:sz w:val="24"/>
      <w:szCs w:val="24"/>
      <w:lang w:val="zh-CN"/>
    </w:rPr>
  </w:style>
  <w:style w:type="paragraph" w:customStyle="1" w:styleId="1196">
    <w:name w:val="正文格式"/>
    <w:basedOn w:val="881"/>
    <w:link w:val="1195"/>
    <w:qFormat/>
    <w:uiPriority w:val="0"/>
    <w:pPr>
      <w:adjustRightInd/>
      <w:spacing w:line="360" w:lineRule="auto"/>
      <w:ind w:firstLine="200" w:firstLineChars="200"/>
    </w:pPr>
    <w:rPr>
      <w:bCs/>
      <w:szCs w:val="24"/>
      <w:lang w:val="zh-CN"/>
    </w:rPr>
  </w:style>
  <w:style w:type="character" w:customStyle="1" w:styleId="1197">
    <w:name w:val="日期 Char2"/>
    <w:qFormat/>
    <w:uiPriority w:val="99"/>
    <w:rPr>
      <w:rFonts w:ascii="宋体" w:hAnsi="Times New Roman" w:eastAsia="宋体" w:cs="Times New Roman"/>
      <w:sz w:val="24"/>
      <w:szCs w:val="20"/>
    </w:rPr>
  </w:style>
  <w:style w:type="character" w:customStyle="1" w:styleId="1198">
    <w:name w:val="六级目录 Char"/>
    <w:link w:val="1199"/>
    <w:qFormat/>
    <w:uiPriority w:val="0"/>
    <w:rPr>
      <w:rFonts w:ascii="宋体" w:hAnsi="宋体"/>
      <w:b/>
      <w:sz w:val="24"/>
      <w:szCs w:val="24"/>
      <w:u w:val="single"/>
      <w:lang w:val="zh-CN"/>
    </w:rPr>
  </w:style>
  <w:style w:type="paragraph" w:customStyle="1" w:styleId="1199">
    <w:name w:val="六级目录"/>
    <w:basedOn w:val="1"/>
    <w:next w:val="621"/>
    <w:link w:val="1198"/>
    <w:qFormat/>
    <w:uiPriority w:val="0"/>
    <w:pPr>
      <w:widowControl/>
      <w:tabs>
        <w:tab w:val="left" w:pos="525"/>
      </w:tabs>
      <w:spacing w:before="120" w:after="120" w:line="300" w:lineRule="auto"/>
    </w:pPr>
    <w:rPr>
      <w:rFonts w:ascii="宋体" w:hAnsi="宋体"/>
      <w:b/>
      <w:kern w:val="0"/>
      <w:sz w:val="24"/>
      <w:u w:val="single"/>
      <w:lang w:val="zh-CN"/>
    </w:rPr>
  </w:style>
  <w:style w:type="character" w:customStyle="1" w:styleId="1200">
    <w:name w:val="规范正文 Char"/>
    <w:link w:val="1201"/>
    <w:qFormat/>
    <w:locked/>
    <w:uiPriority w:val="0"/>
    <w:rPr>
      <w:rFonts w:ascii="宋体" w:hAnsi="宋体" w:eastAsia="仿宋_GB2312" w:cs="宋体"/>
      <w:bCs/>
      <w:sz w:val="24"/>
      <w:lang w:val="zh-CN"/>
    </w:rPr>
  </w:style>
  <w:style w:type="paragraph" w:customStyle="1" w:styleId="1201">
    <w:name w:val="规范正文"/>
    <w:basedOn w:val="1"/>
    <w:link w:val="1200"/>
    <w:qFormat/>
    <w:uiPriority w:val="0"/>
    <w:pPr>
      <w:adjustRightInd w:val="0"/>
      <w:spacing w:line="360" w:lineRule="auto"/>
      <w:ind w:left="480" w:firstLine="432"/>
    </w:pPr>
    <w:rPr>
      <w:rFonts w:ascii="宋体" w:hAnsi="宋体" w:eastAsia="仿宋_GB2312" w:cs="宋体"/>
      <w:bCs/>
      <w:kern w:val="0"/>
      <w:sz w:val="24"/>
      <w:szCs w:val="20"/>
      <w:lang w:val="zh-CN"/>
    </w:rPr>
  </w:style>
  <w:style w:type="character" w:customStyle="1" w:styleId="1202">
    <w:name w:val="正文样式 Char Char"/>
    <w:qFormat/>
    <w:uiPriority w:val="0"/>
    <w:rPr>
      <w:rFonts w:ascii="宋体" w:hAnsi="宋体"/>
      <w:kern w:val="2"/>
      <w:sz w:val="21"/>
    </w:rPr>
  </w:style>
  <w:style w:type="character" w:customStyle="1" w:styleId="1203">
    <w:name w:val="标题 Char2"/>
    <w:qFormat/>
    <w:uiPriority w:val="10"/>
    <w:rPr>
      <w:rFonts w:ascii="Cambria" w:hAnsi="Cambria" w:cs="Times New Roman"/>
      <w:b/>
      <w:bCs/>
      <w:kern w:val="2"/>
      <w:sz w:val="32"/>
      <w:szCs w:val="32"/>
    </w:rPr>
  </w:style>
  <w:style w:type="character" w:customStyle="1" w:styleId="1204">
    <w:name w:val="业模8级标题 Char"/>
    <w:link w:val="1205"/>
    <w:qFormat/>
    <w:locked/>
    <w:uiPriority w:val="99"/>
    <w:rPr>
      <w:rFonts w:ascii="黑体" w:hAnsi="黑体" w:eastAsia="黑体"/>
      <w:bCs/>
      <w:sz w:val="24"/>
      <w:szCs w:val="24"/>
      <w:lang w:val="zh-CN"/>
    </w:rPr>
  </w:style>
  <w:style w:type="paragraph" w:customStyle="1" w:styleId="1205">
    <w:name w:val="业模8级标题"/>
    <w:basedOn w:val="11"/>
    <w:link w:val="1204"/>
    <w:qFormat/>
    <w:uiPriority w:val="99"/>
    <w:pPr>
      <w:widowControl/>
      <w:tabs>
        <w:tab w:val="left" w:pos="0"/>
        <w:tab w:val="clear" w:pos="1440"/>
      </w:tabs>
      <w:spacing w:before="120" w:after="120" w:line="360" w:lineRule="auto"/>
      <w:ind w:left="480" w:hanging="480" w:hangingChars="200"/>
    </w:pPr>
    <w:rPr>
      <w:rFonts w:ascii="黑体" w:hAnsi="黑体" w:eastAsia="黑体"/>
      <w:b w:val="0"/>
      <w:bCs/>
      <w:kern w:val="0"/>
      <w:lang w:val="zh-CN"/>
    </w:rPr>
  </w:style>
  <w:style w:type="character" w:customStyle="1" w:styleId="1206">
    <w:name w:val="表格文本居左 Char Char"/>
    <w:qFormat/>
    <w:uiPriority w:val="0"/>
    <w:rPr>
      <w:rFonts w:ascii="宋体" w:hAnsi="宋体"/>
      <w:kern w:val="2"/>
      <w:sz w:val="21"/>
      <w:lang w:val="zh-CN"/>
    </w:rPr>
  </w:style>
  <w:style w:type="character" w:customStyle="1" w:styleId="1207">
    <w:name w:val="脚注文本 Char3"/>
    <w:qFormat/>
    <w:uiPriority w:val="0"/>
    <w:rPr>
      <w:rFonts w:ascii="Times New Roman" w:hAnsi="Times New Roman" w:eastAsia="宋体" w:cs="Times New Roman"/>
      <w:sz w:val="18"/>
      <w:szCs w:val="18"/>
    </w:rPr>
  </w:style>
  <w:style w:type="character" w:customStyle="1" w:styleId="1208">
    <w:name w:val="Char Char19"/>
    <w:qFormat/>
    <w:locked/>
    <w:uiPriority w:val="0"/>
    <w:rPr>
      <w:rFonts w:ascii="宋体" w:hAnsi="宋体" w:eastAsia="宋体"/>
      <w:kern w:val="2"/>
      <w:sz w:val="21"/>
      <w:szCs w:val="24"/>
      <w:lang w:val="en-US" w:eastAsia="zh-CN" w:bidi="ar-SA"/>
    </w:rPr>
  </w:style>
  <w:style w:type="character" w:customStyle="1" w:styleId="1209">
    <w:name w:val="尾注文本 Char1"/>
    <w:semiHidden/>
    <w:qFormat/>
    <w:uiPriority w:val="99"/>
    <w:rPr>
      <w:kern w:val="2"/>
      <w:sz w:val="21"/>
      <w:szCs w:val="22"/>
    </w:rPr>
  </w:style>
  <w:style w:type="character" w:customStyle="1" w:styleId="1210">
    <w:name w:val="访问过的超链接1"/>
    <w:qFormat/>
    <w:uiPriority w:val="0"/>
    <w:rPr>
      <w:color w:val="800080"/>
      <w:u w:val="single"/>
    </w:rPr>
  </w:style>
  <w:style w:type="character" w:customStyle="1" w:styleId="1211">
    <w:name w:val="概设6 Char"/>
    <w:link w:val="1212"/>
    <w:qFormat/>
    <w:locked/>
    <w:uiPriority w:val="99"/>
    <w:rPr>
      <w:rFonts w:ascii="仿宋_GB2312" w:hAnsi="Times New Roman"/>
      <w:color w:val="000000"/>
      <w:sz w:val="21"/>
      <w:szCs w:val="21"/>
    </w:rPr>
  </w:style>
  <w:style w:type="paragraph" w:customStyle="1" w:styleId="1212">
    <w:name w:val="概设6"/>
    <w:basedOn w:val="406"/>
    <w:link w:val="1211"/>
    <w:qFormat/>
    <w:uiPriority w:val="99"/>
    <w:pPr>
      <w:widowControl/>
      <w:tabs>
        <w:tab w:val="clear" w:pos="833"/>
        <w:tab w:val="clear" w:pos="1113"/>
      </w:tabs>
      <w:adjustRightInd/>
      <w:ind w:left="0" w:firstLine="0"/>
      <w:jc w:val="both"/>
    </w:pPr>
    <w:rPr>
      <w:b w:val="0"/>
      <w:sz w:val="21"/>
      <w:szCs w:val="21"/>
    </w:rPr>
  </w:style>
  <w:style w:type="character" w:customStyle="1" w:styleId="1213">
    <w:name w:val="command parameter"/>
    <w:unhideWhenUsed/>
    <w:qFormat/>
    <w:uiPriority w:val="0"/>
    <w:rPr>
      <w:rFonts w:hint="eastAsia" w:ascii="Arial" w:hAnsi="Arial" w:eastAsia="宋体"/>
      <w:i/>
      <w:color w:val="auto"/>
      <w:sz w:val="21"/>
    </w:rPr>
  </w:style>
  <w:style w:type="character" w:customStyle="1" w:styleId="1214">
    <w:name w:val="z-窗体底端 字符1"/>
    <w:semiHidden/>
    <w:qFormat/>
    <w:uiPriority w:val="99"/>
    <w:rPr>
      <w:rFonts w:ascii="Arial" w:hAnsi="Arial" w:cs="Arial"/>
      <w:vanish/>
      <w:sz w:val="16"/>
      <w:szCs w:val="16"/>
    </w:rPr>
  </w:style>
  <w:style w:type="character" w:customStyle="1" w:styleId="1215">
    <w:name w:val="tbc"/>
    <w:qFormat/>
    <w:uiPriority w:val="0"/>
  </w:style>
  <w:style w:type="character" w:customStyle="1" w:styleId="1216">
    <w:name w:val="2.1.1 Char"/>
    <w:link w:val="1217"/>
    <w:qFormat/>
    <w:uiPriority w:val="99"/>
    <w:rPr>
      <w:rFonts w:ascii="Cambria" w:hAnsi="Cambria"/>
      <w:b/>
      <w:bCs/>
      <w:sz w:val="24"/>
      <w:szCs w:val="22"/>
      <w:lang w:val="zh-CN"/>
    </w:rPr>
  </w:style>
  <w:style w:type="paragraph" w:customStyle="1" w:styleId="1217">
    <w:name w:val="2.1.1"/>
    <w:basedOn w:val="6"/>
    <w:link w:val="1216"/>
    <w:qFormat/>
    <w:uiPriority w:val="99"/>
    <w:pPr>
      <w:numPr>
        <w:ilvl w:val="3"/>
        <w:numId w:val="34"/>
      </w:numPr>
      <w:tabs>
        <w:tab w:val="clear" w:pos="720"/>
      </w:tabs>
      <w:wordWrap w:val="0"/>
      <w:overflowPunct w:val="0"/>
      <w:autoSpaceDE w:val="0"/>
      <w:autoSpaceDN w:val="0"/>
      <w:adjustRightInd w:val="0"/>
      <w:spacing w:after="60" w:line="416" w:lineRule="atLeast"/>
      <w:ind w:firstLine="200" w:firstLineChars="200"/>
      <w:textAlignment w:val="baseline"/>
    </w:pPr>
    <w:rPr>
      <w:rFonts w:ascii="Cambria" w:hAnsi="Cambria" w:eastAsia="宋体"/>
      <w:kern w:val="0"/>
      <w:szCs w:val="22"/>
      <w:lang w:val="zh-CN"/>
    </w:rPr>
  </w:style>
  <w:style w:type="character" w:customStyle="1" w:styleId="1218">
    <w:name w:val="标题 3 Char1"/>
    <w:qFormat/>
    <w:uiPriority w:val="0"/>
    <w:rPr>
      <w:rFonts w:cs="Times New Roman"/>
      <w:b/>
      <w:bCs/>
      <w:kern w:val="2"/>
      <w:sz w:val="32"/>
      <w:szCs w:val="32"/>
    </w:rPr>
  </w:style>
  <w:style w:type="character" w:customStyle="1" w:styleId="1219">
    <w:name w:val="本文正文 Char"/>
    <w:link w:val="1220"/>
    <w:qFormat/>
    <w:uiPriority w:val="0"/>
    <w:rPr>
      <w:rFonts w:ascii="宋体" w:hAnsi="宋体"/>
      <w:color w:val="000000"/>
      <w:kern w:val="2"/>
      <w:sz w:val="24"/>
      <w:szCs w:val="24"/>
    </w:rPr>
  </w:style>
  <w:style w:type="paragraph" w:customStyle="1" w:styleId="1220">
    <w:name w:val="本文正文"/>
    <w:basedOn w:val="1"/>
    <w:link w:val="1219"/>
    <w:qFormat/>
    <w:uiPriority w:val="0"/>
    <w:pPr>
      <w:spacing w:before="120" w:line="360" w:lineRule="auto"/>
      <w:ind w:firstLine="420"/>
    </w:pPr>
    <w:rPr>
      <w:rFonts w:ascii="宋体" w:hAnsi="宋体"/>
      <w:color w:val="000000"/>
      <w:sz w:val="24"/>
    </w:rPr>
  </w:style>
  <w:style w:type="character" w:customStyle="1" w:styleId="1221">
    <w:name w:val="供需实验室报告正文 Char"/>
    <w:qFormat/>
    <w:uiPriority w:val="0"/>
    <w:rPr>
      <w:rFonts w:ascii="宋体" w:hAnsi="宋体"/>
      <w:sz w:val="24"/>
      <w:lang w:eastAsia="en-US"/>
    </w:rPr>
  </w:style>
  <w:style w:type="character" w:customStyle="1" w:styleId="1222">
    <w:name w:val="Heading 5 Char"/>
    <w:qFormat/>
    <w:uiPriority w:val="99"/>
    <w:rPr>
      <w:rFonts w:ascii="黑体" w:eastAsia="黑体"/>
      <w:b/>
      <w:sz w:val="28"/>
    </w:rPr>
  </w:style>
  <w:style w:type="character" w:customStyle="1" w:styleId="1223">
    <w:name w:val="缩进 Char Char Char Char Char"/>
    <w:link w:val="1224"/>
    <w:qFormat/>
    <w:uiPriority w:val="0"/>
    <w:rPr>
      <w:rFonts w:ascii="Times New Roman" w:hAnsi="Times New Roman"/>
      <w:kern w:val="2"/>
      <w:sz w:val="24"/>
    </w:rPr>
  </w:style>
  <w:style w:type="paragraph" w:customStyle="1" w:styleId="1224">
    <w:name w:val="缩进 Char Char Char Char"/>
    <w:basedOn w:val="2"/>
    <w:link w:val="1223"/>
    <w:qFormat/>
    <w:uiPriority w:val="0"/>
    <w:pPr>
      <w:spacing w:line="240" w:lineRule="auto"/>
      <w:ind w:firstLine="420"/>
      <w:jc w:val="both"/>
    </w:pPr>
    <w:rPr>
      <w:rFonts w:ascii="Times New Roman" w:hAnsi="Times New Roman"/>
      <w:kern w:val="2"/>
      <w:szCs w:val="20"/>
    </w:rPr>
  </w:style>
  <w:style w:type="character" w:customStyle="1" w:styleId="1225">
    <w:name w:val="typ"/>
    <w:qFormat/>
    <w:uiPriority w:val="0"/>
  </w:style>
  <w:style w:type="character" w:customStyle="1" w:styleId="1226">
    <w:name w:val="批注文字 字符2"/>
    <w:qFormat/>
    <w:uiPriority w:val="0"/>
  </w:style>
  <w:style w:type="character" w:customStyle="1" w:styleId="1227">
    <w:name w:val="业模2级标题 Char"/>
    <w:link w:val="1228"/>
    <w:qFormat/>
    <w:locked/>
    <w:uiPriority w:val="99"/>
    <w:rPr>
      <w:rFonts w:ascii="Times New Roman" w:hAnsi="Times New Roman" w:eastAsia="黑体"/>
      <w:b/>
      <w:bCs/>
      <w:kern w:val="44"/>
      <w:sz w:val="24"/>
      <w:szCs w:val="24"/>
      <w:lang w:val="zh-CN"/>
    </w:rPr>
  </w:style>
  <w:style w:type="paragraph" w:customStyle="1" w:styleId="1228">
    <w:name w:val="业模2级标题"/>
    <w:basedOn w:val="5"/>
    <w:link w:val="1227"/>
    <w:qFormat/>
    <w:uiPriority w:val="99"/>
    <w:pPr>
      <w:widowControl/>
      <w:tabs>
        <w:tab w:val="left" w:pos="420"/>
        <w:tab w:val="left" w:pos="567"/>
        <w:tab w:val="left" w:pos="1440"/>
        <w:tab w:val="clear" w:pos="576"/>
      </w:tabs>
      <w:spacing w:line="412" w:lineRule="auto"/>
      <w:ind w:left="1440" w:hanging="720"/>
    </w:pPr>
    <w:rPr>
      <w:rFonts w:ascii="Times New Roman" w:hAnsi="Times New Roman"/>
      <w:kern w:val="44"/>
      <w:szCs w:val="24"/>
      <w:lang w:val="zh-CN"/>
    </w:rPr>
  </w:style>
  <w:style w:type="character" w:customStyle="1" w:styleId="1229">
    <w:name w:val="宋体5号 Char"/>
    <w:link w:val="1230"/>
    <w:qFormat/>
    <w:locked/>
    <w:uiPriority w:val="0"/>
    <w:rPr>
      <w:rFonts w:ascii="仿宋_GB2312" w:hAnsi="Times New Roman" w:eastAsia="仿宋_GB2312" w:cs="宋体"/>
      <w:bCs/>
      <w:kern w:val="2"/>
      <w:sz w:val="24"/>
      <w:szCs w:val="21"/>
      <w:lang w:val="zh-CN"/>
    </w:rPr>
  </w:style>
  <w:style w:type="paragraph" w:customStyle="1" w:styleId="1230">
    <w:name w:val="宋体5号"/>
    <w:basedOn w:val="1"/>
    <w:link w:val="1229"/>
    <w:qFormat/>
    <w:uiPriority w:val="0"/>
    <w:pPr>
      <w:spacing w:line="360" w:lineRule="auto"/>
      <w:ind w:firstLine="480"/>
    </w:pPr>
    <w:rPr>
      <w:rFonts w:ascii="仿宋_GB2312" w:eastAsia="仿宋_GB2312" w:cs="宋体"/>
      <w:bCs/>
      <w:sz w:val="24"/>
      <w:szCs w:val="21"/>
      <w:lang w:val="zh-CN"/>
    </w:rPr>
  </w:style>
  <w:style w:type="character" w:customStyle="1" w:styleId="1231">
    <w:name w:val="正文文本 字符1"/>
    <w:qFormat/>
    <w:uiPriority w:val="0"/>
    <w:rPr>
      <w:rFonts w:ascii="Times New Roman" w:hAnsi="Times New Roman"/>
      <w:kern w:val="2"/>
      <w:sz w:val="21"/>
      <w:szCs w:val="24"/>
    </w:rPr>
  </w:style>
  <w:style w:type="character" w:customStyle="1" w:styleId="1232">
    <w:name w:val="样式6 Char"/>
    <w:link w:val="1233"/>
    <w:qFormat/>
    <w:uiPriority w:val="0"/>
    <w:rPr>
      <w:rFonts w:ascii="Times New Roman" w:hAnsi="Times New Roman" w:eastAsia="仿宋_GB2312"/>
      <w:sz w:val="18"/>
      <w:szCs w:val="18"/>
    </w:rPr>
  </w:style>
  <w:style w:type="paragraph" w:customStyle="1" w:styleId="1233">
    <w:name w:val="样式6"/>
    <w:basedOn w:val="1"/>
    <w:link w:val="1232"/>
    <w:qFormat/>
    <w:uiPriority w:val="0"/>
    <w:pPr>
      <w:pBdr>
        <w:bottom w:val="thinThickSmallGap" w:color="auto" w:sz="18" w:space="1"/>
      </w:pBdr>
      <w:wordWrap w:val="0"/>
      <w:adjustRightInd w:val="0"/>
      <w:spacing w:line="288" w:lineRule="auto"/>
      <w:contextualSpacing/>
      <w:jc w:val="right"/>
    </w:pPr>
    <w:rPr>
      <w:rFonts w:eastAsia="仿宋_GB2312"/>
      <w:kern w:val="0"/>
      <w:sz w:val="18"/>
      <w:szCs w:val="18"/>
    </w:rPr>
  </w:style>
  <w:style w:type="character" w:customStyle="1" w:styleId="1234">
    <w:name w:val="Variable"/>
    <w:qFormat/>
    <w:uiPriority w:val="0"/>
    <w:rPr>
      <w:i/>
    </w:rPr>
  </w:style>
  <w:style w:type="character" w:customStyle="1" w:styleId="1235">
    <w:name w:val="Comment Text Char1"/>
    <w:qFormat/>
    <w:uiPriority w:val="99"/>
    <w:rPr>
      <w:rFonts w:ascii="宋体" w:hAnsi="宋体" w:eastAsia="宋体"/>
      <w:sz w:val="24"/>
      <w:szCs w:val="24"/>
    </w:rPr>
  </w:style>
  <w:style w:type="character" w:customStyle="1" w:styleId="1236">
    <w:name w:val="正文字符加粗"/>
    <w:qFormat/>
    <w:uiPriority w:val="0"/>
    <w:rPr>
      <w:b/>
      <w:bCs/>
    </w:rPr>
  </w:style>
  <w:style w:type="character" w:customStyle="1" w:styleId="1237">
    <w:name w:val="样式1 Char"/>
    <w:link w:val="1238"/>
    <w:qFormat/>
    <w:locked/>
    <w:uiPriority w:val="0"/>
    <w:rPr>
      <w:rFonts w:ascii="仿宋_GB2312" w:hAnsi="黑体" w:eastAsia="仿宋_GB2312"/>
      <w:b/>
      <w:bCs/>
      <w:sz w:val="28"/>
      <w:szCs w:val="21"/>
    </w:rPr>
  </w:style>
  <w:style w:type="paragraph" w:customStyle="1" w:styleId="1238">
    <w:name w:val="样式1"/>
    <w:basedOn w:val="7"/>
    <w:link w:val="1237"/>
    <w:qFormat/>
    <w:uiPriority w:val="0"/>
    <w:pPr>
      <w:tabs>
        <w:tab w:val="left" w:pos="864"/>
      </w:tabs>
      <w:adjustRightInd w:val="0"/>
      <w:spacing w:line="376" w:lineRule="auto"/>
      <w:ind w:left="227"/>
      <w:contextualSpacing/>
    </w:pPr>
    <w:rPr>
      <w:rFonts w:ascii="仿宋_GB2312" w:eastAsia="仿宋_GB2312"/>
      <w:kern w:val="0"/>
      <w:sz w:val="28"/>
    </w:rPr>
  </w:style>
  <w:style w:type="character" w:customStyle="1" w:styleId="1239">
    <w:name w:val="str"/>
    <w:qFormat/>
    <w:uiPriority w:val="0"/>
  </w:style>
  <w:style w:type="character" w:customStyle="1" w:styleId="1240">
    <w:name w:val="font41"/>
    <w:qFormat/>
    <w:uiPriority w:val="0"/>
    <w:rPr>
      <w:rFonts w:hint="eastAsia" w:ascii="仿宋" w:hAnsi="仿宋" w:eastAsia="仿宋" w:cs="仿宋"/>
      <w:color w:val="000000"/>
    </w:rPr>
  </w:style>
  <w:style w:type="character" w:customStyle="1" w:styleId="1241">
    <w:name w:val="_标题3 Char"/>
    <w:link w:val="1242"/>
    <w:qFormat/>
    <w:uiPriority w:val="99"/>
    <w:rPr>
      <w:rFonts w:ascii="Arial" w:hAnsi="Arial" w:eastAsia="微软雅黑"/>
      <w:b/>
      <w:bCs/>
      <w:sz w:val="30"/>
      <w:szCs w:val="28"/>
    </w:rPr>
  </w:style>
  <w:style w:type="paragraph" w:customStyle="1" w:styleId="1242">
    <w:name w:val="_标题3"/>
    <w:basedOn w:val="6"/>
    <w:next w:val="1"/>
    <w:link w:val="1241"/>
    <w:qFormat/>
    <w:uiPriority w:val="99"/>
    <w:pPr>
      <w:numPr>
        <w:ilvl w:val="2"/>
        <w:numId w:val="35"/>
      </w:numPr>
      <w:tabs>
        <w:tab w:val="clear" w:pos="720"/>
      </w:tabs>
      <w:spacing w:beforeLines="50" w:afterLines="50"/>
    </w:pPr>
    <w:rPr>
      <w:rFonts w:ascii="Arial" w:hAnsi="Arial" w:eastAsia="微软雅黑"/>
      <w:kern w:val="0"/>
      <w:sz w:val="30"/>
      <w:szCs w:val="28"/>
    </w:rPr>
  </w:style>
  <w:style w:type="character" w:customStyle="1" w:styleId="1243">
    <w:name w:val="楷体粗正文文字 Char1"/>
    <w:semiHidden/>
    <w:qFormat/>
    <w:uiPriority w:val="99"/>
    <w:rPr>
      <w:rFonts w:hint="default" w:ascii="Times New Roman" w:hAnsi="Times New Roman" w:eastAsia="宋体" w:cs="Times New Roman"/>
      <w:szCs w:val="24"/>
    </w:rPr>
  </w:style>
  <w:style w:type="character" w:customStyle="1" w:styleId="1244">
    <w:name w:val="图样式 Char"/>
    <w:link w:val="1245"/>
    <w:qFormat/>
    <w:uiPriority w:val="99"/>
    <w:rPr>
      <w:rFonts w:eastAsia="仿宋_GB2312" w:cs="Calibri"/>
      <w:sz w:val="24"/>
      <w:szCs w:val="22"/>
    </w:rPr>
  </w:style>
  <w:style w:type="paragraph" w:customStyle="1" w:styleId="1245">
    <w:name w:val="图样式"/>
    <w:basedOn w:val="1"/>
    <w:link w:val="1244"/>
    <w:unhideWhenUsed/>
    <w:qFormat/>
    <w:uiPriority w:val="99"/>
    <w:pPr>
      <w:keepNext/>
      <w:autoSpaceDE w:val="0"/>
      <w:autoSpaceDN w:val="0"/>
      <w:adjustRightInd w:val="0"/>
      <w:spacing w:before="80" w:after="80"/>
      <w:contextualSpacing/>
      <w:jc w:val="center"/>
    </w:pPr>
    <w:rPr>
      <w:rFonts w:ascii="Calibri" w:hAnsi="Calibri" w:eastAsia="仿宋_GB2312" w:cs="Calibri"/>
      <w:kern w:val="0"/>
      <w:sz w:val="24"/>
      <w:szCs w:val="22"/>
    </w:rPr>
  </w:style>
  <w:style w:type="character" w:customStyle="1" w:styleId="1246">
    <w:name w:val="副标题 字符3"/>
    <w:qFormat/>
    <w:uiPriority w:val="11"/>
    <w:rPr>
      <w:rFonts w:ascii="Cambria" w:hAnsi="Cambria"/>
      <w:b/>
      <w:kern w:val="28"/>
      <w:sz w:val="32"/>
    </w:rPr>
  </w:style>
  <w:style w:type="character" w:customStyle="1" w:styleId="1247">
    <w:name w:val="表格标题 Char"/>
    <w:link w:val="1248"/>
    <w:qFormat/>
    <w:locked/>
    <w:uiPriority w:val="0"/>
    <w:rPr>
      <w:rFonts w:ascii="Times New Roman" w:hAnsi="Times New Roman" w:cs="宋体"/>
      <w:b/>
      <w:bCs/>
      <w:kern w:val="2"/>
      <w:sz w:val="24"/>
    </w:rPr>
  </w:style>
  <w:style w:type="paragraph" w:customStyle="1" w:styleId="1248">
    <w:name w:val="表格标题"/>
    <w:basedOn w:val="1"/>
    <w:link w:val="1247"/>
    <w:qFormat/>
    <w:uiPriority w:val="0"/>
    <w:pPr>
      <w:jc w:val="right"/>
    </w:pPr>
    <w:rPr>
      <w:rFonts w:cs="宋体"/>
      <w:b/>
      <w:bCs/>
      <w:sz w:val="24"/>
      <w:szCs w:val="20"/>
    </w:rPr>
  </w:style>
  <w:style w:type="character" w:customStyle="1" w:styleId="1249">
    <w:name w:val="Typewriter"/>
    <w:qFormat/>
    <w:uiPriority w:val="0"/>
    <w:rPr>
      <w:rFonts w:ascii="Courier New" w:hAnsi="Courier New"/>
      <w:sz w:val="20"/>
    </w:rPr>
  </w:style>
  <w:style w:type="character" w:customStyle="1" w:styleId="1250">
    <w:name w:val="文章正文 Char"/>
    <w:qFormat/>
    <w:uiPriority w:val="0"/>
    <w:rPr>
      <w:sz w:val="28"/>
      <w:szCs w:val="28"/>
    </w:rPr>
  </w:style>
  <w:style w:type="character" w:customStyle="1" w:styleId="1251">
    <w:name w:val="table Char"/>
    <w:link w:val="1252"/>
    <w:qFormat/>
    <w:uiPriority w:val="0"/>
    <w:rPr>
      <w:rFonts w:ascii="仿宋_GB2312" w:hAnsi="宋体" w:eastAsia="仿宋_GB2312" w:cs="宋体"/>
      <w:bCs/>
      <w:kern w:val="2"/>
      <w:sz w:val="24"/>
      <w:szCs w:val="24"/>
      <w:lang w:val="zh-CN"/>
    </w:rPr>
  </w:style>
  <w:style w:type="paragraph" w:customStyle="1" w:styleId="1252">
    <w:name w:val="table"/>
    <w:basedOn w:val="1"/>
    <w:link w:val="1251"/>
    <w:qFormat/>
    <w:uiPriority w:val="0"/>
    <w:pPr>
      <w:widowControl/>
      <w:jc w:val="left"/>
    </w:pPr>
    <w:rPr>
      <w:rFonts w:ascii="仿宋_GB2312" w:hAnsi="宋体" w:eastAsia="仿宋_GB2312" w:cs="宋体"/>
      <w:bCs/>
      <w:sz w:val="24"/>
      <w:lang w:val="zh-CN"/>
    </w:rPr>
  </w:style>
  <w:style w:type="character" w:customStyle="1" w:styleId="1253">
    <w:name w:val="Bold"/>
    <w:qFormat/>
    <w:uiPriority w:val="99"/>
    <w:rPr>
      <w:b/>
      <w:bCs/>
    </w:rPr>
  </w:style>
  <w:style w:type="character" w:customStyle="1" w:styleId="1254">
    <w:name w:val="Plain Table 51"/>
    <w:qFormat/>
    <w:uiPriority w:val="0"/>
    <w:rPr>
      <w:smallCaps/>
    </w:rPr>
  </w:style>
  <w:style w:type="character" w:customStyle="1" w:styleId="1255">
    <w:name w:val="标题 2 字符1"/>
    <w:qFormat/>
    <w:uiPriority w:val="0"/>
    <w:rPr>
      <w:rFonts w:ascii="Cambria" w:hAnsi="Cambria" w:eastAsia="宋体" w:cs="Times New Roman"/>
      <w:b/>
      <w:bCs/>
      <w:sz w:val="32"/>
      <w:szCs w:val="32"/>
    </w:rPr>
  </w:style>
  <w:style w:type="character" w:customStyle="1" w:styleId="1256">
    <w:name w:val="Keyboard"/>
    <w:qFormat/>
    <w:uiPriority w:val="0"/>
    <w:rPr>
      <w:rFonts w:ascii="Courier New" w:hAnsi="Courier New"/>
      <w:b/>
      <w:sz w:val="20"/>
    </w:rPr>
  </w:style>
  <w:style w:type="character" w:customStyle="1" w:styleId="1257">
    <w:name w:val="Char Char91"/>
    <w:qFormat/>
    <w:uiPriority w:val="0"/>
    <w:rPr>
      <w:sz w:val="18"/>
      <w:szCs w:val="18"/>
    </w:rPr>
  </w:style>
  <w:style w:type="character" w:customStyle="1" w:styleId="1258">
    <w:name w:val="Table Grid Light2"/>
    <w:qFormat/>
    <w:uiPriority w:val="0"/>
    <w:rPr>
      <w:smallCaps/>
      <w:spacing w:val="5"/>
      <w:u w:val="single"/>
    </w:rPr>
  </w:style>
  <w:style w:type="character" w:customStyle="1" w:styleId="1259">
    <w:name w:val="Num Heading 3 Char"/>
    <w:link w:val="1260"/>
    <w:qFormat/>
    <w:uiPriority w:val="0"/>
    <w:rPr>
      <w:rFonts w:ascii="微软雅黑" w:hAnsi="微软雅黑" w:eastAsia="微软雅黑"/>
      <w:b/>
      <w:bCs/>
      <w:sz w:val="24"/>
      <w:szCs w:val="22"/>
    </w:rPr>
  </w:style>
  <w:style w:type="paragraph" w:customStyle="1" w:styleId="1260">
    <w:name w:val="Num Heading 3"/>
    <w:basedOn w:val="6"/>
    <w:link w:val="1259"/>
    <w:qFormat/>
    <w:uiPriority w:val="0"/>
    <w:pPr>
      <w:widowControl/>
      <w:tabs>
        <w:tab w:val="clear" w:pos="720"/>
      </w:tabs>
      <w:spacing w:before="200" w:line="276" w:lineRule="auto"/>
    </w:pPr>
    <w:rPr>
      <w:rFonts w:ascii="微软雅黑" w:hAnsi="微软雅黑" w:eastAsia="微软雅黑"/>
      <w:kern w:val="0"/>
      <w:szCs w:val="22"/>
    </w:rPr>
  </w:style>
  <w:style w:type="character" w:customStyle="1" w:styleId="1261">
    <w:name w:val="apple-tab-span"/>
    <w:qFormat/>
    <w:uiPriority w:val="0"/>
  </w:style>
  <w:style w:type="character" w:customStyle="1" w:styleId="1262">
    <w:name w:val="注释标题 Char2"/>
    <w:qFormat/>
    <w:uiPriority w:val="0"/>
    <w:rPr>
      <w:rFonts w:ascii="Times New Roman" w:hAnsi="Times New Roman" w:eastAsia="宋体" w:cs="Times New Roman"/>
      <w:szCs w:val="20"/>
    </w:rPr>
  </w:style>
  <w:style w:type="character" w:customStyle="1" w:styleId="1263">
    <w:name w:val="已访问的超链接[858D7CFB-ED40-4347-BF05-701D383B685F]1"/>
    <w:qFormat/>
    <w:uiPriority w:val="0"/>
    <w:rPr>
      <w:color w:val="800080"/>
      <w:u w:val="single"/>
    </w:rPr>
  </w:style>
  <w:style w:type="character" w:customStyle="1" w:styleId="1264">
    <w:name w:val="Char Char23"/>
    <w:qFormat/>
    <w:locked/>
    <w:uiPriority w:val="0"/>
    <w:rPr>
      <w:rFonts w:ascii="Arial" w:hAnsi="Arial" w:eastAsia="宋体" w:cs="Arial"/>
      <w:b/>
      <w:bCs/>
      <w:kern w:val="2"/>
      <w:sz w:val="32"/>
      <w:szCs w:val="32"/>
      <w:lang w:val="en-US" w:eastAsia="zh-CN" w:bidi="ar-SA"/>
    </w:rPr>
  </w:style>
  <w:style w:type="character" w:customStyle="1" w:styleId="1265">
    <w:name w:val="Heading 2 Char1"/>
    <w:qFormat/>
    <w:uiPriority w:val="99"/>
    <w:rPr>
      <w:rFonts w:ascii="黑体" w:eastAsia="黑体" w:cs="黑体"/>
      <w:b/>
      <w:bCs/>
    </w:rPr>
  </w:style>
  <w:style w:type="character" w:customStyle="1" w:styleId="1266">
    <w:name w:val="z-窗体底端 Char"/>
    <w:link w:val="1267"/>
    <w:qFormat/>
    <w:uiPriority w:val="0"/>
    <w:rPr>
      <w:rFonts w:ascii="Arial" w:hAnsi="Arial" w:eastAsia="仿宋_GB2312" w:cs="Arial"/>
      <w:vanish/>
      <w:sz w:val="16"/>
      <w:szCs w:val="16"/>
    </w:rPr>
  </w:style>
  <w:style w:type="paragraph" w:customStyle="1" w:styleId="1267">
    <w:name w:val="z-窗体底端1"/>
    <w:basedOn w:val="1"/>
    <w:next w:val="1"/>
    <w:link w:val="1266"/>
    <w:unhideWhenUsed/>
    <w:qFormat/>
    <w:uiPriority w:val="0"/>
    <w:pPr>
      <w:pBdr>
        <w:top w:val="single" w:color="auto" w:sz="6" w:space="1"/>
      </w:pBdr>
      <w:adjustRightInd w:val="0"/>
      <w:contextualSpacing/>
      <w:jc w:val="center"/>
    </w:pPr>
    <w:rPr>
      <w:rFonts w:ascii="Arial" w:hAnsi="Arial" w:eastAsia="仿宋_GB2312" w:cs="Arial"/>
      <w:vanish/>
      <w:kern w:val="0"/>
      <w:sz w:val="16"/>
      <w:szCs w:val="16"/>
    </w:rPr>
  </w:style>
  <w:style w:type="character" w:customStyle="1" w:styleId="1268">
    <w:name w:val="SG186正文 Char Char"/>
    <w:link w:val="1269"/>
    <w:qFormat/>
    <w:uiPriority w:val="0"/>
    <w:rPr>
      <w:rFonts w:ascii="宋体" w:hAnsi="宋体" w:cs="宋体"/>
      <w:sz w:val="24"/>
    </w:rPr>
  </w:style>
  <w:style w:type="paragraph" w:customStyle="1" w:styleId="1269">
    <w:name w:val="SG186正文"/>
    <w:basedOn w:val="1"/>
    <w:link w:val="1268"/>
    <w:qFormat/>
    <w:uiPriority w:val="0"/>
    <w:pPr>
      <w:spacing w:line="360" w:lineRule="auto"/>
      <w:ind w:firstLine="480" w:firstLineChars="200"/>
      <w:jc w:val="left"/>
    </w:pPr>
    <w:rPr>
      <w:rFonts w:ascii="宋体" w:hAnsi="宋体" w:cs="宋体"/>
      <w:kern w:val="0"/>
      <w:sz w:val="24"/>
      <w:szCs w:val="20"/>
    </w:rPr>
  </w:style>
  <w:style w:type="character" w:customStyle="1" w:styleId="1270">
    <w:name w:val="2级编号 Char"/>
    <w:link w:val="1271"/>
    <w:qFormat/>
    <w:locked/>
    <w:uiPriority w:val="0"/>
    <w:rPr>
      <w:rFonts w:ascii="Calibri Light" w:hAnsi="Calibri Light" w:eastAsia="仿宋_GB2312"/>
      <w:kern w:val="2"/>
      <w:sz w:val="24"/>
      <w:szCs w:val="21"/>
    </w:rPr>
  </w:style>
  <w:style w:type="paragraph" w:customStyle="1" w:styleId="1271">
    <w:name w:val="2级编号"/>
    <w:basedOn w:val="1272"/>
    <w:link w:val="1270"/>
    <w:qFormat/>
    <w:uiPriority w:val="0"/>
    <w:rPr>
      <w:rFonts w:eastAsia="仿宋_GB2312" w:cs="Times New Roman"/>
    </w:rPr>
  </w:style>
  <w:style w:type="paragraph" w:customStyle="1" w:styleId="1272">
    <w:name w:val="1级编号"/>
    <w:qFormat/>
    <w:uiPriority w:val="99"/>
    <w:pPr>
      <w:spacing w:line="360" w:lineRule="auto"/>
    </w:pPr>
    <w:rPr>
      <w:rFonts w:ascii="Calibri Light" w:hAnsi="Calibri Light" w:eastAsia="宋体" w:cs="Microsoft Uighur"/>
      <w:kern w:val="2"/>
      <w:sz w:val="24"/>
      <w:szCs w:val="21"/>
      <w:lang w:val="en-US" w:eastAsia="zh-CN" w:bidi="ar-SA"/>
    </w:rPr>
  </w:style>
  <w:style w:type="character" w:customStyle="1" w:styleId="1273">
    <w:name w:val="样式 标题 1 + 加粗 Char Char"/>
    <w:qFormat/>
    <w:uiPriority w:val="0"/>
    <w:rPr>
      <w:rFonts w:ascii="仿宋体" w:eastAsia="黑体"/>
      <w:b/>
      <w:kern w:val="44"/>
      <w:sz w:val="28"/>
    </w:rPr>
  </w:style>
  <w:style w:type="character" w:customStyle="1" w:styleId="1274">
    <w:name w:val="Char Char27"/>
    <w:qFormat/>
    <w:locked/>
    <w:uiPriority w:val="0"/>
    <w:rPr>
      <w:rFonts w:ascii="Tahoma" w:hAnsi="Tahoma" w:eastAsia="宋体" w:cs="Tahoma"/>
      <w:kern w:val="2"/>
      <w:sz w:val="16"/>
      <w:szCs w:val="16"/>
      <w:lang w:val="en-US" w:eastAsia="zh-CN" w:bidi="ar-SA"/>
    </w:rPr>
  </w:style>
  <w:style w:type="character" w:customStyle="1" w:styleId="1275">
    <w:name w:val="Char Char72"/>
    <w:qFormat/>
    <w:uiPriority w:val="0"/>
    <w:rPr>
      <w:i/>
      <w:iCs/>
      <w:kern w:val="2"/>
      <w:sz w:val="24"/>
      <w:szCs w:val="24"/>
    </w:rPr>
  </w:style>
  <w:style w:type="character" w:customStyle="1" w:styleId="1276">
    <w:name w:val="SJ-标题4 Char"/>
    <w:link w:val="1277"/>
    <w:qFormat/>
    <w:uiPriority w:val="0"/>
    <w:rPr>
      <w:rFonts w:ascii="宋体" w:hAnsi="宋体" w:eastAsia="黑体"/>
      <w:sz w:val="24"/>
      <w:lang w:val="zh-CN"/>
    </w:rPr>
  </w:style>
  <w:style w:type="paragraph" w:customStyle="1" w:styleId="1277">
    <w:name w:val="SJ-标题4"/>
    <w:basedOn w:val="1278"/>
    <w:link w:val="1276"/>
    <w:qFormat/>
    <w:uiPriority w:val="0"/>
    <w:pPr>
      <w:numPr>
        <w:ilvl w:val="3"/>
      </w:numPr>
      <w:tabs>
        <w:tab w:val="left" w:pos="360"/>
        <w:tab w:val="left" w:pos="709"/>
        <w:tab w:val="left" w:pos="851"/>
      </w:tabs>
      <w:spacing w:before="120" w:after="120"/>
      <w:ind w:left="851" w:hanging="851"/>
      <w:outlineLvl w:val="3"/>
    </w:pPr>
    <w:rPr>
      <w:lang w:val="zh-CN"/>
    </w:rPr>
  </w:style>
  <w:style w:type="paragraph" w:customStyle="1" w:styleId="1278">
    <w:name w:val="SJ-标题3"/>
    <w:basedOn w:val="1279"/>
    <w:link w:val="1281"/>
    <w:qFormat/>
    <w:uiPriority w:val="0"/>
    <w:pPr>
      <w:numPr>
        <w:ilvl w:val="2"/>
      </w:numPr>
      <w:tabs>
        <w:tab w:val="left" w:pos="360"/>
      </w:tabs>
      <w:ind w:left="360" w:hanging="200" w:hangingChars="200"/>
      <w:outlineLvl w:val="2"/>
    </w:pPr>
    <w:rPr>
      <w:kern w:val="0"/>
    </w:rPr>
  </w:style>
  <w:style w:type="paragraph" w:customStyle="1" w:styleId="1279">
    <w:name w:val="SJ-标题2"/>
    <w:link w:val="1280"/>
    <w:qFormat/>
    <w:uiPriority w:val="99"/>
    <w:pPr>
      <w:keepLines/>
      <w:widowControl w:val="0"/>
      <w:numPr>
        <w:ilvl w:val="1"/>
        <w:numId w:val="36"/>
      </w:numPr>
      <w:spacing w:before="200" w:after="200"/>
      <w:outlineLvl w:val="1"/>
    </w:pPr>
    <w:rPr>
      <w:rFonts w:ascii="宋体" w:hAnsi="宋体" w:eastAsia="黑体" w:cs="Times New Roman"/>
      <w:kern w:val="2"/>
      <w:sz w:val="24"/>
      <w:lang w:val="en-US" w:eastAsia="zh-CN" w:bidi="ar-SA"/>
    </w:rPr>
  </w:style>
  <w:style w:type="character" w:customStyle="1" w:styleId="1280">
    <w:name w:val="SJ-标题2 Char"/>
    <w:link w:val="1279"/>
    <w:qFormat/>
    <w:uiPriority w:val="99"/>
    <w:rPr>
      <w:rFonts w:ascii="宋体" w:hAnsi="宋体" w:eastAsia="黑体"/>
      <w:kern w:val="2"/>
      <w:sz w:val="24"/>
    </w:rPr>
  </w:style>
  <w:style w:type="character" w:customStyle="1" w:styleId="1281">
    <w:name w:val="SJ-标题3 Char"/>
    <w:link w:val="1278"/>
    <w:qFormat/>
    <w:uiPriority w:val="0"/>
    <w:rPr>
      <w:rFonts w:ascii="宋体" w:hAnsi="宋体" w:eastAsia="黑体"/>
      <w:sz w:val="24"/>
    </w:rPr>
  </w:style>
  <w:style w:type="character" w:customStyle="1" w:styleId="1282">
    <w:name w:val="z-窗体顶端 Char1"/>
    <w:link w:val="1283"/>
    <w:qFormat/>
    <w:uiPriority w:val="0"/>
    <w:rPr>
      <w:rFonts w:ascii="Arial" w:hAnsi="Arial" w:eastAsia="仿宋_GB2312" w:cs="Arial"/>
      <w:vanish/>
      <w:sz w:val="16"/>
      <w:szCs w:val="16"/>
    </w:rPr>
  </w:style>
  <w:style w:type="paragraph" w:customStyle="1" w:styleId="1283">
    <w:name w:val="z-窗体顶端2"/>
    <w:basedOn w:val="1"/>
    <w:next w:val="1"/>
    <w:link w:val="1282"/>
    <w:unhideWhenUsed/>
    <w:qFormat/>
    <w:uiPriority w:val="0"/>
    <w:pPr>
      <w:pBdr>
        <w:bottom w:val="single" w:color="auto" w:sz="6" w:space="1"/>
      </w:pBdr>
      <w:adjustRightInd w:val="0"/>
      <w:contextualSpacing/>
      <w:jc w:val="center"/>
    </w:pPr>
    <w:rPr>
      <w:rFonts w:ascii="Arial" w:hAnsi="Arial" w:eastAsia="仿宋_GB2312" w:cs="Arial"/>
      <w:vanish/>
      <w:kern w:val="0"/>
      <w:sz w:val="16"/>
      <w:szCs w:val="16"/>
    </w:rPr>
  </w:style>
  <w:style w:type="character" w:customStyle="1" w:styleId="1284">
    <w:name w:val="图形编码对齐方式 Char"/>
    <w:link w:val="1285"/>
    <w:qFormat/>
    <w:locked/>
    <w:uiPriority w:val="0"/>
    <w:rPr>
      <w:rFonts w:ascii="仿宋_GB2312" w:hAnsi="宋体" w:eastAsia="仿宋_GB2312" w:cs="宋体"/>
      <w:bCs/>
      <w:kern w:val="2"/>
      <w:sz w:val="24"/>
      <w:szCs w:val="24"/>
      <w:lang w:val="zh-CN"/>
    </w:rPr>
  </w:style>
  <w:style w:type="paragraph" w:customStyle="1" w:styleId="1285">
    <w:name w:val="图形编码对齐方式"/>
    <w:basedOn w:val="1"/>
    <w:link w:val="1284"/>
    <w:qFormat/>
    <w:uiPriority w:val="0"/>
    <w:pPr>
      <w:widowControl/>
      <w:spacing w:line="360" w:lineRule="auto"/>
      <w:ind w:firstLine="432"/>
      <w:jc w:val="center"/>
    </w:pPr>
    <w:rPr>
      <w:rFonts w:ascii="仿宋_GB2312" w:hAnsi="宋体" w:eastAsia="仿宋_GB2312" w:cs="宋体"/>
      <w:bCs/>
      <w:sz w:val="24"/>
      <w:lang w:val="zh-CN"/>
    </w:rPr>
  </w:style>
  <w:style w:type="character" w:customStyle="1" w:styleId="1286">
    <w:name w:val="结束语 字符1"/>
    <w:qFormat/>
    <w:uiPriority w:val="0"/>
    <w:rPr>
      <w:rFonts w:ascii="Calibri" w:hAnsi="Calibri" w:eastAsia="仿宋_GB2312" w:cs="Calibri"/>
      <w:kern w:val="0"/>
      <w:sz w:val="24"/>
    </w:rPr>
  </w:style>
  <w:style w:type="character" w:customStyle="1" w:styleId="1287">
    <w:name w:val="标题 9 字符2"/>
    <w:qFormat/>
    <w:uiPriority w:val="99"/>
    <w:rPr>
      <w:rFonts w:ascii="Times New Roman" w:hAnsi="Times New Roman"/>
      <w:b/>
      <w:sz w:val="24"/>
      <w:szCs w:val="21"/>
    </w:rPr>
  </w:style>
  <w:style w:type="character" w:customStyle="1" w:styleId="1288">
    <w:name w:val="Body Char1"/>
    <w:qFormat/>
    <w:locked/>
    <w:uiPriority w:val="0"/>
    <w:rPr>
      <w:rFonts w:ascii="黑体" w:eastAsia="黑体" w:cs="Arial"/>
      <w:kern w:val="2"/>
      <w:sz w:val="28"/>
      <w:szCs w:val="28"/>
    </w:rPr>
  </w:style>
  <w:style w:type="character" w:customStyle="1" w:styleId="1289">
    <w:name w:val="tw4winTerm"/>
    <w:qFormat/>
    <w:uiPriority w:val="0"/>
    <w:rPr>
      <w:color w:val="0000FF"/>
    </w:rPr>
  </w:style>
  <w:style w:type="character" w:customStyle="1" w:styleId="1290">
    <w:name w:val="12 Char"/>
    <w:link w:val="1291"/>
    <w:qFormat/>
    <w:uiPriority w:val="0"/>
    <w:rPr>
      <w:rFonts w:ascii="Times New Roman" w:hAnsi="Times New Roman"/>
      <w:kern w:val="2"/>
      <w:sz w:val="21"/>
      <w:szCs w:val="21"/>
    </w:rPr>
  </w:style>
  <w:style w:type="paragraph" w:customStyle="1" w:styleId="1291">
    <w:name w:val="12"/>
    <w:basedOn w:val="901"/>
    <w:link w:val="1290"/>
    <w:qFormat/>
    <w:uiPriority w:val="0"/>
    <w:pPr>
      <w:ind w:left="540" w:leftChars="400" w:hanging="140" w:hangingChars="140"/>
    </w:pPr>
  </w:style>
  <w:style w:type="character" w:customStyle="1" w:styleId="1292">
    <w:name w:val="Jimson Body Text Char Char"/>
    <w:qFormat/>
    <w:uiPriority w:val="0"/>
    <w:rPr>
      <w:sz w:val="24"/>
    </w:rPr>
  </w:style>
  <w:style w:type="character" w:customStyle="1" w:styleId="1293">
    <w:name w:val="标题 1 Char1"/>
    <w:qFormat/>
    <w:uiPriority w:val="0"/>
    <w:rPr>
      <w:rFonts w:cs="Times New Roman"/>
      <w:b/>
      <w:bCs/>
      <w:kern w:val="44"/>
      <w:sz w:val="44"/>
      <w:szCs w:val="44"/>
    </w:rPr>
  </w:style>
  <w:style w:type="character" w:customStyle="1" w:styleId="1294">
    <w:name w:val="批注框文本 Char3"/>
    <w:qFormat/>
    <w:uiPriority w:val="99"/>
    <w:rPr>
      <w:rFonts w:ascii="Times New Roman" w:hAnsi="Times New Roman" w:eastAsia="宋体" w:cs="Times New Roman"/>
      <w:sz w:val="18"/>
      <w:szCs w:val="20"/>
    </w:rPr>
  </w:style>
  <w:style w:type="character" w:customStyle="1" w:styleId="1295">
    <w:name w:val="业模5级标题 Char"/>
    <w:link w:val="1296"/>
    <w:qFormat/>
    <w:locked/>
    <w:uiPriority w:val="99"/>
    <w:rPr>
      <w:rFonts w:ascii="黑体" w:hAnsi="黑体" w:eastAsia="黑体"/>
      <w:sz w:val="24"/>
      <w:szCs w:val="24"/>
      <w:lang w:val="zh-CN"/>
    </w:rPr>
  </w:style>
  <w:style w:type="paragraph" w:customStyle="1" w:styleId="1296">
    <w:name w:val="业模5级标题"/>
    <w:basedOn w:val="8"/>
    <w:link w:val="1295"/>
    <w:qFormat/>
    <w:uiPriority w:val="99"/>
    <w:pPr>
      <w:widowControl/>
      <w:tabs>
        <w:tab w:val="left" w:pos="0"/>
        <w:tab w:val="clear" w:pos="1008"/>
      </w:tabs>
      <w:spacing w:before="120" w:after="120" w:line="360" w:lineRule="auto"/>
      <w:ind w:left="567" w:hanging="567"/>
    </w:pPr>
    <w:rPr>
      <w:rFonts w:ascii="黑体" w:hAnsi="黑体"/>
      <w:b w:val="0"/>
      <w:bCs w:val="0"/>
      <w:kern w:val="0"/>
      <w:sz w:val="24"/>
      <w:szCs w:val="24"/>
      <w:lang w:val="zh-CN"/>
    </w:rPr>
  </w:style>
  <w:style w:type="character" w:customStyle="1" w:styleId="1297">
    <w:name w:val="文档正文首行缩进 Char"/>
    <w:link w:val="1298"/>
    <w:qFormat/>
    <w:uiPriority w:val="0"/>
    <w:rPr>
      <w:rFonts w:ascii="Times New Roman" w:hAnsi="Times New Roman" w:cs="宋体"/>
      <w:kern w:val="2"/>
      <w:sz w:val="24"/>
      <w:szCs w:val="24"/>
    </w:rPr>
  </w:style>
  <w:style w:type="paragraph" w:customStyle="1" w:styleId="1298">
    <w:name w:val="文档正文首行缩进"/>
    <w:basedOn w:val="1"/>
    <w:link w:val="1297"/>
    <w:qFormat/>
    <w:uiPriority w:val="0"/>
    <w:pPr>
      <w:spacing w:line="360" w:lineRule="auto"/>
      <w:ind w:firstLine="420"/>
    </w:pPr>
    <w:rPr>
      <w:rFonts w:cs="宋体"/>
      <w:sz w:val="24"/>
    </w:rPr>
  </w:style>
  <w:style w:type="character" w:customStyle="1" w:styleId="1299">
    <w:name w:val="font51"/>
    <w:qFormat/>
    <w:uiPriority w:val="0"/>
    <w:rPr>
      <w:rFonts w:hint="default" w:ascii="仿宋_GB2312" w:eastAsia="仿宋_GB2312" w:cs="仿宋_GB2312"/>
      <w:color w:val="000000"/>
      <w:sz w:val="24"/>
      <w:szCs w:val="24"/>
      <w:u w:val="none"/>
    </w:rPr>
  </w:style>
  <w:style w:type="character" w:customStyle="1" w:styleId="1300">
    <w:name w:val="中等深浅网格 13"/>
    <w:semiHidden/>
    <w:qFormat/>
    <w:uiPriority w:val="99"/>
    <w:rPr>
      <w:color w:val="808080"/>
    </w:rPr>
  </w:style>
  <w:style w:type="character" w:customStyle="1" w:styleId="1301">
    <w:name w:val="Style Heading 2 + 黑体 Char Char"/>
    <w:link w:val="1302"/>
    <w:qFormat/>
    <w:uiPriority w:val="0"/>
    <w:rPr>
      <w:rFonts w:ascii="Arial" w:hAnsi="Arial" w:eastAsia="黑体"/>
      <w:b/>
      <w:bCs/>
      <w:sz w:val="32"/>
    </w:rPr>
  </w:style>
  <w:style w:type="paragraph" w:customStyle="1" w:styleId="1302">
    <w:name w:val="Style Heading 2 + 黑体"/>
    <w:basedOn w:val="5"/>
    <w:link w:val="1301"/>
    <w:qFormat/>
    <w:uiPriority w:val="0"/>
    <w:pPr>
      <w:keepLines w:val="0"/>
      <w:widowControl/>
      <w:tabs>
        <w:tab w:val="left" w:pos="1080"/>
        <w:tab w:val="clear" w:pos="576"/>
      </w:tabs>
      <w:spacing w:line="360" w:lineRule="auto"/>
      <w:ind w:left="1080" w:hanging="576"/>
    </w:pPr>
    <w:rPr>
      <w:rFonts w:ascii="Arial" w:hAnsi="Arial"/>
      <w:kern w:val="0"/>
      <w:sz w:val="32"/>
      <w:szCs w:val="20"/>
    </w:rPr>
  </w:style>
  <w:style w:type="character" w:customStyle="1" w:styleId="1303">
    <w:name w:val="标题4 Char Char"/>
    <w:link w:val="1304"/>
    <w:qFormat/>
    <w:uiPriority w:val="0"/>
    <w:rPr>
      <w:rFonts w:ascii="Arial" w:hAnsi="Arial" w:eastAsia="方正黑体简体"/>
      <w:b/>
      <w:bCs/>
      <w:sz w:val="24"/>
      <w:szCs w:val="28"/>
      <w:lang w:val="zh-CN"/>
    </w:rPr>
  </w:style>
  <w:style w:type="paragraph" w:customStyle="1" w:styleId="1304">
    <w:name w:val="标题4 Char"/>
    <w:basedOn w:val="7"/>
    <w:link w:val="1303"/>
    <w:qFormat/>
    <w:uiPriority w:val="0"/>
    <w:pPr>
      <w:tabs>
        <w:tab w:val="left" w:pos="2160"/>
      </w:tabs>
      <w:spacing w:before="160" w:afterLines="20" w:line="240" w:lineRule="auto"/>
      <w:ind w:left="2160" w:hanging="420"/>
    </w:pPr>
    <w:rPr>
      <w:rFonts w:ascii="Arial" w:hAnsi="Arial" w:eastAsia="方正黑体简体"/>
      <w:kern w:val="0"/>
      <w:sz w:val="24"/>
      <w:szCs w:val="28"/>
      <w:lang w:val="zh-CN"/>
    </w:rPr>
  </w:style>
  <w:style w:type="character" w:customStyle="1" w:styleId="1305">
    <w:name w:val="Char Char16"/>
    <w:qFormat/>
    <w:uiPriority w:val="0"/>
    <w:rPr>
      <w:rFonts w:ascii="Arial" w:hAnsi="Arial" w:eastAsia="黑体"/>
      <w:b/>
      <w:bCs/>
      <w:kern w:val="2"/>
      <w:sz w:val="32"/>
      <w:szCs w:val="32"/>
      <w:lang w:val="en-US" w:eastAsia="zh-CN" w:bidi="ar-SA"/>
    </w:rPr>
  </w:style>
  <w:style w:type="character" w:customStyle="1" w:styleId="1306">
    <w:name w:val="标题 5 + (中文) PMingLiU Char Char"/>
    <w:link w:val="1307"/>
    <w:qFormat/>
    <w:uiPriority w:val="0"/>
    <w:rPr>
      <w:rFonts w:eastAsia="PMingLiU"/>
      <w:b/>
      <w:bCs/>
      <w:sz w:val="26"/>
      <w:szCs w:val="26"/>
      <w:lang w:eastAsia="zh-TW"/>
    </w:rPr>
  </w:style>
  <w:style w:type="paragraph" w:customStyle="1" w:styleId="1307">
    <w:name w:val="标题 5 + (中文) PMingLiU"/>
    <w:basedOn w:val="8"/>
    <w:link w:val="1306"/>
    <w:qFormat/>
    <w:uiPriority w:val="0"/>
    <w:pPr>
      <w:keepNext w:val="0"/>
      <w:keepLines w:val="0"/>
      <w:widowControl/>
      <w:tabs>
        <w:tab w:val="left" w:pos="113"/>
        <w:tab w:val="clear" w:pos="1008"/>
      </w:tabs>
      <w:spacing w:before="0" w:after="0" w:line="240" w:lineRule="auto"/>
      <w:jc w:val="left"/>
    </w:pPr>
    <w:rPr>
      <w:rFonts w:ascii="Calibri" w:hAnsi="Calibri" w:eastAsia="PMingLiU"/>
      <w:kern w:val="0"/>
      <w:sz w:val="26"/>
      <w:szCs w:val="26"/>
      <w:lang w:eastAsia="zh-TW"/>
    </w:rPr>
  </w:style>
  <w:style w:type="character" w:customStyle="1" w:styleId="1308">
    <w:name w:val="中等深浅网格 2 Char"/>
    <w:link w:val="1309"/>
    <w:qFormat/>
    <w:uiPriority w:val="0"/>
    <w:rPr>
      <w:sz w:val="22"/>
      <w:szCs w:val="22"/>
    </w:rPr>
  </w:style>
  <w:style w:type="paragraph" w:customStyle="1" w:styleId="1309">
    <w:name w:val="中等深浅网格 21"/>
    <w:link w:val="1308"/>
    <w:qFormat/>
    <w:uiPriority w:val="0"/>
    <w:rPr>
      <w:rFonts w:ascii="Calibri" w:hAnsi="Calibri" w:eastAsia="宋体" w:cs="Times New Roman"/>
      <w:sz w:val="22"/>
      <w:szCs w:val="22"/>
      <w:lang w:val="en-US" w:eastAsia="zh-CN" w:bidi="ar-SA"/>
    </w:rPr>
  </w:style>
  <w:style w:type="character" w:customStyle="1" w:styleId="1310">
    <w:name w:val="Markup 8"/>
    <w:qFormat/>
    <w:uiPriority w:val="0"/>
    <w:rPr>
      <w:bCs/>
      <w:color w:val="FF0000"/>
      <w:sz w:val="16"/>
    </w:rPr>
  </w:style>
  <w:style w:type="character" w:customStyle="1" w:styleId="1311">
    <w:name w:val="正文文本 2 字符1"/>
    <w:qFormat/>
    <w:uiPriority w:val="0"/>
    <w:rPr>
      <w:rFonts w:ascii="Times New Roman" w:hAnsi="Times New Roman" w:eastAsia="仿宋" w:cs="Times New Roman"/>
      <w:sz w:val="24"/>
      <w:szCs w:val="24"/>
    </w:rPr>
  </w:style>
  <w:style w:type="character" w:customStyle="1" w:styleId="1312">
    <w:name w:val="签名 Char1"/>
    <w:semiHidden/>
    <w:qFormat/>
    <w:uiPriority w:val="99"/>
    <w:rPr>
      <w:kern w:val="2"/>
      <w:sz w:val="21"/>
    </w:rPr>
  </w:style>
  <w:style w:type="character" w:customStyle="1" w:styleId="1313">
    <w:name w:val="表哥 Char"/>
    <w:link w:val="1314"/>
    <w:qFormat/>
    <w:locked/>
    <w:uiPriority w:val="0"/>
    <w:rPr>
      <w:rFonts w:ascii="仿宋_GB2312" w:hAnsi="宋体" w:eastAsia="仿宋_GB2312" w:cs="宋体"/>
      <w:bCs/>
      <w:color w:val="000000"/>
      <w:kern w:val="2"/>
      <w:sz w:val="24"/>
      <w:szCs w:val="21"/>
      <w:lang w:val="zh-CN"/>
    </w:rPr>
  </w:style>
  <w:style w:type="paragraph" w:customStyle="1" w:styleId="1314">
    <w:name w:val="表哥"/>
    <w:basedOn w:val="385"/>
    <w:link w:val="1313"/>
    <w:qFormat/>
    <w:uiPriority w:val="0"/>
    <w:rPr>
      <w:color w:val="000000"/>
      <w:szCs w:val="21"/>
    </w:rPr>
  </w:style>
  <w:style w:type="character" w:customStyle="1" w:styleId="1315">
    <w:name w:val="0_缩进正文 Char"/>
    <w:link w:val="1316"/>
    <w:qFormat/>
    <w:uiPriority w:val="0"/>
    <w:rPr>
      <w:rFonts w:ascii="仿宋" w:hAnsi="仿宋" w:eastAsia="仿宋"/>
      <w:bCs/>
      <w:kern w:val="2"/>
      <w:sz w:val="28"/>
      <w:szCs w:val="24"/>
    </w:rPr>
  </w:style>
  <w:style w:type="paragraph" w:customStyle="1" w:styleId="1316">
    <w:name w:val="0_缩进正文"/>
    <w:basedOn w:val="1"/>
    <w:link w:val="1315"/>
    <w:qFormat/>
    <w:uiPriority w:val="0"/>
    <w:pPr>
      <w:adjustRightInd w:val="0"/>
      <w:snapToGrid w:val="0"/>
      <w:spacing w:before="156" w:beforeLines="50" w:after="156" w:afterLines="50" w:line="360" w:lineRule="auto"/>
      <w:ind w:firstLine="560" w:firstLineChars="200"/>
    </w:pPr>
    <w:rPr>
      <w:rFonts w:ascii="仿宋" w:hAnsi="仿宋" w:eastAsia="仿宋"/>
      <w:bCs/>
      <w:sz w:val="28"/>
    </w:rPr>
  </w:style>
  <w:style w:type="character" w:customStyle="1" w:styleId="1317">
    <w:name w:val="Caption Char2ph   Char CharCaption Char CharCaption"/>
    <w:qFormat/>
    <w:uiPriority w:val="0"/>
    <w:rPr>
      <w:rFonts w:ascii="Arial" w:hAnsi="Arial" w:eastAsia="Arial" w:cs="Arial"/>
    </w:rPr>
  </w:style>
  <w:style w:type="character" w:customStyle="1" w:styleId="1318">
    <w:name w:val="样式 Arial"/>
    <w:qFormat/>
    <w:uiPriority w:val="0"/>
    <w:rPr>
      <w:rFonts w:hint="default" w:ascii="Times New Roman" w:hAnsi="Times New Roman" w:eastAsia="宋体" w:cs="Times New Roman"/>
      <w:sz w:val="21"/>
      <w:szCs w:val="21"/>
    </w:rPr>
  </w:style>
  <w:style w:type="character" w:customStyle="1" w:styleId="1319">
    <w:name w:val="引用 字符"/>
    <w:link w:val="1320"/>
    <w:qFormat/>
    <w:uiPriority w:val="0"/>
    <w:rPr>
      <w:rFonts w:ascii="Times New Roman" w:hAnsi="Times New Roman" w:eastAsia="仿宋_GB2312"/>
      <w:i/>
      <w:iCs/>
      <w:color w:val="404040"/>
      <w:sz w:val="24"/>
      <w:szCs w:val="24"/>
    </w:rPr>
  </w:style>
  <w:style w:type="paragraph" w:customStyle="1" w:styleId="1320">
    <w:name w:val="引用1"/>
    <w:basedOn w:val="1"/>
    <w:next w:val="596"/>
    <w:link w:val="1319"/>
    <w:qFormat/>
    <w:uiPriority w:val="0"/>
    <w:pPr>
      <w:adjustRightInd w:val="0"/>
      <w:spacing w:before="200" w:after="160"/>
      <w:ind w:left="864" w:right="864"/>
      <w:contextualSpacing/>
      <w:jc w:val="center"/>
    </w:pPr>
    <w:rPr>
      <w:rFonts w:eastAsia="仿宋_GB2312"/>
      <w:i/>
      <w:iCs/>
      <w:color w:val="404040"/>
      <w:kern w:val="0"/>
      <w:sz w:val="24"/>
    </w:rPr>
  </w:style>
  <w:style w:type="character" w:customStyle="1" w:styleId="1321">
    <w:name w:val="占位符文本1"/>
    <w:semiHidden/>
    <w:qFormat/>
    <w:uiPriority w:val="99"/>
    <w:rPr>
      <w:color w:val="808080"/>
    </w:rPr>
  </w:style>
  <w:style w:type="character" w:customStyle="1" w:styleId="1322">
    <w:name w:val="Body Indent 1st Char"/>
    <w:qFormat/>
    <w:uiPriority w:val="0"/>
    <w:rPr>
      <w:rFonts w:ascii="Book Antiqua" w:hAnsi="Book Antiqua"/>
      <w:sz w:val="22"/>
    </w:rPr>
  </w:style>
  <w:style w:type="character" w:customStyle="1" w:styleId="1323">
    <w:name w:val="样式 小四 Char Char"/>
    <w:link w:val="1324"/>
    <w:qFormat/>
    <w:uiPriority w:val="0"/>
    <w:rPr>
      <w:sz w:val="24"/>
    </w:rPr>
  </w:style>
  <w:style w:type="paragraph" w:customStyle="1" w:styleId="1324">
    <w:name w:val="样式 小四"/>
    <w:basedOn w:val="1"/>
    <w:link w:val="1323"/>
    <w:qFormat/>
    <w:uiPriority w:val="0"/>
    <w:pPr>
      <w:spacing w:line="360" w:lineRule="auto"/>
      <w:ind w:firstLine="480" w:firstLineChars="200"/>
    </w:pPr>
    <w:rPr>
      <w:rFonts w:ascii="Calibri" w:hAnsi="Calibri"/>
      <w:kern w:val="0"/>
      <w:sz w:val="24"/>
      <w:szCs w:val="20"/>
    </w:rPr>
  </w:style>
  <w:style w:type="character" w:customStyle="1" w:styleId="1325">
    <w:name w:val="bullet 3Style3 Char"/>
    <w:link w:val="1326"/>
    <w:qFormat/>
    <w:uiPriority w:val="99"/>
    <w:rPr>
      <w:rFonts w:ascii="宋体" w:hAnsi="宋体"/>
      <w:sz w:val="24"/>
      <w:lang w:val="zh-CN"/>
    </w:rPr>
  </w:style>
  <w:style w:type="paragraph" w:customStyle="1" w:styleId="1326">
    <w:name w:val="bullet 3Style3"/>
    <w:basedOn w:val="620"/>
    <w:link w:val="1325"/>
    <w:qFormat/>
    <w:uiPriority w:val="99"/>
    <w:pPr>
      <w:numPr>
        <w:ilvl w:val="1"/>
        <w:numId w:val="37"/>
      </w:numPr>
    </w:pPr>
  </w:style>
  <w:style w:type="character" w:customStyle="1" w:styleId="1327">
    <w:name w:val="分录正文 Char Char"/>
    <w:link w:val="1328"/>
    <w:qFormat/>
    <w:uiPriority w:val="0"/>
    <w:rPr>
      <w:rFonts w:ascii="宋体" w:hAnsi="宋体"/>
      <w:sz w:val="24"/>
    </w:rPr>
  </w:style>
  <w:style w:type="paragraph" w:customStyle="1" w:styleId="1328">
    <w:name w:val="分录正文"/>
    <w:basedOn w:val="1"/>
    <w:link w:val="1327"/>
    <w:qFormat/>
    <w:uiPriority w:val="0"/>
    <w:pPr>
      <w:widowControl/>
      <w:tabs>
        <w:tab w:val="left" w:pos="-1560"/>
      </w:tabs>
      <w:spacing w:before="100" w:beforeAutospacing="1" w:after="100" w:afterAutospacing="1"/>
      <w:ind w:left="1439" w:leftChars="654" w:right="-1723" w:rightChars="-783" w:firstLine="200" w:firstLineChars="200"/>
      <w:contextualSpacing/>
      <w:jc w:val="left"/>
    </w:pPr>
    <w:rPr>
      <w:rFonts w:ascii="宋体" w:hAnsi="宋体"/>
      <w:kern w:val="0"/>
      <w:sz w:val="24"/>
      <w:szCs w:val="20"/>
    </w:rPr>
  </w:style>
  <w:style w:type="character" w:customStyle="1" w:styleId="1329">
    <w:name w:val="bold1"/>
    <w:qFormat/>
    <w:uiPriority w:val="0"/>
    <w:rPr>
      <w:b/>
      <w:bCs/>
    </w:rPr>
  </w:style>
  <w:style w:type="character" w:customStyle="1" w:styleId="1330">
    <w:name w:val="Comment Text Char"/>
    <w:qFormat/>
    <w:uiPriority w:val="99"/>
    <w:rPr>
      <w:rFonts w:ascii="Times New Roman" w:hAnsi="Times New Roman"/>
    </w:rPr>
  </w:style>
  <w:style w:type="character" w:customStyle="1" w:styleId="1331">
    <w:name w:val="五号正文（标准） Char"/>
    <w:qFormat/>
    <w:uiPriority w:val="0"/>
    <w:rPr>
      <w:rFonts w:ascii="仿宋_GB2312" w:hAnsi="宋体" w:eastAsia="仿宋_GB2312"/>
      <w:sz w:val="24"/>
    </w:rPr>
  </w:style>
  <w:style w:type="character" w:customStyle="1" w:styleId="1332">
    <w:name w:val="占位符文本3"/>
    <w:semiHidden/>
    <w:qFormat/>
    <w:uiPriority w:val="99"/>
    <w:rPr>
      <w:color w:val="808080"/>
    </w:rPr>
  </w:style>
  <w:style w:type="character" w:customStyle="1" w:styleId="1333">
    <w:name w:val="Char Char71"/>
    <w:qFormat/>
    <w:uiPriority w:val="0"/>
    <w:rPr>
      <w:i/>
      <w:iCs/>
      <w:kern w:val="2"/>
      <w:sz w:val="24"/>
      <w:szCs w:val="24"/>
    </w:rPr>
  </w:style>
  <w:style w:type="character" w:customStyle="1" w:styleId="1334">
    <w:name w:val="尾注文本 字符1"/>
    <w:qFormat/>
    <w:uiPriority w:val="0"/>
    <w:rPr>
      <w:rFonts w:ascii="Times New Roman" w:hAnsi="Times New Roman" w:eastAsia="宋体" w:cs="Times New Roman"/>
      <w:sz w:val="24"/>
      <w:szCs w:val="20"/>
    </w:rPr>
  </w:style>
  <w:style w:type="character" w:customStyle="1" w:styleId="1335">
    <w:name w:val="行号1"/>
    <w:qFormat/>
    <w:uiPriority w:val="0"/>
  </w:style>
  <w:style w:type="character" w:customStyle="1" w:styleId="1336">
    <w:name w:val="列出段落 字符2"/>
    <w:qFormat/>
    <w:uiPriority w:val="0"/>
    <w:rPr>
      <w:rFonts w:ascii="Times New Roman" w:hAnsi="Times New Roman" w:eastAsia="宋体" w:cs="Times New Roman"/>
      <w:szCs w:val="24"/>
    </w:rPr>
  </w:style>
  <w:style w:type="character" w:customStyle="1" w:styleId="1337">
    <w:name w:val="副标题字符1"/>
    <w:qFormat/>
    <w:uiPriority w:val="11"/>
    <w:rPr>
      <w:rFonts w:ascii="Cambria" w:hAnsi="Cambria" w:eastAsia="宋体" w:cs="Times New Roman"/>
      <w:b/>
      <w:bCs/>
      <w:kern w:val="28"/>
      <w:sz w:val="32"/>
      <w:szCs w:val="32"/>
    </w:rPr>
  </w:style>
  <w:style w:type="character" w:customStyle="1" w:styleId="1338">
    <w:name w:val="批注文字 字符3"/>
    <w:qFormat/>
    <w:uiPriority w:val="99"/>
    <w:rPr>
      <w:rFonts w:ascii="Times New Roman" w:hAnsi="Times New Roman" w:eastAsia="宋体" w:cs="Times New Roman"/>
      <w:szCs w:val="24"/>
    </w:rPr>
  </w:style>
  <w:style w:type="character" w:customStyle="1" w:styleId="1339">
    <w:name w:val="批注主题 字符1"/>
    <w:qFormat/>
    <w:uiPriority w:val="0"/>
    <w:rPr>
      <w:rFonts w:ascii="Times New Roman" w:hAnsi="Times New Roman" w:eastAsia="宋体" w:cs="Times New Roman"/>
      <w:b/>
      <w:bCs/>
      <w:kern w:val="2"/>
      <w:sz w:val="21"/>
      <w:szCs w:val="24"/>
    </w:rPr>
  </w:style>
  <w:style w:type="character" w:customStyle="1" w:styleId="1340">
    <w:name w:val="页眉 Char"/>
    <w:qFormat/>
    <w:uiPriority w:val="0"/>
    <w:rPr>
      <w:sz w:val="18"/>
      <w:szCs w:val="18"/>
    </w:rPr>
  </w:style>
  <w:style w:type="character" w:customStyle="1" w:styleId="1341">
    <w:name w:val="Char Char81"/>
    <w:qFormat/>
    <w:uiPriority w:val="0"/>
    <w:rPr>
      <w:rFonts w:ascii="Arial" w:hAnsi="Arial" w:eastAsia="黑体"/>
      <w:color w:val="000000"/>
      <w:kern w:val="2"/>
      <w:sz w:val="24"/>
      <w:szCs w:val="21"/>
      <w:lang w:val="en-US" w:eastAsia="zh-CN" w:bidi="ar-SA"/>
    </w:rPr>
  </w:style>
  <w:style w:type="character" w:customStyle="1" w:styleId="1342">
    <w:name w:val="long_text1"/>
    <w:qFormat/>
    <w:uiPriority w:val="0"/>
    <w:rPr>
      <w:sz w:val="20"/>
      <w:szCs w:val="20"/>
    </w:rPr>
  </w:style>
  <w:style w:type="character" w:customStyle="1" w:styleId="1343">
    <w:name w:val="List Number Indent Char Char"/>
    <w:link w:val="1344"/>
    <w:qFormat/>
    <w:uiPriority w:val="0"/>
    <w:rPr>
      <w:rFonts w:ascii="Arial" w:hAnsi="Arial" w:eastAsia="黑体"/>
      <w:sz w:val="24"/>
      <w:lang w:val="zh-CN"/>
    </w:rPr>
  </w:style>
  <w:style w:type="paragraph" w:customStyle="1" w:styleId="1344">
    <w:name w:val="List Number Indent"/>
    <w:basedOn w:val="1"/>
    <w:next w:val="1"/>
    <w:link w:val="1343"/>
    <w:qFormat/>
    <w:uiPriority w:val="0"/>
    <w:pPr>
      <w:widowControl/>
      <w:tabs>
        <w:tab w:val="left" w:pos="417"/>
      </w:tabs>
      <w:spacing w:before="60" w:after="60" w:line="312" w:lineRule="auto"/>
      <w:ind w:left="5553" w:firstLine="567" w:firstLineChars="200"/>
      <w:jc w:val="left"/>
    </w:pPr>
    <w:rPr>
      <w:rFonts w:ascii="Arial" w:hAnsi="Arial" w:eastAsia="黑体"/>
      <w:kern w:val="0"/>
      <w:sz w:val="24"/>
      <w:szCs w:val="20"/>
      <w:lang w:val="zh-CN"/>
    </w:rPr>
  </w:style>
  <w:style w:type="character" w:customStyle="1" w:styleId="1345">
    <w:name w:val="标题 Char4"/>
    <w:qFormat/>
    <w:uiPriority w:val="0"/>
    <w:rPr>
      <w:rFonts w:ascii="Cambria" w:hAnsi="Cambria" w:eastAsia="宋体" w:cs="Times New Roman"/>
      <w:b/>
      <w:bCs/>
      <w:kern w:val="2"/>
      <w:sz w:val="32"/>
      <w:szCs w:val="32"/>
    </w:rPr>
  </w:style>
  <w:style w:type="character" w:customStyle="1" w:styleId="1346">
    <w:name w:val="彩色列表 - 着色 1 Char"/>
    <w:qFormat/>
    <w:uiPriority w:val="34"/>
    <w:rPr>
      <w:rFonts w:ascii="Times New Roman" w:hAnsi="Times New Roman" w:eastAsia="宋体" w:cs="Times New Roman"/>
      <w:kern w:val="0"/>
      <w:sz w:val="24"/>
      <w:lang w:val="zh-CN" w:eastAsia="zh-CN"/>
    </w:rPr>
  </w:style>
  <w:style w:type="character" w:customStyle="1" w:styleId="1347">
    <w:name w:val="表格头_左 Char"/>
    <w:link w:val="1348"/>
    <w:qFormat/>
    <w:locked/>
    <w:uiPriority w:val="0"/>
    <w:rPr>
      <w:rFonts w:ascii="仿宋_GB2312" w:hAnsi="宋体" w:eastAsia="仿宋_GB2312" w:cs="宋体"/>
      <w:b/>
      <w:bCs/>
      <w:kern w:val="2"/>
      <w:sz w:val="24"/>
      <w:szCs w:val="24"/>
      <w:lang w:val="zh-CN"/>
    </w:rPr>
  </w:style>
  <w:style w:type="paragraph" w:customStyle="1" w:styleId="1348">
    <w:name w:val="表格头_左"/>
    <w:basedOn w:val="385"/>
    <w:link w:val="1347"/>
    <w:qFormat/>
    <w:uiPriority w:val="0"/>
    <w:rPr>
      <w:b/>
    </w:rPr>
  </w:style>
  <w:style w:type="character" w:customStyle="1" w:styleId="1349">
    <w:name w:val="nom Char"/>
    <w:link w:val="1350"/>
    <w:qFormat/>
    <w:uiPriority w:val="0"/>
    <w:rPr>
      <w:rFonts w:ascii="Times New Roman" w:hAnsi="Times New Roman"/>
      <w:kern w:val="2"/>
      <w:sz w:val="24"/>
      <w:szCs w:val="22"/>
      <w:lang w:val="zh-CN"/>
    </w:rPr>
  </w:style>
  <w:style w:type="paragraph" w:customStyle="1" w:styleId="1350">
    <w:name w:val="nom"/>
    <w:basedOn w:val="1"/>
    <w:link w:val="1349"/>
    <w:qFormat/>
    <w:uiPriority w:val="0"/>
    <w:pPr>
      <w:spacing w:line="360" w:lineRule="auto"/>
      <w:ind w:firstLine="547" w:firstLineChars="200"/>
    </w:pPr>
    <w:rPr>
      <w:sz w:val="24"/>
      <w:szCs w:val="22"/>
      <w:lang w:val="zh-CN"/>
    </w:rPr>
  </w:style>
  <w:style w:type="character" w:customStyle="1" w:styleId="1351">
    <w:name w:val="中等深浅网格 15"/>
    <w:semiHidden/>
    <w:qFormat/>
    <w:uiPriority w:val="99"/>
    <w:rPr>
      <w:color w:val="808080"/>
    </w:rPr>
  </w:style>
  <w:style w:type="character" w:customStyle="1" w:styleId="1352">
    <w:name w:val="图案编号 Char"/>
    <w:link w:val="1353"/>
    <w:qFormat/>
    <w:uiPriority w:val="0"/>
    <w:rPr>
      <w:rFonts w:ascii="Cambria" w:hAnsi="Cambria"/>
      <w:kern w:val="2"/>
      <w:sz w:val="21"/>
      <w:szCs w:val="21"/>
      <w:lang w:val="zh-CN"/>
    </w:rPr>
  </w:style>
  <w:style w:type="paragraph" w:customStyle="1" w:styleId="1353">
    <w:name w:val="图案编号"/>
    <w:basedOn w:val="1"/>
    <w:link w:val="1352"/>
    <w:qFormat/>
    <w:uiPriority w:val="0"/>
    <w:pPr>
      <w:ind w:left="420" w:firstLine="200" w:firstLineChars="200"/>
      <w:jc w:val="center"/>
      <w:textAlignment w:val="center"/>
    </w:pPr>
    <w:rPr>
      <w:rFonts w:ascii="Cambria" w:hAnsi="Cambria"/>
      <w:szCs w:val="21"/>
      <w:lang w:val="zh-CN"/>
    </w:rPr>
  </w:style>
  <w:style w:type="character" w:customStyle="1" w:styleId="1354">
    <w:name w:val="纯文本 Char2"/>
    <w:unhideWhenUsed/>
    <w:qFormat/>
    <w:uiPriority w:val="0"/>
    <w:rPr>
      <w:rFonts w:hint="eastAsia" w:ascii="宋体" w:hAnsi="Courier New" w:eastAsia="宋体"/>
      <w:kern w:val="2"/>
      <w:sz w:val="21"/>
    </w:rPr>
  </w:style>
  <w:style w:type="character" w:customStyle="1" w:styleId="1355">
    <w:name w:val="Item List Char"/>
    <w:link w:val="1356"/>
    <w:unhideWhenUsed/>
    <w:qFormat/>
    <w:uiPriority w:val="0"/>
    <w:rPr>
      <w:rFonts w:cs="Arial"/>
      <w:kern w:val="2"/>
      <w:sz w:val="21"/>
      <w:szCs w:val="21"/>
    </w:rPr>
  </w:style>
  <w:style w:type="paragraph" w:customStyle="1" w:styleId="1356">
    <w:name w:val="Item List"/>
    <w:link w:val="1355"/>
    <w:qFormat/>
    <w:uiPriority w:val="0"/>
    <w:pPr>
      <w:adjustRightInd w:val="0"/>
      <w:snapToGrid w:val="0"/>
      <w:spacing w:before="80" w:after="80" w:line="240" w:lineRule="atLeast"/>
    </w:pPr>
    <w:rPr>
      <w:rFonts w:ascii="Calibri" w:hAnsi="Calibri" w:eastAsia="宋体" w:cs="Arial"/>
      <w:kern w:val="2"/>
      <w:sz w:val="21"/>
      <w:szCs w:val="21"/>
      <w:lang w:val="en-US" w:eastAsia="zh-CN" w:bidi="ar-SA"/>
    </w:rPr>
  </w:style>
  <w:style w:type="character" w:customStyle="1" w:styleId="1357">
    <w:name w:val="number1 Char Char"/>
    <w:qFormat/>
    <w:uiPriority w:val="0"/>
    <w:rPr>
      <w:rFonts w:ascii="Times New Roman" w:hAnsi="Times New Roman" w:eastAsia="宋体" w:cs="Times New Roman"/>
      <w:sz w:val="24"/>
      <w:szCs w:val="24"/>
    </w:rPr>
  </w:style>
  <w:style w:type="character" w:customStyle="1" w:styleId="1358">
    <w:name w:val="业模7级标题 Char"/>
    <w:link w:val="1359"/>
    <w:qFormat/>
    <w:locked/>
    <w:uiPriority w:val="99"/>
    <w:rPr>
      <w:rFonts w:ascii="黑体" w:hAnsi="黑体" w:eastAsia="黑体"/>
      <w:sz w:val="24"/>
      <w:szCs w:val="24"/>
      <w:lang w:val="zh-CN"/>
    </w:rPr>
  </w:style>
  <w:style w:type="paragraph" w:customStyle="1" w:styleId="1359">
    <w:name w:val="业模7级标题"/>
    <w:basedOn w:val="10"/>
    <w:link w:val="1358"/>
    <w:qFormat/>
    <w:uiPriority w:val="99"/>
    <w:pPr>
      <w:widowControl/>
      <w:tabs>
        <w:tab w:val="left" w:pos="0"/>
        <w:tab w:val="clear" w:pos="1296"/>
      </w:tabs>
      <w:spacing w:before="120" w:after="120" w:line="360" w:lineRule="auto"/>
      <w:ind w:left="567" w:firstLine="0"/>
    </w:pPr>
    <w:rPr>
      <w:rFonts w:ascii="黑体" w:hAnsi="黑体"/>
      <w:b w:val="0"/>
      <w:bCs w:val="0"/>
      <w:kern w:val="0"/>
      <w:sz w:val="24"/>
      <w:lang w:val="zh-CN"/>
    </w:rPr>
  </w:style>
  <w:style w:type="character" w:customStyle="1" w:styleId="1360">
    <w:name w:val="正文格式 Char Char"/>
    <w:qFormat/>
    <w:uiPriority w:val="0"/>
    <w:rPr>
      <w:rFonts w:ascii="仿宋_GB2312" w:hAnsi="宋体" w:eastAsia="仿宋_GB2312"/>
      <w:color w:val="000000"/>
      <w:kern w:val="2"/>
      <w:sz w:val="32"/>
      <w:szCs w:val="32"/>
    </w:rPr>
  </w:style>
  <w:style w:type="character" w:customStyle="1" w:styleId="1361">
    <w:name w:val="正文 Char"/>
    <w:qFormat/>
    <w:uiPriority w:val="0"/>
    <w:rPr>
      <w:rFonts w:ascii="仿宋_GB2312" w:eastAsia="仿宋_GB2312"/>
      <w:kern w:val="2"/>
      <w:sz w:val="28"/>
    </w:rPr>
  </w:style>
  <w:style w:type="character" w:customStyle="1" w:styleId="1362">
    <w:name w:val="kwd"/>
    <w:qFormat/>
    <w:uiPriority w:val="0"/>
  </w:style>
  <w:style w:type="character" w:customStyle="1" w:styleId="1363">
    <w:name w:val="标题 Char"/>
    <w:qFormat/>
    <w:uiPriority w:val="0"/>
    <w:rPr>
      <w:rFonts w:ascii="Cambria" w:hAnsi="Cambria"/>
      <w:b/>
      <w:bCs/>
      <w:sz w:val="32"/>
      <w:szCs w:val="32"/>
    </w:rPr>
  </w:style>
  <w:style w:type="character" w:customStyle="1" w:styleId="1364">
    <w:name w:val="Figure Description Char"/>
    <w:link w:val="1365"/>
    <w:unhideWhenUsed/>
    <w:qFormat/>
    <w:uiPriority w:val="0"/>
    <w:rPr>
      <w:rFonts w:ascii="Times New Roman" w:hAnsi="Times New Roman" w:eastAsia="黑体" w:cs="Calibri"/>
      <w:spacing w:val="-4"/>
      <w:kern w:val="2"/>
      <w:sz w:val="21"/>
    </w:rPr>
  </w:style>
  <w:style w:type="paragraph" w:customStyle="1" w:styleId="1365">
    <w:name w:val="Figure Description"/>
    <w:next w:val="12"/>
    <w:link w:val="1364"/>
    <w:unhideWhenUsed/>
    <w:qFormat/>
    <w:uiPriority w:val="0"/>
    <w:pPr>
      <w:keepNext/>
      <w:snapToGrid w:val="0"/>
      <w:spacing w:before="320" w:after="80" w:line="240" w:lineRule="atLeast"/>
      <w:ind w:left="3544"/>
    </w:pPr>
    <w:rPr>
      <w:rFonts w:ascii="Times New Roman" w:hAnsi="Times New Roman" w:eastAsia="黑体" w:cs="Calibri"/>
      <w:spacing w:val="-4"/>
      <w:kern w:val="2"/>
      <w:sz w:val="21"/>
      <w:lang w:val="en-US" w:eastAsia="zh-CN" w:bidi="ar-SA"/>
    </w:rPr>
  </w:style>
  <w:style w:type="character" w:customStyle="1" w:styleId="1366">
    <w:name w:val="Subtitle Char2"/>
    <w:qFormat/>
    <w:locked/>
    <w:uiPriority w:val="99"/>
    <w:rPr>
      <w:rFonts w:hint="default" w:ascii="Cambria" w:hAnsi="Cambria"/>
      <w:b/>
      <w:kern w:val="28"/>
      <w:sz w:val="32"/>
    </w:rPr>
  </w:style>
  <w:style w:type="character" w:customStyle="1" w:styleId="1367">
    <w:name w:val="font01"/>
    <w:qFormat/>
    <w:uiPriority w:val="0"/>
    <w:rPr>
      <w:rFonts w:hint="default" w:ascii="·ÂËÎ" w:hAnsi="·ÂËÎ" w:eastAsia="Times New Roman" w:cs="·ÂËÎ"/>
      <w:color w:val="000000"/>
    </w:rPr>
  </w:style>
  <w:style w:type="character" w:customStyle="1" w:styleId="1368">
    <w:name w:val="Bulletin 1 Char Char"/>
    <w:qFormat/>
    <w:uiPriority w:val="0"/>
    <w:rPr>
      <w:b/>
      <w:kern w:val="28"/>
      <w:sz w:val="24"/>
      <w:lang w:val="zh-CN" w:eastAsia="zh-CN"/>
    </w:rPr>
  </w:style>
  <w:style w:type="character" w:customStyle="1" w:styleId="1369">
    <w:name w:val="para"/>
    <w:qFormat/>
    <w:uiPriority w:val="0"/>
  </w:style>
  <w:style w:type="character" w:customStyle="1" w:styleId="1370">
    <w:name w:val="样式 小四1"/>
    <w:qFormat/>
    <w:uiPriority w:val="0"/>
    <w:rPr>
      <w:rFonts w:hint="default"/>
      <w:sz w:val="21"/>
    </w:rPr>
  </w:style>
  <w:style w:type="character" w:customStyle="1" w:styleId="1371">
    <w:name w:val="已访问的超链接[858D7CFB-ED40-4347-BF05-701D383B685F]2"/>
    <w:qFormat/>
    <w:uiPriority w:val="0"/>
    <w:rPr>
      <w:color w:val="800080"/>
      <w:u w:val="single"/>
    </w:rPr>
  </w:style>
  <w:style w:type="character" w:customStyle="1" w:styleId="1372">
    <w:name w:val="正文文本 Char4"/>
    <w:qFormat/>
    <w:uiPriority w:val="99"/>
    <w:rPr>
      <w:rFonts w:ascii="Times New Roman" w:hAnsi="Times New Roman" w:eastAsia="宋体" w:cs="Times New Roman"/>
      <w:b/>
      <w:color w:val="0000FF"/>
      <w:kern w:val="0"/>
      <w:szCs w:val="24"/>
    </w:rPr>
  </w:style>
  <w:style w:type="character" w:customStyle="1" w:styleId="1373">
    <w:name w:val="第三级正文 Char"/>
    <w:link w:val="1374"/>
    <w:qFormat/>
    <w:uiPriority w:val="0"/>
    <w:rPr>
      <w:rFonts w:ascii="Times New Roman" w:hAnsi="Times New Roman"/>
      <w:kern w:val="2"/>
      <w:sz w:val="24"/>
      <w:szCs w:val="24"/>
      <w:lang w:val="zh-CN"/>
    </w:rPr>
  </w:style>
  <w:style w:type="paragraph" w:customStyle="1" w:styleId="1374">
    <w:name w:val="第三级正文"/>
    <w:basedOn w:val="1"/>
    <w:link w:val="1373"/>
    <w:qFormat/>
    <w:uiPriority w:val="0"/>
    <w:pPr>
      <w:spacing w:line="360" w:lineRule="auto"/>
      <w:ind w:left="200" w:leftChars="200" w:firstLine="200" w:firstLineChars="200"/>
    </w:pPr>
    <w:rPr>
      <w:sz w:val="24"/>
      <w:lang w:val="zh-CN"/>
    </w:rPr>
  </w:style>
  <w:style w:type="character" w:customStyle="1" w:styleId="1375">
    <w:name w:val="蓝图正文样式1 Char"/>
    <w:link w:val="1376"/>
    <w:qFormat/>
    <w:uiPriority w:val="0"/>
    <w:rPr>
      <w:rFonts w:ascii="Times New Roman" w:hAnsi="Times New Roman"/>
      <w:kern w:val="2"/>
      <w:sz w:val="24"/>
      <w:szCs w:val="24"/>
    </w:rPr>
  </w:style>
  <w:style w:type="paragraph" w:customStyle="1" w:styleId="1376">
    <w:name w:val="蓝图正文样式1"/>
    <w:basedOn w:val="1"/>
    <w:link w:val="1375"/>
    <w:qFormat/>
    <w:uiPriority w:val="0"/>
    <w:pPr>
      <w:spacing w:line="360" w:lineRule="auto"/>
      <w:ind w:firstLine="200" w:firstLineChars="200"/>
    </w:pPr>
    <w:rPr>
      <w:sz w:val="24"/>
    </w:rPr>
  </w:style>
  <w:style w:type="character" w:customStyle="1" w:styleId="1377">
    <w:name w:val="样式 正文首行缩进 2 + (西文) 宋体 Char"/>
    <w:link w:val="1378"/>
    <w:qFormat/>
    <w:uiPriority w:val="0"/>
    <w:rPr>
      <w:rFonts w:ascii="宋体" w:hAnsi="宋体"/>
      <w:kern w:val="2"/>
      <w:sz w:val="24"/>
      <w:szCs w:val="24"/>
    </w:rPr>
  </w:style>
  <w:style w:type="paragraph" w:customStyle="1" w:styleId="1378">
    <w:name w:val="样式 正文首行缩进 2 + (西文) 宋体"/>
    <w:basedOn w:val="1"/>
    <w:link w:val="1377"/>
    <w:qFormat/>
    <w:uiPriority w:val="0"/>
    <w:pPr>
      <w:spacing w:before="156" w:beforeLines="50" w:after="156" w:afterLines="50" w:line="360" w:lineRule="auto"/>
      <w:ind w:firstLine="200" w:firstLineChars="200"/>
    </w:pPr>
    <w:rPr>
      <w:rFonts w:ascii="宋体" w:hAnsi="宋体"/>
      <w:sz w:val="24"/>
    </w:rPr>
  </w:style>
  <w:style w:type="character" w:customStyle="1" w:styleId="1379">
    <w:name w:val="Heading 9 Char"/>
    <w:qFormat/>
    <w:uiPriority w:val="99"/>
    <w:rPr>
      <w:rFonts w:ascii="Times New Roman" w:hAnsi="Times New Roman"/>
      <w:b/>
      <w:sz w:val="21"/>
    </w:rPr>
  </w:style>
  <w:style w:type="character" w:customStyle="1" w:styleId="1380">
    <w:name w:val="z-窗体顶端 Char"/>
    <w:link w:val="1381"/>
    <w:qFormat/>
    <w:uiPriority w:val="0"/>
    <w:rPr>
      <w:rFonts w:ascii="Arial" w:hAnsi="Arial" w:eastAsia="仿宋_GB2312" w:cs="Arial"/>
      <w:vanish/>
      <w:sz w:val="16"/>
      <w:szCs w:val="16"/>
    </w:rPr>
  </w:style>
  <w:style w:type="paragraph" w:customStyle="1" w:styleId="1381">
    <w:name w:val="z-窗体顶端1"/>
    <w:basedOn w:val="1"/>
    <w:next w:val="1"/>
    <w:link w:val="1380"/>
    <w:unhideWhenUsed/>
    <w:qFormat/>
    <w:uiPriority w:val="0"/>
    <w:pPr>
      <w:pBdr>
        <w:bottom w:val="single" w:color="auto" w:sz="6" w:space="1"/>
      </w:pBdr>
      <w:adjustRightInd w:val="0"/>
      <w:contextualSpacing/>
      <w:jc w:val="center"/>
    </w:pPr>
    <w:rPr>
      <w:rFonts w:ascii="Arial" w:hAnsi="Arial" w:eastAsia="仿宋_GB2312" w:cs="Arial"/>
      <w:vanish/>
      <w:kern w:val="0"/>
      <w:sz w:val="16"/>
      <w:szCs w:val="16"/>
    </w:rPr>
  </w:style>
  <w:style w:type="character" w:customStyle="1" w:styleId="1382">
    <w:name w:val="style21"/>
    <w:qFormat/>
    <w:uiPriority w:val="0"/>
    <w:rPr>
      <w:color w:val="FF0000"/>
    </w:rPr>
  </w:style>
  <w:style w:type="character" w:customStyle="1" w:styleId="1383">
    <w:name w:val="文档结构图 Char"/>
    <w:qFormat/>
    <w:uiPriority w:val="0"/>
    <w:rPr>
      <w:rFonts w:ascii="Times New Roman" w:hAnsi="Times New Roman" w:eastAsia="宋体" w:cs="Times New Roman"/>
      <w:szCs w:val="24"/>
      <w:shd w:val="clear" w:color="auto" w:fill="000080"/>
    </w:rPr>
  </w:style>
  <w:style w:type="character" w:customStyle="1" w:styleId="1384">
    <w:name w:val="contentlabel"/>
    <w:qFormat/>
    <w:uiPriority w:val="0"/>
  </w:style>
  <w:style w:type="character" w:customStyle="1" w:styleId="1385">
    <w:name w:val="图片标题样式 Char"/>
    <w:link w:val="1386"/>
    <w:qFormat/>
    <w:locked/>
    <w:uiPriority w:val="0"/>
    <w:rPr>
      <w:rFonts w:ascii="Arial" w:hAnsi="Arial" w:eastAsia="华文楷体" w:cs="宋体"/>
      <w:kern w:val="28"/>
      <w:szCs w:val="24"/>
    </w:rPr>
  </w:style>
  <w:style w:type="paragraph" w:customStyle="1" w:styleId="1386">
    <w:name w:val="图片标题样式"/>
    <w:basedOn w:val="1"/>
    <w:link w:val="1385"/>
    <w:qFormat/>
    <w:uiPriority w:val="0"/>
    <w:pPr>
      <w:widowControl/>
      <w:spacing w:before="60" w:after="60"/>
      <w:ind w:firstLine="200" w:firstLineChars="200"/>
      <w:jc w:val="center"/>
    </w:pPr>
    <w:rPr>
      <w:rFonts w:ascii="Arial" w:hAnsi="Arial" w:eastAsia="华文楷体" w:cs="宋体"/>
      <w:kern w:val="28"/>
      <w:sz w:val="20"/>
    </w:rPr>
  </w:style>
  <w:style w:type="character" w:customStyle="1" w:styleId="1387">
    <w:name w:val="超链接3"/>
    <w:qFormat/>
    <w:uiPriority w:val="0"/>
    <w:rPr>
      <w:rFonts w:hint="default" w:ascii="Arial" w:hAnsi="Arial" w:cs="Arial"/>
      <w:color w:val="FFFFFF"/>
      <w:sz w:val="20"/>
      <w:szCs w:val="20"/>
      <w:u w:val="none"/>
    </w:rPr>
  </w:style>
  <w:style w:type="character" w:customStyle="1" w:styleId="1388">
    <w:name w:val="已访问的超链接5"/>
    <w:qFormat/>
    <w:uiPriority w:val="99"/>
    <w:rPr>
      <w:color w:val="800080"/>
      <w:u w:val="single"/>
    </w:rPr>
  </w:style>
  <w:style w:type="character" w:customStyle="1" w:styleId="1389">
    <w:name w:val="缩进强调"/>
    <w:qFormat/>
    <w:uiPriority w:val="0"/>
    <w:rPr>
      <w:rFonts w:ascii="Arial Black" w:hAnsi="Arial Black" w:eastAsia="黑体"/>
      <w:sz w:val="24"/>
    </w:rPr>
  </w:style>
  <w:style w:type="character" w:customStyle="1" w:styleId="1390">
    <w:name w:val="Book Title1"/>
    <w:qFormat/>
    <w:uiPriority w:val="0"/>
    <w:rPr>
      <w:b/>
      <w:bCs/>
      <w:smallCaps/>
      <w:spacing w:val="5"/>
    </w:rPr>
  </w:style>
  <w:style w:type="character" w:customStyle="1" w:styleId="1391">
    <w:name w:val="Char Char29"/>
    <w:qFormat/>
    <w:locked/>
    <w:uiPriority w:val="0"/>
    <w:rPr>
      <w:rFonts w:ascii="宋体" w:hAnsi="宋体" w:eastAsia="宋体"/>
      <w:kern w:val="2"/>
      <w:sz w:val="18"/>
      <w:szCs w:val="18"/>
      <w:lang w:val="en-US" w:eastAsia="zh-CN" w:bidi="ar-SA"/>
    </w:rPr>
  </w:style>
  <w:style w:type="character" w:customStyle="1" w:styleId="1392">
    <w:name w:val="Heading 8 Char"/>
    <w:qFormat/>
    <w:uiPriority w:val="99"/>
    <w:rPr>
      <w:rFonts w:ascii="Times New Roman" w:hAnsi="Times New Roman"/>
      <w:b/>
    </w:rPr>
  </w:style>
  <w:style w:type="character" w:customStyle="1" w:styleId="1393">
    <w:name w:val="网格表 1 浅色2"/>
    <w:qFormat/>
    <w:uiPriority w:val="0"/>
    <w:rPr>
      <w:i/>
      <w:smallCaps/>
      <w:spacing w:val="5"/>
    </w:rPr>
  </w:style>
  <w:style w:type="character" w:customStyle="1" w:styleId="1394">
    <w:name w:val="paragraph1 Char"/>
    <w:link w:val="1395"/>
    <w:qFormat/>
    <w:uiPriority w:val="0"/>
    <w:rPr>
      <w:rFonts w:ascii="Times New Roman" w:hAnsi="Times New Roman"/>
      <w:kern w:val="2"/>
      <w:sz w:val="24"/>
      <w:szCs w:val="24"/>
    </w:rPr>
  </w:style>
  <w:style w:type="paragraph" w:customStyle="1" w:styleId="1395">
    <w:name w:val="paragraph1"/>
    <w:basedOn w:val="1"/>
    <w:link w:val="1394"/>
    <w:qFormat/>
    <w:uiPriority w:val="0"/>
    <w:pPr>
      <w:spacing w:afterLines="30" w:line="360" w:lineRule="auto"/>
      <w:ind w:firstLine="480" w:firstLineChars="200"/>
    </w:pPr>
    <w:rPr>
      <w:sz w:val="24"/>
    </w:rPr>
  </w:style>
  <w:style w:type="character" w:customStyle="1" w:styleId="1396">
    <w:name w:val="占位符文本31"/>
    <w:semiHidden/>
    <w:qFormat/>
    <w:uiPriority w:val="99"/>
    <w:rPr>
      <w:color w:val="808080"/>
    </w:rPr>
  </w:style>
  <w:style w:type="character" w:customStyle="1" w:styleId="1397">
    <w:name w:val="txt"/>
    <w:qFormat/>
    <w:uiPriority w:val="0"/>
  </w:style>
  <w:style w:type="character" w:customStyle="1" w:styleId="1398">
    <w:name w:val="表格内 Char"/>
    <w:link w:val="1399"/>
    <w:qFormat/>
    <w:locked/>
    <w:uiPriority w:val="0"/>
    <w:rPr>
      <w:rFonts w:ascii="宋体" w:hAnsi="宋体"/>
      <w:color w:val="000000"/>
      <w:sz w:val="21"/>
      <w:szCs w:val="21"/>
    </w:rPr>
  </w:style>
  <w:style w:type="paragraph" w:customStyle="1" w:styleId="1399">
    <w:name w:val="表格内"/>
    <w:basedOn w:val="25"/>
    <w:link w:val="1398"/>
    <w:qFormat/>
    <w:uiPriority w:val="0"/>
    <w:pPr>
      <w:spacing w:line="360" w:lineRule="auto"/>
      <w:ind w:firstLine="432"/>
      <w:jc w:val="left"/>
    </w:pPr>
    <w:rPr>
      <w:rFonts w:ascii="宋体" w:hAnsi="宋体"/>
      <w:b w:val="0"/>
      <w:color w:val="000000"/>
      <w:sz w:val="21"/>
      <w:szCs w:val="21"/>
    </w:rPr>
  </w:style>
  <w:style w:type="character" w:customStyle="1" w:styleId="1400">
    <w:name w:val="日期 Char3"/>
    <w:qFormat/>
    <w:uiPriority w:val="99"/>
    <w:rPr>
      <w:rFonts w:ascii="宋体"/>
      <w:kern w:val="2"/>
      <w:sz w:val="24"/>
    </w:rPr>
  </w:style>
  <w:style w:type="character" w:customStyle="1" w:styleId="1401">
    <w:name w:val="标题8 Char"/>
    <w:link w:val="1402"/>
    <w:qFormat/>
    <w:locked/>
    <w:uiPriority w:val="0"/>
    <w:rPr>
      <w:rFonts w:ascii="黑体" w:hAnsi="黑体" w:eastAsia="黑体"/>
      <w:kern w:val="2"/>
      <w:sz w:val="24"/>
      <w:szCs w:val="24"/>
      <w:lang w:val="zh-CN"/>
    </w:rPr>
  </w:style>
  <w:style w:type="paragraph" w:customStyle="1" w:styleId="1402">
    <w:name w:val="标题8"/>
    <w:basedOn w:val="405"/>
    <w:link w:val="1401"/>
    <w:qFormat/>
    <w:uiPriority w:val="0"/>
    <w:pPr>
      <w:tabs>
        <w:tab w:val="left" w:pos="360"/>
      </w:tabs>
      <w:ind w:left="480" w:hanging="480"/>
      <w:outlineLvl w:val="7"/>
    </w:pPr>
  </w:style>
  <w:style w:type="character" w:customStyle="1" w:styleId="1403">
    <w:name w:val="电子邮件签名 字符1"/>
    <w:qFormat/>
    <w:uiPriority w:val="0"/>
    <w:rPr>
      <w:rFonts w:ascii="Calibri" w:hAnsi="Calibri" w:eastAsia="仿宋_GB2312" w:cs="Calibri"/>
      <w:kern w:val="0"/>
      <w:sz w:val="24"/>
    </w:rPr>
  </w:style>
  <w:style w:type="character" w:customStyle="1" w:styleId="1404">
    <w:name w:val="SOW正文 Char"/>
    <w:link w:val="1405"/>
    <w:qFormat/>
    <w:uiPriority w:val="0"/>
    <w:rPr>
      <w:rFonts w:ascii="Times New Roman" w:hAnsi="Times New Roman"/>
      <w:kern w:val="2"/>
      <w:sz w:val="21"/>
      <w:lang w:val="zh-CN"/>
    </w:rPr>
  </w:style>
  <w:style w:type="paragraph" w:customStyle="1" w:styleId="1405">
    <w:name w:val="SOW正文"/>
    <w:basedOn w:val="1"/>
    <w:link w:val="1404"/>
    <w:qFormat/>
    <w:uiPriority w:val="0"/>
    <w:pPr>
      <w:snapToGrid w:val="0"/>
      <w:spacing w:before="120" w:line="400" w:lineRule="exact"/>
      <w:ind w:firstLine="425" w:firstLineChars="200"/>
    </w:pPr>
    <w:rPr>
      <w:szCs w:val="20"/>
      <w:lang w:val="zh-CN"/>
    </w:rPr>
  </w:style>
  <w:style w:type="character" w:customStyle="1" w:styleId="1406">
    <w:name w:val="示例提示（段落） Char"/>
    <w:link w:val="1407"/>
    <w:qFormat/>
    <w:uiPriority w:val="1"/>
    <w:rPr>
      <w:rFonts w:ascii="仿宋_GB2312" w:hAnsi="仿宋_GB2312"/>
      <w:i/>
      <w:color w:val="31849B"/>
      <w:kern w:val="2"/>
      <w:sz w:val="24"/>
      <w:szCs w:val="24"/>
    </w:rPr>
  </w:style>
  <w:style w:type="paragraph" w:customStyle="1" w:styleId="1407">
    <w:name w:val="示例提示（段落）"/>
    <w:basedOn w:val="596"/>
    <w:link w:val="1406"/>
    <w:qFormat/>
    <w:uiPriority w:val="1"/>
    <w:pPr>
      <w:ind w:firstLine="480"/>
    </w:pPr>
    <w:rPr>
      <w:rFonts w:ascii="仿宋_GB2312" w:hAnsi="仿宋_GB2312"/>
      <w:i/>
      <w:color w:val="31849B"/>
      <w:sz w:val="24"/>
    </w:rPr>
  </w:style>
  <w:style w:type="character" w:customStyle="1" w:styleId="1408">
    <w:name w:val="标题 6 字符1"/>
    <w:qFormat/>
    <w:uiPriority w:val="9"/>
    <w:rPr>
      <w:rFonts w:ascii="Cambria" w:hAnsi="Cambria" w:eastAsia="宋体" w:cs="Times New Roman"/>
      <w:b/>
      <w:bCs/>
      <w:sz w:val="24"/>
      <w:szCs w:val="24"/>
    </w:rPr>
  </w:style>
  <w:style w:type="character" w:customStyle="1" w:styleId="1409">
    <w:name w:val="批注文字 字符1"/>
    <w:qFormat/>
    <w:uiPriority w:val="0"/>
    <w:rPr>
      <w:rFonts w:ascii="Arial" w:hAnsi="Arial" w:eastAsia="华文楷体" w:cs="Times New Roman"/>
      <w:kern w:val="2"/>
      <w:sz w:val="20"/>
      <w:szCs w:val="20"/>
    </w:rPr>
  </w:style>
  <w:style w:type="character" w:customStyle="1" w:styleId="1410">
    <w:name w:val="样式 number1 + (符号) 宋体 Char Char"/>
    <w:qFormat/>
    <w:uiPriority w:val="0"/>
    <w:rPr>
      <w:rFonts w:cs="Arial"/>
      <w:sz w:val="24"/>
      <w:szCs w:val="24"/>
    </w:rPr>
  </w:style>
  <w:style w:type="character" w:customStyle="1" w:styleId="1411">
    <w:name w:val="ECP图表标题 Char"/>
    <w:link w:val="1412"/>
    <w:qFormat/>
    <w:locked/>
    <w:uiPriority w:val="0"/>
    <w:rPr>
      <w:rFonts w:ascii="Times New Roman" w:hAnsi="Times New Roman"/>
      <w:sz w:val="24"/>
      <w:szCs w:val="22"/>
    </w:rPr>
  </w:style>
  <w:style w:type="paragraph" w:customStyle="1" w:styleId="1412">
    <w:name w:val="ECP图表标题"/>
    <w:basedOn w:val="1"/>
    <w:link w:val="1411"/>
    <w:qFormat/>
    <w:uiPriority w:val="0"/>
    <w:pPr>
      <w:widowControl/>
      <w:spacing w:before="120" w:after="120" w:line="360" w:lineRule="auto"/>
      <w:ind w:firstLine="200" w:firstLineChars="200"/>
      <w:jc w:val="left"/>
    </w:pPr>
    <w:rPr>
      <w:kern w:val="0"/>
      <w:sz w:val="24"/>
      <w:szCs w:val="22"/>
    </w:rPr>
  </w:style>
  <w:style w:type="character" w:customStyle="1" w:styleId="1413">
    <w:name w:val="样式 标题 5 + 小四 Char"/>
    <w:link w:val="1414"/>
    <w:qFormat/>
    <w:locked/>
    <w:uiPriority w:val="99"/>
    <w:rPr>
      <w:rFonts w:ascii="黑体" w:hAnsi="黑体" w:eastAsia="黑体"/>
      <w:bCs/>
      <w:sz w:val="24"/>
      <w:szCs w:val="22"/>
      <w:lang w:val="zh-CN"/>
    </w:rPr>
  </w:style>
  <w:style w:type="paragraph" w:customStyle="1" w:styleId="1414">
    <w:name w:val="样式 标题 5 + 小四"/>
    <w:basedOn w:val="8"/>
    <w:link w:val="1413"/>
    <w:qFormat/>
    <w:uiPriority w:val="99"/>
    <w:pPr>
      <w:tabs>
        <w:tab w:val="left" w:pos="998"/>
        <w:tab w:val="clear" w:pos="1008"/>
      </w:tabs>
      <w:spacing w:before="120" w:after="120" w:line="360" w:lineRule="auto"/>
      <w:ind w:left="0" w:firstLine="0"/>
    </w:pPr>
    <w:rPr>
      <w:rFonts w:ascii="黑体" w:hAnsi="黑体"/>
      <w:b w:val="0"/>
      <w:kern w:val="0"/>
      <w:sz w:val="24"/>
      <w:szCs w:val="22"/>
      <w:lang w:val="zh-CN"/>
    </w:rPr>
  </w:style>
  <w:style w:type="character" w:customStyle="1" w:styleId="1415">
    <w:name w:val="短句1 bullet Char"/>
    <w:link w:val="1416"/>
    <w:qFormat/>
    <w:uiPriority w:val="0"/>
    <w:rPr>
      <w:rFonts w:ascii="Times New Roman" w:hAnsi="Times New Roman"/>
      <w:b/>
      <w:sz w:val="22"/>
      <w:szCs w:val="22"/>
      <w:u w:val="single"/>
      <w:lang w:val="zh-CN"/>
    </w:rPr>
  </w:style>
  <w:style w:type="paragraph" w:customStyle="1" w:styleId="1416">
    <w:name w:val="短句1 bullet"/>
    <w:basedOn w:val="1"/>
    <w:next w:val="621"/>
    <w:link w:val="1415"/>
    <w:qFormat/>
    <w:uiPriority w:val="0"/>
    <w:pPr>
      <w:widowControl/>
      <w:tabs>
        <w:tab w:val="left" w:pos="525"/>
      </w:tabs>
      <w:spacing w:line="300" w:lineRule="auto"/>
      <w:ind w:left="907" w:firstLine="200" w:firstLineChars="200"/>
      <w:jc w:val="left"/>
    </w:pPr>
    <w:rPr>
      <w:b/>
      <w:kern w:val="0"/>
      <w:sz w:val="22"/>
      <w:szCs w:val="22"/>
      <w:u w:val="single"/>
      <w:lang w:val="zh-CN"/>
    </w:rPr>
  </w:style>
  <w:style w:type="character" w:customStyle="1" w:styleId="1417">
    <w:name w:val="1需规小标题 Char"/>
    <w:link w:val="1418"/>
    <w:qFormat/>
    <w:locked/>
    <w:uiPriority w:val="0"/>
    <w:rPr>
      <w:rFonts w:ascii="宋体" w:hAnsi="宋体"/>
      <w:kern w:val="2"/>
      <w:sz w:val="24"/>
      <w:szCs w:val="24"/>
    </w:rPr>
  </w:style>
  <w:style w:type="paragraph" w:customStyle="1" w:styleId="1418">
    <w:name w:val="1需规小标题"/>
    <w:basedOn w:val="25"/>
    <w:link w:val="1417"/>
    <w:qFormat/>
    <w:uiPriority w:val="0"/>
    <w:pPr>
      <w:spacing w:line="360" w:lineRule="auto"/>
      <w:ind w:left="420" w:firstLine="480" w:firstLineChars="200"/>
      <w:jc w:val="left"/>
    </w:pPr>
    <w:rPr>
      <w:rFonts w:ascii="宋体" w:hAnsi="宋体"/>
      <w:b w:val="0"/>
      <w:color w:val="auto"/>
      <w:kern w:val="2"/>
      <w:sz w:val="24"/>
    </w:rPr>
  </w:style>
  <w:style w:type="character" w:customStyle="1" w:styleId="1419">
    <w:name w:val="Body Text Char CharBody Textch Charbody text Charbt C"/>
    <w:qFormat/>
    <w:uiPriority w:val="0"/>
    <w:rPr>
      <w:b/>
      <w:color w:val="0000FF"/>
      <w:sz w:val="24"/>
      <w:szCs w:val="24"/>
    </w:rPr>
  </w:style>
  <w:style w:type="character" w:customStyle="1" w:styleId="1420">
    <w:name w:val="List Paragraph Char1"/>
    <w:qFormat/>
    <w:uiPriority w:val="99"/>
    <w:rPr>
      <w:kern w:val="2"/>
      <w:sz w:val="28"/>
      <w:szCs w:val="28"/>
    </w:rPr>
  </w:style>
  <w:style w:type="character" w:customStyle="1" w:styleId="1421">
    <w:name w:val="电子邮件签名 Char1"/>
    <w:qFormat/>
    <w:uiPriority w:val="0"/>
    <w:rPr>
      <w:rFonts w:ascii="Times New Roman" w:hAnsi="Times New Roman" w:eastAsia="宋体" w:cs="Times New Roman"/>
      <w:szCs w:val="24"/>
    </w:rPr>
  </w:style>
  <w:style w:type="character" w:customStyle="1" w:styleId="1422">
    <w:name w:val="普通表格 31"/>
    <w:qFormat/>
    <w:uiPriority w:val="0"/>
    <w:rPr>
      <w:i/>
    </w:rPr>
  </w:style>
  <w:style w:type="character" w:customStyle="1" w:styleId="1423">
    <w:name w:val="style31"/>
    <w:qFormat/>
    <w:uiPriority w:val="0"/>
    <w:rPr>
      <w:rFonts w:hint="eastAsia" w:ascii="新宋体" w:hAnsi="新宋体" w:eastAsia="新宋体"/>
      <w:sz w:val="20"/>
    </w:rPr>
  </w:style>
  <w:style w:type="character" w:customStyle="1" w:styleId="1424">
    <w:name w:val="示例提示"/>
    <w:qFormat/>
    <w:uiPriority w:val="1"/>
    <w:rPr>
      <w:i/>
      <w:color w:val="244061"/>
    </w:rPr>
  </w:style>
  <w:style w:type="character" w:customStyle="1" w:styleId="1425">
    <w:name w:val="font11"/>
    <w:qFormat/>
    <w:uiPriority w:val="0"/>
    <w:rPr>
      <w:rFonts w:hint="eastAsia" w:ascii="宋体" w:hAnsi="宋体" w:eastAsia="宋体" w:cs="宋体"/>
      <w:color w:val="000000"/>
      <w:sz w:val="22"/>
      <w:szCs w:val="22"/>
      <w:u w:val="none"/>
    </w:rPr>
  </w:style>
  <w:style w:type="character" w:customStyle="1" w:styleId="1426">
    <w:name w:val="正文强调段落 Char Char"/>
    <w:link w:val="1427"/>
    <w:qFormat/>
    <w:locked/>
    <w:uiPriority w:val="0"/>
    <w:rPr>
      <w:rFonts w:ascii="仿宋_GB2312" w:hAnsi="宋体" w:eastAsia="仿宋_GB2312"/>
      <w:b/>
      <w:kern w:val="2"/>
      <w:sz w:val="24"/>
      <w:lang w:val="zh-CN"/>
    </w:rPr>
  </w:style>
  <w:style w:type="paragraph" w:customStyle="1" w:styleId="1427">
    <w:name w:val="正文强调段落"/>
    <w:basedOn w:val="1428"/>
    <w:link w:val="1426"/>
    <w:qFormat/>
    <w:uiPriority w:val="0"/>
    <w:pPr>
      <w:adjustRightInd/>
      <w:spacing w:after="0" w:line="360" w:lineRule="auto"/>
      <w:ind w:firstLine="482" w:firstLineChars="200"/>
      <w:jc w:val="both"/>
    </w:pPr>
    <w:rPr>
      <w:rFonts w:ascii="仿宋_GB2312" w:hAnsi="宋体"/>
      <w:b/>
      <w:color w:val="auto"/>
      <w:kern w:val="2"/>
      <w:szCs w:val="20"/>
      <w:lang w:val="zh-CN"/>
    </w:rPr>
  </w:style>
  <w:style w:type="paragraph" w:customStyle="1" w:styleId="1428">
    <w:name w:val="正文首行缩进2"/>
    <w:basedOn w:val="25"/>
    <w:link w:val="1429"/>
    <w:qFormat/>
    <w:uiPriority w:val="0"/>
    <w:pPr>
      <w:widowControl w:val="0"/>
      <w:adjustRightInd w:val="0"/>
      <w:spacing w:after="120"/>
      <w:ind w:firstLine="420" w:firstLineChars="100"/>
      <w:contextualSpacing/>
      <w:jc w:val="left"/>
    </w:pPr>
    <w:rPr>
      <w:rFonts w:ascii="Times New Roman" w:hAnsi="Times New Roman" w:eastAsia="仿宋_GB2312"/>
      <w:b w:val="0"/>
      <w:sz w:val="24"/>
    </w:rPr>
  </w:style>
  <w:style w:type="character" w:customStyle="1" w:styleId="1429">
    <w:name w:val="正文首行缩进2 Char"/>
    <w:link w:val="1428"/>
    <w:qFormat/>
    <w:locked/>
    <w:uiPriority w:val="0"/>
    <w:rPr>
      <w:rFonts w:ascii="Times New Roman" w:hAnsi="Times New Roman" w:eastAsia="仿宋_GB2312"/>
      <w:color w:val="0000FF"/>
      <w:sz w:val="24"/>
      <w:szCs w:val="24"/>
    </w:rPr>
  </w:style>
  <w:style w:type="character" w:customStyle="1" w:styleId="1430">
    <w:name w:val="HTML 预设格式 Char1"/>
    <w:semiHidden/>
    <w:qFormat/>
    <w:uiPriority w:val="99"/>
    <w:rPr>
      <w:rFonts w:hint="default" w:ascii="Courier New" w:hAnsi="Courier New" w:cs="Courier New"/>
      <w:kern w:val="2"/>
    </w:rPr>
  </w:style>
  <w:style w:type="character" w:customStyle="1" w:styleId="1431">
    <w:name w:val="TOC 00 Char"/>
    <w:link w:val="1432"/>
    <w:qFormat/>
    <w:uiPriority w:val="0"/>
    <w:rPr>
      <w:rFonts w:ascii="仿宋_GB2312" w:cs="仿宋_GB2312"/>
      <w:sz w:val="32"/>
      <w:szCs w:val="32"/>
      <w:lang w:eastAsia="en-US"/>
    </w:rPr>
  </w:style>
  <w:style w:type="paragraph" w:customStyle="1" w:styleId="1432">
    <w:name w:val="TOC 00"/>
    <w:basedOn w:val="60"/>
    <w:link w:val="1431"/>
    <w:qFormat/>
    <w:uiPriority w:val="0"/>
    <w:pPr>
      <w:widowControl/>
      <w:tabs>
        <w:tab w:val="clear" w:pos="9242"/>
      </w:tabs>
      <w:spacing w:beforeLines="0" w:afterLines="0"/>
      <w:ind w:firstLine="640"/>
      <w:jc w:val="both"/>
    </w:pPr>
    <w:rPr>
      <w:rFonts w:ascii="仿宋_GB2312" w:hAnsi="Calibri" w:cs="仿宋_GB2312"/>
      <w:kern w:val="0"/>
      <w:sz w:val="32"/>
      <w:szCs w:val="32"/>
      <w:lang w:eastAsia="en-US"/>
    </w:rPr>
  </w:style>
  <w:style w:type="character" w:customStyle="1" w:styleId="1433">
    <w:name w:val="副标题 字符2"/>
    <w:qFormat/>
    <w:uiPriority w:val="11"/>
    <w:rPr>
      <w:rFonts w:ascii="Cambria" w:hAnsi="Cambria"/>
      <w:b/>
      <w:kern w:val="28"/>
      <w:sz w:val="32"/>
    </w:rPr>
  </w:style>
  <w:style w:type="character" w:customStyle="1" w:styleId="1434">
    <w:name w:val="Normal Paragraph Char Char Char Char Char"/>
    <w:link w:val="1435"/>
    <w:qFormat/>
    <w:uiPriority w:val="0"/>
    <w:rPr>
      <w:rFonts w:ascii="Times New Roman" w:hAnsi="Times New Roman"/>
      <w:sz w:val="24"/>
      <w:szCs w:val="24"/>
      <w:lang w:val="zh-CN"/>
    </w:rPr>
  </w:style>
  <w:style w:type="paragraph" w:customStyle="1" w:styleId="1435">
    <w:name w:val="Normal Paragraph Char Char Char Char"/>
    <w:basedOn w:val="1"/>
    <w:link w:val="1434"/>
    <w:qFormat/>
    <w:uiPriority w:val="0"/>
    <w:pPr>
      <w:widowControl/>
      <w:spacing w:before="120" w:line="360" w:lineRule="auto"/>
      <w:ind w:firstLine="425" w:firstLineChars="200"/>
    </w:pPr>
    <w:rPr>
      <w:kern w:val="0"/>
      <w:sz w:val="24"/>
      <w:lang w:val="zh-CN"/>
    </w:rPr>
  </w:style>
  <w:style w:type="character" w:customStyle="1" w:styleId="1436">
    <w:name w:val="表格内第二层缩进样式1 Char"/>
    <w:link w:val="1437"/>
    <w:qFormat/>
    <w:locked/>
    <w:uiPriority w:val="0"/>
    <w:rPr>
      <w:rFonts w:eastAsia="仿宋_GB2312"/>
      <w:color w:val="000000"/>
      <w:sz w:val="24"/>
      <w:szCs w:val="24"/>
    </w:rPr>
  </w:style>
  <w:style w:type="paragraph" w:customStyle="1" w:styleId="1437">
    <w:name w:val="表格内第二层缩进样式1"/>
    <w:basedOn w:val="1"/>
    <w:link w:val="1436"/>
    <w:qFormat/>
    <w:uiPriority w:val="0"/>
    <w:pPr>
      <w:adjustRightInd w:val="0"/>
      <w:ind w:firstLine="420"/>
      <w:contextualSpacing/>
      <w:jc w:val="left"/>
    </w:pPr>
    <w:rPr>
      <w:rFonts w:ascii="Calibri" w:hAnsi="Calibri" w:eastAsia="仿宋_GB2312"/>
      <w:color w:val="000000"/>
      <w:kern w:val="0"/>
      <w:sz w:val="24"/>
    </w:rPr>
  </w:style>
  <w:style w:type="character" w:customStyle="1" w:styleId="1438">
    <w:name w:val="批注主题 字符2"/>
    <w:qFormat/>
    <w:uiPriority w:val="99"/>
    <w:rPr>
      <w:b/>
      <w:bCs/>
      <w:szCs w:val="24"/>
    </w:rPr>
  </w:style>
  <w:style w:type="paragraph" w:customStyle="1" w:styleId="1439">
    <w:name w:val="表格居左"/>
    <w:basedOn w:val="1"/>
    <w:qFormat/>
    <w:uiPriority w:val="99"/>
    <w:pPr>
      <w:spacing w:line="360" w:lineRule="auto"/>
      <w:ind w:firstLine="432"/>
    </w:pPr>
    <w:rPr>
      <w:rFonts w:ascii="宋体" w:hAnsi="宋体" w:eastAsia="仿宋_GB2312" w:cs="宋体"/>
      <w:bCs/>
      <w:sz w:val="24"/>
      <w:szCs w:val="20"/>
      <w:lang w:val="zh-CN"/>
    </w:rPr>
  </w:style>
  <w:style w:type="paragraph" w:customStyle="1" w:styleId="1440">
    <w:name w:val="xl1490"/>
    <w:basedOn w:val="1"/>
    <w:qFormat/>
    <w:uiPriority w:val="99"/>
    <w:pPr>
      <w:widowControl/>
      <w:pBdr>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441">
    <w:name w:val="Medium List 2 - Accent 22"/>
    <w:semiHidden/>
    <w:qFormat/>
    <w:uiPriority w:val="99"/>
    <w:rPr>
      <w:rFonts w:ascii="Times New Roman" w:hAnsi="Times New Roman" w:eastAsia="宋体" w:cs="Times New Roman"/>
      <w:sz w:val="24"/>
      <w:szCs w:val="22"/>
      <w:lang w:val="en-US" w:eastAsia="zh-CN" w:bidi="ar-SA"/>
    </w:rPr>
  </w:style>
  <w:style w:type="paragraph" w:customStyle="1" w:styleId="1442">
    <w:name w:val="z-Bottom of Form"/>
    <w:next w:val="1"/>
    <w:qFormat/>
    <w:uiPriority w:val="99"/>
    <w:pPr>
      <w:widowControl w:val="0"/>
      <w:pBdr>
        <w:top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1443">
    <w:name w:val="Table Text Light"/>
    <w:next w:val="1"/>
    <w:qFormat/>
    <w:uiPriority w:val="99"/>
    <w:pPr>
      <w:widowControl w:val="0"/>
      <w:autoSpaceDE w:val="0"/>
      <w:autoSpaceDN w:val="0"/>
      <w:adjustRightInd w:val="0"/>
      <w:ind w:left="270" w:right="270"/>
    </w:pPr>
    <w:rPr>
      <w:rFonts w:ascii="Times New Roman" w:hAnsi="Times New Roman" w:eastAsia="宋体" w:cs="Times New Roman"/>
      <w:color w:val="2F2F2F"/>
      <w:sz w:val="18"/>
      <w:szCs w:val="18"/>
      <w:lang w:val="en-US" w:eastAsia="zh-CN" w:bidi="ar-SA"/>
    </w:rPr>
  </w:style>
  <w:style w:type="paragraph" w:customStyle="1" w:styleId="1444">
    <w:name w:val="xl22"/>
    <w:basedOn w:val="1"/>
    <w:qFormat/>
    <w:uiPriority w:val="99"/>
    <w:pPr>
      <w:widowControl/>
      <w:adjustRightInd w:val="0"/>
      <w:snapToGrid w:val="0"/>
      <w:spacing w:before="100" w:beforeLines="50" w:beforeAutospacing="1" w:after="100" w:afterLines="50" w:afterAutospacing="1" w:line="360" w:lineRule="auto"/>
      <w:ind w:left="-163" w:leftChars="-68" w:firstLine="480" w:firstLineChars="200"/>
      <w:jc w:val="left"/>
    </w:pPr>
    <w:rPr>
      <w:rFonts w:ascii="宋体" w:hAnsi="宋体" w:eastAsia="微软雅黑" w:cs="宋体"/>
      <w:kern w:val="0"/>
      <w:sz w:val="24"/>
    </w:rPr>
  </w:style>
  <w:style w:type="paragraph" w:customStyle="1" w:styleId="1445">
    <w:name w:val="特点标题"/>
    <w:basedOn w:val="1"/>
    <w:next w:val="1"/>
    <w:qFormat/>
    <w:uiPriority w:val="99"/>
    <w:pPr>
      <w:ind w:firstLine="540" w:firstLineChars="225"/>
    </w:pPr>
    <w:rPr>
      <w:rFonts w:ascii="宋体" w:hAnsi="宋体"/>
      <w:sz w:val="24"/>
    </w:rPr>
  </w:style>
  <w:style w:type="paragraph" w:customStyle="1" w:styleId="1446">
    <w:name w:val="页脚2"/>
    <w:basedOn w:val="1"/>
    <w:qFormat/>
    <w:uiPriority w:val="99"/>
    <w:pPr>
      <w:tabs>
        <w:tab w:val="center" w:pos="4153"/>
        <w:tab w:val="right" w:pos="8306"/>
      </w:tabs>
      <w:snapToGrid w:val="0"/>
      <w:jc w:val="left"/>
    </w:pPr>
    <w:rPr>
      <w:sz w:val="18"/>
      <w:szCs w:val="20"/>
    </w:rPr>
  </w:style>
  <w:style w:type="paragraph" w:customStyle="1" w:styleId="1447">
    <w:name w:val="xl121"/>
    <w:basedOn w:val="1"/>
    <w:qFormat/>
    <w:uiPriority w:val="99"/>
    <w:pPr>
      <w:widowControl/>
      <w:pBdr>
        <w:top w:val="single" w:color="auto" w:sz="8" w:space="0"/>
        <w:left w:val="single" w:color="auto" w:sz="4" w:space="0"/>
        <w:right w:val="single" w:color="auto" w:sz="4" w:space="0"/>
      </w:pBdr>
      <w:shd w:val="clear" w:color="000000" w:fill="C5BE97"/>
      <w:spacing w:before="100" w:beforeAutospacing="1" w:after="100" w:afterAutospacing="1"/>
      <w:ind w:firstLine="200" w:firstLineChars="200"/>
      <w:jc w:val="center"/>
      <w:textAlignment w:val="center"/>
    </w:pPr>
    <w:rPr>
      <w:rFonts w:ascii="微软雅黑" w:hAnsi="微软雅黑" w:eastAsia="微软雅黑" w:cs="宋体"/>
      <w:b/>
      <w:bCs/>
      <w:color w:val="000000"/>
      <w:kern w:val="0"/>
      <w:sz w:val="24"/>
    </w:rPr>
  </w:style>
  <w:style w:type="paragraph" w:customStyle="1" w:styleId="1448">
    <w:name w:val="xl150"/>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color w:val="FF0000"/>
      <w:kern w:val="0"/>
      <w:sz w:val="24"/>
    </w:rPr>
  </w:style>
  <w:style w:type="paragraph" w:customStyle="1" w:styleId="1449">
    <w:name w:val="Version"/>
    <w:basedOn w:val="50"/>
    <w:qFormat/>
    <w:uiPriority w:val="99"/>
    <w:pPr>
      <w:widowControl/>
      <w:spacing w:after="120" w:line="240" w:lineRule="atLeast"/>
      <w:ind w:left="1080" w:leftChars="0"/>
      <w:jc w:val="right"/>
    </w:pPr>
    <w:rPr>
      <w:rFonts w:ascii="Arial" w:hAnsi="Arial" w:eastAsia="仿宋"/>
      <w:spacing w:val="-5"/>
      <w:kern w:val="0"/>
      <w:sz w:val="28"/>
      <w:szCs w:val="20"/>
    </w:rPr>
  </w:style>
  <w:style w:type="paragraph" w:customStyle="1" w:styleId="1450">
    <w:name w:val="样式 BodyText 2 + (符号) Arial 左侧:  0 厘米 首行缩进:  0.85 厘米1"/>
    <w:basedOn w:val="1"/>
    <w:qFormat/>
    <w:uiPriority w:val="99"/>
    <w:pPr>
      <w:widowControl/>
      <w:spacing w:before="120" w:line="300" w:lineRule="auto"/>
      <w:ind w:firstLine="482" w:firstLineChars="200"/>
    </w:pPr>
    <w:rPr>
      <w:rFonts w:hAnsi="Arial"/>
      <w:snapToGrid w:val="0"/>
      <w:kern w:val="0"/>
      <w:szCs w:val="20"/>
      <w:lang w:eastAsia="zh-HK"/>
    </w:rPr>
  </w:style>
  <w:style w:type="paragraph" w:customStyle="1" w:styleId="1451">
    <w:name w:val="Header Base"/>
    <w:basedOn w:val="1"/>
    <w:qFormat/>
    <w:uiPriority w:val="99"/>
    <w:pPr>
      <w:keepLines/>
      <w:widowControl/>
      <w:pBdr>
        <w:top w:val="single" w:color="FFFFFF" w:sz="4" w:space="1"/>
        <w:left w:val="single" w:color="FFFFFF" w:sz="4" w:space="4"/>
        <w:bottom w:val="single" w:color="FFFFFF" w:sz="4" w:space="1"/>
        <w:right w:val="single" w:color="FFFFFF" w:sz="4" w:space="4"/>
      </w:pBdr>
      <w:shd w:val="clear" w:color="auto" w:fill="003366"/>
      <w:tabs>
        <w:tab w:val="center" w:pos="4320"/>
        <w:tab w:val="right" w:pos="8640"/>
      </w:tabs>
      <w:spacing w:line="190" w:lineRule="atLeast"/>
      <w:ind w:firstLine="200" w:firstLineChars="200"/>
      <w:jc w:val="left"/>
    </w:pPr>
    <w:rPr>
      <w:rFonts w:ascii="Cambria" w:hAnsi="Cambria"/>
      <w:kern w:val="0"/>
      <w:sz w:val="15"/>
      <w:szCs w:val="15"/>
      <w:lang w:eastAsia="en-US"/>
    </w:rPr>
  </w:style>
  <w:style w:type="paragraph" w:customStyle="1" w:styleId="1452">
    <w:name w:val="Editor's comments"/>
    <w:basedOn w:val="1"/>
    <w:qFormat/>
    <w:uiPriority w:val="99"/>
    <w:pPr>
      <w:widowControl/>
      <w:overflowPunct w:val="0"/>
      <w:autoSpaceDE w:val="0"/>
      <w:autoSpaceDN w:val="0"/>
      <w:adjustRightInd w:val="0"/>
      <w:spacing w:after="120" w:line="360" w:lineRule="auto"/>
      <w:jc w:val="left"/>
      <w:textAlignment w:val="baseline"/>
    </w:pPr>
    <w:rPr>
      <w:rFonts w:ascii="Arial" w:hAnsi="Arial" w:eastAsia="仿宋"/>
      <w:b/>
      <w:bCs/>
      <w:color w:val="FF0000"/>
      <w:kern w:val="0"/>
      <w:sz w:val="20"/>
      <w:szCs w:val="20"/>
      <w:lang w:eastAsia="en-US"/>
    </w:rPr>
  </w:style>
  <w:style w:type="character" w:customStyle="1" w:styleId="1453">
    <w:name w:val="日期 字符3"/>
    <w:basedOn w:val="141"/>
    <w:semiHidden/>
    <w:qFormat/>
    <w:uiPriority w:val="99"/>
    <w:rPr>
      <w:rFonts w:ascii="Times New Roman" w:hAnsi="Times New Roman"/>
      <w:kern w:val="2"/>
      <w:sz w:val="21"/>
      <w:szCs w:val="24"/>
    </w:rPr>
  </w:style>
  <w:style w:type="paragraph" w:customStyle="1" w:styleId="1454">
    <w:name w:val="Heading Middle"/>
    <w:unhideWhenUsed/>
    <w:qFormat/>
    <w:uiPriority w:val="99"/>
    <w:pPr>
      <w:snapToGrid w:val="0"/>
      <w:spacing w:line="240" w:lineRule="atLeast"/>
      <w:jc w:val="center"/>
    </w:pPr>
    <w:rPr>
      <w:rFonts w:hint="eastAsia" w:ascii="Times New Roman" w:hAnsi="Times New Roman" w:eastAsia="宋体" w:cs="Calibri"/>
      <w:lang w:val="en-US" w:eastAsia="zh-CN" w:bidi="ar-SA"/>
    </w:rPr>
  </w:style>
  <w:style w:type="paragraph" w:customStyle="1" w:styleId="1455">
    <w:name w:val="Bullet List 1 Char"/>
    <w:basedOn w:val="1"/>
    <w:qFormat/>
    <w:uiPriority w:val="99"/>
    <w:pPr>
      <w:widowControl/>
      <w:tabs>
        <w:tab w:val="left" w:pos="852"/>
      </w:tabs>
      <w:spacing w:after="120"/>
      <w:ind w:left="1800" w:hanging="420" w:firstLineChars="200"/>
    </w:pPr>
    <w:rPr>
      <w:rFonts w:ascii="Cambria" w:hAnsi="Cambria" w:cs="Arial"/>
      <w:iCs/>
      <w:kern w:val="0"/>
      <w:sz w:val="20"/>
      <w:szCs w:val="21"/>
      <w:lang w:eastAsia="en-US"/>
    </w:rPr>
  </w:style>
  <w:style w:type="paragraph" w:customStyle="1" w:styleId="1456">
    <w:name w:val="正文缩进-SGCC"/>
    <w:basedOn w:val="2"/>
    <w:qFormat/>
    <w:uiPriority w:val="2"/>
    <w:pPr>
      <w:spacing w:line="240" w:lineRule="auto"/>
      <w:ind w:firstLine="420"/>
      <w:jc w:val="both"/>
    </w:pPr>
    <w:rPr>
      <w:rFonts w:ascii="Times New Roman" w:hAnsi="Times New Roman"/>
      <w:kern w:val="2"/>
      <w:szCs w:val="20"/>
    </w:rPr>
  </w:style>
  <w:style w:type="paragraph" w:customStyle="1" w:styleId="1457">
    <w:name w:val="xl145"/>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1458">
    <w:name w:val="样式 样式 段前: 7.8 磅 段后: 7.8 磅 + 首行缩进:  2 字符"/>
    <w:basedOn w:val="1"/>
    <w:qFormat/>
    <w:uiPriority w:val="99"/>
    <w:pPr>
      <w:widowControl/>
      <w:spacing w:before="120" w:after="120" w:line="360" w:lineRule="auto"/>
      <w:ind w:firstLine="200" w:firstLineChars="200"/>
      <w:jc w:val="left"/>
    </w:pPr>
    <w:rPr>
      <w:rFonts w:ascii="宋体" w:hAnsi="宋体" w:cs="宋体"/>
      <w:kern w:val="0"/>
      <w:sz w:val="24"/>
      <w:szCs w:val="20"/>
    </w:rPr>
  </w:style>
  <w:style w:type="paragraph" w:customStyle="1" w:styleId="1459">
    <w:name w:val="终端显示"/>
    <w:basedOn w:val="1"/>
    <w:qFormat/>
    <w:uiPriority w:val="99"/>
    <w:pPr>
      <w:snapToGrid w:val="0"/>
      <w:spacing w:line="360" w:lineRule="auto"/>
      <w:ind w:left="200" w:leftChars="200"/>
      <w:jc w:val="left"/>
    </w:pPr>
    <w:rPr>
      <w:rFonts w:ascii="Courier New" w:hAnsi="Courier New" w:eastAsia="仿宋_GB2312"/>
      <w:sz w:val="24"/>
    </w:rPr>
  </w:style>
  <w:style w:type="paragraph" w:customStyle="1" w:styleId="1460">
    <w:name w:val="Defined Term"/>
    <w:basedOn w:val="1"/>
    <w:next w:val="1"/>
    <w:qFormat/>
    <w:uiPriority w:val="99"/>
    <w:pPr>
      <w:widowControl/>
      <w:spacing w:before="60" w:line="300" w:lineRule="exact"/>
    </w:pPr>
    <w:rPr>
      <w:color w:val="000000"/>
      <w:kern w:val="0"/>
      <w:szCs w:val="20"/>
    </w:rPr>
  </w:style>
  <w:style w:type="paragraph" w:customStyle="1" w:styleId="1461">
    <w:name w:val="样式 表格文本居左 + 首行缩进:  0.74 厘米"/>
    <w:basedOn w:val="977"/>
    <w:qFormat/>
    <w:uiPriority w:val="99"/>
    <w:pPr>
      <w:widowControl/>
    </w:pPr>
    <w:rPr>
      <w:kern w:val="2"/>
    </w:rPr>
  </w:style>
  <w:style w:type="paragraph" w:customStyle="1" w:styleId="1462">
    <w:name w:val="xl54"/>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kern w:val="0"/>
      <w:sz w:val="20"/>
      <w:szCs w:val="20"/>
    </w:rPr>
  </w:style>
  <w:style w:type="paragraph" w:customStyle="1" w:styleId="1463">
    <w:name w:val="xl147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宋体" w:hAnsi="宋体" w:cs="宋体"/>
      <w:kern w:val="0"/>
      <w:sz w:val="18"/>
      <w:szCs w:val="18"/>
    </w:rPr>
  </w:style>
  <w:style w:type="paragraph" w:customStyle="1" w:styleId="1464">
    <w:name w:val="Style1"/>
    <w:basedOn w:val="1"/>
    <w:qFormat/>
    <w:uiPriority w:val="99"/>
    <w:pPr>
      <w:widowControl/>
      <w:spacing w:line="360" w:lineRule="auto"/>
      <w:jc w:val="center"/>
    </w:pPr>
    <w:rPr>
      <w:rFonts w:ascii="宋体" w:hAnsi="宋体"/>
      <w:b/>
      <w:bCs/>
      <w:kern w:val="0"/>
      <w:sz w:val="24"/>
    </w:rPr>
  </w:style>
  <w:style w:type="paragraph" w:customStyle="1" w:styleId="1465">
    <w:name w:val="xl6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466">
    <w:name w:val="List Bullet1"/>
    <w:basedOn w:val="1"/>
    <w:qFormat/>
    <w:uiPriority w:val="99"/>
    <w:pPr>
      <w:widowControl/>
      <w:tabs>
        <w:tab w:val="left" w:pos="1380"/>
      </w:tabs>
      <w:spacing w:before="240" w:after="120" w:line="288" w:lineRule="auto"/>
      <w:ind w:left="1380" w:right="57" w:hanging="420" w:firstLineChars="200"/>
    </w:pPr>
    <w:rPr>
      <w:kern w:val="0"/>
    </w:rPr>
  </w:style>
  <w:style w:type="paragraph" w:customStyle="1" w:styleId="1467">
    <w:name w:val="_HP Table bullet"/>
    <w:qFormat/>
    <w:uiPriority w:val="99"/>
    <w:pPr>
      <w:tabs>
        <w:tab w:val="left" w:pos="202"/>
        <w:tab w:val="left" w:pos="418"/>
      </w:tabs>
      <w:spacing w:before="60" w:after="60"/>
      <w:ind w:left="900" w:hanging="420"/>
    </w:pPr>
    <w:rPr>
      <w:rFonts w:ascii="Futura Bk" w:hAnsi="Futura Bk" w:eastAsia="宋体" w:cs="Times New Roman"/>
      <w:sz w:val="16"/>
      <w:lang w:val="en-US" w:eastAsia="ja-JP" w:bidi="ar-SA"/>
    </w:rPr>
  </w:style>
  <w:style w:type="paragraph" w:customStyle="1" w:styleId="1468">
    <w:name w:val="引言一级条标题"/>
    <w:basedOn w:val="1"/>
    <w:next w:val="207"/>
    <w:semiHidden/>
    <w:qFormat/>
    <w:uiPriority w:val="99"/>
    <w:pPr>
      <w:widowControl/>
      <w:numPr>
        <w:ilvl w:val="0"/>
        <w:numId w:val="38"/>
      </w:numPr>
      <w:tabs>
        <w:tab w:val="clear" w:pos="1140"/>
      </w:tabs>
      <w:ind w:left="0" w:firstLine="0"/>
    </w:pPr>
    <w:rPr>
      <w:rFonts w:eastAsia="黑体"/>
      <w:b/>
    </w:rPr>
  </w:style>
  <w:style w:type="paragraph" w:customStyle="1" w:styleId="1469">
    <w:name w:val="Char Char Char Char Char Char Char2"/>
    <w:basedOn w:val="1"/>
    <w:qFormat/>
    <w:uiPriority w:val="99"/>
    <w:pPr>
      <w:ind w:firstLine="200" w:firstLineChars="200"/>
    </w:pPr>
    <w:rPr>
      <w:szCs w:val="21"/>
    </w:rPr>
  </w:style>
  <w:style w:type="paragraph" w:customStyle="1" w:styleId="1470">
    <w:name w:val="xl89"/>
    <w:basedOn w:val="1"/>
    <w:qFormat/>
    <w:uiPriority w:val="99"/>
    <w:pPr>
      <w:widowControl/>
      <w:pBdr>
        <w:top w:val="single" w:color="auto" w:sz="4" w:space="0"/>
        <w:left w:val="single" w:color="auto" w:sz="4" w:space="0"/>
        <w:bottom w:val="single" w:color="auto" w:sz="4" w:space="0"/>
      </w:pBdr>
      <w:adjustRightInd w:val="0"/>
      <w:spacing w:before="100" w:beforeAutospacing="1" w:after="100" w:afterAutospacing="1"/>
      <w:contextualSpacing/>
      <w:jc w:val="left"/>
    </w:pPr>
    <w:rPr>
      <w:rFonts w:ascii="宋体" w:hAnsi="宋体" w:eastAsia="仿宋_GB2312" w:cs="宋体"/>
      <w:color w:val="000000"/>
      <w:kern w:val="0"/>
      <w:sz w:val="24"/>
    </w:rPr>
  </w:style>
  <w:style w:type="paragraph" w:customStyle="1" w:styleId="1471">
    <w:name w:val="正文+"/>
    <w:basedOn w:val="1"/>
    <w:qFormat/>
    <w:uiPriority w:val="99"/>
    <w:pPr>
      <w:spacing w:line="300" w:lineRule="auto"/>
      <w:ind w:firstLine="200" w:firstLineChars="200"/>
    </w:pPr>
    <w:rPr>
      <w:sz w:val="24"/>
    </w:rPr>
  </w:style>
  <w:style w:type="character" w:customStyle="1" w:styleId="1472">
    <w:name w:val="称呼 字符3"/>
    <w:basedOn w:val="141"/>
    <w:semiHidden/>
    <w:qFormat/>
    <w:uiPriority w:val="99"/>
    <w:rPr>
      <w:rFonts w:ascii="Times New Roman" w:hAnsi="Times New Roman"/>
      <w:kern w:val="2"/>
      <w:sz w:val="21"/>
      <w:szCs w:val="24"/>
    </w:rPr>
  </w:style>
  <w:style w:type="paragraph" w:customStyle="1" w:styleId="1473">
    <w:name w:val="CM9"/>
    <w:basedOn w:val="317"/>
    <w:next w:val="317"/>
    <w:qFormat/>
    <w:uiPriority w:val="99"/>
    <w:rPr>
      <w:color w:val="auto"/>
    </w:rPr>
  </w:style>
  <w:style w:type="paragraph" w:customStyle="1" w:styleId="1474">
    <w:name w:val="Style4"/>
    <w:basedOn w:val="1475"/>
    <w:qFormat/>
    <w:uiPriority w:val="99"/>
  </w:style>
  <w:style w:type="paragraph" w:customStyle="1" w:styleId="1475">
    <w:name w:val="Style3"/>
    <w:basedOn w:val="1476"/>
    <w:qFormat/>
    <w:uiPriority w:val="99"/>
  </w:style>
  <w:style w:type="paragraph" w:customStyle="1" w:styleId="1476">
    <w:name w:val="Style2"/>
    <w:basedOn w:val="1464"/>
    <w:qFormat/>
    <w:uiPriority w:val="99"/>
  </w:style>
  <w:style w:type="paragraph" w:customStyle="1" w:styleId="1477">
    <w:name w:val="样式 Arial 首行缩进:  0.85 厘米 段前: 3 磅 段后: 3 磅 行距: 1.5 倍行距"/>
    <w:basedOn w:val="1"/>
    <w:qFormat/>
    <w:uiPriority w:val="99"/>
    <w:pPr>
      <w:spacing w:before="60" w:after="60" w:line="360" w:lineRule="auto"/>
      <w:ind w:firstLine="480" w:firstLineChars="200"/>
    </w:pPr>
    <w:rPr>
      <w:rFonts w:ascii="Arial" w:hAnsi="Arial"/>
      <w:sz w:val="24"/>
      <w:szCs w:val="20"/>
    </w:rPr>
  </w:style>
  <w:style w:type="paragraph" w:customStyle="1" w:styleId="1478">
    <w:name w:val="样式 蓝图正文样式1 + 首行缩进:  2 字符"/>
    <w:basedOn w:val="1376"/>
    <w:qFormat/>
    <w:uiPriority w:val="99"/>
    <w:pPr>
      <w:ind w:firstLine="480"/>
    </w:pPr>
    <w:rPr>
      <w:rFonts w:cs="宋体"/>
      <w:szCs w:val="20"/>
    </w:rPr>
  </w:style>
  <w:style w:type="paragraph" w:customStyle="1" w:styleId="1479">
    <w:name w:val="Char Char Char Char Char Char Char Char Char1 Char Char Char Char"/>
    <w:basedOn w:val="1"/>
    <w:semiHidden/>
    <w:qFormat/>
    <w:uiPriority w:val="99"/>
    <w:pPr>
      <w:ind w:firstLine="200" w:firstLineChars="200"/>
    </w:pPr>
    <w:rPr>
      <w:szCs w:val="20"/>
    </w:rPr>
  </w:style>
  <w:style w:type="character" w:customStyle="1" w:styleId="1480">
    <w:name w:val="正文文本缩进 3 字符3"/>
    <w:basedOn w:val="141"/>
    <w:semiHidden/>
    <w:qFormat/>
    <w:uiPriority w:val="99"/>
    <w:rPr>
      <w:rFonts w:ascii="Times New Roman" w:hAnsi="Times New Roman"/>
      <w:kern w:val="2"/>
      <w:sz w:val="16"/>
      <w:szCs w:val="16"/>
    </w:rPr>
  </w:style>
  <w:style w:type="paragraph" w:customStyle="1" w:styleId="1481">
    <w:name w:val="xl83"/>
    <w:basedOn w:val="1"/>
    <w:qFormat/>
    <w:uiPriority w:val="99"/>
    <w:pPr>
      <w:widowControl/>
      <w:pBdr>
        <w:top w:val="single" w:color="000000" w:sz="8" w:space="0"/>
        <w:left w:val="single" w:color="000000" w:sz="8" w:space="0"/>
        <w:right w:val="single" w:color="000000" w:sz="8" w:space="0"/>
      </w:pBdr>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1482">
    <w:name w:val="_Style 72"/>
    <w:basedOn w:val="4"/>
    <w:next w:val="1"/>
    <w:qFormat/>
    <w:uiPriority w:val="99"/>
    <w:pPr>
      <w:widowControl/>
      <w:spacing w:before="480" w:line="276" w:lineRule="auto"/>
      <w:outlineLvl w:val="9"/>
    </w:pPr>
    <w:rPr>
      <w:rFonts w:ascii="Cambria" w:hAnsi="Cambria" w:eastAsia="宋体"/>
      <w:bCs w:val="0"/>
      <w:color w:val="365F91"/>
      <w:kern w:val="0"/>
      <w:szCs w:val="20"/>
    </w:rPr>
  </w:style>
  <w:style w:type="paragraph" w:customStyle="1" w:styleId="1483">
    <w:name w:val="样式 我的正文 + 红色"/>
    <w:basedOn w:val="1484"/>
    <w:qFormat/>
    <w:uiPriority w:val="99"/>
  </w:style>
  <w:style w:type="paragraph" w:customStyle="1" w:styleId="1484">
    <w:name w:val="我的正文"/>
    <w:basedOn w:val="1"/>
    <w:qFormat/>
    <w:uiPriority w:val="99"/>
    <w:pPr>
      <w:spacing w:line="360" w:lineRule="auto"/>
      <w:ind w:firstLine="567"/>
    </w:pPr>
    <w:rPr>
      <w:sz w:val="24"/>
      <w:szCs w:val="20"/>
    </w:rPr>
  </w:style>
  <w:style w:type="paragraph" w:customStyle="1" w:styleId="1485">
    <w:name w:val="样式 标题 7 + 左侧:  0 厘米 首行缩进:  0 厘米"/>
    <w:basedOn w:val="10"/>
    <w:qFormat/>
    <w:uiPriority w:val="99"/>
    <w:pPr>
      <w:keepLines w:val="0"/>
      <w:tabs>
        <w:tab w:val="left" w:pos="360"/>
        <w:tab w:val="clear" w:pos="1296"/>
      </w:tabs>
      <w:spacing w:before="80" w:after="80" w:line="319" w:lineRule="auto"/>
      <w:ind w:left="359" w:hanging="359" w:hangingChars="149"/>
    </w:pPr>
    <w:rPr>
      <w:rFonts w:ascii="Cambria" w:hAnsi="Cambria" w:eastAsia="新宋体" w:cs="宋体"/>
      <w:kern w:val="0"/>
      <w:sz w:val="20"/>
      <w:szCs w:val="20"/>
    </w:rPr>
  </w:style>
  <w:style w:type="paragraph" w:customStyle="1" w:styleId="1486">
    <w:name w:val="z-窗体顶端11"/>
    <w:basedOn w:val="1"/>
    <w:next w:val="1"/>
    <w:unhideWhenUsed/>
    <w:qFormat/>
    <w:uiPriority w:val="99"/>
    <w:pPr>
      <w:pBdr>
        <w:bottom w:val="single" w:color="auto" w:sz="6" w:space="1"/>
      </w:pBdr>
      <w:jc w:val="center"/>
    </w:pPr>
    <w:rPr>
      <w:rFonts w:ascii="Arial" w:hAnsi="Arial" w:eastAsia="仿宋_GB2312" w:cs="Arial"/>
      <w:vanish/>
      <w:kern w:val="0"/>
      <w:sz w:val="16"/>
      <w:szCs w:val="16"/>
    </w:rPr>
  </w:style>
  <w:style w:type="paragraph" w:customStyle="1" w:styleId="1487">
    <w:name w:val="样式 标题 2h2sect 1.2H22nd level2Header 2UNDERRUBRIK 1-2Head..."/>
    <w:basedOn w:val="5"/>
    <w:qFormat/>
    <w:uiPriority w:val="99"/>
    <w:pPr>
      <w:tabs>
        <w:tab w:val="left" w:pos="1080"/>
        <w:tab w:val="clear" w:pos="576"/>
      </w:tabs>
      <w:spacing w:line="360" w:lineRule="auto"/>
      <w:ind w:left="1080" w:hanging="360"/>
    </w:pPr>
    <w:rPr>
      <w:rFonts w:ascii="Arial" w:hAnsi="Arial"/>
      <w:kern w:val="0"/>
      <w:sz w:val="30"/>
      <w:szCs w:val="30"/>
      <w:lang w:val="zh-CN"/>
    </w:rPr>
  </w:style>
  <w:style w:type="paragraph" w:customStyle="1" w:styleId="1488">
    <w:name w:val="无间隔111"/>
    <w:link w:val="3069"/>
    <w:qFormat/>
    <w:uiPriority w:val="1"/>
    <w:pPr>
      <w:ind w:firstLine="200" w:firstLineChars="200"/>
      <w:jc w:val="both"/>
    </w:pPr>
    <w:rPr>
      <w:rFonts w:ascii="Arial" w:hAnsi="Arial" w:eastAsia="宋体" w:cs="Arial"/>
      <w:sz w:val="21"/>
      <w:szCs w:val="24"/>
      <w:lang w:val="en-US" w:eastAsia="zh-CN" w:bidi="ar-SA"/>
    </w:rPr>
  </w:style>
  <w:style w:type="paragraph" w:customStyle="1" w:styleId="1489">
    <w:name w:val="xl1499"/>
    <w:basedOn w:val="1"/>
    <w:qFormat/>
    <w:uiPriority w:val="99"/>
    <w:pPr>
      <w:widowControl/>
      <w:pBdr>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b/>
      <w:bCs/>
      <w:kern w:val="0"/>
      <w:sz w:val="24"/>
    </w:rPr>
  </w:style>
  <w:style w:type="paragraph" w:customStyle="1" w:styleId="1490">
    <w:name w:val="四级title"/>
    <w:basedOn w:val="7"/>
    <w:qFormat/>
    <w:uiPriority w:val="99"/>
    <w:pPr>
      <w:keepNext w:val="0"/>
      <w:keepLines w:val="0"/>
      <w:widowControl/>
      <w:tabs>
        <w:tab w:val="left" w:pos="862"/>
        <w:tab w:val="left" w:pos="1352"/>
      </w:tabs>
      <w:spacing w:line="240" w:lineRule="auto"/>
      <w:ind w:left="992" w:firstLine="200" w:firstLineChars="200"/>
    </w:pPr>
    <w:rPr>
      <w:rFonts w:ascii="Arial" w:hAnsi="Arial" w:eastAsia="宋体"/>
      <w:b w:val="0"/>
      <w:kern w:val="0"/>
      <w:sz w:val="24"/>
      <w:szCs w:val="24"/>
    </w:rPr>
  </w:style>
  <w:style w:type="paragraph" w:customStyle="1" w:styleId="1491">
    <w:name w:val="xl115"/>
    <w:basedOn w:val="1"/>
    <w:qFormat/>
    <w:uiPriority w:val="99"/>
    <w:pPr>
      <w:widowControl/>
      <w:pBdr>
        <w:top w:val="single" w:color="auto" w:sz="8" w:space="0"/>
        <w:left w:val="single" w:color="auto" w:sz="8" w:space="0"/>
      </w:pBdr>
      <w:shd w:val="clear" w:color="000000" w:fill="C5BE97"/>
      <w:spacing w:before="100" w:beforeAutospacing="1" w:after="100" w:afterAutospacing="1"/>
      <w:ind w:firstLine="200" w:firstLineChars="200"/>
      <w:jc w:val="center"/>
      <w:textAlignment w:val="center"/>
    </w:pPr>
    <w:rPr>
      <w:rFonts w:ascii="宋体" w:hAnsi="宋体" w:cs="宋体"/>
      <w:b/>
      <w:bCs/>
      <w:color w:val="000000"/>
      <w:kern w:val="0"/>
      <w:sz w:val="24"/>
    </w:rPr>
  </w:style>
  <w:style w:type="paragraph" w:customStyle="1" w:styleId="1492">
    <w:name w:val="Table Text Normal"/>
    <w:next w:val="1"/>
    <w:qFormat/>
    <w:uiPriority w:val="99"/>
    <w:pPr>
      <w:widowControl w:val="0"/>
      <w:autoSpaceDE w:val="0"/>
      <w:autoSpaceDN w:val="0"/>
      <w:adjustRightInd w:val="0"/>
      <w:ind w:left="270" w:right="270"/>
    </w:pPr>
    <w:rPr>
      <w:rFonts w:ascii="Times New Roman" w:hAnsi="Times New Roman" w:eastAsia="宋体" w:cs="Times New Roman"/>
      <w:sz w:val="18"/>
      <w:szCs w:val="18"/>
      <w:lang w:val="en-US" w:eastAsia="zh-CN" w:bidi="ar-SA"/>
    </w:rPr>
  </w:style>
  <w:style w:type="paragraph" w:customStyle="1" w:styleId="1493">
    <w:name w:val="Medium List 2 - Accent 2"/>
    <w:semiHidden/>
    <w:qFormat/>
    <w:uiPriority w:val="99"/>
    <w:rPr>
      <w:rFonts w:ascii="Times New Roman" w:hAnsi="Times New Roman" w:eastAsia="宋体" w:cs="Times New Roman"/>
      <w:sz w:val="24"/>
      <w:szCs w:val="22"/>
      <w:lang w:val="en-US" w:eastAsia="zh-CN" w:bidi="ar-SA"/>
    </w:rPr>
  </w:style>
  <w:style w:type="paragraph" w:customStyle="1" w:styleId="1494">
    <w:name w:val="CM17"/>
    <w:basedOn w:val="317"/>
    <w:next w:val="317"/>
    <w:qFormat/>
    <w:uiPriority w:val="99"/>
    <w:pPr>
      <w:spacing w:after="258"/>
    </w:pPr>
    <w:rPr>
      <w:rFonts w:ascii="Arial" w:hAnsi="Arial" w:eastAsia="宋体"/>
      <w:color w:val="auto"/>
    </w:rPr>
  </w:style>
  <w:style w:type="paragraph" w:customStyle="1" w:styleId="1495">
    <w:name w:val="Bulleted List 2"/>
    <w:qFormat/>
    <w:uiPriority w:val="99"/>
    <w:pPr>
      <w:tabs>
        <w:tab w:val="left" w:pos="717"/>
      </w:tabs>
      <w:spacing w:before="60" w:after="60" w:line="260" w:lineRule="exact"/>
      <w:ind w:left="717" w:hanging="360"/>
      <w:jc w:val="both"/>
    </w:pPr>
    <w:rPr>
      <w:rFonts w:ascii="Times New Roman" w:hAnsi="Times New Roman" w:eastAsia="宋体" w:cs="Times New Roman"/>
      <w:color w:val="000000"/>
      <w:sz w:val="21"/>
      <w:lang w:val="en-US" w:eastAsia="en-US" w:bidi="ar-SA"/>
    </w:rPr>
  </w:style>
  <w:style w:type="paragraph" w:customStyle="1" w:styleId="1496">
    <w:name w:val="Step"/>
    <w:basedOn w:val="1"/>
    <w:unhideWhenUsed/>
    <w:qFormat/>
    <w:uiPriority w:val="99"/>
    <w:pPr>
      <w:tabs>
        <w:tab w:val="left" w:pos="1701"/>
      </w:tabs>
      <w:adjustRightInd w:val="0"/>
      <w:ind w:left="1701"/>
      <w:contextualSpacing/>
      <w:jc w:val="left"/>
      <w:outlineLvl w:val="5"/>
    </w:pPr>
    <w:rPr>
      <w:rFonts w:hint="eastAsia" w:ascii="Calibri" w:hAnsi="Calibri" w:eastAsia="仿宋_GB2312" w:cs="Calibri"/>
      <w:kern w:val="0"/>
      <w:sz w:val="24"/>
      <w:szCs w:val="22"/>
    </w:rPr>
  </w:style>
  <w:style w:type="paragraph" w:customStyle="1" w:styleId="1497">
    <w:name w:val="xl24"/>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val="0"/>
      <w:snapToGrid w:val="0"/>
      <w:spacing w:before="100" w:beforeLines="50" w:beforeAutospacing="1" w:after="100" w:afterLines="50" w:afterAutospacing="1" w:line="360" w:lineRule="auto"/>
      <w:ind w:left="-163" w:leftChars="-68" w:firstLine="480" w:firstLineChars="200"/>
      <w:jc w:val="left"/>
    </w:pPr>
    <w:rPr>
      <w:rFonts w:ascii="宋体" w:hAnsi="宋体" w:eastAsia="微软雅黑" w:cs="宋体"/>
      <w:kern w:val="0"/>
      <w:sz w:val="24"/>
    </w:rPr>
  </w:style>
  <w:style w:type="paragraph" w:customStyle="1" w:styleId="1498">
    <w:name w:val="5级标题"/>
    <w:basedOn w:val="8"/>
    <w:qFormat/>
    <w:uiPriority w:val="99"/>
    <w:pPr>
      <w:keepNext w:val="0"/>
      <w:keepLines w:val="0"/>
      <w:tabs>
        <w:tab w:val="left" w:pos="992"/>
        <w:tab w:val="clear" w:pos="1008"/>
      </w:tabs>
      <w:spacing w:before="60" w:after="60" w:line="360" w:lineRule="auto"/>
      <w:ind w:left="992" w:hanging="992"/>
    </w:pPr>
    <w:rPr>
      <w:rFonts w:eastAsia="宋体"/>
      <w:kern w:val="0"/>
    </w:rPr>
  </w:style>
  <w:style w:type="paragraph" w:customStyle="1" w:styleId="1499">
    <w:name w:val="样式 Arial 小五 非加粗 黑色 左侧:  2 字符 行距: 固定值 16 磅"/>
    <w:basedOn w:val="1"/>
    <w:qFormat/>
    <w:uiPriority w:val="99"/>
    <w:pPr>
      <w:spacing w:line="360" w:lineRule="auto"/>
      <w:ind w:firstLine="432"/>
      <w:jc w:val="center"/>
    </w:pPr>
    <w:rPr>
      <w:rFonts w:ascii="Arial" w:hAnsi="Arial" w:eastAsia="仿宋_GB2312" w:cs="宋体"/>
      <w:b/>
      <w:color w:val="000000"/>
      <w:kern w:val="0"/>
      <w:sz w:val="18"/>
      <w:szCs w:val="20"/>
      <w:lang w:val="zh-CN"/>
    </w:rPr>
  </w:style>
  <w:style w:type="paragraph" w:customStyle="1" w:styleId="1500">
    <w:name w:val="Heading 3 + 华文楷体"/>
    <w:basedOn w:val="5"/>
    <w:qFormat/>
    <w:uiPriority w:val="99"/>
    <w:pPr>
      <w:keepLines w:val="0"/>
      <w:widowControl/>
      <w:tabs>
        <w:tab w:val="left" w:pos="709"/>
        <w:tab w:val="left" w:pos="1000"/>
        <w:tab w:val="left" w:pos="1260"/>
        <w:tab w:val="clear" w:pos="576"/>
      </w:tabs>
      <w:spacing w:line="360" w:lineRule="auto"/>
      <w:ind w:left="1260" w:hanging="420"/>
    </w:pPr>
    <w:rPr>
      <w:rFonts w:ascii="华文楷体" w:hAnsi="华文楷体" w:eastAsia="华文楷体"/>
      <w:b w:val="0"/>
      <w:i/>
      <w:color w:val="000000"/>
      <w:kern w:val="44"/>
      <w:szCs w:val="20"/>
    </w:rPr>
  </w:style>
  <w:style w:type="paragraph" w:customStyle="1" w:styleId="1501">
    <w:name w:val="样式 ph封面(单位)"/>
    <w:basedOn w:val="1"/>
    <w:qFormat/>
    <w:uiPriority w:val="99"/>
    <w:pPr>
      <w:adjustRightInd w:val="0"/>
      <w:contextualSpacing/>
      <w:jc w:val="center"/>
    </w:pPr>
    <w:rPr>
      <w:rFonts w:ascii="宋体" w:hAnsi="宋体" w:eastAsia="仿宋_GB2312" w:cs="宋体"/>
      <w:b/>
      <w:bCs/>
      <w:kern w:val="0"/>
      <w:sz w:val="32"/>
      <w:szCs w:val="20"/>
    </w:rPr>
  </w:style>
  <w:style w:type="paragraph" w:customStyle="1" w:styleId="1502">
    <w:name w:val="修订111"/>
    <w:qFormat/>
    <w:uiPriority w:val="99"/>
    <w:rPr>
      <w:rFonts w:ascii="Calibri" w:hAnsi="Calibri" w:eastAsia="宋体" w:cs="Times New Roman"/>
      <w:sz w:val="24"/>
      <w:szCs w:val="22"/>
      <w:lang w:val="en-US" w:eastAsia="zh-CN" w:bidi="ar-SA"/>
    </w:rPr>
  </w:style>
  <w:style w:type="paragraph" w:customStyle="1" w:styleId="1503">
    <w:name w:val="Definition Term"/>
    <w:basedOn w:val="1"/>
    <w:next w:val="1"/>
    <w:qFormat/>
    <w:uiPriority w:val="99"/>
    <w:pPr>
      <w:widowControl/>
      <w:autoSpaceDE w:val="0"/>
      <w:autoSpaceDN w:val="0"/>
      <w:spacing w:before="100" w:after="100"/>
      <w:ind w:firstLine="200" w:firstLineChars="200"/>
      <w:jc w:val="left"/>
    </w:pPr>
    <w:rPr>
      <w:rFonts w:eastAsia="Times New Roman"/>
      <w:b/>
      <w:bCs/>
      <w:kern w:val="0"/>
      <w:sz w:val="20"/>
      <w:szCs w:val="20"/>
      <w:lang w:eastAsia="en-US"/>
    </w:rPr>
  </w:style>
  <w:style w:type="paragraph" w:customStyle="1" w:styleId="1504">
    <w:name w:val="中等深浅网格 26"/>
    <w:qFormat/>
    <w:uiPriority w:val="99"/>
    <w:rPr>
      <w:rFonts w:ascii="Calibri" w:hAnsi="Calibri" w:eastAsia="宋体" w:cs="Times New Roman"/>
      <w:sz w:val="22"/>
      <w:szCs w:val="22"/>
      <w:lang w:val="en-US" w:eastAsia="zh-CN" w:bidi="ar-SA"/>
    </w:rPr>
  </w:style>
  <w:style w:type="character" w:customStyle="1" w:styleId="1505">
    <w:name w:val="注释标题 字符3"/>
    <w:basedOn w:val="141"/>
    <w:semiHidden/>
    <w:qFormat/>
    <w:uiPriority w:val="99"/>
    <w:rPr>
      <w:rFonts w:ascii="Times New Roman" w:hAnsi="Times New Roman"/>
      <w:kern w:val="2"/>
      <w:sz w:val="21"/>
      <w:szCs w:val="24"/>
    </w:rPr>
  </w:style>
  <w:style w:type="paragraph" w:customStyle="1" w:styleId="1506">
    <w:name w:val="xl102"/>
    <w:basedOn w:val="1"/>
    <w:qFormat/>
    <w:uiPriority w:val="99"/>
    <w:pPr>
      <w:widowControl/>
      <w:pBdr>
        <w:top w:val="single" w:color="auto" w:sz="4" w:space="0"/>
        <w:bottom w:val="single" w:color="auto" w:sz="8" w:space="0"/>
        <w:right w:val="single" w:color="auto" w:sz="4" w:space="0"/>
      </w:pBdr>
      <w:shd w:val="clear" w:color="000000" w:fill="C5BE97"/>
      <w:spacing w:before="100" w:beforeAutospacing="1" w:after="100" w:afterAutospacing="1"/>
      <w:ind w:firstLine="200" w:firstLineChars="200"/>
      <w:jc w:val="center"/>
    </w:pPr>
    <w:rPr>
      <w:rFonts w:ascii="宋体" w:hAnsi="宋体" w:cs="宋体"/>
      <w:kern w:val="0"/>
      <w:sz w:val="24"/>
    </w:rPr>
  </w:style>
  <w:style w:type="paragraph" w:customStyle="1" w:styleId="1507">
    <w:name w:val="TOC_Heading"/>
    <w:basedOn w:val="1"/>
    <w:next w:val="1"/>
    <w:qFormat/>
    <w:uiPriority w:val="99"/>
    <w:pPr>
      <w:keepNext/>
      <w:widowControl/>
      <w:spacing w:before="80" w:after="120"/>
      <w:ind w:firstLine="200" w:firstLineChars="200"/>
      <w:jc w:val="left"/>
    </w:pPr>
    <w:rPr>
      <w:rFonts w:ascii="Arial" w:hAnsi="Arial" w:eastAsia="Times New Roman"/>
      <w:b/>
      <w:kern w:val="0"/>
      <w:sz w:val="24"/>
      <w:szCs w:val="20"/>
      <w:lang w:val="en-GB" w:eastAsia="en-US"/>
    </w:rPr>
  </w:style>
  <w:style w:type="paragraph" w:customStyle="1" w:styleId="1508">
    <w:name w:val="CM14"/>
    <w:basedOn w:val="317"/>
    <w:next w:val="317"/>
    <w:qFormat/>
    <w:uiPriority w:val="99"/>
    <w:pPr>
      <w:spacing w:after="133"/>
    </w:pPr>
    <w:rPr>
      <w:rFonts w:ascii="Arial" w:hAnsi="Arial" w:eastAsia="宋体"/>
      <w:color w:val="auto"/>
    </w:rPr>
  </w:style>
  <w:style w:type="paragraph" w:customStyle="1" w:styleId="1509">
    <w:name w:val="xl148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color w:val="FF0000"/>
      <w:kern w:val="0"/>
      <w:sz w:val="18"/>
      <w:szCs w:val="18"/>
    </w:rPr>
  </w:style>
  <w:style w:type="paragraph" w:customStyle="1" w:styleId="1510">
    <w:name w:val="封面主标题"/>
    <w:basedOn w:val="1"/>
    <w:qFormat/>
    <w:uiPriority w:val="99"/>
    <w:pPr>
      <w:widowControl/>
      <w:spacing w:line="480" w:lineRule="auto"/>
      <w:jc w:val="center"/>
    </w:pPr>
    <w:rPr>
      <w:rFonts w:ascii="仿宋_GB2312" w:hAnsi="仿宋_GB2312" w:eastAsia="仿宋_GB2312"/>
      <w:b/>
      <w:bCs/>
      <w:kern w:val="0"/>
      <w:sz w:val="52"/>
      <w:szCs w:val="20"/>
    </w:rPr>
  </w:style>
  <w:style w:type="paragraph" w:customStyle="1" w:styleId="1511">
    <w:name w:val="首页册名"/>
    <w:basedOn w:val="1"/>
    <w:qFormat/>
    <w:uiPriority w:val="99"/>
    <w:pPr>
      <w:adjustRightInd w:val="0"/>
      <w:contextualSpacing/>
      <w:jc w:val="center"/>
    </w:pPr>
    <w:rPr>
      <w:rFonts w:eastAsia="仿宋_GB2312"/>
      <w:kern w:val="0"/>
      <w:sz w:val="44"/>
      <w:szCs w:val="20"/>
    </w:rPr>
  </w:style>
  <w:style w:type="paragraph" w:customStyle="1" w:styleId="1512">
    <w:name w:val="xl71"/>
    <w:basedOn w:val="1"/>
    <w:qFormat/>
    <w:uiPriority w:val="99"/>
    <w:pPr>
      <w:widowControl/>
      <w:pBdr>
        <w:left w:val="single" w:color="auto" w:sz="4" w:space="0"/>
        <w:right w:val="single" w:color="auto" w:sz="4" w:space="0"/>
      </w:pBdr>
      <w:shd w:val="clear" w:color="auto" w:fill="FFFF00"/>
      <w:spacing w:before="100" w:beforeAutospacing="1" w:after="100" w:afterAutospacing="1"/>
      <w:jc w:val="left"/>
    </w:pPr>
    <w:rPr>
      <w:rFonts w:ascii="宋体" w:hAnsi="宋体" w:cs="宋体"/>
      <w:kern w:val="0"/>
      <w:sz w:val="20"/>
      <w:szCs w:val="20"/>
    </w:rPr>
  </w:style>
  <w:style w:type="paragraph" w:customStyle="1" w:styleId="1513">
    <w:name w:val="Bullet 1"/>
    <w:basedOn w:val="1"/>
    <w:qFormat/>
    <w:uiPriority w:val="99"/>
    <w:pPr>
      <w:widowControl/>
      <w:suppressLineNumbers/>
      <w:tabs>
        <w:tab w:val="left" w:pos="360"/>
      </w:tabs>
      <w:spacing w:line="360" w:lineRule="auto"/>
      <w:ind w:left="1696" w:hanging="420"/>
      <w:jc w:val="left"/>
    </w:pPr>
    <w:rPr>
      <w:rFonts w:ascii="宋体" w:hAnsi="宋体"/>
      <w:kern w:val="0"/>
      <w:sz w:val="22"/>
      <w:szCs w:val="20"/>
      <w:lang w:val="en-GB"/>
    </w:rPr>
  </w:style>
  <w:style w:type="paragraph" w:customStyle="1" w:styleId="1514">
    <w:name w:val="PARAGRAPH"/>
    <w:semiHidden/>
    <w:qFormat/>
    <w:uiPriority w:val="99"/>
    <w:pPr>
      <w:tabs>
        <w:tab w:val="center" w:pos="4536"/>
        <w:tab w:val="right" w:pos="9072"/>
      </w:tabs>
      <w:spacing w:before="100" w:after="200"/>
      <w:jc w:val="both"/>
    </w:pPr>
    <w:rPr>
      <w:rFonts w:ascii="Arial" w:hAnsi="Arial" w:eastAsia="宋体" w:cs="Times New Roman"/>
      <w:spacing w:val="8"/>
      <w:lang w:val="en-US" w:eastAsia="en-US" w:bidi="ar-SA"/>
    </w:rPr>
  </w:style>
  <w:style w:type="paragraph" w:customStyle="1" w:styleId="1515">
    <w:name w:val="Char Char Char Char Char Char Char Char Char Char Char Char Char Char Char Char11"/>
    <w:basedOn w:val="1"/>
    <w:qFormat/>
    <w:uiPriority w:val="99"/>
    <w:pPr>
      <w:tabs>
        <w:tab w:val="left" w:pos="360"/>
      </w:tabs>
      <w:spacing w:line="360" w:lineRule="auto"/>
      <w:ind w:left="420" w:firstLine="480" w:firstLineChars="200"/>
    </w:pPr>
    <w:rPr>
      <w:rFonts w:ascii="宋体" w:hAnsi="宋体" w:eastAsia="仿宋_GB2312" w:cs="宋体"/>
      <w:bCs/>
      <w:kern w:val="0"/>
      <w:sz w:val="24"/>
      <w:lang w:val="zh-CN"/>
    </w:rPr>
  </w:style>
  <w:style w:type="paragraph" w:customStyle="1" w:styleId="1516">
    <w:name w:val="xl1469"/>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517">
    <w:name w:val="*Heading 3"/>
    <w:basedOn w:val="1"/>
    <w:next w:val="1518"/>
    <w:qFormat/>
    <w:uiPriority w:val="99"/>
    <w:pPr>
      <w:keepNext/>
      <w:widowControl/>
      <w:spacing w:before="140" w:after="100" w:line="240" w:lineRule="atLeast"/>
      <w:ind w:left="2304"/>
      <w:jc w:val="left"/>
      <w:outlineLvl w:val="2"/>
    </w:pPr>
    <w:rPr>
      <w:rFonts w:ascii="Arial" w:hAnsi="Arial"/>
      <w:b/>
      <w:color w:val="0A357E"/>
      <w:kern w:val="0"/>
      <w:sz w:val="28"/>
      <w:lang w:eastAsia="en-US"/>
    </w:rPr>
  </w:style>
  <w:style w:type="paragraph" w:customStyle="1" w:styleId="1518">
    <w:name w:val="*Body Text"/>
    <w:qFormat/>
    <w:uiPriority w:val="99"/>
    <w:pPr>
      <w:spacing w:after="200" w:line="220" w:lineRule="atLeast"/>
      <w:ind w:left="2304"/>
    </w:pPr>
    <w:rPr>
      <w:rFonts w:ascii="Arial" w:hAnsi="Arial" w:eastAsia="宋体" w:cs="Times New Roman"/>
      <w:sz w:val="22"/>
      <w:szCs w:val="24"/>
      <w:lang w:val="en-US" w:eastAsia="en-US" w:bidi="ar-SA"/>
    </w:rPr>
  </w:style>
  <w:style w:type="paragraph" w:customStyle="1" w:styleId="1519">
    <w:name w:val="bulleted list space"/>
    <w:basedOn w:val="1"/>
    <w:qFormat/>
    <w:uiPriority w:val="99"/>
    <w:pPr>
      <w:widowControl/>
      <w:tabs>
        <w:tab w:val="left" w:pos="1080"/>
        <w:tab w:val="left" w:pos="1240"/>
      </w:tabs>
      <w:spacing w:after="120"/>
      <w:ind w:left="1080" w:hanging="454" w:firstLineChars="200"/>
      <w:jc w:val="left"/>
    </w:pPr>
    <w:rPr>
      <w:rFonts w:ascii="Cambria" w:hAnsi="Cambria"/>
      <w:bCs/>
      <w:snapToGrid w:val="0"/>
      <w:color w:val="000000"/>
      <w:kern w:val="0"/>
      <w:sz w:val="20"/>
      <w:szCs w:val="21"/>
      <w:lang w:eastAsia="en-US"/>
    </w:rPr>
  </w:style>
  <w:style w:type="paragraph" w:customStyle="1" w:styleId="1520">
    <w:name w:val="索引 52"/>
    <w:basedOn w:val="1"/>
    <w:next w:val="1"/>
    <w:qFormat/>
    <w:uiPriority w:val="99"/>
    <w:pPr>
      <w:adjustRightInd w:val="0"/>
      <w:ind w:left="1050" w:hanging="210"/>
      <w:contextualSpacing/>
      <w:jc w:val="left"/>
    </w:pPr>
    <w:rPr>
      <w:rFonts w:ascii="Calibri" w:hAnsi="Calibri" w:eastAsia="仿宋_GB2312"/>
      <w:kern w:val="0"/>
      <w:sz w:val="20"/>
      <w:szCs w:val="20"/>
    </w:rPr>
  </w:style>
  <w:style w:type="paragraph" w:customStyle="1" w:styleId="1521">
    <w:name w:val="xl13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522">
    <w:name w:val="实现"/>
    <w:basedOn w:val="1"/>
    <w:qFormat/>
    <w:uiPriority w:val="99"/>
    <w:pPr>
      <w:keepLines/>
      <w:widowControl/>
      <w:overflowPunct w:val="0"/>
      <w:autoSpaceDE w:val="0"/>
      <w:autoSpaceDN w:val="0"/>
      <w:adjustRightInd w:val="0"/>
      <w:spacing w:line="260" w:lineRule="exact"/>
      <w:ind w:left="-1080" w:firstLine="200" w:firstLineChars="200"/>
      <w:jc w:val="left"/>
      <w:textAlignment w:val="baseline"/>
    </w:pPr>
    <w:rPr>
      <w:rFonts w:ascii="Cambria" w:hAnsi="Cambria"/>
      <w:i/>
      <w:kern w:val="0"/>
      <w:sz w:val="20"/>
      <w:szCs w:val="20"/>
    </w:rPr>
  </w:style>
  <w:style w:type="paragraph" w:customStyle="1" w:styleId="1523">
    <w:name w:val="Colorful Shading - Accent 11"/>
    <w:qFormat/>
    <w:uiPriority w:val="99"/>
    <w:rPr>
      <w:rFonts w:ascii="Times New Roman" w:hAnsi="Times New Roman" w:eastAsia="宋体" w:cs="Times New Roman"/>
      <w:sz w:val="24"/>
      <w:szCs w:val="22"/>
      <w:lang w:val="en-US" w:eastAsia="zh-CN" w:bidi="ar-SA"/>
    </w:rPr>
  </w:style>
  <w:style w:type="paragraph" w:customStyle="1" w:styleId="1524">
    <w:name w:val="ParaItem"/>
    <w:basedOn w:val="596"/>
    <w:qFormat/>
    <w:uiPriority w:val="99"/>
    <w:pPr>
      <w:tabs>
        <w:tab w:val="left" w:pos="360"/>
      </w:tabs>
      <w:adjustRightInd w:val="0"/>
      <w:spacing w:before="60" w:after="60" w:line="288" w:lineRule="auto"/>
      <w:ind w:left="360" w:hanging="360"/>
      <w:jc w:val="both"/>
      <w:textAlignment w:val="baseline"/>
    </w:pPr>
    <w:rPr>
      <w:spacing w:val="10"/>
      <w:kern w:val="0"/>
      <w:sz w:val="24"/>
      <w:szCs w:val="20"/>
    </w:rPr>
  </w:style>
  <w:style w:type="paragraph" w:customStyle="1" w:styleId="1525">
    <w:name w:val="KD_表格题注"/>
    <w:basedOn w:val="1161"/>
    <w:next w:val="1161"/>
    <w:qFormat/>
    <w:uiPriority w:val="99"/>
  </w:style>
  <w:style w:type="paragraph" w:customStyle="1" w:styleId="1526">
    <w:name w:val="xl1493"/>
    <w:basedOn w:val="1"/>
    <w:qFormat/>
    <w:uiPriority w:val="99"/>
    <w:pPr>
      <w:widowControl/>
      <w:pBdr>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527">
    <w:name w:val="7"/>
    <w:basedOn w:val="1"/>
    <w:qFormat/>
    <w:uiPriority w:val="0"/>
    <w:pPr>
      <w:adjustRightInd w:val="0"/>
      <w:spacing w:line="360" w:lineRule="auto"/>
      <w:ind w:firstLine="200" w:firstLineChars="200"/>
    </w:pPr>
    <w:rPr>
      <w:kern w:val="0"/>
      <w:szCs w:val="20"/>
    </w:rPr>
  </w:style>
  <w:style w:type="paragraph" w:customStyle="1" w:styleId="1528">
    <w:name w:val="终端突出显示"/>
    <w:basedOn w:val="1459"/>
    <w:qFormat/>
    <w:uiPriority w:val="99"/>
    <w:pPr>
      <w:shd w:val="clear" w:color="auto" w:fill="00FF00"/>
    </w:pPr>
    <w:rPr>
      <w:rFonts w:cs="宋体"/>
      <w:szCs w:val="20"/>
    </w:rPr>
  </w:style>
  <w:style w:type="paragraph" w:customStyle="1" w:styleId="1529">
    <w:name w:val="正文文本缩进1"/>
    <w:basedOn w:val="1"/>
    <w:qFormat/>
    <w:uiPriority w:val="99"/>
    <w:pPr>
      <w:adjustRightInd w:val="0"/>
      <w:ind w:firstLine="480"/>
      <w:contextualSpacing/>
      <w:jc w:val="left"/>
    </w:pPr>
    <w:rPr>
      <w:rFonts w:eastAsia="仿宋_GB2312"/>
      <w:kern w:val="0"/>
      <w:sz w:val="24"/>
    </w:rPr>
  </w:style>
  <w:style w:type="paragraph" w:customStyle="1" w:styleId="1530">
    <w:name w:val="Table Bullet List"/>
    <w:basedOn w:val="1"/>
    <w:qFormat/>
    <w:uiPriority w:val="99"/>
    <w:pPr>
      <w:widowControl/>
      <w:tabs>
        <w:tab w:val="left" w:pos="845"/>
      </w:tabs>
      <w:spacing w:after="80"/>
      <w:ind w:left="845" w:hanging="420" w:firstLineChars="200"/>
      <w:jc w:val="left"/>
    </w:pPr>
    <w:rPr>
      <w:rFonts w:ascii="Cambria" w:hAnsi="Cambria" w:cs="Arial"/>
      <w:kern w:val="0"/>
      <w:sz w:val="16"/>
      <w:szCs w:val="16"/>
      <w:lang w:eastAsia="en-US"/>
    </w:rPr>
  </w:style>
  <w:style w:type="paragraph" w:customStyle="1" w:styleId="1531">
    <w:name w:val="heading 3h33rd levelH33Head 3level3PIM 3Level 3 HeadH"/>
    <w:basedOn w:val="1"/>
    <w:next w:val="1"/>
    <w:qFormat/>
    <w:uiPriority w:val="99"/>
    <w:pPr>
      <w:keepNext/>
      <w:keepLines/>
      <w:widowControl/>
      <w:numPr>
        <w:ilvl w:val="2"/>
        <w:numId w:val="39"/>
      </w:numPr>
      <w:spacing w:before="120" w:after="120" w:line="360" w:lineRule="auto"/>
      <w:outlineLvl w:val="2"/>
    </w:pPr>
    <w:rPr>
      <w:rFonts w:ascii="ºÚÌå" w:hAnsi="ºÚÌå" w:eastAsia="ºÚÌå" w:cs="ºÚÌå"/>
      <w:b/>
      <w:kern w:val="0"/>
      <w:szCs w:val="21"/>
    </w:rPr>
  </w:style>
  <w:style w:type="paragraph" w:customStyle="1" w:styleId="1532">
    <w:name w:val="自定义列表"/>
    <w:basedOn w:val="1"/>
    <w:qFormat/>
    <w:uiPriority w:val="99"/>
    <w:pPr>
      <w:autoSpaceDE w:val="0"/>
      <w:autoSpaceDN w:val="0"/>
      <w:adjustRightInd w:val="0"/>
      <w:spacing w:line="360" w:lineRule="auto"/>
      <w:ind w:left="480" w:hanging="480" w:firstLineChars="200"/>
      <w:textAlignment w:val="baseline"/>
    </w:pPr>
    <w:rPr>
      <w:rFonts w:hAnsi="宋体"/>
      <w:sz w:val="28"/>
      <w:szCs w:val="20"/>
    </w:rPr>
  </w:style>
  <w:style w:type="paragraph" w:customStyle="1" w:styleId="1533">
    <w:name w:val="xl14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color w:val="000000"/>
      <w:kern w:val="0"/>
      <w:sz w:val="24"/>
    </w:rPr>
  </w:style>
  <w:style w:type="paragraph" w:customStyle="1" w:styleId="1534">
    <w:name w:val="样式1 样式 标题 4 + 段前: 0 行 + Times New Roman"/>
    <w:basedOn w:val="1"/>
    <w:next w:val="1"/>
    <w:semiHidden/>
    <w:qFormat/>
    <w:uiPriority w:val="99"/>
    <w:pPr>
      <w:numPr>
        <w:ilvl w:val="2"/>
        <w:numId w:val="40"/>
      </w:numPr>
      <w:tabs>
        <w:tab w:val="left" w:pos="0"/>
      </w:tabs>
      <w:snapToGrid w:val="0"/>
      <w:spacing w:line="276" w:lineRule="auto"/>
      <w:outlineLvl w:val="3"/>
    </w:pPr>
    <w:rPr>
      <w:rFonts w:eastAsia="黑体"/>
      <w:bCs/>
      <w:szCs w:val="21"/>
    </w:rPr>
  </w:style>
  <w:style w:type="paragraph" w:customStyle="1" w:styleId="1535">
    <w:name w:val="样式 正文缩进 + 首行缩进:  2 字符"/>
    <w:basedOn w:val="2"/>
    <w:qFormat/>
    <w:uiPriority w:val="99"/>
    <w:pPr>
      <w:spacing w:line="240" w:lineRule="auto"/>
      <w:ind w:firstLine="420"/>
      <w:jc w:val="both"/>
    </w:pPr>
    <w:rPr>
      <w:rFonts w:ascii="Times New Roman" w:hAnsi="Times New Roman"/>
      <w:kern w:val="2"/>
      <w:szCs w:val="20"/>
    </w:rPr>
  </w:style>
  <w:style w:type="paragraph" w:customStyle="1" w:styleId="1536">
    <w:name w:val="xl15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1537">
    <w:name w:val="样式 标题 1 + 黑体"/>
    <w:basedOn w:val="4"/>
    <w:qFormat/>
    <w:uiPriority w:val="99"/>
    <w:pPr>
      <w:keepLines w:val="0"/>
      <w:pageBreakBefore/>
      <w:widowControl/>
      <w:tabs>
        <w:tab w:val="left" w:pos="113"/>
        <w:tab w:val="left" w:pos="964"/>
      </w:tabs>
      <w:spacing w:line="312" w:lineRule="auto"/>
    </w:pPr>
    <w:rPr>
      <w:kern w:val="28"/>
      <w:sz w:val="36"/>
      <w:szCs w:val="20"/>
    </w:rPr>
  </w:style>
  <w:style w:type="paragraph" w:customStyle="1" w:styleId="1538">
    <w:name w:val="索引 92"/>
    <w:basedOn w:val="1"/>
    <w:next w:val="1"/>
    <w:qFormat/>
    <w:uiPriority w:val="99"/>
    <w:pPr>
      <w:adjustRightInd w:val="0"/>
      <w:ind w:left="1890" w:hanging="210"/>
      <w:contextualSpacing/>
      <w:jc w:val="left"/>
    </w:pPr>
    <w:rPr>
      <w:rFonts w:ascii="Calibri" w:hAnsi="Calibri" w:eastAsia="仿宋_GB2312"/>
      <w:kern w:val="0"/>
      <w:sz w:val="20"/>
      <w:szCs w:val="20"/>
    </w:rPr>
  </w:style>
  <w:style w:type="paragraph" w:customStyle="1" w:styleId="1539">
    <w:name w:val="表格内字体字号"/>
    <w:basedOn w:val="1"/>
    <w:qFormat/>
    <w:uiPriority w:val="99"/>
    <w:pPr>
      <w:topLinePunct/>
      <w:snapToGrid w:val="0"/>
      <w:spacing w:beforeLines="20" w:afterLines="20"/>
      <w:ind w:left="30" w:leftChars="30" w:right="30" w:rightChars="30" w:firstLine="200" w:firstLineChars="200"/>
      <w:jc w:val="center"/>
    </w:pPr>
    <w:rPr>
      <w:sz w:val="18"/>
      <w:szCs w:val="18"/>
    </w:rPr>
  </w:style>
  <w:style w:type="paragraph" w:customStyle="1" w:styleId="1540">
    <w:name w:val="D1a"/>
    <w:basedOn w:val="4"/>
    <w:qFormat/>
    <w:uiPriority w:val="99"/>
    <w:pPr>
      <w:topLinePunct/>
      <w:spacing w:before="120" w:line="480" w:lineRule="auto"/>
      <w:textAlignment w:val="baseline"/>
    </w:pPr>
    <w:rPr>
      <w:rFonts w:ascii="Times New Roman" w:hAnsi="Times New Roman" w:eastAsia="宋体"/>
      <w:b w:val="0"/>
      <w:bCs w:val="0"/>
      <w:color w:val="000000"/>
      <w:sz w:val="36"/>
      <w:szCs w:val="36"/>
    </w:rPr>
  </w:style>
  <w:style w:type="character" w:customStyle="1" w:styleId="1541">
    <w:name w:val="电子邮件签名 字符3"/>
    <w:basedOn w:val="141"/>
    <w:semiHidden/>
    <w:qFormat/>
    <w:uiPriority w:val="99"/>
    <w:rPr>
      <w:rFonts w:ascii="Times New Roman" w:hAnsi="Times New Roman"/>
      <w:kern w:val="2"/>
      <w:sz w:val="21"/>
      <w:szCs w:val="24"/>
    </w:rPr>
  </w:style>
  <w:style w:type="paragraph" w:customStyle="1" w:styleId="1542">
    <w:name w:val="Style Style 样式 标题 4 + 非倾斜 + Right:  1 ch + Right:  1 ch"/>
    <w:basedOn w:val="1543"/>
    <w:qFormat/>
    <w:uiPriority w:val="99"/>
    <w:pPr>
      <w:tabs>
        <w:tab w:val="left" w:pos="1368"/>
        <w:tab w:val="left" w:pos="1680"/>
      </w:tabs>
    </w:pPr>
  </w:style>
  <w:style w:type="paragraph" w:customStyle="1" w:styleId="1543">
    <w:name w:val="Style 样式 标题 4 + 非倾斜 + Right:  1 ch"/>
    <w:basedOn w:val="1544"/>
    <w:qFormat/>
    <w:uiPriority w:val="99"/>
    <w:pPr>
      <w:numPr>
        <w:ilvl w:val="0"/>
        <w:numId w:val="0"/>
      </w:numPr>
      <w:tabs>
        <w:tab w:val="left" w:pos="1368"/>
        <w:tab w:val="left" w:pos="1680"/>
      </w:tabs>
      <w:ind w:left="1680" w:hanging="420" w:firstLineChars="200"/>
    </w:pPr>
    <w:rPr>
      <w:rFonts w:cs="Times New Roman"/>
    </w:rPr>
  </w:style>
  <w:style w:type="paragraph" w:customStyle="1" w:styleId="1544">
    <w:name w:val="样式 标题 4 + 非倾斜"/>
    <w:basedOn w:val="7"/>
    <w:qFormat/>
    <w:uiPriority w:val="99"/>
    <w:pPr>
      <w:keepLines w:val="0"/>
      <w:widowControl/>
      <w:numPr>
        <w:ilvl w:val="3"/>
        <w:numId w:val="27"/>
      </w:numPr>
      <w:tabs>
        <w:tab w:val="left" w:pos="1368"/>
        <w:tab w:val="left" w:pos="1680"/>
      </w:tabs>
      <w:spacing w:line="312" w:lineRule="auto"/>
      <w:ind w:left="284" w:right="100" w:rightChars="100" w:firstLine="200" w:firstLineChars="200"/>
    </w:pPr>
    <w:rPr>
      <w:rFonts w:ascii="Arial" w:hAnsi="Arial" w:cs="Arial"/>
      <w:b w:val="0"/>
      <w:bCs w:val="0"/>
      <w:kern w:val="0"/>
      <w:sz w:val="24"/>
      <w:szCs w:val="20"/>
    </w:rPr>
  </w:style>
  <w:style w:type="paragraph" w:customStyle="1" w:styleId="1545">
    <w:name w:val="样式1 样式 标题 5 + 段前: 0 行"/>
    <w:basedOn w:val="1"/>
    <w:next w:val="1"/>
    <w:semiHidden/>
    <w:qFormat/>
    <w:uiPriority w:val="99"/>
    <w:pPr>
      <w:tabs>
        <w:tab w:val="left" w:pos="993"/>
        <w:tab w:val="left" w:pos="1108"/>
      </w:tabs>
      <w:adjustRightInd w:val="0"/>
      <w:snapToGrid w:val="0"/>
      <w:spacing w:line="276" w:lineRule="auto"/>
      <w:ind w:left="1108" w:hanging="1080"/>
      <w:outlineLvl w:val="4"/>
    </w:pPr>
    <w:rPr>
      <w:rFonts w:eastAsia="黑体" w:cs="宋体"/>
      <w:bCs/>
      <w:szCs w:val="21"/>
    </w:rPr>
  </w:style>
  <w:style w:type="paragraph" w:customStyle="1" w:styleId="1546">
    <w:name w:val="Char Char Char Char1 Char Char Char Char Char Char Char Char Char Char Char1 Char1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547">
    <w:name w:val="Table Base"/>
    <w:basedOn w:val="1"/>
    <w:qFormat/>
    <w:uiPriority w:val="99"/>
    <w:pPr>
      <w:widowControl/>
      <w:ind w:firstLine="200" w:firstLineChars="200"/>
      <w:jc w:val="left"/>
    </w:pPr>
    <w:rPr>
      <w:rFonts w:ascii="Cambria" w:hAnsi="Cambria"/>
      <w:kern w:val="0"/>
      <w:sz w:val="20"/>
      <w:szCs w:val="20"/>
      <w:lang w:eastAsia="en-US"/>
    </w:rPr>
  </w:style>
  <w:style w:type="character" w:customStyle="1" w:styleId="1548">
    <w:name w:val="HTML 预设格式 字符3"/>
    <w:basedOn w:val="141"/>
    <w:semiHidden/>
    <w:qFormat/>
    <w:uiPriority w:val="99"/>
    <w:rPr>
      <w:rFonts w:ascii="Courier New" w:hAnsi="Courier New" w:cs="Courier New"/>
      <w:kern w:val="2"/>
    </w:rPr>
  </w:style>
  <w:style w:type="paragraph" w:customStyle="1" w:styleId="1549">
    <w:name w:val="xl139"/>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1550">
    <w:name w:val="Title Small"/>
    <w:next w:val="1"/>
    <w:qFormat/>
    <w:uiPriority w:val="99"/>
    <w:pPr>
      <w:widowControl w:val="0"/>
      <w:autoSpaceDE w:val="0"/>
      <w:autoSpaceDN w:val="0"/>
      <w:adjustRightInd w:val="0"/>
      <w:spacing w:before="60" w:after="60"/>
    </w:pPr>
    <w:rPr>
      <w:rFonts w:ascii="Calibri" w:hAnsi="Calibri" w:eastAsia="宋体" w:cs="Calibri"/>
      <w:b/>
      <w:bCs/>
      <w:i/>
      <w:iCs/>
      <w:color w:val="3F3F3F"/>
      <w:lang w:val="en-US" w:eastAsia="zh-CN" w:bidi="ar-SA"/>
    </w:rPr>
  </w:style>
  <w:style w:type="paragraph" w:customStyle="1" w:styleId="1551">
    <w:name w:val="样式 标题 1 + 段前: 0.5 行 段后: 16.5 磅 行距: 多倍行距 2.41 字行"/>
    <w:basedOn w:val="4"/>
    <w:qFormat/>
    <w:uiPriority w:val="99"/>
    <w:pPr>
      <w:tabs>
        <w:tab w:val="left" w:pos="113"/>
        <w:tab w:val="left" w:pos="964"/>
      </w:tabs>
      <w:spacing w:beforeLines="50" w:afterLines="50"/>
    </w:pPr>
    <w:rPr>
      <w:rFonts w:ascii="Times New Roman" w:hAnsi="Times New Roman" w:eastAsia="宋体"/>
      <w:bCs w:val="0"/>
      <w:sz w:val="44"/>
      <w:szCs w:val="20"/>
    </w:rPr>
  </w:style>
  <w:style w:type="paragraph" w:customStyle="1" w:styleId="1552">
    <w:name w:val="标题1.1"/>
    <w:basedOn w:val="1"/>
    <w:qFormat/>
    <w:uiPriority w:val="99"/>
    <w:pPr>
      <w:keepNext/>
      <w:keepLines/>
      <w:numPr>
        <w:ilvl w:val="0"/>
        <w:numId w:val="41"/>
      </w:numPr>
      <w:tabs>
        <w:tab w:val="left" w:pos="420"/>
      </w:tabs>
      <w:adjustRightInd w:val="0"/>
      <w:snapToGrid w:val="0"/>
      <w:spacing w:before="93" w:beforeLines="30" w:after="156" w:afterLines="50" w:line="360" w:lineRule="auto"/>
      <w:ind w:left="-68" w:leftChars="-68" w:firstLine="200" w:firstLineChars="200"/>
      <w:jc w:val="left"/>
      <w:outlineLvl w:val="1"/>
    </w:pPr>
    <w:rPr>
      <w:rFonts w:ascii="宋体" w:hAnsi="宋体" w:eastAsia="微软雅黑" w:cs="Arial"/>
      <w:b/>
      <w:kern w:val="21"/>
      <w:sz w:val="28"/>
      <w:szCs w:val="32"/>
    </w:rPr>
  </w:style>
  <w:style w:type="character" w:customStyle="1" w:styleId="1553">
    <w:name w:val="正文文本 2 字符3"/>
    <w:basedOn w:val="141"/>
    <w:semiHidden/>
    <w:qFormat/>
    <w:uiPriority w:val="99"/>
    <w:rPr>
      <w:rFonts w:ascii="Times New Roman" w:hAnsi="Times New Roman"/>
      <w:kern w:val="2"/>
      <w:sz w:val="21"/>
      <w:szCs w:val="24"/>
    </w:rPr>
  </w:style>
  <w:style w:type="paragraph" w:customStyle="1" w:styleId="1554">
    <w:name w:val="A BLOCK PARA"/>
    <w:basedOn w:val="1"/>
    <w:qFormat/>
    <w:uiPriority w:val="99"/>
    <w:pPr>
      <w:widowControl/>
      <w:ind w:firstLine="200" w:firstLineChars="200"/>
      <w:jc w:val="left"/>
    </w:pPr>
    <w:rPr>
      <w:rFonts w:ascii="Book Antiqua" w:hAnsi="Book Antiqua"/>
      <w:kern w:val="0"/>
      <w:sz w:val="22"/>
      <w:szCs w:val="20"/>
    </w:rPr>
  </w:style>
  <w:style w:type="paragraph" w:customStyle="1" w:styleId="1555">
    <w:name w:val="Heading1 No Number"/>
    <w:basedOn w:val="1556"/>
    <w:next w:val="1"/>
    <w:unhideWhenUsed/>
    <w:qFormat/>
    <w:uiPriority w:val="99"/>
    <w:pPr>
      <w:keepLines w:val="0"/>
      <w:pageBreakBefore/>
      <w:pBdr>
        <w:bottom w:val="single" w:color="auto" w:sz="12" w:space="1"/>
      </w:pBdr>
      <w:tabs>
        <w:tab w:val="left" w:pos="432"/>
      </w:tabs>
      <w:adjustRightInd w:val="0"/>
      <w:spacing w:before="1600" w:after="800" w:line="240" w:lineRule="auto"/>
      <w:ind w:left="0" w:firstLine="0"/>
      <w:contextualSpacing/>
      <w:jc w:val="right"/>
    </w:pPr>
    <w:rPr>
      <w:rFonts w:hint="eastAsia" w:ascii="Book Antiqua" w:hAnsi="Book Antiqua" w:cs="Calibri"/>
      <w:b/>
      <w:bCs w:val="0"/>
      <w:sz w:val="44"/>
      <w:szCs w:val="22"/>
    </w:rPr>
  </w:style>
  <w:style w:type="paragraph" w:customStyle="1" w:styleId="1556">
    <w:name w:val="标题 11"/>
    <w:basedOn w:val="1"/>
    <w:next w:val="1"/>
    <w:qFormat/>
    <w:uiPriority w:val="99"/>
    <w:pPr>
      <w:keepNext/>
      <w:keepLines/>
      <w:tabs>
        <w:tab w:val="left" w:pos="432"/>
      </w:tabs>
      <w:spacing w:before="180" w:after="180" w:line="360" w:lineRule="auto"/>
      <w:ind w:left="900" w:hanging="420"/>
      <w:outlineLvl w:val="0"/>
    </w:pPr>
    <w:rPr>
      <w:rFonts w:ascii="Arial" w:hAnsi="Arial" w:eastAsia="黑体"/>
      <w:bCs/>
      <w:kern w:val="0"/>
      <w:sz w:val="32"/>
      <w:szCs w:val="44"/>
    </w:rPr>
  </w:style>
  <w:style w:type="character" w:customStyle="1" w:styleId="1557">
    <w:name w:val="宏文本 字符2"/>
    <w:basedOn w:val="141"/>
    <w:semiHidden/>
    <w:qFormat/>
    <w:uiPriority w:val="99"/>
    <w:rPr>
      <w:rFonts w:ascii="Courier New" w:hAnsi="Courier New" w:cs="Courier New"/>
      <w:kern w:val="2"/>
      <w:sz w:val="24"/>
      <w:szCs w:val="24"/>
    </w:rPr>
  </w:style>
  <w:style w:type="paragraph" w:customStyle="1" w:styleId="1558">
    <w:name w:val="*Body Single"/>
    <w:basedOn w:val="1518"/>
    <w:qFormat/>
    <w:uiPriority w:val="99"/>
    <w:pPr>
      <w:spacing w:after="0"/>
    </w:pPr>
  </w:style>
  <w:style w:type="paragraph" w:customStyle="1" w:styleId="1559">
    <w:name w:val="Style 正文 + Before:  0.6 line After:  0.6 line1"/>
    <w:basedOn w:val="1"/>
    <w:qFormat/>
    <w:uiPriority w:val="99"/>
    <w:pPr>
      <w:widowControl/>
      <w:jc w:val="left"/>
    </w:pPr>
    <w:rPr>
      <w:rFonts w:ascii="等线" w:hAnsi="等线" w:eastAsia="等线" w:cs="宋体"/>
      <w:sz w:val="28"/>
      <w:szCs w:val="20"/>
    </w:rPr>
  </w:style>
  <w:style w:type="paragraph" w:customStyle="1" w:styleId="1560">
    <w:name w:val="文章标题"/>
    <w:basedOn w:val="1"/>
    <w:next w:val="1"/>
    <w:qFormat/>
    <w:uiPriority w:val="99"/>
    <w:pPr>
      <w:spacing w:before="468" w:beforeLines="150" w:after="780" w:afterLines="250" w:line="360" w:lineRule="auto"/>
      <w:jc w:val="center"/>
    </w:pPr>
    <w:rPr>
      <w:rFonts w:ascii="Tahoma" w:hAnsi="Tahoma" w:eastAsia="黑体" w:cs="Tahoma"/>
      <w:sz w:val="48"/>
      <w:szCs w:val="44"/>
    </w:rPr>
  </w:style>
  <w:style w:type="paragraph" w:customStyle="1" w:styleId="1561">
    <w:name w:val="Normal Indent1"/>
    <w:basedOn w:val="1"/>
    <w:qFormat/>
    <w:uiPriority w:val="99"/>
    <w:pPr>
      <w:ind w:firstLine="420"/>
    </w:pPr>
    <w:rPr>
      <w:rFonts w:eastAsia="等线"/>
    </w:rPr>
  </w:style>
  <w:style w:type="paragraph" w:customStyle="1" w:styleId="1562">
    <w:name w:val="xl15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563">
    <w:name w:val="正文缩进1"/>
    <w:basedOn w:val="1"/>
    <w:qFormat/>
    <w:uiPriority w:val="99"/>
    <w:pPr>
      <w:ind w:firstLine="480"/>
    </w:pPr>
    <w:rPr>
      <w:rFonts w:cs="宋体"/>
      <w:sz w:val="24"/>
      <w:szCs w:val="20"/>
    </w:rPr>
  </w:style>
  <w:style w:type="paragraph" w:customStyle="1" w:styleId="1564">
    <w:name w:val="subhead"/>
    <w:qFormat/>
    <w:uiPriority w:val="99"/>
    <w:pPr>
      <w:spacing w:after="120" w:line="300" w:lineRule="exact"/>
    </w:pPr>
    <w:rPr>
      <w:rFonts w:ascii="Futura Hv" w:hAnsi="Futura Hv" w:eastAsia="宋体" w:cs="Times New Roman"/>
      <w:sz w:val="26"/>
      <w:lang w:val="en-US" w:eastAsia="en-US" w:bidi="ar-SA"/>
    </w:rPr>
  </w:style>
  <w:style w:type="paragraph" w:customStyle="1" w:styleId="1565">
    <w:name w:val="样式 样式 标题 2h2sect 1.2H22nd level2Header 2UNDERRUBRIK 1-2Head... +..."/>
    <w:basedOn w:val="1487"/>
    <w:qFormat/>
    <w:uiPriority w:val="99"/>
  </w:style>
  <w:style w:type="paragraph" w:customStyle="1" w:styleId="1566">
    <w:name w:val="表格文本编号1"/>
    <w:basedOn w:val="1"/>
    <w:qFormat/>
    <w:uiPriority w:val="99"/>
    <w:pPr>
      <w:numPr>
        <w:ilvl w:val="0"/>
        <w:numId w:val="42"/>
      </w:numPr>
      <w:adjustRightInd w:val="0"/>
      <w:spacing w:before="60" w:after="60"/>
      <w:contextualSpacing/>
      <w:jc w:val="left"/>
    </w:pPr>
    <w:rPr>
      <w:rFonts w:eastAsia="仿宋_GB2312"/>
      <w:kern w:val="0"/>
      <w:sz w:val="24"/>
    </w:rPr>
  </w:style>
  <w:style w:type="paragraph" w:customStyle="1" w:styleId="1567">
    <w:name w:val="13"/>
    <w:basedOn w:val="1"/>
    <w:qFormat/>
    <w:uiPriority w:val="99"/>
    <w:pPr>
      <w:spacing w:line="312" w:lineRule="exact"/>
      <w:ind w:left="1680" w:leftChars="600" w:hanging="420" w:hangingChars="200"/>
    </w:pPr>
    <w:rPr>
      <w:szCs w:val="20"/>
    </w:rPr>
  </w:style>
  <w:style w:type="paragraph" w:customStyle="1" w:styleId="1568">
    <w:name w:val="xl148"/>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569">
    <w:name w:val="TitlePage_Header"/>
    <w:basedOn w:val="1"/>
    <w:qFormat/>
    <w:uiPriority w:val="99"/>
    <w:pPr>
      <w:widowControl/>
      <w:spacing w:before="240" w:after="240" w:line="360" w:lineRule="auto"/>
      <w:ind w:left="3240" w:firstLine="432"/>
      <w:jc w:val="left"/>
    </w:pPr>
    <w:rPr>
      <w:rFonts w:ascii="Arial" w:hAnsi="Arial" w:eastAsia="仿宋_GB2312" w:cs="宋体"/>
      <w:b/>
      <w:bCs/>
      <w:kern w:val="0"/>
      <w:sz w:val="32"/>
      <w:szCs w:val="20"/>
      <w:lang w:val="en-GB" w:eastAsia="en-US"/>
    </w:rPr>
  </w:style>
  <w:style w:type="paragraph" w:customStyle="1" w:styleId="1570">
    <w:name w:val="文档结构图1"/>
    <w:basedOn w:val="1"/>
    <w:qFormat/>
    <w:uiPriority w:val="99"/>
    <w:pPr>
      <w:shd w:val="clear" w:color="auto" w:fill="000080"/>
      <w:adjustRightInd w:val="0"/>
      <w:contextualSpacing/>
      <w:jc w:val="left"/>
    </w:pPr>
    <w:rPr>
      <w:rFonts w:eastAsia="仿宋_GB2312"/>
      <w:kern w:val="0"/>
      <w:sz w:val="24"/>
    </w:rPr>
  </w:style>
  <w:style w:type="paragraph" w:customStyle="1" w:styleId="1571">
    <w:name w:val="Char3"/>
    <w:basedOn w:val="1"/>
    <w:qFormat/>
    <w:uiPriority w:val="99"/>
    <w:pPr>
      <w:spacing w:line="360" w:lineRule="auto"/>
      <w:ind w:firstLine="200" w:firstLineChars="200"/>
    </w:pPr>
    <w:rPr>
      <w:sz w:val="24"/>
    </w:rPr>
  </w:style>
  <w:style w:type="paragraph" w:customStyle="1" w:styleId="1572">
    <w:name w:val="CM4"/>
    <w:basedOn w:val="317"/>
    <w:next w:val="317"/>
    <w:qFormat/>
    <w:uiPriority w:val="99"/>
    <w:pPr>
      <w:spacing w:line="373" w:lineRule="atLeast"/>
    </w:pPr>
    <w:rPr>
      <w:rFonts w:ascii="Arial" w:hAnsi="Arial" w:eastAsia="宋体"/>
      <w:color w:val="auto"/>
    </w:rPr>
  </w:style>
  <w:style w:type="character" w:customStyle="1" w:styleId="1573">
    <w:name w:val="结束语 字符3"/>
    <w:basedOn w:val="141"/>
    <w:semiHidden/>
    <w:qFormat/>
    <w:uiPriority w:val="99"/>
    <w:rPr>
      <w:rFonts w:ascii="Times New Roman" w:hAnsi="Times New Roman"/>
      <w:kern w:val="2"/>
      <w:sz w:val="21"/>
      <w:szCs w:val="24"/>
    </w:rPr>
  </w:style>
  <w:style w:type="paragraph" w:customStyle="1" w:styleId="1574">
    <w:name w:val="中等深浅网格 27"/>
    <w:qFormat/>
    <w:uiPriority w:val="99"/>
    <w:rPr>
      <w:rFonts w:ascii="Calibri" w:hAnsi="Calibri" w:eastAsia="宋体" w:cs="Times New Roman"/>
      <w:sz w:val="22"/>
      <w:szCs w:val="22"/>
      <w:lang w:val="en-US" w:eastAsia="zh-CN" w:bidi="ar-SA"/>
    </w:rPr>
  </w:style>
  <w:style w:type="paragraph" w:customStyle="1" w:styleId="1575">
    <w:name w:val="xl109"/>
    <w:basedOn w:val="1"/>
    <w:qFormat/>
    <w:uiPriority w:val="99"/>
    <w:pPr>
      <w:widowControl/>
      <w:pBdr>
        <w:top w:val="single" w:color="auto" w:sz="4" w:space="0"/>
        <w:left w:val="single" w:color="auto" w:sz="4" w:space="16"/>
        <w:bottom w:val="single" w:color="auto" w:sz="4" w:space="0"/>
        <w:right w:val="single" w:color="auto" w:sz="4" w:space="0"/>
      </w:pBdr>
      <w:shd w:val="clear" w:color="000000" w:fill="C5BE97"/>
      <w:spacing w:before="100" w:beforeAutospacing="1" w:after="100" w:afterAutospacing="1"/>
      <w:ind w:firstLine="200" w:firstLineChars="200"/>
      <w:jc w:val="left"/>
      <w:textAlignment w:val="center"/>
    </w:pPr>
    <w:rPr>
      <w:rFonts w:ascii="微软雅黑" w:hAnsi="微软雅黑" w:eastAsia="微软雅黑" w:cs="宋体"/>
      <w:color w:val="000000"/>
      <w:kern w:val="0"/>
      <w:sz w:val="22"/>
      <w:szCs w:val="22"/>
    </w:rPr>
  </w:style>
  <w:style w:type="paragraph" w:customStyle="1" w:styleId="1576">
    <w:name w:val="Char Char Char Char1 Char Char Char Char Char Char Char Char Char Char Char1 Char Char Char1 Char Char Char1"/>
    <w:basedOn w:val="1"/>
    <w:qFormat/>
    <w:uiPriority w:val="99"/>
    <w:pPr>
      <w:ind w:firstLine="200" w:firstLineChars="200"/>
    </w:pPr>
    <w:rPr>
      <w:rFonts w:ascii="Tahoma" w:hAnsi="Tahoma"/>
      <w:szCs w:val="20"/>
    </w:rPr>
  </w:style>
  <w:style w:type="paragraph" w:customStyle="1" w:styleId="1577">
    <w:name w:val="xl16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宋体" w:hAnsi="宋体" w:cs="宋体"/>
      <w:kern w:val="0"/>
      <w:sz w:val="24"/>
    </w:rPr>
  </w:style>
  <w:style w:type="paragraph" w:customStyle="1" w:styleId="1578">
    <w:name w:val="xl116"/>
    <w:basedOn w:val="1"/>
    <w:qFormat/>
    <w:uiPriority w:val="99"/>
    <w:pPr>
      <w:widowControl/>
      <w:pBdr>
        <w:top w:val="single" w:color="auto" w:sz="8" w:space="0"/>
        <w:right w:val="single" w:color="auto" w:sz="4" w:space="0"/>
      </w:pBdr>
      <w:shd w:val="clear" w:color="000000" w:fill="C5BE97"/>
      <w:spacing w:before="100" w:beforeAutospacing="1" w:after="100" w:afterAutospacing="1"/>
      <w:ind w:firstLine="200" w:firstLineChars="200"/>
      <w:jc w:val="center"/>
      <w:textAlignment w:val="center"/>
    </w:pPr>
    <w:rPr>
      <w:rFonts w:ascii="宋体" w:hAnsi="宋体" w:cs="宋体"/>
      <w:b/>
      <w:bCs/>
      <w:color w:val="000000"/>
      <w:kern w:val="0"/>
      <w:sz w:val="24"/>
    </w:rPr>
  </w:style>
  <w:style w:type="paragraph" w:customStyle="1" w:styleId="1579">
    <w:name w:val="Body Indent All"/>
    <w:basedOn w:val="25"/>
    <w:qFormat/>
    <w:uiPriority w:val="99"/>
    <w:pPr>
      <w:spacing w:before="60" w:after="60" w:line="312" w:lineRule="auto"/>
      <w:ind w:left="482" w:firstLine="200" w:firstLineChars="200"/>
      <w:jc w:val="left"/>
    </w:pPr>
    <w:rPr>
      <w:rFonts w:ascii="Arial" w:hAnsi="Arial" w:eastAsia="黑体"/>
      <w:b w:val="0"/>
      <w:color w:val="auto"/>
      <w:sz w:val="24"/>
      <w:szCs w:val="20"/>
    </w:rPr>
  </w:style>
  <w:style w:type="paragraph" w:customStyle="1" w:styleId="1580">
    <w:name w:val="WW-Default"/>
    <w:qFormat/>
    <w:uiPriority w:val="99"/>
    <w:pPr>
      <w:widowControl w:val="0"/>
      <w:suppressAutoHyphens/>
      <w:autoSpaceDE w:val="0"/>
    </w:pPr>
    <w:rPr>
      <w:rFonts w:ascii="Interstate-Black" w:hAnsi="Interstate-Black" w:eastAsia="PMingLiU" w:cs="Times New Roman"/>
      <w:lang w:val="en-US" w:eastAsia="ar-SA" w:bidi="ar-SA"/>
    </w:rPr>
  </w:style>
  <w:style w:type="paragraph" w:customStyle="1" w:styleId="1581">
    <w:name w:val="次要显示"/>
    <w:basedOn w:val="1459"/>
    <w:qFormat/>
    <w:uiPriority w:val="99"/>
    <w:rPr>
      <w:color w:val="999999"/>
    </w:rPr>
  </w:style>
  <w:style w:type="paragraph" w:customStyle="1" w:styleId="1582">
    <w:name w:val="普通(Web)11"/>
    <w:basedOn w:val="1"/>
    <w:qFormat/>
    <w:uiPriority w:val="99"/>
    <w:pPr>
      <w:widowControl/>
      <w:ind w:firstLine="200" w:firstLineChars="200"/>
      <w:jc w:val="left"/>
    </w:pPr>
    <w:rPr>
      <w:rFonts w:ascii="宋体" w:hAnsi="宋体" w:cs="宋体"/>
      <w:kern w:val="0"/>
      <w:sz w:val="24"/>
    </w:rPr>
  </w:style>
  <w:style w:type="paragraph" w:customStyle="1" w:styleId="1583">
    <w:name w:val="修订3"/>
    <w:qFormat/>
    <w:uiPriority w:val="99"/>
    <w:rPr>
      <w:rFonts w:ascii="Times New Roman" w:hAnsi="Times New Roman" w:eastAsia="宋体" w:cs="Times New Roman"/>
      <w:kern w:val="2"/>
      <w:sz w:val="21"/>
      <w:szCs w:val="24"/>
      <w:lang w:val="en-US" w:eastAsia="zh-CN" w:bidi="ar-SA"/>
    </w:rPr>
  </w:style>
  <w:style w:type="paragraph" w:customStyle="1" w:styleId="1584">
    <w:name w:val="标题 21"/>
    <w:basedOn w:val="1"/>
    <w:next w:val="1"/>
    <w:qFormat/>
    <w:uiPriority w:val="99"/>
    <w:pPr>
      <w:keepNext/>
      <w:keepLines/>
      <w:tabs>
        <w:tab w:val="left" w:pos="576"/>
      </w:tabs>
      <w:spacing w:before="120" w:after="120" w:line="415" w:lineRule="auto"/>
      <w:ind w:left="840" w:hanging="420"/>
      <w:outlineLvl w:val="1"/>
    </w:pPr>
    <w:rPr>
      <w:rFonts w:ascii="Calibri" w:hAnsi="Calibri" w:eastAsia="黑体"/>
      <w:bCs/>
      <w:kern w:val="0"/>
      <w:sz w:val="28"/>
      <w:szCs w:val="32"/>
    </w:rPr>
  </w:style>
  <w:style w:type="paragraph" w:customStyle="1" w:styleId="1585">
    <w:name w:val="Char Char Char Char1 Char Char Char Char Char Char Char Char Char Char Char1 Char1 Char Char2 Char Char Char Char Char Char Char Char Char Char1"/>
    <w:basedOn w:val="1"/>
    <w:qFormat/>
    <w:uiPriority w:val="99"/>
    <w:pPr>
      <w:spacing w:line="360" w:lineRule="auto"/>
    </w:pPr>
    <w:rPr>
      <w:rFonts w:ascii="Tahoma" w:hAnsi="Tahoma" w:eastAsia="仿宋"/>
      <w:sz w:val="24"/>
      <w:szCs w:val="20"/>
    </w:rPr>
  </w:style>
  <w:style w:type="paragraph" w:customStyle="1" w:styleId="1586">
    <w:name w:val="Bullet"/>
    <w:basedOn w:val="25"/>
    <w:qFormat/>
    <w:uiPriority w:val="99"/>
    <w:pPr>
      <w:autoSpaceDE w:val="0"/>
      <w:autoSpaceDN w:val="0"/>
      <w:spacing w:before="150" w:after="60"/>
      <w:ind w:left="550" w:leftChars="350" w:right="357" w:hanging="200" w:hangingChars="200"/>
      <w:jc w:val="left"/>
    </w:pPr>
    <w:rPr>
      <w:rFonts w:ascii="宋体" w:hAnsi="宋体"/>
      <w:b w:val="0"/>
      <w:color w:val="auto"/>
      <w:spacing w:val="26"/>
      <w:position w:val="6"/>
      <w:sz w:val="24"/>
      <w:szCs w:val="20"/>
      <w:lang w:val="zh-CN" w:eastAsia="en-US"/>
    </w:rPr>
  </w:style>
  <w:style w:type="paragraph" w:customStyle="1" w:styleId="1587">
    <w:name w:val="文字标题"/>
    <w:basedOn w:val="1"/>
    <w:qFormat/>
    <w:uiPriority w:val="99"/>
    <w:pPr>
      <w:adjustRightInd w:val="0"/>
      <w:ind w:left="420" w:hanging="420"/>
      <w:contextualSpacing/>
      <w:jc w:val="left"/>
    </w:pPr>
    <w:rPr>
      <w:rFonts w:ascii="Calibri" w:hAnsi="Calibri" w:eastAsia="仿宋_GB2312"/>
      <w:b/>
      <w:bCs/>
      <w:kern w:val="0"/>
      <w:sz w:val="24"/>
    </w:rPr>
  </w:style>
  <w:style w:type="paragraph" w:customStyle="1" w:styleId="1588">
    <w:name w:val="公式"/>
    <w:basedOn w:val="852"/>
    <w:qFormat/>
    <w:uiPriority w:val="99"/>
    <w:pPr>
      <w:tabs>
        <w:tab w:val="center" w:pos="4706"/>
        <w:tab w:val="right" w:pos="9412"/>
      </w:tabs>
      <w:topLinePunct/>
      <w:spacing w:before="40" w:after="40" w:line="240" w:lineRule="auto"/>
      <w:ind w:firstLine="0"/>
    </w:pPr>
    <w:rPr>
      <w:rFonts w:ascii="Times New Roman" w:hAnsi="Times New Roman"/>
      <w:position w:val="-24"/>
      <w:szCs w:val="21"/>
    </w:rPr>
  </w:style>
  <w:style w:type="paragraph" w:customStyle="1" w:styleId="1589">
    <w:name w:val="样式 标题 2 + Times New Roman 四号 非加粗 段前: 5 磅 段后: 0 磅 行距: 固定值 20..."/>
    <w:basedOn w:val="5"/>
    <w:qFormat/>
    <w:uiPriority w:val="99"/>
    <w:pPr>
      <w:tabs>
        <w:tab w:val="clear" w:pos="576"/>
      </w:tabs>
      <w:spacing w:before="100" w:line="400" w:lineRule="exact"/>
      <w:ind w:left="567" w:hanging="567"/>
    </w:pPr>
    <w:rPr>
      <w:rFonts w:ascii="Times New Roman" w:hAnsi="Times New Roman" w:cs="宋体"/>
      <w:b w:val="0"/>
      <w:bCs w:val="0"/>
      <w:kern w:val="0"/>
      <w:sz w:val="28"/>
      <w:szCs w:val="20"/>
    </w:rPr>
  </w:style>
  <w:style w:type="paragraph" w:customStyle="1" w:styleId="1590">
    <w:name w:val="样式1 样式 标题 3 + 段前: 0.1 行 + 段前: 0.1 行"/>
    <w:basedOn w:val="1"/>
    <w:semiHidden/>
    <w:qFormat/>
    <w:uiPriority w:val="99"/>
    <w:pPr>
      <w:numPr>
        <w:ilvl w:val="0"/>
        <w:numId w:val="43"/>
      </w:numPr>
      <w:tabs>
        <w:tab w:val="left" w:pos="210"/>
        <w:tab w:val="left" w:pos="454"/>
        <w:tab w:val="left" w:pos="630"/>
        <w:tab w:val="clear" w:pos="360"/>
      </w:tabs>
      <w:snapToGrid w:val="0"/>
      <w:spacing w:line="276" w:lineRule="auto"/>
      <w:outlineLvl w:val="2"/>
    </w:pPr>
    <w:rPr>
      <w:rFonts w:eastAsia="黑体" w:cs="宋体"/>
      <w:bCs/>
      <w:szCs w:val="21"/>
    </w:rPr>
  </w:style>
  <w:style w:type="paragraph" w:customStyle="1" w:styleId="1591">
    <w:name w:val="Char Char Char Char1 Char Char Char Char Char Char Char Char Char Char Char1 Char Char Char1 Char Char Char1 Char"/>
    <w:basedOn w:val="1"/>
    <w:qFormat/>
    <w:uiPriority w:val="99"/>
    <w:pPr>
      <w:spacing w:line="360" w:lineRule="auto"/>
    </w:pPr>
    <w:rPr>
      <w:rFonts w:ascii="Tahoma" w:hAnsi="Tahoma" w:eastAsia="仿宋"/>
      <w:sz w:val="24"/>
      <w:szCs w:val="20"/>
    </w:rPr>
  </w:style>
  <w:style w:type="paragraph" w:customStyle="1" w:styleId="1592">
    <w:name w:val="Char Char Char Char Char Char Char Char Char Char Char Char Char Char"/>
    <w:basedOn w:val="27"/>
    <w:qFormat/>
    <w:uiPriority w:val="99"/>
    <w:pPr>
      <w:ind w:firstLine="200" w:firstLineChars="200"/>
    </w:pPr>
    <w:rPr>
      <w:rFonts w:ascii="Tahoma" w:hAnsi="Tahoma"/>
      <w:kern w:val="0"/>
      <w:sz w:val="20"/>
      <w:szCs w:val="21"/>
    </w:rPr>
  </w:style>
  <w:style w:type="paragraph" w:customStyle="1" w:styleId="1593">
    <w:name w:val="样式 标题 4三级H4bulletblbbPIM 44I4h4l4list 4mh1lModule h..."/>
    <w:basedOn w:val="7"/>
    <w:qFormat/>
    <w:uiPriority w:val="99"/>
    <w:pPr>
      <w:widowControl/>
      <w:tabs>
        <w:tab w:val="left" w:pos="420"/>
      </w:tabs>
      <w:spacing w:before="240" w:after="240" w:line="360" w:lineRule="auto"/>
      <w:ind w:left="959" w:hanging="420" w:firstLineChars="200"/>
    </w:pPr>
    <w:rPr>
      <w:rFonts w:ascii="Arial" w:hAnsi="Arial" w:eastAsia="宋体"/>
      <w:b w:val="0"/>
      <w:bCs w:val="0"/>
      <w:kern w:val="0"/>
      <w:sz w:val="24"/>
      <w:szCs w:val="20"/>
    </w:rPr>
  </w:style>
  <w:style w:type="paragraph" w:customStyle="1" w:styleId="1594">
    <w:name w:val="Char Char Char Char Char Char Char1"/>
    <w:basedOn w:val="1"/>
    <w:qFormat/>
    <w:uiPriority w:val="99"/>
    <w:pPr>
      <w:widowControl/>
      <w:adjustRightInd w:val="0"/>
      <w:spacing w:after="160" w:line="240" w:lineRule="exact"/>
      <w:contextualSpacing/>
      <w:jc w:val="left"/>
    </w:pPr>
    <w:rPr>
      <w:rFonts w:ascii="Verdana" w:hAnsi="Verdana" w:eastAsia="仿宋_GB2312"/>
      <w:kern w:val="0"/>
      <w:sz w:val="20"/>
      <w:szCs w:val="20"/>
      <w:lang w:eastAsia="en-US"/>
    </w:rPr>
  </w:style>
  <w:style w:type="paragraph" w:customStyle="1" w:styleId="1595">
    <w:name w:val="font8"/>
    <w:basedOn w:val="1"/>
    <w:qFormat/>
    <w:uiPriority w:val="99"/>
    <w:pPr>
      <w:widowControl/>
      <w:adjustRightInd w:val="0"/>
      <w:spacing w:before="100" w:beforeAutospacing="1" w:after="100" w:afterAutospacing="1"/>
      <w:contextualSpacing/>
      <w:jc w:val="left"/>
    </w:pPr>
    <w:rPr>
      <w:rFonts w:ascii="宋体" w:hAnsi="宋体" w:eastAsia="仿宋_GB2312" w:cs="宋体"/>
      <w:b/>
      <w:bCs/>
      <w:color w:val="000000"/>
      <w:kern w:val="0"/>
      <w:sz w:val="18"/>
      <w:szCs w:val="18"/>
    </w:rPr>
  </w:style>
  <w:style w:type="paragraph" w:customStyle="1" w:styleId="1596">
    <w:name w:val="工程建设条标题"/>
    <w:basedOn w:val="1597"/>
    <w:next w:val="207"/>
    <w:semiHidden/>
    <w:qFormat/>
    <w:uiPriority w:val="99"/>
    <w:pPr>
      <w:tabs>
        <w:tab w:val="left" w:pos="780"/>
      </w:tabs>
      <w:spacing w:before="0" w:after="0"/>
      <w:jc w:val="left"/>
      <w:outlineLvl w:val="3"/>
    </w:pPr>
    <w:rPr>
      <w:b w:val="0"/>
    </w:rPr>
  </w:style>
  <w:style w:type="paragraph" w:customStyle="1" w:styleId="1597">
    <w:name w:val="工程建设节标题"/>
    <w:basedOn w:val="1598"/>
    <w:next w:val="207"/>
    <w:semiHidden/>
    <w:qFormat/>
    <w:uiPriority w:val="99"/>
    <w:pPr>
      <w:tabs>
        <w:tab w:val="left" w:pos="780"/>
      </w:tabs>
      <w:spacing w:before="400" w:after="400" w:line="240" w:lineRule="auto"/>
      <w:outlineLvl w:val="2"/>
    </w:pPr>
    <w:rPr>
      <w:sz w:val="21"/>
    </w:rPr>
  </w:style>
  <w:style w:type="paragraph" w:customStyle="1" w:styleId="1598">
    <w:name w:val="工程建设章标题"/>
    <w:next w:val="207"/>
    <w:semiHidden/>
    <w:qFormat/>
    <w:uiPriority w:val="99"/>
    <w:pPr>
      <w:tabs>
        <w:tab w:val="left" w:pos="780"/>
      </w:tabs>
      <w:spacing w:before="640" w:after="560" w:line="480" w:lineRule="exact"/>
      <w:ind w:left="780" w:hanging="360"/>
      <w:jc w:val="center"/>
      <w:outlineLvl w:val="1"/>
    </w:pPr>
    <w:rPr>
      <w:rFonts w:ascii="黑体" w:hAnsi="Times New Roman" w:eastAsia="黑体" w:cs="Times New Roman"/>
      <w:b/>
      <w:sz w:val="28"/>
      <w:lang w:val="en-US" w:eastAsia="zh-CN" w:bidi="ar-SA"/>
    </w:rPr>
  </w:style>
  <w:style w:type="paragraph" w:customStyle="1" w:styleId="1599">
    <w:name w:val="式中"/>
    <w:next w:val="207"/>
    <w:semiHidden/>
    <w:qFormat/>
    <w:uiPriority w:val="99"/>
    <w:pPr>
      <w:tabs>
        <w:tab w:val="left" w:pos="210"/>
        <w:tab w:val="left" w:pos="1200"/>
      </w:tabs>
      <w:ind w:left="1200" w:hanging="360"/>
    </w:pPr>
    <w:rPr>
      <w:rFonts w:ascii="宋体" w:hAnsi="Times New Roman" w:eastAsia="宋体" w:cs="Times New Roman"/>
      <w:sz w:val="18"/>
      <w:lang w:val="en-US" w:eastAsia="zh-CN" w:bidi="ar-SA"/>
    </w:rPr>
  </w:style>
  <w:style w:type="paragraph" w:customStyle="1" w:styleId="1600">
    <w:name w:val="数字条目"/>
    <w:basedOn w:val="1"/>
    <w:unhideWhenUsed/>
    <w:qFormat/>
    <w:uiPriority w:val="99"/>
    <w:pPr>
      <w:numPr>
        <w:ilvl w:val="0"/>
        <w:numId w:val="44"/>
      </w:numPr>
      <w:tabs>
        <w:tab w:val="left" w:pos="960"/>
      </w:tabs>
      <w:adjustRightInd w:val="0"/>
      <w:contextualSpacing/>
      <w:jc w:val="left"/>
    </w:pPr>
    <w:rPr>
      <w:rFonts w:hint="eastAsia" w:ascii="宋体" w:hAnsi="宋体" w:eastAsia="仿宋_GB2312" w:cs="Calibri"/>
      <w:kern w:val="0"/>
      <w:sz w:val="24"/>
      <w:szCs w:val="22"/>
    </w:rPr>
  </w:style>
  <w:style w:type="paragraph" w:customStyle="1" w:styleId="1601">
    <w:name w:val="默认段落字体 Para Char"/>
    <w:basedOn w:val="1"/>
    <w:qFormat/>
    <w:uiPriority w:val="99"/>
    <w:pPr>
      <w:adjustRightInd w:val="0"/>
      <w:contextualSpacing/>
      <w:jc w:val="left"/>
    </w:pPr>
    <w:rPr>
      <w:rFonts w:ascii="Tahoma" w:hAnsi="Tahoma" w:eastAsia="仿宋_GB2312"/>
      <w:kern w:val="0"/>
      <w:sz w:val="24"/>
      <w:szCs w:val="20"/>
    </w:rPr>
  </w:style>
  <w:style w:type="paragraph" w:customStyle="1" w:styleId="1602">
    <w:name w:val="样式 样式  + 首行缩进:  2 字符 + 首行缩进:  2 字符 Char"/>
    <w:basedOn w:val="1"/>
    <w:qFormat/>
    <w:uiPriority w:val="99"/>
    <w:pPr>
      <w:spacing w:line="360" w:lineRule="auto"/>
      <w:ind w:firstLine="480" w:firstLineChars="200"/>
    </w:pPr>
    <w:rPr>
      <w:rFonts w:cs="宋体"/>
      <w:sz w:val="24"/>
      <w:szCs w:val="20"/>
    </w:rPr>
  </w:style>
  <w:style w:type="paragraph" w:customStyle="1" w:styleId="1603">
    <w:name w:val="五级无标题条"/>
    <w:basedOn w:val="1"/>
    <w:semiHidden/>
    <w:qFormat/>
    <w:uiPriority w:val="99"/>
    <w:pPr>
      <w:tabs>
        <w:tab w:val="left" w:pos="1108"/>
      </w:tabs>
      <w:ind w:left="1108" w:hanging="1080" w:firstLineChars="200"/>
    </w:pPr>
    <w:rPr>
      <w:rFonts w:ascii="黑体" w:eastAsia="黑体"/>
      <w:b/>
    </w:rPr>
  </w:style>
  <w:style w:type="paragraph" w:customStyle="1" w:styleId="1604">
    <w:name w:val="JH 2"/>
    <w:basedOn w:val="5"/>
    <w:qFormat/>
    <w:uiPriority w:val="99"/>
    <w:pPr>
      <w:keepLines w:val="0"/>
      <w:widowControl/>
      <w:tabs>
        <w:tab w:val="left" w:pos="-2449"/>
        <w:tab w:val="clear" w:pos="576"/>
      </w:tabs>
      <w:spacing w:line="240" w:lineRule="auto"/>
      <w:ind w:left="-2449" w:hanging="864"/>
    </w:pPr>
    <w:rPr>
      <w:rFonts w:ascii="Arial" w:hAnsi="Arial" w:eastAsia="宋体" w:cs="宋体"/>
      <w:i/>
      <w:kern w:val="0"/>
      <w:sz w:val="26"/>
      <w:szCs w:val="20"/>
    </w:rPr>
  </w:style>
  <w:style w:type="paragraph" w:customStyle="1" w:styleId="1605">
    <w:name w:val="xl69"/>
    <w:basedOn w:val="1"/>
    <w:qFormat/>
    <w:uiPriority w:val="99"/>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left"/>
    </w:pPr>
    <w:rPr>
      <w:rFonts w:ascii="宋体" w:hAnsi="宋体" w:cs="宋体"/>
      <w:kern w:val="0"/>
      <w:sz w:val="20"/>
      <w:szCs w:val="20"/>
    </w:rPr>
  </w:style>
  <w:style w:type="paragraph" w:customStyle="1" w:styleId="1606">
    <w:name w:val="表格文字"/>
    <w:basedOn w:val="1"/>
    <w:qFormat/>
    <w:uiPriority w:val="99"/>
    <w:pPr>
      <w:ind w:firstLine="200" w:firstLineChars="200"/>
      <w:jc w:val="left"/>
      <w:textAlignment w:val="top"/>
    </w:pPr>
    <w:rPr>
      <w:sz w:val="18"/>
    </w:rPr>
  </w:style>
  <w:style w:type="paragraph" w:customStyle="1" w:styleId="1607">
    <w:name w:val="样式 (中文) 仿宋_GB2312 加粗 倾斜 蓝色 段前: 6 磅 行距: 1.5 倍行距"/>
    <w:basedOn w:val="1"/>
    <w:qFormat/>
    <w:uiPriority w:val="99"/>
    <w:pPr>
      <w:widowControl/>
      <w:spacing w:before="120" w:after="120" w:line="360" w:lineRule="auto"/>
      <w:jc w:val="left"/>
    </w:pPr>
    <w:rPr>
      <w:rFonts w:eastAsia="仿宋_GB2312" w:cs="宋体"/>
      <w:b/>
      <w:bCs/>
      <w:i/>
      <w:iCs/>
      <w:color w:val="0000FF"/>
      <w:kern w:val="0"/>
      <w:sz w:val="24"/>
      <w:szCs w:val="20"/>
    </w:rPr>
  </w:style>
  <w:style w:type="paragraph" w:customStyle="1" w:styleId="1608">
    <w:name w:val="_Style 316"/>
    <w:basedOn w:val="1"/>
    <w:next w:val="1"/>
    <w:unhideWhenUsed/>
    <w:qFormat/>
    <w:uiPriority w:val="99"/>
    <w:pPr>
      <w:pBdr>
        <w:bottom w:val="single" w:color="auto" w:sz="6" w:space="1"/>
      </w:pBdr>
      <w:adjustRightInd w:val="0"/>
      <w:contextualSpacing/>
      <w:jc w:val="center"/>
    </w:pPr>
    <w:rPr>
      <w:rFonts w:ascii="Arial" w:hAnsi="Arial" w:eastAsia="仿宋_GB2312"/>
      <w:vanish/>
      <w:kern w:val="0"/>
      <w:sz w:val="16"/>
      <w:szCs w:val="16"/>
    </w:rPr>
  </w:style>
  <w:style w:type="paragraph" w:customStyle="1" w:styleId="1609">
    <w:name w:val="_Style 13"/>
    <w:basedOn w:val="1"/>
    <w:next w:val="2"/>
    <w:semiHidden/>
    <w:qFormat/>
    <w:uiPriority w:val="99"/>
    <w:pPr>
      <w:ind w:firstLine="420"/>
    </w:pPr>
    <w:rPr>
      <w:szCs w:val="20"/>
    </w:rPr>
  </w:style>
  <w:style w:type="paragraph" w:customStyle="1" w:styleId="1610">
    <w:name w:val="表格文本居左 + 加粗"/>
    <w:basedOn w:val="1"/>
    <w:next w:val="1"/>
    <w:qFormat/>
    <w:uiPriority w:val="99"/>
    <w:pPr>
      <w:adjustRightInd w:val="0"/>
      <w:spacing w:before="60" w:after="60"/>
      <w:contextualSpacing/>
      <w:jc w:val="left"/>
    </w:pPr>
    <w:rPr>
      <w:rFonts w:eastAsia="仿宋_GB2312"/>
      <w:b/>
      <w:kern w:val="0"/>
      <w:sz w:val="24"/>
    </w:rPr>
  </w:style>
  <w:style w:type="paragraph" w:customStyle="1" w:styleId="1611">
    <w:name w:val="Style Style Style 样式 标题 4 + 非倾斜 + Right:  1 ch + Right:  1 ch + Rig..."/>
    <w:basedOn w:val="1542"/>
    <w:qFormat/>
    <w:uiPriority w:val="99"/>
  </w:style>
  <w:style w:type="paragraph" w:customStyle="1" w:styleId="1612">
    <w:name w:val="网格表 31"/>
    <w:basedOn w:val="4"/>
    <w:next w:val="1"/>
    <w:unhideWhenUsed/>
    <w:qFormat/>
    <w:uiPriority w:val="39"/>
    <w:pPr>
      <w:widowControl/>
      <w:spacing w:before="480" w:line="276" w:lineRule="auto"/>
      <w:outlineLvl w:val="9"/>
    </w:pPr>
    <w:rPr>
      <w:rFonts w:ascii="Cambria" w:hAnsi="Cambria" w:eastAsia="宋体"/>
      <w:color w:val="365F91"/>
      <w:kern w:val="0"/>
      <w:lang w:val="zh-CN"/>
    </w:rPr>
  </w:style>
  <w:style w:type="paragraph" w:customStyle="1" w:styleId="1613">
    <w:name w:val="Char Char1"/>
    <w:basedOn w:val="1"/>
    <w:qFormat/>
    <w:uiPriority w:val="99"/>
    <w:pPr>
      <w:adjustRightInd w:val="0"/>
      <w:contextualSpacing/>
      <w:jc w:val="left"/>
    </w:pPr>
    <w:rPr>
      <w:rFonts w:eastAsia="仿宋_GB2312"/>
      <w:kern w:val="0"/>
      <w:sz w:val="24"/>
    </w:rPr>
  </w:style>
  <w:style w:type="paragraph" w:customStyle="1" w:styleId="1614">
    <w:name w:val="Bullet List 2"/>
    <w:basedOn w:val="1455"/>
    <w:qFormat/>
    <w:uiPriority w:val="99"/>
    <w:pPr>
      <w:tabs>
        <w:tab w:val="left" w:pos="1080"/>
        <w:tab w:val="clear" w:pos="852"/>
      </w:tabs>
      <w:spacing w:after="80"/>
      <w:ind w:left="1080" w:hanging="360"/>
      <w:jc w:val="left"/>
    </w:pPr>
    <w:rPr>
      <w:rFonts w:ascii="Verdana" w:hAnsi="Verdana"/>
      <w:kern w:val="28"/>
      <w:sz w:val="18"/>
      <w:szCs w:val="16"/>
    </w:rPr>
  </w:style>
  <w:style w:type="paragraph" w:customStyle="1" w:styleId="1615">
    <w:name w:val="网格表 35"/>
    <w:basedOn w:val="4"/>
    <w:next w:val="1"/>
    <w:unhideWhenUsed/>
    <w:qFormat/>
    <w:uiPriority w:val="39"/>
    <w:pPr>
      <w:widowControl/>
      <w:spacing w:before="480" w:line="276" w:lineRule="auto"/>
      <w:outlineLvl w:val="9"/>
    </w:pPr>
    <w:rPr>
      <w:rFonts w:ascii="Cambria" w:hAnsi="Cambria" w:eastAsia="宋体"/>
      <w:color w:val="365F91"/>
      <w:kern w:val="0"/>
    </w:rPr>
  </w:style>
  <w:style w:type="character" w:customStyle="1" w:styleId="1616">
    <w:name w:val="正文首行缩进 2 字符3"/>
    <w:basedOn w:val="180"/>
    <w:semiHidden/>
    <w:qFormat/>
    <w:uiPriority w:val="99"/>
    <w:rPr>
      <w:rFonts w:ascii="Times New Roman" w:hAnsi="Times New Roman"/>
      <w:kern w:val="2"/>
      <w:sz w:val="21"/>
      <w:szCs w:val="24"/>
    </w:rPr>
  </w:style>
  <w:style w:type="paragraph" w:customStyle="1" w:styleId="1617">
    <w:name w:val="CM20"/>
    <w:basedOn w:val="317"/>
    <w:next w:val="317"/>
    <w:qFormat/>
    <w:uiPriority w:val="99"/>
    <w:pPr>
      <w:spacing w:after="162"/>
    </w:pPr>
    <w:rPr>
      <w:rFonts w:ascii="Arial" w:hAnsi="Arial" w:eastAsia="宋体"/>
      <w:color w:val="auto"/>
    </w:rPr>
  </w:style>
  <w:style w:type="paragraph" w:customStyle="1" w:styleId="1618">
    <w:name w:val="正文表标题续表"/>
    <w:basedOn w:val="280"/>
    <w:next w:val="207"/>
    <w:semiHidden/>
    <w:qFormat/>
    <w:uiPriority w:val="99"/>
    <w:pPr>
      <w:widowControl w:val="0"/>
      <w:numPr>
        <w:numId w:val="0"/>
      </w:numPr>
      <w:tabs>
        <w:tab w:val="left" w:pos="420"/>
        <w:tab w:val="clear" w:pos="360"/>
      </w:tabs>
      <w:topLinePunct/>
      <w:spacing w:before="160" w:beforeLines="0" w:after="60" w:afterLines="0"/>
    </w:pPr>
    <w:rPr>
      <w:rFonts w:ascii="Times New Roman" w:cs="Arial"/>
      <w:b/>
      <w:kern w:val="2"/>
      <w:szCs w:val="21"/>
    </w:rPr>
  </w:style>
  <w:style w:type="paragraph" w:customStyle="1" w:styleId="1619">
    <w:name w:val="ibm-ind-link"/>
    <w:basedOn w:val="1"/>
    <w:qFormat/>
    <w:uiPriority w:val="99"/>
    <w:pPr>
      <w:widowControl/>
      <w:adjustRightInd w:val="0"/>
      <w:snapToGrid w:val="0"/>
      <w:spacing w:before="100" w:beforeLines="50" w:beforeAutospacing="1" w:after="100" w:afterLines="50" w:afterAutospacing="1" w:line="360" w:lineRule="auto"/>
      <w:ind w:left="-163" w:leftChars="-68" w:firstLine="480" w:firstLineChars="200"/>
      <w:jc w:val="left"/>
    </w:pPr>
    <w:rPr>
      <w:rFonts w:ascii="微软雅黑" w:hAnsi="微软雅黑" w:eastAsia="Times New Roman"/>
      <w:kern w:val="0"/>
      <w:sz w:val="24"/>
    </w:rPr>
  </w:style>
  <w:style w:type="paragraph" w:customStyle="1" w:styleId="1620">
    <w:name w:val="Char Char Char Char Char Char Char Char Char Char Char Char3"/>
    <w:basedOn w:val="1"/>
    <w:qFormat/>
    <w:uiPriority w:val="99"/>
    <w:pPr>
      <w:widowControl/>
      <w:spacing w:after="160" w:line="240" w:lineRule="exact"/>
      <w:ind w:firstLine="432"/>
      <w:jc w:val="center"/>
    </w:pPr>
    <w:rPr>
      <w:rFonts w:ascii="Verdana" w:hAnsi="Verdana" w:eastAsia="仿宋_GB2312" w:cs="宋体"/>
      <w:bCs/>
      <w:kern w:val="0"/>
      <w:sz w:val="20"/>
      <w:lang w:val="zh-CN" w:eastAsia="en-US"/>
    </w:rPr>
  </w:style>
  <w:style w:type="character" w:customStyle="1" w:styleId="1621">
    <w:name w:val="纯文本 字符3"/>
    <w:basedOn w:val="141"/>
    <w:semiHidden/>
    <w:qFormat/>
    <w:uiPriority w:val="99"/>
    <w:rPr>
      <w:rFonts w:hAnsi="Courier New" w:cs="Courier New" w:asciiTheme="minorEastAsia" w:eastAsiaTheme="minorEastAsia"/>
      <w:kern w:val="2"/>
      <w:sz w:val="21"/>
      <w:szCs w:val="24"/>
    </w:rPr>
  </w:style>
  <w:style w:type="character" w:customStyle="1" w:styleId="1622">
    <w:name w:val="HTML 地址 字符3"/>
    <w:basedOn w:val="141"/>
    <w:semiHidden/>
    <w:qFormat/>
    <w:uiPriority w:val="99"/>
    <w:rPr>
      <w:rFonts w:ascii="Times New Roman" w:hAnsi="Times New Roman"/>
      <w:i/>
      <w:iCs/>
      <w:kern w:val="2"/>
      <w:sz w:val="21"/>
      <w:szCs w:val="24"/>
    </w:rPr>
  </w:style>
  <w:style w:type="paragraph" w:customStyle="1" w:styleId="1623">
    <w:name w:val="Char Char1 Char Char Char Char Char Char Char Char Char Char Char Char Char Char Char"/>
    <w:basedOn w:val="1"/>
    <w:qFormat/>
    <w:uiPriority w:val="99"/>
    <w:pPr>
      <w:widowControl/>
      <w:spacing w:after="160" w:line="240" w:lineRule="exact"/>
      <w:ind w:firstLine="200" w:firstLineChars="200"/>
      <w:jc w:val="left"/>
    </w:pPr>
    <w:rPr>
      <w:rFonts w:ascii="Verdana" w:hAnsi="Verdana" w:eastAsia="仿宋_GB2312"/>
      <w:kern w:val="0"/>
      <w:sz w:val="30"/>
      <w:szCs w:val="30"/>
      <w:lang w:eastAsia="en-US"/>
    </w:rPr>
  </w:style>
  <w:style w:type="paragraph" w:customStyle="1" w:styleId="1624">
    <w:name w:val="bg"/>
    <w:basedOn w:val="1"/>
    <w:qFormat/>
    <w:uiPriority w:val="99"/>
    <w:pPr>
      <w:snapToGrid w:val="0"/>
      <w:spacing w:before="60" w:after="60"/>
      <w:ind w:firstLine="200" w:firstLineChars="200"/>
      <w:jc w:val="center"/>
    </w:pPr>
    <w:rPr>
      <w:sz w:val="18"/>
      <w:szCs w:val="18"/>
    </w:rPr>
  </w:style>
  <w:style w:type="paragraph" w:customStyle="1" w:styleId="1625">
    <w:name w:val="Pictures"/>
    <w:basedOn w:val="1"/>
    <w:qFormat/>
    <w:uiPriority w:val="99"/>
    <w:pPr>
      <w:widowControl/>
      <w:spacing w:before="120" w:after="120" w:line="360" w:lineRule="auto"/>
      <w:ind w:firstLine="200" w:firstLineChars="200"/>
      <w:jc w:val="center"/>
    </w:pPr>
    <w:rPr>
      <w:rFonts w:ascii="Arial" w:hAnsi="Arial" w:eastAsia="华文楷体"/>
      <w:kern w:val="0"/>
      <w:sz w:val="24"/>
      <w:szCs w:val="20"/>
    </w:rPr>
  </w:style>
  <w:style w:type="paragraph" w:customStyle="1" w:styleId="1626">
    <w:name w:val="CM10"/>
    <w:basedOn w:val="317"/>
    <w:next w:val="317"/>
    <w:qFormat/>
    <w:uiPriority w:val="99"/>
    <w:pPr>
      <w:spacing w:line="538" w:lineRule="atLeast"/>
    </w:pPr>
    <w:rPr>
      <w:rFonts w:ascii="Arial" w:hAnsi="Arial" w:eastAsia="宋体"/>
      <w:color w:val="auto"/>
    </w:rPr>
  </w:style>
  <w:style w:type="paragraph" w:customStyle="1" w:styleId="1627">
    <w:name w:val="Char2 Char Char Char Char Char"/>
    <w:basedOn w:val="1"/>
    <w:qFormat/>
    <w:uiPriority w:val="99"/>
    <w:pPr>
      <w:spacing w:line="360" w:lineRule="auto"/>
    </w:pPr>
    <w:rPr>
      <w:rFonts w:ascii="Tahoma" w:hAnsi="Tahoma" w:eastAsia="仿宋"/>
      <w:sz w:val="24"/>
      <w:szCs w:val="20"/>
    </w:rPr>
  </w:style>
  <w:style w:type="paragraph" w:customStyle="1" w:styleId="1628">
    <w:name w:val="xl159"/>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629">
    <w:name w:val="ph图片题注样式 宋体 小五 居中"/>
    <w:basedOn w:val="1"/>
    <w:qFormat/>
    <w:uiPriority w:val="99"/>
    <w:pPr>
      <w:adjustRightInd w:val="0"/>
      <w:contextualSpacing/>
      <w:jc w:val="center"/>
    </w:pPr>
    <w:rPr>
      <w:rFonts w:ascii="宋体" w:hAnsi="宋体" w:eastAsia="仿宋_GB2312" w:cs="宋体"/>
      <w:kern w:val="0"/>
      <w:sz w:val="18"/>
      <w:szCs w:val="20"/>
    </w:rPr>
  </w:style>
  <w:style w:type="paragraph" w:customStyle="1" w:styleId="1630">
    <w:name w:val="xl147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color w:val="000000"/>
      <w:kern w:val="0"/>
      <w:sz w:val="18"/>
      <w:szCs w:val="18"/>
    </w:rPr>
  </w:style>
  <w:style w:type="paragraph" w:customStyle="1" w:styleId="1631">
    <w:name w:val="Char2 Char Char Char Char Char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632">
    <w:name w:val="正文文本 21"/>
    <w:basedOn w:val="1"/>
    <w:qFormat/>
    <w:uiPriority w:val="99"/>
    <w:pPr>
      <w:adjustRightInd w:val="0"/>
      <w:spacing w:before="120" w:line="360" w:lineRule="auto"/>
      <w:ind w:firstLine="480" w:firstLineChars="200"/>
      <w:textAlignment w:val="baseline"/>
    </w:pPr>
    <w:rPr>
      <w:sz w:val="24"/>
      <w:szCs w:val="20"/>
    </w:rPr>
  </w:style>
  <w:style w:type="character" w:customStyle="1" w:styleId="1633">
    <w:name w:val="正文文本 3 字符3"/>
    <w:basedOn w:val="141"/>
    <w:semiHidden/>
    <w:qFormat/>
    <w:uiPriority w:val="99"/>
    <w:rPr>
      <w:rFonts w:ascii="Times New Roman" w:hAnsi="Times New Roman"/>
      <w:kern w:val="2"/>
      <w:sz w:val="16"/>
      <w:szCs w:val="16"/>
    </w:rPr>
  </w:style>
  <w:style w:type="paragraph" w:customStyle="1" w:styleId="1634">
    <w:name w:val="_Style 3"/>
    <w:basedOn w:val="1"/>
    <w:qFormat/>
    <w:uiPriority w:val="99"/>
    <w:pPr>
      <w:ind w:firstLine="420" w:firstLineChars="200"/>
    </w:pPr>
    <w:rPr>
      <w:szCs w:val="20"/>
    </w:rPr>
  </w:style>
  <w:style w:type="paragraph" w:customStyle="1" w:styleId="1635">
    <w:name w:val="p16"/>
    <w:basedOn w:val="1"/>
    <w:qFormat/>
    <w:uiPriority w:val="0"/>
    <w:pPr>
      <w:widowControl/>
      <w:ind w:firstLine="420"/>
    </w:pPr>
    <w:rPr>
      <w:rFonts w:ascii="宋体" w:hAnsi="宋体"/>
      <w:b/>
      <w:kern w:val="0"/>
      <w:szCs w:val="20"/>
    </w:rPr>
  </w:style>
  <w:style w:type="paragraph" w:customStyle="1" w:styleId="1636">
    <w:name w:val="heading 6H6PIM 6Bullet listBOD 4 6ALT6hs"/>
    <w:basedOn w:val="1"/>
    <w:next w:val="1"/>
    <w:qFormat/>
    <w:uiPriority w:val="99"/>
    <w:pPr>
      <w:keepNext/>
      <w:keepLines/>
      <w:widowControl/>
      <w:numPr>
        <w:ilvl w:val="5"/>
        <w:numId w:val="39"/>
      </w:numPr>
      <w:spacing w:before="120" w:after="120" w:line="360" w:lineRule="auto"/>
      <w:outlineLvl w:val="5"/>
    </w:pPr>
    <w:rPr>
      <w:rFonts w:eastAsia="Times New Roman"/>
      <w:b/>
      <w:kern w:val="0"/>
      <w:szCs w:val="21"/>
    </w:rPr>
  </w:style>
  <w:style w:type="paragraph" w:customStyle="1" w:styleId="1637">
    <w:name w:val="xl77"/>
    <w:basedOn w:val="1"/>
    <w:qFormat/>
    <w:uiPriority w:val="99"/>
    <w:pPr>
      <w:widowControl/>
      <w:pBdr>
        <w:left w:val="single" w:color="000000" w:sz="8" w:space="0"/>
        <w:bottom w:val="single" w:color="000000" w:sz="8" w:space="0"/>
        <w:right w:val="single" w:color="000000" w:sz="8" w:space="0"/>
      </w:pBdr>
      <w:shd w:val="clear" w:color="000000" w:fill="BFBFBF"/>
      <w:adjustRightInd w:val="0"/>
      <w:spacing w:before="100" w:beforeAutospacing="1" w:after="100" w:afterAutospacing="1"/>
      <w:contextualSpacing/>
      <w:jc w:val="center"/>
      <w:textAlignment w:val="center"/>
    </w:pPr>
    <w:rPr>
      <w:rFonts w:ascii="宋体" w:hAnsi="宋体" w:eastAsia="仿宋_GB2312" w:cs="宋体"/>
      <w:kern w:val="0"/>
      <w:sz w:val="18"/>
      <w:szCs w:val="18"/>
    </w:rPr>
  </w:style>
  <w:style w:type="paragraph" w:customStyle="1" w:styleId="1638">
    <w:name w:val="序号标题"/>
    <w:basedOn w:val="1"/>
    <w:next w:val="1"/>
    <w:qFormat/>
    <w:uiPriority w:val="99"/>
    <w:pPr>
      <w:tabs>
        <w:tab w:val="left" w:pos="420"/>
      </w:tabs>
      <w:spacing w:before="120" w:after="120"/>
      <w:ind w:left="420" w:hanging="420" w:firstLineChars="200"/>
    </w:pPr>
    <w:rPr>
      <w:b/>
      <w:szCs w:val="21"/>
    </w:rPr>
  </w:style>
  <w:style w:type="paragraph" w:customStyle="1" w:styleId="1639">
    <w:name w:val="Char Char Char Char1 Char Char Char Char Char Char Char Char Char Char Char Char Char Char Char Char Char Char Char Char Char"/>
    <w:basedOn w:val="1"/>
    <w:qFormat/>
    <w:uiPriority w:val="99"/>
    <w:pPr>
      <w:ind w:right="100" w:rightChars="100" w:firstLine="480" w:firstLineChars="200"/>
    </w:pPr>
    <w:rPr>
      <w:szCs w:val="20"/>
    </w:rPr>
  </w:style>
  <w:style w:type="paragraph" w:customStyle="1" w:styleId="1640">
    <w:name w:val="Bulleting First Indent 1"/>
    <w:basedOn w:val="87"/>
    <w:qFormat/>
    <w:uiPriority w:val="99"/>
    <w:pPr>
      <w:tabs>
        <w:tab w:val="left" w:pos="840"/>
      </w:tabs>
      <w:spacing w:before="20" w:after="20" w:line="300" w:lineRule="auto"/>
      <w:ind w:left="840" w:hanging="420" w:firstLineChars="200"/>
    </w:pPr>
    <w:rPr>
      <w:rFonts w:ascii="Tahoma" w:hAnsi="Tahoma"/>
      <w:color w:val="auto"/>
      <w:sz w:val="21"/>
      <w:szCs w:val="21"/>
    </w:rPr>
  </w:style>
  <w:style w:type="paragraph" w:customStyle="1" w:styleId="1641">
    <w:name w:val="txt14"/>
    <w:basedOn w:val="1"/>
    <w:qFormat/>
    <w:uiPriority w:val="99"/>
    <w:pPr>
      <w:widowControl/>
      <w:wordWrap w:val="0"/>
      <w:spacing w:before="100" w:beforeAutospacing="1" w:after="100" w:afterAutospacing="1"/>
      <w:ind w:firstLine="200" w:firstLineChars="200"/>
      <w:jc w:val="left"/>
    </w:pPr>
    <w:rPr>
      <w:rFonts w:ascii="宋体" w:hAnsi="宋体"/>
      <w:color w:val="333333"/>
      <w:kern w:val="0"/>
      <w:sz w:val="18"/>
      <w:szCs w:val="18"/>
    </w:rPr>
  </w:style>
  <w:style w:type="character" w:customStyle="1" w:styleId="1642">
    <w:name w:val="签名 字符3"/>
    <w:basedOn w:val="141"/>
    <w:semiHidden/>
    <w:qFormat/>
    <w:uiPriority w:val="99"/>
    <w:rPr>
      <w:rFonts w:ascii="Times New Roman" w:hAnsi="Times New Roman"/>
      <w:kern w:val="2"/>
      <w:sz w:val="21"/>
      <w:szCs w:val="24"/>
    </w:rPr>
  </w:style>
  <w:style w:type="paragraph" w:customStyle="1" w:styleId="1643">
    <w:name w:val="xl129"/>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color w:val="000000"/>
      <w:kern w:val="0"/>
      <w:sz w:val="24"/>
    </w:rPr>
  </w:style>
  <w:style w:type="paragraph" w:customStyle="1" w:styleId="1644">
    <w:name w:val="style35"/>
    <w:basedOn w:val="1"/>
    <w:qFormat/>
    <w:uiPriority w:val="99"/>
    <w:pPr>
      <w:widowControl/>
      <w:spacing w:before="100" w:beforeAutospacing="1" w:after="100" w:afterAutospacing="1"/>
      <w:ind w:firstLine="200" w:firstLineChars="200"/>
      <w:jc w:val="left"/>
    </w:pPr>
    <w:rPr>
      <w:rFonts w:ascii="宋体" w:hAnsi="宋体" w:cs="宋体"/>
      <w:kern w:val="0"/>
      <w:sz w:val="18"/>
      <w:szCs w:val="18"/>
    </w:rPr>
  </w:style>
  <w:style w:type="paragraph" w:customStyle="1" w:styleId="1645">
    <w:name w:val="Text 1"/>
    <w:basedOn w:val="325"/>
    <w:qFormat/>
    <w:uiPriority w:val="99"/>
    <w:pPr>
      <w:overflowPunct w:val="0"/>
      <w:autoSpaceDE w:val="0"/>
      <w:autoSpaceDN w:val="0"/>
      <w:adjustRightInd w:val="0"/>
      <w:spacing w:line="360" w:lineRule="auto"/>
      <w:jc w:val="left"/>
      <w:textAlignment w:val="baseline"/>
    </w:pPr>
    <w:rPr>
      <w:rFonts w:ascii="Arial" w:hAnsi="Arial" w:eastAsia="仿宋"/>
      <w:sz w:val="22"/>
      <w:lang w:eastAsia="zh-CN"/>
    </w:rPr>
  </w:style>
  <w:style w:type="paragraph" w:customStyle="1" w:styleId="1646">
    <w:name w:val="style2"/>
    <w:basedOn w:val="1"/>
    <w:qFormat/>
    <w:uiPriority w:val="99"/>
    <w:pPr>
      <w:widowControl/>
      <w:spacing w:before="100" w:beforeAutospacing="1" w:after="100" w:afterAutospacing="1"/>
      <w:ind w:firstLine="200" w:firstLineChars="200"/>
      <w:jc w:val="left"/>
    </w:pPr>
    <w:rPr>
      <w:rFonts w:ascii="宋体" w:hAnsi="宋体" w:cs="宋体"/>
      <w:color w:val="FFFFFF"/>
      <w:kern w:val="0"/>
      <w:sz w:val="24"/>
    </w:rPr>
  </w:style>
  <w:style w:type="paragraph" w:customStyle="1" w:styleId="1647">
    <w:name w:val="xl13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1648">
    <w:name w:val="xl33"/>
    <w:basedOn w:val="1"/>
    <w:semiHidden/>
    <w:qFormat/>
    <w:uiPriority w:val="99"/>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color w:val="000000"/>
      <w:kern w:val="0"/>
      <w:sz w:val="16"/>
      <w:szCs w:val="16"/>
    </w:rPr>
  </w:style>
  <w:style w:type="character" w:customStyle="1" w:styleId="1649">
    <w:name w:val="正文文本缩进 2 字符3"/>
    <w:basedOn w:val="141"/>
    <w:semiHidden/>
    <w:qFormat/>
    <w:uiPriority w:val="99"/>
    <w:rPr>
      <w:rFonts w:ascii="Times New Roman" w:hAnsi="Times New Roman"/>
      <w:kern w:val="2"/>
      <w:sz w:val="21"/>
      <w:szCs w:val="24"/>
    </w:rPr>
  </w:style>
  <w:style w:type="paragraph" w:customStyle="1" w:styleId="1650">
    <w:name w:val="MM Topic 1"/>
    <w:basedOn w:val="4"/>
    <w:qFormat/>
    <w:uiPriority w:val="99"/>
    <w:pPr>
      <w:tabs>
        <w:tab w:val="left" w:pos="425"/>
      </w:tabs>
      <w:spacing w:beforeLines="50" w:afterLines="50" w:line="578" w:lineRule="auto"/>
      <w:ind w:left="780" w:hanging="360"/>
    </w:pPr>
    <w:rPr>
      <w:rFonts w:ascii="Times New Roman" w:hAnsi="Times New Roman" w:eastAsia="宋体"/>
      <w:sz w:val="44"/>
      <w:szCs w:val="44"/>
    </w:rPr>
  </w:style>
  <w:style w:type="paragraph" w:customStyle="1" w:styleId="1651">
    <w:name w:val="样式 表格文本居左 + 居中 左侧:  0.2 厘米 首行缩进:  0.99 厘米 右侧:  0.2 厘米"/>
    <w:basedOn w:val="977"/>
    <w:qFormat/>
    <w:uiPriority w:val="99"/>
    <w:pPr>
      <w:widowControl/>
      <w:ind w:left="113" w:right="113"/>
      <w:jc w:val="center"/>
    </w:pPr>
    <w:rPr>
      <w:kern w:val="2"/>
    </w:rPr>
  </w:style>
  <w:style w:type="paragraph" w:customStyle="1" w:styleId="1652">
    <w:name w:val="Table Title 1"/>
    <w:next w:val="1"/>
    <w:qFormat/>
    <w:uiPriority w:val="99"/>
    <w:pPr>
      <w:widowControl w:val="0"/>
      <w:autoSpaceDE w:val="0"/>
      <w:autoSpaceDN w:val="0"/>
      <w:adjustRightInd w:val="0"/>
      <w:spacing w:before="80" w:after="80"/>
      <w:ind w:left="180" w:right="270"/>
    </w:pPr>
    <w:rPr>
      <w:rFonts w:ascii="Times New Roman" w:hAnsi="Times New Roman" w:eastAsia="宋体" w:cs="Times New Roman"/>
      <w:b/>
      <w:bCs/>
      <w:sz w:val="18"/>
      <w:szCs w:val="18"/>
      <w:u w:val="single"/>
      <w:lang w:val="en-US" w:eastAsia="zh-CN" w:bidi="ar-SA"/>
    </w:rPr>
  </w:style>
  <w:style w:type="paragraph" w:customStyle="1" w:styleId="1653">
    <w:name w:val="页脚 New"/>
    <w:basedOn w:val="1"/>
    <w:qFormat/>
    <w:uiPriority w:val="99"/>
    <w:pPr>
      <w:tabs>
        <w:tab w:val="center" w:pos="4153"/>
        <w:tab w:val="right" w:pos="8306"/>
      </w:tabs>
      <w:snapToGrid w:val="0"/>
      <w:jc w:val="left"/>
    </w:pPr>
    <w:rPr>
      <w:sz w:val="18"/>
      <w:szCs w:val="20"/>
    </w:rPr>
  </w:style>
  <w:style w:type="paragraph" w:customStyle="1" w:styleId="1654">
    <w:name w:val="表格2"/>
    <w:basedOn w:val="1"/>
    <w:qFormat/>
    <w:uiPriority w:val="99"/>
    <w:pPr>
      <w:spacing w:before="62" w:beforeLines="20" w:after="62" w:afterLines="20"/>
      <w:ind w:firstLine="200" w:firstLineChars="200"/>
    </w:pPr>
    <w:rPr>
      <w:rFonts w:ascii="宋体" w:hAnsi="宋体"/>
    </w:rPr>
  </w:style>
  <w:style w:type="paragraph" w:customStyle="1" w:styleId="1655">
    <w:name w:val="xl27"/>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val="0"/>
      <w:snapToGrid w:val="0"/>
      <w:spacing w:before="100" w:beforeLines="50" w:beforeAutospacing="1" w:after="100" w:afterLines="50" w:afterAutospacing="1" w:line="360" w:lineRule="auto"/>
      <w:ind w:left="-163" w:leftChars="-68" w:firstLine="480" w:firstLineChars="200"/>
      <w:jc w:val="left"/>
    </w:pPr>
    <w:rPr>
      <w:rFonts w:ascii="Arial" w:hAnsi="Arial" w:eastAsia="微软雅黑" w:cs="Arial"/>
      <w:b/>
      <w:bCs/>
      <w:color w:val="000080"/>
      <w:kern w:val="0"/>
      <w:sz w:val="24"/>
    </w:rPr>
  </w:style>
  <w:style w:type="paragraph" w:customStyle="1" w:styleId="1656">
    <w:name w:val="Char1 Char Char1 Char"/>
    <w:basedOn w:val="1"/>
    <w:qFormat/>
    <w:uiPriority w:val="99"/>
    <w:pPr>
      <w:ind w:firstLine="200" w:firstLineChars="200"/>
    </w:pPr>
    <w:rPr>
      <w:rFonts w:ascii="Tahoma" w:hAnsi="Tahoma"/>
    </w:rPr>
  </w:style>
  <w:style w:type="character" w:customStyle="1" w:styleId="1657">
    <w:name w:val="信息标题 字符3"/>
    <w:basedOn w:val="141"/>
    <w:semiHidden/>
    <w:qFormat/>
    <w:uiPriority w:val="99"/>
    <w:rPr>
      <w:rFonts w:asciiTheme="majorHAnsi" w:hAnsiTheme="majorHAnsi" w:eastAsiaTheme="majorEastAsia" w:cstheme="majorBidi"/>
      <w:kern w:val="2"/>
      <w:sz w:val="24"/>
      <w:szCs w:val="24"/>
      <w:shd w:val="pct20" w:color="auto" w:fill="auto"/>
    </w:rPr>
  </w:style>
  <w:style w:type="paragraph" w:customStyle="1" w:styleId="1658">
    <w:name w:val="样式 ph 图表目录头"/>
    <w:basedOn w:val="1"/>
    <w:qFormat/>
    <w:uiPriority w:val="99"/>
    <w:pPr>
      <w:adjustRightInd w:val="0"/>
      <w:contextualSpacing/>
      <w:jc w:val="center"/>
    </w:pPr>
    <w:rPr>
      <w:rFonts w:ascii="Calibri" w:hAnsi="Calibri" w:eastAsia="仿宋_GB2312" w:cs="宋体"/>
      <w:kern w:val="0"/>
      <w:sz w:val="32"/>
      <w:szCs w:val="20"/>
    </w:rPr>
  </w:style>
  <w:style w:type="paragraph" w:customStyle="1" w:styleId="1659">
    <w:name w:val="插图题注"/>
    <w:next w:val="1"/>
    <w:unhideWhenUsed/>
    <w:qFormat/>
    <w:uiPriority w:val="99"/>
    <w:pPr>
      <w:numPr>
        <w:ilvl w:val="7"/>
        <w:numId w:val="45"/>
      </w:numPr>
      <w:spacing w:afterLines="100"/>
      <w:jc w:val="center"/>
    </w:pPr>
    <w:rPr>
      <w:rFonts w:hint="eastAsia" w:ascii="Arial" w:hAnsi="Arial" w:eastAsia="宋体" w:cs="Calibri"/>
      <w:sz w:val="18"/>
      <w:lang w:val="en-US" w:eastAsia="zh-CN" w:bidi="ar-SA"/>
    </w:rPr>
  </w:style>
  <w:style w:type="paragraph" w:customStyle="1" w:styleId="1660">
    <w:name w:val="xl49"/>
    <w:basedOn w:val="1"/>
    <w:semiHidden/>
    <w:qFormat/>
    <w:uiPriority w:val="99"/>
    <w:pPr>
      <w:widowControl/>
      <w:pBdr>
        <w:left w:val="single" w:color="auto" w:sz="4" w:space="0"/>
        <w:right w:val="single" w:color="auto" w:sz="4" w:space="0"/>
      </w:pBdr>
      <w:spacing w:before="100" w:beforeAutospacing="1" w:after="100" w:afterAutospacing="1"/>
      <w:ind w:firstLine="200" w:firstLineChars="200"/>
      <w:jc w:val="center"/>
      <w:textAlignment w:val="center"/>
    </w:pPr>
    <w:rPr>
      <w:kern w:val="0"/>
      <w:sz w:val="16"/>
      <w:szCs w:val="16"/>
    </w:rPr>
  </w:style>
  <w:style w:type="paragraph" w:customStyle="1" w:styleId="1661">
    <w:name w:val="中文正文"/>
    <w:qFormat/>
    <w:uiPriority w:val="99"/>
    <w:pPr>
      <w:spacing w:after="156" w:afterLines="50"/>
    </w:pPr>
    <w:rPr>
      <w:rFonts w:ascii="Times New Roman" w:hAnsi="Times New Roman" w:eastAsia="宋体" w:cs="Times New Roman"/>
      <w:sz w:val="24"/>
      <w:szCs w:val="22"/>
      <w:lang w:val="en-US" w:eastAsia="zh-CN" w:bidi="ar-SA"/>
    </w:rPr>
  </w:style>
  <w:style w:type="paragraph" w:customStyle="1" w:styleId="1662">
    <w:name w:val="Heading 1 - Not in TOC"/>
    <w:basedOn w:val="4"/>
    <w:next w:val="1"/>
    <w:qFormat/>
    <w:uiPriority w:val="99"/>
    <w:pPr>
      <w:pageBreakBefore/>
      <w:pBdr>
        <w:top w:val="single" w:color="FFFFFF" w:sz="48" w:space="3"/>
        <w:left w:val="single" w:color="FFFFFF" w:sz="6" w:space="3"/>
        <w:bottom w:val="single" w:color="FFFFFF" w:sz="6" w:space="3"/>
      </w:pBdr>
      <w:shd w:val="clear" w:color="auto" w:fill="003366"/>
      <w:tabs>
        <w:tab w:val="left" w:pos="570"/>
      </w:tabs>
      <w:spacing w:line="240" w:lineRule="atLeast"/>
      <w:ind w:left="570" w:hanging="420"/>
    </w:pPr>
    <w:rPr>
      <w:rFonts w:ascii="Arial Bold" w:hAnsi="Arial Bold" w:eastAsia="宋体" w:cs="Arial"/>
      <w:spacing w:val="10"/>
      <w:kern w:val="20"/>
      <w:position w:val="8"/>
      <w:sz w:val="32"/>
      <w:szCs w:val="32"/>
      <w:lang w:val="zh-CN" w:eastAsia="en-US"/>
    </w:rPr>
  </w:style>
  <w:style w:type="paragraph" w:customStyle="1" w:styleId="1663">
    <w:name w:val="注释样式"/>
    <w:next w:val="1"/>
    <w:qFormat/>
    <w:uiPriority w:val="2"/>
    <w:pPr>
      <w:numPr>
        <w:ilvl w:val="0"/>
        <w:numId w:val="46"/>
      </w:numPr>
      <w:spacing w:line="440" w:lineRule="exact"/>
      <w:ind w:left="360" w:right="210" w:rightChars="100" w:hanging="360"/>
    </w:pPr>
    <w:rPr>
      <w:rFonts w:ascii="Calibri" w:hAnsi="Calibri" w:eastAsia="楷体" w:cs="Calibri"/>
      <w:i/>
      <w:color w:val="00B050"/>
      <w:kern w:val="2"/>
      <w:sz w:val="28"/>
      <w:szCs w:val="24"/>
      <w:lang w:val="en-US" w:eastAsia="zh-CN" w:bidi="ar-SA"/>
    </w:rPr>
  </w:style>
  <w:style w:type="paragraph" w:customStyle="1" w:styleId="1664">
    <w:name w:val="Style Heading 2 + 宋体 Not Italic"/>
    <w:basedOn w:val="5"/>
    <w:qFormat/>
    <w:uiPriority w:val="99"/>
    <w:pPr>
      <w:keepLines w:val="0"/>
      <w:widowControl/>
      <w:tabs>
        <w:tab w:val="clear" w:pos="576"/>
      </w:tabs>
      <w:adjustRightInd w:val="0"/>
      <w:spacing w:before="240" w:after="100" w:afterAutospacing="1" w:line="240" w:lineRule="atLeast"/>
    </w:pPr>
    <w:rPr>
      <w:rFonts w:ascii="Arial" w:hAnsi="Arial"/>
      <w:i/>
      <w:color w:val="000000"/>
      <w:kern w:val="0"/>
      <w:sz w:val="28"/>
      <w:szCs w:val="28"/>
    </w:rPr>
  </w:style>
  <w:style w:type="paragraph" w:customStyle="1" w:styleId="1665">
    <w:name w:val="1级标题"/>
    <w:basedOn w:val="4"/>
    <w:qFormat/>
    <w:uiPriority w:val="99"/>
    <w:pPr>
      <w:pageBreakBefore/>
      <w:tabs>
        <w:tab w:val="left" w:pos="425"/>
      </w:tabs>
      <w:spacing w:line="360" w:lineRule="auto"/>
      <w:ind w:left="425" w:hanging="425"/>
    </w:pPr>
    <w:rPr>
      <w:rFonts w:ascii="宋体" w:hAnsi="宋体" w:eastAsia="宋体"/>
      <w:color w:val="000000"/>
      <w:sz w:val="44"/>
      <w:szCs w:val="44"/>
    </w:rPr>
  </w:style>
  <w:style w:type="paragraph" w:customStyle="1" w:styleId="1666">
    <w:name w:val="封面作者"/>
    <w:basedOn w:val="1"/>
    <w:next w:val="1"/>
    <w:qFormat/>
    <w:uiPriority w:val="99"/>
    <w:pPr>
      <w:spacing w:line="360" w:lineRule="auto"/>
      <w:jc w:val="right"/>
    </w:pPr>
    <w:rPr>
      <w:rFonts w:ascii="Arial" w:hAnsi="Arial" w:eastAsia="仿宋"/>
      <w:b/>
      <w:sz w:val="32"/>
    </w:rPr>
  </w:style>
  <w:style w:type="paragraph" w:customStyle="1" w:styleId="1667">
    <w:name w:val="列项——"/>
    <w:semiHidden/>
    <w:qFormat/>
    <w:uiPriority w:val="99"/>
    <w:pPr>
      <w:widowControl w:val="0"/>
      <w:tabs>
        <w:tab w:val="left" w:pos="360"/>
        <w:tab w:val="left" w:pos="854"/>
      </w:tabs>
      <w:ind w:left="200" w:leftChars="200" w:hanging="200" w:hangingChars="200"/>
      <w:jc w:val="both"/>
    </w:pPr>
    <w:rPr>
      <w:rFonts w:ascii="宋体" w:hAnsi="Times New Roman" w:eastAsia="宋体" w:cs="Times New Roman"/>
      <w:sz w:val="21"/>
      <w:lang w:val="en-US" w:eastAsia="zh-CN" w:bidi="ar-SA"/>
    </w:rPr>
  </w:style>
  <w:style w:type="paragraph" w:customStyle="1" w:styleId="1668">
    <w:name w:val="ymtitle"/>
    <w:basedOn w:val="1669"/>
    <w:qFormat/>
    <w:uiPriority w:val="99"/>
    <w:pPr>
      <w:spacing w:before="120" w:after="120" w:line="480" w:lineRule="atLeast"/>
      <w:ind w:firstLine="504"/>
      <w:jc w:val="both"/>
    </w:pPr>
    <w:rPr>
      <w:rFonts w:hAnsi="宋体"/>
      <w:b/>
      <w:spacing w:val="0"/>
    </w:rPr>
  </w:style>
  <w:style w:type="paragraph" w:customStyle="1" w:styleId="1669">
    <w:name w:val="ymtext"/>
    <w:basedOn w:val="1"/>
    <w:qFormat/>
    <w:uiPriority w:val="99"/>
    <w:pPr>
      <w:widowControl/>
      <w:spacing w:after="100" w:line="500" w:lineRule="atLeast"/>
      <w:ind w:firstLine="547" w:firstLineChars="200"/>
      <w:jc w:val="left"/>
    </w:pPr>
    <w:rPr>
      <w:rFonts w:ascii="宋体"/>
      <w:spacing w:val="40"/>
      <w:kern w:val="0"/>
      <w:sz w:val="24"/>
      <w:szCs w:val="20"/>
    </w:rPr>
  </w:style>
  <w:style w:type="paragraph" w:customStyle="1" w:styleId="1670">
    <w:name w:val="一、"/>
    <w:basedOn w:val="1"/>
    <w:next w:val="621"/>
    <w:qFormat/>
    <w:uiPriority w:val="99"/>
    <w:pPr>
      <w:widowControl/>
      <w:tabs>
        <w:tab w:val="left" w:pos="525"/>
      </w:tabs>
      <w:spacing w:before="120" w:after="120" w:line="288" w:lineRule="auto"/>
      <w:jc w:val="left"/>
      <w:outlineLvl w:val="2"/>
    </w:pPr>
    <w:rPr>
      <w:rFonts w:ascii="宋体" w:hAnsi="宋体"/>
      <w:b/>
      <w:kern w:val="0"/>
      <w:sz w:val="32"/>
    </w:rPr>
  </w:style>
  <w:style w:type="paragraph" w:customStyle="1" w:styleId="1671">
    <w:name w:val="Char Char2 Char Char"/>
    <w:basedOn w:val="1"/>
    <w:next w:val="1"/>
    <w:qFormat/>
    <w:uiPriority w:val="99"/>
    <w:pPr>
      <w:widowControl/>
      <w:tabs>
        <w:tab w:val="left" w:pos="360"/>
      </w:tabs>
      <w:adjustRightInd w:val="0"/>
      <w:ind w:left="360" w:hanging="360"/>
      <w:contextualSpacing/>
      <w:jc w:val="left"/>
    </w:pPr>
    <w:rPr>
      <w:rFonts w:eastAsia="MS Mincho"/>
      <w:kern w:val="0"/>
      <w:sz w:val="24"/>
      <w:szCs w:val="20"/>
      <w:lang w:eastAsia="ja-JP"/>
    </w:rPr>
  </w:style>
  <w:style w:type="paragraph" w:customStyle="1" w:styleId="1672">
    <w:name w:val="xl16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673">
    <w:name w:val="我的标题3"/>
    <w:basedOn w:val="1"/>
    <w:next w:val="1"/>
    <w:qFormat/>
    <w:uiPriority w:val="99"/>
    <w:pPr>
      <w:numPr>
        <w:ilvl w:val="0"/>
        <w:numId w:val="47"/>
      </w:numPr>
      <w:tabs>
        <w:tab w:val="left" w:pos="360"/>
        <w:tab w:val="left" w:pos="900"/>
        <w:tab w:val="left" w:pos="1627"/>
        <w:tab w:val="clear" w:pos="930"/>
      </w:tabs>
      <w:spacing w:before="120" w:line="360" w:lineRule="auto"/>
      <w:ind w:left="1627" w:hanging="360" w:firstLineChars="200"/>
      <w:jc w:val="left"/>
      <w:outlineLvl w:val="2"/>
    </w:pPr>
    <w:rPr>
      <w:rFonts w:eastAsia="黑体"/>
      <w:sz w:val="30"/>
      <w:lang w:val="zh-CN"/>
    </w:rPr>
  </w:style>
  <w:style w:type="paragraph" w:customStyle="1" w:styleId="1674">
    <w:name w:val="修订112211"/>
    <w:qFormat/>
    <w:uiPriority w:val="0"/>
    <w:rPr>
      <w:rFonts w:ascii="Times New Roman" w:hAnsi="Times New Roman" w:eastAsia="宋体" w:cs="Times New Roman"/>
      <w:kern w:val="2"/>
      <w:sz w:val="21"/>
      <w:szCs w:val="24"/>
      <w:lang w:val="en-US" w:eastAsia="zh-CN" w:bidi="ar-SA"/>
    </w:rPr>
  </w:style>
  <w:style w:type="paragraph" w:customStyle="1" w:styleId="1675">
    <w:name w:val="页脚3"/>
    <w:basedOn w:val="1"/>
    <w:qFormat/>
    <w:uiPriority w:val="99"/>
    <w:pPr>
      <w:tabs>
        <w:tab w:val="center" w:pos="4153"/>
        <w:tab w:val="right" w:pos="8306"/>
      </w:tabs>
      <w:snapToGrid w:val="0"/>
      <w:jc w:val="left"/>
    </w:pPr>
    <w:rPr>
      <w:rFonts w:ascii="Calibri" w:hAnsi="Calibri"/>
      <w:kern w:val="0"/>
      <w:sz w:val="18"/>
      <w:szCs w:val="20"/>
    </w:rPr>
  </w:style>
  <w:style w:type="paragraph" w:customStyle="1" w:styleId="1676">
    <w:name w:val="样式 样式 标题 1 + 段前: 0.5 行 段后: 16.5 磅 行距: 多倍行距 2.41 字行 + 段前: 0.5 行 ..."/>
    <w:basedOn w:val="1551"/>
    <w:qFormat/>
    <w:uiPriority w:val="99"/>
  </w:style>
  <w:style w:type="paragraph" w:customStyle="1" w:styleId="1677">
    <w:name w:val="A INDENTED PARA"/>
    <w:basedOn w:val="1554"/>
    <w:qFormat/>
    <w:uiPriority w:val="99"/>
    <w:pPr>
      <w:ind w:left="331"/>
    </w:pPr>
  </w:style>
  <w:style w:type="paragraph" w:customStyle="1" w:styleId="1678">
    <w:name w:val="Default Text:1"/>
    <w:basedOn w:val="1"/>
    <w:qFormat/>
    <w:uiPriority w:val="99"/>
    <w:pPr>
      <w:widowControl/>
      <w:autoSpaceDE w:val="0"/>
      <w:autoSpaceDN w:val="0"/>
      <w:adjustRightInd w:val="0"/>
      <w:ind w:firstLine="200" w:firstLineChars="200"/>
      <w:jc w:val="left"/>
    </w:pPr>
    <w:rPr>
      <w:kern w:val="0"/>
      <w:szCs w:val="21"/>
      <w:lang w:eastAsia="en-US"/>
    </w:rPr>
  </w:style>
  <w:style w:type="paragraph" w:customStyle="1" w:styleId="1679">
    <w:name w:val="xl107"/>
    <w:basedOn w:val="1"/>
    <w:qFormat/>
    <w:uiPriority w:val="99"/>
    <w:pPr>
      <w:widowControl/>
      <w:pBdr>
        <w:top w:val="single" w:color="auto" w:sz="4" w:space="0"/>
        <w:left w:val="single" w:color="auto" w:sz="4" w:space="16"/>
        <w:bottom w:val="single" w:color="auto" w:sz="4" w:space="0"/>
        <w:right w:val="single" w:color="auto" w:sz="4" w:space="0"/>
      </w:pBdr>
      <w:shd w:val="clear" w:color="000000" w:fill="C5BE97"/>
      <w:spacing w:before="100" w:beforeAutospacing="1" w:after="100" w:afterAutospacing="1"/>
      <w:ind w:firstLine="200" w:firstLineChars="200"/>
      <w:jc w:val="left"/>
      <w:textAlignment w:val="center"/>
    </w:pPr>
    <w:rPr>
      <w:rFonts w:ascii="微软雅黑" w:hAnsi="微软雅黑" w:eastAsia="微软雅黑" w:cs="宋体"/>
      <w:color w:val="000000"/>
      <w:kern w:val="0"/>
      <w:sz w:val="24"/>
    </w:rPr>
  </w:style>
  <w:style w:type="paragraph" w:customStyle="1" w:styleId="1680">
    <w:name w:val="font7"/>
    <w:basedOn w:val="1"/>
    <w:qFormat/>
    <w:uiPriority w:val="99"/>
    <w:pPr>
      <w:widowControl/>
      <w:spacing w:before="100" w:beforeAutospacing="1" w:after="100" w:afterAutospacing="1"/>
      <w:jc w:val="left"/>
    </w:pPr>
    <w:rPr>
      <w:rFonts w:ascii="宋体" w:hAnsi="宋体" w:cs="宋体"/>
      <w:kern w:val="0"/>
      <w:sz w:val="18"/>
      <w:szCs w:val="18"/>
    </w:rPr>
  </w:style>
  <w:style w:type="paragraph" w:customStyle="1" w:styleId="1681">
    <w:name w:val="TITLE 3"/>
    <w:basedOn w:val="1"/>
    <w:qFormat/>
    <w:uiPriority w:val="99"/>
    <w:pPr>
      <w:overflowPunct w:val="0"/>
      <w:autoSpaceDE w:val="0"/>
      <w:autoSpaceDN w:val="0"/>
      <w:adjustRightInd w:val="0"/>
      <w:snapToGrid w:val="0"/>
      <w:spacing w:before="120" w:beforeLines="50" w:after="120" w:afterLines="50" w:line="360" w:lineRule="auto"/>
      <w:ind w:left="-163" w:leftChars="-68" w:firstLine="480" w:firstLineChars="200"/>
      <w:jc w:val="center"/>
      <w:textAlignment w:val="baseline"/>
    </w:pPr>
    <w:rPr>
      <w:rFonts w:ascii="Arial" w:hAnsi="Arial" w:eastAsia="MS Mincho"/>
      <w:kern w:val="0"/>
      <w:sz w:val="24"/>
      <w:szCs w:val="20"/>
      <w:lang w:eastAsia="ja-JP"/>
    </w:rPr>
  </w:style>
  <w:style w:type="paragraph" w:customStyle="1" w:styleId="1682">
    <w:name w:val="着重文字缩进"/>
    <w:basedOn w:val="1"/>
    <w:qFormat/>
    <w:uiPriority w:val="99"/>
    <w:pPr>
      <w:spacing w:line="360" w:lineRule="auto"/>
      <w:ind w:firstLine="200" w:firstLineChars="200"/>
      <w:jc w:val="left"/>
    </w:pPr>
    <w:rPr>
      <w:b/>
      <w:i/>
      <w:szCs w:val="20"/>
    </w:rPr>
  </w:style>
  <w:style w:type="paragraph" w:customStyle="1" w:styleId="1683">
    <w:name w:val="Char1"/>
    <w:basedOn w:val="1"/>
    <w:qFormat/>
    <w:uiPriority w:val="0"/>
    <w:pPr>
      <w:tabs>
        <w:tab w:val="left" w:pos="420"/>
      </w:tabs>
      <w:adjustRightInd w:val="0"/>
      <w:ind w:left="420" w:hanging="420"/>
      <w:contextualSpacing/>
      <w:jc w:val="left"/>
    </w:pPr>
    <w:rPr>
      <w:rFonts w:eastAsia="仿宋_GB2312"/>
      <w:kern w:val="0"/>
      <w:sz w:val="24"/>
    </w:rPr>
  </w:style>
  <w:style w:type="paragraph" w:customStyle="1" w:styleId="1684">
    <w:name w:val="默认段落字体 Para Char Char Char1 Char"/>
    <w:basedOn w:val="1"/>
    <w:qFormat/>
    <w:uiPriority w:val="99"/>
    <w:pPr>
      <w:spacing w:line="240" w:lineRule="atLeast"/>
      <w:ind w:left="420" w:firstLine="420"/>
    </w:pPr>
    <w:rPr>
      <w:rFonts w:ascii="仿宋_GB2312" w:hAnsi="宋体" w:eastAsia="仿宋_GB2312" w:cs="宋体"/>
      <w:bCs/>
      <w:sz w:val="24"/>
      <w:lang w:val="zh-CN"/>
    </w:rPr>
  </w:style>
  <w:style w:type="paragraph" w:customStyle="1" w:styleId="1685">
    <w:name w:val="Numbered list 2.4"/>
    <w:basedOn w:val="7"/>
    <w:next w:val="1"/>
    <w:qFormat/>
    <w:uiPriority w:val="99"/>
    <w:pPr>
      <w:keepLines w:val="0"/>
      <w:widowControl/>
      <w:numPr>
        <w:ilvl w:val="3"/>
        <w:numId w:val="30"/>
      </w:numPr>
      <w:tabs>
        <w:tab w:val="left" w:pos="144"/>
        <w:tab w:val="left" w:pos="1080"/>
        <w:tab w:val="left" w:pos="1440"/>
        <w:tab w:val="left" w:pos="1800"/>
      </w:tabs>
      <w:spacing w:before="240" w:after="60" w:line="240" w:lineRule="auto"/>
      <w:ind w:firstLine="200" w:firstLineChars="200"/>
    </w:pPr>
    <w:rPr>
      <w:rFonts w:ascii="Futura Hv" w:hAnsi="Futura Hv" w:eastAsia="宋体"/>
      <w:b w:val="0"/>
      <w:bCs w:val="0"/>
      <w:kern w:val="0"/>
      <w:sz w:val="20"/>
      <w:szCs w:val="20"/>
      <w:lang w:val="zh-CN" w:eastAsia="en-US"/>
    </w:rPr>
  </w:style>
  <w:style w:type="paragraph" w:customStyle="1" w:styleId="1686">
    <w:name w:val="正文文本2"/>
    <w:basedOn w:val="1"/>
    <w:qFormat/>
    <w:uiPriority w:val="99"/>
    <w:pPr>
      <w:widowControl/>
    </w:pPr>
    <w:rPr>
      <w:b/>
      <w:color w:val="0000FF"/>
    </w:rPr>
  </w:style>
  <w:style w:type="paragraph" w:customStyle="1" w:styleId="1687">
    <w:name w:val="样式 标题 2 + 黑体 三号 倾斜 两端对齐 段前: 13 磅 段后: 13 磅 行距: 多倍行距 1.73 字行"/>
    <w:basedOn w:val="5"/>
    <w:qFormat/>
    <w:uiPriority w:val="99"/>
    <w:pPr>
      <w:keepLines w:val="0"/>
      <w:widowControl/>
      <w:tabs>
        <w:tab w:val="left" w:pos="113"/>
        <w:tab w:val="clear" w:pos="576"/>
      </w:tabs>
      <w:spacing w:line="416" w:lineRule="auto"/>
      <w:ind w:left="567" w:hanging="567"/>
    </w:pPr>
    <w:rPr>
      <w:rFonts w:hAnsi="Arial" w:cs="宋体"/>
      <w:iCs/>
      <w:kern w:val="0"/>
      <w:sz w:val="32"/>
      <w:szCs w:val="20"/>
      <w:lang w:eastAsia="zh-TW"/>
    </w:rPr>
  </w:style>
  <w:style w:type="paragraph" w:customStyle="1" w:styleId="1688">
    <w:name w:val="xl38"/>
    <w:basedOn w:val="1"/>
    <w:semiHidden/>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ind w:firstLine="200" w:firstLineChars="200"/>
      <w:jc w:val="center"/>
    </w:pPr>
    <w:rPr>
      <w:kern w:val="0"/>
      <w:sz w:val="16"/>
      <w:szCs w:val="16"/>
    </w:rPr>
  </w:style>
  <w:style w:type="paragraph" w:customStyle="1" w:styleId="1689">
    <w:name w:val="Table Bullet List 2"/>
    <w:basedOn w:val="1530"/>
    <w:qFormat/>
    <w:uiPriority w:val="99"/>
  </w:style>
  <w:style w:type="paragraph" w:customStyle="1" w:styleId="1690">
    <w:name w:val="副标题1"/>
    <w:basedOn w:val="1"/>
    <w:qFormat/>
    <w:uiPriority w:val="99"/>
    <w:pPr>
      <w:widowControl/>
      <w:spacing w:before="100" w:beforeAutospacing="1" w:after="100" w:afterAutospacing="1"/>
      <w:ind w:firstLine="200" w:firstLineChars="200"/>
      <w:jc w:val="left"/>
    </w:pPr>
    <w:rPr>
      <w:rFonts w:ascii="Cambria" w:hAnsi="Cambria" w:cs="Arial"/>
      <w:color w:val="666666"/>
      <w:kern w:val="0"/>
      <w:sz w:val="30"/>
      <w:szCs w:val="30"/>
    </w:rPr>
  </w:style>
  <w:style w:type="paragraph" w:customStyle="1" w:styleId="1691">
    <w:name w:val="样式 样式 样式 首行缩进:  2.25 字符 + 右侧:  1 字符 +"/>
    <w:basedOn w:val="1"/>
    <w:qFormat/>
    <w:uiPriority w:val="99"/>
    <w:pPr>
      <w:spacing w:line="360" w:lineRule="auto"/>
      <w:ind w:left="720" w:leftChars="300" w:right="240" w:rightChars="100" w:firstLine="540" w:firstLineChars="225"/>
    </w:pPr>
    <w:rPr>
      <w:rFonts w:ascii="仿宋_GB2312" w:hAnsi="宋体" w:eastAsia="仿宋_GB2312" w:cs="宋体"/>
      <w:bCs/>
      <w:sz w:val="24"/>
      <w:szCs w:val="20"/>
      <w:lang w:val="zh-CN"/>
    </w:rPr>
  </w:style>
  <w:style w:type="paragraph" w:customStyle="1" w:styleId="1692">
    <w:name w:val="xl32"/>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kern w:val="0"/>
      <w:sz w:val="16"/>
      <w:szCs w:val="16"/>
    </w:rPr>
  </w:style>
  <w:style w:type="paragraph" w:customStyle="1" w:styleId="1693">
    <w:name w:val="3级标题"/>
    <w:basedOn w:val="6"/>
    <w:qFormat/>
    <w:uiPriority w:val="99"/>
    <w:pPr>
      <w:tabs>
        <w:tab w:val="left" w:pos="709"/>
        <w:tab w:val="left" w:pos="840"/>
        <w:tab w:val="clear" w:pos="720"/>
      </w:tabs>
      <w:spacing w:line="360" w:lineRule="auto"/>
      <w:ind w:left="709" w:hanging="709"/>
    </w:pPr>
    <w:rPr>
      <w:rFonts w:ascii="Arial" w:hAnsi="Arial" w:eastAsia="宋体"/>
      <w:kern w:val="0"/>
      <w:sz w:val="32"/>
      <w:szCs w:val="32"/>
    </w:rPr>
  </w:style>
  <w:style w:type="paragraph" w:customStyle="1" w:styleId="1694">
    <w:name w:val="Char2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rPr>
  </w:style>
  <w:style w:type="paragraph" w:customStyle="1" w:styleId="1695">
    <w:name w:val="xl2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val="0"/>
      <w:snapToGrid w:val="0"/>
      <w:spacing w:before="100" w:beforeLines="50" w:beforeAutospacing="1" w:after="100" w:afterLines="50" w:afterAutospacing="1" w:line="360" w:lineRule="auto"/>
      <w:ind w:left="-163" w:leftChars="-68" w:firstLine="480" w:firstLineChars="200"/>
      <w:jc w:val="left"/>
    </w:pPr>
    <w:rPr>
      <w:rFonts w:ascii="Arial" w:hAnsi="Arial" w:eastAsia="微软雅黑" w:cs="Arial"/>
      <w:color w:val="000000"/>
      <w:kern w:val="0"/>
      <w:sz w:val="24"/>
    </w:rPr>
  </w:style>
  <w:style w:type="paragraph" w:customStyle="1" w:styleId="1696">
    <w:name w:val="caption ph  Caption CharCaption Char1 CharCap"/>
    <w:basedOn w:val="1"/>
    <w:next w:val="1"/>
    <w:qFormat/>
    <w:uiPriority w:val="99"/>
    <w:pPr>
      <w:keepNext/>
      <w:widowControl/>
      <w:spacing w:before="152" w:after="160"/>
      <w:jc w:val="center"/>
    </w:pPr>
    <w:rPr>
      <w:rFonts w:ascii="ºÚÌå" w:hAnsi="ºÚÌå" w:eastAsia="ºÚÌå" w:cs="ºÚÌå"/>
      <w:kern w:val="0"/>
      <w:sz w:val="20"/>
      <w:szCs w:val="20"/>
    </w:rPr>
  </w:style>
  <w:style w:type="paragraph" w:customStyle="1" w:styleId="1697">
    <w:name w:val="Table_Medium"/>
    <w:basedOn w:val="1"/>
    <w:qFormat/>
    <w:uiPriority w:val="99"/>
    <w:pPr>
      <w:widowControl/>
      <w:spacing w:before="40" w:after="40"/>
      <w:ind w:firstLine="200" w:firstLineChars="200"/>
      <w:jc w:val="left"/>
    </w:pPr>
    <w:rPr>
      <w:rFonts w:ascii="Cambria" w:hAnsi="Cambria"/>
      <w:kern w:val="0"/>
      <w:sz w:val="18"/>
      <w:szCs w:val="20"/>
    </w:rPr>
  </w:style>
  <w:style w:type="paragraph" w:customStyle="1" w:styleId="1698">
    <w:name w:val="H1 List Num"/>
    <w:basedOn w:val="1"/>
    <w:qFormat/>
    <w:uiPriority w:val="99"/>
    <w:pPr>
      <w:widowControl/>
      <w:tabs>
        <w:tab w:val="left" w:pos="420"/>
        <w:tab w:val="left" w:pos="630"/>
        <w:tab w:val="left" w:pos="1530"/>
      </w:tabs>
      <w:spacing w:after="120"/>
      <w:ind w:left="420" w:hanging="420" w:firstLineChars="200"/>
      <w:jc w:val="left"/>
    </w:pPr>
    <w:rPr>
      <w:rFonts w:ascii="Cambria" w:hAnsi="Cambria"/>
      <w:kern w:val="0"/>
      <w:sz w:val="20"/>
      <w:szCs w:val="20"/>
      <w:lang w:eastAsia="en-US"/>
    </w:rPr>
  </w:style>
  <w:style w:type="paragraph" w:customStyle="1" w:styleId="1699">
    <w:name w:val="题注2"/>
    <w:basedOn w:val="1"/>
    <w:next w:val="1"/>
    <w:qFormat/>
    <w:uiPriority w:val="99"/>
    <w:rPr>
      <w:rFonts w:ascii="Cambria" w:hAnsi="Cambria" w:eastAsia="黑体"/>
      <w:sz w:val="20"/>
      <w:szCs w:val="20"/>
    </w:rPr>
  </w:style>
  <w:style w:type="paragraph" w:customStyle="1" w:styleId="1700">
    <w:name w:val="附图居中"/>
    <w:basedOn w:val="1"/>
    <w:next w:val="1701"/>
    <w:qFormat/>
    <w:uiPriority w:val="99"/>
    <w:pPr>
      <w:keepNext/>
      <w:ind w:firstLine="200" w:firstLineChars="200"/>
      <w:jc w:val="center"/>
    </w:pPr>
    <w:rPr>
      <w:szCs w:val="21"/>
    </w:rPr>
  </w:style>
  <w:style w:type="paragraph" w:customStyle="1" w:styleId="1701">
    <w:name w:val="附图标题"/>
    <w:basedOn w:val="1700"/>
    <w:next w:val="2"/>
    <w:qFormat/>
    <w:uiPriority w:val="99"/>
    <w:pPr>
      <w:keepNext w:val="0"/>
      <w:tabs>
        <w:tab w:val="left" w:pos="425"/>
      </w:tabs>
      <w:spacing w:after="100"/>
      <w:ind w:left="425" w:hanging="425"/>
    </w:pPr>
    <w:rPr>
      <w:rFonts w:ascii="Arial" w:hAnsi="Arial" w:eastAsia="黑体"/>
      <w:b/>
      <w:sz w:val="18"/>
    </w:rPr>
  </w:style>
  <w:style w:type="paragraph" w:customStyle="1" w:styleId="1702">
    <w:name w:val="xl148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b/>
      <w:bCs/>
      <w:kern w:val="0"/>
      <w:sz w:val="18"/>
      <w:szCs w:val="18"/>
    </w:rPr>
  </w:style>
  <w:style w:type="paragraph" w:customStyle="1" w:styleId="1703">
    <w:name w:val="xl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val="0"/>
      <w:snapToGrid w:val="0"/>
      <w:spacing w:before="100" w:beforeLines="50" w:beforeAutospacing="1" w:after="100" w:afterLines="50" w:afterAutospacing="1" w:line="360" w:lineRule="auto"/>
      <w:ind w:left="-163" w:leftChars="-68" w:firstLine="480" w:firstLineChars="200"/>
      <w:jc w:val="right"/>
    </w:pPr>
    <w:rPr>
      <w:rFonts w:ascii="Arial" w:hAnsi="Arial" w:eastAsia="微软雅黑" w:cs="Arial"/>
      <w:b/>
      <w:bCs/>
      <w:color w:val="000000"/>
      <w:kern w:val="0"/>
      <w:sz w:val="24"/>
    </w:rPr>
  </w:style>
  <w:style w:type="paragraph" w:customStyle="1" w:styleId="1704">
    <w:name w:val="索引 71"/>
    <w:basedOn w:val="1"/>
    <w:next w:val="1"/>
    <w:qFormat/>
    <w:uiPriority w:val="99"/>
    <w:pPr>
      <w:adjustRightInd w:val="0"/>
      <w:ind w:left="1470" w:hanging="210"/>
      <w:contextualSpacing/>
      <w:jc w:val="left"/>
    </w:pPr>
    <w:rPr>
      <w:rFonts w:ascii="Calibri" w:hAnsi="Calibri" w:eastAsia="仿宋_GB2312"/>
      <w:kern w:val="0"/>
      <w:sz w:val="20"/>
      <w:szCs w:val="20"/>
    </w:rPr>
  </w:style>
  <w:style w:type="paragraph" w:customStyle="1" w:styleId="1705">
    <w:name w:val="xl1470"/>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706">
    <w:name w:val="SJ-标题5"/>
    <w:qFormat/>
    <w:uiPriority w:val="99"/>
    <w:pPr>
      <w:numPr>
        <w:ilvl w:val="4"/>
        <w:numId w:val="36"/>
      </w:numPr>
      <w:spacing w:before="120" w:after="120"/>
      <w:outlineLvl w:val="4"/>
    </w:pPr>
    <w:rPr>
      <w:rFonts w:ascii="宋体" w:hAnsi="宋体" w:eastAsia="宋体" w:cs="Times New Roman"/>
      <w:kern w:val="2"/>
      <w:sz w:val="24"/>
      <w:lang w:val="en-US" w:eastAsia="zh-CN" w:bidi="ar-SA"/>
    </w:rPr>
  </w:style>
  <w:style w:type="paragraph" w:customStyle="1" w:styleId="1707">
    <w:name w:val="tablehead"/>
    <w:basedOn w:val="1"/>
    <w:qFormat/>
    <w:uiPriority w:val="99"/>
    <w:pPr>
      <w:keepLines/>
      <w:widowControl/>
      <w:adjustRightInd w:val="0"/>
      <w:snapToGrid w:val="0"/>
      <w:spacing w:before="60" w:beforeLines="50" w:after="60" w:afterLines="50" w:line="360" w:lineRule="auto"/>
      <w:ind w:left="-163" w:leftChars="-68" w:firstLine="480" w:firstLineChars="200"/>
      <w:jc w:val="left"/>
    </w:pPr>
    <w:rPr>
      <w:rFonts w:ascii="Arial" w:hAnsi="Arial" w:eastAsia="微软雅黑"/>
      <w:b/>
      <w:kern w:val="0"/>
      <w:sz w:val="22"/>
      <w:szCs w:val="20"/>
      <w:lang w:eastAsia="en-US"/>
    </w:rPr>
  </w:style>
  <w:style w:type="paragraph" w:customStyle="1" w:styleId="1708">
    <w:name w:val="1.1.1.1四级标题 Char Char"/>
    <w:basedOn w:val="1"/>
    <w:qFormat/>
    <w:uiPriority w:val="99"/>
    <w:pPr>
      <w:widowControl/>
      <w:spacing w:after="160" w:line="240" w:lineRule="exact"/>
      <w:jc w:val="center"/>
    </w:pPr>
    <w:rPr>
      <w:rFonts w:ascii="Tahoma" w:hAnsi="Tahoma" w:eastAsia="仿宋"/>
      <w:sz w:val="24"/>
    </w:rPr>
  </w:style>
  <w:style w:type="paragraph" w:customStyle="1" w:styleId="1709">
    <w:name w:val="YXJCSJPT -"/>
    <w:basedOn w:val="1"/>
    <w:qFormat/>
    <w:uiPriority w:val="99"/>
    <w:pPr>
      <w:widowControl/>
      <w:spacing w:before="120" w:after="60" w:line="312" w:lineRule="auto"/>
      <w:jc w:val="center"/>
    </w:pPr>
    <w:rPr>
      <w:rFonts w:ascii="ËÎÌå" w:hAnsi="ËÎÌå" w:eastAsia="ËÎÌå" w:cs="ËÎÌå"/>
      <w:kern w:val="0"/>
      <w:sz w:val="18"/>
      <w:szCs w:val="18"/>
    </w:rPr>
  </w:style>
  <w:style w:type="paragraph" w:customStyle="1" w:styleId="1710">
    <w:name w:val="1. List"/>
    <w:basedOn w:val="1"/>
    <w:qFormat/>
    <w:uiPriority w:val="99"/>
    <w:pPr>
      <w:widowControl/>
      <w:spacing w:before="60" w:after="60" w:line="312" w:lineRule="auto"/>
      <w:jc w:val="left"/>
    </w:pPr>
    <w:rPr>
      <w:rFonts w:ascii="Arial" w:hAnsi="Arial" w:eastAsia="黑体"/>
      <w:kern w:val="0"/>
      <w:sz w:val="24"/>
      <w:szCs w:val="20"/>
    </w:rPr>
  </w:style>
  <w:style w:type="paragraph" w:customStyle="1" w:styleId="1711">
    <w:name w:val="_Style 323"/>
    <w:unhideWhenUsed/>
    <w:qFormat/>
    <w:uiPriority w:val="99"/>
    <w:pPr>
      <w:widowControl w:val="0"/>
      <w:jc w:val="both"/>
    </w:pPr>
    <w:rPr>
      <w:rFonts w:ascii="Calibri" w:hAnsi="Calibri" w:eastAsia="宋体" w:cs="Calibri"/>
      <w:kern w:val="2"/>
      <w:sz w:val="21"/>
      <w:szCs w:val="22"/>
      <w:lang w:val="en-US" w:eastAsia="zh-CN" w:bidi="ar-SA"/>
    </w:rPr>
  </w:style>
  <w:style w:type="paragraph" w:customStyle="1" w:styleId="1712">
    <w:name w:val="xl1485"/>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宋体" w:hAnsi="宋体" w:cs="宋体"/>
      <w:kern w:val="0"/>
      <w:sz w:val="18"/>
      <w:szCs w:val="18"/>
    </w:rPr>
  </w:style>
  <w:style w:type="paragraph" w:customStyle="1" w:styleId="1713">
    <w:name w:val="xl72"/>
    <w:basedOn w:val="1"/>
    <w:qFormat/>
    <w:uiPriority w:val="99"/>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1714">
    <w:name w:val="列出段落6"/>
    <w:basedOn w:val="1"/>
    <w:qFormat/>
    <w:uiPriority w:val="34"/>
    <w:pPr>
      <w:spacing w:before="120" w:after="120"/>
      <w:ind w:firstLine="420"/>
      <w:jc w:val="left"/>
    </w:pPr>
    <w:rPr>
      <w:rFonts w:ascii="Calibri" w:hAnsi="Calibri" w:eastAsia="仿宋_GB2312"/>
      <w:kern w:val="0"/>
      <w:sz w:val="24"/>
    </w:rPr>
  </w:style>
  <w:style w:type="paragraph" w:customStyle="1" w:styleId="1715">
    <w:name w:val="Char Char1 Char Char Char Char Char Char Char Char"/>
    <w:basedOn w:val="1"/>
    <w:qFormat/>
    <w:uiPriority w:val="99"/>
    <w:pPr>
      <w:widowControl/>
      <w:ind w:firstLine="200" w:firstLineChars="200"/>
      <w:jc w:val="left"/>
    </w:pPr>
    <w:rPr>
      <w:szCs w:val="20"/>
    </w:rPr>
  </w:style>
  <w:style w:type="paragraph" w:customStyle="1" w:styleId="1716">
    <w:name w:val="figurecaption"/>
    <w:basedOn w:val="1"/>
    <w:qFormat/>
    <w:uiPriority w:val="99"/>
    <w:pPr>
      <w:widowControl/>
      <w:spacing w:before="100" w:beforeAutospacing="1" w:after="100" w:afterAutospacing="1" w:line="360" w:lineRule="auto"/>
      <w:jc w:val="left"/>
    </w:pPr>
    <w:rPr>
      <w:rFonts w:eastAsia="Batang"/>
      <w:kern w:val="0"/>
      <w:sz w:val="24"/>
      <w:lang w:eastAsia="ja-JP"/>
    </w:rPr>
  </w:style>
  <w:style w:type="paragraph" w:customStyle="1" w:styleId="1717">
    <w:name w:val="标题二"/>
    <w:basedOn w:val="5"/>
    <w:qFormat/>
    <w:uiPriority w:val="99"/>
    <w:pPr>
      <w:tabs>
        <w:tab w:val="left" w:pos="420"/>
        <w:tab w:val="clear" w:pos="576"/>
      </w:tabs>
      <w:spacing w:beforeLines="100" w:after="120" w:line="360" w:lineRule="auto"/>
    </w:pPr>
    <w:rPr>
      <w:rFonts w:ascii="宋体" w:hAnsi="宋体" w:cs="宋体"/>
      <w:kern w:val="0"/>
      <w:sz w:val="32"/>
      <w:szCs w:val="28"/>
      <w:lang w:val="zh-CN"/>
    </w:rPr>
  </w:style>
  <w:style w:type="paragraph" w:customStyle="1" w:styleId="1718">
    <w:name w:val="6'"/>
    <w:basedOn w:val="1"/>
    <w:qFormat/>
    <w:uiPriority w:val="99"/>
    <w:pPr>
      <w:autoSpaceDE w:val="0"/>
      <w:autoSpaceDN w:val="0"/>
      <w:adjustRightInd w:val="0"/>
      <w:snapToGrid w:val="0"/>
      <w:spacing w:line="320" w:lineRule="exact"/>
      <w:ind w:firstLine="200" w:firstLineChars="200"/>
      <w:jc w:val="center"/>
      <w:textAlignment w:val="baseline"/>
    </w:pPr>
    <w:rPr>
      <w:spacing w:val="20"/>
      <w:kern w:val="28"/>
      <w:szCs w:val="20"/>
    </w:rPr>
  </w:style>
  <w:style w:type="paragraph" w:customStyle="1" w:styleId="1719">
    <w:name w:val="xl35"/>
    <w:basedOn w:val="1"/>
    <w:qFormat/>
    <w:uiPriority w:val="99"/>
    <w:pPr>
      <w:widowControl/>
      <w:spacing w:before="100" w:beforeAutospacing="1" w:after="100" w:afterAutospacing="1"/>
      <w:ind w:firstLine="200" w:firstLineChars="200"/>
      <w:jc w:val="center"/>
    </w:pPr>
    <w:rPr>
      <w:rFonts w:ascii="Arial" w:hAnsi="Arial" w:cs="Arial"/>
      <w:kern w:val="0"/>
      <w:sz w:val="24"/>
    </w:rPr>
  </w:style>
  <w:style w:type="paragraph" w:customStyle="1" w:styleId="1720">
    <w:name w:val="CAUTION Text"/>
    <w:basedOn w:val="1"/>
    <w:unhideWhenUsed/>
    <w:qFormat/>
    <w:uiPriority w:val="99"/>
    <w:pPr>
      <w:keepLines/>
      <w:pBdr>
        <w:bottom w:val="single" w:color="auto" w:sz="12" w:space="4"/>
      </w:pBdr>
      <w:adjustRightInd w:val="0"/>
      <w:spacing w:before="80" w:after="80"/>
      <w:contextualSpacing/>
      <w:jc w:val="left"/>
    </w:pPr>
    <w:rPr>
      <w:rFonts w:hint="eastAsia" w:ascii="Calibri" w:hAnsi="Calibri" w:eastAsia="楷体_GB2312" w:cs="Calibri"/>
      <w:kern w:val="0"/>
      <w:sz w:val="24"/>
      <w:szCs w:val="22"/>
    </w:rPr>
  </w:style>
  <w:style w:type="paragraph" w:customStyle="1" w:styleId="1721">
    <w:name w:val="TOC 标题3"/>
    <w:basedOn w:val="4"/>
    <w:next w:val="1"/>
    <w:unhideWhenUsed/>
    <w:qFormat/>
    <w:uiPriority w:val="39"/>
    <w:pPr>
      <w:pageBreakBefore/>
      <w:widowControl/>
      <w:adjustRightInd w:val="0"/>
      <w:spacing w:before="480" w:line="276" w:lineRule="auto"/>
      <w:contextualSpacing/>
      <w:outlineLvl w:val="9"/>
    </w:pPr>
    <w:rPr>
      <w:rFonts w:ascii="Cambria" w:hAnsi="Cambria" w:eastAsia="宋体"/>
      <w:color w:val="365F91"/>
      <w:kern w:val="0"/>
      <w:sz w:val="36"/>
      <w:szCs w:val="36"/>
    </w:rPr>
  </w:style>
  <w:style w:type="paragraph" w:customStyle="1" w:styleId="1722">
    <w:name w:val="Char Char1 Char Char Char2"/>
    <w:basedOn w:val="27"/>
    <w:qFormat/>
    <w:uiPriority w:val="99"/>
    <w:pPr>
      <w:ind w:firstLine="200" w:firstLineChars="200"/>
    </w:pPr>
    <w:rPr>
      <w:rFonts w:ascii="Tahoma" w:hAnsi="Tahoma"/>
      <w:kern w:val="0"/>
      <w:sz w:val="24"/>
    </w:rPr>
  </w:style>
  <w:style w:type="paragraph" w:customStyle="1" w:styleId="1723">
    <w:name w:val="Heading4 No Number"/>
    <w:basedOn w:val="1"/>
    <w:unhideWhenUsed/>
    <w:qFormat/>
    <w:uiPriority w:val="99"/>
    <w:pPr>
      <w:keepNext/>
      <w:adjustRightInd w:val="0"/>
      <w:spacing w:before="200"/>
      <w:contextualSpacing/>
      <w:jc w:val="left"/>
    </w:pPr>
    <w:rPr>
      <w:rFonts w:hint="eastAsia" w:ascii="Calibri" w:hAnsi="Calibri" w:eastAsia="黑体" w:cs="Calibri"/>
      <w:spacing w:val="-4"/>
      <w:kern w:val="0"/>
      <w:sz w:val="24"/>
      <w:szCs w:val="22"/>
    </w:rPr>
  </w:style>
  <w:style w:type="paragraph" w:customStyle="1" w:styleId="1724">
    <w:name w:val="xl64"/>
    <w:basedOn w:val="1"/>
    <w:qFormat/>
    <w:uiPriority w:val="99"/>
    <w:pPr>
      <w:widowControl/>
      <w:pBdr>
        <w:top w:val="single" w:color="000000" w:sz="8" w:space="0"/>
        <w:left w:val="single" w:color="000000" w:sz="8" w:space="0"/>
        <w:bottom w:val="single" w:color="000000" w:sz="8" w:space="0"/>
      </w:pBdr>
      <w:shd w:val="clear" w:color="000000" w:fill="BFBFBF"/>
      <w:adjustRightInd w:val="0"/>
      <w:spacing w:before="100" w:beforeAutospacing="1" w:after="100" w:afterAutospacing="1"/>
      <w:contextualSpacing/>
      <w:jc w:val="center"/>
      <w:textAlignment w:val="center"/>
    </w:pPr>
    <w:rPr>
      <w:rFonts w:ascii="宋体" w:hAnsi="宋体" w:eastAsia="仿宋_GB2312" w:cs="宋体"/>
      <w:kern w:val="0"/>
      <w:sz w:val="18"/>
      <w:szCs w:val="18"/>
    </w:rPr>
  </w:style>
  <w:style w:type="paragraph" w:customStyle="1" w:styleId="1725">
    <w:name w:val="H2_new"/>
    <w:basedOn w:val="5"/>
    <w:qFormat/>
    <w:uiPriority w:val="99"/>
    <w:pPr>
      <w:keepLines w:val="0"/>
      <w:widowControl/>
      <w:tabs>
        <w:tab w:val="left" w:pos="-2737"/>
        <w:tab w:val="clear" w:pos="576"/>
      </w:tabs>
      <w:spacing w:line="240" w:lineRule="auto"/>
      <w:ind w:left="-2737" w:hanging="576"/>
    </w:pPr>
    <w:rPr>
      <w:rFonts w:ascii="Book Antiqua" w:hAnsi="Book Antiqua" w:eastAsia="宋体"/>
      <w:bCs w:val="0"/>
      <w:kern w:val="0"/>
      <w:szCs w:val="20"/>
    </w:rPr>
  </w:style>
  <w:style w:type="paragraph" w:customStyle="1" w:styleId="1726">
    <w:name w:val="Cover Text 3"/>
    <w:next w:val="1"/>
    <w:qFormat/>
    <w:uiPriority w:val="99"/>
    <w:pPr>
      <w:widowControl w:val="0"/>
      <w:autoSpaceDE w:val="0"/>
      <w:autoSpaceDN w:val="0"/>
      <w:adjustRightInd w:val="0"/>
      <w:jc w:val="right"/>
    </w:pPr>
    <w:rPr>
      <w:rFonts w:ascii="Calibri" w:hAnsi="Calibri" w:eastAsia="宋体" w:cs="Calibri"/>
      <w:b/>
      <w:bCs/>
      <w:color w:val="004080"/>
      <w:lang w:val="en-US" w:eastAsia="zh-CN" w:bidi="ar-SA"/>
    </w:rPr>
  </w:style>
  <w:style w:type="paragraph" w:customStyle="1" w:styleId="1727">
    <w:name w:val="table bullet sub"/>
    <w:basedOn w:val="1"/>
    <w:qFormat/>
    <w:uiPriority w:val="99"/>
    <w:pPr>
      <w:keepNext/>
      <w:keepLines/>
      <w:widowControl/>
      <w:overflowPunct w:val="0"/>
      <w:autoSpaceDE w:val="0"/>
      <w:autoSpaceDN w:val="0"/>
      <w:adjustRightInd w:val="0"/>
      <w:spacing w:before="60" w:after="60"/>
      <w:ind w:left="480" w:right="80" w:hanging="220" w:firstLineChars="200"/>
      <w:jc w:val="left"/>
      <w:textAlignment w:val="baseline"/>
    </w:pPr>
    <w:rPr>
      <w:rFonts w:ascii="Cambria" w:hAnsi="Cambria"/>
      <w:kern w:val="0"/>
      <w:sz w:val="20"/>
      <w:szCs w:val="20"/>
    </w:rPr>
  </w:style>
  <w:style w:type="paragraph" w:customStyle="1" w:styleId="1728">
    <w:name w:val="索引 12"/>
    <w:basedOn w:val="1"/>
    <w:next w:val="207"/>
    <w:qFormat/>
    <w:uiPriority w:val="99"/>
    <w:pPr>
      <w:tabs>
        <w:tab w:val="right" w:leader="dot" w:pos="9299"/>
      </w:tabs>
      <w:adjustRightInd w:val="0"/>
      <w:contextualSpacing/>
      <w:jc w:val="left"/>
    </w:pPr>
    <w:rPr>
      <w:rFonts w:ascii="宋体" w:eastAsia="仿宋_GB2312"/>
      <w:kern w:val="0"/>
      <w:sz w:val="24"/>
      <w:szCs w:val="21"/>
    </w:rPr>
  </w:style>
  <w:style w:type="paragraph" w:customStyle="1" w:styleId="1729">
    <w:name w:val="xl1497"/>
    <w:basedOn w:val="1"/>
    <w:qFormat/>
    <w:uiPriority w:val="99"/>
    <w:pPr>
      <w:widowControl/>
      <w:pBdr>
        <w:top w:val="single" w:color="auto" w:sz="4" w:space="0"/>
        <w:left w:val="single" w:color="auto" w:sz="4" w:space="0"/>
        <w:right w:val="single" w:color="auto" w:sz="4" w:space="0"/>
      </w:pBdr>
      <w:spacing w:before="100" w:beforeAutospacing="1" w:after="100" w:afterAutospacing="1"/>
      <w:ind w:firstLine="200" w:firstLineChars="200"/>
      <w:jc w:val="center"/>
    </w:pPr>
    <w:rPr>
      <w:rFonts w:ascii="宋体" w:hAnsi="宋体" w:cs="宋体"/>
      <w:b/>
      <w:bCs/>
      <w:kern w:val="0"/>
      <w:sz w:val="24"/>
    </w:rPr>
  </w:style>
  <w:style w:type="paragraph" w:customStyle="1" w:styleId="1730">
    <w:name w:val="number0"/>
    <w:basedOn w:val="25"/>
    <w:qFormat/>
    <w:uiPriority w:val="99"/>
    <w:pPr>
      <w:widowControl w:val="0"/>
      <w:tabs>
        <w:tab w:val="left" w:pos="1260"/>
      </w:tabs>
      <w:spacing w:before="65" w:beforeLines="20" w:after="65" w:afterLines="20" w:line="360" w:lineRule="auto"/>
      <w:ind w:left="1259" w:hanging="420" w:firstLineChars="200"/>
    </w:pPr>
    <w:rPr>
      <w:rFonts w:ascii="Times New Roman" w:hAnsi="Times New Roman"/>
      <w:b w:val="0"/>
      <w:color w:val="auto"/>
      <w:kern w:val="2"/>
      <w:sz w:val="24"/>
      <w:lang w:val="zh-CN"/>
    </w:rPr>
  </w:style>
  <w:style w:type="paragraph" w:customStyle="1" w:styleId="1731">
    <w:name w:val="1.1"/>
    <w:qFormat/>
    <w:uiPriority w:val="99"/>
    <w:pPr>
      <w:jc w:val="both"/>
    </w:pPr>
    <w:rPr>
      <w:rFonts w:ascii="Arial" w:hAnsi="Arial" w:eastAsia="DFKai-SB" w:cs="Arial"/>
      <w:b/>
      <w:bCs/>
      <w:lang w:val="en-US" w:eastAsia="zh-TW" w:bidi="ar-SA"/>
    </w:rPr>
  </w:style>
  <w:style w:type="paragraph" w:customStyle="1" w:styleId="1732">
    <w:name w:val="6 Char1"/>
    <w:basedOn w:val="1"/>
    <w:qFormat/>
    <w:uiPriority w:val="99"/>
    <w:pPr>
      <w:widowControl/>
      <w:spacing w:beforeLines="100" w:after="160" w:line="240" w:lineRule="exact"/>
      <w:ind w:firstLine="432"/>
      <w:jc w:val="left"/>
    </w:pPr>
    <w:rPr>
      <w:rFonts w:ascii="Verdana" w:hAnsi="Verdana" w:eastAsia="仿宋_GB2312" w:cs="宋体"/>
      <w:bCs/>
      <w:kern w:val="0"/>
      <w:sz w:val="20"/>
      <w:szCs w:val="20"/>
      <w:lang w:val="zh-CN" w:eastAsia="en-US"/>
    </w:rPr>
  </w:style>
  <w:style w:type="paragraph" w:customStyle="1" w:styleId="1733">
    <w:name w:val="Char Char Char Char1 Char Char Char Char Char Char Char Char Char Char Char1 Char1"/>
    <w:basedOn w:val="1"/>
    <w:qFormat/>
    <w:uiPriority w:val="99"/>
    <w:pPr>
      <w:spacing w:line="360" w:lineRule="auto"/>
    </w:pPr>
    <w:rPr>
      <w:rFonts w:ascii="Tahoma" w:hAnsi="Tahoma" w:eastAsia="仿宋"/>
      <w:sz w:val="24"/>
      <w:szCs w:val="20"/>
    </w:rPr>
  </w:style>
  <w:style w:type="paragraph" w:customStyle="1" w:styleId="1734">
    <w:name w:val="BL1"/>
    <w:basedOn w:val="1"/>
    <w:qFormat/>
    <w:uiPriority w:val="99"/>
    <w:pPr>
      <w:tabs>
        <w:tab w:val="left" w:pos="845"/>
      </w:tabs>
      <w:ind w:left="845" w:hanging="420" w:firstLineChars="200"/>
    </w:pPr>
    <w:rPr>
      <w:szCs w:val="21"/>
    </w:rPr>
  </w:style>
  <w:style w:type="paragraph" w:customStyle="1" w:styleId="1735">
    <w:name w:val="封面保密"/>
    <w:basedOn w:val="1"/>
    <w:next w:val="1"/>
    <w:qFormat/>
    <w:uiPriority w:val="99"/>
    <w:pPr>
      <w:spacing w:line="360" w:lineRule="auto"/>
    </w:pPr>
    <w:rPr>
      <w:rFonts w:ascii="Tahoma" w:hAnsi="Tahoma" w:eastAsia="仿宋"/>
      <w:i/>
      <w:sz w:val="24"/>
    </w:rPr>
  </w:style>
  <w:style w:type="paragraph" w:customStyle="1" w:styleId="1736">
    <w:name w:val="tu"/>
    <w:basedOn w:val="1"/>
    <w:qFormat/>
    <w:uiPriority w:val="99"/>
    <w:pPr>
      <w:widowControl/>
      <w:adjustRightInd w:val="0"/>
      <w:snapToGrid w:val="0"/>
      <w:spacing w:line="360" w:lineRule="auto"/>
      <w:ind w:firstLine="200" w:firstLineChars="200"/>
      <w:jc w:val="center"/>
    </w:pPr>
    <w:rPr>
      <w:rFonts w:ascii="仿宋_GB2312" w:hAnsi="仿宋_GB2312" w:eastAsia="仿宋"/>
      <w:b/>
      <w:szCs w:val="28"/>
    </w:rPr>
  </w:style>
  <w:style w:type="paragraph" w:customStyle="1" w:styleId="1737">
    <w:name w:val="Char Char1 Char Char Char Char Char Char"/>
    <w:basedOn w:val="1"/>
    <w:qFormat/>
    <w:uiPriority w:val="99"/>
    <w:pPr>
      <w:widowControl/>
      <w:spacing w:after="160" w:line="240" w:lineRule="exact"/>
      <w:jc w:val="left"/>
    </w:pPr>
    <w:rPr>
      <w:rFonts w:ascii="Verdana" w:hAnsi="Verdana" w:eastAsia="仿宋_GB2312"/>
      <w:kern w:val="0"/>
      <w:sz w:val="24"/>
      <w:szCs w:val="20"/>
      <w:lang w:eastAsia="en-US"/>
    </w:rPr>
  </w:style>
  <w:style w:type="paragraph" w:customStyle="1" w:styleId="1738">
    <w:name w:val="xl111"/>
    <w:basedOn w:val="1"/>
    <w:qFormat/>
    <w:uiPriority w:val="99"/>
    <w:pPr>
      <w:widowControl/>
      <w:pBdr>
        <w:top w:val="single" w:color="auto" w:sz="4" w:space="0"/>
        <w:left w:val="single" w:color="auto" w:sz="4" w:space="8"/>
        <w:bottom w:val="single" w:color="auto" w:sz="4" w:space="0"/>
        <w:right w:val="single" w:color="auto" w:sz="4" w:space="0"/>
      </w:pBdr>
      <w:shd w:val="clear" w:color="000000" w:fill="FFFF00"/>
      <w:spacing w:before="100" w:beforeAutospacing="1" w:after="100" w:afterAutospacing="1"/>
      <w:ind w:firstLine="100" w:firstLineChars="100"/>
      <w:jc w:val="left"/>
      <w:textAlignment w:val="center"/>
    </w:pPr>
    <w:rPr>
      <w:rFonts w:ascii="宋体" w:hAnsi="宋体" w:cs="宋体"/>
      <w:color w:val="000000"/>
      <w:kern w:val="0"/>
      <w:sz w:val="22"/>
      <w:szCs w:val="22"/>
    </w:rPr>
  </w:style>
  <w:style w:type="paragraph" w:customStyle="1" w:styleId="1739">
    <w:name w:val="术语定义五级条标题"/>
    <w:basedOn w:val="1"/>
    <w:next w:val="207"/>
    <w:semiHidden/>
    <w:qFormat/>
    <w:uiPriority w:val="99"/>
    <w:pPr>
      <w:widowControl/>
      <w:tabs>
        <w:tab w:val="left" w:pos="420"/>
        <w:tab w:val="left" w:pos="3141"/>
      </w:tabs>
      <w:ind w:left="2551" w:hanging="850" w:firstLineChars="200"/>
    </w:pPr>
    <w:rPr>
      <w:rFonts w:ascii="黑体" w:eastAsia="黑体"/>
      <w:b/>
      <w:kern w:val="0"/>
      <w:szCs w:val="20"/>
    </w:rPr>
  </w:style>
  <w:style w:type="paragraph" w:customStyle="1" w:styleId="1740">
    <w:name w:val="图表目录2"/>
    <w:basedOn w:val="1"/>
    <w:next w:val="1"/>
    <w:qFormat/>
    <w:uiPriority w:val="99"/>
    <w:pPr>
      <w:adjustRightInd w:val="0"/>
      <w:ind w:left="200" w:leftChars="200" w:hanging="200" w:hangingChars="200"/>
      <w:contextualSpacing/>
      <w:jc w:val="left"/>
    </w:pPr>
    <w:rPr>
      <w:rFonts w:ascii="Calibri" w:hAnsi="Calibri" w:eastAsia="仿宋_GB2312"/>
      <w:kern w:val="0"/>
      <w:sz w:val="24"/>
      <w:szCs w:val="20"/>
    </w:rPr>
  </w:style>
  <w:style w:type="paragraph" w:customStyle="1" w:styleId="1741">
    <w:name w:val="ml"/>
    <w:basedOn w:val="1"/>
    <w:qFormat/>
    <w:uiPriority w:val="99"/>
    <w:pPr>
      <w:spacing w:line="312" w:lineRule="exact"/>
      <w:ind w:firstLine="200" w:firstLineChars="200"/>
    </w:pPr>
    <w:rPr>
      <w:b/>
      <w:sz w:val="32"/>
      <w:szCs w:val="20"/>
    </w:rPr>
  </w:style>
  <w:style w:type="paragraph" w:customStyle="1" w:styleId="1742">
    <w:name w:val="术语定义条标题"/>
    <w:basedOn w:val="1"/>
    <w:next w:val="207"/>
    <w:semiHidden/>
    <w:qFormat/>
    <w:uiPriority w:val="99"/>
    <w:pPr>
      <w:widowControl/>
      <w:tabs>
        <w:tab w:val="left" w:pos="425"/>
      </w:tabs>
      <w:ind w:left="425" w:hanging="425" w:firstLineChars="200"/>
      <w:jc w:val="left"/>
    </w:pPr>
    <w:rPr>
      <w:rFonts w:ascii="黑体" w:eastAsia="黑体"/>
      <w:b/>
      <w:kern w:val="0"/>
      <w:szCs w:val="20"/>
    </w:rPr>
  </w:style>
  <w:style w:type="paragraph" w:customStyle="1" w:styleId="1743">
    <w:name w:val="xl140"/>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1744">
    <w:name w:val="KD_BodyText"/>
    <w:basedOn w:val="1"/>
    <w:qFormat/>
    <w:uiPriority w:val="99"/>
    <w:pPr>
      <w:adjustRightInd w:val="0"/>
      <w:contextualSpacing/>
      <w:jc w:val="left"/>
    </w:pPr>
    <w:rPr>
      <w:rFonts w:ascii="Calibri" w:hAnsi="Calibri" w:eastAsia="仿宋_GB2312"/>
      <w:kern w:val="0"/>
      <w:sz w:val="24"/>
    </w:rPr>
  </w:style>
  <w:style w:type="paragraph" w:customStyle="1" w:styleId="1745">
    <w:name w:val="Table Header"/>
    <w:basedOn w:val="1"/>
    <w:qFormat/>
    <w:uiPriority w:val="99"/>
    <w:pPr>
      <w:widowControl/>
      <w:overflowPunct w:val="0"/>
      <w:autoSpaceDE w:val="0"/>
      <w:autoSpaceDN w:val="0"/>
      <w:adjustRightInd w:val="0"/>
      <w:spacing w:after="100" w:line="360" w:lineRule="auto"/>
      <w:jc w:val="center"/>
      <w:textAlignment w:val="baseline"/>
    </w:pPr>
    <w:rPr>
      <w:rFonts w:ascii="Arial" w:hAnsi="Arial" w:eastAsia="仿宋"/>
      <w:b/>
      <w:kern w:val="0"/>
      <w:sz w:val="20"/>
      <w:szCs w:val="20"/>
    </w:rPr>
  </w:style>
  <w:style w:type="paragraph" w:customStyle="1" w:styleId="1746">
    <w:name w:val="1）"/>
    <w:basedOn w:val="1"/>
    <w:qFormat/>
    <w:uiPriority w:val="99"/>
    <w:pPr>
      <w:spacing w:before="60" w:after="60" w:line="360" w:lineRule="auto"/>
      <w:ind w:firstLine="200" w:firstLineChars="200"/>
    </w:pPr>
    <w:rPr>
      <w:rFonts w:eastAsia="仿宋"/>
      <w:sz w:val="24"/>
      <w:szCs w:val="20"/>
    </w:rPr>
  </w:style>
  <w:style w:type="paragraph" w:customStyle="1" w:styleId="1747">
    <w:name w:val="xl7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1748">
    <w:name w:val="TOC Heading1"/>
    <w:basedOn w:val="4"/>
    <w:next w:val="1"/>
    <w:qFormat/>
    <w:uiPriority w:val="39"/>
    <w:pPr>
      <w:widowControl/>
      <w:spacing w:line="276" w:lineRule="auto"/>
      <w:outlineLvl w:val="9"/>
    </w:pPr>
    <w:rPr>
      <w:rFonts w:ascii="Cambria" w:hAnsi="Cambria" w:eastAsia="宋体"/>
      <w:color w:val="365F91"/>
      <w:kern w:val="0"/>
      <w:lang w:val="zh-CN"/>
    </w:rPr>
  </w:style>
  <w:style w:type="paragraph" w:customStyle="1" w:styleId="1749">
    <w:name w:val="Style First line:  0.78 cm"/>
    <w:basedOn w:val="1"/>
    <w:qFormat/>
    <w:uiPriority w:val="99"/>
    <w:pPr>
      <w:widowControl/>
      <w:ind w:firstLine="440" w:firstLineChars="200"/>
    </w:pPr>
    <w:rPr>
      <w:rFonts w:ascii="Futura Bk" w:hAnsi="Futura Bk" w:cs="宋体"/>
      <w:kern w:val="0"/>
      <w:sz w:val="22"/>
      <w:szCs w:val="20"/>
      <w:lang w:eastAsia="en-US"/>
    </w:rPr>
  </w:style>
  <w:style w:type="paragraph" w:customStyle="1" w:styleId="1750">
    <w:name w:val="样式 标题 3sect1.2.3h33H3Heading 3 - oldCTLevel 3 Topic Headi..."/>
    <w:basedOn w:val="6"/>
    <w:qFormat/>
    <w:uiPriority w:val="99"/>
    <w:pPr>
      <w:pBdr>
        <w:top w:val="single" w:color="auto" w:sz="4" w:space="1"/>
        <w:left w:val="single" w:color="auto" w:sz="4" w:space="4"/>
        <w:bottom w:val="single" w:color="auto" w:sz="4" w:space="1"/>
        <w:right w:val="single" w:color="auto" w:sz="4" w:space="4"/>
      </w:pBdr>
      <w:shd w:val="clear" w:color="auto" w:fill="F2F2F2"/>
      <w:tabs>
        <w:tab w:val="clear" w:pos="720"/>
      </w:tabs>
      <w:spacing w:line="415" w:lineRule="auto"/>
      <w:ind w:right="210" w:rightChars="100"/>
    </w:pPr>
    <w:rPr>
      <w:rFonts w:ascii="Times New Roman" w:hAnsi="Times New Roman" w:eastAsia="PMingLiU"/>
      <w:bCs w:val="0"/>
      <w:kern w:val="0"/>
      <w:sz w:val="28"/>
      <w:szCs w:val="32"/>
      <w:shd w:val="clear" w:color="auto" w:fill="FFFFFF"/>
      <w:lang w:val="zh-CN"/>
    </w:rPr>
  </w:style>
  <w:style w:type="paragraph" w:customStyle="1" w:styleId="1751">
    <w:name w:val="样式 标题 2 + 黑体 段前: 10.25 磅 段后: 10.25 磅 行距: 单倍行距"/>
    <w:basedOn w:val="5"/>
    <w:semiHidden/>
    <w:qFormat/>
    <w:uiPriority w:val="99"/>
    <w:pPr>
      <w:tabs>
        <w:tab w:val="clear" w:pos="576"/>
      </w:tabs>
      <w:adjustRightInd w:val="0"/>
      <w:spacing w:beforeLines="50" w:afterLines="50" w:line="240" w:lineRule="auto"/>
      <w:ind w:left="567" w:firstLine="420"/>
      <w:textAlignment w:val="baseline"/>
    </w:pPr>
    <w:rPr>
      <w:bCs w:val="0"/>
      <w:kern w:val="0"/>
      <w:szCs w:val="20"/>
    </w:rPr>
  </w:style>
  <w:style w:type="paragraph" w:customStyle="1" w:styleId="1752">
    <w:name w:val="Pa0"/>
    <w:basedOn w:val="1580"/>
    <w:next w:val="1580"/>
    <w:qFormat/>
    <w:uiPriority w:val="99"/>
    <w:pPr>
      <w:spacing w:line="480" w:lineRule="auto"/>
    </w:pPr>
    <w:rPr>
      <w:szCs w:val="24"/>
    </w:rPr>
  </w:style>
  <w:style w:type="paragraph" w:customStyle="1" w:styleId="1753">
    <w:name w:val="heading 5H512h5Level 3 - iPIM 5heading 5dashdsdd"/>
    <w:basedOn w:val="1"/>
    <w:next w:val="1"/>
    <w:qFormat/>
    <w:uiPriority w:val="99"/>
    <w:pPr>
      <w:keepNext/>
      <w:keepLines/>
      <w:widowControl/>
      <w:numPr>
        <w:ilvl w:val="4"/>
        <w:numId w:val="39"/>
      </w:numPr>
      <w:spacing w:before="120" w:after="120" w:line="360" w:lineRule="auto"/>
      <w:outlineLvl w:val="4"/>
    </w:pPr>
    <w:rPr>
      <w:rFonts w:ascii="ºÚÌå" w:hAnsi="ºÚÌå" w:eastAsia="ºÚÌå" w:cs="ºÚÌå"/>
      <w:b/>
      <w:kern w:val="0"/>
      <w:szCs w:val="21"/>
    </w:rPr>
  </w:style>
  <w:style w:type="paragraph" w:customStyle="1" w:styleId="1754">
    <w:name w:val="Char Char Char Char Char Char Char Char Char Char Char Char Char Char Char Char12"/>
    <w:basedOn w:val="1"/>
    <w:qFormat/>
    <w:uiPriority w:val="99"/>
    <w:pPr>
      <w:tabs>
        <w:tab w:val="left" w:pos="360"/>
        <w:tab w:val="left" w:pos="993"/>
      </w:tabs>
      <w:spacing w:line="360" w:lineRule="auto"/>
      <w:ind w:firstLine="480" w:firstLineChars="200"/>
    </w:pPr>
    <w:rPr>
      <w:rFonts w:ascii="宋体" w:hAnsi="宋体" w:eastAsia="仿宋_GB2312" w:cs="宋体"/>
      <w:bCs/>
      <w:kern w:val="0"/>
      <w:sz w:val="24"/>
      <w:lang w:val="zh-CN"/>
    </w:rPr>
  </w:style>
  <w:style w:type="paragraph" w:customStyle="1" w:styleId="1755">
    <w:name w:val="H 4"/>
    <w:basedOn w:val="7"/>
    <w:qFormat/>
    <w:uiPriority w:val="99"/>
    <w:pPr>
      <w:tabs>
        <w:tab w:val="left" w:pos="1680"/>
      </w:tabs>
      <w:spacing w:line="376" w:lineRule="auto"/>
      <w:ind w:left="1680" w:hanging="420"/>
    </w:pPr>
    <w:rPr>
      <w:rFonts w:ascii="Arial" w:hAnsi="Arial"/>
      <w:b w:val="0"/>
      <w:iCs/>
      <w:kern w:val="0"/>
      <w:sz w:val="24"/>
      <w:szCs w:val="24"/>
      <w:lang w:val="zh-CN"/>
    </w:rPr>
  </w:style>
  <w:style w:type="paragraph" w:customStyle="1" w:styleId="1756">
    <w:name w:val="body"/>
    <w:basedOn w:val="1"/>
    <w:semiHidden/>
    <w:qFormat/>
    <w:uiPriority w:val="99"/>
    <w:pPr>
      <w:adjustRightInd w:val="0"/>
      <w:spacing w:after="120"/>
      <w:ind w:firstLine="200" w:firstLineChars="200"/>
      <w:textAlignment w:val="baseline"/>
    </w:pPr>
    <w:rPr>
      <w:rFonts w:ascii="宋体"/>
      <w:kern w:val="0"/>
      <w:sz w:val="24"/>
      <w:szCs w:val="20"/>
    </w:rPr>
  </w:style>
  <w:style w:type="paragraph" w:customStyle="1" w:styleId="1757">
    <w:name w:val="Medium Grid 21"/>
    <w:qFormat/>
    <w:uiPriority w:val="99"/>
    <w:rPr>
      <w:rFonts w:ascii="Calibri" w:hAnsi="Calibri" w:eastAsia="宋体" w:cs="Times New Roman"/>
      <w:sz w:val="22"/>
      <w:szCs w:val="22"/>
      <w:lang w:val="en-US" w:eastAsia="zh-CN" w:bidi="ar-SA"/>
    </w:rPr>
  </w:style>
  <w:style w:type="paragraph" w:customStyle="1" w:styleId="1758">
    <w:name w:val="批注主题1"/>
    <w:basedOn w:val="29"/>
    <w:next w:val="29"/>
    <w:qFormat/>
    <w:uiPriority w:val="99"/>
    <w:pPr>
      <w:adjustRightInd w:val="0"/>
      <w:contextualSpacing/>
    </w:pPr>
    <w:rPr>
      <w:rFonts w:eastAsia="仿宋_GB2312"/>
      <w:b/>
      <w:bCs/>
      <w:kern w:val="0"/>
      <w:sz w:val="24"/>
    </w:rPr>
  </w:style>
  <w:style w:type="paragraph" w:customStyle="1" w:styleId="1759">
    <w:name w:val="正文居左"/>
    <w:basedOn w:val="25"/>
    <w:qFormat/>
    <w:uiPriority w:val="0"/>
    <w:pPr>
      <w:widowControl w:val="0"/>
      <w:spacing w:line="360" w:lineRule="auto"/>
      <w:ind w:firstLine="200" w:firstLineChars="200"/>
    </w:pPr>
    <w:rPr>
      <w:rFonts w:ascii="Times New Roman" w:hAnsi="Times New Roman"/>
      <w:b w:val="0"/>
      <w:color w:val="auto"/>
      <w:sz w:val="24"/>
    </w:rPr>
  </w:style>
  <w:style w:type="paragraph" w:customStyle="1" w:styleId="1760">
    <w:name w:val="正文6"/>
    <w:basedOn w:val="1"/>
    <w:qFormat/>
    <w:uiPriority w:val="0"/>
    <w:pPr>
      <w:numPr>
        <w:ilvl w:val="0"/>
        <w:numId w:val="48"/>
      </w:numPr>
      <w:adjustRightInd w:val="0"/>
      <w:spacing w:before="60" w:after="60"/>
      <w:contextualSpacing/>
      <w:jc w:val="left"/>
    </w:pPr>
    <w:rPr>
      <w:rFonts w:eastAsia="仿宋_GB2312"/>
      <w:kern w:val="0"/>
      <w:sz w:val="24"/>
    </w:rPr>
  </w:style>
  <w:style w:type="paragraph" w:customStyle="1" w:styleId="1761">
    <w:name w:val="Char Char Char1 Char Char Char Char"/>
    <w:basedOn w:val="1"/>
    <w:qFormat/>
    <w:uiPriority w:val="99"/>
    <w:pPr>
      <w:ind w:firstLine="200" w:firstLineChars="200"/>
    </w:pPr>
  </w:style>
  <w:style w:type="paragraph" w:customStyle="1" w:styleId="1762">
    <w:name w:val="首页署名"/>
    <w:basedOn w:val="1511"/>
    <w:qFormat/>
    <w:uiPriority w:val="99"/>
    <w:rPr>
      <w:b/>
      <w:bCs/>
      <w:sz w:val="36"/>
    </w:rPr>
  </w:style>
  <w:style w:type="paragraph" w:customStyle="1" w:styleId="1763">
    <w:name w:val="AA 1st level bullet"/>
    <w:basedOn w:val="1"/>
    <w:qFormat/>
    <w:uiPriority w:val="99"/>
    <w:pPr>
      <w:widowControl/>
      <w:tabs>
        <w:tab w:val="left" w:pos="283"/>
      </w:tabs>
      <w:spacing w:line="280" w:lineRule="atLeast"/>
      <w:ind w:left="283" w:hanging="283" w:firstLineChars="200"/>
      <w:jc w:val="left"/>
    </w:pPr>
    <w:rPr>
      <w:kern w:val="0"/>
      <w:sz w:val="22"/>
      <w:szCs w:val="20"/>
      <w:lang w:eastAsia="en-US"/>
    </w:rPr>
  </w:style>
  <w:style w:type="paragraph" w:customStyle="1" w:styleId="1764">
    <w:name w:val="样式 正文1 + 左侧:  3.5 字符 首行缩进:  2 字符 行距: 最小值 10 磅"/>
    <w:basedOn w:val="356"/>
    <w:qFormat/>
    <w:uiPriority w:val="99"/>
    <w:pPr>
      <w:spacing w:before="0" w:after="0" w:line="200" w:lineRule="atLeast"/>
      <w:ind w:left="350" w:leftChars="350"/>
      <w:jc w:val="left"/>
      <w:outlineLvl w:val="9"/>
    </w:pPr>
    <w:rPr>
      <w:rFonts w:ascii="Arial" w:hAnsi="Arial" w:cs="宋体"/>
      <w:sz w:val="21"/>
      <w:szCs w:val="20"/>
    </w:rPr>
  </w:style>
  <w:style w:type="paragraph" w:customStyle="1" w:styleId="1765">
    <w:name w:val="Table_Small_Center"/>
    <w:basedOn w:val="1"/>
    <w:qFormat/>
    <w:uiPriority w:val="99"/>
    <w:pPr>
      <w:widowControl/>
      <w:spacing w:before="40" w:after="40"/>
      <w:ind w:firstLine="200" w:firstLineChars="200"/>
      <w:jc w:val="center"/>
    </w:pPr>
    <w:rPr>
      <w:rFonts w:ascii="Futura Bk" w:hAnsi="Futura Bk"/>
      <w:kern w:val="0"/>
      <w:sz w:val="16"/>
      <w:szCs w:val="20"/>
      <w:lang w:val="en-GB" w:eastAsia="en-US"/>
    </w:rPr>
  </w:style>
  <w:style w:type="paragraph" w:customStyle="1" w:styleId="1766">
    <w:name w:val="Cover Text"/>
    <w:unhideWhenUsed/>
    <w:qFormat/>
    <w:uiPriority w:val="99"/>
    <w:pPr>
      <w:snapToGrid w:val="0"/>
      <w:spacing w:before="80" w:after="80" w:line="240" w:lineRule="atLeast"/>
      <w:jc w:val="both"/>
    </w:pPr>
    <w:rPr>
      <w:rFonts w:hint="eastAsia" w:ascii="Arial" w:hAnsi="Arial" w:eastAsia="宋体" w:cs="Calibri"/>
      <w:lang w:val="en-US" w:eastAsia="zh-CN" w:bidi="ar-SA"/>
    </w:rPr>
  </w:style>
  <w:style w:type="paragraph" w:customStyle="1" w:styleId="1767">
    <w:name w:val="Char4"/>
    <w:basedOn w:val="1"/>
    <w:qFormat/>
    <w:uiPriority w:val="99"/>
    <w:pPr>
      <w:widowControl/>
      <w:spacing w:after="160" w:line="240" w:lineRule="exact"/>
      <w:jc w:val="left"/>
    </w:pPr>
    <w:rPr>
      <w:rFonts w:eastAsia="仿宋_GB2312"/>
      <w:sz w:val="20"/>
      <w:szCs w:val="20"/>
    </w:rPr>
  </w:style>
  <w:style w:type="paragraph" w:customStyle="1" w:styleId="1768">
    <w:name w:val="Char1 Char Char Char Char Char1 Char1 Char Char Char Char Char Char Char Char1"/>
    <w:basedOn w:val="1"/>
    <w:qFormat/>
    <w:uiPriority w:val="99"/>
    <w:pPr>
      <w:adjustRightInd w:val="0"/>
      <w:spacing w:line="360" w:lineRule="auto"/>
    </w:pPr>
    <w:rPr>
      <w:rFonts w:eastAsia="仿宋"/>
      <w:kern w:val="0"/>
      <w:sz w:val="24"/>
    </w:rPr>
  </w:style>
  <w:style w:type="paragraph" w:customStyle="1" w:styleId="1769">
    <w:name w:val="xl131"/>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color w:val="000000"/>
      <w:kern w:val="0"/>
      <w:sz w:val="24"/>
    </w:rPr>
  </w:style>
  <w:style w:type="paragraph" w:customStyle="1" w:styleId="1770">
    <w:name w:val="Heading3 No Number"/>
    <w:basedOn w:val="1771"/>
    <w:next w:val="1"/>
    <w:unhideWhenUsed/>
    <w:qFormat/>
    <w:uiPriority w:val="99"/>
    <w:pPr>
      <w:adjustRightInd w:val="0"/>
      <w:spacing w:before="200" w:after="0" w:line="240" w:lineRule="auto"/>
      <w:ind w:left="0" w:firstLine="0"/>
      <w:contextualSpacing/>
      <w:jc w:val="left"/>
    </w:pPr>
    <w:rPr>
      <w:rFonts w:hint="eastAsia" w:ascii="Book Antiqua" w:hAnsi="Book Antiqua" w:eastAsia="黑体" w:cs="Calibri"/>
      <w:b w:val="0"/>
      <w:bCs w:val="0"/>
      <w:kern w:val="0"/>
      <w:sz w:val="26"/>
      <w:szCs w:val="22"/>
    </w:rPr>
  </w:style>
  <w:style w:type="paragraph" w:customStyle="1" w:styleId="1771">
    <w:name w:val="标题 31"/>
    <w:basedOn w:val="1"/>
    <w:next w:val="1"/>
    <w:qFormat/>
    <w:uiPriority w:val="99"/>
    <w:pPr>
      <w:keepNext/>
      <w:keepLines/>
      <w:spacing w:before="60" w:after="60" w:line="415" w:lineRule="auto"/>
      <w:ind w:left="720" w:hanging="720"/>
      <w:outlineLvl w:val="2"/>
    </w:pPr>
    <w:rPr>
      <w:rFonts w:ascii="仿宋" w:hAnsi="仿宋" w:eastAsia="仿宋"/>
      <w:b/>
      <w:bCs/>
      <w:sz w:val="28"/>
      <w:szCs w:val="32"/>
    </w:rPr>
  </w:style>
  <w:style w:type="paragraph" w:customStyle="1" w:styleId="1772">
    <w:name w:val="Char Char Char Char Char Char Char Char Char Char Char Char Char Char Char Char Char Char Char Char Char1 Char Char Char Char Char1 Char Char Char Char"/>
    <w:basedOn w:val="1"/>
    <w:qFormat/>
    <w:uiPriority w:val="99"/>
    <w:pPr>
      <w:widowControl/>
      <w:spacing w:after="160" w:line="240" w:lineRule="exact"/>
      <w:jc w:val="center"/>
    </w:pPr>
    <w:rPr>
      <w:rFonts w:eastAsia="仿宋_GB2312"/>
      <w:sz w:val="32"/>
      <w:szCs w:val="20"/>
    </w:rPr>
  </w:style>
  <w:style w:type="paragraph" w:customStyle="1" w:styleId="1773">
    <w:name w:val="xl137"/>
    <w:basedOn w:val="1"/>
    <w:qFormat/>
    <w:uiPriority w:val="99"/>
    <w:pPr>
      <w:widowControl/>
      <w:spacing w:before="100" w:beforeAutospacing="1" w:after="100" w:afterAutospacing="1"/>
      <w:ind w:firstLine="200" w:firstLineChars="200"/>
      <w:jc w:val="left"/>
    </w:pPr>
    <w:rPr>
      <w:rFonts w:ascii="宋体" w:hAnsi="宋体" w:cs="宋体"/>
      <w:kern w:val="0"/>
      <w:sz w:val="24"/>
    </w:rPr>
  </w:style>
  <w:style w:type="paragraph" w:customStyle="1" w:styleId="1774">
    <w:name w:val="彩色底纹 - 强调文字颜色 61"/>
    <w:basedOn w:val="4"/>
    <w:next w:val="1"/>
    <w:qFormat/>
    <w:uiPriority w:val="99"/>
    <w:pPr>
      <w:widowControl/>
      <w:spacing w:before="480" w:line="276" w:lineRule="auto"/>
      <w:outlineLvl w:val="9"/>
    </w:pPr>
    <w:rPr>
      <w:rFonts w:ascii="Cambria" w:hAnsi="Cambria" w:eastAsia="宋体"/>
      <w:bCs w:val="0"/>
      <w:color w:val="365F91"/>
      <w:kern w:val="0"/>
      <w:szCs w:val="24"/>
    </w:rPr>
  </w:style>
  <w:style w:type="paragraph" w:customStyle="1" w:styleId="1775">
    <w:name w:val="表格文本编号2"/>
    <w:basedOn w:val="1566"/>
    <w:qFormat/>
    <w:uiPriority w:val="99"/>
    <w:pPr>
      <w:numPr>
        <w:numId w:val="0"/>
      </w:numPr>
      <w:tabs>
        <w:tab w:val="left" w:pos="420"/>
      </w:tabs>
      <w:ind w:left="520" w:leftChars="100" w:hanging="420"/>
    </w:pPr>
    <w:rPr>
      <w:rFonts w:ascii="Calibri" w:hAnsi="Calibri"/>
      <w:szCs w:val="21"/>
    </w:rPr>
  </w:style>
  <w:style w:type="paragraph" w:customStyle="1" w:styleId="1776">
    <w:name w:val="Default1"/>
    <w:basedOn w:val="317"/>
    <w:next w:val="317"/>
    <w:qFormat/>
    <w:uiPriority w:val="99"/>
    <w:rPr>
      <w:rFonts w:ascii="宋体" w:eastAsia="宋体"/>
      <w:color w:val="auto"/>
    </w:rPr>
  </w:style>
  <w:style w:type="paragraph" w:customStyle="1" w:styleId="1777">
    <w:name w:val="p31"/>
    <w:basedOn w:val="1"/>
    <w:qFormat/>
    <w:uiPriority w:val="99"/>
    <w:pPr>
      <w:widowControl/>
      <w:adjustRightInd w:val="0"/>
      <w:spacing w:line="374" w:lineRule="auto"/>
      <w:contextualSpacing/>
      <w:jc w:val="left"/>
    </w:pPr>
    <w:rPr>
      <w:rFonts w:ascii="黑体" w:hAnsi="黑体" w:eastAsia="黑体" w:cs="宋体"/>
      <w:b/>
      <w:bCs/>
      <w:kern w:val="0"/>
      <w:sz w:val="30"/>
      <w:szCs w:val="30"/>
    </w:rPr>
  </w:style>
  <w:style w:type="paragraph" w:customStyle="1" w:styleId="1778">
    <w:name w:val="样式 ph 封面(运营监控中心)"/>
    <w:basedOn w:val="1"/>
    <w:qFormat/>
    <w:uiPriority w:val="99"/>
    <w:pPr>
      <w:adjustRightInd w:val="0"/>
      <w:contextualSpacing/>
      <w:jc w:val="center"/>
    </w:pPr>
    <w:rPr>
      <w:rFonts w:ascii="宋体" w:hAnsi="宋体" w:eastAsia="仿宋_GB2312" w:cs="宋体"/>
      <w:b/>
      <w:bCs/>
      <w:kern w:val="0"/>
      <w:sz w:val="52"/>
      <w:szCs w:val="20"/>
    </w:rPr>
  </w:style>
  <w:style w:type="paragraph" w:customStyle="1" w:styleId="1779">
    <w:name w:val="索引 31"/>
    <w:basedOn w:val="1"/>
    <w:next w:val="1"/>
    <w:qFormat/>
    <w:uiPriority w:val="99"/>
    <w:pPr>
      <w:adjustRightInd w:val="0"/>
      <w:ind w:left="630" w:hanging="210"/>
      <w:contextualSpacing/>
      <w:jc w:val="left"/>
    </w:pPr>
    <w:rPr>
      <w:rFonts w:ascii="Calibri" w:hAnsi="Calibri" w:eastAsia="仿宋_GB2312"/>
      <w:kern w:val="0"/>
      <w:sz w:val="20"/>
      <w:szCs w:val="20"/>
    </w:rPr>
  </w:style>
  <w:style w:type="paragraph" w:customStyle="1" w:styleId="1780">
    <w:name w:val="Char1 Char Char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781">
    <w:name w:val="Bullet 2"/>
    <w:basedOn w:val="1"/>
    <w:qFormat/>
    <w:uiPriority w:val="99"/>
    <w:pPr>
      <w:tabs>
        <w:tab w:val="left" w:pos="1080"/>
      </w:tabs>
      <w:ind w:left="1080" w:hanging="720" w:firstLineChars="200"/>
    </w:pPr>
    <w:rPr>
      <w:szCs w:val="21"/>
    </w:rPr>
  </w:style>
  <w:style w:type="paragraph" w:customStyle="1" w:styleId="1782">
    <w:name w:val="配置"/>
    <w:basedOn w:val="1"/>
    <w:qFormat/>
    <w:uiPriority w:val="99"/>
    <w:pPr>
      <w:pBdr>
        <w:top w:val="single" w:color="auto" w:sz="4" w:space="1"/>
        <w:left w:val="single" w:color="auto" w:sz="4" w:space="4"/>
        <w:bottom w:val="single" w:color="auto" w:sz="4" w:space="1"/>
        <w:right w:val="single" w:color="auto" w:sz="4" w:space="4"/>
      </w:pBdr>
      <w:shd w:val="clear" w:color="auto" w:fill="FFFF99"/>
      <w:adjustRightInd w:val="0"/>
      <w:snapToGrid w:val="0"/>
      <w:spacing w:line="360" w:lineRule="auto"/>
      <w:ind w:left="1260" w:leftChars="400" w:hanging="420" w:hangingChars="200"/>
    </w:pPr>
    <w:rPr>
      <w:rFonts w:ascii="Courier New" w:hAnsi="Courier New" w:eastAsia="仿宋_GB2312"/>
      <w:sz w:val="24"/>
    </w:rPr>
  </w:style>
  <w:style w:type="paragraph" w:customStyle="1" w:styleId="1783">
    <w:name w:val="Style Body TextBody Text(ch) + 宋体 After:  0 pt Line spacing:  1...."/>
    <w:basedOn w:val="25"/>
    <w:qFormat/>
    <w:uiPriority w:val="99"/>
    <w:pPr>
      <w:spacing w:line="360" w:lineRule="auto"/>
      <w:ind w:firstLine="480" w:firstLineChars="200"/>
      <w:jc w:val="left"/>
    </w:pPr>
    <w:rPr>
      <w:rFonts w:ascii="Palatino Linotype" w:hAnsi="Palatino Linotype"/>
      <w:b w:val="0"/>
      <w:color w:val="auto"/>
      <w:sz w:val="24"/>
      <w:szCs w:val="20"/>
      <w:lang w:val="en-GB"/>
    </w:rPr>
  </w:style>
  <w:style w:type="paragraph" w:customStyle="1" w:styleId="1784">
    <w:name w:val="BV"/>
    <w:basedOn w:val="25"/>
    <w:qFormat/>
    <w:uiPriority w:val="99"/>
    <w:pPr>
      <w:tabs>
        <w:tab w:val="left" w:pos="360"/>
      </w:tabs>
      <w:spacing w:before="150"/>
      <w:ind w:left="360" w:hanging="360" w:firstLineChars="200"/>
      <w:jc w:val="left"/>
    </w:pPr>
    <w:rPr>
      <w:rFonts w:ascii="宋体" w:hAnsi="宋体"/>
      <w:b w:val="0"/>
      <w:bCs/>
      <w:iCs/>
      <w:color w:val="auto"/>
      <w:spacing w:val="26"/>
      <w:position w:val="6"/>
      <w:sz w:val="24"/>
      <w:lang w:val="zh-CN" w:eastAsia="en-US"/>
    </w:rPr>
  </w:style>
  <w:style w:type="paragraph" w:customStyle="1" w:styleId="1785">
    <w:name w:val="Heading B"/>
    <w:basedOn w:val="5"/>
    <w:qFormat/>
    <w:uiPriority w:val="99"/>
    <w:pPr>
      <w:keepLines w:val="0"/>
      <w:widowControl/>
      <w:pBdr>
        <w:top w:val="single" w:color="auto" w:sz="6" w:space="1"/>
      </w:pBdr>
      <w:tabs>
        <w:tab w:val="clear" w:pos="576"/>
      </w:tabs>
      <w:overflowPunct w:val="0"/>
      <w:autoSpaceDE w:val="0"/>
      <w:autoSpaceDN w:val="0"/>
      <w:adjustRightInd w:val="0"/>
      <w:spacing w:before="425" w:beforeLines="50" w:after="113" w:afterLines="50" w:line="360" w:lineRule="auto"/>
      <w:ind w:left="652" w:hanging="652"/>
      <w:contextualSpacing/>
      <w:textAlignment w:val="baseline"/>
      <w:outlineLvl w:val="9"/>
    </w:pPr>
    <w:rPr>
      <w:rFonts w:ascii="Arial" w:hAnsi="Arial"/>
      <w:bCs w:val="0"/>
      <w:kern w:val="0"/>
      <w:sz w:val="28"/>
      <w:szCs w:val="20"/>
      <w:lang w:eastAsia="en-US"/>
    </w:rPr>
  </w:style>
  <w:style w:type="paragraph" w:customStyle="1" w:styleId="1786">
    <w:name w:val="QB表内文字"/>
    <w:basedOn w:val="1"/>
    <w:qFormat/>
    <w:uiPriority w:val="99"/>
    <w:pPr>
      <w:autoSpaceDE w:val="0"/>
      <w:autoSpaceDN w:val="0"/>
      <w:adjustRightInd w:val="0"/>
      <w:snapToGrid w:val="0"/>
      <w:spacing w:before="120" w:beforeLines="50" w:after="120" w:afterLines="50" w:line="360" w:lineRule="auto"/>
      <w:ind w:left="-163" w:leftChars="-68" w:firstLine="480" w:firstLineChars="200"/>
    </w:pPr>
    <w:rPr>
      <w:rFonts w:ascii="宋体" w:hAnsi="微软雅黑" w:eastAsia="微软雅黑"/>
      <w:kern w:val="0"/>
      <w:sz w:val="24"/>
      <w:szCs w:val="20"/>
    </w:rPr>
  </w:style>
  <w:style w:type="paragraph" w:customStyle="1" w:styleId="1787">
    <w:name w:val="封面版本"/>
    <w:basedOn w:val="1"/>
    <w:qFormat/>
    <w:uiPriority w:val="99"/>
    <w:pPr>
      <w:jc w:val="center"/>
    </w:pPr>
    <w:rPr>
      <w:rFonts w:ascii="宋体" w:hAnsi="宋体" w:cs="宋体"/>
      <w:sz w:val="30"/>
      <w:szCs w:val="20"/>
    </w:rPr>
  </w:style>
  <w:style w:type="paragraph" w:customStyle="1" w:styleId="1788">
    <w:name w:val="样式 样式 样式 样式 标题 6 + 小四 段前: 0 磅 + 右侧:  1 字符 + 右侧:  1 字符1 + 右侧:  1 ..."/>
    <w:basedOn w:val="1"/>
    <w:qFormat/>
    <w:uiPriority w:val="99"/>
    <w:pPr>
      <w:widowControl/>
      <w:tabs>
        <w:tab w:val="left" w:pos="372"/>
        <w:tab w:val="left" w:pos="3260"/>
      </w:tabs>
      <w:spacing w:before="120" w:after="120" w:line="360" w:lineRule="auto"/>
      <w:ind w:left="3260" w:right="100" w:rightChars="100" w:hanging="1134" w:hangingChars="200"/>
      <w:jc w:val="left"/>
      <w:outlineLvl w:val="5"/>
    </w:pPr>
    <w:rPr>
      <w:rFonts w:ascii="仿宋_GB2312" w:hAnsi="宋体" w:eastAsia="黑体" w:cs="宋体"/>
      <w:bCs/>
      <w:sz w:val="24"/>
      <w:szCs w:val="20"/>
      <w:lang w:val="zh-CN"/>
    </w:rPr>
  </w:style>
  <w:style w:type="paragraph" w:customStyle="1" w:styleId="1789">
    <w:name w:val="DG Response"/>
    <w:basedOn w:val="1"/>
    <w:qFormat/>
    <w:uiPriority w:val="99"/>
    <w:pPr>
      <w:keepLines/>
      <w:widowControl/>
      <w:spacing w:before="120"/>
      <w:ind w:left="144" w:firstLine="200" w:firstLineChars="200"/>
      <w:jc w:val="left"/>
    </w:pPr>
    <w:rPr>
      <w:rFonts w:ascii="宋体"/>
      <w:b/>
      <w:color w:val="000000"/>
      <w:kern w:val="0"/>
      <w:sz w:val="22"/>
      <w:szCs w:val="20"/>
    </w:rPr>
  </w:style>
  <w:style w:type="paragraph" w:customStyle="1" w:styleId="1790">
    <w:name w:val="Pa6"/>
    <w:basedOn w:val="317"/>
    <w:next w:val="317"/>
    <w:qFormat/>
    <w:uiPriority w:val="99"/>
    <w:pPr>
      <w:spacing w:line="201" w:lineRule="atLeast"/>
    </w:pPr>
    <w:rPr>
      <w:rFonts w:ascii="汉仪大黑简" w:eastAsia="汉仪大黑简"/>
      <w:color w:val="auto"/>
    </w:rPr>
  </w:style>
  <w:style w:type="paragraph" w:customStyle="1" w:styleId="1791">
    <w:name w:val="封面IBM"/>
    <w:basedOn w:val="1"/>
    <w:next w:val="1"/>
    <w:qFormat/>
    <w:uiPriority w:val="99"/>
    <w:pPr>
      <w:ind w:firstLine="200" w:firstLineChars="200"/>
      <w:jc w:val="center"/>
    </w:pPr>
    <w:rPr>
      <w:b/>
      <w:sz w:val="36"/>
      <w:szCs w:val="21"/>
    </w:rPr>
  </w:style>
  <w:style w:type="paragraph" w:customStyle="1" w:styleId="1792">
    <w:name w:val="_列项接续1"/>
    <w:basedOn w:val="38"/>
    <w:qFormat/>
    <w:uiPriority w:val="99"/>
    <w:pPr>
      <w:adjustRightInd/>
      <w:spacing w:after="0" w:line="276" w:lineRule="auto"/>
      <w:ind w:left="400" w:leftChars="400" w:firstLine="432"/>
      <w:jc w:val="both"/>
    </w:pPr>
    <w:rPr>
      <w:rFonts w:hint="default" w:ascii="Arial" w:hAnsi="Arial" w:cs="宋体"/>
      <w:bCs/>
      <w:color w:val="000000"/>
      <w:kern w:val="2"/>
      <w:sz w:val="21"/>
      <w:szCs w:val="21"/>
      <w:lang w:val="zh-CN"/>
    </w:rPr>
  </w:style>
  <w:style w:type="paragraph" w:customStyle="1" w:styleId="1793">
    <w:name w:val="样式 B +"/>
    <w:basedOn w:val="423"/>
    <w:qFormat/>
    <w:uiPriority w:val="99"/>
    <w:rPr>
      <w:rFonts w:ascii="Arial" w:hAnsi="Arial" w:eastAsia="Arial"/>
    </w:rPr>
  </w:style>
  <w:style w:type="paragraph" w:customStyle="1" w:styleId="1794">
    <w:name w:val="样式 正文首行缩进 + 首行缩进:  2 字符"/>
    <w:basedOn w:val="87"/>
    <w:qFormat/>
    <w:uiPriority w:val="99"/>
    <w:pPr>
      <w:adjustRightInd w:val="0"/>
      <w:spacing w:after="0"/>
      <w:ind w:firstLine="480" w:firstLineChars="200"/>
      <w:contextualSpacing/>
      <w:jc w:val="left"/>
    </w:pPr>
    <w:rPr>
      <w:rFonts w:ascii="Times New Roman" w:hAnsi="Times New Roman" w:eastAsia="仿宋_GB2312" w:cs="宋体"/>
      <w:sz w:val="24"/>
      <w:szCs w:val="20"/>
    </w:rPr>
  </w:style>
  <w:style w:type="paragraph" w:customStyle="1" w:styleId="1795">
    <w:name w:val="Terminal Display"/>
    <w:unhideWhenUsed/>
    <w:qFormat/>
    <w:uiPriority w:val="99"/>
    <w:pPr>
      <w:snapToGrid w:val="0"/>
      <w:spacing w:line="240" w:lineRule="atLeast"/>
      <w:ind w:left="1701"/>
    </w:pPr>
    <w:rPr>
      <w:rFonts w:hint="eastAsia" w:ascii="Courier New" w:hAnsi="Courier New" w:eastAsia="宋体" w:cs="Calibri"/>
      <w:spacing w:val="-1"/>
      <w:sz w:val="16"/>
      <w:lang w:val="en-US" w:eastAsia="zh-CN" w:bidi="ar-SA"/>
    </w:rPr>
  </w:style>
  <w:style w:type="paragraph" w:customStyle="1" w:styleId="1796">
    <w:name w:val="aa"/>
    <w:basedOn w:val="1"/>
    <w:qFormat/>
    <w:uiPriority w:val="99"/>
    <w:pPr>
      <w:spacing w:line="360" w:lineRule="auto"/>
      <w:ind w:firstLine="480" w:firstLineChars="200"/>
    </w:pPr>
    <w:rPr>
      <w:rFonts w:ascii="宋体" w:hAnsi="宋体" w:cs="宋体"/>
      <w:sz w:val="24"/>
    </w:rPr>
  </w:style>
  <w:style w:type="paragraph" w:customStyle="1" w:styleId="1797">
    <w:name w:val="表格编号"/>
    <w:basedOn w:val="1"/>
    <w:next w:val="1"/>
    <w:qFormat/>
    <w:uiPriority w:val="99"/>
    <w:pPr>
      <w:numPr>
        <w:ilvl w:val="0"/>
        <w:numId w:val="49"/>
      </w:numPr>
      <w:ind w:right="28" w:firstLine="200" w:firstLineChars="200"/>
      <w:jc w:val="center"/>
      <w:textAlignment w:val="center"/>
    </w:pPr>
    <w:rPr>
      <w:rFonts w:ascii="Arial" w:hAnsi="Arial"/>
      <w:kern w:val="0"/>
    </w:rPr>
  </w:style>
  <w:style w:type="paragraph" w:customStyle="1" w:styleId="1798">
    <w:name w:val="Title Cover"/>
    <w:basedOn w:val="1"/>
    <w:next w:val="1"/>
    <w:qFormat/>
    <w:uiPriority w:val="99"/>
    <w:pPr>
      <w:keepNext/>
      <w:keepLines/>
      <w:widowControl/>
      <w:pBdr>
        <w:top w:val="single" w:color="auto" w:sz="48" w:space="31"/>
      </w:pBdr>
      <w:tabs>
        <w:tab w:val="left" w:pos="0"/>
        <w:tab w:val="left" w:pos="420"/>
      </w:tabs>
      <w:spacing w:before="240" w:after="500" w:line="640" w:lineRule="exact"/>
      <w:ind w:left="-840" w:right="-840" w:firstLine="200" w:firstLineChars="200"/>
      <w:jc w:val="left"/>
    </w:pPr>
    <w:rPr>
      <w:rFonts w:ascii="Arial Black" w:hAnsi="Arial Black"/>
      <w:b/>
      <w:snapToGrid w:val="0"/>
      <w:color w:val="000000"/>
      <w:spacing w:val="-48"/>
      <w:kern w:val="28"/>
      <w:sz w:val="64"/>
      <w:szCs w:val="20"/>
      <w:lang w:eastAsia="en-US"/>
    </w:rPr>
  </w:style>
  <w:style w:type="paragraph" w:customStyle="1" w:styleId="1799">
    <w:name w:val="xl95"/>
    <w:basedOn w:val="1"/>
    <w:qFormat/>
    <w:uiPriority w:val="99"/>
    <w:pPr>
      <w:widowControl/>
      <w:pBdr>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kern w:val="0"/>
      <w:sz w:val="20"/>
      <w:szCs w:val="20"/>
    </w:rPr>
  </w:style>
  <w:style w:type="paragraph" w:customStyle="1" w:styleId="1800">
    <w:name w:val="彩色底纹1"/>
    <w:qFormat/>
    <w:uiPriority w:val="99"/>
    <w:rPr>
      <w:rFonts w:ascii="Times New Roman" w:hAnsi="Times New Roman" w:eastAsia="宋体" w:cs="Times New Roman"/>
      <w:sz w:val="21"/>
      <w:lang w:val="en-US" w:eastAsia="zh-CN" w:bidi="ar-SA"/>
    </w:rPr>
  </w:style>
  <w:style w:type="paragraph" w:customStyle="1" w:styleId="1801">
    <w:name w:val="题注 + 居中"/>
    <w:basedOn w:val="22"/>
    <w:qFormat/>
    <w:uiPriority w:val="99"/>
    <w:pPr>
      <w:widowControl/>
      <w:spacing w:before="240" w:after="240" w:afterLines="100" w:line="360" w:lineRule="auto"/>
      <w:ind w:firstLine="431"/>
    </w:pPr>
    <w:rPr>
      <w:rFonts w:eastAsia="仿宋_GB2312" w:cs="宋体"/>
      <w:b/>
      <w:bCs/>
      <w:sz w:val="24"/>
      <w:lang w:val="zh-CN"/>
    </w:rPr>
  </w:style>
  <w:style w:type="paragraph" w:customStyle="1" w:styleId="1802">
    <w:name w:val="彩色列表 - 强调文字颜色 12"/>
    <w:basedOn w:val="1"/>
    <w:qFormat/>
    <w:uiPriority w:val="34"/>
    <w:pPr>
      <w:adjustRightInd w:val="0"/>
      <w:snapToGrid w:val="0"/>
      <w:spacing w:before="120" w:beforeLines="50" w:after="120" w:afterLines="50" w:line="360" w:lineRule="auto"/>
      <w:ind w:left="-163" w:leftChars="-68" w:firstLine="420" w:firstLineChars="200"/>
    </w:pPr>
    <w:rPr>
      <w:rFonts w:eastAsia="微软雅黑"/>
      <w:sz w:val="24"/>
      <w:szCs w:val="22"/>
    </w:rPr>
  </w:style>
  <w:style w:type="paragraph" w:customStyle="1" w:styleId="1803">
    <w:name w:val="Char Char Char Char Char Char Char1 Char Char"/>
    <w:basedOn w:val="1"/>
    <w:qFormat/>
    <w:uiPriority w:val="99"/>
    <w:pPr>
      <w:ind w:firstLine="200" w:firstLineChars="200"/>
    </w:pPr>
    <w:rPr>
      <w:szCs w:val="21"/>
    </w:rPr>
  </w:style>
  <w:style w:type="paragraph" w:customStyle="1" w:styleId="1804">
    <w:name w:val="xl114"/>
    <w:basedOn w:val="1"/>
    <w:qFormat/>
    <w:uiPriority w:val="99"/>
    <w:pPr>
      <w:widowControl/>
      <w:pBdr>
        <w:top w:val="single" w:color="auto" w:sz="4" w:space="0"/>
        <w:left w:val="single" w:color="auto" w:sz="4" w:space="16"/>
        <w:bottom w:val="single" w:color="auto" w:sz="4" w:space="0"/>
        <w:right w:val="single" w:color="auto" w:sz="4" w:space="0"/>
      </w:pBdr>
      <w:shd w:val="clear" w:color="000000" w:fill="C5BE97"/>
      <w:spacing w:before="100" w:beforeAutospacing="1" w:after="100" w:afterAutospacing="1"/>
      <w:ind w:firstLine="200" w:firstLineChars="200"/>
      <w:jc w:val="left"/>
    </w:pPr>
    <w:rPr>
      <w:rFonts w:ascii="宋体" w:hAnsi="宋体" w:cs="宋体"/>
      <w:color w:val="000000"/>
      <w:kern w:val="0"/>
      <w:sz w:val="24"/>
    </w:rPr>
  </w:style>
  <w:style w:type="paragraph" w:customStyle="1" w:styleId="1805">
    <w:name w:val="subhead 2"/>
    <w:qFormat/>
    <w:uiPriority w:val="99"/>
    <w:pPr>
      <w:spacing w:line="260" w:lineRule="exact"/>
    </w:pPr>
    <w:rPr>
      <w:rFonts w:ascii="Futura Hv" w:hAnsi="Futura Hv" w:eastAsia="宋体" w:cs="Times New Roman"/>
      <w:sz w:val="22"/>
      <w:lang w:val="en-US" w:eastAsia="zh-CN" w:bidi="ar-SA"/>
    </w:rPr>
  </w:style>
  <w:style w:type="paragraph" w:customStyle="1" w:styleId="1806">
    <w:name w:val="2Table Bullet"/>
    <w:basedOn w:val="1"/>
    <w:qFormat/>
    <w:uiPriority w:val="99"/>
    <w:pPr>
      <w:widowControl/>
      <w:tabs>
        <w:tab w:val="left" w:pos="720"/>
      </w:tabs>
      <w:spacing w:before="20"/>
      <w:ind w:left="720" w:hanging="360"/>
      <w:jc w:val="left"/>
    </w:pPr>
    <w:rPr>
      <w:rFonts w:ascii="Cambria" w:hAnsi="Cambria" w:cs="Arial"/>
      <w:snapToGrid w:val="0"/>
      <w:color w:val="000000"/>
      <w:spacing w:val="-5"/>
      <w:kern w:val="0"/>
      <w:sz w:val="20"/>
      <w:szCs w:val="20"/>
      <w:lang w:eastAsia="en-US"/>
    </w:rPr>
  </w:style>
  <w:style w:type="paragraph" w:customStyle="1" w:styleId="1807">
    <w:name w:val="版本号"/>
    <w:basedOn w:val="1560"/>
    <w:next w:val="1"/>
    <w:qFormat/>
    <w:uiPriority w:val="99"/>
    <w:pPr>
      <w:spacing w:before="156" w:beforeLines="50" w:after="156" w:afterLines="50"/>
    </w:pPr>
    <w:rPr>
      <w:sz w:val="30"/>
    </w:rPr>
  </w:style>
  <w:style w:type="paragraph" w:customStyle="1" w:styleId="1808">
    <w:name w:val="CM13"/>
    <w:basedOn w:val="317"/>
    <w:next w:val="317"/>
    <w:qFormat/>
    <w:uiPriority w:val="99"/>
    <w:pPr>
      <w:spacing w:after="348"/>
    </w:pPr>
    <w:rPr>
      <w:rFonts w:ascii="Arial" w:hAnsi="Arial" w:eastAsia="宋体"/>
      <w:color w:val="auto"/>
    </w:rPr>
  </w:style>
  <w:style w:type="paragraph" w:customStyle="1" w:styleId="1809">
    <w:name w:val="xl148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color w:val="000000"/>
      <w:kern w:val="0"/>
      <w:sz w:val="18"/>
      <w:szCs w:val="18"/>
    </w:rPr>
  </w:style>
  <w:style w:type="paragraph" w:customStyle="1" w:styleId="1810">
    <w:name w:val="xl106"/>
    <w:basedOn w:val="1"/>
    <w:qFormat/>
    <w:uiPriority w:val="99"/>
    <w:pPr>
      <w:widowControl/>
      <w:pBdr>
        <w:top w:val="single" w:color="auto" w:sz="4" w:space="0"/>
        <w:left w:val="single" w:color="auto" w:sz="4" w:space="16"/>
        <w:bottom w:val="single" w:color="auto" w:sz="4" w:space="0"/>
        <w:right w:val="single" w:color="auto" w:sz="4" w:space="0"/>
      </w:pBdr>
      <w:shd w:val="clear" w:color="000000" w:fill="C5BE97"/>
      <w:spacing w:before="100" w:beforeAutospacing="1" w:after="100" w:afterAutospacing="1"/>
      <w:ind w:firstLine="200" w:firstLineChars="200"/>
      <w:jc w:val="left"/>
    </w:pPr>
    <w:rPr>
      <w:rFonts w:ascii="微软雅黑" w:hAnsi="微软雅黑" w:eastAsia="微软雅黑" w:cs="宋体"/>
      <w:color w:val="000000"/>
      <w:kern w:val="0"/>
      <w:sz w:val="24"/>
    </w:rPr>
  </w:style>
  <w:style w:type="paragraph" w:customStyle="1" w:styleId="1811">
    <w:name w:val="编号1"/>
    <w:basedOn w:val="1"/>
    <w:qFormat/>
    <w:uiPriority w:val="99"/>
    <w:pPr>
      <w:tabs>
        <w:tab w:val="left" w:pos="360"/>
      </w:tabs>
      <w:spacing w:after="120" w:afterLines="50" w:line="360" w:lineRule="exact"/>
    </w:pPr>
    <w:rPr>
      <w:rFonts w:ascii="Arial" w:hAnsi="Arial" w:eastAsia="仿宋"/>
      <w:sz w:val="24"/>
    </w:rPr>
  </w:style>
  <w:style w:type="paragraph" w:customStyle="1" w:styleId="1812">
    <w:name w:val="1级项目编号"/>
    <w:basedOn w:val="1"/>
    <w:qFormat/>
    <w:uiPriority w:val="99"/>
    <w:pPr>
      <w:tabs>
        <w:tab w:val="left" w:pos="840"/>
      </w:tabs>
      <w:spacing w:beforeLines="50" w:line="360" w:lineRule="auto"/>
    </w:pPr>
    <w:rPr>
      <w:rFonts w:ascii="宋体" w:hAnsi="宋体"/>
      <w:kern w:val="0"/>
      <w:sz w:val="24"/>
      <w:szCs w:val="20"/>
    </w:rPr>
  </w:style>
  <w:style w:type="paragraph" w:customStyle="1" w:styleId="1813">
    <w:name w:val="xl1489"/>
    <w:basedOn w:val="1"/>
    <w:qFormat/>
    <w:uiPriority w:val="99"/>
    <w:pPr>
      <w:widowControl/>
      <w:pBdr>
        <w:left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814">
    <w:name w:val="Lincer"/>
    <w:basedOn w:val="1"/>
    <w:qFormat/>
    <w:uiPriority w:val="99"/>
    <w:pPr>
      <w:widowControl/>
      <w:ind w:left="344" w:hanging="344"/>
    </w:pPr>
    <w:rPr>
      <w:rFonts w:eastAsia="Times New Roman"/>
      <w:kern w:val="0"/>
      <w:szCs w:val="21"/>
    </w:rPr>
  </w:style>
  <w:style w:type="paragraph" w:customStyle="1" w:styleId="1815">
    <w:name w:val="小点说明"/>
    <w:basedOn w:val="1"/>
    <w:qFormat/>
    <w:uiPriority w:val="99"/>
    <w:pPr>
      <w:tabs>
        <w:tab w:val="left" w:pos="820"/>
      </w:tabs>
      <w:adjustRightInd w:val="0"/>
      <w:snapToGrid w:val="0"/>
      <w:spacing w:line="360" w:lineRule="auto"/>
      <w:ind w:left="820" w:hanging="420" w:firstLineChars="200"/>
    </w:pPr>
    <w:rPr>
      <w:rFonts w:ascii="宋体" w:hAnsi="Arial"/>
      <w:kern w:val="0"/>
      <w:szCs w:val="20"/>
    </w:rPr>
  </w:style>
  <w:style w:type="paragraph" w:customStyle="1" w:styleId="1816">
    <w:name w:val="sowbullet"/>
    <w:basedOn w:val="1"/>
    <w:qFormat/>
    <w:uiPriority w:val="99"/>
    <w:pPr>
      <w:widowControl/>
      <w:snapToGrid w:val="0"/>
      <w:spacing w:line="400" w:lineRule="atLeast"/>
      <w:ind w:firstLine="200" w:firstLineChars="200"/>
    </w:pPr>
    <w:rPr>
      <w:kern w:val="0"/>
      <w:sz w:val="22"/>
      <w:szCs w:val="22"/>
    </w:rPr>
  </w:style>
  <w:style w:type="paragraph" w:customStyle="1" w:styleId="1817">
    <w:name w:val="正文－石钊"/>
    <w:basedOn w:val="1"/>
    <w:qFormat/>
    <w:uiPriority w:val="99"/>
    <w:pPr>
      <w:spacing w:before="50" w:beforeLines="50" w:after="50" w:afterLines="50"/>
      <w:ind w:firstLine="200" w:firstLineChars="200"/>
    </w:pPr>
    <w:rPr>
      <w:sz w:val="28"/>
    </w:rPr>
  </w:style>
  <w:style w:type="paragraph" w:customStyle="1" w:styleId="1818">
    <w:name w:val="列出段落11"/>
    <w:basedOn w:val="1"/>
    <w:qFormat/>
    <w:uiPriority w:val="99"/>
    <w:pPr>
      <w:adjustRightInd w:val="0"/>
      <w:ind w:firstLine="420"/>
      <w:contextualSpacing/>
      <w:jc w:val="left"/>
    </w:pPr>
    <w:rPr>
      <w:rFonts w:eastAsia="仿宋_GB2312"/>
      <w:kern w:val="0"/>
      <w:sz w:val="24"/>
    </w:rPr>
  </w:style>
  <w:style w:type="paragraph" w:customStyle="1" w:styleId="1819">
    <w:name w:val="标号"/>
    <w:basedOn w:val="1"/>
    <w:qFormat/>
    <w:uiPriority w:val="99"/>
    <w:pPr>
      <w:spacing w:line="360" w:lineRule="auto"/>
      <w:ind w:firstLine="200" w:firstLineChars="200"/>
    </w:pPr>
    <w:rPr>
      <w:rFonts w:ascii="宋体" w:hAnsi="宋体"/>
      <w:sz w:val="24"/>
      <w:szCs w:val="20"/>
    </w:rPr>
  </w:style>
  <w:style w:type="paragraph" w:customStyle="1" w:styleId="1820">
    <w:name w:val="Figure in List 1"/>
    <w:basedOn w:val="1"/>
    <w:next w:val="1"/>
    <w:qFormat/>
    <w:uiPriority w:val="99"/>
    <w:pPr>
      <w:widowControl/>
      <w:spacing w:before="120" w:after="120"/>
      <w:ind w:left="360" w:right="720" w:firstLine="200" w:firstLineChars="200"/>
    </w:pPr>
    <w:rPr>
      <w:color w:val="000000"/>
      <w:kern w:val="0"/>
      <w:szCs w:val="20"/>
    </w:rPr>
  </w:style>
  <w:style w:type="paragraph" w:customStyle="1" w:styleId="1821">
    <w:name w:val="Char Char Char Char Char Char Char Char Char Char Char Char Char Char Char Char6"/>
    <w:basedOn w:val="1"/>
    <w:qFormat/>
    <w:uiPriority w:val="99"/>
    <w:pPr>
      <w:widowControl/>
      <w:tabs>
        <w:tab w:val="left" w:pos="360"/>
      </w:tabs>
      <w:spacing w:line="360" w:lineRule="auto"/>
      <w:ind w:firstLine="480" w:firstLineChars="200"/>
    </w:pPr>
    <w:rPr>
      <w:rFonts w:ascii="宋体" w:hAnsi="宋体" w:eastAsia="仿宋_GB2312" w:cs="宋体"/>
      <w:bCs/>
      <w:kern w:val="0"/>
      <w:sz w:val="24"/>
      <w:lang w:val="zh-CN"/>
    </w:rPr>
  </w:style>
  <w:style w:type="paragraph" w:customStyle="1" w:styleId="1822">
    <w:name w:val="bulleted list 2 no space"/>
    <w:basedOn w:val="1"/>
    <w:qFormat/>
    <w:uiPriority w:val="99"/>
    <w:pPr>
      <w:widowControl/>
      <w:tabs>
        <w:tab w:val="left" w:pos="420"/>
        <w:tab w:val="left" w:pos="1800"/>
      </w:tabs>
      <w:ind w:left="1800" w:hanging="420" w:firstLineChars="200"/>
      <w:jc w:val="left"/>
    </w:pPr>
    <w:rPr>
      <w:rFonts w:ascii="Cambria" w:hAnsi="Cambria"/>
      <w:kern w:val="0"/>
      <w:sz w:val="20"/>
      <w:szCs w:val="20"/>
      <w:lang w:eastAsia="en-US"/>
    </w:rPr>
  </w:style>
  <w:style w:type="paragraph" w:customStyle="1" w:styleId="1823">
    <w:name w:val="索引 41"/>
    <w:basedOn w:val="1"/>
    <w:next w:val="1"/>
    <w:qFormat/>
    <w:uiPriority w:val="99"/>
    <w:pPr>
      <w:adjustRightInd w:val="0"/>
      <w:ind w:left="840" w:hanging="210"/>
      <w:contextualSpacing/>
      <w:jc w:val="left"/>
    </w:pPr>
    <w:rPr>
      <w:rFonts w:ascii="Calibri" w:hAnsi="Calibri" w:eastAsia="仿宋_GB2312"/>
      <w:kern w:val="0"/>
      <w:sz w:val="20"/>
      <w:szCs w:val="20"/>
    </w:rPr>
  </w:style>
  <w:style w:type="paragraph" w:customStyle="1" w:styleId="1824">
    <w:name w:val="Cover Heading 2"/>
    <w:next w:val="1"/>
    <w:qFormat/>
    <w:uiPriority w:val="99"/>
    <w:pPr>
      <w:widowControl w:val="0"/>
      <w:autoSpaceDE w:val="0"/>
      <w:autoSpaceDN w:val="0"/>
      <w:adjustRightInd w:val="0"/>
      <w:spacing w:line="360" w:lineRule="auto"/>
      <w:jc w:val="center"/>
    </w:pPr>
    <w:rPr>
      <w:rFonts w:ascii="áåèë" w:hAnsi="áåèë" w:eastAsia="宋体" w:cs="áåèë"/>
      <w:b/>
      <w:bCs/>
      <w:color w:val="000000"/>
      <w:sz w:val="36"/>
      <w:szCs w:val="36"/>
      <w:lang w:val="en-US" w:eastAsia="zh-CN" w:bidi="ar-SA"/>
    </w:rPr>
  </w:style>
  <w:style w:type="paragraph" w:customStyle="1" w:styleId="1825">
    <w:name w:val="样式 首行缩进:  0.74 厘米 行距: 1.5 倍行距"/>
    <w:basedOn w:val="1"/>
    <w:qFormat/>
    <w:uiPriority w:val="99"/>
    <w:pPr>
      <w:jc w:val="left"/>
    </w:pPr>
    <w:rPr>
      <w:rFonts w:eastAsia="仿宋_GB2312" w:cs="宋体"/>
      <w:kern w:val="0"/>
      <w:sz w:val="24"/>
      <w:szCs w:val="20"/>
    </w:rPr>
  </w:style>
  <w:style w:type="paragraph" w:customStyle="1" w:styleId="1826">
    <w:name w:val="段落强调2"/>
    <w:qFormat/>
    <w:uiPriority w:val="99"/>
    <w:pPr>
      <w:tabs>
        <w:tab w:val="left" w:pos="860"/>
      </w:tabs>
      <w:spacing w:line="300" w:lineRule="auto"/>
      <w:ind w:left="720" w:hanging="720"/>
    </w:pPr>
    <w:rPr>
      <w:rFonts w:ascii="Times New Roman" w:hAnsi="Times New Roman" w:eastAsia="宋体" w:cs="Times New Roman"/>
      <w:sz w:val="24"/>
      <w:lang w:val="en-US" w:eastAsia="zh-CN" w:bidi="ar-SA"/>
    </w:rPr>
  </w:style>
  <w:style w:type="paragraph" w:customStyle="1" w:styleId="1827">
    <w:name w:val="Address"/>
    <w:basedOn w:val="1"/>
    <w:next w:val="1"/>
    <w:qFormat/>
    <w:uiPriority w:val="99"/>
    <w:pPr>
      <w:widowControl/>
      <w:autoSpaceDE w:val="0"/>
      <w:autoSpaceDN w:val="0"/>
      <w:adjustRightInd w:val="0"/>
      <w:ind w:firstLine="200" w:firstLineChars="200"/>
      <w:jc w:val="left"/>
    </w:pPr>
    <w:rPr>
      <w:i/>
      <w:kern w:val="0"/>
      <w:sz w:val="24"/>
      <w:szCs w:val="20"/>
    </w:rPr>
  </w:style>
  <w:style w:type="paragraph" w:customStyle="1" w:styleId="1828">
    <w:name w:val="正文文本缩进 21"/>
    <w:basedOn w:val="1"/>
    <w:qFormat/>
    <w:uiPriority w:val="99"/>
    <w:pPr>
      <w:spacing w:after="120" w:line="480" w:lineRule="auto"/>
      <w:ind w:left="420" w:leftChars="200"/>
    </w:pPr>
  </w:style>
  <w:style w:type="paragraph" w:customStyle="1" w:styleId="1829">
    <w:name w:val="列出段落8"/>
    <w:basedOn w:val="1"/>
    <w:qFormat/>
    <w:uiPriority w:val="34"/>
    <w:pPr>
      <w:widowControl/>
      <w:spacing w:before="120" w:after="120" w:line="360" w:lineRule="auto"/>
      <w:ind w:firstLine="420" w:firstLineChars="200"/>
      <w:jc w:val="left"/>
    </w:pPr>
    <w:rPr>
      <w:kern w:val="0"/>
      <w:sz w:val="24"/>
      <w:szCs w:val="22"/>
    </w:rPr>
  </w:style>
  <w:style w:type="paragraph" w:customStyle="1" w:styleId="1830">
    <w:name w:val="封面单位"/>
    <w:basedOn w:val="1"/>
    <w:qFormat/>
    <w:uiPriority w:val="99"/>
    <w:pPr>
      <w:jc w:val="center"/>
    </w:pPr>
    <w:rPr>
      <w:rFonts w:ascii="楷体_GB2312" w:eastAsia="楷体_GB2312" w:cs="宋体"/>
      <w:b/>
      <w:bCs/>
      <w:sz w:val="32"/>
      <w:szCs w:val="20"/>
    </w:rPr>
  </w:style>
  <w:style w:type="paragraph" w:customStyle="1" w:styleId="1831">
    <w:name w:val="样式 Arial 首行缩进:  2 字符"/>
    <w:basedOn w:val="1"/>
    <w:qFormat/>
    <w:uiPriority w:val="99"/>
    <w:pPr>
      <w:ind w:firstLine="403" w:firstLineChars="200"/>
    </w:pPr>
    <w:rPr>
      <w:rFonts w:cs="华文新魏"/>
      <w:szCs w:val="21"/>
    </w:rPr>
  </w:style>
  <w:style w:type="paragraph" w:customStyle="1" w:styleId="1832">
    <w:name w:val="sow"/>
    <w:basedOn w:val="1"/>
    <w:qFormat/>
    <w:uiPriority w:val="99"/>
    <w:pPr>
      <w:widowControl/>
      <w:snapToGrid w:val="0"/>
      <w:spacing w:before="120" w:line="400" w:lineRule="atLeast"/>
      <w:ind w:firstLine="425" w:firstLineChars="200"/>
    </w:pPr>
    <w:rPr>
      <w:kern w:val="0"/>
      <w:szCs w:val="21"/>
    </w:rPr>
  </w:style>
  <w:style w:type="paragraph" w:customStyle="1" w:styleId="1833">
    <w:name w:val="CM2"/>
    <w:basedOn w:val="317"/>
    <w:next w:val="317"/>
    <w:qFormat/>
    <w:uiPriority w:val="99"/>
    <w:rPr>
      <w:rFonts w:ascii="Arial" w:hAnsi="Arial" w:eastAsia="宋体"/>
      <w:color w:val="auto"/>
    </w:rPr>
  </w:style>
  <w:style w:type="paragraph" w:customStyle="1" w:styleId="1834">
    <w:name w:val="表格内容22"/>
    <w:basedOn w:val="25"/>
    <w:qFormat/>
    <w:uiPriority w:val="99"/>
    <w:pPr>
      <w:widowControl w:val="0"/>
      <w:ind w:firstLine="200" w:firstLineChars="200"/>
    </w:pPr>
    <w:rPr>
      <w:rFonts w:ascii="Times New Roman" w:hAnsi="Times New Roman"/>
      <w:b w:val="0"/>
      <w:color w:val="auto"/>
      <w:kern w:val="2"/>
      <w:sz w:val="24"/>
      <w:szCs w:val="20"/>
      <w:lang w:val="zh-CN"/>
    </w:rPr>
  </w:style>
  <w:style w:type="paragraph" w:customStyle="1" w:styleId="1835">
    <w:name w:val="xl45"/>
    <w:basedOn w:val="1"/>
    <w:semiHidden/>
    <w:qFormat/>
    <w:uiPriority w:val="99"/>
    <w:pPr>
      <w:widowControl/>
      <w:pBdr>
        <w:left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color w:val="000000"/>
      <w:kern w:val="0"/>
      <w:sz w:val="16"/>
      <w:szCs w:val="16"/>
    </w:rPr>
  </w:style>
  <w:style w:type="paragraph" w:customStyle="1" w:styleId="1836">
    <w:name w:val="xl148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837">
    <w:name w:val="国标1级"/>
    <w:basedOn w:val="4"/>
    <w:semiHidden/>
    <w:qFormat/>
    <w:uiPriority w:val="99"/>
    <w:pPr>
      <w:spacing w:beforeLines="50" w:afterLines="50" w:line="312" w:lineRule="exact"/>
    </w:pPr>
    <w:rPr>
      <w:rFonts w:hAnsi="Times New Roman"/>
      <w:b w:val="0"/>
      <w:bCs w:val="0"/>
      <w:snapToGrid w:val="0"/>
      <w:kern w:val="0"/>
      <w:sz w:val="21"/>
      <w:szCs w:val="21"/>
    </w:rPr>
  </w:style>
  <w:style w:type="paragraph" w:customStyle="1" w:styleId="1838">
    <w:name w:val="CM8"/>
    <w:basedOn w:val="317"/>
    <w:next w:val="317"/>
    <w:qFormat/>
    <w:uiPriority w:val="99"/>
    <w:pPr>
      <w:spacing w:line="373" w:lineRule="atLeast"/>
    </w:pPr>
    <w:rPr>
      <w:rFonts w:ascii="Arial" w:hAnsi="Arial" w:eastAsia="宋体"/>
      <w:color w:val="auto"/>
    </w:rPr>
  </w:style>
  <w:style w:type="paragraph" w:customStyle="1" w:styleId="1839">
    <w:name w:val="特殊 居中 二号"/>
    <w:basedOn w:val="1"/>
    <w:qFormat/>
    <w:uiPriority w:val="0"/>
    <w:pPr>
      <w:spacing w:line="360" w:lineRule="auto"/>
      <w:ind w:firstLine="200" w:firstLineChars="200"/>
      <w:jc w:val="center"/>
    </w:pPr>
    <w:rPr>
      <w:rFonts w:eastAsia="黑体"/>
      <w:sz w:val="44"/>
    </w:rPr>
  </w:style>
  <w:style w:type="paragraph" w:customStyle="1" w:styleId="1840">
    <w:name w:val="表格字体白色"/>
    <w:basedOn w:val="1841"/>
    <w:qFormat/>
    <w:uiPriority w:val="99"/>
    <w:pPr>
      <w:widowControl/>
      <w:adjustRightInd/>
      <w:spacing w:line="240" w:lineRule="auto"/>
      <w:ind w:left="0" w:leftChars="0" w:right="0" w:rightChars="0" w:firstLine="200" w:firstLineChars="200"/>
    </w:pPr>
    <w:rPr>
      <w:rFonts w:ascii="Arial" w:hAnsi="Arial" w:eastAsia="宋体" w:cs="Arial"/>
      <w:bCs w:val="0"/>
      <w:color w:val="FFFFFF"/>
      <w:sz w:val="20"/>
      <w:szCs w:val="20"/>
      <w:lang w:val="en-US"/>
    </w:rPr>
  </w:style>
  <w:style w:type="paragraph" w:customStyle="1" w:styleId="1841">
    <w:name w:val="表格字体"/>
    <w:basedOn w:val="1"/>
    <w:qFormat/>
    <w:uiPriority w:val="99"/>
    <w:pPr>
      <w:adjustRightInd w:val="0"/>
      <w:spacing w:line="360" w:lineRule="auto"/>
      <w:ind w:left="-86" w:leftChars="-41" w:right="-92" w:rightChars="-44" w:firstLine="432"/>
      <w:jc w:val="center"/>
    </w:pPr>
    <w:rPr>
      <w:rFonts w:ascii="Arial Narrow" w:hAnsi="Arial Narrow" w:eastAsia="仿宋_GB2312" w:cs="宋体"/>
      <w:bCs/>
      <w:kern w:val="0"/>
      <w:sz w:val="24"/>
      <w:lang w:val="zh-CN"/>
    </w:rPr>
  </w:style>
  <w:style w:type="paragraph" w:customStyle="1" w:styleId="1842">
    <w:name w:val="xl1480"/>
    <w:basedOn w:val="1"/>
    <w:qFormat/>
    <w:uiPriority w:val="99"/>
    <w:pPr>
      <w:widowControl/>
      <w:spacing w:before="100" w:beforeAutospacing="1" w:after="100" w:afterAutospacing="1"/>
      <w:ind w:firstLine="200" w:firstLineChars="200"/>
      <w:jc w:val="center"/>
    </w:pPr>
    <w:rPr>
      <w:rFonts w:ascii="宋体" w:hAnsi="宋体" w:cs="宋体"/>
      <w:kern w:val="0"/>
      <w:sz w:val="18"/>
      <w:szCs w:val="18"/>
    </w:rPr>
  </w:style>
  <w:style w:type="paragraph" w:customStyle="1" w:styleId="1843">
    <w:name w:val="·标题4"/>
    <w:basedOn w:val="7"/>
    <w:qFormat/>
    <w:uiPriority w:val="99"/>
    <w:pPr>
      <w:spacing w:line="240" w:lineRule="auto"/>
    </w:pPr>
    <w:rPr>
      <w:rFonts w:ascii="Arial" w:hAnsi="Arial" w:cs="宋体"/>
      <w:b w:val="0"/>
      <w:bCs w:val="0"/>
      <w:kern w:val="0"/>
      <w:sz w:val="24"/>
      <w:szCs w:val="24"/>
      <w:lang w:val="zh-CN"/>
    </w:rPr>
  </w:style>
  <w:style w:type="paragraph" w:customStyle="1" w:styleId="1844">
    <w:name w:val="_Style 35"/>
    <w:next w:val="1"/>
    <w:qFormat/>
    <w:uiPriority w:val="99"/>
    <w:pPr>
      <w:widowControl w:val="0"/>
      <w:spacing w:line="360" w:lineRule="auto"/>
      <w:jc w:val="both"/>
    </w:pPr>
    <w:rPr>
      <w:rFonts w:ascii="Times New Roman" w:hAnsi="Times New Roman" w:eastAsia="宋体" w:cs="Times New Roman"/>
      <w:kern w:val="2"/>
      <w:lang w:val="en-US" w:eastAsia="zh-CN" w:bidi="ar-SA"/>
    </w:rPr>
  </w:style>
  <w:style w:type="paragraph" w:customStyle="1" w:styleId="1845">
    <w:name w:val="节小标题"/>
    <w:basedOn w:val="11"/>
    <w:semiHidden/>
    <w:qFormat/>
    <w:uiPriority w:val="99"/>
    <w:pPr>
      <w:tabs>
        <w:tab w:val="clear" w:pos="1440"/>
      </w:tabs>
      <w:adjustRightInd w:val="0"/>
      <w:snapToGrid w:val="0"/>
      <w:spacing w:before="100" w:after="0" w:line="300" w:lineRule="auto"/>
      <w:ind w:left="0" w:firstLine="359"/>
      <w:outlineLvl w:val="9"/>
    </w:pPr>
    <w:rPr>
      <w:rFonts w:eastAsia="仿宋_GB2312"/>
      <w:b w:val="0"/>
      <w:kern w:val="0"/>
      <w:sz w:val="30"/>
      <w:szCs w:val="20"/>
    </w:rPr>
  </w:style>
  <w:style w:type="paragraph" w:customStyle="1" w:styleId="1846">
    <w:name w:val="CellBody"/>
    <w:basedOn w:val="1"/>
    <w:qFormat/>
    <w:uiPriority w:val="99"/>
    <w:pPr>
      <w:widowControl/>
      <w:spacing w:before="60" w:after="120"/>
      <w:ind w:firstLine="200" w:firstLineChars="200"/>
      <w:jc w:val="left"/>
    </w:pPr>
    <w:rPr>
      <w:kern w:val="0"/>
      <w:sz w:val="18"/>
      <w:szCs w:val="18"/>
      <w:lang w:eastAsia="en-US"/>
    </w:rPr>
  </w:style>
  <w:style w:type="paragraph" w:customStyle="1" w:styleId="1847">
    <w:name w:val="Char1 Char Char Char Char Char1 Char1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848">
    <w:name w:val="xl1468"/>
    <w:basedOn w:val="1"/>
    <w:qFormat/>
    <w:uiPriority w:val="99"/>
    <w:pPr>
      <w:widowControl/>
      <w:spacing w:before="100" w:beforeAutospacing="1" w:after="100" w:afterAutospacing="1"/>
      <w:ind w:firstLine="200" w:firstLineChars="200"/>
      <w:jc w:val="center"/>
    </w:pPr>
    <w:rPr>
      <w:rFonts w:ascii="宋体" w:hAnsi="宋体" w:cs="宋体"/>
      <w:kern w:val="0"/>
      <w:sz w:val="18"/>
      <w:szCs w:val="18"/>
    </w:rPr>
  </w:style>
  <w:style w:type="paragraph" w:customStyle="1" w:styleId="1849">
    <w:name w:val="网格表 32"/>
    <w:basedOn w:val="4"/>
    <w:next w:val="1"/>
    <w:unhideWhenUsed/>
    <w:qFormat/>
    <w:uiPriority w:val="39"/>
    <w:pPr>
      <w:widowControl/>
      <w:spacing w:before="480" w:line="276" w:lineRule="auto"/>
      <w:outlineLvl w:val="9"/>
    </w:pPr>
    <w:rPr>
      <w:rFonts w:ascii="Cambria" w:hAnsi="Cambria" w:eastAsia="宋体"/>
      <w:color w:val="365F91"/>
      <w:kern w:val="0"/>
      <w:lang w:val="zh-CN"/>
    </w:rPr>
  </w:style>
  <w:style w:type="paragraph" w:customStyle="1" w:styleId="1850">
    <w:name w:val="z-窗体底端31"/>
    <w:basedOn w:val="1"/>
    <w:next w:val="1"/>
    <w:unhideWhenUsed/>
    <w:qFormat/>
    <w:uiPriority w:val="99"/>
    <w:pPr>
      <w:keepNext/>
      <w:keepLines/>
      <w:widowControl/>
      <w:pBdr>
        <w:top w:val="single" w:color="auto" w:sz="6" w:space="1"/>
      </w:pBdr>
      <w:spacing w:line="360" w:lineRule="auto"/>
      <w:ind w:firstLine="432"/>
      <w:jc w:val="center"/>
    </w:pPr>
    <w:rPr>
      <w:rFonts w:ascii="Arial" w:hAnsi="Arial" w:eastAsia="仿宋_GB2312" w:cs="Arial"/>
      <w:bCs/>
      <w:vanish/>
      <w:sz w:val="16"/>
      <w:szCs w:val="16"/>
      <w:lang w:val="zh-CN"/>
    </w:rPr>
  </w:style>
  <w:style w:type="paragraph" w:customStyle="1" w:styleId="1851">
    <w:name w:val="xl43"/>
    <w:basedOn w:val="1"/>
    <w:semiHidden/>
    <w:qFormat/>
    <w:uiPriority w:val="99"/>
    <w:pPr>
      <w:widowControl/>
      <w:pBdr>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color w:val="000000"/>
      <w:kern w:val="0"/>
      <w:sz w:val="16"/>
      <w:szCs w:val="16"/>
    </w:rPr>
  </w:style>
  <w:style w:type="paragraph" w:customStyle="1" w:styleId="1852">
    <w:name w:val="ChineseParagraph"/>
    <w:basedOn w:val="1"/>
    <w:qFormat/>
    <w:uiPriority w:val="99"/>
    <w:pPr>
      <w:widowControl/>
      <w:spacing w:line="360" w:lineRule="auto"/>
      <w:ind w:firstLine="720" w:firstLineChars="200"/>
    </w:pPr>
    <w:rPr>
      <w:kern w:val="0"/>
      <w:sz w:val="24"/>
    </w:rPr>
  </w:style>
  <w:style w:type="paragraph" w:customStyle="1" w:styleId="1853">
    <w:name w:val="1级数字编号"/>
    <w:basedOn w:val="1"/>
    <w:qFormat/>
    <w:uiPriority w:val="99"/>
    <w:pPr>
      <w:tabs>
        <w:tab w:val="left" w:pos="720"/>
        <w:tab w:val="left" w:pos="1571"/>
        <w:tab w:val="left" w:pos="2160"/>
      </w:tabs>
      <w:spacing w:beforeLines="50" w:line="360" w:lineRule="auto"/>
      <w:ind w:left="720" w:hanging="360"/>
    </w:pPr>
    <w:rPr>
      <w:rFonts w:ascii="宋体" w:hAnsi="宋体"/>
      <w:kern w:val="0"/>
      <w:sz w:val="24"/>
      <w:szCs w:val="20"/>
    </w:rPr>
  </w:style>
  <w:style w:type="paragraph" w:customStyle="1" w:styleId="1854">
    <w:name w:val="Light Shading - Accent 2"/>
    <w:basedOn w:val="1"/>
    <w:next w:val="1"/>
    <w:qFormat/>
    <w:uiPriority w:val="99"/>
    <w:pPr>
      <w:widowControl/>
      <w:pBdr>
        <w:bottom w:val="single" w:color="auto" w:sz="4" w:space="1"/>
      </w:pBdr>
      <w:spacing w:before="200" w:after="280" w:line="276" w:lineRule="auto"/>
      <w:ind w:left="1008" w:right="1152" w:firstLine="200" w:firstLineChars="200"/>
      <w:jc w:val="left"/>
    </w:pPr>
    <w:rPr>
      <w:b/>
      <w:i/>
      <w:kern w:val="0"/>
      <w:sz w:val="22"/>
      <w:szCs w:val="20"/>
      <w:lang w:eastAsia="en-US"/>
    </w:rPr>
  </w:style>
  <w:style w:type="paragraph" w:customStyle="1" w:styleId="1855">
    <w:name w:val="AxureHeading1"/>
    <w:basedOn w:val="1"/>
    <w:qFormat/>
    <w:uiPriority w:val="99"/>
    <w:pPr>
      <w:widowControl/>
      <w:numPr>
        <w:ilvl w:val="0"/>
        <w:numId w:val="50"/>
      </w:numPr>
      <w:tabs>
        <w:tab w:val="clear" w:pos="360"/>
      </w:tabs>
      <w:spacing w:before="120" w:after="240"/>
      <w:ind w:left="360" w:hanging="360"/>
      <w:jc w:val="left"/>
    </w:pPr>
    <w:rPr>
      <w:rFonts w:ascii="Arial" w:hAnsi="Arial" w:cs="Arial"/>
      <w:b/>
      <w:color w:val="404040"/>
      <w:kern w:val="0"/>
      <w:sz w:val="28"/>
      <w:lang w:eastAsia="en-US"/>
    </w:rPr>
  </w:style>
  <w:style w:type="paragraph" w:customStyle="1" w:styleId="1856">
    <w:name w:val="索引 62"/>
    <w:basedOn w:val="1"/>
    <w:next w:val="1"/>
    <w:qFormat/>
    <w:uiPriority w:val="99"/>
    <w:pPr>
      <w:adjustRightInd w:val="0"/>
      <w:ind w:left="1260" w:hanging="210"/>
      <w:contextualSpacing/>
      <w:jc w:val="left"/>
    </w:pPr>
    <w:rPr>
      <w:rFonts w:ascii="Calibri" w:hAnsi="Calibri" w:eastAsia="仿宋_GB2312"/>
      <w:kern w:val="0"/>
      <w:sz w:val="20"/>
      <w:szCs w:val="20"/>
    </w:rPr>
  </w:style>
  <w:style w:type="paragraph" w:customStyle="1" w:styleId="1857">
    <w:name w:val="样式 Char1 + Times New Roman 五号 两端对齐 首行缩进:  0.74 厘米 行距: 1.5 倍行距"/>
    <w:basedOn w:val="1"/>
    <w:qFormat/>
    <w:uiPriority w:val="99"/>
    <w:pPr>
      <w:spacing w:line="360" w:lineRule="auto"/>
      <w:ind w:firstLine="420" w:firstLineChars="200"/>
    </w:pPr>
    <w:rPr>
      <w:rFonts w:cs="宋体"/>
      <w:sz w:val="24"/>
      <w:szCs w:val="20"/>
    </w:rPr>
  </w:style>
  <w:style w:type="paragraph" w:customStyle="1" w:styleId="1858">
    <w:name w:val="彩色底纹 - 着色 11"/>
    <w:unhideWhenUsed/>
    <w:qFormat/>
    <w:uiPriority w:val="99"/>
    <w:rPr>
      <w:rFonts w:ascii="Times New Roman" w:hAnsi="Times New Roman" w:eastAsia="仿宋" w:cs="Times New Roman"/>
      <w:kern w:val="2"/>
      <w:sz w:val="24"/>
      <w:szCs w:val="24"/>
      <w:lang w:val="en-US" w:eastAsia="zh-CN" w:bidi="ar-SA"/>
    </w:rPr>
  </w:style>
  <w:style w:type="paragraph" w:customStyle="1" w:styleId="1859">
    <w:name w:val="序号"/>
    <w:basedOn w:val="1"/>
    <w:qFormat/>
    <w:uiPriority w:val="99"/>
    <w:pPr>
      <w:numPr>
        <w:ilvl w:val="0"/>
        <w:numId w:val="51"/>
      </w:numPr>
      <w:spacing w:line="360" w:lineRule="auto"/>
      <w:ind w:firstLine="200" w:firstLineChars="200"/>
    </w:pPr>
    <w:rPr>
      <w:bCs/>
      <w:sz w:val="24"/>
    </w:rPr>
  </w:style>
  <w:style w:type="paragraph" w:customStyle="1" w:styleId="1860">
    <w:name w:val="Bullet 2 Last"/>
    <w:basedOn w:val="1781"/>
    <w:next w:val="1"/>
    <w:qFormat/>
    <w:uiPriority w:val="99"/>
    <w:pPr>
      <w:widowControl/>
      <w:tabs>
        <w:tab w:val="left" w:pos="1155"/>
        <w:tab w:val="clear" w:pos="1080"/>
      </w:tabs>
      <w:spacing w:after="120"/>
      <w:ind w:left="720" w:hanging="420"/>
      <w:jc w:val="left"/>
    </w:pPr>
    <w:rPr>
      <w:rFonts w:ascii="Arial" w:hAnsi="Arial"/>
      <w:kern w:val="0"/>
      <w:sz w:val="20"/>
      <w:lang w:eastAsia="en-US"/>
    </w:rPr>
  </w:style>
  <w:style w:type="paragraph" w:customStyle="1" w:styleId="1861">
    <w:name w:val="xl70"/>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1862">
    <w:name w:val="Cell Bullet 2"/>
    <w:basedOn w:val="1"/>
    <w:qFormat/>
    <w:uiPriority w:val="99"/>
    <w:pPr>
      <w:widowControl/>
      <w:tabs>
        <w:tab w:val="left" w:pos="420"/>
      </w:tabs>
      <w:ind w:left="420" w:hanging="420" w:firstLineChars="200"/>
      <w:jc w:val="left"/>
    </w:pPr>
    <w:rPr>
      <w:kern w:val="0"/>
      <w:sz w:val="18"/>
      <w:szCs w:val="18"/>
      <w:lang w:eastAsia="en-US"/>
    </w:rPr>
  </w:style>
  <w:style w:type="paragraph" w:customStyle="1" w:styleId="1863">
    <w:name w:val="Char Char Char Char1 Char Char Char Char Char Char Char Char Char Char Char1 Char1 Char Char2 Char Char Char Char Char Char Char Char Char Char1 Char Char Char"/>
    <w:basedOn w:val="1"/>
    <w:qFormat/>
    <w:uiPriority w:val="99"/>
    <w:pPr>
      <w:spacing w:line="360" w:lineRule="auto"/>
    </w:pPr>
    <w:rPr>
      <w:rFonts w:ascii="Tahoma" w:hAnsi="Tahoma" w:eastAsia="仿宋"/>
      <w:sz w:val="24"/>
      <w:szCs w:val="20"/>
    </w:rPr>
  </w:style>
  <w:style w:type="paragraph" w:customStyle="1" w:styleId="1864">
    <w:name w:val="Numbered List 2"/>
    <w:qFormat/>
    <w:uiPriority w:val="99"/>
    <w:pPr>
      <w:tabs>
        <w:tab w:val="left" w:pos="720"/>
      </w:tabs>
      <w:spacing w:before="60" w:after="60" w:line="260" w:lineRule="exact"/>
      <w:ind w:left="720" w:hanging="360"/>
      <w:jc w:val="both"/>
    </w:pPr>
    <w:rPr>
      <w:rFonts w:ascii="Times New Roman" w:hAnsi="Times New Roman" w:eastAsia="宋体" w:cs="Times New Roman"/>
      <w:color w:val="000000"/>
      <w:sz w:val="21"/>
      <w:lang w:val="en-US" w:eastAsia="en-US" w:bidi="ar-SA"/>
    </w:rPr>
  </w:style>
  <w:style w:type="paragraph" w:customStyle="1" w:styleId="1865">
    <w:name w:val="国网标准4级"/>
    <w:basedOn w:val="787"/>
    <w:semiHidden/>
    <w:qFormat/>
    <w:uiPriority w:val="99"/>
    <w:pPr>
      <w:ind w:firstLine="0" w:firstLineChars="0"/>
    </w:pPr>
    <w:rPr>
      <w:rFonts w:ascii="黑体" w:eastAsia="黑体"/>
    </w:rPr>
  </w:style>
  <w:style w:type="paragraph" w:customStyle="1" w:styleId="1866">
    <w:name w:val="xl147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b/>
      <w:bCs/>
      <w:kern w:val="0"/>
      <w:sz w:val="24"/>
    </w:rPr>
  </w:style>
  <w:style w:type="paragraph" w:customStyle="1" w:styleId="1867">
    <w:name w:val="Cell Bullet 3"/>
    <w:basedOn w:val="1846"/>
    <w:qFormat/>
    <w:uiPriority w:val="99"/>
  </w:style>
  <w:style w:type="paragraph" w:customStyle="1" w:styleId="1868">
    <w:name w:val="AxureHeading3"/>
    <w:basedOn w:val="1"/>
    <w:qFormat/>
    <w:uiPriority w:val="99"/>
    <w:pPr>
      <w:widowControl/>
      <w:numPr>
        <w:ilvl w:val="2"/>
        <w:numId w:val="50"/>
      </w:numPr>
      <w:tabs>
        <w:tab w:val="clear" w:pos="1440"/>
      </w:tabs>
      <w:spacing w:before="240" w:after="120"/>
      <w:ind w:left="1260" w:hanging="420"/>
      <w:jc w:val="left"/>
    </w:pPr>
    <w:rPr>
      <w:rFonts w:ascii="Arial" w:hAnsi="Arial" w:cs="Arial"/>
      <w:b/>
      <w:color w:val="404040"/>
      <w:kern w:val="0"/>
      <w:sz w:val="20"/>
      <w:lang w:eastAsia="en-US"/>
    </w:rPr>
  </w:style>
  <w:style w:type="paragraph" w:customStyle="1" w:styleId="1869">
    <w:name w:val="xl1491"/>
    <w:basedOn w:val="1"/>
    <w:qFormat/>
    <w:uiPriority w:val="99"/>
    <w:pPr>
      <w:widowControl/>
      <w:pBdr>
        <w:bottom w:val="single" w:color="auto" w:sz="4" w:space="0"/>
      </w:pBdr>
      <w:spacing w:before="100" w:beforeAutospacing="1" w:after="100" w:afterAutospacing="1"/>
      <w:ind w:firstLine="200" w:firstLineChars="200"/>
      <w:jc w:val="center"/>
    </w:pPr>
    <w:rPr>
      <w:rFonts w:ascii="宋体" w:hAnsi="宋体" w:cs="宋体"/>
      <w:b/>
      <w:bCs/>
      <w:kern w:val="0"/>
      <w:sz w:val="24"/>
    </w:rPr>
  </w:style>
  <w:style w:type="paragraph" w:customStyle="1" w:styleId="1870">
    <w:name w:val="项目 2"/>
    <w:basedOn w:val="1"/>
    <w:qFormat/>
    <w:uiPriority w:val="99"/>
    <w:pPr>
      <w:tabs>
        <w:tab w:val="left" w:pos="1446"/>
      </w:tabs>
      <w:adjustRightInd w:val="0"/>
      <w:snapToGrid w:val="0"/>
      <w:spacing w:after="156" w:afterLines="50" w:line="360" w:lineRule="auto"/>
      <w:ind w:left="1446" w:hanging="488"/>
    </w:pPr>
    <w:rPr>
      <w:rFonts w:ascii="Verdana" w:hAnsi="Verdana" w:eastAsia="仿宋"/>
      <w:sz w:val="24"/>
    </w:rPr>
  </w:style>
  <w:style w:type="paragraph" w:customStyle="1" w:styleId="1871">
    <w:name w:val="目录标题"/>
    <w:basedOn w:val="1"/>
    <w:qFormat/>
    <w:uiPriority w:val="99"/>
    <w:pPr>
      <w:jc w:val="center"/>
    </w:pPr>
    <w:rPr>
      <w:rFonts w:eastAsia="华文新魏" w:cs="宋体"/>
      <w:b/>
      <w:bCs/>
      <w:sz w:val="52"/>
      <w:szCs w:val="20"/>
    </w:rPr>
  </w:style>
  <w:style w:type="paragraph" w:customStyle="1" w:styleId="1872">
    <w:name w:val="样式 悬挂缩进: 2 字符 左  2 字符 首行缩进:  -2 字符ph"/>
    <w:basedOn w:val="1"/>
    <w:qFormat/>
    <w:uiPriority w:val="99"/>
    <w:pPr>
      <w:adjustRightInd w:val="0"/>
      <w:ind w:left="840" w:leftChars="200" w:hanging="420" w:hangingChars="200"/>
      <w:contextualSpacing/>
      <w:jc w:val="left"/>
    </w:pPr>
    <w:rPr>
      <w:rFonts w:eastAsia="仿宋_GB2312" w:cs="宋体"/>
      <w:kern w:val="0"/>
      <w:sz w:val="24"/>
      <w:szCs w:val="20"/>
    </w:rPr>
  </w:style>
  <w:style w:type="paragraph" w:customStyle="1" w:styleId="1873">
    <w:name w:val="xl147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1874">
    <w:name w:val="打印正文1"/>
    <w:basedOn w:val="1"/>
    <w:qFormat/>
    <w:uiPriority w:val="99"/>
    <w:pPr>
      <w:spacing w:before="240" w:line="240" w:lineRule="atLeast"/>
      <w:ind w:firstLine="200" w:firstLineChars="200"/>
    </w:pPr>
    <w:rPr>
      <w:szCs w:val="20"/>
    </w:rPr>
  </w:style>
  <w:style w:type="paragraph" w:customStyle="1" w:styleId="1875">
    <w:name w:val="Body Title_B"/>
    <w:basedOn w:val="25"/>
    <w:next w:val="1"/>
    <w:qFormat/>
    <w:uiPriority w:val="99"/>
    <w:pPr>
      <w:spacing w:before="60" w:after="60" w:line="312" w:lineRule="auto"/>
      <w:ind w:firstLine="200" w:firstLineChars="200"/>
      <w:jc w:val="left"/>
    </w:pPr>
    <w:rPr>
      <w:rFonts w:ascii="Arial" w:hAnsi="Arial" w:eastAsia="黑体"/>
      <w:bCs/>
      <w:color w:val="auto"/>
      <w:sz w:val="28"/>
      <w:szCs w:val="20"/>
    </w:rPr>
  </w:style>
  <w:style w:type="paragraph" w:customStyle="1" w:styleId="1876">
    <w:name w:val="number2"/>
    <w:basedOn w:val="1"/>
    <w:qFormat/>
    <w:uiPriority w:val="99"/>
    <w:pPr>
      <w:tabs>
        <w:tab w:val="left" w:pos="360"/>
      </w:tabs>
      <w:spacing w:after="20" w:afterLines="20" w:line="360" w:lineRule="auto"/>
      <w:ind w:left="1248" w:right="-23" w:hanging="397" w:firstLineChars="200"/>
    </w:pPr>
    <w:rPr>
      <w:sz w:val="24"/>
    </w:rPr>
  </w:style>
  <w:style w:type="paragraph" w:customStyle="1" w:styleId="1877">
    <w:name w:val="正文5"/>
    <w:basedOn w:val="1"/>
    <w:qFormat/>
    <w:uiPriority w:val="0"/>
    <w:pPr>
      <w:numPr>
        <w:ilvl w:val="0"/>
        <w:numId w:val="52"/>
      </w:numPr>
      <w:tabs>
        <w:tab w:val="clear" w:pos="620"/>
      </w:tabs>
      <w:spacing w:before="60" w:after="60" w:line="360" w:lineRule="auto"/>
      <w:ind w:left="425" w:hanging="425"/>
    </w:pPr>
    <w:rPr>
      <w:rFonts w:ascii="仿宋_GB2312" w:hAnsi="宋体" w:eastAsia="仿宋_GB2312" w:cs="宋体"/>
      <w:bCs/>
      <w:sz w:val="24"/>
      <w:lang w:val="zh-CN"/>
    </w:rPr>
  </w:style>
  <w:style w:type="paragraph" w:customStyle="1" w:styleId="1878">
    <w:name w:val="样式 正文文本 + 段前: 0.5 行 段后: 0.5 行"/>
    <w:basedOn w:val="25"/>
    <w:qFormat/>
    <w:uiPriority w:val="99"/>
    <w:pPr>
      <w:widowControl w:val="0"/>
      <w:spacing w:before="156" w:after="156" w:line="360" w:lineRule="auto"/>
      <w:ind w:firstLine="200" w:firstLineChars="200"/>
    </w:pPr>
    <w:rPr>
      <w:rFonts w:ascii="Times New Roman" w:hAnsi="Times New Roman"/>
      <w:b w:val="0"/>
      <w:color w:val="auto"/>
      <w:kern w:val="2"/>
      <w:sz w:val="24"/>
      <w:szCs w:val="20"/>
    </w:rPr>
  </w:style>
  <w:style w:type="paragraph" w:customStyle="1" w:styleId="1879">
    <w:name w:val="彩色底纹 - 强调文字颜色 12"/>
    <w:semiHidden/>
    <w:qFormat/>
    <w:uiPriority w:val="99"/>
    <w:rPr>
      <w:rFonts w:ascii="微软雅黑" w:hAnsi="微软雅黑" w:eastAsia="微软雅黑" w:cs="Times New Roman"/>
      <w:kern w:val="2"/>
      <w:sz w:val="24"/>
      <w:szCs w:val="24"/>
      <w:lang w:val="en-US" w:eastAsia="zh-CN" w:bidi="ar-SA"/>
    </w:rPr>
  </w:style>
  <w:style w:type="paragraph" w:customStyle="1" w:styleId="1880">
    <w:name w:val="样式 标题 1 + (中文) 宋体"/>
    <w:basedOn w:val="4"/>
    <w:qFormat/>
    <w:uiPriority w:val="99"/>
    <w:pPr>
      <w:keepLines w:val="0"/>
      <w:widowControl/>
      <w:numPr>
        <w:ilvl w:val="0"/>
        <w:numId w:val="53"/>
      </w:numPr>
      <w:tabs>
        <w:tab w:val="left" w:pos="113"/>
      </w:tabs>
      <w:spacing w:line="240" w:lineRule="auto"/>
      <w:ind w:left="0" w:firstLine="0" w:firstLineChars="200"/>
    </w:pPr>
    <w:rPr>
      <w:rFonts w:ascii="Arial" w:hAnsi="Arial" w:eastAsia="宋体" w:cs="Arial"/>
      <w:kern w:val="32"/>
      <w:sz w:val="32"/>
      <w:szCs w:val="32"/>
      <w:lang w:eastAsia="zh-TW"/>
    </w:rPr>
  </w:style>
  <w:style w:type="paragraph" w:customStyle="1" w:styleId="1881">
    <w:name w:val="5 Char Char Char Char"/>
    <w:basedOn w:val="1"/>
    <w:qFormat/>
    <w:uiPriority w:val="99"/>
    <w:pPr>
      <w:adjustRightInd w:val="0"/>
      <w:contextualSpacing/>
      <w:jc w:val="left"/>
    </w:pPr>
    <w:rPr>
      <w:rFonts w:eastAsia="仿宋_GB2312"/>
      <w:kern w:val="0"/>
      <w:sz w:val="28"/>
    </w:rPr>
  </w:style>
  <w:style w:type="paragraph" w:customStyle="1" w:styleId="1882">
    <w:name w:val="作者注"/>
    <w:basedOn w:val="1"/>
    <w:qFormat/>
    <w:uiPriority w:val="99"/>
    <w:pPr>
      <w:adjustRightInd w:val="0"/>
      <w:snapToGrid w:val="0"/>
      <w:spacing w:line="360" w:lineRule="auto"/>
    </w:pPr>
    <w:rPr>
      <w:rFonts w:ascii="Comic Sans MS" w:hAnsi="Comic Sans MS" w:eastAsia="仿宋_GB2312"/>
      <w:vanish/>
      <w:color w:val="0000FF"/>
      <w:sz w:val="24"/>
      <w:szCs w:val="18"/>
    </w:rPr>
  </w:style>
  <w:style w:type="paragraph" w:customStyle="1" w:styleId="1883">
    <w:name w:val="Style Heading 3 + 华文楷体Not ItalicAfter:  6 ptHeading 3 + Not Ital..."/>
    <w:basedOn w:val="1500"/>
    <w:qFormat/>
    <w:uiPriority w:val="99"/>
    <w:pPr>
      <w:tabs>
        <w:tab w:val="left" w:pos="567"/>
        <w:tab w:val="left" w:pos="840"/>
        <w:tab w:val="clear" w:pos="709"/>
        <w:tab w:val="clear" w:pos="1000"/>
        <w:tab w:val="clear" w:pos="1260"/>
      </w:tabs>
      <w:spacing w:line="360" w:lineRule="exact"/>
      <w:ind w:left="840" w:right="360"/>
      <w:jc w:val="both"/>
    </w:pPr>
    <w:rPr>
      <w:rFonts w:ascii="Times New Roman" w:hAnsi="Times New Roman" w:eastAsia="宋体"/>
      <w:b/>
      <w:i w:val="0"/>
      <w:kern w:val="2"/>
    </w:rPr>
  </w:style>
  <w:style w:type="paragraph" w:customStyle="1" w:styleId="1884">
    <w:name w:val="Char Char Char Char"/>
    <w:basedOn w:val="1"/>
    <w:qFormat/>
    <w:uiPriority w:val="99"/>
    <w:pPr>
      <w:jc w:val="left"/>
    </w:pPr>
    <w:rPr>
      <w:rFonts w:ascii="Tahoma" w:hAnsi="Tahoma"/>
      <w:sz w:val="24"/>
      <w:szCs w:val="20"/>
    </w:rPr>
  </w:style>
  <w:style w:type="paragraph" w:customStyle="1" w:styleId="1885">
    <w:name w:val="研究单位"/>
    <w:basedOn w:val="1"/>
    <w:qFormat/>
    <w:uiPriority w:val="99"/>
    <w:pPr>
      <w:keepNext/>
      <w:keepLines/>
      <w:widowControl/>
      <w:overflowPunct w:val="0"/>
      <w:autoSpaceDE w:val="0"/>
      <w:autoSpaceDN w:val="0"/>
      <w:adjustRightInd w:val="0"/>
      <w:spacing w:before="120" w:line="260" w:lineRule="exact"/>
      <w:ind w:left="-1440" w:firstLine="200" w:firstLineChars="200"/>
      <w:jc w:val="left"/>
      <w:textAlignment w:val="baseline"/>
    </w:pPr>
    <w:rPr>
      <w:rFonts w:ascii="Cambria" w:hAnsi="Cambria"/>
      <w:b/>
      <w:kern w:val="0"/>
      <w:sz w:val="20"/>
      <w:szCs w:val="20"/>
    </w:rPr>
  </w:style>
  <w:style w:type="paragraph" w:customStyle="1" w:styleId="1886">
    <w:name w:val="Char Char Char Char Char Char1 Char11"/>
    <w:basedOn w:val="1"/>
    <w:qFormat/>
    <w:uiPriority w:val="99"/>
    <w:pPr>
      <w:widowControl/>
      <w:spacing w:after="160" w:line="240" w:lineRule="exact"/>
      <w:jc w:val="left"/>
    </w:pPr>
    <w:rPr>
      <w:rFonts w:eastAsia="仿宋_GB2312"/>
      <w:sz w:val="32"/>
      <w:szCs w:val="20"/>
    </w:rPr>
  </w:style>
  <w:style w:type="paragraph" w:customStyle="1" w:styleId="1887">
    <w:name w:val="Char1 Char Char Char Char Char1 Char1 Char Char Char Char Char Char Char Char21"/>
    <w:basedOn w:val="1"/>
    <w:qFormat/>
    <w:uiPriority w:val="99"/>
    <w:pPr>
      <w:adjustRightInd w:val="0"/>
      <w:snapToGrid w:val="0"/>
      <w:spacing w:before="120" w:beforeLines="50" w:after="120" w:afterLines="50" w:line="360" w:lineRule="auto"/>
      <w:ind w:left="-163" w:leftChars="-68" w:firstLine="480" w:firstLineChars="200"/>
    </w:pPr>
    <w:rPr>
      <w:rFonts w:ascii="微软雅黑" w:hAnsi="微软雅黑" w:eastAsia="微软雅黑"/>
      <w:kern w:val="0"/>
      <w:sz w:val="24"/>
    </w:rPr>
  </w:style>
  <w:style w:type="paragraph" w:customStyle="1" w:styleId="1888">
    <w:name w:val="正文小四（首行缩进两字）"/>
    <w:qFormat/>
    <w:uiPriority w:val="99"/>
    <w:pPr>
      <w:spacing w:line="360" w:lineRule="auto"/>
      <w:ind w:firstLine="200" w:firstLineChars="200"/>
    </w:pPr>
    <w:rPr>
      <w:rFonts w:ascii="Times New Roman" w:hAnsi="Times New Roman" w:eastAsia="宋体" w:cs="Times New Roman"/>
      <w:sz w:val="24"/>
      <w:lang w:val="en-US" w:eastAsia="zh-CN" w:bidi="ar-SA"/>
    </w:rPr>
  </w:style>
  <w:style w:type="paragraph" w:customStyle="1" w:styleId="1889">
    <w:name w:val="Char Char Char Char Char Char Char Char Char"/>
    <w:basedOn w:val="1"/>
    <w:qFormat/>
    <w:uiPriority w:val="99"/>
    <w:pPr>
      <w:tabs>
        <w:tab w:val="left" w:pos="432"/>
      </w:tabs>
      <w:ind w:left="432" w:hanging="432" w:firstLineChars="200"/>
    </w:pPr>
    <w:rPr>
      <w:szCs w:val="21"/>
    </w:rPr>
  </w:style>
  <w:style w:type="paragraph" w:customStyle="1" w:styleId="1890">
    <w:name w:val="Bg"/>
    <w:basedOn w:val="1"/>
    <w:qFormat/>
    <w:uiPriority w:val="99"/>
    <w:pPr>
      <w:topLinePunct/>
      <w:snapToGrid w:val="0"/>
      <w:spacing w:before="60" w:after="60"/>
      <w:ind w:firstLine="200" w:firstLineChars="200"/>
      <w:contextualSpacing/>
      <w:jc w:val="center"/>
    </w:pPr>
    <w:rPr>
      <w:sz w:val="18"/>
      <w:szCs w:val="18"/>
    </w:rPr>
  </w:style>
  <w:style w:type="paragraph" w:customStyle="1" w:styleId="1891">
    <w:name w:val="Bullet Dash"/>
    <w:basedOn w:val="1"/>
    <w:qFormat/>
    <w:uiPriority w:val="99"/>
    <w:pPr>
      <w:widowControl/>
      <w:tabs>
        <w:tab w:val="left" w:pos="1080"/>
      </w:tabs>
      <w:spacing w:before="120" w:after="120"/>
      <w:ind w:left="360" w:hanging="360" w:firstLineChars="200"/>
    </w:pPr>
    <w:rPr>
      <w:rFonts w:ascii="Book Antiqua" w:hAnsi="Book Antiqua"/>
      <w:kern w:val="0"/>
      <w:sz w:val="28"/>
      <w:szCs w:val="20"/>
    </w:rPr>
  </w:style>
  <w:style w:type="paragraph" w:customStyle="1" w:styleId="1892">
    <w:name w:val="Notes Heading"/>
    <w:basedOn w:val="1893"/>
    <w:unhideWhenUsed/>
    <w:qFormat/>
    <w:uiPriority w:val="99"/>
    <w:pPr>
      <w:pBdr>
        <w:top w:val="none" w:color="auto" w:sz="0" w:space="0"/>
      </w:pBdr>
      <w:spacing w:after="40"/>
    </w:pPr>
    <w:rPr>
      <w:position w:val="-6"/>
      <w:sz w:val="18"/>
    </w:rPr>
  </w:style>
  <w:style w:type="paragraph" w:customStyle="1" w:styleId="1893">
    <w:name w:val="CAUTION Heading"/>
    <w:basedOn w:val="1"/>
    <w:unhideWhenUsed/>
    <w:qFormat/>
    <w:uiPriority w:val="99"/>
    <w:pPr>
      <w:keepNext/>
      <w:pBdr>
        <w:top w:val="single" w:color="auto" w:sz="12" w:space="4"/>
      </w:pBdr>
      <w:adjustRightInd w:val="0"/>
      <w:spacing w:before="80" w:after="80"/>
      <w:contextualSpacing/>
      <w:jc w:val="left"/>
    </w:pPr>
    <w:rPr>
      <w:rFonts w:hint="eastAsia" w:ascii="Book Antiqua" w:hAnsi="Book Antiqua" w:eastAsia="黑体" w:cs="Calibri"/>
      <w:kern w:val="0"/>
      <w:sz w:val="24"/>
      <w:szCs w:val="22"/>
    </w:rPr>
  </w:style>
  <w:style w:type="paragraph" w:customStyle="1" w:styleId="1894">
    <w:name w:val="Item -"/>
    <w:qFormat/>
    <w:uiPriority w:val="99"/>
    <w:pPr>
      <w:ind w:left="315"/>
    </w:pPr>
    <w:rPr>
      <w:rFonts w:ascii="Arial" w:hAnsi="Arial" w:eastAsia="DFKai-SB" w:cs="Arial"/>
      <w:lang w:val="en-US" w:eastAsia="zh-TW" w:bidi="ar-SA"/>
    </w:rPr>
  </w:style>
  <w:style w:type="paragraph" w:customStyle="1" w:styleId="1895">
    <w:name w:val="Char Char Char Char Char Char1 Char Char Char Char Char Char Char Char Char Char1 Char Char Char Char Char Char Char Char1 Char Char Char Char Char Char"/>
    <w:basedOn w:val="1"/>
    <w:qFormat/>
    <w:uiPriority w:val="99"/>
    <w:pPr>
      <w:ind w:firstLine="200" w:firstLineChars="200"/>
    </w:pPr>
    <w:rPr>
      <w:rFonts w:ascii="宋体" w:hAnsi="宋体"/>
      <w:sz w:val="24"/>
      <w:szCs w:val="20"/>
    </w:rPr>
  </w:style>
  <w:style w:type="paragraph" w:customStyle="1" w:styleId="1896">
    <w:name w:val="Char Char Char Char Char Char Char Char Char Char Char Char Char Char Char Char1 Char Char Char Char"/>
    <w:basedOn w:val="1"/>
    <w:qFormat/>
    <w:uiPriority w:val="99"/>
    <w:pPr>
      <w:spacing w:line="360" w:lineRule="auto"/>
      <w:ind w:firstLine="200" w:firstLineChars="200"/>
    </w:pPr>
    <w:rPr>
      <w:rFonts w:ascii="Tahoma" w:hAnsi="Tahoma"/>
      <w:sz w:val="24"/>
      <w:szCs w:val="20"/>
    </w:rPr>
  </w:style>
  <w:style w:type="paragraph" w:customStyle="1" w:styleId="1897">
    <w:name w:val="Char Char Char Char Char Char Char Char Char1 Char Char Char1 Char Char Char Char"/>
    <w:basedOn w:val="1"/>
    <w:semiHidden/>
    <w:qFormat/>
    <w:uiPriority w:val="99"/>
    <w:pPr>
      <w:ind w:firstLine="200" w:firstLineChars="200"/>
    </w:pPr>
    <w:rPr>
      <w:szCs w:val="20"/>
    </w:rPr>
  </w:style>
  <w:style w:type="paragraph" w:customStyle="1" w:styleId="1898">
    <w:name w:val="xl51"/>
    <w:basedOn w:val="1"/>
    <w:semiHidden/>
    <w:qFormat/>
    <w:uiPriority w:val="99"/>
    <w:pPr>
      <w:widowControl/>
      <w:pBdr>
        <w:top w:val="single" w:color="auto" w:sz="4" w:space="0"/>
        <w:left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kern w:val="0"/>
      <w:sz w:val="16"/>
      <w:szCs w:val="16"/>
    </w:rPr>
  </w:style>
  <w:style w:type="paragraph" w:customStyle="1" w:styleId="1899">
    <w:name w:val="z-窗体顶端31"/>
    <w:basedOn w:val="1"/>
    <w:next w:val="1"/>
    <w:unhideWhenUsed/>
    <w:qFormat/>
    <w:uiPriority w:val="99"/>
    <w:pPr>
      <w:keepNext/>
      <w:keepLines/>
      <w:widowControl/>
      <w:pBdr>
        <w:bottom w:val="single" w:color="auto" w:sz="6" w:space="1"/>
      </w:pBdr>
      <w:spacing w:line="360" w:lineRule="auto"/>
      <w:ind w:firstLine="432"/>
      <w:jc w:val="center"/>
    </w:pPr>
    <w:rPr>
      <w:rFonts w:ascii="Arial" w:hAnsi="Arial" w:eastAsia="仿宋_GB2312" w:cs="Arial"/>
      <w:bCs/>
      <w:vanish/>
      <w:sz w:val="16"/>
      <w:szCs w:val="16"/>
      <w:lang w:val="zh-CN"/>
    </w:rPr>
  </w:style>
  <w:style w:type="paragraph" w:customStyle="1" w:styleId="1900">
    <w:name w:val="xl61"/>
    <w:basedOn w:val="1"/>
    <w:qFormat/>
    <w:uiPriority w:val="99"/>
    <w:pPr>
      <w:widowControl/>
      <w:pBdr>
        <w:left w:val="single" w:color="auto" w:sz="4" w:space="0"/>
      </w:pBdr>
      <w:spacing w:before="100" w:beforeAutospacing="1" w:after="100" w:afterAutospacing="1"/>
      <w:ind w:firstLine="200" w:firstLineChars="200"/>
      <w:jc w:val="center"/>
    </w:pPr>
    <w:rPr>
      <w:rFonts w:hint="eastAsia" w:ascii="楷体_GB2312" w:hAnsi="Arial Unicode MS" w:eastAsia="楷体_GB2312"/>
      <w:b/>
      <w:kern w:val="0"/>
      <w:sz w:val="26"/>
      <w:szCs w:val="20"/>
    </w:rPr>
  </w:style>
  <w:style w:type="paragraph" w:customStyle="1" w:styleId="1901">
    <w:name w:val="Char Char1 Char Char Char Char Char Char Char Char Char Char Char Char Char Char Char Char Char Char Char1 Char Char Char Char Char Char Char Char Char Char Char"/>
    <w:basedOn w:val="1"/>
    <w:qFormat/>
    <w:uiPriority w:val="99"/>
    <w:pPr>
      <w:widowControl/>
      <w:spacing w:after="160" w:line="240" w:lineRule="exact"/>
      <w:jc w:val="left"/>
    </w:pPr>
    <w:rPr>
      <w:rFonts w:ascii="Verdana" w:hAnsi="Verdana" w:eastAsia="仿宋"/>
      <w:kern w:val="0"/>
      <w:sz w:val="20"/>
      <w:szCs w:val="20"/>
      <w:lang w:eastAsia="en-US"/>
    </w:rPr>
  </w:style>
  <w:style w:type="paragraph" w:customStyle="1" w:styleId="1902">
    <w:name w:val="_Style 14"/>
    <w:basedOn w:val="1"/>
    <w:next w:val="2"/>
    <w:semiHidden/>
    <w:qFormat/>
    <w:uiPriority w:val="99"/>
    <w:pPr>
      <w:ind w:firstLine="420"/>
    </w:pPr>
    <w:rPr>
      <w:szCs w:val="20"/>
    </w:rPr>
  </w:style>
  <w:style w:type="paragraph" w:customStyle="1" w:styleId="1903">
    <w:name w:val="索引 61"/>
    <w:basedOn w:val="1"/>
    <w:next w:val="1"/>
    <w:qFormat/>
    <w:uiPriority w:val="99"/>
    <w:pPr>
      <w:adjustRightInd w:val="0"/>
      <w:ind w:left="1260" w:hanging="210"/>
      <w:contextualSpacing/>
      <w:jc w:val="left"/>
    </w:pPr>
    <w:rPr>
      <w:rFonts w:ascii="Calibri" w:hAnsi="Calibri" w:eastAsia="仿宋_GB2312"/>
      <w:kern w:val="0"/>
      <w:sz w:val="20"/>
      <w:szCs w:val="20"/>
    </w:rPr>
  </w:style>
  <w:style w:type="paragraph" w:customStyle="1" w:styleId="1904">
    <w:name w:val="z-窗体底端11"/>
    <w:basedOn w:val="1"/>
    <w:next w:val="1"/>
    <w:unhideWhenUsed/>
    <w:qFormat/>
    <w:uiPriority w:val="99"/>
    <w:pPr>
      <w:pBdr>
        <w:top w:val="single" w:color="auto" w:sz="6" w:space="1"/>
      </w:pBdr>
      <w:jc w:val="center"/>
    </w:pPr>
    <w:rPr>
      <w:rFonts w:ascii="Arial" w:hAnsi="Arial" w:eastAsia="仿宋_GB2312" w:cs="Arial"/>
      <w:vanish/>
      <w:kern w:val="0"/>
      <w:sz w:val="16"/>
      <w:szCs w:val="16"/>
    </w:rPr>
  </w:style>
  <w:style w:type="paragraph" w:customStyle="1" w:styleId="1905">
    <w:name w:val="一级无标题条"/>
    <w:basedOn w:val="1"/>
    <w:semiHidden/>
    <w:qFormat/>
    <w:uiPriority w:val="99"/>
    <w:pPr>
      <w:tabs>
        <w:tab w:val="left" w:pos="420"/>
        <w:tab w:val="left" w:pos="709"/>
      </w:tabs>
      <w:ind w:left="709" w:hanging="709"/>
    </w:pPr>
    <w:rPr>
      <w:b/>
    </w:rPr>
  </w:style>
  <w:style w:type="paragraph" w:customStyle="1" w:styleId="1906">
    <w:name w:val="heading 1h1Level 1 Topic HeadingH1Section Head1st levell1"/>
    <w:basedOn w:val="1"/>
    <w:next w:val="1"/>
    <w:qFormat/>
    <w:uiPriority w:val="99"/>
    <w:pPr>
      <w:keepNext/>
      <w:keepLines/>
      <w:widowControl/>
      <w:numPr>
        <w:ilvl w:val="0"/>
        <w:numId w:val="39"/>
      </w:numPr>
      <w:spacing w:before="120" w:after="120" w:line="360" w:lineRule="auto"/>
      <w:outlineLvl w:val="0"/>
    </w:pPr>
    <w:rPr>
      <w:rFonts w:ascii="ºÚÌå" w:hAnsi="ºÚÌå" w:eastAsia="ºÚÌå" w:cs="ºÚÌå"/>
      <w:b/>
      <w:kern w:val="0"/>
      <w:sz w:val="28"/>
      <w:szCs w:val="28"/>
    </w:rPr>
  </w:style>
  <w:style w:type="paragraph" w:customStyle="1" w:styleId="1907">
    <w:name w:val="2a"/>
    <w:basedOn w:val="4"/>
    <w:qFormat/>
    <w:uiPriority w:val="99"/>
    <w:pPr>
      <w:topLinePunct/>
      <w:spacing w:line="240" w:lineRule="auto"/>
      <w:ind w:firstLine="420"/>
      <w:textAlignment w:val="baseline"/>
    </w:pPr>
    <w:rPr>
      <w:rFonts w:ascii="Times New Roman" w:hAnsi="Times New Roman" w:eastAsia="汉仪大宋简"/>
      <w:b w:val="0"/>
      <w:bCs w:val="0"/>
      <w:kern w:val="2"/>
      <w:sz w:val="22"/>
      <w:szCs w:val="22"/>
    </w:rPr>
  </w:style>
  <w:style w:type="paragraph" w:customStyle="1" w:styleId="1908">
    <w:name w:val="样式 标题 1 + 段前: 0.5 行 段后: 16.5 磅 行距: 多倍行距 2.41 字行1"/>
    <w:basedOn w:val="4"/>
    <w:qFormat/>
    <w:uiPriority w:val="99"/>
    <w:pPr>
      <w:tabs>
        <w:tab w:val="left" w:pos="113"/>
        <w:tab w:val="left" w:pos="964"/>
      </w:tabs>
      <w:spacing w:beforeLines="50" w:line="480" w:lineRule="auto"/>
    </w:pPr>
    <w:rPr>
      <w:rFonts w:ascii="Times New Roman" w:hAnsi="Times New Roman" w:eastAsia="宋体"/>
      <w:bCs w:val="0"/>
      <w:sz w:val="44"/>
      <w:szCs w:val="20"/>
    </w:rPr>
  </w:style>
  <w:style w:type="paragraph" w:customStyle="1" w:styleId="1909">
    <w:name w:val="正文段落"/>
    <w:basedOn w:val="1"/>
    <w:qFormat/>
    <w:uiPriority w:val="99"/>
    <w:pPr>
      <w:adjustRightInd w:val="0"/>
      <w:snapToGrid w:val="0"/>
      <w:spacing w:before="120" w:beforeLines="50" w:after="120" w:afterLines="50" w:line="360" w:lineRule="auto"/>
      <w:ind w:left="-163" w:leftChars="-68" w:firstLine="200" w:firstLineChars="200"/>
    </w:pPr>
    <w:rPr>
      <w:rFonts w:ascii="微软雅黑" w:hAnsi="微软雅黑" w:eastAsia="微软雅黑"/>
      <w:sz w:val="24"/>
    </w:rPr>
  </w:style>
  <w:style w:type="paragraph" w:customStyle="1" w:styleId="1910">
    <w:name w:val="Char Char Char Char Char Char Char Char Char Char Char Char Char Char Char Char2"/>
    <w:basedOn w:val="1"/>
    <w:qFormat/>
    <w:uiPriority w:val="99"/>
    <w:pPr>
      <w:tabs>
        <w:tab w:val="left" w:pos="360"/>
      </w:tabs>
      <w:adjustRightInd w:val="0"/>
      <w:ind w:firstLine="480"/>
      <w:contextualSpacing/>
      <w:jc w:val="left"/>
    </w:pPr>
    <w:rPr>
      <w:rFonts w:ascii="宋体" w:hAnsi="宋体" w:eastAsia="仿宋_GB2312"/>
      <w:kern w:val="0"/>
      <w:sz w:val="24"/>
    </w:rPr>
  </w:style>
  <w:style w:type="paragraph" w:customStyle="1" w:styleId="1911">
    <w:name w:val="段后正文"/>
    <w:basedOn w:val="1"/>
    <w:qFormat/>
    <w:uiPriority w:val="99"/>
    <w:pPr>
      <w:spacing w:line="360" w:lineRule="auto"/>
      <w:ind w:firstLine="200" w:firstLineChars="200"/>
    </w:pPr>
    <w:rPr>
      <w:sz w:val="24"/>
    </w:rPr>
  </w:style>
  <w:style w:type="paragraph" w:customStyle="1" w:styleId="1912">
    <w:name w:val="xl146"/>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913">
    <w:name w:val="样式 目录 2 + 左侧:  2 字符"/>
    <w:basedOn w:val="75"/>
    <w:qFormat/>
    <w:uiPriority w:val="99"/>
    <w:pPr>
      <w:tabs>
        <w:tab w:val="right" w:leader="dot" w:pos="9628"/>
        <w:tab w:val="clear" w:pos="9242"/>
      </w:tabs>
      <w:adjustRightInd w:val="0"/>
      <w:ind w:left="480" w:leftChars="200"/>
      <w:contextualSpacing/>
      <w:jc w:val="left"/>
    </w:pPr>
    <w:rPr>
      <w:rFonts w:ascii="Times New Roman" w:eastAsia="仿宋_GB2312"/>
      <w:kern w:val="0"/>
      <w:sz w:val="24"/>
      <w:szCs w:val="24"/>
    </w:rPr>
  </w:style>
  <w:style w:type="paragraph" w:customStyle="1" w:styleId="1914">
    <w:name w:val="ph图表目录"/>
    <w:basedOn w:val="1"/>
    <w:qFormat/>
    <w:uiPriority w:val="99"/>
    <w:pPr>
      <w:adjustRightInd w:val="0"/>
      <w:contextualSpacing/>
      <w:jc w:val="left"/>
    </w:pPr>
    <w:rPr>
      <w:rFonts w:ascii="Calibri" w:hAnsi="Calibri" w:eastAsia="仿宋_GB2312" w:cs="宋体"/>
      <w:b/>
      <w:bCs/>
      <w:kern w:val="0"/>
      <w:sz w:val="32"/>
      <w:szCs w:val="20"/>
    </w:rPr>
  </w:style>
  <w:style w:type="paragraph" w:customStyle="1" w:styleId="1915">
    <w:name w:val="Char Char Char Char1 Char Char Char Char Char Char Char Char Char Char Char1 Char1 Char Char2 Char Char Char Char Char Char Char Char Char Char1 Char Char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916">
    <w:name w:val="Style bulleted list space + Bold"/>
    <w:basedOn w:val="1519"/>
    <w:qFormat/>
    <w:uiPriority w:val="99"/>
  </w:style>
  <w:style w:type="paragraph" w:customStyle="1" w:styleId="1917">
    <w:name w:val="普通(网站)11"/>
    <w:basedOn w:val="1"/>
    <w:qFormat/>
    <w:uiPriority w:val="99"/>
    <w:pPr>
      <w:widowControl/>
      <w:spacing w:before="100" w:beforeAutospacing="1" w:after="100" w:afterAutospacing="1"/>
      <w:jc w:val="left"/>
    </w:pPr>
    <w:rPr>
      <w:rFonts w:ascii="宋体" w:hAnsi="宋体"/>
      <w:kern w:val="0"/>
      <w:sz w:val="24"/>
    </w:rPr>
  </w:style>
  <w:style w:type="paragraph" w:customStyle="1" w:styleId="1918">
    <w:name w:val="Style Heading 1 + Left"/>
    <w:basedOn w:val="4"/>
    <w:next w:val="1"/>
    <w:qFormat/>
    <w:uiPriority w:val="99"/>
    <w:pPr>
      <w:pageBreakBefore/>
      <w:widowControl/>
      <w:pBdr>
        <w:top w:val="single" w:color="FFFFFF" w:sz="48" w:space="3"/>
        <w:left w:val="single" w:color="FFFFFF" w:sz="6" w:space="3"/>
        <w:bottom w:val="single" w:color="FFFFFF" w:sz="6" w:space="3"/>
      </w:pBdr>
      <w:shd w:val="clear" w:color="auto" w:fill="003366"/>
      <w:tabs>
        <w:tab w:val="left" w:pos="570"/>
      </w:tabs>
      <w:spacing w:line="240" w:lineRule="atLeast"/>
      <w:ind w:left="570" w:hanging="420"/>
    </w:pPr>
    <w:rPr>
      <w:rFonts w:ascii="Arial" w:hAnsi="Arial" w:eastAsia="宋体"/>
      <w:spacing w:val="-10"/>
      <w:kern w:val="20"/>
      <w:position w:val="8"/>
      <w:sz w:val="32"/>
      <w:szCs w:val="20"/>
      <w:lang w:val="zh-CN" w:eastAsia="en-US"/>
    </w:rPr>
  </w:style>
  <w:style w:type="paragraph" w:customStyle="1" w:styleId="1919">
    <w:name w:val="工程建设无节条标题"/>
    <w:basedOn w:val="1"/>
    <w:next w:val="207"/>
    <w:semiHidden/>
    <w:qFormat/>
    <w:uiPriority w:val="99"/>
    <w:pPr>
      <w:ind w:firstLine="200" w:firstLineChars="200"/>
      <w:outlineLvl w:val="3"/>
    </w:pPr>
  </w:style>
  <w:style w:type="paragraph" w:customStyle="1" w:styleId="1920">
    <w:name w:val="xl78"/>
    <w:basedOn w:val="1"/>
    <w:qFormat/>
    <w:uiPriority w:val="99"/>
    <w:pPr>
      <w:widowControl/>
      <w:pBdr>
        <w:bottom w:val="single" w:color="000000" w:sz="8" w:space="0"/>
        <w:right w:val="single" w:color="auto" w:sz="8" w:space="0"/>
      </w:pBdr>
      <w:shd w:val="clear" w:color="000000" w:fill="BFBFBF"/>
      <w:adjustRightInd w:val="0"/>
      <w:spacing w:before="100" w:beforeAutospacing="1" w:after="100" w:afterAutospacing="1"/>
      <w:contextualSpacing/>
      <w:jc w:val="center"/>
      <w:textAlignment w:val="center"/>
    </w:pPr>
    <w:rPr>
      <w:rFonts w:ascii="宋体" w:hAnsi="宋体" w:eastAsia="仿宋_GB2312" w:cs="宋体"/>
      <w:kern w:val="0"/>
      <w:sz w:val="18"/>
      <w:szCs w:val="18"/>
    </w:rPr>
  </w:style>
  <w:style w:type="paragraph" w:customStyle="1" w:styleId="1921">
    <w:name w:val="xl148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b/>
      <w:bCs/>
      <w:kern w:val="0"/>
      <w:sz w:val="18"/>
      <w:szCs w:val="18"/>
    </w:rPr>
  </w:style>
  <w:style w:type="paragraph" w:customStyle="1" w:styleId="1922">
    <w:name w:val="xl85"/>
    <w:basedOn w:val="1"/>
    <w:qFormat/>
    <w:uiPriority w:val="99"/>
    <w:pPr>
      <w:widowControl/>
      <w:pBdr>
        <w:left w:val="single" w:color="auto" w:sz="8" w:space="0"/>
        <w:bottom w:val="single" w:color="000000" w:sz="8" w:space="0"/>
        <w:right w:val="single" w:color="auto" w:sz="8" w:space="0"/>
      </w:pBdr>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1923">
    <w:name w:val="引用11"/>
    <w:basedOn w:val="1"/>
    <w:next w:val="596"/>
    <w:link w:val="3071"/>
    <w:qFormat/>
    <w:uiPriority w:val="99"/>
    <w:pPr>
      <w:adjustRightInd w:val="0"/>
      <w:spacing w:before="200" w:after="160"/>
      <w:ind w:left="864" w:right="864"/>
      <w:contextualSpacing/>
      <w:jc w:val="center"/>
    </w:pPr>
    <w:rPr>
      <w:rFonts w:eastAsia="仿宋_GB2312"/>
      <w:i/>
      <w:iCs/>
      <w:color w:val="404040"/>
      <w:kern w:val="0"/>
      <w:sz w:val="24"/>
    </w:rPr>
  </w:style>
  <w:style w:type="paragraph" w:customStyle="1" w:styleId="1924">
    <w:name w:val="页脚 New New New"/>
    <w:basedOn w:val="1"/>
    <w:qFormat/>
    <w:uiPriority w:val="99"/>
    <w:pPr>
      <w:tabs>
        <w:tab w:val="center" w:pos="4153"/>
        <w:tab w:val="right" w:pos="8306"/>
      </w:tabs>
      <w:snapToGrid w:val="0"/>
      <w:jc w:val="left"/>
    </w:pPr>
    <w:rPr>
      <w:sz w:val="18"/>
      <w:szCs w:val="20"/>
    </w:rPr>
  </w:style>
  <w:style w:type="paragraph" w:customStyle="1" w:styleId="1925">
    <w:name w:val="样式 标题 2 + 左侧:  0 厘米 首行缩进:  0 厘米"/>
    <w:basedOn w:val="5"/>
    <w:qFormat/>
    <w:uiPriority w:val="99"/>
    <w:pPr>
      <w:tabs>
        <w:tab w:val="left" w:pos="992"/>
        <w:tab w:val="clear" w:pos="576"/>
      </w:tabs>
      <w:spacing w:line="360" w:lineRule="auto"/>
      <w:ind w:left="992" w:hanging="567"/>
    </w:pPr>
    <w:rPr>
      <w:rFonts w:ascii="Arial" w:hAnsi="Arial" w:cs="宋体"/>
      <w:kern w:val="0"/>
      <w:sz w:val="28"/>
      <w:szCs w:val="20"/>
      <w:lang w:val="zh-CN"/>
    </w:rPr>
  </w:style>
  <w:style w:type="paragraph" w:customStyle="1" w:styleId="1926">
    <w:name w:val="p82"/>
    <w:basedOn w:val="1"/>
    <w:qFormat/>
    <w:uiPriority w:val="99"/>
    <w:pPr>
      <w:widowControl/>
      <w:tabs>
        <w:tab w:val="left" w:pos="460"/>
      </w:tabs>
      <w:overflowPunct w:val="0"/>
      <w:autoSpaceDE w:val="0"/>
      <w:autoSpaceDN w:val="0"/>
      <w:adjustRightInd w:val="0"/>
      <w:spacing w:line="320" w:lineRule="atLeast"/>
      <w:ind w:firstLine="200" w:firstLineChars="200"/>
      <w:textAlignment w:val="baseline"/>
    </w:pPr>
    <w:rPr>
      <w:kern w:val="0"/>
      <w:sz w:val="24"/>
      <w:szCs w:val="20"/>
      <w:lang w:val="en-GB"/>
    </w:rPr>
  </w:style>
  <w:style w:type="paragraph" w:customStyle="1" w:styleId="1927">
    <w:name w:val="jl 三级"/>
    <w:basedOn w:val="1"/>
    <w:qFormat/>
    <w:uiPriority w:val="99"/>
    <w:pPr>
      <w:autoSpaceDE w:val="0"/>
      <w:autoSpaceDN w:val="0"/>
      <w:adjustRightInd w:val="0"/>
      <w:spacing w:beforeLines="50" w:afterLines="50"/>
      <w:ind w:firstLine="480" w:firstLineChars="200"/>
      <w:jc w:val="left"/>
      <w:textAlignment w:val="baseline"/>
      <w:outlineLvl w:val="2"/>
    </w:pPr>
    <w:rPr>
      <w:rFonts w:ascii="宋体" w:hAnsi="宋体"/>
      <w:b/>
      <w:color w:val="000000"/>
      <w:kern w:val="0"/>
      <w:sz w:val="24"/>
    </w:rPr>
  </w:style>
  <w:style w:type="paragraph" w:customStyle="1" w:styleId="1928">
    <w:name w:val="IDS TOPIC 3"/>
    <w:basedOn w:val="6"/>
    <w:next w:val="1"/>
    <w:qFormat/>
    <w:uiPriority w:val="99"/>
    <w:pPr>
      <w:keepNext w:val="0"/>
      <w:keepLines w:val="0"/>
      <w:widowControl/>
      <w:tabs>
        <w:tab w:val="right" w:pos="10206"/>
        <w:tab w:val="clear" w:pos="720"/>
      </w:tabs>
      <w:spacing w:beforeLines="200" w:line="360" w:lineRule="atLeast"/>
      <w:ind w:left="426" w:hanging="284"/>
    </w:pPr>
    <w:rPr>
      <w:rFonts w:ascii="Arial" w:hAnsi="Arial" w:cs="宋体"/>
      <w:kern w:val="0"/>
      <w:szCs w:val="20"/>
      <w:lang w:val="de-DE" w:eastAsia="de-DE"/>
    </w:rPr>
  </w:style>
  <w:style w:type="paragraph" w:customStyle="1" w:styleId="1929">
    <w:name w:val="Medium List 2 - Accent 21"/>
    <w:semiHidden/>
    <w:qFormat/>
    <w:uiPriority w:val="99"/>
    <w:rPr>
      <w:rFonts w:ascii="Times New Roman" w:hAnsi="Times New Roman" w:eastAsia="宋体" w:cs="Times New Roman"/>
      <w:sz w:val="24"/>
      <w:szCs w:val="22"/>
      <w:lang w:val="en-US" w:eastAsia="zh-CN" w:bidi="ar-SA"/>
    </w:rPr>
  </w:style>
  <w:style w:type="paragraph" w:customStyle="1" w:styleId="1930">
    <w:name w:val="索引 72"/>
    <w:basedOn w:val="1"/>
    <w:next w:val="1"/>
    <w:qFormat/>
    <w:uiPriority w:val="99"/>
    <w:pPr>
      <w:adjustRightInd w:val="0"/>
      <w:ind w:left="1470" w:hanging="210"/>
      <w:contextualSpacing/>
      <w:jc w:val="left"/>
    </w:pPr>
    <w:rPr>
      <w:rFonts w:ascii="Calibri" w:hAnsi="Calibri" w:eastAsia="仿宋_GB2312"/>
      <w:kern w:val="0"/>
      <w:sz w:val="20"/>
      <w:szCs w:val="20"/>
    </w:rPr>
  </w:style>
  <w:style w:type="paragraph" w:customStyle="1" w:styleId="1931">
    <w:name w:val="正文缩进（首行缩进两字）"/>
    <w:qFormat/>
    <w:uiPriority w:val="99"/>
    <w:pPr>
      <w:spacing w:line="312" w:lineRule="exact"/>
      <w:ind w:firstLine="420" w:firstLineChars="200"/>
    </w:pPr>
    <w:rPr>
      <w:rFonts w:ascii="Times New Roman" w:hAnsi="Times New Roman" w:eastAsia="宋体" w:cs="宋体"/>
      <w:kern w:val="2"/>
      <w:sz w:val="21"/>
      <w:lang w:val="en-US" w:eastAsia="zh-CN" w:bidi="ar-SA"/>
    </w:rPr>
  </w:style>
  <w:style w:type="paragraph" w:customStyle="1" w:styleId="1932">
    <w:name w:val="CM19"/>
    <w:basedOn w:val="317"/>
    <w:next w:val="317"/>
    <w:qFormat/>
    <w:uiPriority w:val="99"/>
    <w:pPr>
      <w:spacing w:after="198"/>
    </w:pPr>
    <w:rPr>
      <w:rFonts w:ascii="Arial" w:hAnsi="Arial" w:eastAsia="宋体"/>
      <w:color w:val="auto"/>
    </w:rPr>
  </w:style>
  <w:style w:type="paragraph" w:customStyle="1" w:styleId="1933">
    <w:name w:val="样式 ph封面(国家电网)"/>
    <w:basedOn w:val="1"/>
    <w:qFormat/>
    <w:uiPriority w:val="99"/>
    <w:pPr>
      <w:adjustRightInd w:val="0"/>
      <w:contextualSpacing/>
      <w:jc w:val="center"/>
    </w:pPr>
    <w:rPr>
      <w:rFonts w:ascii="Calibri" w:hAnsi="Calibri" w:eastAsia="仿宋_GB2312" w:cs="宋体"/>
      <w:b/>
      <w:bCs/>
      <w:kern w:val="0"/>
      <w:sz w:val="52"/>
      <w:szCs w:val="20"/>
    </w:rPr>
  </w:style>
  <w:style w:type="paragraph" w:customStyle="1" w:styleId="1934">
    <w:name w:val="样式1 样式 标题 2 + 段前: 0行"/>
    <w:basedOn w:val="5"/>
    <w:next w:val="1"/>
    <w:semiHidden/>
    <w:qFormat/>
    <w:uiPriority w:val="99"/>
    <w:pPr>
      <w:keepNext w:val="0"/>
      <w:keepLines w:val="0"/>
      <w:tabs>
        <w:tab w:val="left" w:pos="210"/>
        <w:tab w:val="left" w:pos="360"/>
        <w:tab w:val="clear" w:pos="576"/>
      </w:tabs>
      <w:snapToGrid w:val="0"/>
      <w:spacing w:line="300" w:lineRule="auto"/>
      <w:ind w:left="567" w:hanging="567"/>
    </w:pPr>
    <w:rPr>
      <w:rFonts w:ascii="Times New Roman" w:hAnsi="Times New Roman"/>
      <w:b w:val="0"/>
      <w:kern w:val="0"/>
      <w:sz w:val="21"/>
    </w:rPr>
  </w:style>
  <w:style w:type="paragraph" w:customStyle="1" w:styleId="1935">
    <w:name w:val="xl47"/>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rFonts w:ascii="宋体" w:hAnsi="宋体"/>
      <w:kern w:val="0"/>
      <w:sz w:val="20"/>
      <w:szCs w:val="20"/>
    </w:rPr>
  </w:style>
  <w:style w:type="paragraph" w:customStyle="1" w:styleId="1936">
    <w:name w:val="xl2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val="0"/>
      <w:snapToGrid w:val="0"/>
      <w:spacing w:before="100" w:beforeLines="50" w:beforeAutospacing="1" w:after="100" w:afterLines="50" w:afterAutospacing="1" w:line="360" w:lineRule="auto"/>
      <w:ind w:left="-163" w:leftChars="-68" w:firstLine="480" w:firstLineChars="200"/>
      <w:jc w:val="left"/>
    </w:pPr>
    <w:rPr>
      <w:rFonts w:ascii="Arial" w:hAnsi="Arial" w:eastAsia="微软雅黑" w:cs="Arial"/>
      <w:b/>
      <w:bCs/>
      <w:color w:val="FF0000"/>
      <w:kern w:val="0"/>
      <w:sz w:val="24"/>
    </w:rPr>
  </w:style>
  <w:style w:type="paragraph" w:customStyle="1" w:styleId="1937">
    <w:name w:val="Sub Item List Text"/>
    <w:unhideWhenUsed/>
    <w:qFormat/>
    <w:uiPriority w:val="99"/>
    <w:pPr>
      <w:snapToGrid w:val="0"/>
      <w:spacing w:before="80" w:after="80" w:line="240" w:lineRule="atLeast"/>
      <w:ind w:left="2410"/>
    </w:pPr>
    <w:rPr>
      <w:rFonts w:hint="eastAsia" w:ascii="Times New Roman" w:hAnsi="Times New Roman" w:eastAsia="宋体" w:cs="Calibri"/>
      <w:kern w:val="2"/>
      <w:sz w:val="21"/>
      <w:lang w:val="en-US" w:eastAsia="zh-CN" w:bidi="ar-SA"/>
    </w:rPr>
  </w:style>
  <w:style w:type="paragraph" w:customStyle="1" w:styleId="1938">
    <w:name w:val="列出段落3"/>
    <w:basedOn w:val="1"/>
    <w:qFormat/>
    <w:uiPriority w:val="99"/>
    <w:pPr>
      <w:autoSpaceDE w:val="0"/>
      <w:autoSpaceDN w:val="0"/>
      <w:adjustRightInd w:val="0"/>
      <w:spacing w:line="360" w:lineRule="auto"/>
      <w:ind w:left="420" w:hanging="420"/>
    </w:pPr>
    <w:rPr>
      <w:rFonts w:eastAsia="仿宋"/>
      <w:sz w:val="24"/>
      <w:lang w:val="zh-CN"/>
    </w:rPr>
  </w:style>
  <w:style w:type="paragraph" w:customStyle="1" w:styleId="1939">
    <w:name w:val="jl 正文"/>
    <w:basedOn w:val="1"/>
    <w:semiHidden/>
    <w:qFormat/>
    <w:uiPriority w:val="99"/>
    <w:pPr>
      <w:autoSpaceDE w:val="0"/>
      <w:autoSpaceDN w:val="0"/>
      <w:adjustRightInd w:val="0"/>
      <w:ind w:firstLine="200" w:firstLineChars="200"/>
      <w:jc w:val="left"/>
      <w:textAlignment w:val="baseline"/>
    </w:pPr>
    <w:rPr>
      <w:rFonts w:ascii="宋体"/>
      <w:kern w:val="0"/>
      <w:sz w:val="24"/>
    </w:rPr>
  </w:style>
  <w:style w:type="paragraph" w:customStyle="1" w:styleId="1940">
    <w:name w:val="样式 标题 1 + 段前: 6 磅 段后: 自动"/>
    <w:basedOn w:val="4"/>
    <w:qFormat/>
    <w:uiPriority w:val="99"/>
    <w:pPr>
      <w:keepLines w:val="0"/>
      <w:widowControl/>
      <w:tabs>
        <w:tab w:val="left" w:pos="432"/>
      </w:tabs>
      <w:adjustRightInd w:val="0"/>
      <w:spacing w:before="120" w:after="240" w:line="240" w:lineRule="atLeast"/>
    </w:pPr>
    <w:rPr>
      <w:rFonts w:ascii="Arial" w:hAnsi="Arial" w:eastAsia="宋体" w:cs="宋体"/>
      <w:color w:val="000000"/>
      <w:kern w:val="28"/>
      <w:sz w:val="44"/>
      <w:szCs w:val="44"/>
    </w:rPr>
  </w:style>
  <w:style w:type="paragraph" w:customStyle="1" w:styleId="1941">
    <w:name w:val="附件 1"/>
    <w:basedOn w:val="1"/>
    <w:next w:val="453"/>
    <w:qFormat/>
    <w:uiPriority w:val="99"/>
    <w:pPr>
      <w:keepLines/>
      <w:pageBreakBefore/>
      <w:pBdr>
        <w:bottom w:val="single" w:color="808080" w:sz="24" w:space="1"/>
      </w:pBdr>
      <w:spacing w:line="360" w:lineRule="auto"/>
      <w:ind w:left="432" w:hanging="432"/>
    </w:pPr>
    <w:rPr>
      <w:rFonts w:ascii="Tahoma" w:hAnsi="Tahoma" w:eastAsia="黑体"/>
      <w:b/>
      <w:color w:val="000080"/>
      <w:sz w:val="48"/>
    </w:rPr>
  </w:style>
  <w:style w:type="paragraph" w:customStyle="1" w:styleId="1942">
    <w:name w:val="样式 ph图表(图片和表格目录)"/>
    <w:basedOn w:val="74"/>
    <w:qFormat/>
    <w:uiPriority w:val="99"/>
    <w:pPr>
      <w:adjustRightInd w:val="0"/>
      <w:ind w:left="1063" w:hanging="643"/>
      <w:contextualSpacing/>
      <w:jc w:val="left"/>
    </w:pPr>
    <w:rPr>
      <w:rFonts w:eastAsia="仿宋_GB2312" w:cs="宋体"/>
      <w:kern w:val="0"/>
      <w:sz w:val="24"/>
    </w:rPr>
  </w:style>
  <w:style w:type="paragraph" w:customStyle="1" w:styleId="1943">
    <w:name w:val="样式 样式 标题 3sect1.2.3h33H3Heading 3 - oldCTLevel 3 Topic Headi... +"/>
    <w:basedOn w:val="1"/>
    <w:qFormat/>
    <w:uiPriority w:val="99"/>
    <w:pPr>
      <w:keepNext/>
      <w:keepLines/>
      <w:spacing w:before="120" w:after="240" w:line="415" w:lineRule="auto"/>
      <w:outlineLvl w:val="2"/>
    </w:pPr>
    <w:rPr>
      <w:b/>
      <w:bCs/>
      <w:kern w:val="0"/>
      <w:sz w:val="28"/>
      <w:szCs w:val="28"/>
    </w:rPr>
  </w:style>
  <w:style w:type="paragraph" w:customStyle="1" w:styleId="1944">
    <w:name w:val="AxureHeading2"/>
    <w:basedOn w:val="1"/>
    <w:qFormat/>
    <w:uiPriority w:val="99"/>
    <w:pPr>
      <w:widowControl/>
      <w:numPr>
        <w:ilvl w:val="1"/>
        <w:numId w:val="50"/>
      </w:numPr>
      <w:tabs>
        <w:tab w:val="left" w:pos="792"/>
        <w:tab w:val="clear" w:pos="2919"/>
      </w:tabs>
      <w:spacing w:before="120" w:after="120"/>
      <w:ind w:left="840" w:hanging="420"/>
      <w:jc w:val="left"/>
    </w:pPr>
    <w:rPr>
      <w:rFonts w:ascii="Arial" w:hAnsi="Arial" w:cs="Arial"/>
      <w:b/>
      <w:color w:val="404040"/>
      <w:kern w:val="0"/>
      <w:sz w:val="26"/>
      <w:lang w:eastAsia="en-US"/>
    </w:rPr>
  </w:style>
  <w:style w:type="paragraph" w:customStyle="1" w:styleId="1945">
    <w:name w:val="储备项目-正文"/>
    <w:basedOn w:val="1"/>
    <w:qFormat/>
    <w:uiPriority w:val="99"/>
    <w:pPr>
      <w:tabs>
        <w:tab w:val="left" w:pos="1020"/>
      </w:tabs>
      <w:spacing w:line="360" w:lineRule="auto"/>
      <w:ind w:firstLine="200" w:firstLineChars="200"/>
      <w:jc w:val="left"/>
    </w:pPr>
    <w:rPr>
      <w:rFonts w:ascii="仿宋_GB2312" w:eastAsia="仿宋_GB2312"/>
      <w:szCs w:val="28"/>
    </w:rPr>
  </w:style>
  <w:style w:type="paragraph" w:customStyle="1" w:styleId="1946">
    <w:name w:val="术语定义三级条标题"/>
    <w:basedOn w:val="1742"/>
    <w:next w:val="207"/>
    <w:semiHidden/>
    <w:qFormat/>
    <w:uiPriority w:val="99"/>
    <w:pPr>
      <w:tabs>
        <w:tab w:val="left" w:pos="2100"/>
        <w:tab w:val="clear" w:pos="425"/>
      </w:tabs>
      <w:ind w:left="2100" w:hanging="420"/>
    </w:pPr>
  </w:style>
  <w:style w:type="paragraph" w:customStyle="1" w:styleId="1947">
    <w:name w:val="页脚 New New"/>
    <w:basedOn w:val="1"/>
    <w:qFormat/>
    <w:uiPriority w:val="99"/>
    <w:pPr>
      <w:tabs>
        <w:tab w:val="center" w:pos="4153"/>
        <w:tab w:val="right" w:pos="8306"/>
      </w:tabs>
      <w:snapToGrid w:val="0"/>
      <w:jc w:val="left"/>
    </w:pPr>
    <w:rPr>
      <w:sz w:val="18"/>
      <w:szCs w:val="20"/>
    </w:rPr>
  </w:style>
  <w:style w:type="paragraph" w:customStyle="1" w:styleId="1948">
    <w:name w:val="xl1487"/>
    <w:basedOn w:val="1"/>
    <w:qFormat/>
    <w:uiPriority w:val="99"/>
    <w:pPr>
      <w:widowControl/>
      <w:shd w:val="clear" w:color="000000" w:fill="FFFFFF"/>
      <w:spacing w:before="100" w:beforeAutospacing="1" w:after="100" w:afterAutospacing="1"/>
      <w:ind w:firstLine="200" w:firstLineChars="200"/>
      <w:jc w:val="center"/>
    </w:pPr>
    <w:rPr>
      <w:rFonts w:ascii="宋体" w:hAnsi="宋体" w:cs="宋体"/>
      <w:kern w:val="0"/>
      <w:sz w:val="18"/>
      <w:szCs w:val="18"/>
    </w:rPr>
  </w:style>
  <w:style w:type="paragraph" w:customStyle="1" w:styleId="1949">
    <w:name w:val="Char Char Char Char1 Char Char Char Char Char Char Char Char Char Char Char1 Char1 Char Char2 Char Char Char Char Char Char Char Char Char Char1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950">
    <w:name w:val="Bullet List 3"/>
    <w:basedOn w:val="1614"/>
    <w:qFormat/>
    <w:uiPriority w:val="99"/>
    <w:pPr>
      <w:spacing w:after="240"/>
      <w:ind w:firstLine="0"/>
    </w:pPr>
    <w:rPr>
      <w:rFonts w:ascii="Arial" w:hAnsi="Arial"/>
      <w:snapToGrid w:val="0"/>
      <w:color w:val="000000"/>
      <w:sz w:val="20"/>
      <w:szCs w:val="20"/>
    </w:rPr>
  </w:style>
  <w:style w:type="paragraph" w:customStyle="1" w:styleId="1951">
    <w:name w:val="缺省文本"/>
    <w:basedOn w:val="1"/>
    <w:qFormat/>
    <w:uiPriority w:val="99"/>
    <w:pPr>
      <w:autoSpaceDE w:val="0"/>
      <w:autoSpaceDN w:val="0"/>
      <w:adjustRightInd w:val="0"/>
      <w:ind w:firstLine="454"/>
      <w:contextualSpacing/>
      <w:jc w:val="left"/>
    </w:pPr>
    <w:rPr>
      <w:rFonts w:eastAsia="仿宋_GB2312"/>
      <w:kern w:val="0"/>
      <w:sz w:val="24"/>
      <w:szCs w:val="20"/>
    </w:rPr>
  </w:style>
  <w:style w:type="paragraph" w:customStyle="1" w:styleId="1952">
    <w:name w:val="标签"/>
    <w:basedOn w:val="1"/>
    <w:qFormat/>
    <w:uiPriority w:val="99"/>
    <w:pPr>
      <w:suppressLineNumbers/>
      <w:suppressAutoHyphens/>
      <w:spacing w:before="120" w:after="120"/>
      <w:ind w:firstLine="200" w:firstLineChars="200"/>
    </w:pPr>
    <w:rPr>
      <w:rFonts w:cs="Tahoma"/>
      <w:i/>
      <w:iCs/>
      <w:kern w:val="1"/>
      <w:sz w:val="24"/>
      <w:lang w:eastAsia="ar-SA"/>
    </w:rPr>
  </w:style>
  <w:style w:type="paragraph" w:customStyle="1" w:styleId="1953">
    <w:name w:val="正文项目 +圆点"/>
    <w:basedOn w:val="1"/>
    <w:qFormat/>
    <w:uiPriority w:val="99"/>
    <w:pPr>
      <w:tabs>
        <w:tab w:val="left" w:pos="1365"/>
      </w:tabs>
      <w:adjustRightInd w:val="0"/>
      <w:ind w:left="1365" w:hanging="420"/>
      <w:contextualSpacing/>
      <w:jc w:val="left"/>
    </w:pPr>
    <w:rPr>
      <w:rFonts w:eastAsia="仿宋_GB2312"/>
      <w:kern w:val="0"/>
      <w:sz w:val="24"/>
      <w:szCs w:val="20"/>
    </w:rPr>
  </w:style>
  <w:style w:type="paragraph" w:customStyle="1" w:styleId="1954">
    <w:name w:val="stylestylefirstline2ch1firstline2ch"/>
    <w:basedOn w:val="1"/>
    <w:qFormat/>
    <w:uiPriority w:val="99"/>
    <w:pPr>
      <w:widowControl/>
      <w:spacing w:before="100" w:beforeAutospacing="1" w:after="100" w:afterAutospacing="1"/>
      <w:ind w:firstLine="200" w:firstLineChars="200"/>
      <w:jc w:val="left"/>
    </w:pPr>
    <w:rPr>
      <w:rFonts w:ascii="宋体" w:hAnsi="宋体" w:cs="宋体"/>
      <w:kern w:val="0"/>
      <w:sz w:val="24"/>
    </w:rPr>
  </w:style>
  <w:style w:type="paragraph" w:customStyle="1" w:styleId="1955">
    <w:name w:val="表格文本"/>
    <w:link w:val="1956"/>
    <w:unhideWhenUsed/>
    <w:qFormat/>
    <w:uiPriority w:val="0"/>
    <w:pPr>
      <w:tabs>
        <w:tab w:val="decimal" w:pos="0"/>
      </w:tabs>
    </w:pPr>
    <w:rPr>
      <w:rFonts w:hint="eastAsia" w:ascii="Arial" w:hAnsi="Arial" w:eastAsia="宋体" w:cs="Calibri"/>
      <w:sz w:val="21"/>
      <w:lang w:val="en-US" w:eastAsia="zh-CN" w:bidi="ar-SA"/>
    </w:rPr>
  </w:style>
  <w:style w:type="character" w:customStyle="1" w:styleId="1956">
    <w:name w:val="表格文本 Char"/>
    <w:link w:val="1955"/>
    <w:qFormat/>
    <w:uiPriority w:val="0"/>
    <w:rPr>
      <w:rFonts w:ascii="Arial" w:hAnsi="Arial" w:cs="Calibri"/>
      <w:sz w:val="21"/>
    </w:rPr>
  </w:style>
  <w:style w:type="paragraph" w:customStyle="1" w:styleId="1957">
    <w:name w:val="xl52"/>
    <w:basedOn w:val="1"/>
    <w:semiHidden/>
    <w:qFormat/>
    <w:uiPriority w:val="99"/>
    <w:pPr>
      <w:widowControl/>
      <w:pBdr>
        <w:left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kern w:val="0"/>
      <w:sz w:val="16"/>
      <w:szCs w:val="16"/>
    </w:rPr>
  </w:style>
  <w:style w:type="paragraph" w:customStyle="1" w:styleId="1958">
    <w:name w:val="xl166"/>
    <w:basedOn w:val="1"/>
    <w:qFormat/>
    <w:uiPriority w:val="99"/>
    <w:pPr>
      <w:widowControl/>
      <w:pBdr>
        <w:top w:val="single" w:color="auto" w:sz="4" w:space="0"/>
        <w:bottom w:val="single" w:color="auto" w:sz="4" w:space="0"/>
      </w:pBdr>
      <w:spacing w:before="100" w:beforeAutospacing="1" w:after="100" w:afterAutospacing="1"/>
      <w:ind w:firstLine="200" w:firstLineChars="200"/>
      <w:jc w:val="left"/>
    </w:pPr>
    <w:rPr>
      <w:rFonts w:ascii="微软雅黑" w:hAnsi="微软雅黑" w:eastAsia="微软雅黑" w:cs="宋体"/>
      <w:b/>
      <w:bCs/>
      <w:kern w:val="0"/>
      <w:sz w:val="24"/>
    </w:rPr>
  </w:style>
  <w:style w:type="paragraph" w:customStyle="1" w:styleId="1959">
    <w:name w:val="Header1"/>
    <w:basedOn w:val="1"/>
    <w:qFormat/>
    <w:uiPriority w:val="99"/>
    <w:pPr>
      <w:pBdr>
        <w:bottom w:val="single" w:color="auto" w:sz="6" w:space="1"/>
      </w:pBdr>
      <w:tabs>
        <w:tab w:val="center" w:pos="4153"/>
        <w:tab w:val="right" w:pos="8306"/>
      </w:tabs>
      <w:snapToGrid w:val="0"/>
      <w:jc w:val="center"/>
    </w:pPr>
    <w:rPr>
      <w:sz w:val="18"/>
      <w:szCs w:val="20"/>
    </w:rPr>
  </w:style>
  <w:style w:type="paragraph" w:customStyle="1" w:styleId="1960">
    <w:name w:val="Char Char1 Char Char Char1 Char"/>
    <w:basedOn w:val="1"/>
    <w:qFormat/>
    <w:uiPriority w:val="99"/>
    <w:pPr>
      <w:adjustRightInd w:val="0"/>
      <w:spacing w:line="360" w:lineRule="auto"/>
    </w:pPr>
    <w:rPr>
      <w:rFonts w:eastAsia="仿宋"/>
      <w:kern w:val="0"/>
      <w:sz w:val="24"/>
    </w:rPr>
  </w:style>
  <w:style w:type="paragraph" w:customStyle="1" w:styleId="1961">
    <w:name w:val="SJ-标题一"/>
    <w:qFormat/>
    <w:uiPriority w:val="99"/>
    <w:pPr>
      <w:keepLines/>
      <w:widowControl w:val="0"/>
      <w:numPr>
        <w:ilvl w:val="0"/>
        <w:numId w:val="36"/>
      </w:numPr>
      <w:spacing w:before="360" w:after="360" w:line="348" w:lineRule="auto"/>
      <w:textAlignment w:val="baseline"/>
      <w:outlineLvl w:val="0"/>
    </w:pPr>
    <w:rPr>
      <w:rFonts w:ascii="宋体" w:hAnsi="宋体" w:eastAsia="黑体" w:cs="Times New Roman"/>
      <w:kern w:val="2"/>
      <w:sz w:val="32"/>
      <w:lang w:val="en-US" w:eastAsia="zh-CN" w:bidi="ar-SA"/>
    </w:rPr>
  </w:style>
  <w:style w:type="paragraph" w:customStyle="1" w:styleId="1962">
    <w:name w:val="Char Char Char Char Char Char1 Char"/>
    <w:basedOn w:val="1"/>
    <w:qFormat/>
    <w:uiPriority w:val="99"/>
    <w:pPr>
      <w:keepNext/>
      <w:widowControl/>
      <w:tabs>
        <w:tab w:val="left" w:pos="425"/>
      </w:tabs>
      <w:autoSpaceDE w:val="0"/>
      <w:autoSpaceDN w:val="0"/>
      <w:adjustRightInd w:val="0"/>
      <w:spacing w:before="80" w:after="80"/>
      <w:ind w:hanging="425"/>
    </w:pPr>
    <w:rPr>
      <w:rFonts w:ascii="Arial" w:hAnsi="Arial"/>
      <w:sz w:val="20"/>
      <w:szCs w:val="20"/>
    </w:rPr>
  </w:style>
  <w:style w:type="paragraph" w:customStyle="1" w:styleId="1963">
    <w:name w:val="Quick _"/>
    <w:basedOn w:val="1"/>
    <w:qFormat/>
    <w:uiPriority w:val="99"/>
    <w:pPr>
      <w:ind w:left="283" w:hanging="283" w:firstLineChars="200"/>
      <w:jc w:val="left"/>
    </w:pPr>
    <w:rPr>
      <w:rFonts w:eastAsia="PMingLiU"/>
      <w:snapToGrid w:val="0"/>
      <w:kern w:val="0"/>
      <w:szCs w:val="20"/>
      <w:lang w:eastAsia="en-US"/>
    </w:rPr>
  </w:style>
  <w:style w:type="paragraph" w:customStyle="1" w:styleId="1964">
    <w:name w:val="MM Topic 3"/>
    <w:basedOn w:val="6"/>
    <w:qFormat/>
    <w:uiPriority w:val="99"/>
    <w:pPr>
      <w:tabs>
        <w:tab w:val="left" w:pos="1418"/>
        <w:tab w:val="clear" w:pos="720"/>
      </w:tabs>
      <w:spacing w:line="416" w:lineRule="auto"/>
      <w:ind w:left="2220" w:hanging="360"/>
    </w:pPr>
    <w:rPr>
      <w:rFonts w:ascii="Times New Roman" w:hAnsi="Times New Roman" w:eastAsia="宋体"/>
      <w:kern w:val="0"/>
      <w:sz w:val="32"/>
      <w:szCs w:val="32"/>
    </w:rPr>
  </w:style>
  <w:style w:type="paragraph" w:customStyle="1" w:styleId="1965">
    <w:name w:val="默认段落字体 Para Char Char Char Char Char Char Char"/>
    <w:basedOn w:val="1"/>
    <w:qFormat/>
    <w:uiPriority w:val="99"/>
    <w:rPr>
      <w:rFonts w:ascii="Tahoma" w:hAnsi="Tahoma"/>
      <w:sz w:val="24"/>
      <w:szCs w:val="20"/>
    </w:rPr>
  </w:style>
  <w:style w:type="paragraph" w:customStyle="1" w:styleId="1966">
    <w:name w:val="Table Normal1"/>
    <w:qFormat/>
    <w:uiPriority w:val="99"/>
    <w:rPr>
      <w:rFonts w:ascii="Times New Roman" w:hAnsi="Times New Roman" w:eastAsia="宋体" w:cs="Times New Roman"/>
      <w:sz w:val="22"/>
      <w:szCs w:val="22"/>
      <w:lang w:val="en-US" w:eastAsia="en-US" w:bidi="ar-SA"/>
    </w:rPr>
  </w:style>
  <w:style w:type="paragraph" w:customStyle="1" w:styleId="1967">
    <w:name w:val="正文2"/>
    <w:basedOn w:val="1"/>
    <w:qFormat/>
    <w:uiPriority w:val="0"/>
    <w:pPr>
      <w:adjustRightInd w:val="0"/>
      <w:spacing w:before="60" w:after="60"/>
      <w:contextualSpacing/>
      <w:jc w:val="left"/>
      <w:outlineLvl w:val="7"/>
    </w:pPr>
    <w:rPr>
      <w:rFonts w:eastAsia="仿宋_GB2312"/>
      <w:kern w:val="0"/>
      <w:sz w:val="24"/>
    </w:rPr>
  </w:style>
  <w:style w:type="paragraph" w:customStyle="1" w:styleId="1968">
    <w:name w:val="样式 样式 标题 1标题1H1H11H12H111H13H112Heading 0PIM 1h1Section ... + 段前..."/>
    <w:basedOn w:val="1"/>
    <w:qFormat/>
    <w:uiPriority w:val="99"/>
    <w:pPr>
      <w:keepNext/>
      <w:keepLines/>
      <w:pageBreakBefore/>
      <w:pBdr>
        <w:bottom w:val="thinThickSmallGap" w:color="auto" w:sz="24" w:space="1"/>
      </w:pBdr>
      <w:spacing w:before="150" w:after="100" w:line="300" w:lineRule="auto"/>
      <w:ind w:left="5509" w:hanging="3807"/>
      <w:outlineLvl w:val="0"/>
    </w:pPr>
    <w:rPr>
      <w:rFonts w:ascii="宋体" w:hAnsi="宋体"/>
      <w:b/>
      <w:bCs/>
      <w:kern w:val="44"/>
      <w:sz w:val="44"/>
      <w:szCs w:val="20"/>
    </w:rPr>
  </w:style>
  <w:style w:type="paragraph" w:customStyle="1" w:styleId="1969">
    <w:name w:val="List Paragraph1"/>
    <w:basedOn w:val="1"/>
    <w:qFormat/>
    <w:uiPriority w:val="99"/>
    <w:pPr>
      <w:widowControl/>
      <w:spacing w:line="360" w:lineRule="auto"/>
      <w:ind w:firstLine="420" w:firstLineChars="200"/>
      <w:jc w:val="left"/>
    </w:pPr>
    <w:rPr>
      <w:rFonts w:ascii="宋体" w:hAnsi="宋体"/>
      <w:kern w:val="0"/>
      <w:sz w:val="24"/>
    </w:rPr>
  </w:style>
  <w:style w:type="paragraph" w:customStyle="1" w:styleId="1970">
    <w:name w:val="中等深浅网格 210"/>
    <w:qFormat/>
    <w:uiPriority w:val="99"/>
    <w:rPr>
      <w:rFonts w:ascii="Calibri" w:hAnsi="Calibri" w:eastAsia="宋体" w:cs="Times New Roman"/>
      <w:sz w:val="22"/>
      <w:szCs w:val="22"/>
      <w:lang w:val="en-US" w:eastAsia="zh-CN" w:bidi="ar-SA"/>
    </w:rPr>
  </w:style>
  <w:style w:type="paragraph" w:customStyle="1" w:styleId="1971">
    <w:name w:val="样式 正文缩进正文不缩进表正文正文非缩进正文不缩进 Char正文缩进 Char正文（首行缩进两字） Char四号..."/>
    <w:basedOn w:val="2"/>
    <w:qFormat/>
    <w:uiPriority w:val="99"/>
    <w:pPr>
      <w:tabs>
        <w:tab w:val="left" w:pos="360"/>
      </w:tabs>
      <w:ind w:firstLine="0"/>
    </w:pPr>
    <w:rPr>
      <w:rFonts w:ascii="Times New Roman" w:hAnsi="Times New Roman" w:cs="宋体"/>
      <w:szCs w:val="20"/>
    </w:rPr>
  </w:style>
  <w:style w:type="paragraph" w:customStyle="1" w:styleId="1972">
    <w:name w:val="Table Text 1"/>
    <w:basedOn w:val="1547"/>
    <w:qFormat/>
    <w:uiPriority w:val="99"/>
    <w:rPr>
      <w:sz w:val="16"/>
    </w:rPr>
  </w:style>
  <w:style w:type="paragraph" w:customStyle="1" w:styleId="1973">
    <w:name w:val="样式 SGCC正文 + 首行缩进:  2 字符 段前: 0.5 行 段后: 0.5 行"/>
    <w:basedOn w:val="1974"/>
    <w:qFormat/>
    <w:uiPriority w:val="99"/>
    <w:rPr>
      <w:rFonts w:cs="宋体"/>
      <w:szCs w:val="20"/>
    </w:rPr>
  </w:style>
  <w:style w:type="paragraph" w:customStyle="1" w:styleId="1974">
    <w:name w:val="SGCC正文"/>
    <w:basedOn w:val="1"/>
    <w:qFormat/>
    <w:uiPriority w:val="99"/>
    <w:pPr>
      <w:adjustRightInd w:val="0"/>
      <w:snapToGrid w:val="0"/>
      <w:spacing w:line="360" w:lineRule="auto"/>
      <w:ind w:firstLine="200" w:firstLineChars="200"/>
    </w:pPr>
    <w:rPr>
      <w:rFonts w:ascii="宋体" w:hAnsi="宋体"/>
      <w:sz w:val="24"/>
    </w:rPr>
  </w:style>
  <w:style w:type="paragraph" w:customStyle="1" w:styleId="1975">
    <w:name w:val="CM16"/>
    <w:basedOn w:val="317"/>
    <w:next w:val="317"/>
    <w:qFormat/>
    <w:uiPriority w:val="99"/>
    <w:pPr>
      <w:spacing w:after="480"/>
    </w:pPr>
    <w:rPr>
      <w:rFonts w:ascii="Arial" w:hAnsi="Arial" w:eastAsia="宋体"/>
      <w:color w:val="auto"/>
    </w:rPr>
  </w:style>
  <w:style w:type="paragraph" w:customStyle="1" w:styleId="1976">
    <w:name w:val="xl12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1977">
    <w:name w:val="方案正文"/>
    <w:basedOn w:val="1"/>
    <w:qFormat/>
    <w:uiPriority w:val="99"/>
    <w:pPr>
      <w:adjustRightInd w:val="0"/>
      <w:snapToGrid w:val="0"/>
      <w:spacing w:before="156" w:beforeLines="50" w:after="120" w:afterLines="50" w:line="360" w:lineRule="auto"/>
      <w:ind w:left="-163" w:leftChars="-68" w:firstLine="359" w:firstLineChars="171"/>
      <w:jc w:val="left"/>
    </w:pPr>
    <w:rPr>
      <w:rFonts w:ascii="Arial" w:hAnsi="Arial" w:eastAsia="微软雅黑" w:cs="宋体"/>
      <w:sz w:val="24"/>
      <w:szCs w:val="21"/>
    </w:rPr>
  </w:style>
  <w:style w:type="paragraph" w:customStyle="1" w:styleId="1978">
    <w:name w:val="Char Char Char Char1 Char Char Char Char Char Char Char Char Char Char Char1 Char1 Char Char2 Char Char Char Char Char Char Char Char Char Char1 Char Char Char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1979">
    <w:name w:val="默认段落字体 Para Char Char Char1 Char Char Char1 Char"/>
    <w:basedOn w:val="1"/>
    <w:qFormat/>
    <w:uiPriority w:val="99"/>
    <w:pPr>
      <w:adjustRightInd w:val="0"/>
      <w:spacing w:line="360" w:lineRule="auto"/>
      <w:ind w:firstLine="200" w:firstLineChars="200"/>
    </w:pPr>
    <w:rPr>
      <w:kern w:val="0"/>
      <w:szCs w:val="20"/>
    </w:rPr>
  </w:style>
  <w:style w:type="paragraph" w:customStyle="1" w:styleId="1980">
    <w:name w:val="xl147"/>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1981">
    <w:name w:val="Z正文缩进4"/>
    <w:basedOn w:val="1"/>
    <w:qFormat/>
    <w:uiPriority w:val="99"/>
    <w:pPr>
      <w:tabs>
        <w:tab w:val="left" w:pos="0"/>
      </w:tabs>
      <w:snapToGrid w:val="0"/>
      <w:spacing w:line="360" w:lineRule="auto"/>
      <w:ind w:firstLine="200" w:firstLineChars="200"/>
    </w:pPr>
    <w:rPr>
      <w:rFonts w:ascii="Cambria" w:hAnsi="Cambria"/>
      <w:szCs w:val="21"/>
    </w:rPr>
  </w:style>
  <w:style w:type="paragraph" w:customStyle="1" w:styleId="1982">
    <w:name w:val="二级标题"/>
    <w:basedOn w:val="5"/>
    <w:semiHidden/>
    <w:qFormat/>
    <w:uiPriority w:val="99"/>
    <w:pPr>
      <w:tabs>
        <w:tab w:val="left" w:pos="6840"/>
        <w:tab w:val="clear" w:pos="576"/>
      </w:tabs>
      <w:autoSpaceDE w:val="0"/>
      <w:autoSpaceDN w:val="0"/>
      <w:adjustRightInd w:val="0"/>
      <w:spacing w:beforeLines="100" w:afterLines="50" w:line="240" w:lineRule="auto"/>
      <w:ind w:left="567" w:firstLine="200" w:firstLineChars="200"/>
      <w:textAlignment w:val="baseline"/>
    </w:pPr>
    <w:rPr>
      <w:rFonts w:ascii="Arial" w:hAnsi="Arial"/>
      <w:kern w:val="0"/>
      <w:szCs w:val="24"/>
    </w:rPr>
  </w:style>
  <w:style w:type="paragraph" w:customStyle="1" w:styleId="1983">
    <w:name w:val="国标1级new"/>
    <w:basedOn w:val="1837"/>
    <w:semiHidden/>
    <w:qFormat/>
    <w:uiPriority w:val="99"/>
  </w:style>
  <w:style w:type="paragraph" w:customStyle="1" w:styleId="1984">
    <w:name w:val="Body TextBody Textchbody textbtbb1Bodyy"/>
    <w:basedOn w:val="1"/>
    <w:qFormat/>
    <w:uiPriority w:val="99"/>
    <w:pPr>
      <w:widowControl/>
    </w:pPr>
    <w:rPr>
      <w:rFonts w:ascii="Calibri" w:hAnsi="Calibri" w:eastAsia="Calibri" w:cs="Calibri"/>
      <w:b/>
      <w:color w:val="0000FF"/>
      <w:kern w:val="0"/>
      <w:sz w:val="20"/>
      <w:szCs w:val="20"/>
    </w:rPr>
  </w:style>
  <w:style w:type="paragraph" w:customStyle="1" w:styleId="1985">
    <w:name w:val="Colorful Shading - Accent 12"/>
    <w:qFormat/>
    <w:uiPriority w:val="99"/>
    <w:rPr>
      <w:rFonts w:ascii="Times New Roman" w:hAnsi="Times New Roman" w:eastAsia="宋体" w:cs="Times New Roman"/>
      <w:sz w:val="24"/>
      <w:szCs w:val="22"/>
      <w:lang w:val="en-US" w:eastAsia="zh-CN" w:bidi="ar-SA"/>
    </w:rPr>
  </w:style>
  <w:style w:type="paragraph" w:customStyle="1" w:styleId="1986">
    <w:name w:val="表格内标题"/>
    <w:basedOn w:val="1"/>
    <w:qFormat/>
    <w:uiPriority w:val="99"/>
    <w:pPr>
      <w:adjustRightInd w:val="0"/>
      <w:spacing w:before="156" w:after="156"/>
      <w:contextualSpacing/>
      <w:jc w:val="center"/>
    </w:pPr>
    <w:rPr>
      <w:rFonts w:ascii="宋体" w:hAnsi="宋体" w:eastAsia="仿宋_GB2312" w:cs="宋体"/>
      <w:b/>
      <w:kern w:val="0"/>
      <w:sz w:val="24"/>
      <w:szCs w:val="20"/>
    </w:rPr>
  </w:style>
  <w:style w:type="paragraph" w:customStyle="1" w:styleId="1987">
    <w:name w:val="计费规范编写 正文 Char Char Char Char Char Char Char Char Char Char Char Char Char Char Char"/>
    <w:basedOn w:val="1"/>
    <w:qFormat/>
    <w:uiPriority w:val="99"/>
    <w:pPr>
      <w:spacing w:line="360" w:lineRule="auto"/>
      <w:ind w:firstLine="480" w:firstLineChars="200"/>
    </w:pPr>
    <w:rPr>
      <w:sz w:val="24"/>
    </w:rPr>
  </w:style>
  <w:style w:type="paragraph" w:customStyle="1" w:styleId="1988">
    <w:name w:val="样式 首行缩进:  2 字符"/>
    <w:basedOn w:val="1"/>
    <w:qFormat/>
    <w:uiPriority w:val="99"/>
    <w:pPr>
      <w:widowControl/>
      <w:tabs>
        <w:tab w:val="left" w:pos="1680"/>
      </w:tabs>
      <w:spacing w:beforeLines="50" w:afterLines="50" w:line="360" w:lineRule="auto"/>
      <w:ind w:left="1680" w:hanging="420"/>
    </w:pPr>
    <w:rPr>
      <w:rFonts w:cs="宋体"/>
      <w:bCs/>
      <w:kern w:val="0"/>
      <w:sz w:val="24"/>
      <w:szCs w:val="21"/>
    </w:rPr>
  </w:style>
  <w:style w:type="paragraph" w:customStyle="1" w:styleId="1989">
    <w:name w:val="heading 8H8h8Legal Level 1.1.1.FigureTitleCondition"/>
    <w:basedOn w:val="1"/>
    <w:next w:val="1"/>
    <w:qFormat/>
    <w:uiPriority w:val="99"/>
    <w:pPr>
      <w:keepNext/>
      <w:keepLines/>
      <w:widowControl/>
      <w:numPr>
        <w:ilvl w:val="7"/>
        <w:numId w:val="39"/>
      </w:numPr>
      <w:spacing w:before="120" w:after="120" w:line="360" w:lineRule="auto"/>
      <w:outlineLvl w:val="7"/>
    </w:pPr>
    <w:rPr>
      <w:rFonts w:eastAsia="Times New Roman"/>
      <w:b/>
      <w:kern w:val="0"/>
      <w:szCs w:val="21"/>
    </w:rPr>
  </w:style>
  <w:style w:type="paragraph" w:customStyle="1" w:styleId="1990">
    <w:name w:val="Char Char Char Char Char Char Char Char Char Char Char Char1"/>
    <w:basedOn w:val="1"/>
    <w:qFormat/>
    <w:uiPriority w:val="99"/>
    <w:pPr>
      <w:widowControl/>
      <w:spacing w:after="160" w:line="240" w:lineRule="exact"/>
      <w:ind w:firstLine="432"/>
      <w:jc w:val="center"/>
    </w:pPr>
    <w:rPr>
      <w:rFonts w:ascii="Verdana" w:hAnsi="Verdana" w:eastAsia="仿宋_GB2312" w:cs="宋体"/>
      <w:bCs/>
      <w:kern w:val="0"/>
      <w:sz w:val="20"/>
      <w:lang w:val="zh-CN" w:eastAsia="en-US"/>
    </w:rPr>
  </w:style>
  <w:style w:type="paragraph" w:customStyle="1" w:styleId="1991">
    <w:name w:val="SJ-标题6"/>
    <w:basedOn w:val="1"/>
    <w:qFormat/>
    <w:uiPriority w:val="99"/>
    <w:pPr>
      <w:widowControl/>
      <w:numPr>
        <w:ilvl w:val="5"/>
        <w:numId w:val="36"/>
      </w:numPr>
      <w:ind w:left="0" w:hanging="180" w:firstLineChars="200"/>
    </w:pPr>
    <w:rPr>
      <w:color w:val="000000"/>
      <w:sz w:val="24"/>
      <w:szCs w:val="20"/>
    </w:rPr>
  </w:style>
  <w:style w:type="paragraph" w:customStyle="1" w:styleId="1992">
    <w:name w:val="Block Label in Appendix"/>
    <w:basedOn w:val="8"/>
    <w:next w:val="1"/>
    <w:unhideWhenUsed/>
    <w:qFormat/>
    <w:uiPriority w:val="99"/>
    <w:pPr>
      <w:numPr>
        <w:ilvl w:val="0"/>
        <w:numId w:val="54"/>
      </w:numPr>
      <w:tabs>
        <w:tab w:val="left" w:pos="360"/>
        <w:tab w:val="clear" w:pos="1008"/>
      </w:tabs>
      <w:adjustRightInd w:val="0"/>
      <w:spacing w:before="300" w:after="80" w:line="240" w:lineRule="auto"/>
      <w:contextualSpacing/>
      <w:jc w:val="left"/>
      <w:outlineLvl w:val="3"/>
    </w:pPr>
    <w:rPr>
      <w:rFonts w:ascii="Book Antiqua" w:hAnsi="Book Antiqua" w:cs="Calibri"/>
      <w:b w:val="0"/>
      <w:bCs w:val="0"/>
      <w:kern w:val="0"/>
      <w:sz w:val="26"/>
      <w:szCs w:val="22"/>
    </w:rPr>
  </w:style>
  <w:style w:type="paragraph" w:customStyle="1" w:styleId="1993">
    <w:name w:val="Table Caption"/>
    <w:basedOn w:val="10"/>
    <w:qFormat/>
    <w:uiPriority w:val="99"/>
    <w:pPr>
      <w:keepLines w:val="0"/>
      <w:widowControl/>
      <w:tabs>
        <w:tab w:val="left" w:pos="360"/>
        <w:tab w:val="left" w:pos="420"/>
        <w:tab w:val="clear" w:pos="1296"/>
      </w:tabs>
      <w:spacing w:after="60" w:line="240" w:lineRule="auto"/>
      <w:ind w:left="420" w:hanging="420"/>
      <w:jc w:val="center"/>
    </w:pPr>
    <w:rPr>
      <w:rFonts w:ascii="Cambria" w:hAnsi="Cambria" w:eastAsia="宋体"/>
      <w:bCs w:val="0"/>
      <w:kern w:val="0"/>
      <w:sz w:val="20"/>
      <w:szCs w:val="20"/>
      <w:lang w:val="zh-CN" w:eastAsia="en-US"/>
    </w:rPr>
  </w:style>
  <w:style w:type="paragraph" w:customStyle="1" w:styleId="1994">
    <w:name w:val="CM5"/>
    <w:basedOn w:val="317"/>
    <w:next w:val="317"/>
    <w:qFormat/>
    <w:uiPriority w:val="99"/>
    <w:pPr>
      <w:spacing w:line="378" w:lineRule="atLeast"/>
    </w:pPr>
    <w:rPr>
      <w:rFonts w:ascii="Arial" w:hAnsi="Arial" w:eastAsia="宋体"/>
      <w:color w:val="auto"/>
    </w:rPr>
  </w:style>
  <w:style w:type="paragraph" w:customStyle="1" w:styleId="1995">
    <w:name w:val="Char Char1 Char Char"/>
    <w:basedOn w:val="1"/>
    <w:qFormat/>
    <w:uiPriority w:val="99"/>
    <w:pPr>
      <w:spacing w:line="360" w:lineRule="auto"/>
      <w:ind w:firstLine="200" w:firstLineChars="200"/>
    </w:pPr>
    <w:rPr>
      <w:sz w:val="24"/>
      <w:szCs w:val="20"/>
    </w:rPr>
  </w:style>
  <w:style w:type="paragraph" w:customStyle="1" w:styleId="1996">
    <w:name w:val="p19"/>
    <w:basedOn w:val="1"/>
    <w:qFormat/>
    <w:uiPriority w:val="0"/>
    <w:pPr>
      <w:widowControl/>
      <w:ind w:firstLine="420"/>
    </w:pPr>
    <w:rPr>
      <w:b/>
      <w:kern w:val="0"/>
      <w:szCs w:val="20"/>
    </w:rPr>
  </w:style>
  <w:style w:type="paragraph" w:customStyle="1" w:styleId="1997">
    <w:name w:val="样式16"/>
    <w:basedOn w:val="1"/>
    <w:qFormat/>
    <w:uiPriority w:val="99"/>
    <w:pPr>
      <w:keepNext/>
      <w:widowControl/>
      <w:spacing w:before="120" w:after="60" w:line="360" w:lineRule="auto"/>
      <w:ind w:left="1260" w:hanging="420"/>
      <w:jc w:val="left"/>
      <w:outlineLvl w:val="2"/>
    </w:pPr>
    <w:rPr>
      <w:rFonts w:ascii="Arial" w:hAnsi="Arial" w:eastAsia="仿宋"/>
      <w:b/>
      <w:sz w:val="28"/>
      <w:szCs w:val="20"/>
    </w:rPr>
  </w:style>
  <w:style w:type="paragraph" w:customStyle="1" w:styleId="1998">
    <w:name w:val="SJ-表"/>
    <w:basedOn w:val="1"/>
    <w:qFormat/>
    <w:uiPriority w:val="99"/>
    <w:pPr>
      <w:widowControl/>
      <w:numPr>
        <w:ilvl w:val="8"/>
        <w:numId w:val="36"/>
      </w:numPr>
      <w:ind w:firstLine="200" w:firstLineChars="200"/>
      <w:jc w:val="left"/>
    </w:pPr>
    <w:rPr>
      <w:sz w:val="24"/>
      <w:szCs w:val="20"/>
    </w:rPr>
  </w:style>
  <w:style w:type="paragraph" w:customStyle="1" w:styleId="1999">
    <w:name w:val="Char Char Char Char Char Char Char"/>
    <w:basedOn w:val="1"/>
    <w:qFormat/>
    <w:uiPriority w:val="99"/>
    <w:pPr>
      <w:widowControl/>
      <w:adjustRightInd w:val="0"/>
      <w:spacing w:after="160" w:line="240" w:lineRule="exact"/>
      <w:contextualSpacing/>
      <w:jc w:val="left"/>
    </w:pPr>
    <w:rPr>
      <w:rFonts w:ascii="Verdana" w:hAnsi="Verdana" w:eastAsia="仿宋_GB2312"/>
      <w:kern w:val="0"/>
      <w:sz w:val="20"/>
      <w:szCs w:val="20"/>
      <w:lang w:eastAsia="en-US"/>
    </w:rPr>
  </w:style>
  <w:style w:type="paragraph" w:customStyle="1" w:styleId="2000">
    <w:name w:val="样式 标题 1 + 黑体 三号 非加粗 居中 段前: 6 磅 段后: 6 磅 行距: 固定值 20 磅"/>
    <w:basedOn w:val="4"/>
    <w:qFormat/>
    <w:uiPriority w:val="99"/>
    <w:pPr>
      <w:spacing w:before="120" w:after="120" w:line="400" w:lineRule="exact"/>
      <w:jc w:val="center"/>
    </w:pPr>
    <w:rPr>
      <w:rFonts w:cs="宋体"/>
      <w:b w:val="0"/>
      <w:bCs w:val="0"/>
      <w:sz w:val="32"/>
      <w:szCs w:val="20"/>
    </w:rPr>
  </w:style>
  <w:style w:type="paragraph" w:customStyle="1" w:styleId="2001">
    <w:name w:val="xl56"/>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kern w:val="0"/>
      <w:sz w:val="20"/>
      <w:szCs w:val="20"/>
    </w:rPr>
  </w:style>
  <w:style w:type="paragraph" w:customStyle="1" w:styleId="2002">
    <w:name w:val="Table Body"/>
    <w:qFormat/>
    <w:uiPriority w:val="99"/>
    <w:pPr>
      <w:keepNext/>
      <w:keepLines/>
      <w:spacing w:before="40" w:after="40"/>
    </w:pPr>
    <w:rPr>
      <w:rFonts w:ascii="Times New Roman" w:hAnsi="Times New Roman" w:eastAsia="宋体" w:cs="Times New Roman"/>
      <w:lang w:val="en-US" w:eastAsia="en-US" w:bidi="he-IL"/>
    </w:rPr>
  </w:style>
  <w:style w:type="paragraph" w:customStyle="1" w:styleId="2003">
    <w:name w:val="xl149"/>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004">
    <w:name w:val="Achievement"/>
    <w:basedOn w:val="25"/>
    <w:qFormat/>
    <w:uiPriority w:val="99"/>
    <w:pPr>
      <w:spacing w:after="60" w:line="220" w:lineRule="atLeast"/>
      <w:ind w:left="3122" w:hanging="144" w:firstLineChars="200"/>
      <w:jc w:val="left"/>
    </w:pPr>
    <w:rPr>
      <w:rFonts w:ascii="Times New Roman" w:hAnsi="Times New Roman"/>
      <w:b w:val="0"/>
      <w:color w:val="auto"/>
      <w:szCs w:val="20"/>
      <w:lang w:val="zh-CN" w:eastAsia="en-US"/>
    </w:rPr>
  </w:style>
  <w:style w:type="paragraph" w:customStyle="1" w:styleId="2005">
    <w:name w:val="样式 目录 1 + 首行缩进:  0.85 厘米"/>
    <w:basedOn w:val="60"/>
    <w:qFormat/>
    <w:uiPriority w:val="99"/>
    <w:pPr>
      <w:tabs>
        <w:tab w:val="left" w:pos="567"/>
        <w:tab w:val="right" w:leader="dot" w:pos="8494"/>
        <w:tab w:val="clear" w:pos="9242"/>
      </w:tabs>
      <w:adjustRightInd w:val="0"/>
      <w:spacing w:beforeLines="0" w:afterLines="0"/>
      <w:contextualSpacing/>
    </w:pPr>
    <w:rPr>
      <w:rFonts w:ascii="Times New Roman" w:eastAsia="仿宋_GB2312" w:cs="宋体"/>
      <w:iCs/>
      <w:kern w:val="0"/>
      <w:sz w:val="24"/>
      <w:szCs w:val="20"/>
    </w:rPr>
  </w:style>
  <w:style w:type="paragraph" w:customStyle="1" w:styleId="2006">
    <w:name w:val="Char Char Char Char Char Char Char Char Char Char Char Char Char Char Char Char"/>
    <w:basedOn w:val="1"/>
    <w:qFormat/>
    <w:uiPriority w:val="0"/>
    <w:pPr>
      <w:tabs>
        <w:tab w:val="left" w:pos="360"/>
      </w:tabs>
    </w:pPr>
    <w:rPr>
      <w:sz w:val="24"/>
      <w:szCs w:val="20"/>
    </w:rPr>
  </w:style>
  <w:style w:type="paragraph" w:customStyle="1" w:styleId="2007">
    <w:name w:val="样式 ph 图片题注"/>
    <w:basedOn w:val="1"/>
    <w:qFormat/>
    <w:uiPriority w:val="99"/>
    <w:pPr>
      <w:adjustRightInd w:val="0"/>
      <w:contextualSpacing/>
      <w:jc w:val="center"/>
    </w:pPr>
    <w:rPr>
      <w:rFonts w:ascii="Cambria" w:hAnsi="Cambria" w:eastAsia="黑体" w:cs="宋体"/>
      <w:kern w:val="0"/>
      <w:sz w:val="20"/>
      <w:szCs w:val="20"/>
    </w:rPr>
  </w:style>
  <w:style w:type="paragraph" w:customStyle="1" w:styleId="2008">
    <w:name w:val="captionph  Caption CharCaption Char1 CharCaption C"/>
    <w:basedOn w:val="1"/>
    <w:next w:val="1"/>
    <w:qFormat/>
    <w:uiPriority w:val="99"/>
    <w:pPr>
      <w:widowControl/>
      <w:spacing w:before="152" w:after="160"/>
    </w:pPr>
    <w:rPr>
      <w:rFonts w:ascii="Arial" w:hAnsi="Arial" w:eastAsia="Arial" w:cs="Arial"/>
      <w:kern w:val="0"/>
      <w:sz w:val="20"/>
      <w:szCs w:val="20"/>
    </w:rPr>
  </w:style>
  <w:style w:type="paragraph" w:customStyle="1" w:styleId="2009">
    <w:name w:val="Figure Text"/>
    <w:unhideWhenUsed/>
    <w:qFormat/>
    <w:uiPriority w:val="99"/>
    <w:pPr>
      <w:widowControl w:val="0"/>
      <w:snapToGrid w:val="0"/>
      <w:spacing w:line="240" w:lineRule="atLeast"/>
    </w:pPr>
    <w:rPr>
      <w:rFonts w:hint="eastAsia" w:ascii="Times New Roman" w:hAnsi="Times New Roman" w:eastAsia="宋体" w:cs="Calibri"/>
      <w:sz w:val="18"/>
      <w:lang w:val="en-US" w:eastAsia="en-US" w:bidi="ar-SA"/>
    </w:rPr>
  </w:style>
  <w:style w:type="paragraph" w:customStyle="1" w:styleId="2010">
    <w:name w:val="一级标题"/>
    <w:basedOn w:val="4"/>
    <w:semiHidden/>
    <w:qFormat/>
    <w:uiPriority w:val="99"/>
    <w:pPr>
      <w:keepLines w:val="0"/>
      <w:tabs>
        <w:tab w:val="left" w:pos="6840"/>
      </w:tabs>
      <w:spacing w:beforeLines="100" w:afterLines="150" w:line="240" w:lineRule="auto"/>
      <w:jc w:val="center"/>
    </w:pPr>
    <w:rPr>
      <w:rFonts w:ascii="隶书" w:hAnsi="Times New Roman"/>
      <w:bCs w:val="0"/>
      <w:kern w:val="2"/>
      <w:sz w:val="30"/>
      <w:szCs w:val="32"/>
    </w:rPr>
  </w:style>
  <w:style w:type="paragraph" w:customStyle="1" w:styleId="2011">
    <w:name w:val="Step in Appendix"/>
    <w:basedOn w:val="1496"/>
    <w:unhideWhenUsed/>
    <w:qFormat/>
    <w:uiPriority w:val="99"/>
    <w:pPr>
      <w:numPr>
        <w:ilvl w:val="4"/>
        <w:numId w:val="54"/>
      </w:numPr>
      <w:outlineLvl w:val="4"/>
    </w:pPr>
  </w:style>
  <w:style w:type="paragraph" w:customStyle="1" w:styleId="2012">
    <w:name w:val="首页项目名称"/>
    <w:basedOn w:val="1"/>
    <w:next w:val="87"/>
    <w:qFormat/>
    <w:uiPriority w:val="99"/>
    <w:pPr>
      <w:adjustRightInd w:val="0"/>
      <w:spacing w:line="312" w:lineRule="atLeast"/>
      <w:contextualSpacing/>
      <w:jc w:val="center"/>
    </w:pPr>
    <w:rPr>
      <w:rFonts w:ascii="Arial" w:hAnsi="Arial" w:eastAsia="仿宋_GB2312" w:cs="宋体"/>
      <w:b/>
      <w:bCs/>
      <w:kern w:val="0"/>
      <w:sz w:val="52"/>
      <w:szCs w:val="20"/>
    </w:rPr>
  </w:style>
  <w:style w:type="paragraph" w:customStyle="1" w:styleId="2013">
    <w:name w:val="10PT_BULLET_FACTSHEET"/>
    <w:basedOn w:val="1"/>
    <w:qFormat/>
    <w:uiPriority w:val="99"/>
    <w:pPr>
      <w:widowControl/>
      <w:tabs>
        <w:tab w:val="left" w:pos="425"/>
      </w:tabs>
      <w:spacing w:before="120"/>
      <w:ind w:left="425" w:hanging="425"/>
      <w:jc w:val="left"/>
    </w:pPr>
    <w:rPr>
      <w:rFonts w:ascii="Futura Bk" w:hAnsi="Futura Bk" w:eastAsia="Times"/>
      <w:snapToGrid w:val="0"/>
      <w:color w:val="000000"/>
      <w:kern w:val="0"/>
      <w:sz w:val="20"/>
      <w:szCs w:val="20"/>
      <w:lang w:eastAsia="en-US"/>
    </w:rPr>
  </w:style>
  <w:style w:type="paragraph" w:customStyle="1" w:styleId="2014">
    <w:name w:val="bulleted list no space"/>
    <w:basedOn w:val="1519"/>
    <w:qFormat/>
    <w:uiPriority w:val="99"/>
    <w:pPr>
      <w:tabs>
        <w:tab w:val="left" w:pos="1260"/>
        <w:tab w:val="clear" w:pos="1240"/>
      </w:tabs>
      <w:spacing w:after="0"/>
      <w:ind w:hanging="360"/>
    </w:pPr>
  </w:style>
  <w:style w:type="paragraph" w:customStyle="1" w:styleId="2015">
    <w:name w:val="Char1 Char Char Char Char Char1 Char1 Char Char Char Char"/>
    <w:basedOn w:val="1"/>
    <w:qFormat/>
    <w:uiPriority w:val="99"/>
    <w:pPr>
      <w:spacing w:line="360" w:lineRule="auto"/>
    </w:pPr>
    <w:rPr>
      <w:rFonts w:ascii="Tahoma" w:hAnsi="Tahoma" w:eastAsia="仿宋"/>
      <w:sz w:val="24"/>
      <w:szCs w:val="20"/>
    </w:rPr>
  </w:style>
  <w:style w:type="paragraph" w:customStyle="1" w:styleId="2016">
    <w:name w:val="Char1 Char Char Char Char Char1 Char1 Char Char Char Char Char Char Char Char3"/>
    <w:basedOn w:val="1"/>
    <w:qFormat/>
    <w:uiPriority w:val="99"/>
    <w:pPr>
      <w:adjustRightInd w:val="0"/>
      <w:snapToGrid w:val="0"/>
      <w:spacing w:before="120" w:beforeLines="50" w:after="120" w:afterLines="50" w:line="360" w:lineRule="auto"/>
      <w:ind w:left="-163" w:leftChars="-68" w:firstLine="480" w:firstLineChars="200"/>
    </w:pPr>
    <w:rPr>
      <w:rFonts w:ascii="微软雅黑" w:hAnsi="微软雅黑" w:eastAsia="微软雅黑"/>
      <w:kern w:val="0"/>
      <w:sz w:val="24"/>
    </w:rPr>
  </w:style>
  <w:style w:type="paragraph" w:customStyle="1" w:styleId="2017">
    <w:name w:val="样式 样式 样式 样式 标题 6 + 小四 段前: 0 磅 + 右侧:  1 字符 + 右侧:  1 字符 + 右侧:  1 字符"/>
    <w:basedOn w:val="1"/>
    <w:qFormat/>
    <w:uiPriority w:val="99"/>
    <w:pPr>
      <w:tabs>
        <w:tab w:val="left" w:pos="372"/>
        <w:tab w:val="left" w:pos="3260"/>
      </w:tabs>
      <w:spacing w:line="360" w:lineRule="auto"/>
      <w:ind w:left="1134" w:right="100" w:rightChars="100" w:hanging="1134"/>
      <w:jc w:val="left"/>
      <w:outlineLvl w:val="5"/>
    </w:pPr>
    <w:rPr>
      <w:rFonts w:ascii="仿宋_GB2312" w:hAnsi="宋体" w:eastAsia="黑体" w:cs="宋体"/>
      <w:bCs/>
      <w:sz w:val="24"/>
      <w:szCs w:val="20"/>
      <w:lang w:val="zh-CN"/>
    </w:rPr>
  </w:style>
  <w:style w:type="paragraph" w:customStyle="1" w:styleId="2018">
    <w:name w:val="样式 标题 3sect1.2.3Level 3 HeadH3Titre3章标题1Heading 3 - oldhe..."/>
    <w:basedOn w:val="6"/>
    <w:qFormat/>
    <w:uiPriority w:val="99"/>
    <w:pPr>
      <w:keepNext w:val="0"/>
      <w:keepLines w:val="0"/>
      <w:tabs>
        <w:tab w:val="left" w:pos="0"/>
        <w:tab w:val="clear" w:pos="720"/>
      </w:tabs>
      <w:adjustRightInd w:val="0"/>
      <w:spacing w:line="360" w:lineRule="auto"/>
      <w:ind w:left="1080" w:hanging="720"/>
      <w:textAlignment w:val="baseline"/>
    </w:pPr>
    <w:rPr>
      <w:rFonts w:ascii="宋体" w:hAnsi="宋体" w:eastAsia="宋体" w:cs="宋体"/>
      <w:kern w:val="0"/>
      <w:szCs w:val="24"/>
      <w:lang w:val="zh-CN"/>
    </w:rPr>
  </w:style>
  <w:style w:type="paragraph" w:customStyle="1" w:styleId="2019">
    <w:name w:val="JH 1"/>
    <w:basedOn w:val="4"/>
    <w:qFormat/>
    <w:uiPriority w:val="99"/>
    <w:pPr>
      <w:keepLines w:val="0"/>
      <w:widowControl/>
      <w:tabs>
        <w:tab w:val="left" w:pos="113"/>
        <w:tab w:val="left" w:pos="964"/>
      </w:tabs>
      <w:spacing w:line="240" w:lineRule="auto"/>
    </w:pPr>
    <w:rPr>
      <w:rFonts w:ascii="Arial" w:hAnsi="Arial" w:eastAsia="华文楷体" w:cs="宋体"/>
      <w:kern w:val="28"/>
      <w:szCs w:val="20"/>
    </w:rPr>
  </w:style>
  <w:style w:type="paragraph" w:customStyle="1" w:styleId="2020">
    <w:name w:val="Char1 Char Char Char Char Char Char Char1"/>
    <w:basedOn w:val="1"/>
    <w:qFormat/>
    <w:uiPriority w:val="99"/>
    <w:pPr>
      <w:ind w:firstLine="200" w:firstLineChars="200"/>
    </w:pPr>
    <w:rPr>
      <w:rFonts w:ascii="Tahoma" w:hAnsi="Tahoma"/>
      <w:sz w:val="24"/>
      <w:szCs w:val="20"/>
    </w:rPr>
  </w:style>
  <w:style w:type="paragraph" w:customStyle="1" w:styleId="2021">
    <w:name w:val="需求书2"/>
    <w:basedOn w:val="1"/>
    <w:qFormat/>
    <w:uiPriority w:val="99"/>
    <w:pPr>
      <w:jc w:val="center"/>
    </w:pPr>
    <w:rPr>
      <w:rFonts w:ascii="宋体" w:hAnsi="宋体"/>
      <w:snapToGrid w:val="0"/>
      <w:color w:val="000000"/>
      <w:kern w:val="0"/>
      <w:szCs w:val="20"/>
    </w:rPr>
  </w:style>
  <w:style w:type="paragraph" w:customStyle="1" w:styleId="2022">
    <w:name w:val="xl65"/>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2023">
    <w:name w:val="标题 61"/>
    <w:basedOn w:val="1"/>
    <w:next w:val="1"/>
    <w:qFormat/>
    <w:uiPriority w:val="99"/>
    <w:pPr>
      <w:keepNext/>
      <w:widowControl/>
      <w:suppressAutoHyphens/>
      <w:spacing w:before="240" w:after="120" w:line="360" w:lineRule="auto"/>
      <w:ind w:firstLine="200" w:firstLineChars="200"/>
      <w:textAlignment w:val="baseline"/>
    </w:pPr>
    <w:rPr>
      <w:rFonts w:ascii="Arial" w:hAnsi="Arial" w:eastAsia="黑体" w:cs="Tahoma"/>
      <w:b/>
      <w:bCs/>
      <w:kern w:val="1"/>
      <w:sz w:val="24"/>
      <w:lang w:eastAsia="ar-SA"/>
    </w:rPr>
  </w:style>
  <w:style w:type="paragraph" w:customStyle="1" w:styleId="2024">
    <w:name w:val="无序项目正文"/>
    <w:basedOn w:val="1"/>
    <w:qFormat/>
    <w:uiPriority w:val="99"/>
    <w:pPr>
      <w:widowControl/>
      <w:adjustRightInd w:val="0"/>
      <w:snapToGrid w:val="0"/>
      <w:spacing w:before="200" w:line="240" w:lineRule="atLeast"/>
      <w:ind w:left="1554"/>
      <w:jc w:val="left"/>
    </w:pPr>
    <w:rPr>
      <w:rFonts w:ascii="Arial" w:hAnsi="Arial"/>
      <w:szCs w:val="22"/>
    </w:rPr>
  </w:style>
  <w:style w:type="paragraph" w:customStyle="1" w:styleId="2025">
    <w:name w:val="Char Char Char Char Char Char Char Char Char Char Char Char Char Char Char Char13"/>
    <w:basedOn w:val="1"/>
    <w:qFormat/>
    <w:uiPriority w:val="99"/>
    <w:pPr>
      <w:tabs>
        <w:tab w:val="left" w:pos="360"/>
      </w:tabs>
      <w:spacing w:line="360" w:lineRule="auto"/>
      <w:ind w:firstLine="480" w:firstLineChars="200"/>
    </w:pPr>
    <w:rPr>
      <w:rFonts w:ascii="宋体" w:hAnsi="宋体" w:eastAsia="仿宋_GB2312" w:cs="宋体"/>
      <w:bCs/>
      <w:kern w:val="0"/>
      <w:sz w:val="24"/>
      <w:lang w:val="zh-CN"/>
    </w:rPr>
  </w:style>
  <w:style w:type="paragraph" w:customStyle="1" w:styleId="2026">
    <w:name w:val="国网标准2级"/>
    <w:basedOn w:val="4"/>
    <w:semiHidden/>
    <w:qFormat/>
    <w:uiPriority w:val="99"/>
    <w:pPr>
      <w:spacing w:beforeLines="50" w:afterLines="50" w:line="312" w:lineRule="exact"/>
    </w:pPr>
    <w:rPr>
      <w:rFonts w:hAnsi="Times New Roman"/>
      <w:snapToGrid w:val="0"/>
      <w:kern w:val="0"/>
      <w:sz w:val="21"/>
      <w:szCs w:val="21"/>
    </w:rPr>
  </w:style>
  <w:style w:type="paragraph" w:customStyle="1" w:styleId="2027">
    <w:name w:val="正文，首行缩进"/>
    <w:basedOn w:val="25"/>
    <w:next w:val="2"/>
    <w:qFormat/>
    <w:uiPriority w:val="9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s>
      <w:spacing w:before="60" w:after="120" w:line="360" w:lineRule="auto"/>
      <w:ind w:firstLine="480" w:firstLineChars="200"/>
    </w:pPr>
    <w:rPr>
      <w:rFonts w:ascii="楷体" w:hAnsi="Arial" w:eastAsia="楷体"/>
      <w:color w:val="auto"/>
      <w:sz w:val="24"/>
      <w:lang w:val="de-DE"/>
    </w:rPr>
  </w:style>
  <w:style w:type="paragraph" w:customStyle="1" w:styleId="2028">
    <w:name w:val="样式 标题 3h3Heading 3 - oldBold HeadbhH3l3CTlevel_3PIM 3L..."/>
    <w:basedOn w:val="6"/>
    <w:qFormat/>
    <w:uiPriority w:val="99"/>
    <w:pPr>
      <w:pBdr>
        <w:top w:val="single" w:color="auto" w:sz="4" w:space="1"/>
        <w:left w:val="single" w:color="auto" w:sz="4" w:space="4"/>
        <w:bottom w:val="single" w:color="auto" w:sz="4" w:space="1"/>
        <w:right w:val="single" w:color="auto" w:sz="4" w:space="4"/>
      </w:pBdr>
      <w:shd w:val="clear" w:color="auto" w:fill="F2F2F2"/>
      <w:tabs>
        <w:tab w:val="clear" w:pos="720"/>
      </w:tabs>
      <w:spacing w:line="415" w:lineRule="auto"/>
      <w:ind w:left="567" w:right="210" w:rightChars="100" w:hanging="567"/>
    </w:pPr>
    <w:rPr>
      <w:rFonts w:ascii="宋体" w:hAnsi="宋体" w:eastAsia="宋体"/>
      <w:b w:val="0"/>
      <w:bCs w:val="0"/>
      <w:kern w:val="0"/>
      <w:sz w:val="30"/>
      <w:szCs w:val="20"/>
      <w:shd w:val="clear" w:color="auto" w:fill="FFFFFF"/>
      <w:lang w:val="zh-CN"/>
    </w:rPr>
  </w:style>
  <w:style w:type="paragraph" w:customStyle="1" w:styleId="2029">
    <w:name w:val="表格正文居中，加粗"/>
    <w:basedOn w:val="1"/>
    <w:qFormat/>
    <w:uiPriority w:val="0"/>
    <w:pPr>
      <w:widowControl/>
      <w:spacing w:before="60" w:after="60" w:line="360" w:lineRule="auto"/>
      <w:ind w:hanging="482" w:hangingChars="200"/>
      <w:jc w:val="center"/>
    </w:pPr>
    <w:rPr>
      <w:rFonts w:ascii="宋体" w:hAnsi="宋体" w:eastAsia="仿宋_GB2312" w:cs="宋体"/>
      <w:b/>
      <w:bCs/>
      <w:sz w:val="24"/>
      <w:lang w:val="zh-CN"/>
    </w:rPr>
  </w:style>
  <w:style w:type="paragraph" w:customStyle="1" w:styleId="2030">
    <w:name w:val="xl66"/>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2031">
    <w:name w:val="_表格条文"/>
    <w:basedOn w:val="1"/>
    <w:qFormat/>
    <w:uiPriority w:val="99"/>
    <w:pPr>
      <w:widowControl/>
      <w:spacing w:after="120" w:line="276" w:lineRule="auto"/>
      <w:ind w:firstLine="200" w:firstLineChars="200"/>
    </w:pPr>
    <w:rPr>
      <w:rFonts w:ascii="Arial" w:hAnsi="Arial" w:eastAsia="仿宋_GB2312" w:cs="宋体"/>
      <w:color w:val="000000"/>
      <w:sz w:val="18"/>
      <w:szCs w:val="21"/>
      <w:lang w:val="zh-CN"/>
    </w:rPr>
  </w:style>
  <w:style w:type="paragraph" w:customStyle="1" w:styleId="2032">
    <w:name w:val="fl"/>
    <w:basedOn w:val="1540"/>
    <w:qFormat/>
    <w:uiPriority w:val="99"/>
    <w:pPr>
      <w:spacing w:before="500" w:after="180" w:line="312" w:lineRule="exact"/>
      <w:jc w:val="center"/>
    </w:pPr>
    <w:rPr>
      <w:rFonts w:eastAsia="黑体"/>
      <w:color w:val="auto"/>
      <w:kern w:val="2"/>
      <w:sz w:val="21"/>
      <w:szCs w:val="21"/>
    </w:rPr>
  </w:style>
  <w:style w:type="paragraph" w:customStyle="1" w:styleId="2033">
    <w:name w:val="Table Contents"/>
    <w:basedOn w:val="1"/>
    <w:qFormat/>
    <w:uiPriority w:val="99"/>
    <w:pPr>
      <w:suppressAutoHyphens/>
      <w:autoSpaceDE w:val="0"/>
      <w:spacing w:after="120"/>
      <w:ind w:firstLine="200" w:firstLineChars="200"/>
      <w:jc w:val="left"/>
    </w:pPr>
    <w:rPr>
      <w:rFonts w:ascii="Helvetica" w:hAnsi="Helvetica"/>
      <w:kern w:val="1"/>
      <w:sz w:val="20"/>
      <w:szCs w:val="20"/>
    </w:rPr>
  </w:style>
  <w:style w:type="paragraph" w:customStyle="1" w:styleId="2034">
    <w:name w:val="Table Heading"/>
    <w:basedOn w:val="2035"/>
    <w:qFormat/>
    <w:uiPriority w:val="99"/>
    <w:pPr>
      <w:keepLines/>
      <w:spacing w:before="120" w:after="120"/>
    </w:pPr>
    <w:rPr>
      <w:rFonts w:ascii="Book Antiqua" w:hAnsi="Book Antiqua"/>
      <w:b/>
      <w:sz w:val="16"/>
      <w:lang w:eastAsia="en-US"/>
    </w:rPr>
  </w:style>
  <w:style w:type="paragraph" w:customStyle="1" w:styleId="2035">
    <w:name w:val="Table Text"/>
    <w:basedOn w:val="1"/>
    <w:qFormat/>
    <w:uiPriority w:val="99"/>
    <w:pPr>
      <w:widowControl/>
      <w:overflowPunct w:val="0"/>
      <w:autoSpaceDE w:val="0"/>
      <w:autoSpaceDN w:val="0"/>
      <w:adjustRightInd w:val="0"/>
      <w:spacing w:after="100" w:line="360" w:lineRule="auto"/>
      <w:jc w:val="left"/>
      <w:textAlignment w:val="baseline"/>
    </w:pPr>
    <w:rPr>
      <w:rFonts w:ascii="Arial" w:hAnsi="Arial" w:eastAsia="仿宋"/>
      <w:kern w:val="0"/>
      <w:sz w:val="20"/>
      <w:szCs w:val="20"/>
    </w:rPr>
  </w:style>
  <w:style w:type="paragraph" w:customStyle="1" w:styleId="2036">
    <w:name w:val="列出段落7"/>
    <w:basedOn w:val="1"/>
    <w:qFormat/>
    <w:uiPriority w:val="34"/>
    <w:pPr>
      <w:widowControl/>
      <w:spacing w:before="120" w:after="120" w:line="360" w:lineRule="auto"/>
      <w:ind w:firstLine="420" w:firstLineChars="200"/>
      <w:jc w:val="left"/>
    </w:pPr>
    <w:rPr>
      <w:kern w:val="0"/>
      <w:sz w:val="24"/>
      <w:szCs w:val="22"/>
    </w:rPr>
  </w:style>
  <w:style w:type="paragraph" w:customStyle="1" w:styleId="2037">
    <w:name w:val="VCTable"/>
    <w:basedOn w:val="1"/>
    <w:qFormat/>
    <w:uiPriority w:val="99"/>
    <w:pPr>
      <w:widowControl/>
      <w:ind w:left="720" w:firstLine="200" w:firstLineChars="200"/>
      <w:jc w:val="left"/>
    </w:pPr>
    <w:rPr>
      <w:color w:val="000000"/>
      <w:kern w:val="0"/>
      <w:szCs w:val="20"/>
    </w:rPr>
  </w:style>
  <w:style w:type="paragraph" w:customStyle="1" w:styleId="2038">
    <w:name w:val="第一章"/>
    <w:basedOn w:val="1"/>
    <w:next w:val="621"/>
    <w:qFormat/>
    <w:uiPriority w:val="99"/>
    <w:pPr>
      <w:keepNext/>
      <w:keepLines/>
      <w:pageBreakBefore/>
      <w:widowControl/>
      <w:tabs>
        <w:tab w:val="left" w:pos="525"/>
      </w:tabs>
      <w:spacing w:before="240" w:after="120" w:line="288" w:lineRule="auto"/>
      <w:ind w:firstLine="200" w:firstLineChars="200"/>
      <w:jc w:val="center"/>
      <w:outlineLvl w:val="0"/>
    </w:pPr>
    <w:rPr>
      <w:rFonts w:ascii="宋体" w:hAnsi="宋体"/>
      <w:b/>
      <w:kern w:val="0"/>
      <w:sz w:val="40"/>
    </w:rPr>
  </w:style>
  <w:style w:type="paragraph" w:customStyle="1" w:styleId="2039">
    <w:name w:val="Reader's comments"/>
    <w:basedOn w:val="1"/>
    <w:qFormat/>
    <w:uiPriority w:val="99"/>
    <w:pPr>
      <w:widowControl/>
      <w:overflowPunct w:val="0"/>
      <w:autoSpaceDE w:val="0"/>
      <w:autoSpaceDN w:val="0"/>
      <w:adjustRightInd w:val="0"/>
      <w:spacing w:after="120" w:line="360" w:lineRule="auto"/>
      <w:jc w:val="left"/>
      <w:textAlignment w:val="baseline"/>
    </w:pPr>
    <w:rPr>
      <w:rFonts w:ascii="Arial" w:hAnsi="Arial" w:eastAsia="仿宋"/>
      <w:i/>
      <w:iCs/>
      <w:color w:val="CC00CC"/>
      <w:kern w:val="0"/>
      <w:sz w:val="20"/>
      <w:szCs w:val="20"/>
      <w:lang w:eastAsia="en-US"/>
    </w:rPr>
  </w:style>
  <w:style w:type="paragraph" w:customStyle="1" w:styleId="2040">
    <w:name w:val="xl1476"/>
    <w:basedOn w:val="1"/>
    <w:qFormat/>
    <w:uiPriority w:val="99"/>
    <w:pPr>
      <w:widowControl/>
      <w:spacing w:before="100" w:beforeAutospacing="1" w:after="100" w:afterAutospacing="1"/>
      <w:ind w:firstLine="200" w:firstLineChars="200"/>
      <w:jc w:val="left"/>
    </w:pPr>
    <w:rPr>
      <w:rFonts w:ascii="宋体" w:hAnsi="宋体" w:cs="宋体"/>
      <w:kern w:val="0"/>
      <w:sz w:val="18"/>
      <w:szCs w:val="18"/>
    </w:rPr>
  </w:style>
  <w:style w:type="paragraph" w:customStyle="1" w:styleId="2041">
    <w:name w:val="Definition List"/>
    <w:basedOn w:val="1"/>
    <w:next w:val="1503"/>
    <w:qFormat/>
    <w:uiPriority w:val="99"/>
    <w:pPr>
      <w:widowControl/>
      <w:autoSpaceDE w:val="0"/>
      <w:autoSpaceDN w:val="0"/>
      <w:adjustRightInd w:val="0"/>
      <w:ind w:left="360" w:firstLine="200" w:firstLineChars="200"/>
      <w:jc w:val="left"/>
    </w:pPr>
    <w:rPr>
      <w:kern w:val="0"/>
      <w:sz w:val="24"/>
      <w:szCs w:val="20"/>
    </w:rPr>
  </w:style>
  <w:style w:type="paragraph" w:customStyle="1" w:styleId="2042">
    <w:name w:val="插图"/>
    <w:basedOn w:val="1"/>
    <w:qFormat/>
    <w:uiPriority w:val="99"/>
    <w:pPr>
      <w:widowControl/>
      <w:overflowPunct w:val="0"/>
      <w:autoSpaceDE w:val="0"/>
      <w:autoSpaceDN w:val="0"/>
      <w:adjustRightInd w:val="0"/>
      <w:spacing w:line="360" w:lineRule="auto"/>
      <w:ind w:firstLine="432"/>
      <w:jc w:val="center"/>
    </w:pPr>
    <w:rPr>
      <w:rFonts w:ascii="仿宋_GB2312" w:hAnsi="宋体" w:eastAsia="楷体" w:cs="宋体"/>
      <w:bCs/>
      <w:kern w:val="0"/>
      <w:sz w:val="24"/>
      <w:szCs w:val="20"/>
      <w:lang w:val="zh-CN"/>
    </w:rPr>
  </w:style>
  <w:style w:type="paragraph" w:customStyle="1" w:styleId="2043">
    <w:name w:val="Picture"/>
    <w:basedOn w:val="1"/>
    <w:next w:val="22"/>
    <w:qFormat/>
    <w:uiPriority w:val="99"/>
    <w:pPr>
      <w:keepNext/>
      <w:widowControl/>
      <w:ind w:firstLine="200" w:firstLineChars="200"/>
    </w:pPr>
    <w:rPr>
      <w:rFonts w:ascii="楷体" w:hAnsi="Arial" w:eastAsia="楷体"/>
      <w:b/>
      <w:spacing w:val="-5"/>
      <w:w w:val="98"/>
      <w:kern w:val="0"/>
      <w:sz w:val="24"/>
      <w:szCs w:val="20"/>
    </w:rPr>
  </w:style>
  <w:style w:type="paragraph" w:customStyle="1" w:styleId="2044">
    <w:name w:val="pit正文"/>
    <w:basedOn w:val="1"/>
    <w:qFormat/>
    <w:uiPriority w:val="99"/>
    <w:pPr>
      <w:spacing w:line="400" w:lineRule="exact"/>
      <w:ind w:firstLine="200" w:firstLineChars="200"/>
    </w:pPr>
    <w:rPr>
      <w:spacing w:val="20"/>
      <w:szCs w:val="21"/>
    </w:rPr>
  </w:style>
  <w:style w:type="paragraph" w:customStyle="1" w:styleId="2045">
    <w:name w:val="lastincell"/>
    <w:basedOn w:val="1"/>
    <w:qFormat/>
    <w:uiPriority w:val="99"/>
    <w:pPr>
      <w:widowControl/>
      <w:spacing w:before="100" w:beforeAutospacing="1" w:after="100" w:afterAutospacing="1" w:line="360" w:lineRule="auto"/>
      <w:jc w:val="left"/>
    </w:pPr>
    <w:rPr>
      <w:rFonts w:eastAsia="Batang"/>
      <w:kern w:val="0"/>
      <w:sz w:val="24"/>
      <w:lang w:eastAsia="ja-JP"/>
    </w:rPr>
  </w:style>
  <w:style w:type="paragraph" w:customStyle="1" w:styleId="2046">
    <w:name w:val="三级title"/>
    <w:basedOn w:val="6"/>
    <w:qFormat/>
    <w:uiPriority w:val="99"/>
    <w:pPr>
      <w:keepLines w:val="0"/>
      <w:widowControl/>
      <w:tabs>
        <w:tab w:val="left" w:pos="1647"/>
      </w:tabs>
      <w:spacing w:line="360" w:lineRule="auto"/>
      <w:ind w:left="284" w:firstLine="200" w:firstLineChars="200"/>
    </w:pPr>
    <w:rPr>
      <w:rFonts w:ascii="Times New Roman" w:hAnsi="Times New Roman" w:eastAsia="宋体"/>
      <w:kern w:val="0"/>
      <w:szCs w:val="24"/>
    </w:rPr>
  </w:style>
  <w:style w:type="paragraph" w:customStyle="1" w:styleId="2047">
    <w:name w:val="xl86"/>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kern w:val="0"/>
      <w:sz w:val="20"/>
      <w:szCs w:val="20"/>
    </w:rPr>
  </w:style>
  <w:style w:type="paragraph" w:customStyle="1" w:styleId="2048">
    <w:name w:val="Cover 5"/>
    <w:basedOn w:val="1"/>
    <w:unhideWhenUsed/>
    <w:qFormat/>
    <w:uiPriority w:val="99"/>
    <w:pPr>
      <w:adjustRightInd w:val="0"/>
      <w:contextualSpacing/>
      <w:jc w:val="left"/>
    </w:pPr>
    <w:rPr>
      <w:rFonts w:hint="eastAsia" w:ascii="Calibri" w:hAnsi="Calibri" w:eastAsia="仿宋_GB2312" w:cs="Calibri"/>
      <w:kern w:val="0"/>
      <w:sz w:val="18"/>
      <w:szCs w:val="22"/>
    </w:rPr>
  </w:style>
  <w:style w:type="paragraph" w:customStyle="1" w:styleId="2049">
    <w:name w:val="标题三"/>
    <w:basedOn w:val="6"/>
    <w:qFormat/>
    <w:uiPriority w:val="99"/>
    <w:pPr>
      <w:tabs>
        <w:tab w:val="left" w:pos="420"/>
        <w:tab w:val="clear" w:pos="720"/>
      </w:tabs>
      <w:spacing w:beforeLines="100" w:after="120" w:line="360" w:lineRule="auto"/>
      <w:ind w:right="34"/>
    </w:pPr>
    <w:rPr>
      <w:rFonts w:ascii="宋体" w:hAnsi="宋体" w:eastAsia="宋体" w:cs="Arial"/>
      <w:color w:val="000000"/>
      <w:kern w:val="0"/>
      <w:sz w:val="30"/>
      <w:lang w:val="zh-CN"/>
    </w:rPr>
  </w:style>
  <w:style w:type="paragraph" w:customStyle="1" w:styleId="2050">
    <w:name w:val="TABLE-title"/>
    <w:basedOn w:val="1"/>
    <w:semiHidden/>
    <w:qFormat/>
    <w:uiPriority w:val="99"/>
    <w:pPr>
      <w:widowControl/>
      <w:tabs>
        <w:tab w:val="center" w:pos="4536"/>
        <w:tab w:val="right" w:pos="9072"/>
      </w:tabs>
      <w:spacing w:before="100" w:after="200"/>
      <w:ind w:firstLine="200" w:firstLineChars="200"/>
      <w:jc w:val="center"/>
    </w:pPr>
    <w:rPr>
      <w:rFonts w:ascii="Arial" w:hAnsi="Arial"/>
      <w:b/>
      <w:spacing w:val="8"/>
      <w:kern w:val="0"/>
      <w:sz w:val="19"/>
      <w:szCs w:val="20"/>
      <w:lang w:eastAsia="en-US"/>
    </w:rPr>
  </w:style>
  <w:style w:type="paragraph" w:customStyle="1" w:styleId="2051">
    <w:name w:val="CM7"/>
    <w:basedOn w:val="317"/>
    <w:next w:val="317"/>
    <w:qFormat/>
    <w:uiPriority w:val="99"/>
    <w:pPr>
      <w:spacing w:line="323" w:lineRule="atLeast"/>
    </w:pPr>
    <w:rPr>
      <w:color w:val="auto"/>
    </w:rPr>
  </w:style>
  <w:style w:type="paragraph" w:customStyle="1" w:styleId="2052">
    <w:name w:val="国网标准1级"/>
    <w:basedOn w:val="4"/>
    <w:semiHidden/>
    <w:qFormat/>
    <w:uiPriority w:val="99"/>
    <w:pPr>
      <w:spacing w:beforeLines="50" w:afterLines="50" w:line="312" w:lineRule="exact"/>
    </w:pPr>
    <w:rPr>
      <w:rFonts w:hAnsi="Times New Roman"/>
      <w:snapToGrid w:val="0"/>
      <w:kern w:val="0"/>
      <w:sz w:val="21"/>
      <w:szCs w:val="21"/>
    </w:rPr>
  </w:style>
  <w:style w:type="paragraph" w:customStyle="1" w:styleId="2053">
    <w:name w:val="列表项目符号[858D7CFB-ED40-4347-BF05-701D383B685F][858D7CFB-ED40-4347-BF05-701D383B685F]"/>
    <w:qFormat/>
    <w:uiPriority w:val="99"/>
    <w:pPr>
      <w:widowControl w:val="0"/>
      <w:tabs>
        <w:tab w:val="left" w:pos="0"/>
        <w:tab w:val="left" w:pos="360"/>
      </w:tabs>
      <w:suppressAutoHyphens/>
      <w:spacing w:line="360" w:lineRule="auto"/>
      <w:ind w:left="964" w:right="200" w:hanging="567"/>
    </w:pPr>
    <w:rPr>
      <w:rFonts w:ascii="Times New Roman" w:hAnsi="Times New Roman" w:eastAsia="宋体" w:cs="Calibri"/>
      <w:kern w:val="1"/>
      <w:sz w:val="21"/>
      <w:szCs w:val="21"/>
      <w:lang w:val="en-US" w:eastAsia="ar-SA" w:bidi="ar-SA"/>
    </w:rPr>
  </w:style>
  <w:style w:type="paragraph" w:customStyle="1" w:styleId="2054">
    <w:name w:val="列出段落22"/>
    <w:basedOn w:val="1"/>
    <w:qFormat/>
    <w:uiPriority w:val="99"/>
    <w:pPr>
      <w:widowControl/>
      <w:ind w:firstLine="420" w:firstLineChars="200"/>
      <w:jc w:val="left"/>
    </w:pPr>
    <w:rPr>
      <w:rFonts w:ascii="宋体" w:hAnsi="宋体" w:cs="宋体"/>
      <w:kern w:val="0"/>
      <w:sz w:val="24"/>
    </w:rPr>
  </w:style>
  <w:style w:type="paragraph" w:customStyle="1" w:styleId="2055">
    <w:name w:val="索引 42"/>
    <w:basedOn w:val="1"/>
    <w:next w:val="1"/>
    <w:qFormat/>
    <w:uiPriority w:val="99"/>
    <w:pPr>
      <w:adjustRightInd w:val="0"/>
      <w:ind w:left="840" w:hanging="210"/>
      <w:contextualSpacing/>
      <w:jc w:val="left"/>
    </w:pPr>
    <w:rPr>
      <w:rFonts w:ascii="Calibri" w:hAnsi="Calibri" w:eastAsia="仿宋_GB2312"/>
      <w:kern w:val="0"/>
      <w:sz w:val="20"/>
      <w:szCs w:val="20"/>
    </w:rPr>
  </w:style>
  <w:style w:type="paragraph" w:customStyle="1" w:styleId="2056">
    <w:name w:val="次小点说明"/>
    <w:basedOn w:val="1"/>
    <w:qFormat/>
    <w:uiPriority w:val="99"/>
    <w:pPr>
      <w:tabs>
        <w:tab w:val="left" w:pos="-632"/>
      </w:tabs>
      <w:adjustRightInd w:val="0"/>
      <w:snapToGrid w:val="0"/>
      <w:spacing w:line="360" w:lineRule="auto"/>
      <w:ind w:left="-632" w:hanging="420" w:firstLineChars="200"/>
    </w:pPr>
  </w:style>
  <w:style w:type="paragraph" w:customStyle="1" w:styleId="2057">
    <w:name w:val="图头"/>
    <w:basedOn w:val="1"/>
    <w:qFormat/>
    <w:uiPriority w:val="99"/>
    <w:pPr>
      <w:widowControl/>
      <w:ind w:left="1440" w:firstLine="200" w:firstLineChars="200"/>
      <w:jc w:val="left"/>
    </w:pPr>
    <w:rPr>
      <w:rFonts w:ascii="Book Antiqua" w:hAnsi="Book Antiqua" w:cs="宋体"/>
      <w:b/>
      <w:bCs/>
      <w:kern w:val="0"/>
      <w:sz w:val="24"/>
      <w:szCs w:val="20"/>
      <w:u w:val="single"/>
    </w:rPr>
  </w:style>
  <w:style w:type="paragraph" w:customStyle="1" w:styleId="2058">
    <w:name w:val="A BULLET"/>
    <w:basedOn w:val="1554"/>
    <w:qFormat/>
    <w:uiPriority w:val="99"/>
    <w:pPr>
      <w:ind w:left="331" w:hanging="331"/>
    </w:pPr>
  </w:style>
  <w:style w:type="paragraph" w:customStyle="1" w:styleId="2059">
    <w:name w:val="修订1111"/>
    <w:qFormat/>
    <w:uiPriority w:val="99"/>
    <w:rPr>
      <w:rFonts w:ascii="宋体" w:hAnsi="宋体" w:eastAsia="宋体" w:cs="Times New Roman"/>
      <w:sz w:val="24"/>
      <w:szCs w:val="24"/>
      <w:lang w:val="en-US" w:eastAsia="zh-CN" w:bidi="ar-SA"/>
    </w:rPr>
  </w:style>
  <w:style w:type="paragraph" w:customStyle="1" w:styleId="2060">
    <w:name w:val="Char1 Char Char Char Char Char1 Char1 Char Char Char Char Char Char Char Char11"/>
    <w:basedOn w:val="1"/>
    <w:qFormat/>
    <w:uiPriority w:val="99"/>
    <w:pPr>
      <w:adjustRightInd w:val="0"/>
      <w:snapToGrid w:val="0"/>
      <w:spacing w:before="120" w:beforeLines="50" w:after="120" w:afterLines="50" w:line="360" w:lineRule="auto"/>
      <w:ind w:left="-163" w:leftChars="-68" w:firstLine="480" w:firstLineChars="200"/>
    </w:pPr>
    <w:rPr>
      <w:rFonts w:ascii="微软雅黑" w:hAnsi="微软雅黑" w:eastAsia="微软雅黑"/>
      <w:kern w:val="0"/>
      <w:sz w:val="24"/>
    </w:rPr>
  </w:style>
  <w:style w:type="paragraph" w:customStyle="1" w:styleId="2061">
    <w:name w:val="正文文字缩进2字"/>
    <w:basedOn w:val="25"/>
    <w:qFormat/>
    <w:uiPriority w:val="99"/>
    <w:pPr>
      <w:widowControl w:val="0"/>
      <w:spacing w:before="60" w:after="60" w:line="360" w:lineRule="auto"/>
      <w:ind w:left="420" w:leftChars="200" w:firstLine="480" w:firstLineChars="200"/>
    </w:pPr>
    <w:rPr>
      <w:rFonts w:ascii="Times New Roman" w:hAnsi="Times New Roman"/>
      <w:b w:val="0"/>
      <w:color w:val="auto"/>
      <w:kern w:val="2"/>
      <w:sz w:val="24"/>
      <w:lang w:val="zh-CN"/>
    </w:rPr>
  </w:style>
  <w:style w:type="paragraph" w:customStyle="1" w:styleId="2062">
    <w:name w:val="样式 标题 1 + 14 磅 行距: 1.5 倍行距"/>
    <w:basedOn w:val="4"/>
    <w:qFormat/>
    <w:uiPriority w:val="99"/>
    <w:pPr>
      <w:keepLines w:val="0"/>
      <w:widowControl/>
      <w:tabs>
        <w:tab w:val="left" w:pos="964"/>
        <w:tab w:val="left" w:pos="1000"/>
      </w:tabs>
      <w:spacing w:line="360" w:lineRule="auto"/>
    </w:pPr>
    <w:rPr>
      <w:rFonts w:ascii="Book Antiqua" w:hAnsi="Book Antiqua" w:eastAsia="宋体" w:cs="宋体"/>
      <w:kern w:val="2"/>
      <w:szCs w:val="20"/>
    </w:rPr>
  </w:style>
  <w:style w:type="paragraph" w:customStyle="1" w:styleId="2063">
    <w:name w:val="样式 样式 样式 首行缩进:  2 字符 + 首行缩进:  2 字符1 + 首行缩进:  2 字符"/>
    <w:basedOn w:val="1"/>
    <w:qFormat/>
    <w:uiPriority w:val="99"/>
    <w:pPr>
      <w:spacing w:after="60" w:line="560" w:lineRule="exact"/>
      <w:ind w:firstLine="200" w:firstLineChars="200"/>
    </w:pPr>
    <w:rPr>
      <w:rFonts w:cs="宋体"/>
      <w:sz w:val="28"/>
      <w:szCs w:val="20"/>
    </w:rPr>
  </w:style>
  <w:style w:type="paragraph" w:customStyle="1" w:styleId="2064">
    <w:name w:val="ymtable"/>
    <w:basedOn w:val="1669"/>
    <w:qFormat/>
    <w:uiPriority w:val="99"/>
    <w:pPr>
      <w:spacing w:after="0" w:line="320" w:lineRule="atLeast"/>
      <w:ind w:firstLine="0"/>
      <w:jc w:val="both"/>
    </w:pPr>
    <w:rPr>
      <w:rFonts w:hAnsi="宋体"/>
      <w:spacing w:val="0"/>
      <w:sz w:val="22"/>
    </w:rPr>
  </w:style>
  <w:style w:type="paragraph" w:customStyle="1" w:styleId="2065">
    <w:name w:val="Body Heading 2"/>
    <w:basedOn w:val="1"/>
    <w:qFormat/>
    <w:uiPriority w:val="99"/>
    <w:pPr>
      <w:keepNext/>
      <w:widowControl/>
      <w:spacing w:before="240" w:line="260" w:lineRule="atLeast"/>
      <w:ind w:firstLine="200" w:firstLineChars="200"/>
      <w:jc w:val="left"/>
      <w:outlineLvl w:val="3"/>
    </w:pPr>
    <w:rPr>
      <w:rFonts w:ascii="Arial Black" w:hAnsi="Arial Black"/>
      <w:kern w:val="0"/>
      <w:sz w:val="20"/>
      <w:szCs w:val="20"/>
    </w:rPr>
  </w:style>
  <w:style w:type="paragraph" w:customStyle="1" w:styleId="2066">
    <w:name w:val="列出段落31"/>
    <w:basedOn w:val="1"/>
    <w:qFormat/>
    <w:uiPriority w:val="99"/>
    <w:pPr>
      <w:ind w:firstLine="420" w:firstLineChars="200"/>
    </w:pPr>
    <w:rPr>
      <w:szCs w:val="20"/>
    </w:rPr>
  </w:style>
  <w:style w:type="paragraph" w:customStyle="1" w:styleId="2067">
    <w:name w:val="封面：一级标题"/>
    <w:basedOn w:val="1"/>
    <w:qFormat/>
    <w:uiPriority w:val="99"/>
    <w:pPr>
      <w:spacing w:line="360" w:lineRule="auto"/>
      <w:ind w:firstLine="200" w:firstLineChars="200"/>
      <w:jc w:val="center"/>
    </w:pPr>
    <w:rPr>
      <w:rFonts w:ascii="黑体" w:eastAsia="黑体" w:cs="宋体"/>
      <w:b/>
      <w:bCs/>
      <w:sz w:val="44"/>
      <w:szCs w:val="20"/>
    </w:rPr>
  </w:style>
  <w:style w:type="paragraph" w:customStyle="1" w:styleId="2068">
    <w:name w:val="特殊 黑体 三号 居中"/>
    <w:basedOn w:val="25"/>
    <w:qFormat/>
    <w:uiPriority w:val="0"/>
    <w:pPr>
      <w:widowControl w:val="0"/>
      <w:spacing w:line="360" w:lineRule="auto"/>
      <w:ind w:firstLine="432"/>
      <w:jc w:val="center"/>
    </w:pPr>
    <w:rPr>
      <w:rFonts w:ascii="Arial" w:hAnsi="Arial" w:cs="宋体"/>
      <w:b w:val="0"/>
      <w:bCs/>
      <w:color w:val="auto"/>
      <w:kern w:val="2"/>
      <w:sz w:val="32"/>
      <w:szCs w:val="20"/>
    </w:rPr>
  </w:style>
  <w:style w:type="paragraph" w:customStyle="1" w:styleId="2069">
    <w:name w:val="Unordered List (UL):1"/>
    <w:basedOn w:val="1"/>
    <w:qFormat/>
    <w:uiPriority w:val="99"/>
    <w:pPr>
      <w:autoSpaceDE w:val="0"/>
      <w:autoSpaceDN w:val="0"/>
      <w:adjustRightInd w:val="0"/>
      <w:ind w:left="600" w:hanging="300" w:firstLineChars="200"/>
      <w:jc w:val="left"/>
    </w:pPr>
    <w:rPr>
      <w:rFonts w:eastAsia="Times New Roman"/>
      <w:kern w:val="0"/>
      <w:sz w:val="20"/>
      <w:szCs w:val="20"/>
      <w:lang w:eastAsia="en-US"/>
    </w:rPr>
  </w:style>
  <w:style w:type="paragraph" w:customStyle="1" w:styleId="2070">
    <w:name w:val="KD_ListII"/>
    <w:basedOn w:val="1161"/>
    <w:qFormat/>
    <w:uiPriority w:val="99"/>
    <w:pPr>
      <w:numPr>
        <w:ilvl w:val="0"/>
        <w:numId w:val="55"/>
      </w:numPr>
      <w:tabs>
        <w:tab w:val="left" w:pos="360"/>
      </w:tabs>
      <w:ind w:left="0" w:firstLine="200"/>
    </w:pPr>
  </w:style>
  <w:style w:type="paragraph" w:customStyle="1" w:styleId="2071">
    <w:name w:val="Char Char Char Char Char Char Char Char"/>
    <w:basedOn w:val="1"/>
    <w:qFormat/>
    <w:uiPriority w:val="99"/>
    <w:pPr>
      <w:widowControl/>
      <w:spacing w:after="200" w:line="276" w:lineRule="auto"/>
      <w:ind w:firstLine="200" w:firstLineChars="200"/>
      <w:jc w:val="left"/>
    </w:pPr>
    <w:rPr>
      <w:rFonts w:ascii="Tahoma" w:hAnsi="Tahoma"/>
      <w:kern w:val="0"/>
      <w:sz w:val="24"/>
      <w:szCs w:val="20"/>
      <w:lang w:eastAsia="en-US"/>
    </w:rPr>
  </w:style>
  <w:style w:type="paragraph" w:customStyle="1" w:styleId="2072">
    <w:name w:val="样式 标题 3 + (中文) 黑体 小四 非加粗 段前: 7.8 磅 段后: 0 磅 行距: 固定值 20 磅"/>
    <w:basedOn w:val="6"/>
    <w:qFormat/>
    <w:uiPriority w:val="99"/>
    <w:pPr>
      <w:tabs>
        <w:tab w:val="clear" w:pos="720"/>
      </w:tabs>
      <w:spacing w:line="400" w:lineRule="exact"/>
    </w:pPr>
    <w:rPr>
      <w:rFonts w:ascii="Times New Roman" w:hAnsi="Times New Roman" w:cs="宋体"/>
      <w:b w:val="0"/>
      <w:bCs w:val="0"/>
      <w:kern w:val="0"/>
      <w:szCs w:val="20"/>
    </w:rPr>
  </w:style>
  <w:style w:type="paragraph" w:customStyle="1" w:styleId="2073">
    <w:name w:val="项目圆"/>
    <w:basedOn w:val="1"/>
    <w:qFormat/>
    <w:uiPriority w:val="99"/>
    <w:pPr>
      <w:numPr>
        <w:ilvl w:val="0"/>
        <w:numId w:val="56"/>
      </w:numPr>
      <w:tabs>
        <w:tab w:val="left" w:pos="840"/>
      </w:tabs>
      <w:spacing w:before="50" w:beforeLines="50" w:after="50" w:afterLines="50" w:line="360" w:lineRule="auto"/>
      <w:ind w:firstLine="200" w:firstLineChars="200"/>
    </w:pPr>
    <w:rPr>
      <w:sz w:val="24"/>
    </w:rPr>
  </w:style>
  <w:style w:type="paragraph" w:customStyle="1" w:styleId="2074">
    <w:name w:val="Table Text Bullet"/>
    <w:basedOn w:val="1"/>
    <w:qFormat/>
    <w:uiPriority w:val="99"/>
    <w:pPr>
      <w:widowControl/>
      <w:tabs>
        <w:tab w:val="left" w:pos="420"/>
        <w:tab w:val="left" w:pos="540"/>
      </w:tabs>
      <w:ind w:left="420" w:hanging="420" w:firstLineChars="200"/>
      <w:jc w:val="left"/>
    </w:pPr>
    <w:rPr>
      <w:rFonts w:ascii="Cambria" w:hAnsi="Cambria" w:eastAsia="Arial Unicode MS"/>
      <w:kern w:val="0"/>
      <w:sz w:val="20"/>
      <w:szCs w:val="20"/>
      <w:lang w:eastAsia="en-US"/>
    </w:rPr>
  </w:style>
  <w:style w:type="paragraph" w:customStyle="1" w:styleId="2075">
    <w:name w:val="xl48"/>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kern w:val="0"/>
      <w:sz w:val="20"/>
      <w:szCs w:val="20"/>
    </w:rPr>
  </w:style>
  <w:style w:type="paragraph" w:customStyle="1" w:styleId="2076">
    <w:name w:val="SG186-正文"/>
    <w:basedOn w:val="1"/>
    <w:qFormat/>
    <w:uiPriority w:val="99"/>
    <w:pPr>
      <w:spacing w:line="360" w:lineRule="auto"/>
      <w:ind w:firstLine="480" w:firstLineChars="200"/>
      <w:jc w:val="left"/>
    </w:pPr>
    <w:rPr>
      <w:rFonts w:ascii="宋体" w:hAnsi="宋体"/>
      <w:kern w:val="0"/>
      <w:sz w:val="24"/>
      <w:szCs w:val="20"/>
    </w:rPr>
  </w:style>
  <w:style w:type="paragraph" w:customStyle="1" w:styleId="2077">
    <w:name w:val="xl92"/>
    <w:basedOn w:val="1"/>
    <w:qFormat/>
    <w:uiPriority w:val="99"/>
    <w:pPr>
      <w:widowControl/>
      <w:pBdr>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kern w:val="0"/>
      <w:sz w:val="24"/>
    </w:rPr>
  </w:style>
  <w:style w:type="paragraph" w:customStyle="1" w:styleId="2078">
    <w:name w:val="列表项目符号1"/>
    <w:qFormat/>
    <w:uiPriority w:val="99"/>
    <w:pPr>
      <w:widowControl w:val="0"/>
      <w:suppressAutoHyphens/>
      <w:spacing w:line="360" w:lineRule="auto"/>
      <w:ind w:left="964" w:right="200" w:hanging="567"/>
    </w:pPr>
    <w:rPr>
      <w:rFonts w:ascii="Times New Roman" w:hAnsi="Times New Roman" w:eastAsia="宋体" w:cs="Calibri"/>
      <w:kern w:val="1"/>
      <w:sz w:val="21"/>
      <w:szCs w:val="21"/>
      <w:lang w:val="en-US" w:eastAsia="ar-SA" w:bidi="ar-SA"/>
    </w:rPr>
  </w:style>
  <w:style w:type="paragraph" w:customStyle="1" w:styleId="2079">
    <w:name w:val="工程建设表标题"/>
    <w:basedOn w:val="1596"/>
    <w:semiHidden/>
    <w:qFormat/>
    <w:uiPriority w:val="99"/>
    <w:pPr>
      <w:jc w:val="center"/>
      <w:outlineLvl w:val="4"/>
    </w:pPr>
  </w:style>
  <w:style w:type="paragraph" w:customStyle="1" w:styleId="2080">
    <w:name w:val="xl53"/>
    <w:basedOn w:val="1"/>
    <w:semiHidden/>
    <w:qFormat/>
    <w:uiPriority w:val="99"/>
    <w:pPr>
      <w:widowControl/>
      <w:pBdr>
        <w:left w:val="single" w:color="auto" w:sz="4" w:space="0"/>
        <w:bottom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kern w:val="0"/>
      <w:sz w:val="16"/>
      <w:szCs w:val="16"/>
    </w:rPr>
  </w:style>
  <w:style w:type="paragraph" w:customStyle="1" w:styleId="2081">
    <w:name w:val="样式 宋体 10 磅 居中"/>
    <w:basedOn w:val="1"/>
    <w:qFormat/>
    <w:uiPriority w:val="99"/>
    <w:pPr>
      <w:jc w:val="center"/>
    </w:pPr>
    <w:rPr>
      <w:rFonts w:ascii="宋体" w:hAnsi="宋体"/>
      <w:kern w:val="0"/>
      <w:szCs w:val="20"/>
    </w:rPr>
  </w:style>
  <w:style w:type="paragraph" w:customStyle="1" w:styleId="2082">
    <w:name w:val="B."/>
    <w:basedOn w:val="1"/>
    <w:qFormat/>
    <w:uiPriority w:val="99"/>
    <w:pPr>
      <w:topLinePunct/>
      <w:ind w:firstLine="200" w:firstLineChars="200"/>
      <w:jc w:val="center"/>
    </w:pPr>
    <w:rPr>
      <w:rFonts w:ascii="黑体" w:hAnsi="黑体" w:eastAsia="黑体"/>
      <w:color w:val="000000"/>
    </w:rPr>
  </w:style>
  <w:style w:type="paragraph" w:customStyle="1" w:styleId="2083">
    <w:name w:val="Style 样式 标题 3 + 黑体 + Right:  0.17&quot;"/>
    <w:basedOn w:val="1"/>
    <w:qFormat/>
    <w:uiPriority w:val="99"/>
    <w:pPr>
      <w:keepNext/>
      <w:widowControl/>
      <w:spacing w:before="120" w:after="60" w:line="312" w:lineRule="auto"/>
      <w:ind w:right="245" w:firstLine="200" w:firstLineChars="200"/>
      <w:jc w:val="left"/>
      <w:outlineLvl w:val="2"/>
    </w:pPr>
    <w:rPr>
      <w:rFonts w:ascii="Arial" w:hAnsi="Arial" w:eastAsia="黑体"/>
      <w:kern w:val="0"/>
      <w:sz w:val="28"/>
      <w:szCs w:val="20"/>
    </w:rPr>
  </w:style>
  <w:style w:type="paragraph" w:customStyle="1" w:styleId="2084">
    <w:name w:val="Char1 Char Char Char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2085">
    <w:name w:val="SGCC Heading 3"/>
    <w:basedOn w:val="6"/>
    <w:qFormat/>
    <w:uiPriority w:val="99"/>
    <w:pPr>
      <w:keepLines w:val="0"/>
      <w:widowControl/>
      <w:pBdr>
        <w:top w:val="single" w:color="C0C0C0" w:sz="36" w:space="1"/>
      </w:pBdr>
      <w:tabs>
        <w:tab w:val="left" w:pos="1260"/>
        <w:tab w:val="left" w:pos="1740"/>
        <w:tab w:val="clear" w:pos="720"/>
      </w:tabs>
      <w:spacing w:line="360" w:lineRule="auto"/>
      <w:ind w:left="1260" w:hanging="420"/>
    </w:pPr>
    <w:rPr>
      <w:rFonts w:ascii="宋体" w:hAnsi="宋体" w:eastAsia="宋体"/>
      <w:bCs w:val="0"/>
      <w:kern w:val="0"/>
      <w:szCs w:val="20"/>
      <w:lang w:val="zh-CN"/>
    </w:rPr>
  </w:style>
  <w:style w:type="paragraph" w:customStyle="1" w:styleId="2086">
    <w:name w:val="Style Table Text 1 + Kern at 14 pt"/>
    <w:basedOn w:val="1972"/>
    <w:qFormat/>
    <w:uiPriority w:val="99"/>
  </w:style>
  <w:style w:type="paragraph" w:customStyle="1" w:styleId="2087">
    <w:name w:val="IBM 正文"/>
    <w:basedOn w:val="1"/>
    <w:qFormat/>
    <w:uiPriority w:val="99"/>
    <w:pPr>
      <w:spacing w:line="400" w:lineRule="exact"/>
      <w:ind w:firstLine="200" w:firstLineChars="200"/>
    </w:pPr>
    <w:rPr>
      <w:spacing w:val="20"/>
      <w:szCs w:val="21"/>
    </w:rPr>
  </w:style>
  <w:style w:type="paragraph" w:customStyle="1" w:styleId="2088">
    <w:name w:val="封面字体"/>
    <w:basedOn w:val="1"/>
    <w:qFormat/>
    <w:uiPriority w:val="99"/>
    <w:pPr>
      <w:spacing w:before="120" w:after="120"/>
      <w:ind w:firstLine="200" w:firstLineChars="200"/>
    </w:pPr>
    <w:rPr>
      <w:bCs/>
      <w:sz w:val="24"/>
      <w:szCs w:val="22"/>
    </w:rPr>
  </w:style>
  <w:style w:type="paragraph" w:customStyle="1" w:styleId="2089">
    <w:name w:val="chart text"/>
    <w:basedOn w:val="1"/>
    <w:qFormat/>
    <w:uiPriority w:val="99"/>
    <w:pPr>
      <w:widowControl/>
      <w:spacing w:line="180" w:lineRule="exact"/>
      <w:ind w:firstLine="200" w:firstLineChars="200"/>
      <w:jc w:val="left"/>
    </w:pPr>
    <w:rPr>
      <w:rFonts w:ascii="Futura Bk" w:hAnsi="Futura Bk" w:cs="Futura Bk"/>
      <w:kern w:val="0"/>
      <w:sz w:val="14"/>
      <w:szCs w:val="14"/>
    </w:rPr>
  </w:style>
  <w:style w:type="paragraph" w:customStyle="1" w:styleId="2090">
    <w:name w:val="样式 首行缩进:  0 厘米 行距: 单倍行距"/>
    <w:basedOn w:val="1"/>
    <w:semiHidden/>
    <w:qFormat/>
    <w:uiPriority w:val="99"/>
    <w:pPr>
      <w:adjustRightInd w:val="0"/>
      <w:ind w:firstLine="200" w:firstLineChars="200"/>
      <w:textAlignment w:val="baseline"/>
    </w:pPr>
    <w:rPr>
      <w:kern w:val="0"/>
      <w:szCs w:val="20"/>
    </w:rPr>
  </w:style>
  <w:style w:type="paragraph" w:customStyle="1" w:styleId="2091">
    <w:name w:val="Colorful Grid - Accent 11"/>
    <w:basedOn w:val="1"/>
    <w:next w:val="1"/>
    <w:qFormat/>
    <w:uiPriority w:val="99"/>
    <w:pPr>
      <w:ind w:firstLine="200" w:firstLineChars="200"/>
    </w:pPr>
    <w:rPr>
      <w:rFonts w:ascii="Calibri" w:hAnsi="Calibri"/>
      <w:i/>
      <w:iCs/>
      <w:color w:val="000000"/>
      <w:szCs w:val="22"/>
    </w:rPr>
  </w:style>
  <w:style w:type="paragraph" w:customStyle="1" w:styleId="2092">
    <w:name w:val="封面文字2"/>
    <w:basedOn w:val="1"/>
    <w:qFormat/>
    <w:uiPriority w:val="99"/>
    <w:pPr>
      <w:tabs>
        <w:tab w:val="left" w:pos="1125"/>
        <w:tab w:val="left" w:pos="3516"/>
        <w:tab w:val="left" w:pos="5274"/>
        <w:tab w:val="left" w:pos="7033"/>
      </w:tabs>
      <w:spacing w:before="120" w:line="360" w:lineRule="auto"/>
      <w:ind w:firstLine="200" w:firstLineChars="200"/>
      <w:jc w:val="left"/>
    </w:pPr>
    <w:rPr>
      <w:color w:val="000000"/>
      <w:kern w:val="0"/>
      <w:sz w:val="24"/>
      <w:szCs w:val="20"/>
    </w:rPr>
  </w:style>
  <w:style w:type="paragraph" w:customStyle="1" w:styleId="2093">
    <w:name w:val="２ｚ"/>
    <w:basedOn w:val="4"/>
    <w:qFormat/>
    <w:uiPriority w:val="99"/>
    <w:pPr>
      <w:topLinePunct/>
      <w:spacing w:line="312" w:lineRule="exact"/>
      <w:textAlignment w:val="baseline"/>
    </w:pPr>
    <w:rPr>
      <w:rFonts w:ascii="Times New Roman" w:hAnsi="Times New Roman" w:eastAsia="宋体"/>
      <w:b w:val="0"/>
      <w:sz w:val="22"/>
      <w:szCs w:val="22"/>
    </w:rPr>
  </w:style>
  <w:style w:type="paragraph" w:customStyle="1" w:styleId="2094">
    <w:name w:val="List Paragraph4"/>
    <w:basedOn w:val="1"/>
    <w:qFormat/>
    <w:uiPriority w:val="34"/>
    <w:pPr>
      <w:widowControl/>
      <w:spacing w:before="120" w:after="120" w:line="360" w:lineRule="auto"/>
      <w:ind w:firstLine="420" w:firstLineChars="200"/>
      <w:jc w:val="left"/>
    </w:pPr>
    <w:rPr>
      <w:kern w:val="0"/>
      <w:sz w:val="24"/>
      <w:szCs w:val="22"/>
    </w:rPr>
  </w:style>
  <w:style w:type="paragraph" w:customStyle="1" w:styleId="2095">
    <w:name w:val="默认段落字体 Para Char Char Char Char Char Char Char Char"/>
    <w:basedOn w:val="87"/>
    <w:qFormat/>
    <w:uiPriority w:val="99"/>
    <w:pPr>
      <w:widowControl/>
      <w:tabs>
        <w:tab w:val="left" w:pos="432"/>
      </w:tabs>
      <w:spacing w:line="360" w:lineRule="auto"/>
      <w:ind w:left="432" w:hanging="432"/>
      <w:jc w:val="left"/>
    </w:pPr>
    <w:rPr>
      <w:rFonts w:ascii="Cambria" w:hAnsi="Cambria" w:eastAsia="仿宋_GB2312"/>
      <w:color w:val="auto"/>
      <w:sz w:val="21"/>
      <w:szCs w:val="21"/>
    </w:rPr>
  </w:style>
  <w:style w:type="paragraph" w:customStyle="1" w:styleId="2096">
    <w:name w:val="xl15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097">
    <w:name w:val="无间距"/>
    <w:qFormat/>
    <w:uiPriority w:val="99"/>
    <w:pPr>
      <w:ind w:firstLine="200" w:firstLineChars="200"/>
      <w:jc w:val="both"/>
    </w:pPr>
    <w:rPr>
      <w:rFonts w:ascii="Arial" w:hAnsi="Arial" w:eastAsia="宋体" w:cs="Times New Roman"/>
      <w:sz w:val="21"/>
      <w:lang w:val="en-US" w:eastAsia="zh-CN" w:bidi="ar-SA"/>
    </w:rPr>
  </w:style>
  <w:style w:type="paragraph" w:customStyle="1" w:styleId="2098">
    <w:name w:val="Light List Accent 31"/>
    <w:qFormat/>
    <w:uiPriority w:val="62"/>
    <w:rPr>
      <w:rFonts w:ascii="Times New Roman" w:hAnsi="Times New Roman" w:eastAsia="宋体" w:cs="Times New Roman"/>
      <w:lang w:val="en-US" w:eastAsia="zh-CN" w:bidi="ar-SA"/>
    </w:rPr>
  </w:style>
  <w:style w:type="paragraph" w:customStyle="1" w:styleId="2099">
    <w:name w:val="xl15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100">
    <w:name w:val="文本正文"/>
    <w:basedOn w:val="1"/>
    <w:qFormat/>
    <w:uiPriority w:val="99"/>
    <w:pPr>
      <w:widowControl/>
      <w:spacing w:before="120" w:line="360" w:lineRule="auto"/>
      <w:ind w:left="426" w:firstLine="425" w:firstLineChars="177"/>
    </w:pPr>
    <w:rPr>
      <w:rFonts w:ascii="宋体" w:hAnsi="宋体" w:cs="宋体"/>
      <w:sz w:val="24"/>
      <w:szCs w:val="20"/>
    </w:rPr>
  </w:style>
  <w:style w:type="paragraph" w:customStyle="1" w:styleId="2101">
    <w:name w:val="修订2"/>
    <w:qFormat/>
    <w:uiPriority w:val="99"/>
    <w:rPr>
      <w:rFonts w:ascii="Times New Roman" w:hAnsi="Times New Roman" w:eastAsia="宋体" w:cs="Calibri"/>
      <w:kern w:val="2"/>
      <w:sz w:val="21"/>
      <w:szCs w:val="24"/>
      <w:lang w:val="en-US" w:eastAsia="zh-CN" w:bidi="ar-SA"/>
    </w:rPr>
  </w:style>
  <w:style w:type="paragraph" w:customStyle="1" w:styleId="2102">
    <w:name w:val="索引 32"/>
    <w:basedOn w:val="1"/>
    <w:next w:val="1"/>
    <w:qFormat/>
    <w:uiPriority w:val="99"/>
    <w:pPr>
      <w:adjustRightInd w:val="0"/>
      <w:ind w:left="630" w:hanging="210"/>
      <w:contextualSpacing/>
      <w:jc w:val="left"/>
    </w:pPr>
    <w:rPr>
      <w:rFonts w:ascii="Calibri" w:hAnsi="Calibri" w:eastAsia="仿宋_GB2312"/>
      <w:kern w:val="0"/>
      <w:sz w:val="20"/>
      <w:szCs w:val="20"/>
    </w:rPr>
  </w:style>
  <w:style w:type="paragraph" w:customStyle="1" w:styleId="2103">
    <w:name w:val="样式1 ph 表格上标题"/>
    <w:basedOn w:val="2104"/>
    <w:qFormat/>
    <w:uiPriority w:val="99"/>
    <w:rPr>
      <w:b/>
    </w:rPr>
  </w:style>
  <w:style w:type="paragraph" w:customStyle="1" w:styleId="2104">
    <w:name w:val="样式 ph表格正文样式"/>
    <w:basedOn w:val="1"/>
    <w:qFormat/>
    <w:uiPriority w:val="99"/>
    <w:pPr>
      <w:adjustRightInd w:val="0"/>
      <w:contextualSpacing/>
      <w:jc w:val="left"/>
    </w:pPr>
    <w:rPr>
      <w:rFonts w:eastAsia="仿宋_GB2312" w:cs="宋体"/>
      <w:kern w:val="0"/>
      <w:sz w:val="18"/>
      <w:szCs w:val="20"/>
    </w:rPr>
  </w:style>
  <w:style w:type="paragraph" w:customStyle="1" w:styleId="2105">
    <w:name w:val="表格题注"/>
    <w:next w:val="1"/>
    <w:unhideWhenUsed/>
    <w:qFormat/>
    <w:uiPriority w:val="99"/>
    <w:pPr>
      <w:keepLines/>
      <w:numPr>
        <w:ilvl w:val="8"/>
        <w:numId w:val="45"/>
      </w:numPr>
      <w:spacing w:beforeLines="100"/>
      <w:jc w:val="center"/>
    </w:pPr>
    <w:rPr>
      <w:rFonts w:hint="eastAsia" w:ascii="Arial" w:hAnsi="Arial" w:eastAsia="宋体" w:cs="Calibri"/>
      <w:sz w:val="18"/>
      <w:lang w:val="en-US" w:eastAsia="zh-CN" w:bidi="ar-SA"/>
    </w:rPr>
  </w:style>
  <w:style w:type="paragraph" w:customStyle="1" w:styleId="2106">
    <w:name w:val="２z"/>
    <w:basedOn w:val="4"/>
    <w:qFormat/>
    <w:uiPriority w:val="99"/>
    <w:pPr>
      <w:topLinePunct/>
      <w:spacing w:line="312" w:lineRule="exact"/>
      <w:textAlignment w:val="baseline"/>
    </w:pPr>
    <w:rPr>
      <w:rFonts w:ascii="Times New Roman" w:hAnsi="Times New Roman" w:eastAsia="宋体"/>
      <w:b w:val="0"/>
      <w:sz w:val="21"/>
      <w:szCs w:val="21"/>
    </w:rPr>
  </w:style>
  <w:style w:type="paragraph" w:customStyle="1" w:styleId="2107">
    <w:name w:val="Revision1"/>
    <w:qFormat/>
    <w:uiPriority w:val="99"/>
    <w:rPr>
      <w:rFonts w:ascii="Calibri" w:hAnsi="Calibri" w:eastAsia="宋体" w:cs="Times New Roman"/>
      <w:kern w:val="2"/>
      <w:sz w:val="24"/>
      <w:szCs w:val="24"/>
      <w:lang w:val="en-US" w:eastAsia="zh-CN" w:bidi="ar-SA"/>
    </w:rPr>
  </w:style>
  <w:style w:type="paragraph" w:customStyle="1" w:styleId="2108">
    <w:name w:val="正文 + 左  -4 字符"/>
    <w:basedOn w:val="1"/>
    <w:qFormat/>
    <w:uiPriority w:val="99"/>
    <w:pPr>
      <w:ind w:left="-840" w:leftChars="-400" w:firstLine="1470" w:firstLineChars="700"/>
    </w:pPr>
  </w:style>
  <w:style w:type="paragraph" w:customStyle="1" w:styleId="2109">
    <w:name w:val="术语定义二级条标题"/>
    <w:basedOn w:val="1742"/>
    <w:next w:val="207"/>
    <w:semiHidden/>
    <w:qFormat/>
    <w:uiPriority w:val="99"/>
  </w:style>
  <w:style w:type="paragraph" w:customStyle="1" w:styleId="2110">
    <w:name w:val="文本块1"/>
    <w:basedOn w:val="1"/>
    <w:qFormat/>
    <w:uiPriority w:val="99"/>
    <w:pPr>
      <w:autoSpaceDE w:val="0"/>
      <w:autoSpaceDN w:val="0"/>
      <w:adjustRightInd w:val="0"/>
      <w:ind w:firstLine="200" w:firstLineChars="200"/>
      <w:jc w:val="left"/>
    </w:pPr>
    <w:rPr>
      <w:kern w:val="0"/>
      <w:sz w:val="24"/>
    </w:rPr>
  </w:style>
  <w:style w:type="paragraph" w:customStyle="1" w:styleId="2111">
    <w:name w:val="z-Bottom of Form2"/>
    <w:next w:val="1"/>
    <w:qFormat/>
    <w:uiPriority w:val="99"/>
    <w:pPr>
      <w:widowControl w:val="0"/>
      <w:pBdr>
        <w:top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112">
    <w:name w:val="Table level 4"/>
    <w:basedOn w:val="1"/>
    <w:qFormat/>
    <w:uiPriority w:val="99"/>
    <w:pPr>
      <w:widowControl/>
      <w:tabs>
        <w:tab w:val="left" w:pos="142"/>
      </w:tabs>
      <w:spacing w:before="100" w:beforeAutospacing="1" w:after="100" w:afterAutospacing="1" w:line="288" w:lineRule="auto"/>
      <w:ind w:left="993" w:hanging="851" w:firstLineChars="200"/>
    </w:pPr>
    <w:rPr>
      <w:rFonts w:ascii="楷体_GB2312" w:hAnsi="Cambria" w:eastAsia="楷体_GB2312"/>
      <w:kern w:val="0"/>
      <w:szCs w:val="21"/>
    </w:rPr>
  </w:style>
  <w:style w:type="paragraph" w:customStyle="1" w:styleId="2113">
    <w:name w:val="xl42"/>
    <w:basedOn w:val="1"/>
    <w:semiHidden/>
    <w:qFormat/>
    <w:uiPriority w:val="99"/>
    <w:pPr>
      <w:widowControl/>
      <w:pBdr>
        <w:left w:val="single" w:color="auto" w:sz="4" w:space="0"/>
        <w:right w:val="single" w:color="auto" w:sz="4" w:space="0"/>
      </w:pBdr>
      <w:spacing w:before="100" w:beforeAutospacing="1" w:after="100" w:afterAutospacing="1"/>
      <w:ind w:firstLine="200" w:firstLineChars="200"/>
      <w:jc w:val="center"/>
      <w:textAlignment w:val="center"/>
    </w:pPr>
    <w:rPr>
      <w:color w:val="000000"/>
      <w:kern w:val="0"/>
      <w:sz w:val="16"/>
      <w:szCs w:val="16"/>
    </w:rPr>
  </w:style>
  <w:style w:type="paragraph" w:customStyle="1" w:styleId="2114">
    <w:name w:val="xl87"/>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color w:val="FF0000"/>
      <w:kern w:val="0"/>
      <w:sz w:val="20"/>
      <w:szCs w:val="20"/>
    </w:rPr>
  </w:style>
  <w:style w:type="paragraph" w:customStyle="1" w:styleId="2115">
    <w:name w:val="*正文"/>
    <w:basedOn w:val="1"/>
    <w:qFormat/>
    <w:uiPriority w:val="99"/>
    <w:pPr>
      <w:spacing w:before="50" w:beforeLines="50" w:after="50" w:afterLines="50"/>
      <w:ind w:firstLine="200" w:firstLineChars="200"/>
    </w:pPr>
    <w:rPr>
      <w:rFonts w:ascii="宋体" w:hAnsi="宋体"/>
      <w:kern w:val="0"/>
    </w:rPr>
  </w:style>
  <w:style w:type="paragraph" w:customStyle="1" w:styleId="2116">
    <w:name w:val="Heading Left"/>
    <w:basedOn w:val="1"/>
    <w:qFormat/>
    <w:uiPriority w:val="99"/>
    <w:pPr>
      <w:adjustRightInd w:val="0"/>
      <w:contextualSpacing/>
      <w:jc w:val="left"/>
    </w:pPr>
    <w:rPr>
      <w:rFonts w:ascii="Calibri" w:hAnsi="Calibri" w:eastAsia="仿宋_GB2312" w:cs="Calibri"/>
      <w:kern w:val="0"/>
      <w:sz w:val="20"/>
      <w:szCs w:val="20"/>
    </w:rPr>
  </w:style>
  <w:style w:type="paragraph" w:customStyle="1" w:styleId="2117">
    <w:name w:val="_标题5"/>
    <w:basedOn w:val="8"/>
    <w:next w:val="1"/>
    <w:qFormat/>
    <w:uiPriority w:val="99"/>
    <w:pPr>
      <w:numPr>
        <w:ilvl w:val="4"/>
        <w:numId w:val="35"/>
      </w:numPr>
      <w:tabs>
        <w:tab w:val="left" w:pos="0"/>
      </w:tabs>
    </w:pPr>
    <w:rPr>
      <w:rFonts w:ascii="Arial" w:hAnsi="Arial" w:eastAsia="微软雅黑"/>
      <w:bCs w:val="0"/>
      <w:kern w:val="0"/>
    </w:rPr>
  </w:style>
  <w:style w:type="paragraph" w:customStyle="1" w:styleId="2118">
    <w:name w:val="1.1.1"/>
    <w:qFormat/>
    <w:uiPriority w:val="99"/>
    <w:pPr>
      <w:jc w:val="both"/>
    </w:pPr>
    <w:rPr>
      <w:rFonts w:ascii="Arial" w:hAnsi="Arial" w:eastAsia="DFKai-SB" w:cs="Arial"/>
      <w:i/>
      <w:iCs/>
      <w:u w:val="single"/>
      <w:lang w:val="en-US" w:eastAsia="zh-TW" w:bidi="ar-SA"/>
    </w:rPr>
  </w:style>
  <w:style w:type="paragraph" w:customStyle="1" w:styleId="2119">
    <w:name w:val="xl1472"/>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宋体" w:hAnsi="宋体" w:cs="宋体"/>
      <w:kern w:val="0"/>
      <w:sz w:val="18"/>
      <w:szCs w:val="18"/>
    </w:rPr>
  </w:style>
  <w:style w:type="paragraph" w:customStyle="1" w:styleId="2120">
    <w:name w:val="Lev1-2"/>
    <w:basedOn w:val="1"/>
    <w:qFormat/>
    <w:uiPriority w:val="99"/>
    <w:pPr>
      <w:widowControl/>
      <w:tabs>
        <w:tab w:val="left" w:pos="360"/>
        <w:tab w:val="left" w:pos="704"/>
      </w:tabs>
      <w:spacing w:after="240" w:line="360" w:lineRule="auto"/>
      <w:ind w:left="1800" w:hanging="284"/>
      <w:jc w:val="left"/>
    </w:pPr>
    <w:rPr>
      <w:rFonts w:ascii="Book Antiqua" w:hAnsi="Book Antiqua" w:eastAsia="Times New Roman" w:cs="宋体"/>
      <w:bCs/>
      <w:kern w:val="0"/>
      <w:sz w:val="22"/>
      <w:szCs w:val="22"/>
      <w:lang w:val="zh-CN" w:eastAsia="en-US"/>
    </w:rPr>
  </w:style>
  <w:style w:type="paragraph" w:customStyle="1" w:styleId="2121">
    <w:name w:val="CM1"/>
    <w:basedOn w:val="317"/>
    <w:next w:val="317"/>
    <w:qFormat/>
    <w:uiPriority w:val="99"/>
    <w:pPr>
      <w:spacing w:line="316" w:lineRule="atLeast"/>
    </w:pPr>
    <w:rPr>
      <w:rFonts w:ascii="Arial" w:hAnsi="Arial" w:eastAsia="宋体"/>
      <w:color w:val="auto"/>
    </w:rPr>
  </w:style>
  <w:style w:type="paragraph" w:customStyle="1" w:styleId="2122">
    <w:name w:val="xl1498"/>
    <w:basedOn w:val="1"/>
    <w:qFormat/>
    <w:uiPriority w:val="99"/>
    <w:pPr>
      <w:widowControl/>
      <w:pBdr>
        <w:left w:val="single" w:color="auto" w:sz="4" w:space="0"/>
        <w:right w:val="single" w:color="auto" w:sz="4" w:space="0"/>
      </w:pBdr>
      <w:spacing w:before="100" w:beforeAutospacing="1" w:after="100" w:afterAutospacing="1"/>
      <w:ind w:firstLine="200" w:firstLineChars="200"/>
      <w:jc w:val="center"/>
    </w:pPr>
    <w:rPr>
      <w:rFonts w:ascii="宋体" w:hAnsi="宋体" w:cs="宋体"/>
      <w:b/>
      <w:bCs/>
      <w:kern w:val="0"/>
      <w:sz w:val="24"/>
    </w:rPr>
  </w:style>
  <w:style w:type="paragraph" w:customStyle="1" w:styleId="2123">
    <w:name w:val="xl1494"/>
    <w:basedOn w:val="1"/>
    <w:qFormat/>
    <w:uiPriority w:val="99"/>
    <w:pPr>
      <w:widowControl/>
      <w:pBdr>
        <w:top w:val="single" w:color="auto" w:sz="4" w:space="0"/>
        <w:left w:val="single" w:color="auto" w:sz="4" w:space="0"/>
        <w:right w:val="single" w:color="auto" w:sz="4" w:space="0"/>
      </w:pBdr>
      <w:spacing w:before="100" w:beforeAutospacing="1" w:after="100" w:afterAutospacing="1"/>
      <w:ind w:firstLine="200" w:firstLineChars="200"/>
      <w:jc w:val="left"/>
    </w:pPr>
    <w:rPr>
      <w:rFonts w:ascii="宋体" w:hAnsi="宋体" w:cs="宋体"/>
      <w:kern w:val="0"/>
      <w:sz w:val="18"/>
      <w:szCs w:val="18"/>
    </w:rPr>
  </w:style>
  <w:style w:type="paragraph" w:customStyle="1" w:styleId="2124">
    <w:name w:val="H1 List Bullet"/>
    <w:basedOn w:val="1"/>
    <w:qFormat/>
    <w:uiPriority w:val="99"/>
    <w:pPr>
      <w:widowControl/>
      <w:tabs>
        <w:tab w:val="left" w:pos="420"/>
      </w:tabs>
      <w:spacing w:after="120"/>
      <w:ind w:left="420" w:hanging="420" w:firstLineChars="200"/>
      <w:jc w:val="left"/>
    </w:pPr>
    <w:rPr>
      <w:rFonts w:ascii="Cambria" w:hAnsi="Cambria"/>
      <w:kern w:val="0"/>
      <w:sz w:val="20"/>
      <w:szCs w:val="20"/>
      <w:lang w:eastAsia="en-US"/>
    </w:rPr>
  </w:style>
  <w:style w:type="paragraph" w:customStyle="1" w:styleId="2125">
    <w:name w:val="xl40"/>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kern w:val="0"/>
      <w:sz w:val="16"/>
      <w:szCs w:val="16"/>
    </w:rPr>
  </w:style>
  <w:style w:type="paragraph" w:customStyle="1" w:styleId="2126">
    <w:name w:val="font5"/>
    <w:basedOn w:val="1"/>
    <w:qFormat/>
    <w:uiPriority w:val="99"/>
    <w:pPr>
      <w:widowControl/>
      <w:spacing w:before="100" w:beforeAutospacing="1" w:after="100" w:afterAutospacing="1"/>
      <w:jc w:val="left"/>
    </w:pPr>
    <w:rPr>
      <w:rFonts w:ascii="宋体" w:hAnsi="宋体" w:cs="宋体"/>
      <w:kern w:val="0"/>
      <w:sz w:val="20"/>
      <w:szCs w:val="20"/>
    </w:rPr>
  </w:style>
  <w:style w:type="paragraph" w:customStyle="1" w:styleId="2127">
    <w:name w:val="bulletd list 2 no space"/>
    <w:basedOn w:val="2128"/>
    <w:qFormat/>
    <w:uiPriority w:val="99"/>
    <w:pPr>
      <w:tabs>
        <w:tab w:val="left" w:pos="852"/>
        <w:tab w:val="left" w:pos="1440"/>
      </w:tabs>
    </w:pPr>
  </w:style>
  <w:style w:type="paragraph" w:customStyle="1" w:styleId="2128">
    <w:name w:val="bulleted list 2 space"/>
    <w:basedOn w:val="1"/>
    <w:qFormat/>
    <w:locked/>
    <w:uiPriority w:val="99"/>
    <w:pPr>
      <w:widowControl/>
      <w:tabs>
        <w:tab w:val="left" w:pos="852"/>
        <w:tab w:val="left" w:pos="1440"/>
      </w:tabs>
      <w:spacing w:after="60"/>
      <w:ind w:left="1440" w:hanging="420" w:firstLineChars="200"/>
      <w:jc w:val="left"/>
    </w:pPr>
    <w:rPr>
      <w:rFonts w:ascii="Cambria" w:hAnsi="Cambria"/>
      <w:snapToGrid w:val="0"/>
      <w:kern w:val="0"/>
      <w:sz w:val="20"/>
      <w:szCs w:val="20"/>
      <w:lang w:eastAsia="en-US"/>
    </w:rPr>
  </w:style>
  <w:style w:type="paragraph" w:customStyle="1" w:styleId="2129">
    <w:name w:val="我的正文格式"/>
    <w:basedOn w:val="1"/>
    <w:qFormat/>
    <w:uiPriority w:val="99"/>
    <w:pPr>
      <w:spacing w:line="360" w:lineRule="auto"/>
      <w:ind w:firstLine="200" w:firstLineChars="200"/>
    </w:pPr>
    <w:rPr>
      <w:sz w:val="24"/>
    </w:rPr>
  </w:style>
  <w:style w:type="paragraph" w:customStyle="1" w:styleId="2130">
    <w:name w:val="xl13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b/>
      <w:bCs/>
      <w:kern w:val="0"/>
      <w:sz w:val="24"/>
    </w:rPr>
  </w:style>
  <w:style w:type="paragraph" w:customStyle="1" w:styleId="2131">
    <w:name w:val="Table Bullet 2"/>
    <w:basedOn w:val="1547"/>
    <w:qFormat/>
    <w:uiPriority w:val="99"/>
    <w:pPr>
      <w:tabs>
        <w:tab w:val="left" w:pos="1200"/>
      </w:tabs>
      <w:ind w:left="1200" w:hanging="360"/>
    </w:pPr>
  </w:style>
  <w:style w:type="paragraph" w:customStyle="1" w:styleId="2132">
    <w:name w:val="样式 标题 3sect1.2.3h33H3Heading 3 - oldCTLevel 3 Topic Headi... Char"/>
    <w:basedOn w:val="6"/>
    <w:qFormat/>
    <w:uiPriority w:val="99"/>
    <w:pPr>
      <w:pBdr>
        <w:top w:val="single" w:color="auto" w:sz="4" w:space="1"/>
        <w:left w:val="single" w:color="auto" w:sz="4" w:space="4"/>
        <w:bottom w:val="single" w:color="auto" w:sz="4" w:space="1"/>
        <w:right w:val="single" w:color="auto" w:sz="4" w:space="4"/>
      </w:pBdr>
      <w:shd w:val="clear" w:color="auto" w:fill="F2F2F2"/>
      <w:tabs>
        <w:tab w:val="clear" w:pos="720"/>
      </w:tabs>
      <w:spacing w:line="415" w:lineRule="auto"/>
      <w:ind w:right="210" w:rightChars="100"/>
    </w:pPr>
    <w:rPr>
      <w:rFonts w:ascii="Times New Roman" w:hAnsi="Times New Roman" w:eastAsia="PMingLiU"/>
      <w:bCs w:val="0"/>
      <w:kern w:val="0"/>
      <w:sz w:val="28"/>
      <w:szCs w:val="32"/>
      <w:shd w:val="clear" w:color="auto" w:fill="FFFFFF"/>
      <w:lang w:val="zh-CN"/>
    </w:rPr>
  </w:style>
  <w:style w:type="paragraph" w:customStyle="1" w:styleId="2133">
    <w:name w:val="1z"/>
    <w:basedOn w:val="4"/>
    <w:semiHidden/>
    <w:qFormat/>
    <w:uiPriority w:val="99"/>
    <w:pPr>
      <w:keepNext w:val="0"/>
      <w:keepLines w:val="0"/>
      <w:overflowPunct w:val="0"/>
      <w:topLinePunct/>
      <w:spacing w:line="240" w:lineRule="auto"/>
      <w:textAlignment w:val="baseline"/>
    </w:pPr>
    <w:rPr>
      <w:rFonts w:ascii="Times New Roman" w:hAnsi="Times New Roman" w:eastAsia="宋体"/>
      <w:b w:val="0"/>
      <w:bCs w:val="0"/>
      <w:kern w:val="2"/>
      <w:sz w:val="21"/>
      <w:szCs w:val="21"/>
    </w:rPr>
  </w:style>
  <w:style w:type="paragraph" w:customStyle="1" w:styleId="2134">
    <w:name w:val="3a"/>
    <w:basedOn w:val="1170"/>
    <w:qFormat/>
    <w:uiPriority w:val="99"/>
    <w:pPr>
      <w:topLinePunct/>
      <w:spacing w:line="480" w:lineRule="auto"/>
    </w:pPr>
  </w:style>
  <w:style w:type="paragraph" w:customStyle="1" w:styleId="2135">
    <w:name w:val="p24"/>
    <w:basedOn w:val="1"/>
    <w:qFormat/>
    <w:uiPriority w:val="99"/>
    <w:pPr>
      <w:widowControl/>
      <w:adjustRightInd w:val="0"/>
      <w:ind w:firstLine="420"/>
      <w:contextualSpacing/>
      <w:jc w:val="left"/>
    </w:pPr>
    <w:rPr>
      <w:rFonts w:ascii="宋体" w:hAnsi="宋体" w:eastAsia="仿宋_GB2312" w:cs="宋体"/>
      <w:kern w:val="0"/>
      <w:sz w:val="24"/>
      <w:szCs w:val="21"/>
    </w:rPr>
  </w:style>
  <w:style w:type="paragraph" w:customStyle="1" w:styleId="2136">
    <w:name w:val="z-窗体底端4"/>
    <w:basedOn w:val="1"/>
    <w:next w:val="1"/>
    <w:unhideWhenUsed/>
    <w:qFormat/>
    <w:uiPriority w:val="99"/>
    <w:pPr>
      <w:keepNext/>
      <w:keepLines/>
      <w:widowControl/>
      <w:pBdr>
        <w:top w:val="single" w:color="auto" w:sz="6" w:space="1"/>
      </w:pBdr>
      <w:spacing w:line="360" w:lineRule="auto"/>
      <w:ind w:firstLine="432"/>
      <w:jc w:val="center"/>
    </w:pPr>
    <w:rPr>
      <w:rFonts w:ascii="Arial" w:hAnsi="Arial" w:eastAsia="仿宋_GB2312" w:cs="Arial"/>
      <w:bCs/>
      <w:vanish/>
      <w:sz w:val="16"/>
      <w:szCs w:val="16"/>
      <w:lang w:val="zh-CN"/>
    </w:rPr>
  </w:style>
  <w:style w:type="paragraph" w:customStyle="1" w:styleId="2137">
    <w:name w:val="xl82"/>
    <w:basedOn w:val="1"/>
    <w:qFormat/>
    <w:uiPriority w:val="99"/>
    <w:pPr>
      <w:widowControl/>
      <w:pBdr>
        <w:left w:val="single" w:color="auto" w:sz="8" w:space="0"/>
        <w:bottom w:val="single" w:color="000000" w:sz="8" w:space="0"/>
        <w:right w:val="single" w:color="000000" w:sz="8" w:space="0"/>
      </w:pBdr>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2138">
    <w:name w:val="样式 标题 1主标题H1Section Headh11st levell11H11H12H13H14H1..."/>
    <w:basedOn w:val="4"/>
    <w:qFormat/>
    <w:uiPriority w:val="99"/>
    <w:pPr>
      <w:tabs>
        <w:tab w:val="left" w:pos="1080"/>
      </w:tabs>
      <w:spacing w:line="360" w:lineRule="auto"/>
      <w:ind w:left="1080" w:hanging="720"/>
      <w:textAlignment w:val="center"/>
    </w:pPr>
    <w:rPr>
      <w:rFonts w:ascii="Verdana" w:hAnsi="Verdana"/>
      <w:sz w:val="36"/>
      <w:szCs w:val="36"/>
      <w:lang w:val="zh-CN"/>
    </w:rPr>
  </w:style>
  <w:style w:type="paragraph" w:customStyle="1" w:styleId="2139">
    <w:name w:val="Colorful List - Accent 12"/>
    <w:basedOn w:val="1"/>
    <w:qFormat/>
    <w:uiPriority w:val="34"/>
    <w:pPr>
      <w:widowControl/>
      <w:spacing w:after="200" w:line="276" w:lineRule="auto"/>
      <w:ind w:left="720" w:firstLine="200" w:firstLineChars="200"/>
      <w:contextualSpacing/>
      <w:jc w:val="left"/>
    </w:pPr>
    <w:rPr>
      <w:rFonts w:ascii="Calibri" w:hAnsi="Calibri"/>
      <w:kern w:val="0"/>
      <w:sz w:val="24"/>
      <w:szCs w:val="22"/>
    </w:rPr>
  </w:style>
  <w:style w:type="paragraph" w:customStyle="1" w:styleId="2140">
    <w:name w:val="D1"/>
    <w:basedOn w:val="1127"/>
    <w:semiHidden/>
    <w:qFormat/>
    <w:uiPriority w:val="99"/>
  </w:style>
  <w:style w:type="paragraph" w:customStyle="1" w:styleId="2141">
    <w:name w:val="样式 悬挂缩进: ph2 字符 左  2 字符 首行缩进:  -2 字符"/>
    <w:basedOn w:val="1"/>
    <w:qFormat/>
    <w:uiPriority w:val="99"/>
    <w:pPr>
      <w:adjustRightInd w:val="0"/>
      <w:ind w:left="840" w:leftChars="200" w:hanging="420" w:hangingChars="200"/>
      <w:contextualSpacing/>
      <w:jc w:val="left"/>
    </w:pPr>
    <w:rPr>
      <w:rFonts w:eastAsia="仿宋_GB2312" w:cs="宋体"/>
      <w:kern w:val="0"/>
      <w:sz w:val="24"/>
      <w:szCs w:val="20"/>
    </w:rPr>
  </w:style>
  <w:style w:type="paragraph" w:customStyle="1" w:styleId="2142">
    <w:name w:val="工程建设公式标题"/>
    <w:basedOn w:val="1596"/>
    <w:semiHidden/>
    <w:qFormat/>
    <w:uiPriority w:val="99"/>
    <w:pPr>
      <w:ind w:left="288" w:firstLine="288"/>
      <w:jc w:val="center"/>
      <w:outlineLvl w:val="6"/>
    </w:pPr>
  </w:style>
  <w:style w:type="character" w:customStyle="1" w:styleId="2143">
    <w:name w:val="引用 字符2"/>
    <w:basedOn w:val="141"/>
    <w:qFormat/>
    <w:uiPriority w:val="29"/>
    <w:rPr>
      <w:rFonts w:ascii="Times New Roman" w:hAnsi="Times New Roman"/>
      <w:i/>
      <w:iCs/>
      <w:color w:val="404040" w:themeColor="text1" w:themeTint="BF"/>
      <w:kern w:val="2"/>
      <w:sz w:val="21"/>
      <w:szCs w:val="24"/>
      <w14:textFill>
        <w14:solidFill>
          <w14:schemeClr w14:val="tx1">
            <w14:lumMod w14:val="75000"/>
            <w14:lumOff w14:val="25000"/>
          </w14:schemeClr>
        </w14:solidFill>
      </w14:textFill>
    </w:rPr>
  </w:style>
  <w:style w:type="paragraph" w:customStyle="1" w:styleId="2144">
    <w:name w:val="图例"/>
    <w:basedOn w:val="25"/>
    <w:next w:val="25"/>
    <w:qFormat/>
    <w:uiPriority w:val="99"/>
    <w:pPr>
      <w:overflowPunct w:val="0"/>
      <w:autoSpaceDE w:val="0"/>
      <w:autoSpaceDN w:val="0"/>
      <w:adjustRightInd w:val="0"/>
      <w:snapToGrid w:val="0"/>
      <w:spacing w:before="240" w:after="120"/>
      <w:ind w:firstLine="200" w:firstLineChars="200"/>
      <w:jc w:val="center"/>
      <w:textAlignment w:val="baseline"/>
    </w:pPr>
    <w:rPr>
      <w:rFonts w:ascii="Times New Roman" w:hAnsi="Times New Roman"/>
      <w:color w:val="auto"/>
      <w:sz w:val="28"/>
      <w:szCs w:val="20"/>
      <w:lang w:val="it-IT"/>
    </w:rPr>
  </w:style>
  <w:style w:type="paragraph" w:customStyle="1" w:styleId="2145">
    <w:name w:val="正文 + 加粗"/>
    <w:basedOn w:val="1"/>
    <w:qFormat/>
    <w:uiPriority w:val="99"/>
    <w:pPr>
      <w:tabs>
        <w:tab w:val="left" w:pos="840"/>
        <w:tab w:val="left" w:pos="1260"/>
      </w:tabs>
      <w:ind w:left="1260" w:hanging="420" w:firstLineChars="200"/>
    </w:pPr>
    <w:rPr>
      <w:b/>
      <w:szCs w:val="20"/>
    </w:rPr>
  </w:style>
  <w:style w:type="paragraph" w:customStyle="1" w:styleId="2146">
    <w:name w:val="文档编号"/>
    <w:basedOn w:val="1"/>
    <w:next w:val="1"/>
    <w:qFormat/>
    <w:uiPriority w:val="99"/>
    <w:pPr>
      <w:spacing w:after="60" w:line="360" w:lineRule="auto"/>
      <w:ind w:firstLine="200" w:firstLineChars="200"/>
      <w:jc w:val="center"/>
    </w:pPr>
    <w:rPr>
      <w:b/>
      <w:sz w:val="24"/>
    </w:rPr>
  </w:style>
  <w:style w:type="paragraph" w:customStyle="1" w:styleId="2147">
    <w:name w:val="xl1496"/>
    <w:basedOn w:val="1"/>
    <w:qFormat/>
    <w:uiPriority w:val="99"/>
    <w:pPr>
      <w:widowControl/>
      <w:pBdr>
        <w:left w:val="single" w:color="auto" w:sz="4" w:space="0"/>
        <w:bottom w:val="single" w:color="auto" w:sz="4" w:space="0"/>
        <w:right w:val="single" w:color="auto" w:sz="4" w:space="0"/>
      </w:pBdr>
      <w:spacing w:before="100" w:beforeAutospacing="1" w:after="100" w:afterAutospacing="1"/>
      <w:ind w:firstLine="200" w:firstLineChars="200"/>
      <w:jc w:val="left"/>
    </w:pPr>
    <w:rPr>
      <w:rFonts w:ascii="宋体" w:hAnsi="宋体" w:cs="宋体"/>
      <w:kern w:val="0"/>
      <w:sz w:val="18"/>
      <w:szCs w:val="18"/>
    </w:rPr>
  </w:style>
  <w:style w:type="paragraph" w:customStyle="1" w:styleId="2148">
    <w:name w:val="Subject"/>
    <w:basedOn w:val="1"/>
    <w:qFormat/>
    <w:uiPriority w:val="99"/>
    <w:pPr>
      <w:keepLines/>
      <w:autoSpaceDE w:val="0"/>
      <w:autoSpaceDN w:val="0"/>
      <w:adjustRightInd w:val="0"/>
      <w:spacing w:before="144" w:after="72"/>
      <w:ind w:firstLine="200" w:firstLineChars="200"/>
      <w:jc w:val="left"/>
    </w:pPr>
    <w:rPr>
      <w:rFonts w:ascii="Arial" w:hAnsi="Arial" w:eastAsia="DFKai-SB"/>
      <w:kern w:val="0"/>
      <w:sz w:val="36"/>
      <w:szCs w:val="36"/>
      <w:u w:val="single"/>
      <w:lang w:eastAsia="zh-TW"/>
    </w:rPr>
  </w:style>
  <w:style w:type="paragraph" w:customStyle="1" w:styleId="2149">
    <w:name w:val="表格1"/>
    <w:basedOn w:val="25"/>
    <w:qFormat/>
    <w:uiPriority w:val="99"/>
    <w:pPr>
      <w:widowControl w:val="0"/>
      <w:spacing w:before="30" w:beforeLines="30" w:after="30" w:afterLines="30"/>
      <w:ind w:firstLine="200" w:firstLineChars="200"/>
      <w:jc w:val="center"/>
    </w:pPr>
    <w:rPr>
      <w:rFonts w:ascii="Times New Roman" w:hAnsi="Times New Roman"/>
      <w:color w:val="auto"/>
      <w:kern w:val="2"/>
      <w:sz w:val="21"/>
      <w:lang w:val="zh-CN"/>
    </w:rPr>
  </w:style>
  <w:style w:type="paragraph" w:customStyle="1" w:styleId="2150">
    <w:name w:val="Z"/>
    <w:basedOn w:val="1"/>
    <w:semiHidden/>
    <w:qFormat/>
    <w:uiPriority w:val="99"/>
    <w:pPr>
      <w:topLinePunct/>
      <w:ind w:right="210" w:rightChars="100" w:firstLine="360" w:firstLineChars="200"/>
    </w:pPr>
    <w:rPr>
      <w:rFonts w:hAnsi="宋体"/>
      <w:color w:val="000000"/>
      <w:sz w:val="18"/>
      <w:szCs w:val="18"/>
    </w:rPr>
  </w:style>
  <w:style w:type="paragraph" w:customStyle="1" w:styleId="2151">
    <w:name w:val="_标题1"/>
    <w:basedOn w:val="4"/>
    <w:next w:val="1"/>
    <w:qFormat/>
    <w:uiPriority w:val="99"/>
    <w:pPr>
      <w:numPr>
        <w:ilvl w:val="0"/>
        <w:numId w:val="35"/>
      </w:numPr>
      <w:tabs>
        <w:tab w:val="left" w:pos="0"/>
      </w:tabs>
      <w:spacing w:beforeLines="50" w:afterLines="50"/>
      <w:jc w:val="center"/>
    </w:pPr>
    <w:rPr>
      <w:rFonts w:ascii="Arial" w:hAnsi="Arial" w:eastAsia="微软雅黑"/>
      <w:b w:val="0"/>
      <w:bCs w:val="0"/>
      <w:sz w:val="44"/>
      <w:szCs w:val="44"/>
    </w:rPr>
  </w:style>
  <w:style w:type="paragraph" w:customStyle="1" w:styleId="2152">
    <w:name w:val="样式 标题 1 + 段前: 0.5 行"/>
    <w:basedOn w:val="4"/>
    <w:qFormat/>
    <w:uiPriority w:val="99"/>
    <w:pPr>
      <w:tabs>
        <w:tab w:val="left" w:pos="113"/>
        <w:tab w:val="left" w:pos="964"/>
      </w:tabs>
      <w:spacing w:beforeLines="100" w:line="480" w:lineRule="auto"/>
    </w:pPr>
    <w:rPr>
      <w:rFonts w:ascii="Times New Roman" w:hAnsi="Times New Roman" w:eastAsia="宋体"/>
      <w:bCs w:val="0"/>
      <w:sz w:val="44"/>
      <w:szCs w:val="20"/>
    </w:rPr>
  </w:style>
  <w:style w:type="paragraph" w:customStyle="1" w:styleId="2153">
    <w:name w:val="表格文本居中"/>
    <w:basedOn w:val="1"/>
    <w:qFormat/>
    <w:uiPriority w:val="0"/>
    <w:pPr>
      <w:adjustRightInd w:val="0"/>
      <w:contextualSpacing/>
      <w:jc w:val="center"/>
    </w:pPr>
    <w:rPr>
      <w:rFonts w:eastAsia="仿宋_GB2312"/>
      <w:kern w:val="0"/>
      <w:sz w:val="24"/>
    </w:rPr>
  </w:style>
  <w:style w:type="paragraph" w:customStyle="1" w:styleId="2154">
    <w:name w:val="3Table Bullet"/>
    <w:basedOn w:val="1"/>
    <w:qFormat/>
    <w:uiPriority w:val="99"/>
    <w:pPr>
      <w:widowControl/>
      <w:tabs>
        <w:tab w:val="left" w:pos="1004"/>
        <w:tab w:val="left" w:pos="2640"/>
      </w:tabs>
      <w:ind w:left="1004" w:hanging="648" w:firstLineChars="200"/>
      <w:jc w:val="left"/>
    </w:pPr>
    <w:rPr>
      <w:rFonts w:ascii="Cambria" w:hAnsi="Cambria"/>
      <w:snapToGrid w:val="0"/>
      <w:color w:val="000000"/>
      <w:kern w:val="0"/>
      <w:sz w:val="18"/>
      <w:szCs w:val="20"/>
      <w:lang w:eastAsia="en-US"/>
    </w:rPr>
  </w:style>
  <w:style w:type="paragraph" w:customStyle="1" w:styleId="2155">
    <w:name w:val="3级数字编号"/>
    <w:basedOn w:val="1"/>
    <w:qFormat/>
    <w:uiPriority w:val="99"/>
    <w:pPr>
      <w:tabs>
        <w:tab w:val="left" w:pos="2111"/>
        <w:tab w:val="left" w:pos="2160"/>
      </w:tabs>
      <w:spacing w:beforeLines="50" w:line="360" w:lineRule="auto"/>
      <w:ind w:left="2160" w:hanging="360" w:firstLineChars="200"/>
    </w:pPr>
    <w:rPr>
      <w:rFonts w:ascii="宋体" w:hAnsi="宋体"/>
      <w:kern w:val="0"/>
      <w:sz w:val="24"/>
      <w:szCs w:val="20"/>
    </w:rPr>
  </w:style>
  <w:style w:type="paragraph" w:customStyle="1" w:styleId="2156">
    <w:name w:val="xl170"/>
    <w:basedOn w:val="1"/>
    <w:qFormat/>
    <w:uiPriority w:val="99"/>
    <w:pPr>
      <w:widowControl/>
      <w:pBdr>
        <w:top w:val="single" w:color="auto" w:sz="4" w:space="0"/>
        <w:bottom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2157">
    <w:name w:val="默认段落字体 Para Char Char Char Char Char Char Char Char Char Char"/>
    <w:basedOn w:val="1"/>
    <w:unhideWhenUsed/>
    <w:qFormat/>
    <w:uiPriority w:val="99"/>
    <w:pPr>
      <w:adjustRightInd w:val="0"/>
      <w:spacing w:before="80" w:after="80"/>
      <w:contextualSpacing/>
      <w:jc w:val="left"/>
    </w:pPr>
    <w:rPr>
      <w:rFonts w:hint="eastAsia" w:ascii="Arial" w:hAnsi="Arial" w:eastAsia="仿宋_GB2312" w:cs="Calibri"/>
      <w:kern w:val="0"/>
      <w:sz w:val="24"/>
      <w:szCs w:val="22"/>
    </w:rPr>
  </w:style>
  <w:style w:type="paragraph" w:customStyle="1" w:styleId="2158">
    <w:name w:val="1.0"/>
    <w:qFormat/>
    <w:uiPriority w:val="99"/>
    <w:pPr>
      <w:jc w:val="both"/>
    </w:pPr>
    <w:rPr>
      <w:rFonts w:ascii="Arial" w:hAnsi="Arial" w:eastAsia="DFKai-SB" w:cs="Arial"/>
      <w:b/>
      <w:bCs/>
      <w:i/>
      <w:iCs/>
      <w:sz w:val="28"/>
      <w:szCs w:val="28"/>
      <w:lang w:val="en-US" w:eastAsia="zh-TW" w:bidi="ar-SA"/>
    </w:rPr>
  </w:style>
  <w:style w:type="paragraph" w:customStyle="1" w:styleId="2159">
    <w:name w:val="正文首行缩进(页首行)"/>
    <w:basedOn w:val="87"/>
    <w:qFormat/>
    <w:uiPriority w:val="0"/>
    <w:pPr>
      <w:spacing w:after="0" w:line="60" w:lineRule="exact"/>
      <w:ind w:firstLine="200" w:firstLineChars="200"/>
    </w:pPr>
    <w:rPr>
      <w:rFonts w:ascii="Times New Roman" w:hAnsi="Times New Roman"/>
      <w:bCs/>
      <w:color w:val="auto"/>
      <w:kern w:val="2"/>
      <w:sz w:val="24"/>
      <w:szCs w:val="20"/>
    </w:rPr>
  </w:style>
  <w:style w:type="paragraph" w:customStyle="1" w:styleId="2160">
    <w:name w:val="Char Char Char Char Char Char Char Char Char Char Char Char Char Char Char Char7"/>
    <w:basedOn w:val="1"/>
    <w:qFormat/>
    <w:uiPriority w:val="99"/>
    <w:pPr>
      <w:tabs>
        <w:tab w:val="left" w:pos="360"/>
      </w:tabs>
      <w:spacing w:line="360" w:lineRule="auto"/>
      <w:ind w:left="420" w:firstLine="480" w:firstLineChars="200"/>
    </w:pPr>
    <w:rPr>
      <w:rFonts w:ascii="宋体" w:hAnsi="宋体" w:eastAsia="仿宋_GB2312" w:cs="宋体"/>
      <w:bCs/>
      <w:kern w:val="0"/>
      <w:sz w:val="24"/>
      <w:lang w:val="zh-CN"/>
    </w:rPr>
  </w:style>
  <w:style w:type="paragraph" w:customStyle="1" w:styleId="2161">
    <w:name w:val="xl46"/>
    <w:basedOn w:val="1"/>
    <w:semiHidden/>
    <w:qFormat/>
    <w:uiPriority w:val="99"/>
    <w:pPr>
      <w:widowControl/>
      <w:pBdr>
        <w:left w:val="single" w:color="auto" w:sz="4" w:space="0"/>
        <w:bottom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color w:val="000000"/>
      <w:kern w:val="0"/>
      <w:sz w:val="16"/>
      <w:szCs w:val="16"/>
    </w:rPr>
  </w:style>
  <w:style w:type="paragraph" w:customStyle="1" w:styleId="2162">
    <w:name w:val="字元"/>
    <w:basedOn w:val="1"/>
    <w:qFormat/>
    <w:uiPriority w:val="99"/>
    <w:rPr>
      <w:rFonts w:ascii="Tahoma" w:hAnsi="Tahoma"/>
      <w:szCs w:val="20"/>
    </w:rPr>
  </w:style>
  <w:style w:type="paragraph" w:customStyle="1" w:styleId="2163">
    <w:name w:val="z-Top of Form3"/>
    <w:next w:val="1"/>
    <w:qFormat/>
    <w:uiPriority w:val="99"/>
    <w:pPr>
      <w:widowControl w:val="0"/>
      <w:pBdr>
        <w:bottom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164">
    <w:name w:val="正文首行缩进两格"/>
    <w:basedOn w:val="1"/>
    <w:qFormat/>
    <w:uiPriority w:val="99"/>
    <w:pPr>
      <w:widowControl/>
      <w:ind w:firstLine="504" w:firstLineChars="200"/>
      <w:jc w:val="left"/>
    </w:pPr>
    <w:rPr>
      <w:kern w:val="0"/>
      <w:sz w:val="20"/>
      <w:szCs w:val="72"/>
      <w:lang w:val="zh-CN"/>
    </w:rPr>
  </w:style>
  <w:style w:type="paragraph" w:customStyle="1" w:styleId="2165">
    <w:name w:val="Char Char Char Char Char Char Char Char Char Char Char Char Char"/>
    <w:basedOn w:val="1"/>
    <w:semiHidden/>
    <w:qFormat/>
    <w:uiPriority w:val="99"/>
    <w:pPr>
      <w:ind w:firstLine="200" w:firstLineChars="200"/>
    </w:pPr>
    <w:rPr>
      <w:rFonts w:ascii="Tahoma" w:hAnsi="Tahoma"/>
      <w:sz w:val="24"/>
      <w:szCs w:val="20"/>
    </w:rPr>
  </w:style>
  <w:style w:type="paragraph" w:customStyle="1" w:styleId="2166">
    <w:name w:val="注标题"/>
    <w:basedOn w:val="1"/>
    <w:qFormat/>
    <w:uiPriority w:val="99"/>
    <w:pPr>
      <w:topLinePunct/>
      <w:ind w:firstLine="200" w:firstLineChars="200"/>
    </w:pPr>
    <w:rPr>
      <w:sz w:val="18"/>
      <w:szCs w:val="20"/>
    </w:rPr>
  </w:style>
  <w:style w:type="paragraph" w:customStyle="1" w:styleId="2167">
    <w:name w:val="Char Char1 Char Char Char Char1 Char Char Char Char Char Char Char Char Char Char"/>
    <w:basedOn w:val="1"/>
    <w:qFormat/>
    <w:uiPriority w:val="99"/>
    <w:pPr>
      <w:pageBreakBefore/>
      <w:tabs>
        <w:tab w:val="left" w:pos="432"/>
      </w:tabs>
      <w:ind w:left="432" w:hanging="432" w:firstLineChars="200"/>
    </w:pPr>
    <w:rPr>
      <w:rFonts w:ascii="Tahoma" w:hAnsi="Tahoma"/>
      <w:sz w:val="24"/>
      <w:szCs w:val="20"/>
    </w:rPr>
  </w:style>
  <w:style w:type="paragraph" w:customStyle="1" w:styleId="2168">
    <w:name w:val="样式 正文文本 + 首行缩进:  2 字符 右侧:  1 字符"/>
    <w:basedOn w:val="25"/>
    <w:qFormat/>
    <w:uiPriority w:val="99"/>
    <w:pPr>
      <w:spacing w:before="60" w:after="60" w:line="360" w:lineRule="auto"/>
      <w:ind w:right="102" w:rightChars="100" w:firstLine="200" w:firstLineChars="200"/>
      <w:jc w:val="left"/>
    </w:pPr>
    <w:rPr>
      <w:rFonts w:ascii="Times New Roman" w:hAnsi="Times New Roman" w:cs="宋体"/>
      <w:b w:val="0"/>
      <w:color w:val="auto"/>
      <w:kern w:val="2"/>
      <w:sz w:val="24"/>
      <w:szCs w:val="20"/>
    </w:rPr>
  </w:style>
  <w:style w:type="paragraph" w:customStyle="1" w:styleId="2169">
    <w:name w:val="引言二级条标题"/>
    <w:basedOn w:val="1468"/>
    <w:next w:val="207"/>
    <w:semiHidden/>
    <w:qFormat/>
    <w:uiPriority w:val="99"/>
    <w:pPr>
      <w:numPr>
        <w:numId w:val="0"/>
      </w:numPr>
      <w:ind w:left="737"/>
    </w:pPr>
  </w:style>
  <w:style w:type="paragraph" w:customStyle="1" w:styleId="2170">
    <w:name w:val="3级项目编号"/>
    <w:basedOn w:val="1"/>
    <w:qFormat/>
    <w:uiPriority w:val="99"/>
    <w:pPr>
      <w:tabs>
        <w:tab w:val="left" w:pos="1680"/>
      </w:tabs>
      <w:spacing w:beforeLines="50" w:line="360" w:lineRule="auto"/>
    </w:pPr>
    <w:rPr>
      <w:rFonts w:ascii="宋体" w:hAnsi="宋体"/>
      <w:kern w:val="0"/>
      <w:sz w:val="24"/>
      <w:szCs w:val="20"/>
    </w:rPr>
  </w:style>
  <w:style w:type="paragraph" w:customStyle="1" w:styleId="2171">
    <w:name w:val="ar"/>
    <w:basedOn w:val="1"/>
    <w:qFormat/>
    <w:uiPriority w:val="99"/>
    <w:pPr>
      <w:tabs>
        <w:tab w:val="center" w:pos="7056"/>
        <w:tab w:val="left" w:pos="11235"/>
      </w:tabs>
      <w:spacing w:line="360" w:lineRule="auto"/>
      <w:ind w:firstLine="200" w:firstLineChars="200"/>
      <w:jc w:val="center"/>
    </w:pPr>
    <w:rPr>
      <w:rFonts w:ascii="华文中宋" w:hAnsi="华文中宋" w:eastAsia="华文中宋"/>
      <w:b/>
      <w:sz w:val="28"/>
      <w:szCs w:val="28"/>
    </w:rPr>
  </w:style>
  <w:style w:type="paragraph" w:customStyle="1" w:styleId="2172">
    <w:name w:val="xl1492"/>
    <w:basedOn w:val="1"/>
    <w:qFormat/>
    <w:uiPriority w:val="99"/>
    <w:pPr>
      <w:widowControl/>
      <w:pBdr>
        <w:top w:val="single" w:color="auto" w:sz="4" w:space="0"/>
        <w:left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2173">
    <w:name w:val="Char Char Char Char Char Char Char Char Char Char Char Char Char Char Char Char9"/>
    <w:basedOn w:val="1"/>
    <w:qFormat/>
    <w:uiPriority w:val="99"/>
    <w:pPr>
      <w:tabs>
        <w:tab w:val="left" w:pos="360"/>
      </w:tabs>
      <w:spacing w:line="360" w:lineRule="auto"/>
      <w:ind w:firstLine="480" w:firstLineChars="200"/>
    </w:pPr>
    <w:rPr>
      <w:rFonts w:ascii="宋体" w:hAnsi="宋体" w:eastAsia="仿宋_GB2312" w:cs="宋体"/>
      <w:bCs/>
      <w:kern w:val="0"/>
      <w:sz w:val="24"/>
      <w:lang w:val="zh-CN"/>
    </w:rPr>
  </w:style>
  <w:style w:type="paragraph" w:customStyle="1" w:styleId="2174">
    <w:name w:val="正文图形居中"/>
    <w:basedOn w:val="1"/>
    <w:qFormat/>
    <w:uiPriority w:val="99"/>
    <w:pPr>
      <w:adjustRightInd w:val="0"/>
      <w:contextualSpacing/>
      <w:jc w:val="center"/>
    </w:pPr>
    <w:rPr>
      <w:rFonts w:eastAsia="仿宋_GB2312"/>
      <w:kern w:val="0"/>
      <w:sz w:val="24"/>
      <w:szCs w:val="20"/>
    </w:rPr>
  </w:style>
  <w:style w:type="paragraph" w:customStyle="1" w:styleId="2175">
    <w:name w:val="z-Top of Form11"/>
    <w:next w:val="1"/>
    <w:qFormat/>
    <w:uiPriority w:val="99"/>
    <w:pPr>
      <w:widowControl w:val="0"/>
      <w:pBdr>
        <w:bottom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176">
    <w:name w:val="*Heading 4"/>
    <w:basedOn w:val="1"/>
    <w:next w:val="1518"/>
    <w:qFormat/>
    <w:uiPriority w:val="99"/>
    <w:pPr>
      <w:keepNext/>
      <w:widowControl/>
      <w:spacing w:before="140" w:after="100" w:line="220" w:lineRule="atLeast"/>
      <w:ind w:left="2304"/>
      <w:jc w:val="left"/>
      <w:outlineLvl w:val="3"/>
    </w:pPr>
    <w:rPr>
      <w:rFonts w:ascii="Arial" w:hAnsi="Arial"/>
      <w:b/>
      <w:i/>
      <w:color w:val="0A357E"/>
      <w:kern w:val="0"/>
      <w:sz w:val="26"/>
      <w:lang w:eastAsia="en-US"/>
    </w:rPr>
  </w:style>
  <w:style w:type="paragraph" w:customStyle="1" w:styleId="2177">
    <w:name w:val="catalog 6"/>
    <w:basedOn w:val="1"/>
    <w:unhideWhenUsed/>
    <w:qFormat/>
    <w:uiPriority w:val="99"/>
    <w:pPr>
      <w:autoSpaceDE w:val="0"/>
      <w:autoSpaceDN w:val="0"/>
      <w:adjustRightInd w:val="0"/>
      <w:ind w:left="1757" w:hanging="907"/>
      <w:contextualSpacing/>
      <w:jc w:val="left"/>
    </w:pPr>
    <w:rPr>
      <w:rFonts w:hint="eastAsia" w:ascii="Calibri" w:hAnsi="Calibri" w:eastAsia="仿宋_GB2312" w:cs="Calibri"/>
      <w:kern w:val="0"/>
      <w:sz w:val="24"/>
      <w:szCs w:val="22"/>
    </w:rPr>
  </w:style>
  <w:style w:type="paragraph" w:customStyle="1" w:styleId="2178">
    <w:name w:val="xl79"/>
    <w:basedOn w:val="1"/>
    <w:qFormat/>
    <w:uiPriority w:val="99"/>
    <w:pPr>
      <w:widowControl/>
      <w:pBdr>
        <w:bottom w:val="single" w:color="000000" w:sz="8" w:space="0"/>
        <w:right w:val="single" w:color="000000" w:sz="8" w:space="0"/>
      </w:pBdr>
      <w:shd w:val="clear" w:color="000000" w:fill="BFBFBF"/>
      <w:adjustRightInd w:val="0"/>
      <w:spacing w:before="100" w:beforeAutospacing="1" w:after="100" w:afterAutospacing="1"/>
      <w:contextualSpacing/>
      <w:jc w:val="center"/>
      <w:textAlignment w:val="center"/>
    </w:pPr>
    <w:rPr>
      <w:rFonts w:ascii="宋体" w:hAnsi="宋体" w:eastAsia="仿宋_GB2312" w:cs="宋体"/>
      <w:kern w:val="0"/>
      <w:sz w:val="18"/>
      <w:szCs w:val="18"/>
    </w:rPr>
  </w:style>
  <w:style w:type="paragraph" w:customStyle="1" w:styleId="2179">
    <w:name w:val="Char Char Char1 Char Char Char Char Char Char"/>
    <w:basedOn w:val="1"/>
    <w:semiHidden/>
    <w:qFormat/>
    <w:uiPriority w:val="99"/>
    <w:pPr>
      <w:keepNext/>
      <w:widowControl/>
      <w:tabs>
        <w:tab w:val="left" w:pos="425"/>
      </w:tabs>
      <w:autoSpaceDE w:val="0"/>
      <w:autoSpaceDN w:val="0"/>
      <w:adjustRightInd w:val="0"/>
      <w:spacing w:before="80" w:after="80" w:line="360" w:lineRule="atLeast"/>
      <w:ind w:hanging="425" w:firstLineChars="200"/>
      <w:textAlignment w:val="baseline"/>
    </w:pPr>
    <w:rPr>
      <w:rFonts w:ascii="Arial" w:hAnsi="Arial"/>
      <w:sz w:val="20"/>
      <w:szCs w:val="20"/>
    </w:rPr>
  </w:style>
  <w:style w:type="paragraph" w:customStyle="1" w:styleId="2180">
    <w:name w:val="Notes"/>
    <w:next w:val="1"/>
    <w:qFormat/>
    <w:uiPriority w:val="99"/>
    <w:pPr>
      <w:widowControl w:val="0"/>
      <w:autoSpaceDE w:val="0"/>
      <w:autoSpaceDN w:val="0"/>
      <w:adjustRightInd w:val="0"/>
      <w:jc w:val="center"/>
    </w:pPr>
    <w:rPr>
      <w:rFonts w:ascii="áåèë" w:hAnsi="áåèë" w:eastAsia="宋体" w:cs="áåèë"/>
      <w:b/>
      <w:bCs/>
      <w:lang w:val="en-US" w:eastAsia="zh-CN" w:bidi="ar-SA"/>
    </w:rPr>
  </w:style>
  <w:style w:type="paragraph" w:customStyle="1" w:styleId="2181">
    <w:name w:val="z-Bottom of Form3"/>
    <w:next w:val="1"/>
    <w:qFormat/>
    <w:uiPriority w:val="99"/>
    <w:pPr>
      <w:widowControl w:val="0"/>
      <w:pBdr>
        <w:top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182">
    <w:name w:val="Char Char Char Char Char Char1 Char1"/>
    <w:basedOn w:val="1"/>
    <w:qFormat/>
    <w:uiPriority w:val="99"/>
    <w:pPr>
      <w:widowControl/>
      <w:spacing w:after="160" w:line="240" w:lineRule="exact"/>
      <w:jc w:val="left"/>
    </w:pPr>
    <w:rPr>
      <w:rFonts w:eastAsia="仿宋_GB2312"/>
      <w:sz w:val="32"/>
      <w:szCs w:val="20"/>
    </w:rPr>
  </w:style>
  <w:style w:type="paragraph" w:customStyle="1" w:styleId="2183">
    <w:name w:val="页脚1"/>
    <w:basedOn w:val="1"/>
    <w:qFormat/>
    <w:uiPriority w:val="99"/>
    <w:pPr>
      <w:tabs>
        <w:tab w:val="center" w:pos="4153"/>
        <w:tab w:val="right" w:pos="8306"/>
      </w:tabs>
      <w:snapToGrid w:val="0"/>
      <w:jc w:val="left"/>
    </w:pPr>
    <w:rPr>
      <w:sz w:val="18"/>
      <w:szCs w:val="20"/>
    </w:rPr>
  </w:style>
  <w:style w:type="paragraph" w:customStyle="1" w:styleId="2184">
    <w:name w:val="Char Char1 Char Char Char Char Char Char Char Char Char Char Char Char Char Char Char Char Char Char Char1 Char Char Char Char Char Char Char Char Char Char Char1"/>
    <w:basedOn w:val="1"/>
    <w:qFormat/>
    <w:uiPriority w:val="99"/>
    <w:pPr>
      <w:widowControl/>
      <w:adjustRightInd w:val="0"/>
      <w:snapToGrid w:val="0"/>
      <w:spacing w:before="120" w:beforeLines="50" w:after="160" w:afterLines="50" w:line="240" w:lineRule="exact"/>
      <w:ind w:left="-163" w:leftChars="-68" w:firstLine="480" w:firstLineChars="200"/>
      <w:jc w:val="left"/>
    </w:pPr>
    <w:rPr>
      <w:rFonts w:ascii="Verdana" w:hAnsi="Verdana" w:eastAsia="微软雅黑"/>
      <w:kern w:val="0"/>
      <w:sz w:val="20"/>
      <w:szCs w:val="20"/>
      <w:lang w:eastAsia="en-US"/>
    </w:rPr>
  </w:style>
  <w:style w:type="paragraph" w:customStyle="1" w:styleId="2185">
    <w:name w:val="Table Note"/>
    <w:basedOn w:val="1"/>
    <w:unhideWhenUsed/>
    <w:qFormat/>
    <w:uiPriority w:val="99"/>
    <w:pPr>
      <w:adjustRightInd w:val="0"/>
      <w:spacing w:before="80" w:after="80"/>
      <w:contextualSpacing/>
      <w:jc w:val="left"/>
    </w:pPr>
    <w:rPr>
      <w:rFonts w:hint="eastAsia" w:ascii="Calibri" w:hAnsi="Calibri" w:eastAsia="仿宋_GB2312" w:cs="Calibri"/>
      <w:kern w:val="0"/>
      <w:sz w:val="18"/>
      <w:szCs w:val="22"/>
    </w:rPr>
  </w:style>
  <w:style w:type="paragraph" w:customStyle="1" w:styleId="2186">
    <w:name w:val="正文3"/>
    <w:basedOn w:val="1"/>
    <w:qFormat/>
    <w:uiPriority w:val="0"/>
    <w:pPr>
      <w:tabs>
        <w:tab w:val="left" w:pos="360"/>
      </w:tabs>
      <w:adjustRightInd w:val="0"/>
      <w:spacing w:before="60" w:after="60"/>
      <w:contextualSpacing/>
      <w:jc w:val="left"/>
      <w:outlineLvl w:val="8"/>
    </w:pPr>
    <w:rPr>
      <w:rFonts w:eastAsia="仿宋_GB2312"/>
      <w:kern w:val="0"/>
      <w:sz w:val="24"/>
      <w:szCs w:val="21"/>
    </w:rPr>
  </w:style>
  <w:style w:type="paragraph" w:customStyle="1" w:styleId="2187">
    <w:name w:val="Table Heading Light"/>
    <w:next w:val="1"/>
    <w:qFormat/>
    <w:uiPriority w:val="99"/>
    <w:pPr>
      <w:widowControl w:val="0"/>
      <w:autoSpaceDE w:val="0"/>
      <w:autoSpaceDN w:val="0"/>
      <w:adjustRightInd w:val="0"/>
    </w:pPr>
    <w:rPr>
      <w:rFonts w:ascii="áåèë" w:hAnsi="áåèë" w:eastAsia="宋体" w:cs="áåèë"/>
      <w:b/>
      <w:bCs/>
      <w:color w:val="4F4F4F"/>
      <w:sz w:val="24"/>
      <w:szCs w:val="24"/>
      <w:lang w:val="en-US" w:eastAsia="zh-CN" w:bidi="ar-SA"/>
    </w:rPr>
  </w:style>
  <w:style w:type="paragraph" w:customStyle="1" w:styleId="2188">
    <w:name w:val="_标题4"/>
    <w:basedOn w:val="7"/>
    <w:next w:val="1"/>
    <w:qFormat/>
    <w:uiPriority w:val="99"/>
    <w:pPr>
      <w:numPr>
        <w:ilvl w:val="3"/>
        <w:numId w:val="35"/>
      </w:numPr>
      <w:tabs>
        <w:tab w:val="left" w:pos="0"/>
      </w:tabs>
      <w:spacing w:before="200" w:beforeLines="50" w:afterLines="50"/>
    </w:pPr>
    <w:rPr>
      <w:rFonts w:ascii="Calibri" w:hAnsi="Calibri"/>
      <w:bCs w:val="0"/>
      <w:kern w:val="0"/>
      <w:sz w:val="28"/>
      <w:szCs w:val="28"/>
    </w:rPr>
  </w:style>
  <w:style w:type="paragraph" w:customStyle="1" w:styleId="2189">
    <w:name w:val="Blockquote"/>
    <w:basedOn w:val="1"/>
    <w:qFormat/>
    <w:uiPriority w:val="99"/>
    <w:pPr>
      <w:widowControl/>
      <w:autoSpaceDE w:val="0"/>
      <w:autoSpaceDN w:val="0"/>
      <w:adjustRightInd w:val="0"/>
      <w:spacing w:before="100" w:after="100"/>
      <w:ind w:left="360" w:right="360" w:firstLine="200" w:firstLineChars="200"/>
      <w:jc w:val="left"/>
    </w:pPr>
    <w:rPr>
      <w:kern w:val="0"/>
      <w:sz w:val="24"/>
      <w:szCs w:val="20"/>
    </w:rPr>
  </w:style>
  <w:style w:type="paragraph" w:customStyle="1" w:styleId="2190">
    <w:name w:val="*Body 1"/>
    <w:qFormat/>
    <w:uiPriority w:val="99"/>
    <w:pPr>
      <w:spacing w:after="240" w:line="360" w:lineRule="auto"/>
      <w:ind w:firstLine="454"/>
    </w:pPr>
    <w:rPr>
      <w:rFonts w:ascii="Times New Roman" w:hAnsi="Times New Roman" w:eastAsia="宋体" w:cs="Times New Roman"/>
      <w:sz w:val="22"/>
      <w:lang w:val="en-US" w:eastAsia="en-US" w:bidi="ar-SA"/>
    </w:rPr>
  </w:style>
  <w:style w:type="paragraph" w:customStyle="1" w:styleId="2191">
    <w:name w:val="索引 51"/>
    <w:basedOn w:val="1"/>
    <w:next w:val="1"/>
    <w:qFormat/>
    <w:uiPriority w:val="99"/>
    <w:pPr>
      <w:adjustRightInd w:val="0"/>
      <w:ind w:left="1050" w:hanging="210"/>
      <w:contextualSpacing/>
      <w:jc w:val="left"/>
    </w:pPr>
    <w:rPr>
      <w:rFonts w:ascii="Calibri" w:hAnsi="Calibri" w:eastAsia="仿宋_GB2312"/>
      <w:kern w:val="0"/>
      <w:sz w:val="20"/>
      <w:szCs w:val="20"/>
    </w:rPr>
  </w:style>
  <w:style w:type="paragraph" w:customStyle="1" w:styleId="2192">
    <w:name w:val="Char1 Char Char Char Char Char1 Char1 Char Char Char Char Char Char Char Char"/>
    <w:basedOn w:val="1"/>
    <w:qFormat/>
    <w:uiPriority w:val="99"/>
    <w:pPr>
      <w:adjustRightInd w:val="0"/>
      <w:spacing w:line="360" w:lineRule="auto"/>
    </w:pPr>
    <w:rPr>
      <w:rFonts w:eastAsia="仿宋"/>
      <w:kern w:val="0"/>
      <w:sz w:val="24"/>
    </w:rPr>
  </w:style>
  <w:style w:type="paragraph" w:customStyle="1" w:styleId="2193">
    <w:name w:val="Char Char3 Char Char Char Char Char Char Char"/>
    <w:basedOn w:val="1"/>
    <w:qFormat/>
    <w:uiPriority w:val="99"/>
    <w:pPr>
      <w:widowControl/>
      <w:spacing w:after="160" w:line="240" w:lineRule="exact"/>
      <w:ind w:firstLine="432"/>
      <w:jc w:val="center"/>
    </w:pPr>
    <w:rPr>
      <w:rFonts w:ascii="Verdana" w:hAnsi="Verdana" w:eastAsia="仿宋_GB2312" w:cs="宋体"/>
      <w:bCs/>
      <w:kern w:val="0"/>
      <w:sz w:val="20"/>
      <w:lang w:val="zh-CN" w:eastAsia="en-US"/>
    </w:rPr>
  </w:style>
  <w:style w:type="paragraph" w:customStyle="1" w:styleId="2194">
    <w:name w:val="表格正文项目，方格"/>
    <w:basedOn w:val="1"/>
    <w:qFormat/>
    <w:uiPriority w:val="99"/>
    <w:pPr>
      <w:numPr>
        <w:ilvl w:val="0"/>
        <w:numId w:val="57"/>
      </w:numPr>
      <w:tabs>
        <w:tab w:val="left" w:pos="527"/>
      </w:tabs>
      <w:adjustRightInd w:val="0"/>
      <w:spacing w:before="60" w:after="60"/>
      <w:contextualSpacing/>
      <w:jc w:val="left"/>
    </w:pPr>
    <w:rPr>
      <w:rFonts w:eastAsia="仿宋_GB2312"/>
      <w:kern w:val="0"/>
      <w:sz w:val="24"/>
    </w:rPr>
  </w:style>
  <w:style w:type="paragraph" w:customStyle="1" w:styleId="2195">
    <w:name w:val="样式 标题 2H2h2h21Heading 2 HiddenHeading 2 CCBSheading 2l2C..."/>
    <w:basedOn w:val="5"/>
    <w:qFormat/>
    <w:uiPriority w:val="99"/>
    <w:pPr>
      <w:numPr>
        <w:ilvl w:val="0"/>
        <w:numId w:val="58"/>
      </w:numPr>
      <w:tabs>
        <w:tab w:val="left" w:pos="567"/>
        <w:tab w:val="clear" w:pos="576"/>
      </w:tabs>
      <w:spacing w:line="360" w:lineRule="auto"/>
      <w:outlineLvl w:val="2"/>
    </w:pPr>
    <w:rPr>
      <w:rFonts w:ascii="宋体" w:hAnsi="宋体" w:eastAsia="宋体" w:cs="宋体"/>
      <w:kern w:val="0"/>
      <w:sz w:val="28"/>
      <w:szCs w:val="28"/>
    </w:rPr>
  </w:style>
  <w:style w:type="paragraph" w:customStyle="1" w:styleId="2196">
    <w:name w:val="网格表 33"/>
    <w:basedOn w:val="4"/>
    <w:next w:val="1"/>
    <w:unhideWhenUsed/>
    <w:qFormat/>
    <w:uiPriority w:val="39"/>
    <w:pPr>
      <w:widowControl/>
      <w:spacing w:before="480" w:line="276" w:lineRule="auto"/>
      <w:outlineLvl w:val="9"/>
    </w:pPr>
    <w:rPr>
      <w:rFonts w:ascii="Cambria" w:hAnsi="Cambria" w:eastAsia="宋体"/>
      <w:color w:val="365F91"/>
      <w:kern w:val="0"/>
    </w:rPr>
  </w:style>
  <w:style w:type="paragraph" w:customStyle="1" w:styleId="2197">
    <w:name w:val="Assessment Table"/>
    <w:basedOn w:val="1"/>
    <w:qFormat/>
    <w:uiPriority w:val="99"/>
    <w:pPr>
      <w:widowControl/>
      <w:spacing w:after="120"/>
      <w:ind w:firstLine="200" w:firstLineChars="200"/>
      <w:jc w:val="left"/>
    </w:pPr>
    <w:rPr>
      <w:rFonts w:ascii="Verdana" w:hAnsi="Verdana"/>
      <w:kern w:val="0"/>
      <w:sz w:val="14"/>
      <w:szCs w:val="20"/>
      <w:lang w:eastAsia="en-US"/>
    </w:rPr>
  </w:style>
  <w:style w:type="paragraph" w:customStyle="1" w:styleId="2198">
    <w:name w:val="xl135"/>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199">
    <w:name w:val="DONGJ标题2"/>
    <w:next w:val="1"/>
    <w:qFormat/>
    <w:uiPriority w:val="99"/>
    <w:pPr>
      <w:keepNext/>
      <w:spacing w:before="360" w:after="120"/>
      <w:jc w:val="both"/>
      <w:outlineLvl w:val="2"/>
    </w:pPr>
    <w:rPr>
      <w:rFonts w:ascii="Times New Roman" w:hAnsi="Times New Roman" w:eastAsia="宋体" w:cs="Times New Roman"/>
      <w:b/>
      <w:sz w:val="32"/>
      <w:lang w:val="en-US" w:eastAsia="zh-CN" w:bidi="ar-SA"/>
    </w:rPr>
  </w:style>
  <w:style w:type="paragraph" w:customStyle="1" w:styleId="2200">
    <w:name w:val="Char Char1 Char Char Char Char Char Char Char"/>
    <w:basedOn w:val="1"/>
    <w:qFormat/>
    <w:uiPriority w:val="99"/>
    <w:pPr>
      <w:widowControl/>
      <w:spacing w:line="360" w:lineRule="auto"/>
      <w:jc w:val="left"/>
    </w:pPr>
    <w:rPr>
      <w:rFonts w:eastAsia="仿宋_GB2312"/>
      <w:sz w:val="20"/>
      <w:szCs w:val="20"/>
    </w:rPr>
  </w:style>
  <w:style w:type="paragraph" w:customStyle="1" w:styleId="2201">
    <w:name w:val="四级目录"/>
    <w:basedOn w:val="1"/>
    <w:next w:val="1"/>
    <w:qFormat/>
    <w:uiPriority w:val="99"/>
    <w:pPr>
      <w:keepNext/>
      <w:keepLines/>
      <w:numPr>
        <w:ilvl w:val="3"/>
        <w:numId w:val="31"/>
      </w:numPr>
      <w:tabs>
        <w:tab w:val="left" w:pos="0"/>
      </w:tabs>
      <w:spacing w:before="156" w:beforeLines="50" w:after="156" w:afterLines="50" w:line="300" w:lineRule="auto"/>
      <w:outlineLvl w:val="3"/>
    </w:pPr>
    <w:rPr>
      <w:b/>
      <w:bCs/>
      <w:kern w:val="0"/>
      <w:sz w:val="24"/>
      <w:lang w:val="zh-CN"/>
    </w:rPr>
  </w:style>
  <w:style w:type="paragraph" w:customStyle="1" w:styleId="2202">
    <w:name w:val="xl29"/>
    <w:basedOn w:val="1"/>
    <w:semiHidden/>
    <w:qFormat/>
    <w:uiPriority w:val="99"/>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kern w:val="0"/>
      <w:sz w:val="16"/>
      <w:szCs w:val="16"/>
    </w:rPr>
  </w:style>
  <w:style w:type="paragraph" w:customStyle="1" w:styleId="2203">
    <w:name w:val="xl37"/>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kern w:val="0"/>
      <w:sz w:val="20"/>
      <w:szCs w:val="20"/>
    </w:rPr>
  </w:style>
  <w:style w:type="paragraph" w:customStyle="1" w:styleId="2204">
    <w:name w:val="样式"/>
    <w:qFormat/>
    <w:uiPriority w:val="99"/>
    <w:pPr>
      <w:widowControl w:val="0"/>
      <w:autoSpaceDE w:val="0"/>
      <w:autoSpaceDN w:val="0"/>
      <w:adjustRightInd w:val="0"/>
    </w:pPr>
    <w:rPr>
      <w:rFonts w:ascii="Times New Roman" w:hAnsi="Times New Roman" w:eastAsia="宋体" w:cs="Times New Roman"/>
      <w:sz w:val="24"/>
      <w:szCs w:val="24"/>
      <w:lang w:val="en-US" w:eastAsia="zh-CN" w:bidi="ar-SA"/>
    </w:rPr>
  </w:style>
  <w:style w:type="paragraph" w:customStyle="1" w:styleId="2205">
    <w:name w:val="样式 ph 表格左标题"/>
    <w:basedOn w:val="2104"/>
    <w:qFormat/>
    <w:uiPriority w:val="99"/>
    <w:rPr>
      <w:rFonts w:ascii="仿宋" w:hAnsi="仿宋" w:eastAsia="仿宋"/>
      <w:szCs w:val="18"/>
    </w:rPr>
  </w:style>
  <w:style w:type="paragraph" w:customStyle="1" w:styleId="2206">
    <w:name w:val="xl76"/>
    <w:basedOn w:val="1"/>
    <w:qFormat/>
    <w:uiPriority w:val="99"/>
    <w:pPr>
      <w:widowControl/>
      <w:pBdr>
        <w:top w:val="single" w:color="000000" w:sz="8" w:space="0"/>
        <w:bottom w:val="single" w:color="000000" w:sz="8" w:space="0"/>
        <w:right w:val="single" w:color="000000" w:sz="8" w:space="0"/>
      </w:pBdr>
      <w:shd w:val="clear" w:color="000000" w:fill="BFBFBF"/>
      <w:adjustRightInd w:val="0"/>
      <w:spacing w:before="100" w:beforeAutospacing="1" w:after="100" w:afterAutospacing="1"/>
      <w:contextualSpacing/>
      <w:jc w:val="center"/>
      <w:textAlignment w:val="center"/>
    </w:pPr>
    <w:rPr>
      <w:rFonts w:ascii="宋体" w:hAnsi="宋体" w:eastAsia="仿宋_GB2312" w:cs="宋体"/>
      <w:kern w:val="0"/>
      <w:sz w:val="18"/>
      <w:szCs w:val="18"/>
    </w:rPr>
  </w:style>
  <w:style w:type="paragraph" w:customStyle="1" w:styleId="2207">
    <w:name w:val="国标2级"/>
    <w:basedOn w:val="4"/>
    <w:semiHidden/>
    <w:qFormat/>
    <w:uiPriority w:val="99"/>
    <w:pPr>
      <w:spacing w:beforeLines="50" w:afterLines="50" w:line="312" w:lineRule="exact"/>
    </w:pPr>
    <w:rPr>
      <w:rFonts w:hAnsi="Times New Roman"/>
      <w:b w:val="0"/>
      <w:bCs w:val="0"/>
      <w:snapToGrid w:val="0"/>
      <w:kern w:val="0"/>
      <w:sz w:val="21"/>
      <w:szCs w:val="21"/>
    </w:rPr>
  </w:style>
  <w:style w:type="paragraph" w:customStyle="1" w:styleId="2208">
    <w:name w:val="TOC 标题112211"/>
    <w:basedOn w:val="4"/>
    <w:next w:val="1"/>
    <w:qFormat/>
    <w:uiPriority w:val="39"/>
    <w:pPr>
      <w:widowControl/>
      <w:spacing w:before="480" w:line="276" w:lineRule="auto"/>
      <w:outlineLvl w:val="9"/>
    </w:pPr>
    <w:rPr>
      <w:rFonts w:ascii="Cambria" w:hAnsi="Cambria" w:eastAsia="宋体"/>
      <w:bCs w:val="0"/>
      <w:color w:val="365F91"/>
      <w:kern w:val="0"/>
      <w:szCs w:val="20"/>
    </w:rPr>
  </w:style>
  <w:style w:type="paragraph" w:customStyle="1" w:styleId="2209">
    <w:name w:val="xl81"/>
    <w:basedOn w:val="1"/>
    <w:qFormat/>
    <w:uiPriority w:val="99"/>
    <w:pPr>
      <w:widowControl/>
      <w:pBdr>
        <w:top w:val="single" w:color="000000" w:sz="8" w:space="0"/>
        <w:left w:val="single" w:color="auto" w:sz="8" w:space="0"/>
        <w:right w:val="single" w:color="000000" w:sz="8" w:space="0"/>
      </w:pBdr>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2210">
    <w:name w:val="Num List 1"/>
    <w:basedOn w:val="1"/>
    <w:qFormat/>
    <w:uiPriority w:val="99"/>
    <w:pPr>
      <w:widowControl/>
      <w:tabs>
        <w:tab w:val="left" w:pos="475"/>
      </w:tabs>
      <w:snapToGrid w:val="0"/>
      <w:spacing w:before="120" w:after="120" w:line="300" w:lineRule="exact"/>
      <w:ind w:left="475" w:hanging="475" w:firstLineChars="200"/>
      <w:jc w:val="left"/>
    </w:pPr>
    <w:rPr>
      <w:rFonts w:ascii="Cambria" w:hAnsi="Cambria" w:eastAsia="Arial"/>
      <w:kern w:val="0"/>
      <w:sz w:val="22"/>
      <w:szCs w:val="22"/>
      <w:lang w:eastAsia="zh-TW"/>
    </w:rPr>
  </w:style>
  <w:style w:type="paragraph" w:customStyle="1" w:styleId="2211">
    <w:name w:val="Char Char Char Char Char Char Char Char Char Char1 Char Char"/>
    <w:basedOn w:val="1"/>
    <w:qFormat/>
    <w:uiPriority w:val="99"/>
    <w:pPr>
      <w:spacing w:line="360" w:lineRule="auto"/>
      <w:ind w:firstLine="200" w:firstLineChars="200"/>
    </w:pPr>
    <w:rPr>
      <w:rFonts w:ascii="宋体" w:hAnsi="宋体"/>
      <w:sz w:val="22"/>
    </w:rPr>
  </w:style>
  <w:style w:type="paragraph" w:customStyle="1" w:styleId="2212">
    <w:name w:val="纯文本1"/>
    <w:basedOn w:val="1"/>
    <w:qFormat/>
    <w:uiPriority w:val="99"/>
    <w:rPr>
      <w:rFonts w:ascii="宋体" w:hAnsi="Courier New"/>
      <w:szCs w:val="20"/>
    </w:rPr>
  </w:style>
  <w:style w:type="paragraph" w:customStyle="1" w:styleId="2213">
    <w:name w:val="修订11"/>
    <w:qFormat/>
    <w:uiPriority w:val="99"/>
    <w:rPr>
      <w:rFonts w:ascii="Times New Roman" w:hAnsi="Times New Roman" w:eastAsia="宋体" w:cs="Calibri"/>
      <w:kern w:val="2"/>
      <w:sz w:val="21"/>
      <w:szCs w:val="24"/>
      <w:lang w:val="en-US" w:eastAsia="zh-CN" w:bidi="ar-SA"/>
    </w:rPr>
  </w:style>
  <w:style w:type="paragraph" w:customStyle="1" w:styleId="2214">
    <w:name w:val="样式 目录 3 + 左侧:  4 字符"/>
    <w:basedOn w:val="44"/>
    <w:qFormat/>
    <w:uiPriority w:val="99"/>
    <w:pPr>
      <w:tabs>
        <w:tab w:val="right" w:leader="dot" w:pos="8296"/>
        <w:tab w:val="clear" w:pos="9241"/>
      </w:tabs>
      <w:spacing w:line="360" w:lineRule="auto"/>
      <w:ind w:left="420" w:firstLine="0" w:firstLineChars="0"/>
    </w:pPr>
    <w:rPr>
      <w:rFonts w:ascii="Times New Roman" w:cs="宋体"/>
      <w:sz w:val="20"/>
      <w:szCs w:val="20"/>
    </w:rPr>
  </w:style>
  <w:style w:type="paragraph" w:customStyle="1" w:styleId="2215">
    <w:name w:val="SJ-a)"/>
    <w:basedOn w:val="1"/>
    <w:qFormat/>
    <w:uiPriority w:val="99"/>
    <w:pPr>
      <w:widowControl/>
      <w:numPr>
        <w:ilvl w:val="6"/>
        <w:numId w:val="36"/>
      </w:numPr>
      <w:ind w:firstLine="200" w:firstLineChars="200"/>
      <w:jc w:val="left"/>
    </w:pPr>
    <w:rPr>
      <w:sz w:val="24"/>
      <w:szCs w:val="20"/>
    </w:rPr>
  </w:style>
  <w:style w:type="paragraph" w:customStyle="1" w:styleId="2216">
    <w:name w:val="图片"/>
    <w:basedOn w:val="1"/>
    <w:next w:val="452"/>
    <w:qFormat/>
    <w:uiPriority w:val="99"/>
    <w:pPr>
      <w:adjustRightInd w:val="0"/>
      <w:snapToGrid w:val="0"/>
      <w:spacing w:before="50" w:beforeLines="50" w:after="50" w:afterLines="50" w:line="360" w:lineRule="auto"/>
      <w:jc w:val="center"/>
    </w:pPr>
    <w:rPr>
      <w:rFonts w:eastAsia="仿宋"/>
      <w:sz w:val="24"/>
    </w:rPr>
  </w:style>
  <w:style w:type="paragraph" w:customStyle="1" w:styleId="2217">
    <w:name w:val="0"/>
    <w:basedOn w:val="1"/>
    <w:qFormat/>
    <w:uiPriority w:val="99"/>
    <w:pPr>
      <w:widowControl/>
      <w:snapToGrid w:val="0"/>
      <w:jc w:val="left"/>
    </w:pPr>
    <w:rPr>
      <w:kern w:val="0"/>
      <w:sz w:val="28"/>
      <w:szCs w:val="28"/>
    </w:rPr>
  </w:style>
  <w:style w:type="paragraph" w:customStyle="1" w:styleId="2218">
    <w:name w:val="Char Char1 Char Char Char1"/>
    <w:basedOn w:val="27"/>
    <w:qFormat/>
    <w:uiPriority w:val="99"/>
    <w:pPr>
      <w:ind w:firstLine="200" w:firstLineChars="200"/>
    </w:pPr>
    <w:rPr>
      <w:rFonts w:ascii="Tahoma" w:hAnsi="Tahoma"/>
      <w:kern w:val="0"/>
      <w:sz w:val="24"/>
    </w:rPr>
  </w:style>
  <w:style w:type="paragraph" w:customStyle="1" w:styleId="2219">
    <w:name w:val="Figure Description in Appendix"/>
    <w:basedOn w:val="12"/>
    <w:next w:val="12"/>
    <w:unhideWhenUsed/>
    <w:qFormat/>
    <w:uiPriority w:val="99"/>
    <w:pPr>
      <w:keepLines w:val="0"/>
      <w:numPr>
        <w:ilvl w:val="6"/>
        <w:numId w:val="54"/>
      </w:numPr>
      <w:tabs>
        <w:tab w:val="left" w:pos="360"/>
        <w:tab w:val="clear" w:pos="1584"/>
      </w:tabs>
      <w:adjustRightInd w:val="0"/>
      <w:spacing w:before="0" w:after="0" w:line="240" w:lineRule="auto"/>
      <w:contextualSpacing/>
      <w:jc w:val="left"/>
      <w:outlineLvl w:val="9"/>
    </w:pPr>
    <w:rPr>
      <w:rFonts w:hint="eastAsia" w:ascii="Calibri" w:hAnsi="Calibri" w:eastAsia="仿宋_GB2312" w:cs="Calibri"/>
      <w:b w:val="0"/>
      <w:kern w:val="0"/>
      <w:szCs w:val="22"/>
    </w:rPr>
  </w:style>
  <w:style w:type="paragraph" w:customStyle="1" w:styleId="2220">
    <w:name w:val="_YXJCSJPT - 题注 + 宋体 小五 居中"/>
    <w:basedOn w:val="22"/>
    <w:qFormat/>
    <w:uiPriority w:val="99"/>
    <w:pPr>
      <w:spacing w:line="360" w:lineRule="auto"/>
      <w:ind w:firstLine="432"/>
    </w:pPr>
    <w:rPr>
      <w:rFonts w:ascii="宋体" w:hAnsi="宋体" w:eastAsia="仿宋_GB2312" w:cs="宋体"/>
      <w:b/>
      <w:lang w:val="zh-CN"/>
    </w:rPr>
  </w:style>
  <w:style w:type="paragraph" w:customStyle="1" w:styleId="2221">
    <w:name w:val="xl147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color w:val="000000"/>
      <w:kern w:val="0"/>
      <w:szCs w:val="21"/>
    </w:rPr>
  </w:style>
  <w:style w:type="paragraph" w:customStyle="1" w:styleId="2222">
    <w:name w:val="Numbered list 2.1"/>
    <w:basedOn w:val="4"/>
    <w:next w:val="1"/>
    <w:qFormat/>
    <w:uiPriority w:val="99"/>
    <w:pPr>
      <w:keepLines w:val="0"/>
      <w:widowControl/>
      <w:numPr>
        <w:ilvl w:val="0"/>
        <w:numId w:val="30"/>
      </w:numPr>
      <w:tabs>
        <w:tab w:val="left" w:pos="720"/>
      </w:tabs>
      <w:spacing w:before="240" w:after="60" w:line="240" w:lineRule="auto"/>
      <w:ind w:firstLine="200" w:firstLineChars="200"/>
    </w:pPr>
    <w:rPr>
      <w:rFonts w:ascii="Futura Hv" w:hAnsi="Futura Hv" w:eastAsia="宋体"/>
      <w:b w:val="0"/>
      <w:bCs w:val="0"/>
      <w:kern w:val="28"/>
      <w:szCs w:val="20"/>
      <w:lang w:val="zh-CN" w:eastAsia="en-US"/>
    </w:rPr>
  </w:style>
  <w:style w:type="paragraph" w:customStyle="1" w:styleId="2223">
    <w:name w:val="_YXJCSJPT - 表题 + +中文正文 (宋体) 加粗"/>
    <w:basedOn w:val="330"/>
    <w:qFormat/>
    <w:uiPriority w:val="99"/>
    <w:pPr>
      <w:ind w:firstLine="432"/>
      <w:textAlignment w:val="auto"/>
    </w:pPr>
    <w:rPr>
      <w:rFonts w:ascii="宋体" w:hAnsi="宋体" w:eastAsia="宋体" w:cs="宋体"/>
      <w:b/>
      <w:lang w:val="zh-CN"/>
    </w:rPr>
  </w:style>
  <w:style w:type="paragraph" w:customStyle="1" w:styleId="2224">
    <w:name w:val="列出段落9"/>
    <w:basedOn w:val="1"/>
    <w:qFormat/>
    <w:uiPriority w:val="34"/>
    <w:pPr>
      <w:widowControl/>
      <w:spacing w:before="120" w:after="120" w:line="360" w:lineRule="auto"/>
      <w:ind w:firstLine="420" w:firstLineChars="200"/>
      <w:jc w:val="left"/>
    </w:pPr>
    <w:rPr>
      <w:kern w:val="0"/>
      <w:sz w:val="24"/>
      <w:szCs w:val="22"/>
    </w:rPr>
  </w:style>
  <w:style w:type="paragraph" w:customStyle="1" w:styleId="2225">
    <w:name w:val="Char Char Char Char Char Char2"/>
    <w:basedOn w:val="1"/>
    <w:qFormat/>
    <w:uiPriority w:val="99"/>
    <w:pPr>
      <w:ind w:firstLine="540" w:firstLineChars="225"/>
    </w:pPr>
    <w:rPr>
      <w:rFonts w:ascii="宋体" w:hAnsi="宋体"/>
      <w:i/>
      <w:sz w:val="24"/>
    </w:rPr>
  </w:style>
  <w:style w:type="paragraph" w:customStyle="1" w:styleId="2226">
    <w:name w:val="TOC 标题2"/>
    <w:basedOn w:val="4"/>
    <w:next w:val="1"/>
    <w:qFormat/>
    <w:uiPriority w:val="99"/>
    <w:pPr>
      <w:widowControl/>
      <w:adjustRightInd w:val="0"/>
      <w:spacing w:before="480" w:line="276" w:lineRule="auto"/>
      <w:contextualSpacing/>
      <w:outlineLvl w:val="9"/>
    </w:pPr>
    <w:rPr>
      <w:rFonts w:ascii="Cambria" w:hAnsi="Cambria" w:eastAsia="宋体"/>
      <w:bCs w:val="0"/>
      <w:color w:val="365F91"/>
      <w:kern w:val="0"/>
      <w:sz w:val="36"/>
      <w:szCs w:val="20"/>
    </w:rPr>
  </w:style>
  <w:style w:type="paragraph" w:customStyle="1" w:styleId="2227">
    <w:name w:val="Cover Text 2"/>
    <w:next w:val="1"/>
    <w:qFormat/>
    <w:uiPriority w:val="99"/>
    <w:pPr>
      <w:widowControl w:val="0"/>
      <w:autoSpaceDE w:val="0"/>
      <w:autoSpaceDN w:val="0"/>
      <w:adjustRightInd w:val="0"/>
      <w:jc w:val="right"/>
    </w:pPr>
    <w:rPr>
      <w:rFonts w:ascii="Liberation Sans Narrow" w:hAnsi="Liberation Sans Narrow" w:eastAsia="宋体" w:cs="Liberation Sans Narrow"/>
      <w:color w:val="7F7F7F"/>
      <w:lang w:val="en-US" w:eastAsia="zh-CN" w:bidi="ar-SA"/>
    </w:rPr>
  </w:style>
  <w:style w:type="paragraph" w:customStyle="1" w:styleId="2228">
    <w:name w:val="xl151"/>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color w:val="000000"/>
      <w:kern w:val="0"/>
      <w:sz w:val="24"/>
    </w:rPr>
  </w:style>
  <w:style w:type="paragraph" w:customStyle="1" w:styleId="2229">
    <w:name w:val="普通 (Web)"/>
    <w:basedOn w:val="1"/>
    <w:qFormat/>
    <w:uiPriority w:val="99"/>
    <w:pPr>
      <w:widowControl/>
      <w:spacing w:before="100" w:beforeAutospacing="1" w:after="100" w:afterAutospacing="1"/>
      <w:ind w:firstLine="200" w:firstLineChars="200"/>
      <w:jc w:val="left"/>
    </w:pPr>
    <w:rPr>
      <w:rFonts w:ascii="Verdana" w:hAnsi="Verdana"/>
      <w:color w:val="000000"/>
      <w:kern w:val="0"/>
      <w:sz w:val="18"/>
      <w:szCs w:val="18"/>
    </w:rPr>
  </w:style>
  <w:style w:type="paragraph" w:customStyle="1" w:styleId="2230">
    <w:name w:val="xl138"/>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231">
    <w:name w:val="Char1 Char Char Char Char Char Char Char Char Char Char Char Char Char Char Char"/>
    <w:basedOn w:val="1"/>
    <w:semiHidden/>
    <w:qFormat/>
    <w:uiPriority w:val="99"/>
    <w:pPr>
      <w:spacing w:before="240" w:after="120" w:line="288" w:lineRule="auto"/>
      <w:ind w:firstLine="200" w:firstLineChars="200"/>
      <w:jc w:val="left"/>
    </w:pPr>
    <w:rPr>
      <w:rFonts w:ascii="Tahoma" w:hAnsi="Tahoma" w:eastAsia="仿宋"/>
      <w:sz w:val="24"/>
    </w:rPr>
  </w:style>
  <w:style w:type="paragraph" w:customStyle="1" w:styleId="2232">
    <w:name w:val="number"/>
    <w:basedOn w:val="1"/>
    <w:qFormat/>
    <w:uiPriority w:val="99"/>
    <w:pPr>
      <w:tabs>
        <w:tab w:val="left" w:pos="360"/>
      </w:tabs>
      <w:spacing w:beforeLines="20" w:afterLines="30" w:line="360" w:lineRule="auto"/>
    </w:pPr>
    <w:rPr>
      <w:rFonts w:ascii="Arial" w:hAnsi="Arial"/>
      <w:sz w:val="24"/>
    </w:rPr>
  </w:style>
  <w:style w:type="paragraph" w:customStyle="1" w:styleId="2233">
    <w:name w:val="Heading4 (H4)"/>
    <w:basedOn w:val="1"/>
    <w:qFormat/>
    <w:uiPriority w:val="99"/>
    <w:pPr>
      <w:autoSpaceDE w:val="0"/>
      <w:autoSpaceDN w:val="0"/>
      <w:adjustRightInd w:val="0"/>
      <w:spacing w:before="180" w:after="100"/>
      <w:ind w:firstLine="200" w:firstLineChars="200"/>
      <w:jc w:val="left"/>
    </w:pPr>
    <w:rPr>
      <w:rFonts w:eastAsia="Times New Roman"/>
      <w:b/>
      <w:bCs/>
      <w:kern w:val="0"/>
      <w:szCs w:val="21"/>
      <w:lang w:eastAsia="en-US"/>
    </w:rPr>
  </w:style>
  <w:style w:type="paragraph" w:customStyle="1" w:styleId="2234">
    <w:name w:val="AxureImageParagraph"/>
    <w:basedOn w:val="1"/>
    <w:qFormat/>
    <w:uiPriority w:val="99"/>
    <w:pPr>
      <w:widowControl/>
      <w:spacing w:before="120" w:after="120"/>
      <w:jc w:val="center"/>
    </w:pPr>
    <w:rPr>
      <w:rFonts w:ascii="Arial" w:hAnsi="Arial" w:cs="Arial"/>
      <w:kern w:val="0"/>
      <w:sz w:val="18"/>
      <w:lang w:eastAsia="en-US"/>
    </w:rPr>
  </w:style>
  <w:style w:type="paragraph" w:customStyle="1" w:styleId="2235">
    <w:name w:val="正文字缩2字"/>
    <w:basedOn w:val="2236"/>
    <w:qFormat/>
    <w:uiPriority w:val="99"/>
    <w:pPr>
      <w:ind w:left="200" w:leftChars="200"/>
    </w:pPr>
  </w:style>
  <w:style w:type="paragraph" w:customStyle="1" w:styleId="2236">
    <w:name w:val="正文字缩1字"/>
    <w:basedOn w:val="1"/>
    <w:qFormat/>
    <w:uiPriority w:val="99"/>
    <w:pPr>
      <w:spacing w:before="60" w:after="60" w:line="360" w:lineRule="auto"/>
      <w:ind w:left="100" w:leftChars="100" w:firstLine="200" w:firstLineChars="200"/>
    </w:pPr>
    <w:rPr>
      <w:rFonts w:ascii="仿宋_GB2312" w:hAnsi="宋体" w:eastAsia="仿宋_GB2312" w:cs="宋体"/>
      <w:bCs/>
      <w:sz w:val="24"/>
      <w:lang w:val="zh-CN"/>
    </w:rPr>
  </w:style>
  <w:style w:type="paragraph" w:customStyle="1" w:styleId="2237">
    <w:name w:val="目录及更改履历"/>
    <w:basedOn w:val="1"/>
    <w:qFormat/>
    <w:uiPriority w:val="99"/>
    <w:pPr>
      <w:adjustRightInd w:val="0"/>
      <w:spacing w:before="156" w:after="156"/>
      <w:contextualSpacing/>
      <w:jc w:val="center"/>
    </w:pPr>
    <w:rPr>
      <w:rFonts w:ascii="黑体" w:hAnsi="Arial" w:eastAsia="黑体" w:cs="Arial"/>
      <w:kern w:val="0"/>
      <w:sz w:val="28"/>
      <w:szCs w:val="26"/>
    </w:rPr>
  </w:style>
  <w:style w:type="paragraph" w:customStyle="1" w:styleId="2238">
    <w:name w:val="xl15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2239">
    <w:name w:val="TOC Base"/>
    <w:basedOn w:val="1"/>
    <w:qFormat/>
    <w:uiPriority w:val="99"/>
    <w:pPr>
      <w:widowControl/>
      <w:tabs>
        <w:tab w:val="right" w:leader="dot" w:pos="6480"/>
      </w:tabs>
      <w:spacing w:after="240" w:line="240" w:lineRule="atLeast"/>
      <w:ind w:firstLine="200" w:firstLineChars="200"/>
      <w:jc w:val="left"/>
    </w:pPr>
    <w:rPr>
      <w:rFonts w:ascii="Cambria" w:hAnsi="Cambria"/>
      <w:kern w:val="0"/>
      <w:sz w:val="20"/>
      <w:szCs w:val="20"/>
      <w:lang w:eastAsia="en-US"/>
    </w:rPr>
  </w:style>
  <w:style w:type="paragraph" w:customStyle="1" w:styleId="2240">
    <w:name w:val="3级编号"/>
    <w:basedOn w:val="1272"/>
    <w:qFormat/>
    <w:uiPriority w:val="99"/>
    <w:pPr>
      <w:numPr>
        <w:ilvl w:val="2"/>
        <w:numId w:val="59"/>
      </w:numPr>
    </w:pPr>
  </w:style>
  <w:style w:type="paragraph" w:customStyle="1" w:styleId="2241">
    <w:name w:val="xl16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242">
    <w:name w:val="索引标题1"/>
    <w:basedOn w:val="1"/>
    <w:next w:val="2243"/>
    <w:qFormat/>
    <w:uiPriority w:val="99"/>
    <w:pPr>
      <w:adjustRightInd w:val="0"/>
      <w:spacing w:before="120" w:after="120"/>
      <w:contextualSpacing/>
      <w:jc w:val="center"/>
    </w:pPr>
    <w:rPr>
      <w:rFonts w:ascii="Calibri" w:hAnsi="Calibri" w:eastAsia="仿宋_GB2312"/>
      <w:b/>
      <w:bCs/>
      <w:iCs/>
      <w:kern w:val="0"/>
      <w:sz w:val="24"/>
      <w:szCs w:val="20"/>
    </w:rPr>
  </w:style>
  <w:style w:type="paragraph" w:customStyle="1" w:styleId="2243">
    <w:name w:val="索引 11"/>
    <w:basedOn w:val="1"/>
    <w:next w:val="207"/>
    <w:qFormat/>
    <w:uiPriority w:val="99"/>
    <w:pPr>
      <w:tabs>
        <w:tab w:val="right" w:leader="dot" w:pos="9299"/>
      </w:tabs>
      <w:adjustRightInd w:val="0"/>
      <w:contextualSpacing/>
      <w:jc w:val="left"/>
    </w:pPr>
    <w:rPr>
      <w:rFonts w:ascii="宋体" w:eastAsia="仿宋_GB2312"/>
      <w:kern w:val="0"/>
      <w:sz w:val="24"/>
      <w:szCs w:val="21"/>
    </w:rPr>
  </w:style>
  <w:style w:type="paragraph" w:customStyle="1" w:styleId="2244">
    <w:name w:val="正文表格居左"/>
    <w:basedOn w:val="1"/>
    <w:qFormat/>
    <w:uiPriority w:val="99"/>
    <w:pPr>
      <w:spacing w:line="360" w:lineRule="auto"/>
      <w:ind w:firstLine="432"/>
    </w:pPr>
    <w:rPr>
      <w:rFonts w:ascii="仿宋_GB2312" w:hAnsi="宋体" w:eastAsia="仿宋_GB2312" w:cs="宋体"/>
      <w:bCs/>
      <w:sz w:val="24"/>
      <w:lang w:val="zh-CN"/>
    </w:rPr>
  </w:style>
  <w:style w:type="paragraph" w:customStyle="1" w:styleId="2245">
    <w:name w:val="MM Topic 2"/>
    <w:basedOn w:val="5"/>
    <w:qFormat/>
    <w:uiPriority w:val="99"/>
    <w:pPr>
      <w:tabs>
        <w:tab w:val="left" w:pos="992"/>
        <w:tab w:val="clear" w:pos="576"/>
      </w:tabs>
      <w:spacing w:beforeLines="50" w:afterLines="50" w:line="416" w:lineRule="auto"/>
      <w:ind w:left="1500" w:hanging="360"/>
      <w:contextualSpacing/>
    </w:pPr>
    <w:rPr>
      <w:rFonts w:ascii="Arial" w:hAnsi="Arial"/>
      <w:kern w:val="0"/>
      <w:sz w:val="32"/>
      <w:szCs w:val="32"/>
    </w:rPr>
  </w:style>
  <w:style w:type="paragraph" w:customStyle="1" w:styleId="2246">
    <w:name w:val="Z5"/>
    <w:basedOn w:val="1"/>
    <w:next w:val="1"/>
    <w:qFormat/>
    <w:uiPriority w:val="99"/>
    <w:pPr>
      <w:tabs>
        <w:tab w:val="left" w:pos="2100"/>
        <w:tab w:val="left" w:pos="2580"/>
      </w:tabs>
      <w:spacing w:before="240"/>
      <w:ind w:firstLine="200" w:firstLineChars="200"/>
      <w:outlineLvl w:val="4"/>
    </w:pPr>
    <w:rPr>
      <w:rFonts w:ascii="Tahoma" w:hAnsi="Tahoma" w:eastAsia="幼圆"/>
    </w:rPr>
  </w:style>
  <w:style w:type="paragraph" w:customStyle="1" w:styleId="2247">
    <w:name w:val="Char2"/>
    <w:basedOn w:val="1"/>
    <w:qFormat/>
    <w:uiPriority w:val="99"/>
    <w:pPr>
      <w:spacing w:line="360" w:lineRule="auto"/>
      <w:ind w:firstLine="200" w:firstLineChars="200"/>
    </w:pPr>
    <w:rPr>
      <w:sz w:val="24"/>
    </w:rPr>
  </w:style>
  <w:style w:type="paragraph" w:customStyle="1" w:styleId="2248">
    <w:name w:val="批注主题2"/>
    <w:basedOn w:val="29"/>
    <w:next w:val="29"/>
    <w:qFormat/>
    <w:uiPriority w:val="99"/>
    <w:pPr>
      <w:adjustRightInd w:val="0"/>
      <w:contextualSpacing/>
    </w:pPr>
    <w:rPr>
      <w:rFonts w:eastAsia="仿宋_GB2312"/>
      <w:b/>
      <w:bCs/>
      <w:kern w:val="0"/>
      <w:sz w:val="24"/>
    </w:rPr>
  </w:style>
  <w:style w:type="paragraph" w:customStyle="1" w:styleId="2249">
    <w:name w:val="lyt-样式 正文首行缩进2 + 首行缩进:  2 字符"/>
    <w:basedOn w:val="1"/>
    <w:qFormat/>
    <w:uiPriority w:val="99"/>
    <w:pPr>
      <w:spacing w:line="360" w:lineRule="auto"/>
      <w:ind w:firstLine="480" w:firstLineChars="200"/>
    </w:pPr>
    <w:rPr>
      <w:rFonts w:ascii="仿宋_GB2312" w:hAnsi="宋体" w:eastAsia="仿宋_GB2312" w:cs="宋体"/>
      <w:bCs/>
      <w:sz w:val="24"/>
      <w:szCs w:val="20"/>
      <w:lang w:val="zh-CN"/>
    </w:rPr>
  </w:style>
  <w:style w:type="paragraph" w:customStyle="1" w:styleId="2250">
    <w:name w:val="项目 1"/>
    <w:basedOn w:val="1"/>
    <w:qFormat/>
    <w:uiPriority w:val="99"/>
    <w:pPr>
      <w:tabs>
        <w:tab w:val="left" w:pos="958"/>
      </w:tabs>
      <w:adjustRightInd w:val="0"/>
      <w:snapToGrid w:val="0"/>
      <w:spacing w:after="156" w:afterLines="50" w:line="360" w:lineRule="auto"/>
      <w:ind w:left="958" w:hanging="448"/>
    </w:pPr>
    <w:rPr>
      <w:rFonts w:ascii="Verdana" w:hAnsi="Verdana" w:eastAsia="仿宋"/>
      <w:sz w:val="24"/>
    </w:rPr>
  </w:style>
  <w:style w:type="paragraph" w:customStyle="1" w:styleId="2251">
    <w:name w:val="样式 标题 2 + 段前: 0.5 行 段后: 0.5 行"/>
    <w:basedOn w:val="5"/>
    <w:semiHidden/>
    <w:qFormat/>
    <w:uiPriority w:val="99"/>
    <w:pPr>
      <w:tabs>
        <w:tab w:val="clear" w:pos="576"/>
      </w:tabs>
      <w:adjustRightInd w:val="0"/>
      <w:spacing w:beforeLines="50" w:afterLines="50" w:line="240" w:lineRule="auto"/>
      <w:ind w:left="567" w:firstLine="200" w:firstLineChars="200"/>
      <w:textAlignment w:val="baseline"/>
    </w:pPr>
    <w:rPr>
      <w:rFonts w:ascii="Times New Roman" w:hAnsi="Times New Roman"/>
      <w:b w:val="0"/>
      <w:bCs w:val="0"/>
      <w:kern w:val="0"/>
      <w:sz w:val="21"/>
      <w:szCs w:val="20"/>
    </w:rPr>
  </w:style>
  <w:style w:type="paragraph" w:customStyle="1" w:styleId="2252">
    <w:name w:val="Colorful List - Accent 1"/>
    <w:basedOn w:val="1"/>
    <w:qFormat/>
    <w:uiPriority w:val="34"/>
    <w:pPr>
      <w:widowControl/>
      <w:spacing w:after="200" w:line="276" w:lineRule="auto"/>
      <w:ind w:left="720" w:firstLine="200" w:firstLineChars="200"/>
      <w:contextualSpacing/>
      <w:jc w:val="left"/>
    </w:pPr>
    <w:rPr>
      <w:kern w:val="0"/>
      <w:sz w:val="24"/>
      <w:szCs w:val="20"/>
    </w:rPr>
  </w:style>
  <w:style w:type="paragraph" w:customStyle="1" w:styleId="2253">
    <w:name w:val="Normal1"/>
    <w:qFormat/>
    <w:uiPriority w:val="99"/>
    <w:pPr>
      <w:widowControl w:val="0"/>
      <w:autoSpaceDE w:val="0"/>
      <w:autoSpaceDN w:val="0"/>
      <w:adjustRightInd w:val="0"/>
      <w:spacing w:line="360" w:lineRule="atLeast"/>
      <w:ind w:left="425" w:hanging="425"/>
      <w:textAlignment w:val="bottom"/>
    </w:pPr>
    <w:rPr>
      <w:rFonts w:ascii="宋体" w:hAnsi="Times New Roman" w:eastAsia="宋体" w:cs="Times New Roman"/>
      <w:position w:val="-6"/>
      <w:sz w:val="32"/>
      <w:lang w:val="en-US" w:eastAsia="zh-CN" w:bidi="ar-SA"/>
    </w:rPr>
  </w:style>
  <w:style w:type="paragraph" w:customStyle="1" w:styleId="2254">
    <w:name w:val="6级标题"/>
    <w:basedOn w:val="9"/>
    <w:qFormat/>
    <w:uiPriority w:val="99"/>
    <w:pPr>
      <w:tabs>
        <w:tab w:val="left" w:pos="1134"/>
        <w:tab w:val="clear" w:pos="1152"/>
      </w:tabs>
      <w:spacing w:line="360" w:lineRule="auto"/>
      <w:ind w:left="1134" w:hanging="1134"/>
    </w:pPr>
    <w:rPr>
      <w:rFonts w:eastAsia="宋体"/>
      <w:kern w:val="0"/>
      <w:sz w:val="28"/>
    </w:rPr>
  </w:style>
  <w:style w:type="paragraph" w:customStyle="1" w:styleId="2255">
    <w:name w:val="WW-正文（首行缩进两字）"/>
    <w:basedOn w:val="1"/>
    <w:qFormat/>
    <w:uiPriority w:val="99"/>
    <w:pPr>
      <w:suppressAutoHyphens/>
      <w:ind w:firstLine="420" w:firstLineChars="200"/>
    </w:pPr>
    <w:rPr>
      <w:kern w:val="1"/>
      <w:szCs w:val="20"/>
    </w:rPr>
  </w:style>
  <w:style w:type="paragraph" w:customStyle="1" w:styleId="2256">
    <w:name w:val="xl44"/>
    <w:basedOn w:val="1"/>
    <w:semiHidden/>
    <w:qFormat/>
    <w:uiPriority w:val="99"/>
    <w:pPr>
      <w:widowControl/>
      <w:pBdr>
        <w:top w:val="single" w:color="auto" w:sz="4" w:space="0"/>
        <w:left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color w:val="000000"/>
      <w:kern w:val="0"/>
      <w:sz w:val="16"/>
      <w:szCs w:val="16"/>
    </w:rPr>
  </w:style>
  <w:style w:type="paragraph" w:customStyle="1" w:styleId="2257">
    <w:name w:val="中等深浅网格 23"/>
    <w:qFormat/>
    <w:uiPriority w:val="99"/>
    <w:rPr>
      <w:rFonts w:ascii="Times New Roman" w:hAnsi="Times New Roman" w:eastAsia="仿宋_GB2312" w:cs="Times New Roman"/>
      <w:kern w:val="2"/>
      <w:sz w:val="22"/>
      <w:szCs w:val="22"/>
      <w:lang w:val="en-US" w:eastAsia="zh-CN" w:bidi="ar-SA"/>
    </w:rPr>
  </w:style>
  <w:style w:type="paragraph" w:customStyle="1" w:styleId="2258">
    <w:name w:val="样式 标题 4第三层条第四层 +"/>
    <w:basedOn w:val="7"/>
    <w:qFormat/>
    <w:uiPriority w:val="99"/>
    <w:pPr>
      <w:tabs>
        <w:tab w:val="left" w:pos="864"/>
        <w:tab w:val="left" w:pos="1680"/>
      </w:tabs>
      <w:spacing w:line="415" w:lineRule="auto"/>
    </w:pPr>
    <w:rPr>
      <w:rFonts w:ascii="宋体" w:hAnsi="宋体" w:eastAsia="宋体"/>
      <w:color w:val="000000"/>
      <w:kern w:val="0"/>
      <w:sz w:val="24"/>
      <w:szCs w:val="24"/>
      <w:lang w:val="en-GB"/>
    </w:rPr>
  </w:style>
  <w:style w:type="paragraph" w:customStyle="1" w:styleId="2259">
    <w:name w:val="Pa4"/>
    <w:basedOn w:val="317"/>
    <w:next w:val="317"/>
    <w:qFormat/>
    <w:uiPriority w:val="99"/>
    <w:pPr>
      <w:spacing w:line="181" w:lineRule="atLeast"/>
    </w:pPr>
    <w:rPr>
      <w:rFonts w:ascii="汉仪大黑简" w:eastAsia="汉仪大黑简"/>
      <w:color w:val="auto"/>
    </w:rPr>
  </w:style>
  <w:style w:type="paragraph" w:customStyle="1" w:styleId="2260">
    <w:name w:val="日期1"/>
    <w:basedOn w:val="1"/>
    <w:next w:val="1"/>
    <w:qFormat/>
    <w:uiPriority w:val="99"/>
    <w:pPr>
      <w:spacing w:line="240" w:lineRule="atLeast"/>
    </w:pPr>
    <w:rPr>
      <w:szCs w:val="20"/>
    </w:rPr>
  </w:style>
  <w:style w:type="paragraph" w:customStyle="1" w:styleId="2261">
    <w:name w:val="特殊使用2"/>
    <w:basedOn w:val="1"/>
    <w:qFormat/>
    <w:uiPriority w:val="99"/>
    <w:pPr>
      <w:spacing w:line="360" w:lineRule="auto"/>
      <w:ind w:firstLine="420" w:firstLineChars="200"/>
      <w:jc w:val="right"/>
    </w:pPr>
    <w:rPr>
      <w:rFonts w:eastAsia="黑体" w:cs="宋体"/>
      <w:szCs w:val="21"/>
      <w:u w:val="single"/>
    </w:rPr>
  </w:style>
  <w:style w:type="paragraph" w:customStyle="1" w:styleId="2262">
    <w:name w:val="样式 样式 标题 4 + Arial四号 + 加粗 + Arial 五号"/>
    <w:basedOn w:val="7"/>
    <w:semiHidden/>
    <w:qFormat/>
    <w:uiPriority w:val="99"/>
    <w:pPr>
      <w:keepLines w:val="0"/>
      <w:widowControl/>
      <w:tabs>
        <w:tab w:val="left" w:pos="720"/>
      </w:tabs>
      <w:kinsoku w:val="0"/>
      <w:overflowPunct w:val="0"/>
      <w:spacing w:line="360" w:lineRule="auto"/>
      <w:jc w:val="center"/>
      <w:textAlignment w:val="bottom"/>
    </w:pPr>
    <w:rPr>
      <w:rFonts w:ascii="Arial" w:hAnsi="Arial"/>
      <w:b w:val="0"/>
      <w:bCs w:val="0"/>
      <w:kern w:val="0"/>
      <w:szCs w:val="20"/>
    </w:rPr>
  </w:style>
  <w:style w:type="paragraph" w:customStyle="1" w:styleId="2263">
    <w:name w:val="xl88"/>
    <w:basedOn w:val="1"/>
    <w:qFormat/>
    <w:uiPriority w:val="99"/>
    <w:pPr>
      <w:widowControl/>
      <w:pBdr>
        <w:top w:val="single" w:color="auto" w:sz="4" w:space="0"/>
        <w:left w:val="single" w:color="auto" w:sz="4" w:space="0"/>
        <w:bottom w:val="single" w:color="auto" w:sz="4" w:space="0"/>
        <w:right w:val="single" w:color="auto" w:sz="4" w:space="0"/>
      </w:pBdr>
      <w:adjustRightInd w:val="0"/>
      <w:spacing w:before="100" w:beforeAutospacing="1" w:after="100" w:afterAutospacing="1"/>
      <w:contextualSpacing/>
      <w:jc w:val="left"/>
    </w:pPr>
    <w:rPr>
      <w:rFonts w:ascii="宋体" w:hAnsi="宋体" w:eastAsia="仿宋_GB2312" w:cs="宋体"/>
      <w:color w:val="000000"/>
      <w:kern w:val="0"/>
      <w:sz w:val="24"/>
    </w:rPr>
  </w:style>
  <w:style w:type="paragraph" w:customStyle="1" w:styleId="2264">
    <w:name w:val="国标5级"/>
    <w:basedOn w:val="1"/>
    <w:semiHidden/>
    <w:qFormat/>
    <w:uiPriority w:val="99"/>
    <w:pPr>
      <w:spacing w:line="312" w:lineRule="exact"/>
      <w:ind w:firstLine="200" w:firstLineChars="200"/>
    </w:pPr>
    <w:rPr>
      <w:rFonts w:ascii="宋体" w:hAnsi="宋体"/>
      <w:color w:val="000000"/>
      <w:szCs w:val="20"/>
    </w:rPr>
  </w:style>
  <w:style w:type="paragraph" w:customStyle="1" w:styleId="2265">
    <w:name w:val="Char Char1 Char Char Char Char Char Char Char1"/>
    <w:basedOn w:val="1"/>
    <w:qFormat/>
    <w:uiPriority w:val="99"/>
    <w:pPr>
      <w:widowControl/>
      <w:spacing w:line="360" w:lineRule="auto"/>
      <w:jc w:val="left"/>
    </w:pPr>
    <w:rPr>
      <w:rFonts w:eastAsia="仿宋_GB2312"/>
      <w:sz w:val="20"/>
      <w:szCs w:val="20"/>
    </w:rPr>
  </w:style>
  <w:style w:type="paragraph" w:customStyle="1" w:styleId="2266">
    <w:name w:val="TableofContents"/>
    <w:basedOn w:val="1"/>
    <w:qFormat/>
    <w:uiPriority w:val="99"/>
    <w:pPr>
      <w:keepNext/>
      <w:pBdr>
        <w:bottom w:val="single" w:color="C0C0C0" w:sz="24" w:space="1"/>
      </w:pBdr>
      <w:shd w:val="solid" w:color="FFFFFF" w:fill="FFFFFF"/>
      <w:spacing w:before="500" w:after="300" w:line="360" w:lineRule="auto"/>
      <w:jc w:val="left"/>
      <w:outlineLvl w:val="0"/>
    </w:pPr>
    <w:rPr>
      <w:rFonts w:ascii="Arial" w:hAnsi="Arial" w:eastAsia="仿宋"/>
      <w:b/>
      <w:kern w:val="0"/>
      <w:sz w:val="44"/>
      <w:szCs w:val="20"/>
      <w:shd w:val="solid" w:color="FFFFFF" w:fill="FFFFFF"/>
      <w:lang w:eastAsia="en-US"/>
    </w:rPr>
  </w:style>
  <w:style w:type="paragraph" w:customStyle="1" w:styleId="2267">
    <w:name w:val="正文一"/>
    <w:basedOn w:val="1"/>
    <w:qFormat/>
    <w:uiPriority w:val="99"/>
    <w:pPr>
      <w:widowControl/>
      <w:spacing w:line="360" w:lineRule="auto"/>
      <w:jc w:val="left"/>
    </w:pPr>
    <w:rPr>
      <w:rFonts w:ascii="Calibri" w:hAnsi="Calibri"/>
      <w:kern w:val="0"/>
      <w:sz w:val="24"/>
      <w:lang w:bidi="en-US"/>
    </w:rPr>
  </w:style>
  <w:style w:type="paragraph" w:customStyle="1" w:styleId="2268">
    <w:name w:val="样式 标题 3Level 3 Headsect1.2.3h33rd levelH33Head 3level_3..."/>
    <w:basedOn w:val="6"/>
    <w:qFormat/>
    <w:uiPriority w:val="99"/>
    <w:pPr>
      <w:pBdr>
        <w:top w:val="single" w:color="auto" w:sz="4" w:space="1"/>
        <w:left w:val="single" w:color="auto" w:sz="4" w:space="4"/>
        <w:bottom w:val="single" w:color="auto" w:sz="4" w:space="1"/>
        <w:right w:val="single" w:color="auto" w:sz="4" w:space="4"/>
      </w:pBdr>
      <w:shd w:val="clear" w:color="auto" w:fill="F2F2F2"/>
      <w:tabs>
        <w:tab w:val="left" w:pos="1800"/>
        <w:tab w:val="clear" w:pos="720"/>
      </w:tabs>
      <w:spacing w:line="240" w:lineRule="auto"/>
      <w:ind w:left="1800" w:right="210" w:rightChars="100" w:hanging="360"/>
    </w:pPr>
    <w:rPr>
      <w:rFonts w:ascii="Verdana" w:hAnsi="Verdana" w:eastAsia="宋体"/>
      <w:b w:val="0"/>
      <w:kern w:val="0"/>
      <w:sz w:val="28"/>
      <w:szCs w:val="20"/>
      <w:shd w:val="clear" w:color="auto" w:fill="FFFFFF"/>
      <w:lang w:val="zh-CN"/>
    </w:rPr>
  </w:style>
  <w:style w:type="paragraph" w:customStyle="1" w:styleId="2269">
    <w:name w:val="2级标题"/>
    <w:basedOn w:val="5"/>
    <w:qFormat/>
    <w:uiPriority w:val="99"/>
    <w:pPr>
      <w:tabs>
        <w:tab w:val="left" w:pos="0"/>
        <w:tab w:val="clear" w:pos="576"/>
      </w:tabs>
      <w:spacing w:line="360" w:lineRule="auto"/>
    </w:pPr>
    <w:rPr>
      <w:rFonts w:ascii="宋体" w:hAnsi="宋体" w:eastAsia="宋体"/>
      <w:color w:val="000000"/>
      <w:kern w:val="0"/>
      <w:szCs w:val="36"/>
    </w:rPr>
  </w:style>
  <w:style w:type="paragraph" w:customStyle="1" w:styleId="2270">
    <w:name w:val="中等深浅网格 25"/>
    <w:qFormat/>
    <w:uiPriority w:val="99"/>
    <w:rPr>
      <w:rFonts w:ascii="Calibri" w:hAnsi="Calibri" w:eastAsia="宋体" w:cs="Times New Roman"/>
      <w:sz w:val="22"/>
      <w:szCs w:val="22"/>
      <w:lang w:val="en-US" w:eastAsia="zh-CN" w:bidi="ar-SA"/>
    </w:rPr>
  </w:style>
  <w:style w:type="paragraph" w:customStyle="1" w:styleId="2271">
    <w:name w:val="三级目录"/>
    <w:basedOn w:val="6"/>
    <w:next w:val="1"/>
    <w:qFormat/>
    <w:uiPriority w:val="99"/>
    <w:pPr>
      <w:widowControl/>
      <w:numPr>
        <w:ilvl w:val="2"/>
        <w:numId w:val="31"/>
      </w:numPr>
      <w:tabs>
        <w:tab w:val="left" w:pos="360"/>
        <w:tab w:val="left" w:pos="525"/>
        <w:tab w:val="left" w:pos="993"/>
        <w:tab w:val="clear" w:pos="720"/>
      </w:tabs>
      <w:spacing w:before="120" w:after="156" w:line="300" w:lineRule="auto"/>
      <w:ind w:left="0" w:firstLine="200"/>
    </w:pPr>
    <w:rPr>
      <w:rFonts w:ascii="宋体" w:hAnsi="宋体" w:eastAsia="宋体"/>
      <w:bCs w:val="0"/>
      <w:kern w:val="0"/>
      <w:szCs w:val="24"/>
      <w:lang w:val="zh-CN"/>
    </w:rPr>
  </w:style>
  <w:style w:type="paragraph" w:customStyle="1" w:styleId="2272">
    <w:name w:val="页脚 New New New New"/>
    <w:basedOn w:val="1"/>
    <w:qFormat/>
    <w:uiPriority w:val="99"/>
    <w:pPr>
      <w:tabs>
        <w:tab w:val="center" w:pos="4153"/>
        <w:tab w:val="right" w:pos="8306"/>
      </w:tabs>
      <w:snapToGrid w:val="0"/>
      <w:jc w:val="left"/>
    </w:pPr>
    <w:rPr>
      <w:sz w:val="18"/>
      <w:szCs w:val="20"/>
    </w:rPr>
  </w:style>
  <w:style w:type="paragraph" w:customStyle="1" w:styleId="2273">
    <w:name w:val="表格文本编号3"/>
    <w:basedOn w:val="1775"/>
    <w:qFormat/>
    <w:uiPriority w:val="0"/>
    <w:pPr>
      <w:tabs>
        <w:tab w:val="left" w:pos="704"/>
        <w:tab w:val="clear" w:pos="420"/>
      </w:tabs>
      <w:ind w:left="0" w:leftChars="0" w:hanging="284"/>
    </w:pPr>
  </w:style>
  <w:style w:type="paragraph" w:customStyle="1" w:styleId="2274">
    <w:name w:val="1 Char Char Char Char1"/>
    <w:basedOn w:val="1"/>
    <w:qFormat/>
    <w:uiPriority w:val="99"/>
    <w:rPr>
      <w:rFonts w:ascii="Tahoma" w:hAnsi="Tahoma"/>
      <w:sz w:val="24"/>
    </w:rPr>
  </w:style>
  <w:style w:type="paragraph" w:customStyle="1" w:styleId="2275">
    <w:name w:val="Diagram title"/>
    <w:basedOn w:val="2276"/>
    <w:next w:val="1"/>
    <w:qFormat/>
    <w:uiPriority w:val="99"/>
  </w:style>
  <w:style w:type="paragraph" w:customStyle="1" w:styleId="2276">
    <w:name w:val="Table title"/>
    <w:basedOn w:val="1"/>
    <w:next w:val="1"/>
    <w:qFormat/>
    <w:uiPriority w:val="99"/>
    <w:pPr>
      <w:widowControl/>
      <w:ind w:firstLine="200" w:firstLineChars="200"/>
    </w:pPr>
    <w:rPr>
      <w:b/>
      <w:kern w:val="0"/>
      <w:sz w:val="28"/>
      <w:szCs w:val="20"/>
      <w:lang w:val="en-GB" w:eastAsia="en-US"/>
    </w:rPr>
  </w:style>
  <w:style w:type="paragraph" w:customStyle="1" w:styleId="2277">
    <w:name w:val="Colorful Shading - Accent 1"/>
    <w:qFormat/>
    <w:uiPriority w:val="99"/>
    <w:rPr>
      <w:rFonts w:ascii="Times New Roman" w:hAnsi="Times New Roman" w:eastAsia="宋体" w:cs="Times New Roman"/>
      <w:sz w:val="24"/>
      <w:szCs w:val="22"/>
      <w:lang w:val="en-US" w:eastAsia="zh-CN" w:bidi="ar-SA"/>
    </w:rPr>
  </w:style>
  <w:style w:type="paragraph" w:customStyle="1" w:styleId="2278">
    <w:name w:val="封面：二级标题"/>
    <w:basedOn w:val="1"/>
    <w:qFormat/>
    <w:uiPriority w:val="99"/>
    <w:pPr>
      <w:spacing w:line="360" w:lineRule="auto"/>
      <w:ind w:firstLine="200" w:firstLineChars="200"/>
      <w:jc w:val="center"/>
    </w:pPr>
    <w:rPr>
      <w:rFonts w:ascii="黑体" w:eastAsia="黑体" w:cs="宋体"/>
      <w:sz w:val="44"/>
      <w:szCs w:val="20"/>
    </w:rPr>
  </w:style>
  <w:style w:type="paragraph" w:customStyle="1" w:styleId="2279">
    <w:name w:val="样式 标题 5h5H5h51heading 51h52heading 52h53heading 53PIM 5..."/>
    <w:basedOn w:val="8"/>
    <w:qFormat/>
    <w:uiPriority w:val="99"/>
    <w:pPr>
      <w:tabs>
        <w:tab w:val="left" w:pos="113"/>
        <w:tab w:val="clear" w:pos="1008"/>
      </w:tabs>
      <w:spacing w:before="0" w:after="0"/>
      <w:ind w:left="992" w:firstLine="200" w:firstLineChars="200"/>
      <w:jc w:val="left"/>
    </w:pPr>
    <w:rPr>
      <w:rFonts w:eastAsia="宋体"/>
      <w:bCs w:val="0"/>
      <w:kern w:val="0"/>
      <w:szCs w:val="20"/>
    </w:rPr>
  </w:style>
  <w:style w:type="paragraph" w:customStyle="1" w:styleId="2280">
    <w:name w:val="附录"/>
    <w:basedOn w:val="4"/>
    <w:qFormat/>
    <w:uiPriority w:val="99"/>
    <w:pPr>
      <w:topLinePunct/>
      <w:spacing w:line="960" w:lineRule="auto"/>
      <w:ind w:firstLine="420"/>
      <w:jc w:val="center"/>
      <w:textAlignment w:val="baseline"/>
    </w:pPr>
    <w:rPr>
      <w:rFonts w:ascii="Times New Roman" w:hAnsi="Times New Roman"/>
      <w:b w:val="0"/>
      <w:bCs w:val="0"/>
      <w:kern w:val="2"/>
    </w:rPr>
  </w:style>
  <w:style w:type="paragraph" w:customStyle="1" w:styleId="2281">
    <w:name w:val="正文 New New"/>
    <w:semiHidden/>
    <w:qFormat/>
    <w:uiPriority w:val="99"/>
    <w:pPr>
      <w:widowControl w:val="0"/>
      <w:jc w:val="both"/>
    </w:pPr>
    <w:rPr>
      <w:rFonts w:ascii="Times New Roman" w:hAnsi="Times New Roman" w:eastAsia="宋体" w:cs="Times New Roman"/>
      <w:kern w:val="2"/>
      <w:sz w:val="21"/>
      <w:lang w:val="en-US" w:eastAsia="zh-CN" w:bidi="ar-SA"/>
    </w:rPr>
  </w:style>
  <w:style w:type="paragraph" w:customStyle="1" w:styleId="2282">
    <w:name w:val="列出段落 New"/>
    <w:basedOn w:val="1"/>
    <w:qFormat/>
    <w:uiPriority w:val="99"/>
    <w:pPr>
      <w:ind w:firstLine="420" w:firstLineChars="200"/>
    </w:pPr>
    <w:rPr>
      <w:szCs w:val="20"/>
    </w:rPr>
  </w:style>
  <w:style w:type="paragraph" w:customStyle="1" w:styleId="2283">
    <w:name w:val="H3_new"/>
    <w:basedOn w:val="2284"/>
    <w:qFormat/>
    <w:uiPriority w:val="99"/>
    <w:pPr>
      <w:tabs>
        <w:tab w:val="left" w:pos="-2593"/>
      </w:tabs>
    </w:pPr>
    <w:rPr>
      <w:rFonts w:ascii="宋体" w:hAnsi="宋体"/>
      <w:bCs w:val="0"/>
      <w:sz w:val="21"/>
      <w:szCs w:val="21"/>
    </w:rPr>
  </w:style>
  <w:style w:type="paragraph" w:customStyle="1" w:styleId="2284">
    <w:name w:val="JH 3"/>
    <w:basedOn w:val="1"/>
    <w:qFormat/>
    <w:uiPriority w:val="99"/>
    <w:pPr>
      <w:keepNext/>
      <w:widowControl/>
      <w:tabs>
        <w:tab w:val="left" w:pos="-2593"/>
      </w:tabs>
      <w:spacing w:before="120" w:after="120"/>
      <w:ind w:left="-2593" w:hanging="720" w:firstLineChars="200"/>
      <w:jc w:val="left"/>
      <w:outlineLvl w:val="2"/>
    </w:pPr>
    <w:rPr>
      <w:rFonts w:ascii="Arial" w:hAnsi="Arial" w:cs="宋体"/>
      <w:b/>
      <w:bCs/>
      <w:kern w:val="0"/>
      <w:sz w:val="28"/>
      <w:szCs w:val="20"/>
    </w:rPr>
  </w:style>
  <w:style w:type="paragraph" w:customStyle="1" w:styleId="2285">
    <w:name w:val="正文首行缩进13"/>
    <w:basedOn w:val="25"/>
    <w:qFormat/>
    <w:uiPriority w:val="99"/>
    <w:pPr>
      <w:widowControl w:val="0"/>
      <w:adjustRightInd w:val="0"/>
      <w:spacing w:after="120"/>
      <w:contextualSpacing/>
      <w:jc w:val="left"/>
    </w:pPr>
    <w:rPr>
      <w:rFonts w:ascii="宋体" w:hAnsi="宋体" w:eastAsia="仿宋_GB2312"/>
      <w:b w:val="0"/>
      <w:color w:val="auto"/>
      <w:sz w:val="24"/>
    </w:rPr>
  </w:style>
  <w:style w:type="paragraph" w:customStyle="1" w:styleId="2286">
    <w:name w:val="xl14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color w:val="000000"/>
      <w:kern w:val="0"/>
      <w:sz w:val="24"/>
    </w:rPr>
  </w:style>
  <w:style w:type="paragraph" w:customStyle="1" w:styleId="2287">
    <w:name w:val="Style 宋体 12 pt First line:  0.85 cm Before:  3 pt After:  3 pt..."/>
    <w:basedOn w:val="1"/>
    <w:qFormat/>
    <w:uiPriority w:val="99"/>
    <w:pPr>
      <w:widowControl/>
      <w:spacing w:before="60" w:after="60" w:line="300" w:lineRule="auto"/>
      <w:ind w:firstLine="482" w:firstLineChars="200"/>
    </w:pPr>
    <w:rPr>
      <w:rFonts w:ascii="宋体" w:hAnsi="宋体"/>
      <w:kern w:val="0"/>
      <w:sz w:val="24"/>
      <w:szCs w:val="20"/>
      <w:lang w:val="en-GB" w:eastAsia="en-US"/>
    </w:rPr>
  </w:style>
  <w:style w:type="paragraph" w:customStyle="1" w:styleId="2288">
    <w:name w:val="页眉1"/>
    <w:basedOn w:val="1"/>
    <w:qFormat/>
    <w:uiPriority w:val="99"/>
    <w:pPr>
      <w:pBdr>
        <w:bottom w:val="single" w:color="auto" w:sz="6" w:space="1"/>
      </w:pBdr>
      <w:tabs>
        <w:tab w:val="center" w:pos="4153"/>
        <w:tab w:val="right" w:pos="8306"/>
      </w:tabs>
      <w:snapToGrid w:val="0"/>
      <w:jc w:val="center"/>
    </w:pPr>
    <w:rPr>
      <w:sz w:val="18"/>
      <w:szCs w:val="20"/>
    </w:rPr>
  </w:style>
  <w:style w:type="paragraph" w:customStyle="1" w:styleId="2289">
    <w:name w:val="附件二"/>
    <w:basedOn w:val="1"/>
    <w:next w:val="453"/>
    <w:qFormat/>
    <w:uiPriority w:val="99"/>
    <w:pPr>
      <w:tabs>
        <w:tab w:val="left" w:pos="360"/>
      </w:tabs>
      <w:spacing w:before="156" w:beforeLines="50" w:after="156" w:afterLines="50" w:line="360" w:lineRule="auto"/>
    </w:pPr>
    <w:rPr>
      <w:rFonts w:ascii="Verdana" w:hAnsi="Verdana" w:eastAsia="仿宋"/>
      <w:b/>
      <w:sz w:val="30"/>
    </w:rPr>
  </w:style>
  <w:style w:type="paragraph" w:customStyle="1" w:styleId="2290">
    <w:name w:val="Light Shading - Accent 21"/>
    <w:basedOn w:val="1"/>
    <w:next w:val="1"/>
    <w:qFormat/>
    <w:uiPriority w:val="99"/>
    <w:pPr>
      <w:widowControl/>
      <w:pBdr>
        <w:bottom w:val="single" w:color="auto" w:sz="4" w:space="1"/>
      </w:pBdr>
      <w:spacing w:before="200" w:after="280" w:line="276" w:lineRule="auto"/>
      <w:ind w:left="1008" w:right="1152" w:firstLine="200" w:firstLineChars="200"/>
      <w:jc w:val="left"/>
    </w:pPr>
    <w:rPr>
      <w:rFonts w:ascii="Calibri" w:hAnsi="Calibri"/>
      <w:b/>
      <w:i/>
      <w:kern w:val="0"/>
      <w:sz w:val="22"/>
      <w:szCs w:val="20"/>
      <w:lang w:eastAsia="en-US"/>
    </w:rPr>
  </w:style>
  <w:style w:type="paragraph" w:customStyle="1" w:styleId="2291">
    <w:name w:val="Style Heading 1 + Left Line spacing:  1.5 lines"/>
    <w:basedOn w:val="4"/>
    <w:qFormat/>
    <w:uiPriority w:val="99"/>
    <w:pPr>
      <w:keepLines w:val="0"/>
      <w:pageBreakBefore/>
      <w:widowControl/>
      <w:tabs>
        <w:tab w:val="left" w:pos="0"/>
        <w:tab w:val="left" w:pos="432"/>
        <w:tab w:val="left" w:pos="964"/>
        <w:tab w:val="left" w:pos="1440"/>
        <w:tab w:val="left" w:pos="3693"/>
      </w:tabs>
      <w:spacing w:line="360" w:lineRule="auto"/>
      <w:ind w:left="431" w:hanging="431"/>
    </w:pPr>
    <w:rPr>
      <w:rFonts w:ascii="Book Antiqua" w:hAnsi="Book Antiqua" w:eastAsia="宋体" w:cs="宋体"/>
      <w:kern w:val="0"/>
      <w:sz w:val="36"/>
      <w:szCs w:val="36"/>
    </w:rPr>
  </w:style>
  <w:style w:type="paragraph" w:customStyle="1" w:styleId="2292">
    <w:name w:val="Table Header 3"/>
    <w:basedOn w:val="1"/>
    <w:qFormat/>
    <w:uiPriority w:val="99"/>
    <w:pPr>
      <w:widowControl/>
      <w:spacing w:before="120"/>
      <w:ind w:firstLine="200" w:firstLineChars="200"/>
      <w:jc w:val="center"/>
    </w:pPr>
    <w:rPr>
      <w:rFonts w:ascii="Arial Narrow" w:hAnsi="Arial Narrow"/>
      <w:b/>
      <w:smallCaps/>
      <w:color w:val="FFFFFF"/>
      <w:kern w:val="0"/>
      <w:szCs w:val="20"/>
      <w:lang w:eastAsia="en-US"/>
    </w:rPr>
  </w:style>
  <w:style w:type="paragraph" w:customStyle="1" w:styleId="2293">
    <w:name w:val="Char1 Char Char Char Char Char Char Char Char1 Char Char Char"/>
    <w:basedOn w:val="1"/>
    <w:semiHidden/>
    <w:qFormat/>
    <w:uiPriority w:val="99"/>
    <w:pPr>
      <w:spacing w:before="240" w:after="120" w:line="288" w:lineRule="auto"/>
      <w:ind w:firstLine="200" w:firstLineChars="200"/>
      <w:jc w:val="left"/>
    </w:pPr>
    <w:rPr>
      <w:rFonts w:ascii="Tahoma" w:hAnsi="Tahoma" w:eastAsia="仿宋"/>
      <w:sz w:val="24"/>
    </w:rPr>
  </w:style>
  <w:style w:type="paragraph" w:customStyle="1" w:styleId="2294">
    <w:name w:val="二级无标题条"/>
    <w:basedOn w:val="1"/>
    <w:semiHidden/>
    <w:qFormat/>
    <w:uiPriority w:val="99"/>
    <w:pPr>
      <w:tabs>
        <w:tab w:val="left" w:pos="851"/>
      </w:tabs>
      <w:ind w:left="851" w:hanging="851" w:firstLineChars="200"/>
    </w:pPr>
    <w:rPr>
      <w:b/>
    </w:rPr>
  </w:style>
  <w:style w:type="paragraph" w:customStyle="1" w:styleId="2295">
    <w:name w:val="二级正文"/>
    <w:basedOn w:val="1"/>
    <w:qFormat/>
    <w:uiPriority w:val="99"/>
    <w:pPr>
      <w:adjustRightInd w:val="0"/>
      <w:spacing w:before="120" w:line="288" w:lineRule="auto"/>
      <w:ind w:left="420" w:firstLine="420" w:firstLineChars="200"/>
      <w:jc w:val="left"/>
      <w:textAlignment w:val="baseline"/>
    </w:pPr>
    <w:rPr>
      <w:rFonts w:cs="宋体"/>
      <w:kern w:val="0"/>
      <w:szCs w:val="20"/>
    </w:rPr>
  </w:style>
  <w:style w:type="paragraph" w:customStyle="1" w:styleId="2296">
    <w:name w:val="Item Step in Appendix"/>
    <w:basedOn w:val="2297"/>
    <w:unhideWhenUsed/>
    <w:qFormat/>
    <w:uiPriority w:val="99"/>
    <w:pPr>
      <w:numPr>
        <w:ilvl w:val="5"/>
        <w:numId w:val="54"/>
      </w:numPr>
      <w:tabs>
        <w:tab w:val="left" w:pos="1701"/>
      </w:tabs>
      <w:outlineLvl w:val="5"/>
    </w:pPr>
  </w:style>
  <w:style w:type="paragraph" w:customStyle="1" w:styleId="2297">
    <w:name w:val="Item Step"/>
    <w:unhideWhenUsed/>
    <w:qFormat/>
    <w:uiPriority w:val="99"/>
    <w:pPr>
      <w:tabs>
        <w:tab w:val="left" w:pos="2126"/>
      </w:tabs>
      <w:snapToGrid w:val="0"/>
      <w:spacing w:before="80" w:after="80" w:line="240" w:lineRule="atLeast"/>
      <w:ind w:left="2126" w:hanging="425"/>
      <w:jc w:val="both"/>
      <w:outlineLvl w:val="6"/>
    </w:pPr>
    <w:rPr>
      <w:rFonts w:hint="eastAsia" w:ascii="Times New Roman" w:hAnsi="Times New Roman" w:eastAsia="宋体" w:cs="Calibri"/>
      <w:sz w:val="21"/>
      <w:lang w:val="en-US" w:eastAsia="zh-CN" w:bidi="ar-SA"/>
    </w:rPr>
  </w:style>
  <w:style w:type="paragraph" w:customStyle="1" w:styleId="2298">
    <w:name w:val="Project Name"/>
    <w:basedOn w:val="1"/>
    <w:qFormat/>
    <w:uiPriority w:val="99"/>
    <w:pPr>
      <w:widowControl/>
      <w:spacing w:before="3000" w:after="240" w:line="240" w:lineRule="atLeast"/>
      <w:jc w:val="right"/>
    </w:pPr>
    <w:rPr>
      <w:rFonts w:ascii="Arial" w:hAnsi="Arial" w:eastAsia="仿宋"/>
      <w:b/>
      <w:spacing w:val="-5"/>
      <w:kern w:val="0"/>
      <w:sz w:val="40"/>
      <w:szCs w:val="20"/>
    </w:rPr>
  </w:style>
  <w:style w:type="paragraph" w:customStyle="1" w:styleId="2299">
    <w:name w:val="Alert Text in List 1"/>
    <w:basedOn w:val="1"/>
    <w:qFormat/>
    <w:uiPriority w:val="99"/>
    <w:pPr>
      <w:widowControl/>
      <w:spacing w:before="60" w:after="60" w:line="300" w:lineRule="exact"/>
      <w:ind w:left="720" w:firstLine="200" w:firstLineChars="200"/>
    </w:pPr>
    <w:rPr>
      <w:color w:val="000000"/>
      <w:kern w:val="0"/>
      <w:szCs w:val="20"/>
    </w:rPr>
  </w:style>
  <w:style w:type="paragraph" w:customStyle="1" w:styleId="2300">
    <w:name w:val="正文特殊说明"/>
    <w:basedOn w:val="1"/>
    <w:qFormat/>
    <w:uiPriority w:val="0"/>
    <w:pPr>
      <w:adjustRightInd w:val="0"/>
      <w:ind w:firstLine="480"/>
      <w:contextualSpacing/>
      <w:jc w:val="left"/>
    </w:pPr>
    <w:rPr>
      <w:rFonts w:ascii="宋体" w:hAnsi="宋体" w:eastAsia="仿宋_GB2312" w:cs="宋体"/>
      <w:color w:val="FF0000"/>
      <w:kern w:val="0"/>
      <w:sz w:val="24"/>
    </w:rPr>
  </w:style>
  <w:style w:type="paragraph" w:customStyle="1" w:styleId="2301">
    <w:name w:val="Cover3"/>
    <w:unhideWhenUsed/>
    <w:qFormat/>
    <w:uiPriority w:val="99"/>
    <w:pPr>
      <w:snapToGrid w:val="0"/>
      <w:spacing w:before="80" w:after="80" w:line="240" w:lineRule="atLeast"/>
    </w:pPr>
    <w:rPr>
      <w:rFonts w:hint="eastAsia" w:ascii="Arial" w:hAnsi="Arial" w:eastAsia="黑体" w:cs="Calibri"/>
      <w:sz w:val="32"/>
      <w:lang w:val="en-US" w:eastAsia="en-US" w:bidi="ar-SA"/>
    </w:rPr>
  </w:style>
  <w:style w:type="paragraph" w:customStyle="1" w:styleId="2302">
    <w:name w:val="Char1 Char Char Char Char Char1 Char"/>
    <w:basedOn w:val="1"/>
    <w:qFormat/>
    <w:uiPriority w:val="99"/>
    <w:pPr>
      <w:spacing w:line="360" w:lineRule="auto"/>
    </w:pPr>
    <w:rPr>
      <w:rFonts w:ascii="Tahoma" w:hAnsi="Tahoma" w:eastAsia="仿宋"/>
      <w:sz w:val="24"/>
      <w:szCs w:val="20"/>
    </w:rPr>
  </w:style>
  <w:style w:type="paragraph" w:customStyle="1" w:styleId="2303">
    <w:name w:val="列表项目符号[858D7CFB-ED40-4347-BF05-701D383B685F][858D7CFB-ED40-4347-BF05-701D383B685F]1"/>
    <w:qFormat/>
    <w:uiPriority w:val="99"/>
    <w:pPr>
      <w:widowControl w:val="0"/>
      <w:tabs>
        <w:tab w:val="left" w:pos="0"/>
        <w:tab w:val="left" w:pos="360"/>
      </w:tabs>
      <w:suppressAutoHyphens/>
      <w:spacing w:line="360" w:lineRule="auto"/>
      <w:ind w:left="964" w:right="200" w:hanging="567"/>
    </w:pPr>
    <w:rPr>
      <w:rFonts w:ascii="Times New Roman" w:hAnsi="Times New Roman" w:eastAsia="宋体" w:cs="Calibri"/>
      <w:kern w:val="1"/>
      <w:sz w:val="21"/>
      <w:szCs w:val="21"/>
      <w:lang w:val="en-US" w:eastAsia="ar-SA" w:bidi="ar-SA"/>
    </w:rPr>
  </w:style>
  <w:style w:type="paragraph" w:customStyle="1" w:styleId="2304">
    <w:name w:val="正常1"/>
    <w:basedOn w:val="1"/>
    <w:qFormat/>
    <w:uiPriority w:val="99"/>
    <w:pPr>
      <w:widowControl/>
      <w:overflowPunct w:val="0"/>
      <w:autoSpaceDE w:val="0"/>
      <w:autoSpaceDN w:val="0"/>
      <w:adjustRightInd w:val="0"/>
      <w:textAlignment w:val="baseline"/>
    </w:pPr>
    <w:rPr>
      <w:rFonts w:ascii="宋体"/>
      <w:kern w:val="0"/>
      <w:szCs w:val="20"/>
    </w:rPr>
  </w:style>
  <w:style w:type="paragraph" w:customStyle="1" w:styleId="2305">
    <w:name w:val="Char Char4 Char Char Char Char Char Char Char Char Char Char Char Char"/>
    <w:basedOn w:val="1"/>
    <w:qFormat/>
    <w:uiPriority w:val="99"/>
    <w:pPr>
      <w:widowControl/>
      <w:spacing w:after="160" w:line="240" w:lineRule="exact"/>
      <w:ind w:firstLine="200" w:firstLineChars="200"/>
      <w:jc w:val="left"/>
    </w:pPr>
    <w:rPr>
      <w:rFonts w:ascii="Verdana" w:hAnsi="Verdana"/>
      <w:kern w:val="0"/>
      <w:sz w:val="20"/>
      <w:szCs w:val="20"/>
      <w:lang w:eastAsia="en-US"/>
    </w:rPr>
  </w:style>
  <w:style w:type="paragraph" w:customStyle="1" w:styleId="2306">
    <w:name w:val="正文表格"/>
    <w:basedOn w:val="1"/>
    <w:qFormat/>
    <w:uiPriority w:val="99"/>
    <w:pPr>
      <w:adjustRightInd w:val="0"/>
      <w:snapToGrid w:val="0"/>
      <w:spacing w:before="20" w:beforeLines="50" w:after="20" w:afterLines="50" w:line="360" w:lineRule="auto"/>
      <w:ind w:left="20" w:leftChars="-68" w:right="20" w:firstLine="480" w:firstLineChars="200"/>
    </w:pPr>
    <w:rPr>
      <w:rFonts w:ascii="宋体" w:hAnsi="微软雅黑" w:eastAsia="微软雅黑"/>
      <w:sz w:val="24"/>
      <w:szCs w:val="20"/>
    </w:rPr>
  </w:style>
  <w:style w:type="paragraph" w:customStyle="1" w:styleId="2307">
    <w:name w:val="样式 wang正文 + 首行缩进:  2 字符1"/>
    <w:basedOn w:val="533"/>
    <w:semiHidden/>
    <w:qFormat/>
    <w:uiPriority w:val="99"/>
  </w:style>
  <w:style w:type="paragraph" w:customStyle="1" w:styleId="2308">
    <w:name w:val="Char3 Char Char Char"/>
    <w:basedOn w:val="1"/>
    <w:qFormat/>
    <w:uiPriority w:val="99"/>
    <w:pPr>
      <w:spacing w:line="360" w:lineRule="auto"/>
      <w:ind w:firstLine="200" w:firstLineChars="200"/>
      <w:jc w:val="left"/>
    </w:pPr>
    <w:rPr>
      <w:sz w:val="24"/>
      <w:szCs w:val="20"/>
    </w:rPr>
  </w:style>
  <w:style w:type="paragraph" w:customStyle="1" w:styleId="2309">
    <w:name w:val="Num Heading 1"/>
    <w:basedOn w:val="4"/>
    <w:qFormat/>
    <w:uiPriority w:val="99"/>
    <w:pPr>
      <w:widowControl/>
      <w:spacing w:before="480" w:line="276" w:lineRule="auto"/>
    </w:pPr>
    <w:rPr>
      <w:rFonts w:ascii="微软雅黑" w:hAnsi="微软雅黑" w:eastAsia="宋体"/>
      <w:kern w:val="0"/>
    </w:rPr>
  </w:style>
  <w:style w:type="paragraph" w:customStyle="1" w:styleId="2310">
    <w:name w:val="样式 (中文) 仿宋_GB2312 小三 首行缩进:  2 字符"/>
    <w:basedOn w:val="1"/>
    <w:qFormat/>
    <w:uiPriority w:val="99"/>
    <w:pPr>
      <w:ind w:firstLine="600" w:firstLineChars="200"/>
    </w:pPr>
    <w:rPr>
      <w:sz w:val="30"/>
      <w:szCs w:val="20"/>
    </w:rPr>
  </w:style>
  <w:style w:type="paragraph" w:customStyle="1" w:styleId="2311">
    <w:name w:val="Table Title 2"/>
    <w:next w:val="1"/>
    <w:qFormat/>
    <w:uiPriority w:val="99"/>
    <w:pPr>
      <w:widowControl w:val="0"/>
      <w:autoSpaceDE w:val="0"/>
      <w:autoSpaceDN w:val="0"/>
      <w:adjustRightInd w:val="0"/>
      <w:spacing w:after="120"/>
      <w:ind w:left="270" w:right="270"/>
    </w:pPr>
    <w:rPr>
      <w:rFonts w:ascii="Times New Roman" w:hAnsi="Times New Roman" w:eastAsia="宋体" w:cs="Times New Roman"/>
      <w:sz w:val="18"/>
      <w:szCs w:val="18"/>
      <w:u w:val="single"/>
      <w:lang w:val="en-US" w:eastAsia="zh-CN" w:bidi="ar-SA"/>
    </w:rPr>
  </w:style>
  <w:style w:type="paragraph" w:customStyle="1" w:styleId="2312">
    <w:name w:val="自控1"/>
    <w:basedOn w:val="1"/>
    <w:qFormat/>
    <w:uiPriority w:val="99"/>
    <w:pPr>
      <w:tabs>
        <w:tab w:val="left" w:pos="907"/>
      </w:tabs>
      <w:topLinePunct/>
      <w:spacing w:line="312" w:lineRule="exact"/>
      <w:ind w:left="908" w:hanging="488" w:firstLineChars="200"/>
    </w:pPr>
    <w:rPr>
      <w:szCs w:val="21"/>
    </w:rPr>
  </w:style>
  <w:style w:type="paragraph" w:customStyle="1" w:styleId="2313">
    <w:name w:val="Table level 2"/>
    <w:basedOn w:val="1"/>
    <w:qFormat/>
    <w:uiPriority w:val="99"/>
    <w:pPr>
      <w:widowControl/>
      <w:tabs>
        <w:tab w:val="left" w:pos="142"/>
      </w:tabs>
      <w:spacing w:before="100" w:beforeAutospacing="1" w:after="100" w:afterAutospacing="1"/>
      <w:ind w:left="709" w:hanging="567" w:firstLineChars="200"/>
    </w:pPr>
    <w:rPr>
      <w:rFonts w:ascii="Cambria" w:hAnsi="Cambria"/>
      <w:kern w:val="0"/>
      <w:szCs w:val="21"/>
      <w:lang w:eastAsia="zh-TW"/>
    </w:rPr>
  </w:style>
  <w:style w:type="paragraph" w:customStyle="1" w:styleId="2314">
    <w:name w:val="CM6"/>
    <w:basedOn w:val="317"/>
    <w:next w:val="317"/>
    <w:qFormat/>
    <w:uiPriority w:val="99"/>
    <w:pPr>
      <w:spacing w:line="323" w:lineRule="atLeast"/>
    </w:pPr>
    <w:rPr>
      <w:color w:val="auto"/>
    </w:rPr>
  </w:style>
  <w:style w:type="paragraph" w:customStyle="1" w:styleId="2315">
    <w:name w:val="标题 22"/>
    <w:basedOn w:val="1"/>
    <w:next w:val="6"/>
    <w:unhideWhenUsed/>
    <w:qFormat/>
    <w:uiPriority w:val="99"/>
    <w:pPr>
      <w:keepNext/>
      <w:keepLines/>
      <w:adjustRightInd w:val="0"/>
      <w:spacing w:before="600"/>
      <w:contextualSpacing/>
      <w:jc w:val="left"/>
      <w:outlineLvl w:val="1"/>
    </w:pPr>
    <w:rPr>
      <w:rFonts w:hint="eastAsia" w:ascii="Book Antiqua" w:hAnsi="Book Antiqua" w:eastAsia="黑体" w:cs="Calibri"/>
      <w:kern w:val="0"/>
      <w:sz w:val="36"/>
      <w:szCs w:val="22"/>
      <w:lang w:eastAsia="en-US"/>
    </w:rPr>
  </w:style>
  <w:style w:type="paragraph" w:customStyle="1" w:styleId="2316">
    <w:name w:val="Table level 3"/>
    <w:basedOn w:val="1"/>
    <w:qFormat/>
    <w:uiPriority w:val="99"/>
    <w:pPr>
      <w:widowControl/>
      <w:tabs>
        <w:tab w:val="left" w:pos="142"/>
      </w:tabs>
      <w:spacing w:before="100" w:beforeAutospacing="1" w:after="100" w:afterAutospacing="1"/>
      <w:ind w:left="851" w:hanging="709" w:firstLineChars="200"/>
    </w:pPr>
    <w:rPr>
      <w:rFonts w:ascii="楷体_GB2312" w:hAnsi="Cambria" w:eastAsia="楷体_GB2312"/>
      <w:kern w:val="0"/>
      <w:szCs w:val="21"/>
      <w:lang w:eastAsia="zh-TW"/>
    </w:rPr>
  </w:style>
  <w:style w:type="paragraph" w:customStyle="1" w:styleId="2317">
    <w:name w:val="样式 样式 标题 3－１ + 非加粗1"/>
    <w:basedOn w:val="1"/>
    <w:qFormat/>
    <w:uiPriority w:val="99"/>
    <w:pPr>
      <w:tabs>
        <w:tab w:val="left" w:pos="2220"/>
      </w:tabs>
      <w:ind w:left="2640" w:hanging="840"/>
    </w:pPr>
    <w:rPr>
      <w:szCs w:val="21"/>
    </w:rPr>
  </w:style>
  <w:style w:type="paragraph" w:customStyle="1" w:styleId="2318">
    <w:name w:val="样式 正文1 + 小五 黑色 居中 左侧:  3.5 字符 首行缩进:  2 字符"/>
    <w:basedOn w:val="356"/>
    <w:qFormat/>
    <w:uiPriority w:val="99"/>
    <w:pPr>
      <w:spacing w:before="0" w:after="0" w:line="240" w:lineRule="auto"/>
      <w:ind w:left="350" w:leftChars="350"/>
      <w:jc w:val="center"/>
      <w:outlineLvl w:val="9"/>
    </w:pPr>
    <w:rPr>
      <w:rFonts w:ascii="Arial" w:hAnsi="Arial" w:cs="宋体"/>
      <w:color w:val="000000"/>
      <w:sz w:val="18"/>
      <w:szCs w:val="20"/>
    </w:rPr>
  </w:style>
  <w:style w:type="paragraph" w:customStyle="1" w:styleId="2319">
    <w:name w:val="xl1479"/>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2320">
    <w:name w:val="Cell Bullet"/>
    <w:basedOn w:val="1846"/>
    <w:qFormat/>
    <w:uiPriority w:val="99"/>
  </w:style>
  <w:style w:type="paragraph" w:customStyle="1" w:styleId="2321">
    <w:name w:val="样式 标题 1 + 段前: 0.5 行 段后: 0.5 行"/>
    <w:basedOn w:val="4"/>
    <w:next w:val="1911"/>
    <w:qFormat/>
    <w:uiPriority w:val="99"/>
    <w:pPr>
      <w:tabs>
        <w:tab w:val="left" w:pos="432"/>
      </w:tabs>
      <w:spacing w:beforeLines="50" w:afterLines="50" w:line="360" w:lineRule="auto"/>
      <w:ind w:firstLine="200" w:firstLineChars="200"/>
    </w:pPr>
    <w:rPr>
      <w:rFonts w:ascii="Times New Roman" w:hAnsi="Times New Roman" w:eastAsia="宋体" w:cs="宋体"/>
      <w:sz w:val="30"/>
      <w:szCs w:val="20"/>
      <w:lang w:val="zh-CN"/>
    </w:rPr>
  </w:style>
  <w:style w:type="paragraph" w:customStyle="1" w:styleId="2322">
    <w:name w:val="Char Char Char Char Char Char Char Char Char Char Char Char21"/>
    <w:basedOn w:val="1"/>
    <w:qFormat/>
    <w:uiPriority w:val="99"/>
    <w:pPr>
      <w:widowControl/>
      <w:spacing w:after="160" w:line="240" w:lineRule="exact"/>
      <w:jc w:val="center"/>
    </w:pPr>
    <w:rPr>
      <w:rFonts w:ascii="Verdana" w:hAnsi="Verdana"/>
      <w:kern w:val="0"/>
      <w:sz w:val="20"/>
      <w:szCs w:val="20"/>
      <w:lang w:eastAsia="en-US"/>
    </w:rPr>
  </w:style>
  <w:style w:type="paragraph" w:customStyle="1" w:styleId="2323">
    <w:name w:val="封面日期"/>
    <w:basedOn w:val="1791"/>
    <w:next w:val="1"/>
    <w:qFormat/>
    <w:uiPriority w:val="99"/>
  </w:style>
  <w:style w:type="paragraph" w:customStyle="1" w:styleId="2324">
    <w:name w:val="样式 五号 首行缩进:  0.74 厘米"/>
    <w:basedOn w:val="1"/>
    <w:qFormat/>
    <w:uiPriority w:val="99"/>
    <w:pPr>
      <w:widowControl/>
      <w:jc w:val="left"/>
    </w:pPr>
    <w:rPr>
      <w:rFonts w:ascii="宋体" w:hAnsi="宋体"/>
      <w:szCs w:val="20"/>
    </w:rPr>
  </w:style>
  <w:style w:type="paragraph" w:customStyle="1" w:styleId="2325">
    <w:name w:val="修订4"/>
    <w:qFormat/>
    <w:uiPriority w:val="99"/>
    <w:rPr>
      <w:rFonts w:ascii="Calibri" w:hAnsi="Calibri" w:eastAsia="宋体" w:cs="Times New Roman"/>
      <w:kern w:val="2"/>
      <w:sz w:val="24"/>
      <w:lang w:val="en-US" w:eastAsia="zh-CN" w:bidi="ar-SA"/>
    </w:rPr>
  </w:style>
  <w:style w:type="paragraph" w:customStyle="1" w:styleId="2326">
    <w:name w:val="xl15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color w:val="000000"/>
      <w:kern w:val="0"/>
      <w:sz w:val="24"/>
    </w:rPr>
  </w:style>
  <w:style w:type="paragraph" w:customStyle="1" w:styleId="2327">
    <w:name w:val="标题4"/>
    <w:basedOn w:val="1"/>
    <w:qFormat/>
    <w:uiPriority w:val="99"/>
    <w:pPr>
      <w:jc w:val="left"/>
      <w:outlineLvl w:val="3"/>
    </w:pPr>
    <w:rPr>
      <w:rFonts w:eastAsia="仿宋_GB2312"/>
      <w:b/>
      <w:sz w:val="28"/>
      <w:szCs w:val="20"/>
    </w:rPr>
  </w:style>
  <w:style w:type="paragraph" w:customStyle="1" w:styleId="2328">
    <w:name w:val="正文首行缩进 斜体"/>
    <w:basedOn w:val="87"/>
    <w:qFormat/>
    <w:uiPriority w:val="99"/>
    <w:pPr>
      <w:spacing w:line="360" w:lineRule="auto"/>
      <w:ind w:firstLine="200" w:firstLineChars="200"/>
    </w:pPr>
    <w:rPr>
      <w:rFonts w:ascii="Times New Roman" w:hAnsi="Times New Roman" w:cs="宋体"/>
      <w:bCs/>
      <w:i/>
      <w:iCs/>
      <w:color w:val="auto"/>
      <w:sz w:val="21"/>
      <w:szCs w:val="20"/>
    </w:rPr>
  </w:style>
  <w:style w:type="paragraph" w:customStyle="1" w:styleId="2329">
    <w:name w:val="Notes Text"/>
    <w:basedOn w:val="1720"/>
    <w:unhideWhenUsed/>
    <w:qFormat/>
    <w:uiPriority w:val="99"/>
    <w:pPr>
      <w:pBdr>
        <w:bottom w:val="none" w:color="auto" w:sz="0" w:space="0"/>
      </w:pBdr>
      <w:spacing w:before="40" w:line="200" w:lineRule="atLeast"/>
      <w:ind w:left="2075"/>
    </w:pPr>
    <w:rPr>
      <w:sz w:val="18"/>
    </w:rPr>
  </w:style>
  <w:style w:type="paragraph" w:customStyle="1" w:styleId="2330">
    <w:name w:val="Char Char Char Char1 Char Char Char Char Char Char Char Char Char Char Char Char"/>
    <w:basedOn w:val="1"/>
    <w:next w:val="6"/>
    <w:qFormat/>
    <w:uiPriority w:val="99"/>
    <w:pPr>
      <w:widowControl/>
      <w:spacing w:after="200" w:line="360" w:lineRule="auto"/>
      <w:ind w:firstLine="200" w:firstLineChars="200"/>
      <w:jc w:val="left"/>
    </w:pPr>
    <w:rPr>
      <w:kern w:val="0"/>
      <w:sz w:val="24"/>
      <w:szCs w:val="20"/>
      <w:lang w:eastAsia="en-US"/>
    </w:rPr>
  </w:style>
  <w:style w:type="paragraph" w:customStyle="1" w:styleId="2331">
    <w:name w:val="a"/>
    <w:basedOn w:val="1"/>
    <w:qFormat/>
    <w:uiPriority w:val="99"/>
    <w:pPr>
      <w:widowControl/>
      <w:spacing w:line="460" w:lineRule="atLeast"/>
      <w:ind w:firstLine="567"/>
    </w:pPr>
    <w:rPr>
      <w:rFonts w:ascii="Arial Narrow" w:hAnsi="Arial Narrow" w:eastAsia="仿宋_GB2312" w:cs="宋体"/>
      <w:bCs/>
      <w:kern w:val="0"/>
      <w:sz w:val="28"/>
      <w:szCs w:val="20"/>
      <w:lang w:val="zh-CN"/>
    </w:rPr>
  </w:style>
  <w:style w:type="paragraph" w:customStyle="1" w:styleId="2332">
    <w:name w:val="索引 81"/>
    <w:basedOn w:val="1"/>
    <w:next w:val="1"/>
    <w:qFormat/>
    <w:uiPriority w:val="99"/>
    <w:pPr>
      <w:adjustRightInd w:val="0"/>
      <w:ind w:left="1680" w:hanging="210"/>
      <w:contextualSpacing/>
      <w:jc w:val="left"/>
    </w:pPr>
    <w:rPr>
      <w:rFonts w:ascii="Calibri" w:hAnsi="Calibri" w:eastAsia="仿宋_GB2312"/>
      <w:kern w:val="0"/>
      <w:sz w:val="20"/>
      <w:szCs w:val="20"/>
    </w:rPr>
  </w:style>
  <w:style w:type="paragraph" w:customStyle="1" w:styleId="2333">
    <w:name w:val="ECP图名称"/>
    <w:basedOn w:val="22"/>
    <w:qFormat/>
    <w:uiPriority w:val="99"/>
    <w:pPr>
      <w:widowControl/>
      <w:spacing w:before="0" w:after="0" w:line="360" w:lineRule="auto"/>
      <w:ind w:firstLine="482"/>
    </w:pPr>
    <w:rPr>
      <w:rFonts w:ascii="仿宋_GB2312" w:eastAsia="仿宋_GB2312" w:cs="Angsana New"/>
      <w:bCs/>
      <w:sz w:val="24"/>
      <w:szCs w:val="24"/>
      <w:lang w:val="zh-CN" w:eastAsia="en-US" w:bidi="th-TH"/>
    </w:rPr>
  </w:style>
  <w:style w:type="paragraph" w:customStyle="1" w:styleId="2334">
    <w:name w:val="正文首行缩进 Char Char"/>
    <w:basedOn w:val="1"/>
    <w:qFormat/>
    <w:uiPriority w:val="99"/>
    <w:pPr>
      <w:suppressAutoHyphens/>
      <w:spacing w:line="360" w:lineRule="auto"/>
      <w:ind w:firstLine="200"/>
    </w:pPr>
    <w:rPr>
      <w:rFonts w:ascii="仿宋_GB2312" w:hAnsi="宋体" w:eastAsia="仿宋_GB2312" w:cs="宋体"/>
      <w:bCs/>
      <w:sz w:val="24"/>
      <w:szCs w:val="20"/>
      <w:lang w:val="zh-CN" w:eastAsia="ar-SA"/>
    </w:rPr>
  </w:style>
  <w:style w:type="paragraph" w:customStyle="1" w:styleId="2335">
    <w:name w:val="样式 标题 4H4Ref Heading 1rh1Heading sqlsect 1.2.3.4sect 1.2.3..."/>
    <w:basedOn w:val="1"/>
    <w:qFormat/>
    <w:uiPriority w:val="99"/>
    <w:pPr>
      <w:widowControl/>
      <w:jc w:val="left"/>
    </w:pPr>
    <w:rPr>
      <w:rFonts w:ascii="宋体"/>
      <w:kern w:val="0"/>
      <w:szCs w:val="21"/>
      <w:lang w:val="en-GB" w:eastAsia="en-US"/>
    </w:rPr>
  </w:style>
  <w:style w:type="paragraph" w:customStyle="1" w:styleId="2336">
    <w:name w:val="默认段落字体 Para Char Char Char Char Char"/>
    <w:basedOn w:val="1"/>
    <w:qFormat/>
    <w:uiPriority w:val="99"/>
    <w:pPr>
      <w:ind w:firstLine="200" w:firstLineChars="200"/>
    </w:pPr>
    <w:rPr>
      <w:rFonts w:ascii="宋体" w:hAnsi="宋体"/>
      <w:b/>
      <w:color w:val="000000"/>
      <w:sz w:val="24"/>
    </w:rPr>
  </w:style>
  <w:style w:type="paragraph" w:customStyle="1" w:styleId="2337">
    <w:name w:val="Heading3 (H3):1"/>
    <w:basedOn w:val="1"/>
    <w:qFormat/>
    <w:uiPriority w:val="99"/>
    <w:pPr>
      <w:autoSpaceDE w:val="0"/>
      <w:autoSpaceDN w:val="0"/>
      <w:adjustRightInd w:val="0"/>
      <w:spacing w:before="240" w:after="120"/>
      <w:ind w:firstLine="200" w:firstLineChars="200"/>
      <w:jc w:val="left"/>
    </w:pPr>
    <w:rPr>
      <w:rFonts w:eastAsia="Times New Roman"/>
      <w:b/>
      <w:bCs/>
      <w:kern w:val="0"/>
      <w:szCs w:val="21"/>
      <w:lang w:eastAsia="en-US"/>
    </w:rPr>
  </w:style>
  <w:style w:type="paragraph" w:customStyle="1" w:styleId="2338">
    <w:name w:val="Char Char Char Char Char Char Char Char Char Char Char Char211"/>
    <w:basedOn w:val="1"/>
    <w:qFormat/>
    <w:uiPriority w:val="99"/>
    <w:pPr>
      <w:widowControl/>
      <w:spacing w:after="160" w:line="240" w:lineRule="exact"/>
      <w:jc w:val="center"/>
    </w:pPr>
    <w:rPr>
      <w:rFonts w:ascii="Verdana" w:hAnsi="Verdana"/>
      <w:kern w:val="0"/>
      <w:sz w:val="20"/>
      <w:szCs w:val="20"/>
      <w:lang w:eastAsia="en-US"/>
    </w:rPr>
  </w:style>
  <w:style w:type="paragraph" w:customStyle="1" w:styleId="2339">
    <w:name w:val="Table Text Code"/>
    <w:next w:val="1"/>
    <w:qFormat/>
    <w:uiPriority w:val="99"/>
    <w:pPr>
      <w:widowControl w:val="0"/>
      <w:autoSpaceDE w:val="0"/>
      <w:autoSpaceDN w:val="0"/>
      <w:adjustRightInd w:val="0"/>
      <w:ind w:left="90" w:right="90"/>
    </w:pPr>
    <w:rPr>
      <w:rFonts w:ascii="Courier New" w:hAnsi="Courier New" w:eastAsia="宋体" w:cs="Courier New"/>
      <w:sz w:val="16"/>
      <w:szCs w:val="16"/>
      <w:lang w:val="en-US" w:eastAsia="zh-CN" w:bidi="ar-SA"/>
    </w:rPr>
  </w:style>
  <w:style w:type="paragraph" w:customStyle="1" w:styleId="2340">
    <w:name w:val="彩色列表 - 强调文字颜色 11"/>
    <w:basedOn w:val="1"/>
    <w:qFormat/>
    <w:uiPriority w:val="34"/>
    <w:pPr>
      <w:adjustRightInd w:val="0"/>
      <w:snapToGrid w:val="0"/>
      <w:spacing w:before="120" w:beforeLines="50" w:after="120" w:afterLines="50" w:line="360" w:lineRule="auto"/>
      <w:ind w:left="-163" w:leftChars="-68" w:firstLine="420" w:firstLineChars="200"/>
    </w:pPr>
    <w:rPr>
      <w:rFonts w:eastAsia="微软雅黑"/>
      <w:sz w:val="24"/>
      <w:szCs w:val="22"/>
    </w:rPr>
  </w:style>
  <w:style w:type="paragraph" w:customStyle="1" w:styleId="2341">
    <w:name w:val="样式 标题 1第一级标题mxHeading1h1H1Main HeadingTitre2H11H12H13H..."/>
    <w:basedOn w:val="4"/>
    <w:qFormat/>
    <w:uiPriority w:val="99"/>
    <w:pPr>
      <w:tabs>
        <w:tab w:val="left" w:pos="1620"/>
      </w:tabs>
      <w:spacing w:before="100" w:after="100" w:line="360" w:lineRule="auto"/>
      <w:ind w:left="1620" w:hanging="360"/>
    </w:pPr>
    <w:rPr>
      <w:rFonts w:ascii="宋体" w:hAnsi="宋体" w:eastAsia="宋体"/>
      <w:sz w:val="36"/>
      <w:szCs w:val="20"/>
    </w:rPr>
  </w:style>
  <w:style w:type="paragraph" w:customStyle="1" w:styleId="2342">
    <w:name w:val="Colorful Grid - Accent 1"/>
    <w:basedOn w:val="1"/>
    <w:next w:val="1"/>
    <w:qFormat/>
    <w:uiPriority w:val="99"/>
    <w:pPr>
      <w:ind w:firstLine="200" w:firstLineChars="200"/>
    </w:pPr>
    <w:rPr>
      <w:i/>
      <w:iCs/>
      <w:color w:val="000000"/>
      <w:kern w:val="0"/>
      <w:sz w:val="20"/>
      <w:szCs w:val="20"/>
    </w:rPr>
  </w:style>
  <w:style w:type="paragraph" w:customStyle="1" w:styleId="2343">
    <w:name w:val="unnamed1"/>
    <w:basedOn w:val="1"/>
    <w:qFormat/>
    <w:uiPriority w:val="99"/>
    <w:pPr>
      <w:widowControl/>
      <w:spacing w:before="100" w:beforeAutospacing="1" w:after="100" w:afterAutospacing="1" w:line="330" w:lineRule="atLeast"/>
      <w:ind w:firstLine="200" w:firstLineChars="200"/>
      <w:jc w:val="left"/>
    </w:pPr>
    <w:rPr>
      <w:rFonts w:ascii="宋体" w:hAnsi="宋体"/>
      <w:spacing w:val="12"/>
      <w:kern w:val="0"/>
      <w:sz w:val="20"/>
      <w:szCs w:val="20"/>
    </w:rPr>
  </w:style>
  <w:style w:type="paragraph" w:customStyle="1" w:styleId="2344">
    <w:name w:val="列出段落5"/>
    <w:basedOn w:val="1"/>
    <w:qFormat/>
    <w:uiPriority w:val="34"/>
    <w:pPr>
      <w:widowControl/>
      <w:topLinePunct/>
      <w:adjustRightInd w:val="0"/>
      <w:snapToGrid w:val="0"/>
      <w:spacing w:before="160" w:after="160" w:line="240" w:lineRule="atLeast"/>
      <w:ind w:left="1701" w:firstLine="420"/>
      <w:contextualSpacing/>
      <w:jc w:val="left"/>
    </w:pPr>
    <w:rPr>
      <w:rFonts w:eastAsia="仿宋_GB2312" w:cs="Arial"/>
      <w:kern w:val="0"/>
      <w:sz w:val="24"/>
      <w:szCs w:val="21"/>
    </w:rPr>
  </w:style>
  <w:style w:type="paragraph" w:customStyle="1" w:styleId="2345">
    <w:name w:val="题注21"/>
    <w:basedOn w:val="1"/>
    <w:next w:val="1"/>
    <w:qFormat/>
    <w:uiPriority w:val="99"/>
    <w:rPr>
      <w:rFonts w:ascii="Cambria" w:hAnsi="Cambria" w:eastAsia="黑体"/>
      <w:sz w:val="20"/>
    </w:rPr>
  </w:style>
  <w:style w:type="paragraph" w:customStyle="1" w:styleId="2346">
    <w:name w:val="xl160"/>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347">
    <w:name w:val="样式 标题 2mxHeading2Subtitle 2heading 2h2Chapter Title2Heade...1"/>
    <w:basedOn w:val="5"/>
    <w:qFormat/>
    <w:uiPriority w:val="99"/>
    <w:pPr>
      <w:keepLines w:val="0"/>
      <w:widowControl/>
      <w:numPr>
        <w:ilvl w:val="1"/>
        <w:numId w:val="27"/>
      </w:numPr>
      <w:tabs>
        <w:tab w:val="left" w:pos="113"/>
        <w:tab w:val="clear" w:pos="576"/>
      </w:tabs>
      <w:spacing w:line="360" w:lineRule="auto"/>
      <w:ind w:left="340" w:hanging="113" w:firstLineChars="200"/>
    </w:pPr>
    <w:rPr>
      <w:rFonts w:ascii="宋体" w:hAnsi="宋体" w:eastAsia="宋体"/>
      <w:bCs w:val="0"/>
      <w:color w:val="000000"/>
      <w:kern w:val="0"/>
      <w:szCs w:val="20"/>
    </w:rPr>
  </w:style>
  <w:style w:type="paragraph" w:customStyle="1" w:styleId="2348">
    <w:name w:val="封面副标题"/>
    <w:basedOn w:val="1"/>
    <w:qFormat/>
    <w:uiPriority w:val="99"/>
    <w:pPr>
      <w:widowControl/>
      <w:spacing w:line="360" w:lineRule="auto"/>
      <w:jc w:val="center"/>
    </w:pPr>
    <w:rPr>
      <w:rFonts w:ascii="仿宋_GB2312" w:hAnsi="仿宋_GB2312" w:eastAsia="仿宋_GB2312"/>
      <w:b/>
      <w:kern w:val="0"/>
      <w:sz w:val="36"/>
      <w:szCs w:val="20"/>
    </w:rPr>
  </w:style>
  <w:style w:type="paragraph" w:customStyle="1" w:styleId="2349">
    <w:name w:val="样式 标题 2 + 段前: 0.5 行"/>
    <w:basedOn w:val="5"/>
    <w:semiHidden/>
    <w:qFormat/>
    <w:uiPriority w:val="99"/>
    <w:pPr>
      <w:keepLines w:val="0"/>
      <w:widowControl/>
      <w:numPr>
        <w:ilvl w:val="1"/>
        <w:numId w:val="60"/>
      </w:numPr>
      <w:tabs>
        <w:tab w:val="left" w:pos="420"/>
        <w:tab w:val="clear" w:pos="576"/>
      </w:tabs>
      <w:spacing w:before="200" w:beforeLines="50" w:line="360" w:lineRule="auto"/>
      <w:ind w:firstLine="200" w:firstLineChars="200"/>
    </w:pPr>
    <w:rPr>
      <w:rFonts w:ascii="宋体" w:hAnsi="宋体" w:eastAsia="宋体" w:cs="宋体"/>
      <w:kern w:val="0"/>
      <w:sz w:val="21"/>
      <w:szCs w:val="20"/>
      <w:lang w:val="fr-FR" w:eastAsia="en-US"/>
    </w:rPr>
  </w:style>
  <w:style w:type="paragraph" w:customStyle="1" w:styleId="2350">
    <w:name w:val="body-text-indent-cjk"/>
    <w:basedOn w:val="1"/>
    <w:qFormat/>
    <w:uiPriority w:val="99"/>
    <w:pPr>
      <w:widowControl/>
      <w:spacing w:before="100" w:beforeAutospacing="1" w:after="119" w:line="360" w:lineRule="auto"/>
      <w:ind w:firstLine="432"/>
      <w:jc w:val="left"/>
    </w:pPr>
    <w:rPr>
      <w:rFonts w:ascii="宋体" w:hAnsi="宋体" w:eastAsia="仿宋_GB2312" w:cs="宋体"/>
      <w:bCs/>
      <w:kern w:val="0"/>
      <w:sz w:val="24"/>
      <w:lang w:val="zh-CN"/>
    </w:rPr>
  </w:style>
  <w:style w:type="paragraph" w:customStyle="1" w:styleId="2351">
    <w:name w:val="Char Char Char Char Char2 Char2"/>
    <w:basedOn w:val="1"/>
    <w:qFormat/>
    <w:uiPriority w:val="99"/>
    <w:pPr>
      <w:ind w:firstLine="200" w:firstLineChars="200"/>
    </w:pPr>
    <w:rPr>
      <w:szCs w:val="20"/>
    </w:rPr>
  </w:style>
  <w:style w:type="paragraph" w:customStyle="1" w:styleId="2352">
    <w:name w:val="Char1 Char Char Char Char Char1 Char1 Char Char Char Char1"/>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2353">
    <w:name w:val="MM Empty"/>
    <w:basedOn w:val="1"/>
    <w:qFormat/>
    <w:uiPriority w:val="99"/>
    <w:pPr>
      <w:spacing w:line="360" w:lineRule="auto"/>
    </w:pPr>
    <w:rPr>
      <w:rFonts w:eastAsia="仿宋"/>
      <w:sz w:val="24"/>
    </w:rPr>
  </w:style>
  <w:style w:type="paragraph" w:customStyle="1" w:styleId="2354">
    <w:name w:val="列出段落311"/>
    <w:basedOn w:val="1"/>
    <w:qFormat/>
    <w:uiPriority w:val="34"/>
    <w:pPr>
      <w:ind w:firstLine="420" w:firstLineChars="200"/>
    </w:pPr>
    <w:rPr>
      <w:szCs w:val="20"/>
    </w:rPr>
  </w:style>
  <w:style w:type="paragraph" w:customStyle="1" w:styleId="2355">
    <w:name w:val="Bullets L1"/>
    <w:basedOn w:val="1"/>
    <w:qFormat/>
    <w:uiPriority w:val="99"/>
    <w:pPr>
      <w:widowControl/>
      <w:spacing w:before="60" w:after="60"/>
      <w:ind w:left="360" w:hanging="360" w:firstLineChars="200"/>
      <w:jc w:val="left"/>
    </w:pPr>
    <w:rPr>
      <w:rFonts w:ascii="Cambria" w:hAnsi="Cambria"/>
      <w:kern w:val="0"/>
      <w:sz w:val="20"/>
      <w:szCs w:val="20"/>
      <w:lang w:eastAsia="en-US"/>
    </w:rPr>
  </w:style>
  <w:style w:type="paragraph" w:customStyle="1" w:styleId="2356">
    <w:name w:val="第一节"/>
    <w:basedOn w:val="1"/>
    <w:next w:val="621"/>
    <w:qFormat/>
    <w:uiPriority w:val="99"/>
    <w:pPr>
      <w:widowControl/>
      <w:tabs>
        <w:tab w:val="left" w:pos="525"/>
      </w:tabs>
      <w:spacing w:before="240" w:after="120" w:line="288" w:lineRule="auto"/>
      <w:ind w:firstLine="200" w:firstLineChars="200"/>
      <w:jc w:val="center"/>
      <w:outlineLvl w:val="1"/>
    </w:pPr>
    <w:rPr>
      <w:rFonts w:ascii="宋体" w:hAnsi="宋体"/>
      <w:b/>
      <w:kern w:val="0"/>
      <w:sz w:val="36"/>
    </w:rPr>
  </w:style>
  <w:style w:type="paragraph" w:customStyle="1" w:styleId="2357">
    <w:name w:val="Table_Sm_Heading"/>
    <w:basedOn w:val="1"/>
    <w:qFormat/>
    <w:uiPriority w:val="99"/>
    <w:pPr>
      <w:keepNext/>
      <w:keepLines/>
      <w:widowControl/>
      <w:spacing w:before="60" w:after="40"/>
      <w:ind w:firstLine="200" w:firstLineChars="200"/>
      <w:jc w:val="left"/>
    </w:pPr>
    <w:rPr>
      <w:rFonts w:ascii="Cambria" w:hAnsi="Cambria"/>
      <w:b/>
      <w:kern w:val="0"/>
      <w:sz w:val="16"/>
      <w:szCs w:val="20"/>
    </w:rPr>
  </w:style>
  <w:style w:type="paragraph" w:customStyle="1" w:styleId="2358">
    <w:name w:val="1.1.1.1 样式"/>
    <w:basedOn w:val="8"/>
    <w:qFormat/>
    <w:uiPriority w:val="99"/>
    <w:pPr>
      <w:tabs>
        <w:tab w:val="clear" w:pos="1008"/>
      </w:tabs>
      <w:spacing w:before="0" w:after="0" w:line="360" w:lineRule="auto"/>
      <w:ind w:left="0" w:firstLine="0"/>
    </w:pPr>
    <w:rPr>
      <w:rFonts w:ascii="宋体" w:hAnsi="宋体" w:eastAsia="宋体" w:cs="宋体"/>
      <w:bCs w:val="0"/>
      <w:kern w:val="0"/>
      <w:sz w:val="24"/>
      <w:szCs w:val="24"/>
      <w:lang w:val="zh-CN"/>
    </w:rPr>
  </w:style>
  <w:style w:type="paragraph" w:customStyle="1" w:styleId="2359">
    <w:name w:val="Bullet with text 1"/>
    <w:basedOn w:val="1"/>
    <w:qFormat/>
    <w:uiPriority w:val="99"/>
    <w:pPr>
      <w:widowControl/>
      <w:tabs>
        <w:tab w:val="left" w:pos="432"/>
      </w:tabs>
      <w:ind w:left="432" w:hanging="432" w:firstLineChars="200"/>
      <w:jc w:val="left"/>
    </w:pPr>
    <w:rPr>
      <w:rFonts w:ascii="Arial" w:hAnsi="Arial" w:eastAsia="Times New Roman"/>
      <w:kern w:val="0"/>
      <w:sz w:val="20"/>
      <w:szCs w:val="20"/>
      <w:lang w:val="en-GB" w:eastAsia="en-US"/>
    </w:rPr>
  </w:style>
  <w:style w:type="paragraph" w:customStyle="1" w:styleId="2360">
    <w:name w:val="xl168"/>
    <w:basedOn w:val="1"/>
    <w:qFormat/>
    <w:uiPriority w:val="99"/>
    <w:pPr>
      <w:widowControl/>
      <w:pBdr>
        <w:top w:val="single" w:color="auto" w:sz="4" w:space="0"/>
        <w:left w:val="single" w:color="auto" w:sz="4" w:space="0"/>
        <w:bottom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361">
    <w:name w:val="普通段落"/>
    <w:qFormat/>
    <w:uiPriority w:val="99"/>
    <w:pPr>
      <w:widowControl w:val="0"/>
      <w:adjustRightInd w:val="0"/>
      <w:spacing w:line="360" w:lineRule="auto"/>
      <w:ind w:firstLine="480" w:firstLineChars="200"/>
      <w:jc w:val="both"/>
      <w:textAlignment w:val="baseline"/>
    </w:pPr>
    <w:rPr>
      <w:rFonts w:ascii="Times New Roman" w:hAnsi="Times New Roman" w:eastAsia="宋体" w:cs="Times New Roman"/>
      <w:sz w:val="24"/>
      <w:lang w:val="en-US" w:eastAsia="zh-CN" w:bidi="ar-SA"/>
    </w:rPr>
  </w:style>
  <w:style w:type="paragraph" w:customStyle="1" w:styleId="2362">
    <w:name w:val="A INDENTED BULLET"/>
    <w:basedOn w:val="1554"/>
    <w:qFormat/>
    <w:uiPriority w:val="99"/>
    <w:pPr>
      <w:tabs>
        <w:tab w:val="left" w:pos="1080"/>
      </w:tabs>
      <w:ind w:left="662" w:hanging="331"/>
    </w:pPr>
  </w:style>
  <w:style w:type="paragraph" w:customStyle="1" w:styleId="2363">
    <w:name w:val="文字"/>
    <w:basedOn w:val="1"/>
    <w:qFormat/>
    <w:uiPriority w:val="99"/>
    <w:pPr>
      <w:tabs>
        <w:tab w:val="left" w:pos="8520"/>
      </w:tabs>
      <w:spacing w:line="312" w:lineRule="auto"/>
      <w:ind w:right="-210" w:firstLine="556" w:firstLineChars="200"/>
    </w:pPr>
    <w:rPr>
      <w:rFonts w:ascii="宋体"/>
      <w:sz w:val="28"/>
      <w:szCs w:val="20"/>
    </w:rPr>
  </w:style>
  <w:style w:type="paragraph" w:customStyle="1" w:styleId="2364">
    <w:name w:val="p26"/>
    <w:basedOn w:val="1"/>
    <w:qFormat/>
    <w:uiPriority w:val="99"/>
    <w:pPr>
      <w:widowControl/>
      <w:adjustRightInd w:val="0"/>
      <w:spacing w:before="600"/>
      <w:contextualSpacing/>
      <w:jc w:val="left"/>
    </w:pPr>
    <w:rPr>
      <w:rFonts w:ascii="黑体" w:hAnsi="黑体" w:eastAsia="黑体" w:cs="宋体"/>
      <w:kern w:val="0"/>
      <w:sz w:val="36"/>
      <w:szCs w:val="36"/>
    </w:rPr>
  </w:style>
  <w:style w:type="paragraph" w:customStyle="1" w:styleId="2365">
    <w:name w:val="项目1"/>
    <w:basedOn w:val="1"/>
    <w:qFormat/>
    <w:uiPriority w:val="99"/>
    <w:pPr>
      <w:tabs>
        <w:tab w:val="left" w:pos="709"/>
      </w:tabs>
      <w:spacing w:line="360" w:lineRule="auto"/>
      <w:ind w:left="822" w:hanging="340"/>
    </w:pPr>
    <w:rPr>
      <w:rFonts w:eastAsia="仿宋"/>
      <w:sz w:val="24"/>
    </w:rPr>
  </w:style>
  <w:style w:type="paragraph" w:customStyle="1" w:styleId="2366">
    <w:name w:val="Cover1"/>
    <w:basedOn w:val="1"/>
    <w:unhideWhenUsed/>
    <w:qFormat/>
    <w:uiPriority w:val="99"/>
    <w:pPr>
      <w:adjustRightInd w:val="0"/>
      <w:spacing w:before="80" w:after="80"/>
      <w:contextualSpacing/>
      <w:jc w:val="left"/>
    </w:pPr>
    <w:rPr>
      <w:rFonts w:hint="eastAsia" w:ascii="Arial" w:hAnsi="Arial" w:eastAsia="黑体" w:cs="Calibri"/>
      <w:b/>
      <w:kern w:val="0"/>
      <w:sz w:val="48"/>
      <w:szCs w:val="22"/>
    </w:rPr>
  </w:style>
  <w:style w:type="paragraph" w:customStyle="1" w:styleId="2367">
    <w:name w:val="_Style 57"/>
    <w:basedOn w:val="1"/>
    <w:qFormat/>
    <w:uiPriority w:val="34"/>
    <w:pPr>
      <w:ind w:firstLine="420" w:firstLineChars="200"/>
    </w:pPr>
    <w:rPr>
      <w:rFonts w:ascii="Calibri" w:hAnsi="Calibri"/>
      <w:szCs w:val="20"/>
    </w:rPr>
  </w:style>
  <w:style w:type="paragraph" w:customStyle="1" w:styleId="2368">
    <w:name w:val="Char Char3"/>
    <w:basedOn w:val="1"/>
    <w:next w:val="1"/>
    <w:qFormat/>
    <w:uiPriority w:val="99"/>
    <w:pPr>
      <w:widowControl/>
      <w:tabs>
        <w:tab w:val="left" w:pos="360"/>
      </w:tabs>
      <w:adjustRightInd w:val="0"/>
      <w:ind w:left="360" w:hanging="360"/>
      <w:contextualSpacing/>
      <w:jc w:val="left"/>
    </w:pPr>
    <w:rPr>
      <w:rFonts w:eastAsia="MS Mincho"/>
      <w:kern w:val="0"/>
      <w:sz w:val="24"/>
      <w:szCs w:val="20"/>
      <w:lang w:eastAsia="ja-JP"/>
    </w:rPr>
  </w:style>
  <w:style w:type="paragraph" w:customStyle="1" w:styleId="2369">
    <w:name w:val="列出段落10"/>
    <w:basedOn w:val="1"/>
    <w:qFormat/>
    <w:uiPriority w:val="34"/>
    <w:pPr>
      <w:widowControl/>
      <w:spacing w:before="120" w:after="120" w:line="360" w:lineRule="auto"/>
      <w:ind w:firstLine="420" w:firstLineChars="200"/>
      <w:jc w:val="left"/>
    </w:pPr>
    <w:rPr>
      <w:kern w:val="0"/>
      <w:sz w:val="24"/>
      <w:szCs w:val="22"/>
    </w:rPr>
  </w:style>
  <w:style w:type="paragraph" w:customStyle="1" w:styleId="2370">
    <w:name w:val="列出段落4"/>
    <w:basedOn w:val="1"/>
    <w:qFormat/>
    <w:uiPriority w:val="99"/>
    <w:pPr>
      <w:adjustRightInd w:val="0"/>
      <w:ind w:left="340" w:firstLine="420"/>
      <w:contextualSpacing/>
      <w:jc w:val="left"/>
    </w:pPr>
    <w:rPr>
      <w:rFonts w:ascii="Calibri" w:hAnsi="Calibri" w:eastAsia="仿宋_GB2312" w:cs="Calibri"/>
      <w:kern w:val="0"/>
      <w:sz w:val="24"/>
      <w:szCs w:val="22"/>
    </w:rPr>
  </w:style>
  <w:style w:type="paragraph" w:customStyle="1" w:styleId="2371">
    <w:name w:val="正文缩进12"/>
    <w:basedOn w:val="1"/>
    <w:semiHidden/>
    <w:qFormat/>
    <w:uiPriority w:val="99"/>
    <w:pPr>
      <w:spacing w:after="120" w:line="360" w:lineRule="auto"/>
      <w:ind w:firstLine="200" w:firstLineChars="200"/>
    </w:pPr>
    <w:rPr>
      <w:sz w:val="24"/>
      <w:szCs w:val="20"/>
    </w:rPr>
  </w:style>
  <w:style w:type="paragraph" w:customStyle="1" w:styleId="2372">
    <w:name w:val="目录1"/>
    <w:basedOn w:val="60"/>
    <w:qFormat/>
    <w:uiPriority w:val="99"/>
    <w:pPr>
      <w:tabs>
        <w:tab w:val="clear" w:pos="9242"/>
      </w:tabs>
      <w:spacing w:beforeLines="0" w:afterLines="0" w:line="360" w:lineRule="auto"/>
      <w:ind w:firstLine="480"/>
      <w:jc w:val="both"/>
    </w:pPr>
    <w:rPr>
      <w:rFonts w:ascii="Times New Roman" w:hAnsi="Calibri" w:eastAsia="仿宋_GB2312" w:cs="Calibri"/>
      <w:bCs/>
      <w:color w:val="000000"/>
      <w:sz w:val="20"/>
      <w:szCs w:val="24"/>
      <w:lang w:val="zh-CN"/>
    </w:rPr>
  </w:style>
  <w:style w:type="paragraph" w:customStyle="1" w:styleId="2373">
    <w:name w:val="xl103"/>
    <w:basedOn w:val="1"/>
    <w:qFormat/>
    <w:uiPriority w:val="99"/>
    <w:pPr>
      <w:widowControl/>
      <w:pBdr>
        <w:top w:val="single" w:color="auto" w:sz="4" w:space="0"/>
        <w:left w:val="single" w:color="auto" w:sz="4" w:space="16"/>
        <w:bottom w:val="single" w:color="auto" w:sz="8" w:space="0"/>
        <w:right w:val="single" w:color="auto" w:sz="4" w:space="0"/>
      </w:pBdr>
      <w:shd w:val="clear" w:color="000000" w:fill="C5BE97"/>
      <w:spacing w:before="100" w:beforeAutospacing="1" w:after="100" w:afterAutospacing="1"/>
      <w:ind w:firstLine="200" w:firstLineChars="200"/>
      <w:jc w:val="left"/>
    </w:pPr>
    <w:rPr>
      <w:rFonts w:ascii="宋体" w:hAnsi="宋体" w:cs="宋体"/>
      <w:color w:val="000000"/>
      <w:kern w:val="0"/>
      <w:sz w:val="22"/>
      <w:szCs w:val="22"/>
    </w:rPr>
  </w:style>
  <w:style w:type="paragraph" w:customStyle="1" w:styleId="2374">
    <w:name w:val="Diagram Label"/>
    <w:next w:val="1"/>
    <w:qFormat/>
    <w:uiPriority w:val="99"/>
    <w:pPr>
      <w:widowControl w:val="0"/>
      <w:autoSpaceDE w:val="0"/>
      <w:autoSpaceDN w:val="0"/>
      <w:adjustRightInd w:val="0"/>
      <w:spacing w:line="360" w:lineRule="auto"/>
      <w:jc w:val="center"/>
    </w:pPr>
    <w:rPr>
      <w:rFonts w:ascii="áåèë" w:hAnsi="áåèë" w:eastAsia="宋体" w:cs="áåèë"/>
      <w:b/>
      <w:bCs/>
      <w:lang w:val="en-US" w:eastAsia="zh-CN" w:bidi="ar-SA"/>
    </w:rPr>
  </w:style>
  <w:style w:type="paragraph" w:customStyle="1" w:styleId="2375">
    <w:name w:val="项目编号"/>
    <w:basedOn w:val="1"/>
    <w:qFormat/>
    <w:uiPriority w:val="99"/>
    <w:pPr>
      <w:spacing w:line="360" w:lineRule="auto"/>
      <w:ind w:firstLine="425"/>
    </w:pPr>
    <w:rPr>
      <w:rFonts w:ascii="宋体" w:hAnsi="宋体" w:eastAsia="仿宋_GB2312" w:cs="宋体"/>
      <w:bCs/>
      <w:sz w:val="24"/>
      <w:szCs w:val="20"/>
      <w:lang w:val="zh-CN"/>
    </w:rPr>
  </w:style>
  <w:style w:type="paragraph" w:customStyle="1" w:styleId="2376">
    <w:name w:val="正文文字缩进 2"/>
    <w:basedOn w:val="317"/>
    <w:next w:val="317"/>
    <w:qFormat/>
    <w:uiPriority w:val="99"/>
    <w:pPr>
      <w:spacing w:before="100" w:after="100"/>
    </w:pPr>
    <w:rPr>
      <w:rFonts w:ascii="Arial" w:hAnsi="Arial" w:eastAsia="宋体"/>
      <w:color w:val="auto"/>
    </w:rPr>
  </w:style>
  <w:style w:type="paragraph" w:customStyle="1" w:styleId="2377">
    <w:name w:val="InfoBlue"/>
    <w:basedOn w:val="1"/>
    <w:next w:val="25"/>
    <w:qFormat/>
    <w:uiPriority w:val="99"/>
    <w:pPr>
      <w:adjustRightInd w:val="0"/>
      <w:spacing w:after="120" w:line="240" w:lineRule="atLeast"/>
      <w:ind w:left="720"/>
      <w:contextualSpacing/>
      <w:jc w:val="left"/>
    </w:pPr>
    <w:rPr>
      <w:rFonts w:eastAsia="仿宋_GB2312"/>
      <w:i/>
      <w:snapToGrid w:val="0"/>
      <w:color w:val="0000FF"/>
      <w:kern w:val="0"/>
      <w:sz w:val="20"/>
      <w:szCs w:val="20"/>
    </w:rPr>
  </w:style>
  <w:style w:type="paragraph" w:customStyle="1" w:styleId="2378">
    <w:name w:val="z-Bottom of Form1"/>
    <w:next w:val="1"/>
    <w:qFormat/>
    <w:uiPriority w:val="99"/>
    <w:pPr>
      <w:widowControl w:val="0"/>
      <w:pBdr>
        <w:top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379">
    <w:name w:val="正文列表3"/>
    <w:basedOn w:val="1"/>
    <w:qFormat/>
    <w:uiPriority w:val="99"/>
    <w:pPr>
      <w:ind w:left="144" w:hanging="144" w:firstLineChars="200"/>
    </w:pPr>
  </w:style>
  <w:style w:type="paragraph" w:customStyle="1" w:styleId="2380">
    <w:name w:val="5"/>
    <w:unhideWhenUsed/>
    <w:qFormat/>
    <w:uiPriority w:val="0"/>
    <w:pPr>
      <w:widowControl w:val="0"/>
      <w:jc w:val="both"/>
    </w:pPr>
    <w:rPr>
      <w:rFonts w:ascii="Calibri" w:hAnsi="Calibri" w:eastAsia="宋体" w:cs="Times New Roman"/>
      <w:kern w:val="2"/>
      <w:sz w:val="21"/>
      <w:szCs w:val="22"/>
      <w:lang w:val="en-US" w:eastAsia="zh-CN" w:bidi="ar-SA"/>
    </w:rPr>
  </w:style>
  <w:style w:type="paragraph" w:customStyle="1" w:styleId="2381">
    <w:name w:val="说明"/>
    <w:basedOn w:val="1"/>
    <w:qFormat/>
    <w:uiPriority w:val="99"/>
    <w:pPr>
      <w:spacing w:before="60" w:after="60" w:line="360" w:lineRule="auto"/>
      <w:ind w:firstLine="200" w:firstLineChars="200"/>
    </w:pPr>
    <w:rPr>
      <w:rFonts w:ascii="仿宋_GB2312" w:hAnsi="宋体" w:eastAsia="楷体_GB2312" w:cs="宋体"/>
      <w:bCs/>
      <w:sz w:val="24"/>
      <w:lang w:val="zh-CN"/>
    </w:rPr>
  </w:style>
  <w:style w:type="paragraph" w:customStyle="1" w:styleId="2382">
    <w:name w:val="xl108"/>
    <w:basedOn w:val="1"/>
    <w:qFormat/>
    <w:uiPriority w:val="99"/>
    <w:pPr>
      <w:widowControl/>
      <w:pBdr>
        <w:top w:val="single" w:color="auto" w:sz="4" w:space="0"/>
        <w:left w:val="single" w:color="auto" w:sz="4" w:space="16"/>
        <w:bottom w:val="single" w:color="auto" w:sz="4" w:space="0"/>
        <w:right w:val="single" w:color="auto" w:sz="4" w:space="0"/>
      </w:pBdr>
      <w:shd w:val="clear" w:color="000000" w:fill="C5BE97"/>
      <w:spacing w:before="100" w:beforeAutospacing="1" w:after="100" w:afterAutospacing="1"/>
      <w:ind w:firstLine="200" w:firstLineChars="200"/>
      <w:jc w:val="left"/>
    </w:pPr>
    <w:rPr>
      <w:rFonts w:ascii="微软雅黑" w:hAnsi="微软雅黑" w:eastAsia="微软雅黑" w:cs="宋体"/>
      <w:color w:val="000000"/>
      <w:kern w:val="0"/>
      <w:sz w:val="24"/>
    </w:rPr>
  </w:style>
  <w:style w:type="paragraph" w:customStyle="1" w:styleId="2383">
    <w:name w:val="xl118"/>
    <w:basedOn w:val="1"/>
    <w:qFormat/>
    <w:uiPriority w:val="99"/>
    <w:pPr>
      <w:widowControl/>
      <w:pBdr>
        <w:bottom w:val="single" w:color="auto" w:sz="4" w:space="0"/>
        <w:right w:val="single" w:color="auto" w:sz="4" w:space="0"/>
      </w:pBdr>
      <w:shd w:val="clear" w:color="000000" w:fill="C5BE97"/>
      <w:spacing w:before="100" w:beforeAutospacing="1" w:after="100" w:afterAutospacing="1"/>
      <w:ind w:firstLine="200" w:firstLineChars="200"/>
      <w:jc w:val="center"/>
      <w:textAlignment w:val="center"/>
    </w:pPr>
    <w:rPr>
      <w:rFonts w:ascii="宋体" w:hAnsi="宋体" w:cs="宋体"/>
      <w:b/>
      <w:bCs/>
      <w:color w:val="000000"/>
      <w:kern w:val="0"/>
      <w:sz w:val="24"/>
    </w:rPr>
  </w:style>
  <w:style w:type="paragraph" w:customStyle="1" w:styleId="2384">
    <w:name w:val="heading 2h2Level 2 Topic HeadingH22nd levelTitre2l22Hea"/>
    <w:basedOn w:val="1"/>
    <w:next w:val="1"/>
    <w:qFormat/>
    <w:uiPriority w:val="99"/>
    <w:pPr>
      <w:keepNext/>
      <w:keepLines/>
      <w:widowControl/>
      <w:numPr>
        <w:ilvl w:val="1"/>
        <w:numId w:val="39"/>
      </w:numPr>
      <w:spacing w:before="120" w:after="120" w:line="360" w:lineRule="auto"/>
      <w:outlineLvl w:val="1"/>
    </w:pPr>
    <w:rPr>
      <w:rFonts w:ascii="ºÚÌå" w:hAnsi="ºÚÌå" w:eastAsia="ºÚÌå" w:cs="ºÚÌå"/>
      <w:b/>
      <w:kern w:val="0"/>
      <w:sz w:val="24"/>
    </w:rPr>
  </w:style>
  <w:style w:type="paragraph" w:customStyle="1" w:styleId="2385">
    <w:name w:val="xl110"/>
    <w:basedOn w:val="1"/>
    <w:qFormat/>
    <w:uiPriority w:val="99"/>
    <w:pPr>
      <w:widowControl/>
      <w:pBdr>
        <w:top w:val="single" w:color="auto" w:sz="4" w:space="0"/>
        <w:left w:val="single" w:color="auto" w:sz="4" w:space="8"/>
        <w:bottom w:val="single" w:color="auto" w:sz="4" w:space="0"/>
        <w:right w:val="single" w:color="auto" w:sz="4" w:space="0"/>
      </w:pBdr>
      <w:shd w:val="clear" w:color="000000" w:fill="FFFF00"/>
      <w:spacing w:before="100" w:beforeAutospacing="1" w:after="100" w:afterAutospacing="1"/>
      <w:ind w:firstLine="100" w:firstLineChars="100"/>
      <w:jc w:val="left"/>
    </w:pPr>
    <w:rPr>
      <w:rFonts w:ascii="微软雅黑" w:hAnsi="微软雅黑" w:eastAsia="微软雅黑" w:cs="宋体"/>
      <w:color w:val="000000"/>
      <w:kern w:val="0"/>
      <w:sz w:val="24"/>
    </w:rPr>
  </w:style>
  <w:style w:type="paragraph" w:customStyle="1" w:styleId="2386">
    <w:name w:val="样式 图 + 左侧:  4.23 厘米"/>
    <w:basedOn w:val="2387"/>
    <w:qFormat/>
    <w:uiPriority w:val="99"/>
    <w:pPr>
      <w:topLinePunct w:val="0"/>
      <w:adjustRightInd/>
      <w:spacing w:line="360" w:lineRule="auto"/>
      <w:ind w:left="2398" w:firstLine="432"/>
      <w:textAlignment w:val="auto"/>
    </w:pPr>
    <w:rPr>
      <w:rFonts w:ascii="仿宋_GB2312" w:hAnsi="宋体" w:eastAsia="仿宋_GB2312" w:cs="宋体"/>
      <w:b/>
      <w:sz w:val="24"/>
      <w:lang w:val="zh-CN"/>
    </w:rPr>
  </w:style>
  <w:style w:type="paragraph" w:customStyle="1" w:styleId="2387">
    <w:name w:val="图"/>
    <w:basedOn w:val="1"/>
    <w:qFormat/>
    <w:uiPriority w:val="99"/>
    <w:pPr>
      <w:topLinePunct/>
      <w:adjustRightInd w:val="0"/>
      <w:jc w:val="center"/>
      <w:textAlignment w:val="baseline"/>
    </w:pPr>
    <w:rPr>
      <w:szCs w:val="20"/>
    </w:rPr>
  </w:style>
  <w:style w:type="paragraph" w:customStyle="1" w:styleId="2388">
    <w:name w:val="索引 22"/>
    <w:basedOn w:val="1"/>
    <w:next w:val="1"/>
    <w:qFormat/>
    <w:uiPriority w:val="99"/>
    <w:pPr>
      <w:adjustRightInd w:val="0"/>
      <w:ind w:left="420" w:hanging="210"/>
      <w:contextualSpacing/>
      <w:jc w:val="left"/>
    </w:pPr>
    <w:rPr>
      <w:rFonts w:ascii="Calibri" w:hAnsi="Calibri" w:eastAsia="仿宋_GB2312"/>
      <w:kern w:val="0"/>
      <w:sz w:val="20"/>
      <w:szCs w:val="20"/>
    </w:rPr>
  </w:style>
  <w:style w:type="paragraph" w:customStyle="1" w:styleId="2389">
    <w:name w:val="xl169"/>
    <w:basedOn w:val="1"/>
    <w:qFormat/>
    <w:uiPriority w:val="99"/>
    <w:pPr>
      <w:widowControl/>
      <w:pBdr>
        <w:top w:val="single" w:color="auto" w:sz="4" w:space="0"/>
        <w:bottom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390">
    <w:name w:val="正文7"/>
    <w:basedOn w:val="1"/>
    <w:qFormat/>
    <w:uiPriority w:val="0"/>
    <w:pPr>
      <w:tabs>
        <w:tab w:val="left" w:pos="432"/>
      </w:tabs>
      <w:spacing w:before="60" w:after="60" w:line="360" w:lineRule="auto"/>
      <w:ind w:left="1120" w:leftChars="700" w:hanging="432"/>
    </w:pPr>
    <w:rPr>
      <w:sz w:val="24"/>
    </w:rPr>
  </w:style>
  <w:style w:type="paragraph" w:customStyle="1" w:styleId="2391">
    <w:name w:val="Body Title"/>
    <w:basedOn w:val="25"/>
    <w:qFormat/>
    <w:uiPriority w:val="99"/>
    <w:pPr>
      <w:spacing w:before="360" w:after="120"/>
      <w:ind w:firstLine="540" w:firstLineChars="200"/>
    </w:pPr>
    <w:rPr>
      <w:rFonts w:ascii="Book Antiqua" w:hAnsi="Book Antiqua"/>
      <w:color w:val="auto"/>
      <w:sz w:val="28"/>
      <w:szCs w:val="20"/>
    </w:rPr>
  </w:style>
  <w:style w:type="paragraph" w:customStyle="1" w:styleId="2392">
    <w:name w:val="text"/>
    <w:basedOn w:val="1"/>
    <w:qFormat/>
    <w:uiPriority w:val="99"/>
    <w:pPr>
      <w:adjustRightInd w:val="0"/>
      <w:spacing w:before="120" w:line="360" w:lineRule="auto"/>
      <w:ind w:firstLine="432"/>
    </w:pPr>
    <w:rPr>
      <w:rFonts w:ascii="仿宋_GB2312" w:hAnsi="宋体" w:eastAsia="仿宋_GB2312" w:cs="宋体"/>
      <w:bCs/>
      <w:kern w:val="0"/>
      <w:sz w:val="26"/>
      <w:szCs w:val="20"/>
      <w:lang w:val="zh-CN"/>
    </w:rPr>
  </w:style>
  <w:style w:type="paragraph" w:customStyle="1" w:styleId="2393">
    <w:name w:val="Items"/>
    <w:next w:val="1"/>
    <w:qFormat/>
    <w:uiPriority w:val="99"/>
    <w:pPr>
      <w:widowControl w:val="0"/>
      <w:autoSpaceDE w:val="0"/>
      <w:autoSpaceDN w:val="0"/>
      <w:adjustRightInd w:val="0"/>
    </w:pPr>
    <w:rPr>
      <w:rFonts w:ascii="Times New Roman" w:hAnsi="Times New Roman" w:eastAsia="宋体" w:cs="Times New Roman"/>
      <w:lang w:val="en-US" w:eastAsia="zh-CN" w:bidi="ar-SA"/>
    </w:rPr>
  </w:style>
  <w:style w:type="paragraph" w:customStyle="1" w:styleId="2394">
    <w:name w:val="_HP Table Head 8 pt"/>
    <w:basedOn w:val="2395"/>
    <w:qFormat/>
    <w:uiPriority w:val="99"/>
    <w:pPr>
      <w:spacing w:before="60" w:after="60"/>
    </w:pPr>
    <w:rPr>
      <w:rFonts w:ascii="Futura Hv" w:hAnsi="Futura Hv"/>
    </w:rPr>
  </w:style>
  <w:style w:type="paragraph" w:customStyle="1" w:styleId="2395">
    <w:name w:val="_HP Table Body 8 pt"/>
    <w:basedOn w:val="1"/>
    <w:qFormat/>
    <w:uiPriority w:val="99"/>
    <w:pPr>
      <w:widowControl/>
      <w:spacing w:before="80" w:after="80" w:line="360" w:lineRule="auto"/>
      <w:ind w:left="58" w:right="58"/>
      <w:jc w:val="left"/>
    </w:pPr>
    <w:rPr>
      <w:rFonts w:ascii="Futura Bk" w:hAnsi="Futura Bk" w:eastAsia="仿宋"/>
      <w:kern w:val="0"/>
      <w:sz w:val="16"/>
      <w:szCs w:val="20"/>
      <w:lang w:eastAsia="en-US"/>
    </w:rPr>
  </w:style>
  <w:style w:type="paragraph" w:customStyle="1" w:styleId="2396">
    <w:name w:val="索引 21"/>
    <w:basedOn w:val="1"/>
    <w:next w:val="1"/>
    <w:qFormat/>
    <w:uiPriority w:val="99"/>
    <w:pPr>
      <w:adjustRightInd w:val="0"/>
      <w:ind w:left="420" w:hanging="210"/>
      <w:contextualSpacing/>
      <w:jc w:val="left"/>
    </w:pPr>
    <w:rPr>
      <w:rFonts w:ascii="Calibri" w:hAnsi="Calibri" w:eastAsia="仿宋_GB2312"/>
      <w:kern w:val="0"/>
      <w:sz w:val="20"/>
      <w:szCs w:val="20"/>
    </w:rPr>
  </w:style>
  <w:style w:type="paragraph" w:customStyle="1" w:styleId="2397">
    <w:name w:val="Preformatted"/>
    <w:basedOn w:val="1"/>
    <w:qFormat/>
    <w:uiPriority w:val="99"/>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ind w:firstLine="200" w:firstLineChars="200"/>
      <w:jc w:val="left"/>
    </w:pPr>
    <w:rPr>
      <w:rFonts w:ascii="Courier New" w:hAnsi="Courier New"/>
      <w:kern w:val="0"/>
      <w:sz w:val="20"/>
      <w:szCs w:val="20"/>
    </w:rPr>
  </w:style>
  <w:style w:type="paragraph" w:customStyle="1" w:styleId="2398">
    <w:name w:val="Table level 1"/>
    <w:basedOn w:val="1"/>
    <w:qFormat/>
    <w:uiPriority w:val="99"/>
    <w:pPr>
      <w:widowControl/>
      <w:tabs>
        <w:tab w:val="left" w:pos="142"/>
      </w:tabs>
      <w:spacing w:before="100" w:beforeAutospacing="1" w:after="100" w:afterAutospacing="1"/>
      <w:ind w:left="567" w:hanging="425" w:firstLineChars="200"/>
    </w:pPr>
    <w:rPr>
      <w:rFonts w:ascii="Cambria" w:hAnsi="Cambria"/>
      <w:kern w:val="0"/>
      <w:szCs w:val="21"/>
      <w:lang w:eastAsia="zh-TW"/>
    </w:rPr>
  </w:style>
  <w:style w:type="paragraph" w:customStyle="1" w:styleId="2399">
    <w:name w:val="正文文本缩进2"/>
    <w:basedOn w:val="1"/>
    <w:qFormat/>
    <w:uiPriority w:val="99"/>
    <w:pPr>
      <w:adjustRightInd w:val="0"/>
      <w:ind w:firstLine="480"/>
      <w:contextualSpacing/>
      <w:jc w:val="left"/>
    </w:pPr>
    <w:rPr>
      <w:rFonts w:eastAsia="仿宋_GB2312"/>
      <w:kern w:val="0"/>
      <w:sz w:val="24"/>
    </w:rPr>
  </w:style>
  <w:style w:type="paragraph" w:customStyle="1" w:styleId="2400">
    <w:name w:val="大图形"/>
    <w:basedOn w:val="25"/>
    <w:qFormat/>
    <w:uiPriority w:val="0"/>
    <w:pPr>
      <w:widowControl w:val="0"/>
      <w:spacing w:before="60" w:after="60" w:line="360" w:lineRule="auto"/>
      <w:ind w:left="-718" w:leftChars="-342" w:firstLine="432"/>
      <w:jc w:val="center"/>
    </w:pPr>
    <w:rPr>
      <w:rFonts w:ascii="Times New Roman" w:hAnsi="Times New Roman" w:cs="宋体"/>
      <w:b w:val="0"/>
      <w:color w:val="auto"/>
      <w:kern w:val="2"/>
      <w:sz w:val="24"/>
      <w:szCs w:val="20"/>
    </w:rPr>
  </w:style>
  <w:style w:type="paragraph" w:customStyle="1" w:styleId="2401">
    <w:name w:val="xl1488"/>
    <w:basedOn w:val="1"/>
    <w:qFormat/>
    <w:uiPriority w:val="99"/>
    <w:pPr>
      <w:widowControl/>
      <w:pBdr>
        <w:top w:val="single" w:color="auto" w:sz="4" w:space="0"/>
        <w:left w:val="single" w:color="auto" w:sz="4" w:space="0"/>
        <w:right w:val="single" w:color="auto" w:sz="4" w:space="0"/>
      </w:pBdr>
      <w:spacing w:before="100" w:beforeAutospacing="1" w:after="100" w:afterAutospacing="1"/>
      <w:ind w:firstLine="200" w:firstLineChars="200"/>
      <w:jc w:val="center"/>
    </w:pPr>
    <w:rPr>
      <w:rFonts w:ascii="宋体" w:hAnsi="宋体" w:cs="宋体"/>
      <w:kern w:val="0"/>
      <w:sz w:val="18"/>
      <w:szCs w:val="18"/>
    </w:rPr>
  </w:style>
  <w:style w:type="paragraph" w:customStyle="1" w:styleId="2402">
    <w:name w:val="xl55"/>
    <w:basedOn w:val="1"/>
    <w:semiHidden/>
    <w:qFormat/>
    <w:uiPriority w:val="99"/>
    <w:pPr>
      <w:widowControl/>
      <w:pBdr>
        <w:left w:val="single" w:color="auto" w:sz="4" w:space="0"/>
        <w:bottom w:val="single" w:color="auto" w:sz="4" w:space="0"/>
        <w:right w:val="single" w:color="auto" w:sz="4" w:space="0"/>
      </w:pBdr>
      <w:shd w:val="clear" w:color="auto" w:fill="C0C0C0"/>
      <w:spacing w:before="100" w:beforeAutospacing="1" w:after="100" w:afterAutospacing="1"/>
      <w:ind w:firstLine="200" w:firstLineChars="200"/>
      <w:jc w:val="center"/>
      <w:textAlignment w:val="center"/>
    </w:pPr>
    <w:rPr>
      <w:kern w:val="0"/>
      <w:sz w:val="16"/>
      <w:szCs w:val="16"/>
    </w:rPr>
  </w:style>
  <w:style w:type="paragraph" w:customStyle="1" w:styleId="2403">
    <w:name w:val="AxureTOCHeading"/>
    <w:basedOn w:val="1"/>
    <w:qFormat/>
    <w:uiPriority w:val="99"/>
    <w:pPr>
      <w:widowControl/>
      <w:spacing w:before="360" w:after="120"/>
      <w:jc w:val="center"/>
    </w:pPr>
    <w:rPr>
      <w:rFonts w:ascii="Arial" w:hAnsi="Arial" w:cs="Arial"/>
      <w:b/>
      <w:color w:val="404040"/>
      <w:kern w:val="0"/>
      <w:sz w:val="24"/>
      <w:lang w:eastAsia="en-US"/>
    </w:rPr>
  </w:style>
  <w:style w:type="paragraph" w:customStyle="1" w:styleId="2404">
    <w:name w:val="Char Char Char Char Char Char Char Char Char Char Char Char Char Char Char Char1"/>
    <w:basedOn w:val="1"/>
    <w:qFormat/>
    <w:uiPriority w:val="0"/>
    <w:pPr>
      <w:tabs>
        <w:tab w:val="left" w:pos="360"/>
      </w:tabs>
      <w:adjustRightInd w:val="0"/>
      <w:ind w:firstLine="480"/>
      <w:contextualSpacing/>
      <w:jc w:val="left"/>
    </w:pPr>
    <w:rPr>
      <w:rFonts w:ascii="宋体" w:hAnsi="宋体" w:eastAsia="仿宋_GB2312"/>
      <w:kern w:val="0"/>
      <w:sz w:val="24"/>
    </w:rPr>
  </w:style>
  <w:style w:type="paragraph" w:customStyle="1" w:styleId="2405">
    <w:name w:val="Sub Item List"/>
    <w:basedOn w:val="1"/>
    <w:unhideWhenUsed/>
    <w:qFormat/>
    <w:uiPriority w:val="99"/>
    <w:pPr>
      <w:numPr>
        <w:ilvl w:val="0"/>
        <w:numId w:val="61"/>
      </w:numPr>
      <w:adjustRightInd w:val="0"/>
      <w:spacing w:before="80" w:after="80"/>
      <w:contextualSpacing/>
      <w:jc w:val="left"/>
    </w:pPr>
    <w:rPr>
      <w:rFonts w:hint="eastAsia" w:ascii="Calibri" w:hAnsi="Calibri" w:eastAsia="仿宋_GB2312" w:cs="Calibri"/>
      <w:kern w:val="0"/>
      <w:sz w:val="24"/>
      <w:szCs w:val="22"/>
    </w:rPr>
  </w:style>
  <w:style w:type="paragraph" w:customStyle="1" w:styleId="2406">
    <w:name w:val="p25"/>
    <w:basedOn w:val="1"/>
    <w:qFormat/>
    <w:uiPriority w:val="99"/>
    <w:pPr>
      <w:widowControl/>
      <w:adjustRightInd w:val="0"/>
      <w:ind w:left="2496" w:right="210" w:hanging="227"/>
      <w:contextualSpacing/>
      <w:jc w:val="left"/>
    </w:pPr>
    <w:rPr>
      <w:rFonts w:ascii="黑体" w:hAnsi="黑体" w:eastAsia="黑体" w:cs="宋体"/>
      <w:kern w:val="0"/>
      <w:sz w:val="24"/>
      <w:szCs w:val="21"/>
    </w:rPr>
  </w:style>
  <w:style w:type="paragraph" w:customStyle="1" w:styleId="2407">
    <w:name w:val="Char Char1 Char Char Char1 Char1"/>
    <w:basedOn w:val="1"/>
    <w:qFormat/>
    <w:uiPriority w:val="99"/>
    <w:pPr>
      <w:adjustRightInd w:val="0"/>
      <w:snapToGrid w:val="0"/>
      <w:spacing w:before="120" w:beforeLines="50" w:after="120" w:afterLines="50" w:line="360" w:lineRule="auto"/>
      <w:ind w:left="-163" w:leftChars="-68" w:firstLine="480" w:firstLineChars="200"/>
    </w:pPr>
    <w:rPr>
      <w:rFonts w:ascii="微软雅黑" w:hAnsi="微软雅黑" w:eastAsia="微软雅黑"/>
      <w:kern w:val="0"/>
      <w:sz w:val="24"/>
    </w:rPr>
  </w:style>
  <w:style w:type="paragraph" w:customStyle="1" w:styleId="2408">
    <w:name w:val="列表1"/>
    <w:basedOn w:val="2409"/>
    <w:qFormat/>
    <w:uiPriority w:val="99"/>
    <w:pPr>
      <w:tabs>
        <w:tab w:val="left" w:pos="360"/>
        <w:tab w:val="left" w:pos="397"/>
      </w:tabs>
      <w:spacing w:before="60" w:line="240" w:lineRule="auto"/>
      <w:ind w:left="360" w:firstLine="0" w:firstLineChars="0"/>
    </w:pPr>
    <w:rPr>
      <w:rFonts w:eastAsia="黑体"/>
      <w:sz w:val="24"/>
      <w:szCs w:val="24"/>
      <w:lang w:eastAsia="zh-CN"/>
    </w:rPr>
  </w:style>
  <w:style w:type="paragraph" w:customStyle="1" w:styleId="2409">
    <w:name w:val="正文text"/>
    <w:basedOn w:val="1"/>
    <w:qFormat/>
    <w:uiPriority w:val="99"/>
    <w:pPr>
      <w:widowControl/>
      <w:spacing w:before="120" w:line="360" w:lineRule="auto"/>
      <w:ind w:firstLine="200" w:firstLineChars="200"/>
      <w:jc w:val="left"/>
    </w:pPr>
    <w:rPr>
      <w:rFonts w:eastAsia="PMingLiU"/>
      <w:kern w:val="0"/>
      <w:sz w:val="22"/>
      <w:szCs w:val="22"/>
      <w:lang w:eastAsia="zh-TW"/>
    </w:rPr>
  </w:style>
  <w:style w:type="paragraph" w:customStyle="1" w:styleId="2410">
    <w:name w:val="表格正文靠左"/>
    <w:qFormat/>
    <w:uiPriority w:val="99"/>
    <w:rPr>
      <w:rFonts w:ascii="宋体" w:hAnsi="宋体" w:eastAsia="宋体" w:cs="宋体"/>
      <w:color w:val="000000"/>
      <w:sz w:val="21"/>
      <w:lang w:val="en-US" w:eastAsia="zh-CN" w:bidi="ar-SA"/>
    </w:rPr>
  </w:style>
  <w:style w:type="paragraph" w:customStyle="1" w:styleId="2411">
    <w:name w:val="xl101"/>
    <w:basedOn w:val="1"/>
    <w:qFormat/>
    <w:uiPriority w:val="99"/>
    <w:pPr>
      <w:widowControl/>
      <w:pBdr>
        <w:top w:val="single" w:color="auto" w:sz="4" w:space="0"/>
        <w:left w:val="single" w:color="auto" w:sz="4" w:space="0"/>
        <w:right w:val="single" w:color="auto" w:sz="4" w:space="0"/>
      </w:pBdr>
      <w:adjustRightInd w:val="0"/>
      <w:spacing w:before="100" w:beforeAutospacing="1" w:after="100" w:afterAutospacing="1"/>
      <w:contextualSpacing/>
      <w:jc w:val="center"/>
      <w:textAlignment w:val="center"/>
    </w:pPr>
    <w:rPr>
      <w:rFonts w:ascii="宋体" w:hAnsi="宋体" w:eastAsia="仿宋_GB2312" w:cs="宋体"/>
      <w:kern w:val="0"/>
      <w:sz w:val="24"/>
    </w:rPr>
  </w:style>
  <w:style w:type="paragraph" w:customStyle="1" w:styleId="2412">
    <w:name w:val="样式 ph 表格上标题"/>
    <w:basedOn w:val="1"/>
    <w:next w:val="2104"/>
    <w:qFormat/>
    <w:uiPriority w:val="99"/>
    <w:pPr>
      <w:adjustRightInd w:val="0"/>
      <w:contextualSpacing/>
      <w:jc w:val="center"/>
    </w:pPr>
    <w:rPr>
      <w:rFonts w:eastAsia="仿宋_GB2312"/>
      <w:b/>
      <w:kern w:val="0"/>
      <w:sz w:val="18"/>
      <w:szCs w:val="20"/>
    </w:rPr>
  </w:style>
  <w:style w:type="paragraph" w:customStyle="1" w:styleId="2413">
    <w:name w:val="正文标题1"/>
    <w:basedOn w:val="1"/>
    <w:next w:val="1"/>
    <w:semiHidden/>
    <w:qFormat/>
    <w:uiPriority w:val="99"/>
    <w:pPr>
      <w:tabs>
        <w:tab w:val="left" w:pos="360"/>
      </w:tabs>
      <w:spacing w:before="120" w:after="120" w:line="360" w:lineRule="auto"/>
      <w:ind w:firstLine="200" w:firstLineChars="200"/>
    </w:pPr>
    <w:rPr>
      <w:b/>
      <w:sz w:val="32"/>
      <w:szCs w:val="20"/>
    </w:rPr>
  </w:style>
  <w:style w:type="paragraph" w:customStyle="1" w:styleId="2414">
    <w:name w:val="xl23"/>
    <w:basedOn w:val="1"/>
    <w:qFormat/>
    <w:uiPriority w:val="99"/>
    <w:pPr>
      <w:widowControl/>
      <w:adjustRightInd w:val="0"/>
      <w:snapToGrid w:val="0"/>
      <w:spacing w:before="100" w:beforeLines="50" w:beforeAutospacing="1" w:after="100" w:afterLines="50" w:afterAutospacing="1" w:line="360" w:lineRule="auto"/>
      <w:ind w:left="-163" w:leftChars="-68" w:firstLine="480" w:firstLineChars="200"/>
      <w:jc w:val="left"/>
    </w:pPr>
    <w:rPr>
      <w:rFonts w:ascii="宋体" w:hAnsi="宋体" w:eastAsia="微软雅黑" w:cs="宋体"/>
      <w:kern w:val="0"/>
      <w:sz w:val="24"/>
    </w:rPr>
  </w:style>
  <w:style w:type="paragraph" w:customStyle="1" w:styleId="2415">
    <w:name w:val="heading 6L6H6PIM 6Bullet listBOD 4 6ALT6"/>
    <w:basedOn w:val="1"/>
    <w:next w:val="1"/>
    <w:qFormat/>
    <w:uiPriority w:val="99"/>
    <w:pPr>
      <w:keepNext/>
      <w:keepLines/>
      <w:widowControl/>
      <w:numPr>
        <w:ilvl w:val="5"/>
        <w:numId w:val="62"/>
      </w:numPr>
      <w:spacing w:before="240" w:after="64" w:line="316" w:lineRule="auto"/>
      <w:outlineLvl w:val="5"/>
    </w:pPr>
    <w:rPr>
      <w:rFonts w:eastAsia="Times New Roman"/>
      <w:b/>
      <w:kern w:val="0"/>
      <w:sz w:val="24"/>
    </w:rPr>
  </w:style>
  <w:style w:type="paragraph" w:customStyle="1" w:styleId="2416">
    <w:name w:val="三级无标题条"/>
    <w:basedOn w:val="1"/>
    <w:semiHidden/>
    <w:qFormat/>
    <w:uiPriority w:val="99"/>
    <w:pPr>
      <w:tabs>
        <w:tab w:val="left" w:pos="992"/>
      </w:tabs>
      <w:ind w:left="992" w:hanging="992" w:firstLineChars="200"/>
    </w:pPr>
    <w:rPr>
      <w:b/>
    </w:rPr>
  </w:style>
  <w:style w:type="paragraph" w:customStyle="1" w:styleId="2417">
    <w:name w:val="正文首行缩进4"/>
    <w:qFormat/>
    <w:uiPriority w:val="99"/>
    <w:pPr>
      <w:spacing w:line="360" w:lineRule="auto"/>
      <w:ind w:firstLine="200" w:firstLineChars="200"/>
    </w:pPr>
    <w:rPr>
      <w:rFonts w:ascii="Times New Roman" w:hAnsi="Times New Roman" w:eastAsia="宋体" w:cs="Times New Roman"/>
      <w:sz w:val="24"/>
      <w:szCs w:val="24"/>
      <w:lang w:val="en-US" w:eastAsia="zh-CN" w:bidi="ar-SA"/>
    </w:rPr>
  </w:style>
  <w:style w:type="paragraph" w:customStyle="1" w:styleId="2418">
    <w:name w:val="reader-word-layer"/>
    <w:basedOn w:val="1"/>
    <w:qFormat/>
    <w:uiPriority w:val="99"/>
    <w:pPr>
      <w:widowControl/>
      <w:spacing w:before="100" w:beforeAutospacing="1" w:after="100" w:afterAutospacing="1" w:line="360" w:lineRule="auto"/>
      <w:ind w:firstLine="432"/>
      <w:jc w:val="left"/>
    </w:pPr>
    <w:rPr>
      <w:rFonts w:ascii="宋体" w:hAnsi="宋体" w:eastAsia="仿宋_GB2312" w:cs="宋体"/>
      <w:bCs/>
      <w:kern w:val="0"/>
      <w:sz w:val="24"/>
      <w:lang w:val="zh-CN"/>
    </w:rPr>
  </w:style>
  <w:style w:type="paragraph" w:customStyle="1" w:styleId="2419">
    <w:name w:val="_Style 317"/>
    <w:basedOn w:val="1"/>
    <w:next w:val="1"/>
    <w:unhideWhenUsed/>
    <w:qFormat/>
    <w:uiPriority w:val="99"/>
    <w:pPr>
      <w:pBdr>
        <w:top w:val="single" w:color="auto" w:sz="6" w:space="1"/>
      </w:pBdr>
      <w:adjustRightInd w:val="0"/>
      <w:contextualSpacing/>
      <w:jc w:val="center"/>
    </w:pPr>
    <w:rPr>
      <w:rFonts w:ascii="Arial" w:hAnsi="Arial" w:eastAsia="仿宋_GB2312"/>
      <w:vanish/>
      <w:kern w:val="0"/>
      <w:sz w:val="16"/>
      <w:szCs w:val="16"/>
    </w:rPr>
  </w:style>
  <w:style w:type="paragraph" w:customStyle="1" w:styleId="2420">
    <w:name w:val="TOC 标题111"/>
    <w:basedOn w:val="1"/>
    <w:next w:val="1"/>
    <w:unhideWhenUsed/>
    <w:qFormat/>
    <w:uiPriority w:val="39"/>
    <w:pPr>
      <w:adjustRightInd w:val="0"/>
      <w:ind w:firstLine="482"/>
      <w:contextualSpacing/>
      <w:jc w:val="center"/>
    </w:pPr>
    <w:rPr>
      <w:rFonts w:ascii="黑体" w:hAnsi="黑体" w:eastAsia="黑体"/>
      <w:kern w:val="0"/>
      <w:sz w:val="36"/>
      <w:szCs w:val="36"/>
    </w:rPr>
  </w:style>
  <w:style w:type="paragraph" w:customStyle="1" w:styleId="2421">
    <w:name w:val="EntityName"/>
    <w:basedOn w:val="1"/>
    <w:qFormat/>
    <w:uiPriority w:val="99"/>
    <w:pPr>
      <w:widowControl/>
      <w:jc w:val="left"/>
    </w:pPr>
    <w:rPr>
      <w:rFonts w:ascii="Arial" w:hAnsi="Arial"/>
      <w:b/>
      <w:kern w:val="0"/>
      <w:sz w:val="24"/>
      <w:szCs w:val="20"/>
      <w:lang w:eastAsia="en-US"/>
    </w:rPr>
  </w:style>
  <w:style w:type="paragraph" w:customStyle="1" w:styleId="2422">
    <w:name w:val="正文（首行不缩进）"/>
    <w:basedOn w:val="1"/>
    <w:unhideWhenUsed/>
    <w:qFormat/>
    <w:uiPriority w:val="99"/>
    <w:pPr>
      <w:autoSpaceDE w:val="0"/>
      <w:autoSpaceDN w:val="0"/>
      <w:adjustRightInd w:val="0"/>
      <w:contextualSpacing/>
      <w:jc w:val="left"/>
    </w:pPr>
    <w:rPr>
      <w:rFonts w:hint="eastAsia" w:ascii="Calibri" w:hAnsi="Calibri" w:eastAsia="仿宋_GB2312" w:cs="Calibri"/>
      <w:kern w:val="0"/>
      <w:sz w:val="24"/>
      <w:szCs w:val="22"/>
    </w:rPr>
  </w:style>
  <w:style w:type="paragraph" w:customStyle="1" w:styleId="2423">
    <w:name w:val="xl165"/>
    <w:basedOn w:val="1"/>
    <w:qFormat/>
    <w:uiPriority w:val="99"/>
    <w:pPr>
      <w:widowControl/>
      <w:pBdr>
        <w:top w:val="single" w:color="auto" w:sz="4" w:space="0"/>
        <w:left w:val="single" w:color="auto" w:sz="4" w:space="0"/>
        <w:bottom w:val="single" w:color="auto" w:sz="4" w:space="0"/>
      </w:pBdr>
      <w:spacing w:before="100" w:beforeAutospacing="1" w:after="100" w:afterAutospacing="1"/>
      <w:ind w:firstLine="200" w:firstLineChars="200"/>
      <w:jc w:val="left"/>
    </w:pPr>
    <w:rPr>
      <w:rFonts w:ascii="微软雅黑" w:hAnsi="微软雅黑" w:eastAsia="微软雅黑" w:cs="宋体"/>
      <w:b/>
      <w:bCs/>
      <w:kern w:val="0"/>
      <w:sz w:val="24"/>
    </w:rPr>
  </w:style>
  <w:style w:type="paragraph" w:customStyle="1" w:styleId="2424">
    <w:name w:val="_Style 1"/>
    <w:basedOn w:val="1"/>
    <w:qFormat/>
    <w:uiPriority w:val="99"/>
    <w:pPr>
      <w:ind w:firstLine="420" w:firstLineChars="200"/>
    </w:pPr>
    <w:rPr>
      <w:szCs w:val="20"/>
    </w:rPr>
  </w:style>
  <w:style w:type="paragraph" w:customStyle="1" w:styleId="2425">
    <w:name w:val="应答正文"/>
    <w:basedOn w:val="1"/>
    <w:next w:val="1"/>
    <w:qFormat/>
    <w:uiPriority w:val="99"/>
    <w:pPr>
      <w:pBdr>
        <w:top w:val="single" w:color="auto" w:sz="4" w:space="2"/>
        <w:left w:val="single" w:color="auto" w:sz="4" w:space="8"/>
        <w:bottom w:val="single" w:color="auto" w:sz="4" w:space="2"/>
        <w:right w:val="single" w:color="auto" w:sz="4" w:space="8"/>
      </w:pBdr>
      <w:shd w:val="pct10" w:color="auto" w:fill="auto"/>
      <w:spacing w:afterLines="50" w:line="276" w:lineRule="auto"/>
      <w:ind w:left="288"/>
      <w:outlineLvl w:val="0"/>
    </w:pPr>
    <w:rPr>
      <w:rFonts w:hAnsi="宋体"/>
      <w:sz w:val="22"/>
      <w:szCs w:val="22"/>
    </w:rPr>
  </w:style>
  <w:style w:type="paragraph" w:customStyle="1" w:styleId="2426">
    <w:name w:val="附件一"/>
    <w:basedOn w:val="1"/>
    <w:next w:val="453"/>
    <w:qFormat/>
    <w:uiPriority w:val="99"/>
    <w:pPr>
      <w:keepNext/>
      <w:keepLines/>
      <w:pageBreakBefore/>
      <w:tabs>
        <w:tab w:val="left" w:pos="360"/>
      </w:tabs>
      <w:spacing w:before="624" w:beforeLines="200" w:after="312" w:afterLines="100" w:line="360" w:lineRule="auto"/>
    </w:pPr>
    <w:rPr>
      <w:rFonts w:ascii="Verdana" w:hAnsi="Verdana" w:eastAsia="仿宋"/>
      <w:b/>
      <w:sz w:val="32"/>
    </w:rPr>
  </w:style>
  <w:style w:type="paragraph" w:customStyle="1" w:styleId="2427">
    <w:name w:val="样式符号段落"/>
    <w:basedOn w:val="1"/>
    <w:qFormat/>
    <w:uiPriority w:val="99"/>
    <w:pPr>
      <w:widowControl/>
      <w:tabs>
        <w:tab w:val="left" w:pos="840"/>
      </w:tabs>
      <w:spacing w:before="60" w:after="60"/>
      <w:ind w:left="840" w:hanging="420"/>
      <w:jc w:val="left"/>
    </w:pPr>
    <w:rPr>
      <w:kern w:val="0"/>
      <w:sz w:val="22"/>
      <w:szCs w:val="20"/>
    </w:rPr>
  </w:style>
  <w:style w:type="paragraph" w:customStyle="1" w:styleId="2428">
    <w:name w:val="Char Char Char Char Char Char Char Char Char Char"/>
    <w:basedOn w:val="27"/>
    <w:qFormat/>
    <w:uiPriority w:val="99"/>
    <w:pPr>
      <w:ind w:firstLine="200" w:firstLineChars="200"/>
    </w:pPr>
    <w:rPr>
      <w:rFonts w:ascii="Tahoma" w:hAnsi="Tahoma"/>
      <w:kern w:val="0"/>
      <w:sz w:val="24"/>
    </w:rPr>
  </w:style>
  <w:style w:type="paragraph" w:customStyle="1" w:styleId="2429">
    <w:name w:val="封面版本日期"/>
    <w:basedOn w:val="1"/>
    <w:next w:val="1"/>
    <w:qFormat/>
    <w:uiPriority w:val="99"/>
    <w:pPr>
      <w:spacing w:line="360" w:lineRule="auto"/>
      <w:jc w:val="right"/>
    </w:pPr>
    <w:rPr>
      <w:rFonts w:ascii="Tahoma" w:hAnsi="Tahoma" w:eastAsia="黑体"/>
      <w:sz w:val="24"/>
    </w:rPr>
  </w:style>
  <w:style w:type="paragraph" w:customStyle="1" w:styleId="2430">
    <w:name w:val="样式C1"/>
    <w:basedOn w:val="45"/>
    <w:qFormat/>
    <w:uiPriority w:val="99"/>
    <w:pPr>
      <w:widowControl w:val="0"/>
      <w:snapToGrid w:val="0"/>
      <w:ind w:firstLine="0"/>
      <w:jc w:val="center"/>
    </w:pPr>
    <w:rPr>
      <w:rFonts w:ascii="仿宋_GB2312" w:hAnsi="宋体" w:eastAsia="仿宋_GB2312"/>
      <w:b/>
      <w:kern w:val="2"/>
      <w:sz w:val="52"/>
      <w:szCs w:val="52"/>
    </w:rPr>
  </w:style>
  <w:style w:type="paragraph" w:customStyle="1" w:styleId="2431">
    <w:name w:val="Cover Text 1"/>
    <w:next w:val="1"/>
    <w:qFormat/>
    <w:uiPriority w:val="99"/>
    <w:pPr>
      <w:widowControl w:val="0"/>
      <w:autoSpaceDE w:val="0"/>
      <w:autoSpaceDN w:val="0"/>
      <w:adjustRightInd w:val="0"/>
      <w:jc w:val="right"/>
    </w:pPr>
    <w:rPr>
      <w:rFonts w:ascii="Liberation Sans Narrow" w:hAnsi="Liberation Sans Narrow" w:eastAsia="宋体" w:cs="Liberation Sans Narrow"/>
      <w:sz w:val="28"/>
      <w:szCs w:val="28"/>
      <w:lang w:val="en-US" w:eastAsia="zh-CN" w:bidi="ar-SA"/>
    </w:rPr>
  </w:style>
  <w:style w:type="paragraph" w:customStyle="1" w:styleId="2432">
    <w:name w:val="注释提示"/>
    <w:basedOn w:val="488"/>
    <w:qFormat/>
    <w:uiPriority w:val="99"/>
    <w:pPr>
      <w:shd w:val="clear" w:color="auto" w:fill="FFFF00"/>
      <w:snapToGrid w:val="0"/>
      <w:spacing w:before="156" w:after="156"/>
    </w:pPr>
    <w:rPr>
      <w:rFonts w:cs="宋体"/>
      <w:szCs w:val="20"/>
    </w:rPr>
  </w:style>
  <w:style w:type="paragraph" w:customStyle="1" w:styleId="2433">
    <w:name w:val="Notes Text in Table"/>
    <w:unhideWhenUsed/>
    <w:qFormat/>
    <w:uiPriority w:val="99"/>
    <w:pPr>
      <w:widowControl w:val="0"/>
      <w:snapToGrid w:val="0"/>
      <w:spacing w:before="40" w:after="80" w:line="240" w:lineRule="atLeast"/>
      <w:ind w:left="170"/>
    </w:pPr>
    <w:rPr>
      <w:rFonts w:hint="eastAsia" w:ascii="Times New Roman" w:hAnsi="Times New Roman" w:eastAsia="楷体_GB2312" w:cs="Calibri"/>
      <w:kern w:val="2"/>
      <w:sz w:val="18"/>
      <w:lang w:val="en-US" w:eastAsia="zh-CN" w:bidi="ar-SA"/>
    </w:rPr>
  </w:style>
  <w:style w:type="paragraph" w:customStyle="1" w:styleId="2434">
    <w:name w:val="Cover 3"/>
    <w:basedOn w:val="1"/>
    <w:unhideWhenUsed/>
    <w:qFormat/>
    <w:uiPriority w:val="99"/>
    <w:pPr>
      <w:adjustRightInd w:val="0"/>
      <w:spacing w:before="80" w:after="80"/>
      <w:contextualSpacing/>
      <w:jc w:val="left"/>
    </w:pPr>
    <w:rPr>
      <w:rFonts w:hint="eastAsia" w:ascii="Arial" w:hAnsi="Arial" w:eastAsia="黑体" w:cs="Calibri"/>
      <w:b/>
      <w:spacing w:val="-4"/>
      <w:kern w:val="0"/>
      <w:sz w:val="22"/>
      <w:szCs w:val="22"/>
    </w:rPr>
  </w:style>
  <w:style w:type="paragraph" w:customStyle="1" w:styleId="2435">
    <w:name w:val="样式 样式 样式 样式 正文首行缩进2 + 首行缩进:  2 字符 + 首行缩进:  2 字符 + 首行缩进:  2 字符 + ..."/>
    <w:basedOn w:val="1"/>
    <w:qFormat/>
    <w:uiPriority w:val="99"/>
    <w:pPr>
      <w:spacing w:line="360" w:lineRule="auto"/>
      <w:ind w:firstLine="200" w:firstLineChars="200"/>
    </w:pPr>
    <w:rPr>
      <w:rFonts w:ascii="仿宋_GB2312" w:hAnsi="宋体" w:eastAsia="仿宋_GB2312" w:cs="宋体"/>
      <w:bCs/>
      <w:sz w:val="24"/>
      <w:szCs w:val="20"/>
      <w:lang w:val="zh-CN"/>
    </w:rPr>
  </w:style>
  <w:style w:type="paragraph" w:customStyle="1" w:styleId="2436">
    <w:name w:val="列出段落 Char Char"/>
    <w:qFormat/>
    <w:uiPriority w:val="99"/>
    <w:pPr>
      <w:ind w:firstLine="420" w:firstLineChars="200"/>
    </w:pPr>
    <w:rPr>
      <w:rFonts w:ascii="Times New Roman" w:hAnsi="Times New Roman" w:eastAsia="宋体" w:cs="Times New Roman"/>
      <w:lang w:val="en-US" w:eastAsia="zh-CN" w:bidi="ar-SA"/>
    </w:rPr>
  </w:style>
  <w:style w:type="paragraph" w:customStyle="1" w:styleId="2437">
    <w:name w:val="CM18"/>
    <w:basedOn w:val="317"/>
    <w:next w:val="317"/>
    <w:qFormat/>
    <w:uiPriority w:val="99"/>
    <w:pPr>
      <w:spacing w:after="868"/>
    </w:pPr>
    <w:rPr>
      <w:rFonts w:ascii="Arial" w:hAnsi="Arial" w:eastAsia="宋体"/>
      <w:color w:val="auto"/>
    </w:rPr>
  </w:style>
  <w:style w:type="paragraph" w:customStyle="1" w:styleId="2438">
    <w:name w:val="术语定义四级条标题"/>
    <w:basedOn w:val="1742"/>
    <w:next w:val="207"/>
    <w:semiHidden/>
    <w:qFormat/>
    <w:uiPriority w:val="99"/>
    <w:pPr>
      <w:ind w:left="0" w:firstLine="0"/>
    </w:pPr>
  </w:style>
  <w:style w:type="paragraph" w:customStyle="1" w:styleId="2439">
    <w:name w:val="p29"/>
    <w:basedOn w:val="1"/>
    <w:qFormat/>
    <w:uiPriority w:val="99"/>
    <w:pPr>
      <w:widowControl/>
      <w:adjustRightInd w:val="0"/>
      <w:contextualSpacing/>
      <w:jc w:val="left"/>
    </w:pPr>
    <w:rPr>
      <w:rFonts w:ascii="Calibri" w:hAnsi="Calibri" w:eastAsia="仿宋_GB2312" w:cs="宋体"/>
      <w:kern w:val="0"/>
      <w:sz w:val="24"/>
      <w:szCs w:val="21"/>
    </w:rPr>
  </w:style>
  <w:style w:type="paragraph" w:customStyle="1" w:styleId="2440">
    <w:name w:val="2级项目编号"/>
    <w:basedOn w:val="1"/>
    <w:qFormat/>
    <w:uiPriority w:val="99"/>
    <w:pPr>
      <w:tabs>
        <w:tab w:val="left" w:pos="1691"/>
      </w:tabs>
      <w:adjustRightInd w:val="0"/>
      <w:ind w:left="1691" w:hanging="420"/>
      <w:contextualSpacing/>
      <w:jc w:val="left"/>
    </w:pPr>
    <w:rPr>
      <w:rFonts w:ascii="宋体" w:hAnsi="宋体" w:eastAsia="仿宋_GB2312"/>
      <w:kern w:val="0"/>
      <w:sz w:val="24"/>
      <w:szCs w:val="20"/>
    </w:rPr>
  </w:style>
  <w:style w:type="paragraph" w:customStyle="1" w:styleId="2441">
    <w:name w:val="xl41"/>
    <w:basedOn w:val="1"/>
    <w:qFormat/>
    <w:uiPriority w:val="99"/>
    <w:pPr>
      <w:widowControl/>
      <w:pBdr>
        <w:left w:val="single" w:color="auto" w:sz="4" w:space="0"/>
      </w:pBdr>
      <w:spacing w:before="100" w:beforeAutospacing="1" w:after="100" w:afterAutospacing="1"/>
      <w:ind w:firstLine="200" w:firstLineChars="200"/>
      <w:jc w:val="center"/>
    </w:pPr>
    <w:rPr>
      <w:rFonts w:ascii="宋体" w:hAnsi="宋体"/>
      <w:kern w:val="0"/>
      <w:sz w:val="24"/>
      <w:lang w:eastAsia="en-US"/>
    </w:rPr>
  </w:style>
  <w:style w:type="paragraph" w:customStyle="1" w:styleId="2442">
    <w:name w:val="样式 正文1 + 小五 黑色 左侧:  3.5 字符 首行缩进:  2 字符 行距: 最小值 10 磅"/>
    <w:basedOn w:val="356"/>
    <w:qFormat/>
    <w:uiPriority w:val="99"/>
    <w:pPr>
      <w:spacing w:before="0" w:after="0" w:line="200" w:lineRule="atLeast"/>
      <w:ind w:left="350" w:leftChars="350"/>
      <w:jc w:val="left"/>
      <w:outlineLvl w:val="9"/>
    </w:pPr>
    <w:rPr>
      <w:rFonts w:ascii="Arial" w:hAnsi="Arial" w:cs="宋体"/>
      <w:color w:val="000000"/>
      <w:sz w:val="18"/>
      <w:szCs w:val="20"/>
    </w:rPr>
  </w:style>
  <w:style w:type="paragraph" w:customStyle="1" w:styleId="2443">
    <w:name w:val="Cover 2"/>
    <w:unhideWhenUsed/>
    <w:qFormat/>
    <w:uiPriority w:val="99"/>
    <w:pPr>
      <w:snapToGrid w:val="0"/>
    </w:pPr>
    <w:rPr>
      <w:rFonts w:hint="eastAsia" w:ascii="Arial" w:hAnsi="Arial" w:eastAsia="黑体" w:cs="Calibri"/>
      <w:sz w:val="32"/>
      <w:lang w:val="en-US" w:eastAsia="en-US" w:bidi="ar-SA"/>
    </w:rPr>
  </w:style>
  <w:style w:type="paragraph" w:customStyle="1" w:styleId="2444">
    <w:name w:val="样式 居中"/>
    <w:basedOn w:val="1"/>
    <w:qFormat/>
    <w:uiPriority w:val="99"/>
    <w:pPr>
      <w:tabs>
        <w:tab w:val="left" w:pos="420"/>
      </w:tabs>
      <w:ind w:firstLine="95" w:firstLineChars="95"/>
      <w:jc w:val="center"/>
    </w:pPr>
    <w:rPr>
      <w:rFonts w:cs="宋体"/>
      <w:sz w:val="24"/>
      <w:szCs w:val="20"/>
    </w:rPr>
  </w:style>
  <w:style w:type="paragraph" w:customStyle="1" w:styleId="2445">
    <w:name w:val="表格正文居中"/>
    <w:basedOn w:val="1"/>
    <w:qFormat/>
    <w:uiPriority w:val="99"/>
    <w:pPr>
      <w:widowControl/>
      <w:spacing w:before="60" w:after="60" w:line="360" w:lineRule="auto"/>
      <w:ind w:hanging="482" w:hangingChars="200"/>
      <w:jc w:val="center"/>
    </w:pPr>
    <w:rPr>
      <w:rFonts w:ascii="宋体" w:hAnsi="宋体" w:eastAsia="仿宋_GB2312" w:cs="宋体"/>
      <w:bCs/>
      <w:sz w:val="24"/>
      <w:lang w:val="zh-CN"/>
    </w:rPr>
  </w:style>
  <w:style w:type="paragraph" w:customStyle="1" w:styleId="2446">
    <w:name w:val="基准标题"/>
    <w:basedOn w:val="25"/>
    <w:next w:val="25"/>
    <w:qFormat/>
    <w:uiPriority w:val="99"/>
    <w:pPr>
      <w:keepNext/>
      <w:keepLines/>
      <w:numPr>
        <w:ilvl w:val="1"/>
        <w:numId w:val="63"/>
      </w:numPr>
      <w:adjustRightInd w:val="0"/>
      <w:contextualSpacing/>
      <w:jc w:val="left"/>
    </w:pPr>
    <w:rPr>
      <w:rFonts w:ascii="Garamond" w:hAnsi="Garamond" w:eastAsia="仿宋_GB2312"/>
      <w:b w:val="0"/>
      <w:color w:val="auto"/>
      <w:spacing w:val="-5"/>
      <w:kern w:val="20"/>
      <w:sz w:val="24"/>
    </w:rPr>
  </w:style>
  <w:style w:type="paragraph" w:customStyle="1" w:styleId="2447">
    <w:name w:val="_标题2"/>
    <w:basedOn w:val="5"/>
    <w:next w:val="1"/>
    <w:qFormat/>
    <w:uiPriority w:val="99"/>
    <w:pPr>
      <w:numPr>
        <w:ilvl w:val="1"/>
        <w:numId w:val="35"/>
      </w:numPr>
      <w:tabs>
        <w:tab w:val="left" w:pos="0"/>
        <w:tab w:val="clear" w:pos="576"/>
      </w:tabs>
      <w:spacing w:beforeLines="50" w:beforeAutospacing="1" w:afterLines="50" w:afterAutospacing="1" w:line="360" w:lineRule="auto"/>
    </w:pPr>
    <w:rPr>
      <w:rFonts w:ascii="微软雅黑" w:hAnsi="微软雅黑" w:eastAsia="微软雅黑"/>
      <w:b w:val="0"/>
      <w:bCs w:val="0"/>
      <w:kern w:val="0"/>
      <w:sz w:val="32"/>
      <w:szCs w:val="32"/>
    </w:rPr>
  </w:style>
  <w:style w:type="paragraph" w:customStyle="1" w:styleId="2448">
    <w:name w:val="tbl cell"/>
    <w:basedOn w:val="1"/>
    <w:qFormat/>
    <w:uiPriority w:val="99"/>
    <w:pPr>
      <w:widowControl/>
      <w:suppressAutoHyphens/>
      <w:spacing w:line="230" w:lineRule="exact"/>
      <w:ind w:firstLine="200" w:firstLineChars="200"/>
      <w:jc w:val="left"/>
    </w:pPr>
    <w:rPr>
      <w:rFonts w:ascii="Times" w:hAnsi="Times"/>
      <w:color w:val="000000"/>
      <w:kern w:val="0"/>
      <w:sz w:val="20"/>
      <w:szCs w:val="20"/>
    </w:rPr>
  </w:style>
  <w:style w:type="paragraph" w:customStyle="1" w:styleId="2449">
    <w:name w:val="xl130"/>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color w:val="000000"/>
      <w:kern w:val="0"/>
      <w:sz w:val="24"/>
    </w:rPr>
  </w:style>
  <w:style w:type="paragraph" w:customStyle="1" w:styleId="2450">
    <w:name w:val="z-窗体顶端4"/>
    <w:basedOn w:val="1"/>
    <w:next w:val="1"/>
    <w:unhideWhenUsed/>
    <w:qFormat/>
    <w:uiPriority w:val="99"/>
    <w:pPr>
      <w:keepNext/>
      <w:keepLines/>
      <w:widowControl/>
      <w:pBdr>
        <w:bottom w:val="single" w:color="auto" w:sz="6" w:space="1"/>
      </w:pBdr>
      <w:spacing w:line="360" w:lineRule="auto"/>
      <w:ind w:firstLine="432"/>
      <w:jc w:val="center"/>
    </w:pPr>
    <w:rPr>
      <w:rFonts w:ascii="Arial" w:hAnsi="Arial" w:eastAsia="仿宋_GB2312" w:cs="Arial"/>
      <w:bCs/>
      <w:vanish/>
      <w:sz w:val="16"/>
      <w:szCs w:val="16"/>
      <w:lang w:val="zh-CN"/>
    </w:rPr>
  </w:style>
  <w:style w:type="paragraph" w:customStyle="1" w:styleId="2451">
    <w:name w:val="4级编号"/>
    <w:basedOn w:val="2240"/>
    <w:qFormat/>
    <w:uiPriority w:val="99"/>
    <w:pPr>
      <w:numPr>
        <w:ilvl w:val="3"/>
      </w:numPr>
    </w:pPr>
  </w:style>
  <w:style w:type="paragraph" w:customStyle="1" w:styleId="2452">
    <w:name w:val="paragraph"/>
    <w:basedOn w:val="25"/>
    <w:qFormat/>
    <w:uiPriority w:val="99"/>
    <w:pPr>
      <w:widowControl w:val="0"/>
      <w:spacing w:before="163" w:beforeLines="50" w:after="163" w:afterLines="50" w:line="360" w:lineRule="auto"/>
      <w:ind w:firstLine="480" w:firstLineChars="200"/>
    </w:pPr>
    <w:rPr>
      <w:rFonts w:ascii="Times New Roman" w:hAnsi="Times New Roman"/>
      <w:b w:val="0"/>
      <w:color w:val="auto"/>
      <w:kern w:val="2"/>
      <w:sz w:val="24"/>
      <w:lang w:val="zh-CN"/>
    </w:rPr>
  </w:style>
  <w:style w:type="paragraph" w:customStyle="1" w:styleId="2453">
    <w:name w:val="TOC 标题11"/>
    <w:basedOn w:val="4"/>
    <w:next w:val="1"/>
    <w:qFormat/>
    <w:uiPriority w:val="99"/>
    <w:pPr>
      <w:widowControl/>
      <w:adjustRightInd w:val="0"/>
      <w:spacing w:before="480" w:line="276" w:lineRule="auto"/>
      <w:contextualSpacing/>
      <w:outlineLvl w:val="9"/>
    </w:pPr>
    <w:rPr>
      <w:rFonts w:ascii="Cambria" w:hAnsi="Cambria" w:eastAsia="宋体"/>
      <w:bCs w:val="0"/>
      <w:color w:val="365F91"/>
      <w:kern w:val="0"/>
      <w:sz w:val="36"/>
      <w:szCs w:val="20"/>
    </w:rPr>
  </w:style>
  <w:style w:type="paragraph" w:customStyle="1" w:styleId="2454">
    <w:name w:val="xl1495"/>
    <w:basedOn w:val="1"/>
    <w:qFormat/>
    <w:uiPriority w:val="99"/>
    <w:pPr>
      <w:widowControl/>
      <w:pBdr>
        <w:left w:val="single" w:color="auto" w:sz="4" w:space="0"/>
        <w:right w:val="single" w:color="auto" w:sz="4" w:space="0"/>
      </w:pBdr>
      <w:spacing w:before="100" w:beforeAutospacing="1" w:after="100" w:afterAutospacing="1"/>
      <w:ind w:firstLine="200" w:firstLineChars="200"/>
      <w:jc w:val="left"/>
    </w:pPr>
    <w:rPr>
      <w:rFonts w:ascii="宋体" w:hAnsi="宋体" w:cs="宋体"/>
      <w:kern w:val="0"/>
      <w:sz w:val="18"/>
      <w:szCs w:val="18"/>
    </w:rPr>
  </w:style>
  <w:style w:type="paragraph" w:customStyle="1" w:styleId="2455">
    <w:name w:val="xl80"/>
    <w:basedOn w:val="1"/>
    <w:qFormat/>
    <w:uiPriority w:val="99"/>
    <w:pPr>
      <w:widowControl/>
      <w:pBdr>
        <w:left w:val="single" w:color="000000" w:sz="8" w:space="0"/>
        <w:bottom w:val="single" w:color="000000" w:sz="8" w:space="0"/>
        <w:right w:val="single" w:color="auto" w:sz="8" w:space="0"/>
      </w:pBdr>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2456">
    <w:name w:val="xl91"/>
    <w:basedOn w:val="1"/>
    <w:qFormat/>
    <w:uiPriority w:val="99"/>
    <w:pPr>
      <w:widowControl/>
      <w:adjustRightInd w:val="0"/>
      <w:spacing w:before="100" w:beforeAutospacing="1" w:after="100" w:afterAutospacing="1"/>
      <w:contextualSpacing/>
      <w:jc w:val="left"/>
      <w:textAlignment w:val="bottom"/>
    </w:pPr>
    <w:rPr>
      <w:rFonts w:ascii="宋体" w:hAnsi="宋体" w:eastAsia="仿宋_GB2312" w:cs="宋体"/>
      <w:kern w:val="0"/>
      <w:sz w:val="24"/>
    </w:rPr>
  </w:style>
  <w:style w:type="paragraph" w:customStyle="1" w:styleId="2457">
    <w:name w:val="名称"/>
    <w:basedOn w:val="1"/>
    <w:next w:val="207"/>
    <w:qFormat/>
    <w:uiPriority w:val="99"/>
    <w:pPr>
      <w:widowControl/>
      <w:shd w:val="clear" w:color="FFFFFF" w:fill="FFFFFF"/>
      <w:adjustRightInd w:val="0"/>
      <w:spacing w:before="640" w:after="560" w:line="460" w:lineRule="exact"/>
      <w:contextualSpacing/>
      <w:jc w:val="center"/>
    </w:pPr>
    <w:rPr>
      <w:rFonts w:ascii="黑体" w:eastAsia="黑体"/>
      <w:b/>
      <w:kern w:val="0"/>
      <w:sz w:val="32"/>
      <w:szCs w:val="20"/>
    </w:rPr>
  </w:style>
  <w:style w:type="paragraph" w:customStyle="1" w:styleId="2458">
    <w:name w:val="WPD_Table"/>
    <w:basedOn w:val="1"/>
    <w:qFormat/>
    <w:uiPriority w:val="99"/>
    <w:pPr>
      <w:widowControl/>
      <w:ind w:firstLine="200" w:firstLineChars="200"/>
      <w:jc w:val="left"/>
    </w:pPr>
    <w:rPr>
      <w:rFonts w:ascii="Arial" w:hAnsi="Arial"/>
      <w:kern w:val="0"/>
      <w:sz w:val="24"/>
      <w:szCs w:val="20"/>
    </w:rPr>
  </w:style>
  <w:style w:type="paragraph" w:customStyle="1" w:styleId="2459">
    <w:name w:val="正文居中"/>
    <w:basedOn w:val="1"/>
    <w:qFormat/>
    <w:uiPriority w:val="0"/>
    <w:pPr>
      <w:spacing w:line="360" w:lineRule="auto"/>
      <w:ind w:firstLine="432"/>
      <w:jc w:val="center"/>
    </w:pPr>
    <w:rPr>
      <w:rFonts w:ascii="仿宋_GB2312" w:hAnsi="宋体" w:eastAsia="仿宋_GB2312" w:cs="宋体"/>
      <w:bCs/>
      <w:sz w:val="24"/>
      <w:szCs w:val="20"/>
      <w:lang w:val="zh-CN"/>
    </w:rPr>
  </w:style>
  <w:style w:type="paragraph" w:customStyle="1" w:styleId="2460">
    <w:name w:val="页脚 New New New New New New"/>
    <w:basedOn w:val="1"/>
    <w:qFormat/>
    <w:uiPriority w:val="99"/>
    <w:pPr>
      <w:tabs>
        <w:tab w:val="center" w:pos="4153"/>
        <w:tab w:val="right" w:pos="8306"/>
      </w:tabs>
      <w:adjustRightInd w:val="0"/>
      <w:snapToGrid w:val="0"/>
      <w:ind w:firstLine="420"/>
      <w:contextualSpacing/>
      <w:jc w:val="left"/>
    </w:pPr>
    <w:rPr>
      <w:rFonts w:eastAsia="仿宋_GB2312"/>
      <w:kern w:val="0"/>
      <w:sz w:val="18"/>
      <w:szCs w:val="18"/>
    </w:rPr>
  </w:style>
  <w:style w:type="paragraph" w:customStyle="1" w:styleId="2461">
    <w:name w:val="Char Char Char Char Char Char Char Char Char Char Char Char Char Char Char Char Char Char Char Char Char Char Char Char"/>
    <w:basedOn w:val="1"/>
    <w:qFormat/>
    <w:uiPriority w:val="99"/>
    <w:pPr>
      <w:spacing w:line="360" w:lineRule="auto"/>
      <w:ind w:firstLine="432"/>
    </w:pPr>
    <w:rPr>
      <w:rFonts w:ascii="仿宋_GB2312" w:hAnsi="宋体" w:eastAsia="仿宋_GB2312" w:cs="宋体"/>
      <w:bCs/>
      <w:sz w:val="24"/>
      <w:lang w:val="zh-CN"/>
    </w:rPr>
  </w:style>
  <w:style w:type="paragraph" w:customStyle="1" w:styleId="2462">
    <w:name w:val="样式 正文1 + 黑色 左侧:  3.5 字符 首行缩进:  2 字符"/>
    <w:basedOn w:val="356"/>
    <w:qFormat/>
    <w:uiPriority w:val="99"/>
    <w:pPr>
      <w:spacing w:before="0" w:after="0" w:line="240" w:lineRule="auto"/>
      <w:ind w:left="350" w:leftChars="350"/>
      <w:jc w:val="left"/>
      <w:outlineLvl w:val="9"/>
    </w:pPr>
    <w:rPr>
      <w:rFonts w:ascii="Arial" w:hAnsi="Arial" w:cs="宋体"/>
      <w:color w:val="000000"/>
      <w:sz w:val="21"/>
      <w:szCs w:val="20"/>
    </w:rPr>
  </w:style>
  <w:style w:type="paragraph" w:customStyle="1" w:styleId="2463">
    <w:name w:val="Char1 Char Char Char Char Char1 Char2"/>
    <w:basedOn w:val="1"/>
    <w:qFormat/>
    <w:uiPriority w:val="99"/>
    <w:pPr>
      <w:adjustRightInd w:val="0"/>
      <w:snapToGrid w:val="0"/>
      <w:spacing w:before="120" w:beforeLines="50" w:after="120" w:afterLines="50" w:line="360" w:lineRule="auto"/>
      <w:ind w:left="-163" w:leftChars="-68" w:firstLine="480" w:firstLineChars="200"/>
    </w:pPr>
    <w:rPr>
      <w:rFonts w:ascii="Tahoma" w:hAnsi="Tahoma" w:eastAsia="微软雅黑"/>
      <w:sz w:val="24"/>
      <w:szCs w:val="20"/>
    </w:rPr>
  </w:style>
  <w:style w:type="paragraph" w:customStyle="1" w:styleId="2464">
    <w:name w:val="举例说明"/>
    <w:basedOn w:val="1"/>
    <w:next w:val="87"/>
    <w:qFormat/>
    <w:uiPriority w:val="99"/>
    <w:pPr>
      <w:adjustRightInd w:val="0"/>
      <w:contextualSpacing/>
      <w:jc w:val="left"/>
    </w:pPr>
    <w:rPr>
      <w:rFonts w:ascii="宋体" w:hAnsi="宋体" w:eastAsia="仿宋_GB2312" w:cs="宋体"/>
      <w:color w:val="0000FF"/>
      <w:kern w:val="0"/>
      <w:sz w:val="24"/>
      <w:szCs w:val="20"/>
    </w:rPr>
  </w:style>
  <w:style w:type="paragraph" w:customStyle="1" w:styleId="2465">
    <w:name w:val="xl75"/>
    <w:basedOn w:val="1"/>
    <w:qFormat/>
    <w:uiPriority w:val="99"/>
    <w:pPr>
      <w:widowControl/>
      <w:pBdr>
        <w:bottom w:val="single" w:color="000000" w:sz="8" w:space="0"/>
        <w:right w:val="single" w:color="000000" w:sz="8" w:space="0"/>
      </w:pBdr>
      <w:shd w:val="clear" w:color="000000" w:fill="B8CCE4"/>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2466">
    <w:name w:val="Properties"/>
    <w:next w:val="1"/>
    <w:qFormat/>
    <w:uiPriority w:val="99"/>
    <w:pPr>
      <w:widowControl w:val="0"/>
      <w:autoSpaceDE w:val="0"/>
      <w:autoSpaceDN w:val="0"/>
      <w:adjustRightInd w:val="0"/>
      <w:jc w:val="right"/>
    </w:pPr>
    <w:rPr>
      <w:rFonts w:ascii="Times New Roman" w:hAnsi="Times New Roman" w:eastAsia="宋体" w:cs="Times New Roman"/>
      <w:color w:val="5F5F5F"/>
      <w:lang w:val="en-US" w:eastAsia="zh-CN" w:bidi="ar-SA"/>
    </w:rPr>
  </w:style>
  <w:style w:type="paragraph" w:customStyle="1" w:styleId="2467">
    <w:name w:val="Char Char1 Char Char Char Char Char Char1"/>
    <w:basedOn w:val="1"/>
    <w:qFormat/>
    <w:uiPriority w:val="99"/>
    <w:pPr>
      <w:widowControl/>
      <w:adjustRightInd w:val="0"/>
      <w:snapToGrid w:val="0"/>
      <w:spacing w:before="120" w:beforeLines="50" w:after="160" w:afterLines="50" w:line="240" w:lineRule="exact"/>
      <w:ind w:left="-163" w:leftChars="-68" w:firstLine="480" w:firstLineChars="200"/>
      <w:jc w:val="left"/>
    </w:pPr>
    <w:rPr>
      <w:rFonts w:ascii="Verdana" w:hAnsi="Verdana" w:eastAsia="仿宋_GB2312"/>
      <w:kern w:val="0"/>
      <w:sz w:val="24"/>
      <w:szCs w:val="20"/>
      <w:lang w:eastAsia="en-US"/>
    </w:rPr>
  </w:style>
  <w:style w:type="paragraph" w:customStyle="1" w:styleId="2468">
    <w:name w:val="xl96"/>
    <w:basedOn w:val="1"/>
    <w:qFormat/>
    <w:uiPriority w:val="99"/>
    <w:pPr>
      <w:widowControl/>
      <w:pBdr>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kern w:val="0"/>
      <w:sz w:val="20"/>
      <w:szCs w:val="20"/>
    </w:rPr>
  </w:style>
  <w:style w:type="paragraph" w:customStyle="1" w:styleId="2469">
    <w:name w:val="样式1 ph 表格左标题"/>
    <w:basedOn w:val="2104"/>
    <w:qFormat/>
    <w:uiPriority w:val="99"/>
    <w:rPr>
      <w:b/>
    </w:rPr>
  </w:style>
  <w:style w:type="paragraph" w:customStyle="1" w:styleId="2470">
    <w:name w:val="题注211"/>
    <w:basedOn w:val="1"/>
    <w:next w:val="1"/>
    <w:qFormat/>
    <w:uiPriority w:val="99"/>
    <w:rPr>
      <w:rFonts w:ascii="Cambria" w:hAnsi="Cambria" w:eastAsia="黑体"/>
      <w:sz w:val="20"/>
    </w:rPr>
  </w:style>
  <w:style w:type="paragraph" w:customStyle="1" w:styleId="2471">
    <w:name w:val="xl105"/>
    <w:basedOn w:val="1"/>
    <w:qFormat/>
    <w:uiPriority w:val="99"/>
    <w:pPr>
      <w:widowControl/>
      <w:pBdr>
        <w:top w:val="single" w:color="auto" w:sz="4" w:space="0"/>
        <w:left w:val="single" w:color="auto" w:sz="4" w:space="0"/>
        <w:bottom w:val="single" w:color="auto" w:sz="8" w:space="0"/>
      </w:pBdr>
      <w:shd w:val="clear" w:color="000000" w:fill="C5BE97"/>
      <w:spacing w:before="100" w:beforeAutospacing="1" w:after="100" w:afterAutospacing="1"/>
      <w:ind w:firstLine="200" w:firstLineChars="200"/>
      <w:jc w:val="center"/>
    </w:pPr>
    <w:rPr>
      <w:rFonts w:ascii="宋体" w:hAnsi="宋体" w:cs="宋体"/>
      <w:kern w:val="0"/>
      <w:sz w:val="24"/>
    </w:rPr>
  </w:style>
  <w:style w:type="paragraph" w:customStyle="1" w:styleId="2472">
    <w:name w:val="Char1 Char Char Char Char Char Char Char Char Char Char Char"/>
    <w:basedOn w:val="1"/>
    <w:semiHidden/>
    <w:qFormat/>
    <w:uiPriority w:val="99"/>
    <w:pPr>
      <w:pageBreakBefore/>
      <w:tabs>
        <w:tab w:val="left" w:pos="432"/>
      </w:tabs>
      <w:ind w:left="432" w:hanging="432" w:firstLineChars="200"/>
    </w:pPr>
    <w:rPr>
      <w:rFonts w:ascii="Tahoma" w:hAnsi="Tahoma"/>
      <w:sz w:val="24"/>
      <w:szCs w:val="20"/>
    </w:rPr>
  </w:style>
  <w:style w:type="paragraph" w:customStyle="1" w:styleId="2473">
    <w:name w:val="项目分类"/>
    <w:basedOn w:val="1"/>
    <w:next w:val="1"/>
    <w:qFormat/>
    <w:uiPriority w:val="99"/>
    <w:pPr>
      <w:numPr>
        <w:ilvl w:val="0"/>
        <w:numId w:val="64"/>
      </w:numPr>
      <w:wordWrap w:val="0"/>
      <w:overflowPunct w:val="0"/>
      <w:adjustRightInd w:val="0"/>
      <w:snapToGrid w:val="0"/>
      <w:spacing w:line="360" w:lineRule="auto"/>
      <w:ind w:firstLine="200" w:firstLineChars="200"/>
    </w:pPr>
    <w:rPr>
      <w:rFonts w:ascii="Arial" w:hAnsi="Arial"/>
      <w:b/>
      <w:snapToGrid w:val="0"/>
      <w:kern w:val="0"/>
      <w:sz w:val="24"/>
    </w:rPr>
  </w:style>
  <w:style w:type="paragraph" w:customStyle="1" w:styleId="2474">
    <w:name w:val="正文-SGCC"/>
    <w:basedOn w:val="1"/>
    <w:qFormat/>
    <w:uiPriority w:val="3"/>
    <w:pPr>
      <w:widowControl/>
      <w:snapToGrid w:val="0"/>
      <w:spacing w:line="360" w:lineRule="auto"/>
      <w:contextualSpacing/>
      <w:jc w:val="left"/>
    </w:pPr>
    <w:rPr>
      <w:rFonts w:ascii="微软雅黑" w:hAnsi="微软雅黑" w:eastAsia="华文仿宋"/>
      <w:sz w:val="28"/>
    </w:rPr>
  </w:style>
  <w:style w:type="paragraph" w:customStyle="1" w:styleId="2475">
    <w:name w:val="目录"/>
    <w:basedOn w:val="1"/>
    <w:qFormat/>
    <w:uiPriority w:val="99"/>
    <w:pPr>
      <w:widowControl/>
      <w:suppressLineNumbers/>
      <w:suppressAutoHyphens/>
      <w:spacing w:line="360" w:lineRule="auto"/>
      <w:ind w:firstLine="432"/>
    </w:pPr>
    <w:rPr>
      <w:rFonts w:ascii="Calibri" w:hAnsi="Calibri" w:eastAsia="仿宋_GB2312" w:cs="Tahoma"/>
      <w:bCs/>
      <w:sz w:val="24"/>
      <w:szCs w:val="22"/>
      <w:lang w:val="zh-CN" w:eastAsia="ar-SA"/>
    </w:rPr>
  </w:style>
  <w:style w:type="paragraph" w:customStyle="1" w:styleId="2476">
    <w:name w:val="End"/>
    <w:basedOn w:val="1"/>
    <w:qFormat/>
    <w:uiPriority w:val="99"/>
    <w:pPr>
      <w:adjustRightInd w:val="0"/>
      <w:spacing w:after="400"/>
      <w:contextualSpacing/>
      <w:jc w:val="left"/>
    </w:pPr>
    <w:rPr>
      <w:rFonts w:ascii="Calibri" w:hAnsi="Calibri" w:eastAsia="仿宋_GB2312" w:cs="Calibri"/>
      <w:b/>
      <w:kern w:val="0"/>
      <w:sz w:val="24"/>
      <w:szCs w:val="22"/>
    </w:rPr>
  </w:style>
  <w:style w:type="paragraph" w:customStyle="1" w:styleId="2477">
    <w:name w:val="heading 4H4bulletblbbPIM 44I4h4l4list 4mh1lModule h"/>
    <w:basedOn w:val="1"/>
    <w:next w:val="1"/>
    <w:qFormat/>
    <w:uiPriority w:val="99"/>
    <w:pPr>
      <w:keepNext/>
      <w:keepLines/>
      <w:widowControl/>
      <w:numPr>
        <w:ilvl w:val="3"/>
        <w:numId w:val="39"/>
      </w:numPr>
      <w:spacing w:before="120" w:after="120" w:line="360" w:lineRule="auto"/>
      <w:ind w:right="210"/>
      <w:outlineLvl w:val="3"/>
    </w:pPr>
    <w:rPr>
      <w:rFonts w:ascii="ºÚÌå" w:hAnsi="ºÚÌå" w:eastAsia="ºÚÌå" w:cs="ºÚÌå"/>
      <w:b/>
      <w:kern w:val="0"/>
      <w:szCs w:val="21"/>
    </w:rPr>
  </w:style>
  <w:style w:type="paragraph" w:customStyle="1" w:styleId="2478">
    <w:name w:val="H2 Text for List"/>
    <w:basedOn w:val="1"/>
    <w:qFormat/>
    <w:uiPriority w:val="99"/>
    <w:pPr>
      <w:keepNext/>
      <w:widowControl/>
      <w:spacing w:after="80"/>
      <w:ind w:left="864" w:firstLine="200" w:firstLineChars="200"/>
      <w:jc w:val="left"/>
    </w:pPr>
    <w:rPr>
      <w:kern w:val="0"/>
      <w:sz w:val="22"/>
      <w:szCs w:val="21"/>
      <w:lang w:eastAsia="en-US"/>
    </w:rPr>
  </w:style>
  <w:style w:type="paragraph" w:customStyle="1" w:styleId="2479">
    <w:name w:val="font12"/>
    <w:basedOn w:val="1"/>
    <w:qFormat/>
    <w:uiPriority w:val="99"/>
    <w:pPr>
      <w:widowControl/>
      <w:spacing w:before="100" w:beforeAutospacing="1" w:after="100" w:afterAutospacing="1"/>
      <w:ind w:firstLine="200" w:firstLineChars="200"/>
      <w:jc w:val="left"/>
    </w:pPr>
    <w:rPr>
      <w:rFonts w:ascii="Arial" w:hAnsi="Arial" w:cs="Arial"/>
      <w:kern w:val="0"/>
      <w:sz w:val="22"/>
      <w:szCs w:val="22"/>
    </w:rPr>
  </w:style>
  <w:style w:type="paragraph" w:customStyle="1" w:styleId="2480">
    <w:name w:val="Command"/>
    <w:unhideWhenUsed/>
    <w:qFormat/>
    <w:uiPriority w:val="99"/>
    <w:pPr>
      <w:spacing w:before="160" w:after="160"/>
    </w:pPr>
    <w:rPr>
      <w:rFonts w:hint="eastAsia" w:ascii="Arial" w:hAnsi="Arial" w:eastAsia="黑体" w:cs="Calibri"/>
      <w:sz w:val="21"/>
      <w:lang w:val="en-US" w:eastAsia="zh-CN" w:bidi="ar-SA"/>
    </w:rPr>
  </w:style>
  <w:style w:type="paragraph" w:customStyle="1" w:styleId="2481">
    <w:name w:val="xl63"/>
    <w:basedOn w:val="1"/>
    <w:qFormat/>
    <w:uiPriority w:val="99"/>
    <w:pPr>
      <w:widowControl/>
      <w:pBdr>
        <w:top w:val="single" w:color="000000" w:sz="8" w:space="0"/>
        <w:left w:val="single" w:color="000000" w:sz="8" w:space="0"/>
        <w:right w:val="single" w:color="000000" w:sz="8" w:space="0"/>
      </w:pBdr>
      <w:shd w:val="clear" w:color="000000" w:fill="BFBFBF"/>
      <w:adjustRightInd w:val="0"/>
      <w:spacing w:before="100" w:beforeAutospacing="1" w:after="100" w:afterAutospacing="1"/>
      <w:contextualSpacing/>
      <w:jc w:val="center"/>
      <w:textAlignment w:val="center"/>
    </w:pPr>
    <w:rPr>
      <w:rFonts w:ascii="宋体" w:hAnsi="宋体" w:eastAsia="仿宋_GB2312" w:cs="宋体"/>
      <w:kern w:val="0"/>
      <w:sz w:val="18"/>
      <w:szCs w:val="18"/>
    </w:rPr>
  </w:style>
  <w:style w:type="paragraph" w:customStyle="1" w:styleId="2482">
    <w:name w:val="8"/>
    <w:basedOn w:val="1"/>
    <w:next w:val="1"/>
    <w:qFormat/>
    <w:uiPriority w:val="99"/>
    <w:pPr>
      <w:autoSpaceDE w:val="0"/>
      <w:autoSpaceDN w:val="0"/>
      <w:adjustRightInd w:val="0"/>
      <w:spacing w:before="120" w:line="22" w:lineRule="atLeast"/>
      <w:ind w:firstLine="480" w:firstLineChars="200"/>
      <w:jc w:val="left"/>
    </w:pPr>
    <w:rPr>
      <w:rFonts w:ascii="宋体"/>
      <w:kern w:val="0"/>
      <w:sz w:val="24"/>
      <w:szCs w:val="20"/>
    </w:rPr>
  </w:style>
  <w:style w:type="paragraph" w:customStyle="1" w:styleId="2483">
    <w:name w:val="font9"/>
    <w:basedOn w:val="1"/>
    <w:qFormat/>
    <w:uiPriority w:val="99"/>
    <w:pPr>
      <w:widowControl/>
      <w:adjustRightInd w:val="0"/>
      <w:spacing w:before="100" w:beforeAutospacing="1" w:after="100" w:afterAutospacing="1"/>
      <w:contextualSpacing/>
      <w:jc w:val="left"/>
    </w:pPr>
    <w:rPr>
      <w:rFonts w:ascii="宋体" w:hAnsi="宋体" w:eastAsia="仿宋_GB2312" w:cs="宋体"/>
      <w:color w:val="000000"/>
      <w:kern w:val="0"/>
      <w:sz w:val="18"/>
      <w:szCs w:val="18"/>
    </w:rPr>
  </w:style>
  <w:style w:type="paragraph" w:customStyle="1" w:styleId="2484">
    <w:name w:val="封面题目"/>
    <w:basedOn w:val="1"/>
    <w:qFormat/>
    <w:uiPriority w:val="99"/>
    <w:pPr>
      <w:spacing w:before="240" w:after="60" w:line="312" w:lineRule="auto"/>
      <w:ind w:firstLine="200" w:firstLineChars="200"/>
      <w:jc w:val="center"/>
    </w:pPr>
    <w:rPr>
      <w:rFonts w:ascii="Arial" w:hAnsi="Arial" w:cs="Arial"/>
      <w:b/>
      <w:kern w:val="28"/>
      <w:sz w:val="52"/>
      <w:szCs w:val="32"/>
    </w:rPr>
  </w:style>
  <w:style w:type="paragraph" w:customStyle="1" w:styleId="2485">
    <w:name w:val="标题 71"/>
    <w:basedOn w:val="1"/>
    <w:next w:val="1"/>
    <w:qFormat/>
    <w:uiPriority w:val="99"/>
    <w:pPr>
      <w:keepNext/>
      <w:keepLines/>
      <w:tabs>
        <w:tab w:val="left" w:pos="432"/>
      </w:tabs>
      <w:spacing w:before="240" w:after="64" w:line="317" w:lineRule="auto"/>
      <w:ind w:left="4216" w:hanging="420"/>
      <w:outlineLvl w:val="6"/>
    </w:pPr>
    <w:rPr>
      <w:rFonts w:ascii="Calibri" w:hAnsi="Calibri"/>
      <w:b/>
      <w:sz w:val="24"/>
      <w:szCs w:val="20"/>
    </w:rPr>
  </w:style>
  <w:style w:type="paragraph" w:customStyle="1" w:styleId="2486">
    <w:name w:val="Style Style 建议书正文缩进 + First line:  8 mm + Before:  0.5 line"/>
    <w:basedOn w:val="1"/>
    <w:qFormat/>
    <w:uiPriority w:val="99"/>
    <w:pPr>
      <w:widowControl/>
      <w:spacing w:beforeLines="50" w:line="360" w:lineRule="auto"/>
      <w:ind w:left="2835" w:right="28" w:firstLine="471" w:firstLineChars="200"/>
    </w:pPr>
    <w:rPr>
      <w:rFonts w:ascii="Arial" w:hAnsi="Arial" w:eastAsia="华文楷体" w:cs="宋体"/>
      <w:kern w:val="0"/>
      <w:sz w:val="24"/>
      <w:szCs w:val="20"/>
      <w:lang w:eastAsia="en-US"/>
    </w:rPr>
  </w:style>
  <w:style w:type="paragraph" w:customStyle="1" w:styleId="2487">
    <w:name w:val="缩进_五号_1.5行距"/>
    <w:basedOn w:val="1"/>
    <w:qFormat/>
    <w:uiPriority w:val="99"/>
    <w:pPr>
      <w:adjustRightInd w:val="0"/>
      <w:ind w:firstLine="420"/>
      <w:contextualSpacing/>
      <w:jc w:val="left"/>
    </w:pPr>
    <w:rPr>
      <w:rFonts w:eastAsia="仿宋_GB2312" w:cs="宋体"/>
      <w:kern w:val="0"/>
      <w:sz w:val="24"/>
      <w:szCs w:val="20"/>
    </w:rPr>
  </w:style>
  <w:style w:type="paragraph" w:customStyle="1" w:styleId="2488">
    <w:name w:val="font0"/>
    <w:basedOn w:val="1"/>
    <w:qFormat/>
    <w:uiPriority w:val="99"/>
    <w:pPr>
      <w:widowControl/>
      <w:spacing w:before="100" w:beforeAutospacing="1" w:after="100" w:afterAutospacing="1"/>
      <w:ind w:firstLine="200" w:firstLineChars="200"/>
      <w:jc w:val="left"/>
    </w:pPr>
    <w:rPr>
      <w:rFonts w:ascii="宋体" w:hAnsi="宋体" w:cs="宋体"/>
      <w:color w:val="000000"/>
      <w:kern w:val="0"/>
      <w:sz w:val="22"/>
      <w:szCs w:val="22"/>
    </w:rPr>
  </w:style>
  <w:style w:type="paragraph" w:customStyle="1" w:styleId="2489">
    <w:name w:val="xl36"/>
    <w:basedOn w:val="1"/>
    <w:qFormat/>
    <w:uiPriority w:val="99"/>
    <w:pPr>
      <w:widowControl/>
      <w:spacing w:before="100" w:beforeAutospacing="1" w:after="100" w:afterAutospacing="1"/>
      <w:ind w:firstLine="200" w:firstLineChars="200"/>
      <w:jc w:val="center"/>
      <w:textAlignment w:val="center"/>
    </w:pPr>
    <w:rPr>
      <w:rFonts w:ascii="Cambria" w:hAnsi="Cambria" w:eastAsia="Arial Unicode MS" w:cs="Arial"/>
      <w:b/>
      <w:bCs/>
      <w:kern w:val="0"/>
      <w:sz w:val="20"/>
      <w:szCs w:val="20"/>
    </w:rPr>
  </w:style>
  <w:style w:type="paragraph" w:customStyle="1" w:styleId="2490">
    <w:name w:val="正文 + Verdana"/>
    <w:basedOn w:val="52"/>
    <w:qFormat/>
    <w:uiPriority w:val="99"/>
    <w:pPr>
      <w:widowControl w:val="0"/>
      <w:spacing w:line="240" w:lineRule="auto"/>
      <w:ind w:left="420" w:leftChars="200" w:firstLine="420" w:firstLineChars="200"/>
      <w:jc w:val="both"/>
    </w:pPr>
    <w:rPr>
      <w:rFonts w:ascii="Times New Roman" w:hAnsi="Times New Roman"/>
      <w:kern w:val="2"/>
      <w:sz w:val="21"/>
    </w:rPr>
  </w:style>
  <w:style w:type="paragraph" w:customStyle="1" w:styleId="2491">
    <w:name w:val="样式 首行缩进:  0 厘米 行距: 单倍行距 Char"/>
    <w:basedOn w:val="1"/>
    <w:qFormat/>
    <w:uiPriority w:val="99"/>
    <w:pPr>
      <w:adjustRightInd w:val="0"/>
      <w:textAlignment w:val="baseline"/>
    </w:pPr>
    <w:rPr>
      <w:kern w:val="0"/>
      <w:szCs w:val="21"/>
    </w:rPr>
  </w:style>
  <w:style w:type="paragraph" w:customStyle="1" w:styleId="2492">
    <w:name w:val="List Paragraph3"/>
    <w:basedOn w:val="1"/>
    <w:qFormat/>
    <w:uiPriority w:val="99"/>
    <w:pPr>
      <w:ind w:firstLine="420" w:firstLineChars="200"/>
    </w:pPr>
    <w:rPr>
      <w:szCs w:val="22"/>
    </w:rPr>
  </w:style>
  <w:style w:type="paragraph" w:customStyle="1" w:styleId="2493">
    <w:name w:val="Body Text1"/>
    <w:basedOn w:val="1"/>
    <w:qFormat/>
    <w:uiPriority w:val="99"/>
    <w:pPr>
      <w:spacing w:before="60" w:after="60" w:line="360" w:lineRule="auto"/>
      <w:ind w:firstLine="200" w:firstLineChars="200"/>
    </w:pPr>
    <w:rPr>
      <w:szCs w:val="20"/>
    </w:rPr>
  </w:style>
  <w:style w:type="paragraph" w:customStyle="1" w:styleId="2494">
    <w:name w:val="正文表格 10磅，居左"/>
    <w:basedOn w:val="1"/>
    <w:qFormat/>
    <w:uiPriority w:val="99"/>
    <w:pPr>
      <w:widowControl/>
      <w:spacing w:line="360" w:lineRule="auto"/>
      <w:ind w:firstLine="432"/>
      <w:jc w:val="left"/>
    </w:pPr>
    <w:rPr>
      <w:rFonts w:ascii="宋体" w:hAnsi="宋体" w:eastAsia="仿宋_GB2312" w:cs="宋体"/>
      <w:color w:val="000000"/>
      <w:kern w:val="0"/>
      <w:sz w:val="20"/>
      <w:szCs w:val="20"/>
      <w:lang w:val="zh-CN"/>
    </w:rPr>
  </w:style>
  <w:style w:type="paragraph" w:customStyle="1" w:styleId="2495">
    <w:name w:val="Number in Table"/>
    <w:basedOn w:val="1"/>
    <w:qFormat/>
    <w:uiPriority w:val="99"/>
    <w:pPr>
      <w:widowControl/>
      <w:numPr>
        <w:ilvl w:val="0"/>
        <w:numId w:val="65"/>
      </w:numPr>
      <w:tabs>
        <w:tab w:val="left" w:pos="360"/>
      </w:tabs>
      <w:spacing w:line="312" w:lineRule="auto"/>
      <w:ind w:firstLine="200" w:firstLineChars="200"/>
      <w:jc w:val="left"/>
    </w:pPr>
    <w:rPr>
      <w:rFonts w:ascii="宋体" w:hAnsi="宋体" w:eastAsia="黑体"/>
      <w:kern w:val="0"/>
      <w:sz w:val="24"/>
      <w:szCs w:val="20"/>
    </w:rPr>
  </w:style>
  <w:style w:type="paragraph" w:customStyle="1" w:styleId="2496">
    <w:name w:val="xl14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2497">
    <w:name w:val="Table Label"/>
    <w:next w:val="1"/>
    <w:qFormat/>
    <w:uiPriority w:val="99"/>
    <w:pPr>
      <w:widowControl w:val="0"/>
      <w:autoSpaceDE w:val="0"/>
      <w:autoSpaceDN w:val="0"/>
      <w:adjustRightInd w:val="0"/>
    </w:pPr>
    <w:rPr>
      <w:rFonts w:ascii="Times New Roman" w:hAnsi="Times New Roman" w:eastAsia="宋体" w:cs="Times New Roman"/>
      <w:sz w:val="16"/>
      <w:szCs w:val="16"/>
      <w:lang w:val="en-US" w:eastAsia="zh-CN" w:bidi="ar-SA"/>
    </w:rPr>
  </w:style>
  <w:style w:type="paragraph" w:customStyle="1" w:styleId="2498">
    <w:name w:val="样式 正文首行缩进正文首行缩进 Char1正文首行缩进 Char1 Char Char正文首行缩进 Char1 Char ..."/>
    <w:basedOn w:val="1"/>
    <w:next w:val="1"/>
    <w:qFormat/>
    <w:uiPriority w:val="99"/>
    <w:pPr>
      <w:spacing w:line="360" w:lineRule="auto"/>
      <w:ind w:firstLine="480" w:firstLineChars="200"/>
    </w:pPr>
    <w:rPr>
      <w:rFonts w:ascii="仿宋_GB2312" w:hAnsi="宋体" w:eastAsia="仿宋_GB2312" w:cs="宋体"/>
      <w:bCs/>
      <w:sz w:val="24"/>
      <w:szCs w:val="20"/>
      <w:lang w:val="zh-CN"/>
    </w:rPr>
  </w:style>
  <w:style w:type="paragraph" w:customStyle="1" w:styleId="2499">
    <w:name w:val="版本控制标题"/>
    <w:basedOn w:val="1"/>
    <w:qFormat/>
    <w:uiPriority w:val="99"/>
    <w:pPr>
      <w:spacing w:before="156" w:after="156"/>
    </w:pPr>
    <w:rPr>
      <w:rFonts w:cs="宋体"/>
      <w:b/>
      <w:bCs/>
      <w:sz w:val="24"/>
      <w:szCs w:val="20"/>
    </w:rPr>
  </w:style>
  <w:style w:type="paragraph" w:customStyle="1" w:styleId="2500">
    <w:name w:val="bn"/>
    <w:basedOn w:val="1"/>
    <w:qFormat/>
    <w:uiPriority w:val="99"/>
    <w:pPr>
      <w:widowControl/>
      <w:topLinePunct/>
      <w:snapToGrid w:val="0"/>
      <w:spacing w:line="360" w:lineRule="auto"/>
      <w:ind w:left="20" w:leftChars="20" w:right="20" w:rightChars="20"/>
      <w:jc w:val="center"/>
    </w:pPr>
    <w:rPr>
      <w:rFonts w:eastAsia="仿宋_GB2312"/>
      <w:color w:val="000000"/>
      <w:kern w:val="18"/>
      <w:sz w:val="18"/>
      <w:szCs w:val="20"/>
    </w:rPr>
  </w:style>
  <w:style w:type="paragraph" w:customStyle="1" w:styleId="2501">
    <w:name w:val="无间隔11"/>
    <w:qFormat/>
    <w:uiPriority w:val="99"/>
    <w:rPr>
      <w:rFonts w:ascii="Calibri" w:hAnsi="Calibri" w:eastAsia="宋体" w:cs="Calibri"/>
      <w:sz w:val="22"/>
      <w:szCs w:val="22"/>
      <w:lang w:val="en-US" w:eastAsia="zh-CN" w:bidi="ar-SA"/>
    </w:rPr>
  </w:style>
  <w:style w:type="paragraph" w:customStyle="1" w:styleId="2502">
    <w:name w:val="xl84"/>
    <w:basedOn w:val="1"/>
    <w:qFormat/>
    <w:uiPriority w:val="99"/>
    <w:pPr>
      <w:widowControl/>
      <w:pBdr>
        <w:top w:val="single" w:color="000000" w:sz="8" w:space="0"/>
        <w:left w:val="single" w:color="auto" w:sz="8" w:space="0"/>
        <w:right w:val="single" w:color="auto" w:sz="8" w:space="0"/>
      </w:pBdr>
      <w:adjustRightInd w:val="0"/>
      <w:spacing w:before="100" w:beforeAutospacing="1" w:after="100" w:afterAutospacing="1"/>
      <w:contextualSpacing/>
      <w:jc w:val="left"/>
      <w:textAlignment w:val="center"/>
    </w:pPr>
    <w:rPr>
      <w:rFonts w:ascii="宋体" w:hAnsi="宋体" w:eastAsia="仿宋_GB2312" w:cs="宋体"/>
      <w:color w:val="000000"/>
      <w:kern w:val="0"/>
      <w:sz w:val="18"/>
      <w:szCs w:val="18"/>
    </w:rPr>
  </w:style>
  <w:style w:type="paragraph" w:customStyle="1" w:styleId="2503">
    <w:name w:val="H2 List Bullet"/>
    <w:basedOn w:val="1"/>
    <w:qFormat/>
    <w:uiPriority w:val="99"/>
    <w:pPr>
      <w:widowControl/>
      <w:tabs>
        <w:tab w:val="left" w:pos="420"/>
        <w:tab w:val="left" w:pos="1260"/>
      </w:tabs>
      <w:spacing w:after="60"/>
      <w:ind w:left="420" w:hanging="420" w:firstLineChars="200"/>
      <w:jc w:val="left"/>
    </w:pPr>
    <w:rPr>
      <w:rFonts w:ascii="Cambria" w:hAnsi="Cambria"/>
      <w:kern w:val="0"/>
      <w:sz w:val="20"/>
      <w:szCs w:val="20"/>
      <w:lang w:eastAsia="en-US"/>
    </w:rPr>
  </w:style>
  <w:style w:type="paragraph" w:customStyle="1" w:styleId="2504">
    <w:name w:val="Copyright Declaration1"/>
    <w:unhideWhenUsed/>
    <w:qFormat/>
    <w:uiPriority w:val="99"/>
    <w:pPr>
      <w:spacing w:before="80" w:after="80"/>
    </w:pPr>
    <w:rPr>
      <w:rFonts w:hint="eastAsia" w:ascii="Arial" w:hAnsi="Arial" w:eastAsia="黑体" w:cs="Calibri"/>
      <w:sz w:val="36"/>
      <w:lang w:val="en-US" w:eastAsia="zh-CN" w:bidi="ar-SA"/>
    </w:rPr>
  </w:style>
  <w:style w:type="paragraph" w:customStyle="1" w:styleId="2505">
    <w:name w:val="內文2"/>
    <w:basedOn w:val="1"/>
    <w:qFormat/>
    <w:uiPriority w:val="99"/>
    <w:pPr>
      <w:widowControl/>
      <w:tabs>
        <w:tab w:val="left" w:pos="425"/>
      </w:tabs>
      <w:ind w:left="425" w:hanging="425" w:firstLineChars="200"/>
      <w:jc w:val="left"/>
    </w:pPr>
    <w:rPr>
      <w:rFonts w:eastAsia="DFKai-SB"/>
      <w:color w:val="0000FF"/>
      <w:kern w:val="0"/>
      <w:sz w:val="20"/>
      <w:szCs w:val="20"/>
      <w:lang w:eastAsia="zh-TW"/>
    </w:rPr>
  </w:style>
  <w:style w:type="paragraph" w:customStyle="1" w:styleId="2506">
    <w:name w:val="xl15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507">
    <w:name w:val="小标题"/>
    <w:basedOn w:val="1"/>
    <w:next w:val="2"/>
    <w:qFormat/>
    <w:uiPriority w:val="99"/>
    <w:pPr>
      <w:tabs>
        <w:tab w:val="left" w:pos="420"/>
      </w:tabs>
      <w:spacing w:beforeLines="50" w:line="360" w:lineRule="auto"/>
      <w:ind w:left="420" w:hanging="420"/>
    </w:pPr>
    <w:rPr>
      <w:rFonts w:ascii="Arial" w:hAnsi="Arial" w:eastAsia="黑体" w:cs="宋体"/>
      <w:b/>
      <w:bCs/>
      <w:sz w:val="28"/>
      <w:lang w:val="zh-CN"/>
    </w:rPr>
  </w:style>
  <w:style w:type="paragraph" w:customStyle="1" w:styleId="2508">
    <w:name w:val="AAA"/>
    <w:basedOn w:val="1"/>
    <w:qFormat/>
    <w:uiPriority w:val="99"/>
    <w:pPr>
      <w:widowControl/>
    </w:pPr>
    <w:rPr>
      <w:rFonts w:eastAsia="Times New Roman"/>
      <w:kern w:val="0"/>
      <w:sz w:val="18"/>
      <w:szCs w:val="18"/>
    </w:rPr>
  </w:style>
  <w:style w:type="paragraph" w:customStyle="1" w:styleId="2509">
    <w:name w:val="Cover Heading 1"/>
    <w:next w:val="1"/>
    <w:qFormat/>
    <w:uiPriority w:val="99"/>
    <w:pPr>
      <w:widowControl w:val="0"/>
      <w:autoSpaceDE w:val="0"/>
      <w:autoSpaceDN w:val="0"/>
      <w:adjustRightInd w:val="0"/>
      <w:spacing w:line="480" w:lineRule="auto"/>
      <w:jc w:val="center"/>
    </w:pPr>
    <w:rPr>
      <w:rFonts w:ascii="áåèë" w:hAnsi="áåèë" w:eastAsia="宋体" w:cs="áåèë"/>
      <w:b/>
      <w:bCs/>
      <w:sz w:val="52"/>
      <w:szCs w:val="52"/>
      <w:lang w:val="en-US" w:eastAsia="zh-CN" w:bidi="ar-SA"/>
    </w:rPr>
  </w:style>
  <w:style w:type="paragraph" w:customStyle="1" w:styleId="2510">
    <w:name w:val="1、"/>
    <w:basedOn w:val="1"/>
    <w:next w:val="621"/>
    <w:qFormat/>
    <w:uiPriority w:val="99"/>
    <w:pPr>
      <w:widowControl/>
      <w:tabs>
        <w:tab w:val="left" w:pos="525"/>
      </w:tabs>
      <w:spacing w:before="120" w:after="120" w:line="300" w:lineRule="auto"/>
      <w:jc w:val="left"/>
      <w:outlineLvl w:val="3"/>
    </w:pPr>
    <w:rPr>
      <w:rFonts w:ascii="宋体" w:hAnsi="宋体"/>
      <w:b/>
      <w:kern w:val="0"/>
      <w:sz w:val="28"/>
    </w:rPr>
  </w:style>
  <w:style w:type="paragraph" w:customStyle="1" w:styleId="2511">
    <w:name w:val="_标题6"/>
    <w:basedOn w:val="9"/>
    <w:next w:val="1"/>
    <w:qFormat/>
    <w:uiPriority w:val="99"/>
    <w:pPr>
      <w:numPr>
        <w:ilvl w:val="5"/>
        <w:numId w:val="35"/>
      </w:numPr>
      <w:tabs>
        <w:tab w:val="clear" w:pos="1152"/>
      </w:tabs>
      <w:adjustRightInd w:val="0"/>
      <w:snapToGrid w:val="0"/>
      <w:spacing w:before="200" w:beforeLines="50" w:after="0" w:afterLines="50"/>
    </w:pPr>
    <w:rPr>
      <w:rFonts w:ascii="Tahoma" w:hAnsi="Tahoma"/>
      <w:b w:val="0"/>
      <w:kern w:val="0"/>
    </w:rPr>
  </w:style>
  <w:style w:type="paragraph" w:customStyle="1" w:styleId="2512">
    <w:name w:val="样式26"/>
    <w:basedOn w:val="25"/>
    <w:qFormat/>
    <w:uiPriority w:val="99"/>
    <w:pPr>
      <w:widowControl w:val="0"/>
      <w:numPr>
        <w:ilvl w:val="0"/>
        <w:numId w:val="66"/>
      </w:numPr>
      <w:tabs>
        <w:tab w:val="left" w:pos="426"/>
      </w:tabs>
      <w:adjustRightInd w:val="0"/>
      <w:spacing w:before="60"/>
      <w:contextualSpacing/>
      <w:jc w:val="left"/>
    </w:pPr>
    <w:rPr>
      <w:rFonts w:ascii="宋体" w:hAnsi="宋体" w:eastAsia="仿宋_GB2312"/>
      <w:b w:val="0"/>
      <w:color w:val="auto"/>
      <w:szCs w:val="21"/>
    </w:rPr>
  </w:style>
  <w:style w:type="paragraph" w:customStyle="1" w:styleId="2513">
    <w:name w:val="Caption1"/>
    <w:basedOn w:val="1"/>
    <w:next w:val="1"/>
    <w:qFormat/>
    <w:uiPriority w:val="99"/>
    <w:rPr>
      <w:rFonts w:ascii="Cambria" w:hAnsi="Cambria" w:eastAsia="黑体"/>
      <w:sz w:val="20"/>
      <w:szCs w:val="20"/>
    </w:rPr>
  </w:style>
  <w:style w:type="paragraph" w:customStyle="1" w:styleId="2514">
    <w:name w:val="实施指南正文"/>
    <w:basedOn w:val="1"/>
    <w:qFormat/>
    <w:uiPriority w:val="99"/>
    <w:pPr>
      <w:widowControl/>
      <w:spacing w:beforeLines="50" w:afterLines="50" w:line="360" w:lineRule="auto"/>
      <w:ind w:firstLine="200" w:firstLineChars="200"/>
      <w:jc w:val="left"/>
    </w:pPr>
    <w:rPr>
      <w:rFonts w:eastAsia="仿宋_GB2312"/>
      <w:kern w:val="0"/>
      <w:sz w:val="24"/>
      <w:szCs w:val="20"/>
      <w:lang w:eastAsia="en-US"/>
    </w:rPr>
  </w:style>
  <w:style w:type="paragraph" w:customStyle="1" w:styleId="2515">
    <w:name w:val="Date1"/>
    <w:basedOn w:val="1"/>
    <w:next w:val="1"/>
    <w:qFormat/>
    <w:uiPriority w:val="99"/>
    <w:pPr>
      <w:spacing w:line="240" w:lineRule="atLeast"/>
    </w:pPr>
    <w:rPr>
      <w:rFonts w:ascii="仿宋_GB2312" w:hAnsi="等线" w:eastAsia="仿宋_GB2312"/>
      <w:sz w:val="32"/>
      <w:szCs w:val="22"/>
    </w:rPr>
  </w:style>
  <w:style w:type="paragraph" w:customStyle="1" w:styleId="2516">
    <w:name w:val="CM3"/>
    <w:basedOn w:val="317"/>
    <w:next w:val="317"/>
    <w:qFormat/>
    <w:uiPriority w:val="99"/>
    <w:pPr>
      <w:spacing w:line="256" w:lineRule="atLeast"/>
    </w:pPr>
    <w:rPr>
      <w:rFonts w:ascii="Arial" w:hAnsi="Arial" w:eastAsia="宋体"/>
      <w:color w:val="auto"/>
    </w:rPr>
  </w:style>
  <w:style w:type="paragraph" w:customStyle="1" w:styleId="2517">
    <w:name w:val="列出段落14"/>
    <w:basedOn w:val="1"/>
    <w:qFormat/>
    <w:uiPriority w:val="34"/>
    <w:pPr>
      <w:widowControl/>
      <w:spacing w:before="120" w:after="120" w:line="360" w:lineRule="auto"/>
      <w:ind w:firstLine="420" w:firstLineChars="200"/>
      <w:jc w:val="left"/>
    </w:pPr>
    <w:rPr>
      <w:kern w:val="0"/>
      <w:sz w:val="24"/>
      <w:szCs w:val="22"/>
    </w:rPr>
  </w:style>
  <w:style w:type="paragraph" w:customStyle="1" w:styleId="2518">
    <w:name w:val="概要设计正文"/>
    <w:basedOn w:val="207"/>
    <w:qFormat/>
    <w:uiPriority w:val="99"/>
    <w:pPr>
      <w:spacing w:line="360" w:lineRule="auto"/>
      <w:ind w:firstLine="424" w:firstLineChars="202"/>
    </w:pPr>
    <w:rPr>
      <w:rFonts w:ascii="Times New Roman" w:hAnsi="宋体"/>
      <w:szCs w:val="24"/>
    </w:rPr>
  </w:style>
  <w:style w:type="paragraph" w:customStyle="1" w:styleId="2519">
    <w:name w:val="Assessment Personnel"/>
    <w:basedOn w:val="4"/>
    <w:qFormat/>
    <w:uiPriority w:val="99"/>
    <w:pPr>
      <w:tabs>
        <w:tab w:val="left" w:pos="570"/>
      </w:tabs>
      <w:spacing w:line="240" w:lineRule="auto"/>
      <w:ind w:left="570" w:hanging="420"/>
      <w:outlineLvl w:val="9"/>
    </w:pPr>
    <w:rPr>
      <w:rFonts w:ascii="Arial Narrow" w:hAnsi="Arial Narrow" w:eastAsia="宋体"/>
      <w:b w:val="0"/>
      <w:smallCaps/>
      <w:kern w:val="20"/>
      <w:sz w:val="24"/>
      <w:szCs w:val="20"/>
      <w:lang w:val="zh-CN" w:eastAsia="en-US"/>
    </w:rPr>
  </w:style>
  <w:style w:type="paragraph" w:customStyle="1" w:styleId="2520">
    <w:name w:val="Heading Right"/>
    <w:basedOn w:val="1"/>
    <w:qFormat/>
    <w:uiPriority w:val="99"/>
    <w:pPr>
      <w:adjustRightInd w:val="0"/>
      <w:contextualSpacing/>
      <w:jc w:val="right"/>
    </w:pPr>
    <w:rPr>
      <w:rFonts w:ascii="Calibri" w:hAnsi="Calibri" w:eastAsia="仿宋_GB2312" w:cs="Calibri"/>
      <w:kern w:val="0"/>
      <w:sz w:val="20"/>
      <w:szCs w:val="20"/>
    </w:rPr>
  </w:style>
  <w:style w:type="paragraph" w:customStyle="1" w:styleId="2521">
    <w:name w:val="图标题"/>
    <w:basedOn w:val="1"/>
    <w:qFormat/>
    <w:uiPriority w:val="99"/>
    <w:pPr>
      <w:spacing w:line="360" w:lineRule="auto"/>
      <w:ind w:firstLine="432"/>
      <w:jc w:val="center"/>
    </w:pPr>
    <w:rPr>
      <w:rFonts w:ascii="仿宋_GB2312" w:hAnsi="宋体" w:eastAsia="仿宋_GB2312" w:cs="宋体"/>
      <w:b/>
      <w:bCs/>
      <w:sz w:val="24"/>
      <w:lang w:val="zh-CN"/>
    </w:rPr>
  </w:style>
  <w:style w:type="paragraph" w:customStyle="1" w:styleId="2522">
    <w:name w:val="段落"/>
    <w:basedOn w:val="1"/>
    <w:semiHidden/>
    <w:qFormat/>
    <w:uiPriority w:val="99"/>
    <w:pPr>
      <w:adjustRightInd w:val="0"/>
      <w:spacing w:line="360" w:lineRule="auto"/>
      <w:ind w:firstLine="560" w:firstLineChars="200"/>
      <w:textAlignment w:val="baseline"/>
    </w:pPr>
    <w:rPr>
      <w:kern w:val="0"/>
      <w:sz w:val="28"/>
      <w:szCs w:val="20"/>
    </w:rPr>
  </w:style>
  <w:style w:type="paragraph" w:customStyle="1" w:styleId="2523">
    <w:name w:val="Style Body TextBody Text(ch) + 宋体 Line spacing:  1.5 lines"/>
    <w:basedOn w:val="25"/>
    <w:qFormat/>
    <w:uiPriority w:val="99"/>
    <w:pPr>
      <w:spacing w:line="360" w:lineRule="auto"/>
      <w:ind w:firstLine="480" w:firstLineChars="200"/>
      <w:jc w:val="left"/>
    </w:pPr>
    <w:rPr>
      <w:rFonts w:ascii="Arial Narrow" w:hAnsi="宋体"/>
      <w:b w:val="0"/>
      <w:color w:val="auto"/>
      <w:sz w:val="24"/>
      <w:szCs w:val="20"/>
      <w:lang w:val="en-GB"/>
    </w:rPr>
  </w:style>
  <w:style w:type="paragraph" w:customStyle="1" w:styleId="2524">
    <w:name w:val="索引 82"/>
    <w:basedOn w:val="1"/>
    <w:next w:val="1"/>
    <w:qFormat/>
    <w:uiPriority w:val="99"/>
    <w:pPr>
      <w:adjustRightInd w:val="0"/>
      <w:ind w:left="1680" w:hanging="210"/>
      <w:contextualSpacing/>
      <w:jc w:val="left"/>
    </w:pPr>
    <w:rPr>
      <w:rFonts w:ascii="Calibri" w:hAnsi="Calibri" w:eastAsia="仿宋_GB2312"/>
      <w:kern w:val="0"/>
      <w:sz w:val="20"/>
      <w:szCs w:val="20"/>
    </w:rPr>
  </w:style>
  <w:style w:type="paragraph" w:customStyle="1" w:styleId="2525">
    <w:name w:val="Terminal Display in Table"/>
    <w:unhideWhenUsed/>
    <w:qFormat/>
    <w:uiPriority w:val="99"/>
    <w:pPr>
      <w:widowControl w:val="0"/>
      <w:snapToGrid w:val="0"/>
      <w:spacing w:before="80" w:after="80" w:line="240" w:lineRule="atLeast"/>
    </w:pPr>
    <w:rPr>
      <w:rFonts w:hint="eastAsia" w:ascii="Courier New" w:hAnsi="Courier New" w:eastAsia="宋体" w:cs="Calibri"/>
      <w:spacing w:val="-1"/>
      <w:sz w:val="16"/>
      <w:lang w:val="en-US" w:eastAsia="zh-CN" w:bidi="ar-SA"/>
    </w:rPr>
  </w:style>
  <w:style w:type="paragraph" w:customStyle="1" w:styleId="2526">
    <w:name w:val="表格栏头"/>
    <w:basedOn w:val="1"/>
    <w:next w:val="1"/>
    <w:qFormat/>
    <w:uiPriority w:val="99"/>
    <w:pPr>
      <w:widowControl/>
      <w:overflowPunct w:val="0"/>
      <w:autoSpaceDE w:val="0"/>
      <w:autoSpaceDN w:val="0"/>
      <w:adjustRightInd w:val="0"/>
      <w:spacing w:before="60" w:after="60" w:line="360" w:lineRule="auto"/>
      <w:jc w:val="left"/>
      <w:textAlignment w:val="baseline"/>
    </w:pPr>
    <w:rPr>
      <w:rFonts w:eastAsia="楷体_GB2312"/>
      <w:b/>
      <w:bCs/>
      <w:kern w:val="0"/>
      <w:sz w:val="24"/>
      <w:szCs w:val="20"/>
    </w:rPr>
  </w:style>
  <w:style w:type="paragraph" w:customStyle="1" w:styleId="2527">
    <w:name w:val="样式 题注 + 宋体 五号 居中"/>
    <w:basedOn w:val="22"/>
    <w:qFormat/>
    <w:uiPriority w:val="99"/>
    <w:pPr>
      <w:spacing w:line="360" w:lineRule="auto"/>
      <w:ind w:firstLine="432"/>
    </w:pPr>
    <w:rPr>
      <w:rFonts w:ascii="宋体" w:hAnsi="宋体" w:eastAsia="仿宋_GB2312" w:cs="宋体"/>
      <w:b/>
      <w:bCs/>
      <w:sz w:val="24"/>
      <w:lang w:val="zh-CN"/>
    </w:rPr>
  </w:style>
  <w:style w:type="paragraph" w:customStyle="1" w:styleId="2528">
    <w:name w:val="Char1 Char Char Char"/>
    <w:basedOn w:val="1"/>
    <w:qFormat/>
    <w:uiPriority w:val="99"/>
    <w:pPr>
      <w:spacing w:line="360" w:lineRule="auto"/>
    </w:pPr>
    <w:rPr>
      <w:rFonts w:ascii="Tahoma" w:hAnsi="Tahoma" w:eastAsia="仿宋"/>
      <w:sz w:val="24"/>
      <w:szCs w:val="20"/>
    </w:rPr>
  </w:style>
  <w:style w:type="paragraph" w:customStyle="1" w:styleId="2529">
    <w:name w:val="Copyright Declaration"/>
    <w:unhideWhenUsed/>
    <w:qFormat/>
    <w:uiPriority w:val="99"/>
    <w:pPr>
      <w:spacing w:before="80" w:after="80"/>
    </w:pPr>
    <w:rPr>
      <w:rFonts w:hint="eastAsia" w:ascii="Arial" w:hAnsi="Arial" w:eastAsia="黑体" w:cs="Calibri"/>
      <w:sz w:val="36"/>
      <w:lang w:val="en-US" w:eastAsia="zh-CN" w:bidi="ar-SA"/>
    </w:rPr>
  </w:style>
  <w:style w:type="paragraph" w:customStyle="1" w:styleId="2530">
    <w:name w:val="编写建议"/>
    <w:basedOn w:val="1"/>
    <w:unhideWhenUsed/>
    <w:qFormat/>
    <w:uiPriority w:val="99"/>
    <w:pPr>
      <w:autoSpaceDE w:val="0"/>
      <w:autoSpaceDN w:val="0"/>
      <w:adjustRightInd w:val="0"/>
      <w:ind w:firstLine="420"/>
      <w:contextualSpacing/>
      <w:jc w:val="left"/>
    </w:pPr>
    <w:rPr>
      <w:rFonts w:hint="eastAsia" w:ascii="Arial" w:hAnsi="Arial" w:eastAsia="仿宋_GB2312" w:cs="Calibri"/>
      <w:i/>
      <w:color w:val="0000FF"/>
      <w:kern w:val="0"/>
      <w:sz w:val="24"/>
      <w:szCs w:val="22"/>
    </w:rPr>
  </w:style>
  <w:style w:type="paragraph" w:customStyle="1" w:styleId="2531">
    <w:name w:val="number list"/>
    <w:basedOn w:val="2408"/>
    <w:qFormat/>
    <w:uiPriority w:val="99"/>
    <w:pPr>
      <w:numPr>
        <w:ilvl w:val="0"/>
        <w:numId w:val="67"/>
      </w:numPr>
      <w:tabs>
        <w:tab w:val="left" w:pos="420"/>
        <w:tab w:val="clear" w:pos="397"/>
      </w:tabs>
      <w:spacing w:before="120" w:after="60"/>
    </w:pPr>
    <w:rPr>
      <w:rFonts w:eastAsia="宋体"/>
      <w:sz w:val="22"/>
      <w:szCs w:val="22"/>
    </w:rPr>
  </w:style>
  <w:style w:type="paragraph" w:customStyle="1" w:styleId="2532">
    <w:name w:val="Style Heading 1 + Verdana 10 pt"/>
    <w:basedOn w:val="4"/>
    <w:qFormat/>
    <w:uiPriority w:val="99"/>
    <w:pPr>
      <w:tabs>
        <w:tab w:val="left" w:pos="570"/>
      </w:tabs>
      <w:overflowPunct w:val="0"/>
      <w:autoSpaceDE w:val="0"/>
      <w:autoSpaceDN w:val="0"/>
      <w:adjustRightInd w:val="0"/>
      <w:spacing w:line="240" w:lineRule="auto"/>
      <w:ind w:left="570" w:hanging="420"/>
      <w:textAlignment w:val="baseline"/>
    </w:pPr>
    <w:rPr>
      <w:rFonts w:ascii="Verdana" w:hAnsi="Verdana" w:eastAsia="宋体"/>
      <w:iCs/>
      <w:smallCaps/>
      <w:color w:val="003366"/>
      <w:kern w:val="0"/>
      <w:lang w:val="zh-CN" w:eastAsia="en-US"/>
    </w:rPr>
  </w:style>
  <w:style w:type="paragraph" w:customStyle="1" w:styleId="2533">
    <w:name w:val="Body 1"/>
    <w:basedOn w:val="1"/>
    <w:qFormat/>
    <w:uiPriority w:val="99"/>
    <w:pPr>
      <w:widowControl/>
      <w:spacing w:before="120" w:after="120"/>
      <w:ind w:firstLine="547" w:firstLineChars="200"/>
      <w:jc w:val="left"/>
    </w:pPr>
    <w:rPr>
      <w:rFonts w:ascii="宋体" w:hAnsi="宋体" w:eastAsia="黑体"/>
      <w:kern w:val="0"/>
      <w:sz w:val="24"/>
      <w:szCs w:val="20"/>
    </w:rPr>
  </w:style>
  <w:style w:type="paragraph" w:customStyle="1" w:styleId="2534">
    <w:name w:val="文档结构图2"/>
    <w:basedOn w:val="1"/>
    <w:qFormat/>
    <w:uiPriority w:val="99"/>
    <w:pPr>
      <w:shd w:val="clear" w:color="auto" w:fill="000080"/>
      <w:adjustRightInd w:val="0"/>
      <w:contextualSpacing/>
      <w:jc w:val="left"/>
    </w:pPr>
    <w:rPr>
      <w:rFonts w:eastAsia="仿宋_GB2312"/>
      <w:kern w:val="0"/>
      <w:sz w:val="24"/>
    </w:rPr>
  </w:style>
  <w:style w:type="paragraph" w:customStyle="1" w:styleId="2535">
    <w:name w:val="文章目录"/>
    <w:basedOn w:val="1"/>
    <w:qFormat/>
    <w:uiPriority w:val="99"/>
    <w:pPr>
      <w:adjustRightInd w:val="0"/>
      <w:snapToGrid w:val="0"/>
      <w:spacing w:before="312" w:beforeLines="100" w:after="312" w:afterLines="100" w:line="360" w:lineRule="auto"/>
      <w:jc w:val="center"/>
    </w:pPr>
    <w:rPr>
      <w:rFonts w:eastAsia="仿宋"/>
      <w:b/>
      <w:sz w:val="24"/>
    </w:rPr>
  </w:style>
  <w:style w:type="paragraph" w:customStyle="1" w:styleId="2536">
    <w:name w:val="xl97"/>
    <w:basedOn w:val="1"/>
    <w:qFormat/>
    <w:uiPriority w:val="99"/>
    <w:pPr>
      <w:widowControl/>
      <w:pBdr>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kern w:val="0"/>
      <w:sz w:val="20"/>
      <w:szCs w:val="20"/>
    </w:rPr>
  </w:style>
  <w:style w:type="paragraph" w:customStyle="1" w:styleId="2537">
    <w:name w:val="Body Text Justified"/>
    <w:basedOn w:val="1"/>
    <w:qFormat/>
    <w:uiPriority w:val="99"/>
    <w:pPr>
      <w:widowControl/>
      <w:spacing w:after="240"/>
      <w:ind w:firstLine="200" w:firstLineChars="200"/>
    </w:pPr>
    <w:rPr>
      <w:rFonts w:ascii="黑体" w:hAnsi="黑体"/>
      <w:kern w:val="0"/>
      <w:sz w:val="24"/>
      <w:szCs w:val="20"/>
      <w:lang w:val="en-GB" w:eastAsia="en-US"/>
    </w:rPr>
  </w:style>
  <w:style w:type="paragraph" w:customStyle="1" w:styleId="2538">
    <w:name w:val="_YXJCSJPT - 列出段落 + 宋体"/>
    <w:basedOn w:val="347"/>
    <w:qFormat/>
    <w:uiPriority w:val="99"/>
    <w:pPr>
      <w:spacing w:line="360" w:lineRule="auto"/>
    </w:pPr>
    <w:rPr>
      <w:rFonts w:ascii="宋体" w:hAnsi="宋体" w:eastAsia="仿宋_GB2312" w:cs="宋体"/>
      <w:bCs/>
      <w:kern w:val="2"/>
      <w:sz w:val="21"/>
      <w:lang w:val="zh-CN"/>
    </w:rPr>
  </w:style>
  <w:style w:type="paragraph" w:customStyle="1" w:styleId="2539">
    <w:name w:val="Item Step in Table"/>
    <w:unhideWhenUsed/>
    <w:qFormat/>
    <w:uiPriority w:val="99"/>
    <w:pPr>
      <w:numPr>
        <w:ilvl w:val="0"/>
        <w:numId w:val="68"/>
      </w:numPr>
      <w:topLinePunct/>
      <w:spacing w:before="40" w:after="40"/>
    </w:pPr>
    <w:rPr>
      <w:rFonts w:hint="eastAsia" w:ascii="Times New Roman" w:hAnsi="Times New Roman" w:eastAsia="宋体" w:cs="Calibri"/>
      <w:sz w:val="22"/>
      <w:lang w:val="en-US" w:eastAsia="zh-CN" w:bidi="ar-SA"/>
    </w:rPr>
  </w:style>
  <w:style w:type="paragraph" w:customStyle="1" w:styleId="2540">
    <w:name w:val="_Style 110"/>
    <w:qFormat/>
    <w:uiPriority w:val="99"/>
    <w:rPr>
      <w:rFonts w:ascii="Times New Roman" w:hAnsi="Times New Roman" w:eastAsia="宋体" w:cs="Times New Roman"/>
      <w:kern w:val="2"/>
      <w:sz w:val="21"/>
      <w:lang w:val="en-US" w:eastAsia="zh-CN" w:bidi="ar-SA"/>
    </w:rPr>
  </w:style>
  <w:style w:type="paragraph" w:customStyle="1" w:styleId="2541">
    <w:name w:val="样式 正文首行缩进 + 首行缩进:  1 字符1"/>
    <w:basedOn w:val="1"/>
    <w:qFormat/>
    <w:uiPriority w:val="99"/>
    <w:pPr>
      <w:widowControl/>
      <w:adjustRightInd w:val="0"/>
      <w:ind w:firstLine="480"/>
      <w:contextualSpacing/>
      <w:jc w:val="left"/>
    </w:pPr>
    <w:rPr>
      <w:rFonts w:eastAsia="仿宋_GB2312" w:cs="宋体"/>
      <w:kern w:val="0"/>
      <w:sz w:val="24"/>
      <w:szCs w:val="20"/>
      <w:lang w:eastAsia="en-US"/>
    </w:rPr>
  </w:style>
  <w:style w:type="paragraph" w:customStyle="1" w:styleId="2542">
    <w:name w:val="Char1 Char Char Char Char Char Char Char Char Char Char Char Char"/>
    <w:basedOn w:val="1"/>
    <w:qFormat/>
    <w:uiPriority w:val="99"/>
    <w:pPr>
      <w:ind w:firstLine="200" w:firstLineChars="200"/>
    </w:pPr>
    <w:rPr>
      <w:rFonts w:ascii="Tahoma" w:hAnsi="Tahoma"/>
    </w:rPr>
  </w:style>
  <w:style w:type="paragraph" w:customStyle="1" w:styleId="2543">
    <w:name w:val="样式 标题 6L6H6PIM 6Bullet listBOD 4正文六级标题标题 6(ALT+6)第五层条h6..."/>
    <w:basedOn w:val="9"/>
    <w:qFormat/>
    <w:uiPriority w:val="99"/>
    <w:pPr>
      <w:keepNext w:val="0"/>
      <w:keepLines w:val="0"/>
      <w:tabs>
        <w:tab w:val="left" w:pos="372"/>
        <w:tab w:val="clear" w:pos="1152"/>
      </w:tabs>
      <w:spacing w:before="120" w:after="120" w:line="360" w:lineRule="auto"/>
      <w:ind w:left="0" w:firstLine="0"/>
    </w:pPr>
    <w:rPr>
      <w:rFonts w:ascii="仿宋_GB2312" w:hAnsi="宋体" w:cs="宋体"/>
      <w:b w:val="0"/>
      <w:kern w:val="0"/>
      <w:szCs w:val="22"/>
      <w:lang w:val="zh-CN"/>
    </w:rPr>
  </w:style>
  <w:style w:type="paragraph" w:customStyle="1" w:styleId="2544">
    <w:name w:val="Liste1"/>
    <w:basedOn w:val="1"/>
    <w:qFormat/>
    <w:uiPriority w:val="99"/>
    <w:pPr>
      <w:widowControl/>
      <w:tabs>
        <w:tab w:val="left" w:pos="1240"/>
      </w:tabs>
      <w:spacing w:before="156" w:after="156" w:line="360" w:lineRule="auto"/>
      <w:ind w:left="1354" w:hanging="454" w:firstLineChars="200"/>
      <w:jc w:val="left"/>
    </w:pPr>
    <w:rPr>
      <w:rFonts w:ascii="Cambria" w:hAnsi="Cambria"/>
      <w:b/>
      <w:bCs/>
      <w:kern w:val="0"/>
      <w:sz w:val="28"/>
      <w:szCs w:val="28"/>
    </w:rPr>
  </w:style>
  <w:style w:type="paragraph" w:customStyle="1" w:styleId="2545">
    <w:name w:val="Document Map1"/>
    <w:basedOn w:val="1"/>
    <w:qFormat/>
    <w:uiPriority w:val="99"/>
    <w:pPr>
      <w:spacing w:line="240" w:lineRule="atLeast"/>
    </w:pPr>
    <w:rPr>
      <w:rFonts w:ascii="宋体"/>
      <w:sz w:val="18"/>
      <w:szCs w:val="20"/>
    </w:rPr>
  </w:style>
  <w:style w:type="paragraph" w:customStyle="1" w:styleId="2546">
    <w:name w:val="中等深浅网格 28"/>
    <w:qFormat/>
    <w:uiPriority w:val="99"/>
    <w:rPr>
      <w:rFonts w:ascii="Calibri" w:hAnsi="Calibri" w:eastAsia="宋体" w:cs="Times New Roman"/>
      <w:sz w:val="22"/>
      <w:szCs w:val="22"/>
      <w:lang w:val="en-US" w:eastAsia="zh-CN" w:bidi="ar-SA"/>
    </w:rPr>
  </w:style>
  <w:style w:type="paragraph" w:customStyle="1" w:styleId="2547">
    <w:name w:val="彩色列表 - 着色 111"/>
    <w:basedOn w:val="1"/>
    <w:qFormat/>
    <w:uiPriority w:val="34"/>
    <w:pPr>
      <w:spacing w:line="360" w:lineRule="auto"/>
      <w:ind w:firstLine="420" w:firstLineChars="200"/>
    </w:pPr>
    <w:rPr>
      <w:rFonts w:ascii="Calibri" w:hAnsi="Calibri" w:eastAsia="仿宋"/>
      <w:sz w:val="24"/>
      <w:szCs w:val="22"/>
    </w:rPr>
  </w:style>
  <w:style w:type="paragraph" w:customStyle="1" w:styleId="2548">
    <w:name w:val="正文首行缩进3"/>
    <w:qFormat/>
    <w:uiPriority w:val="99"/>
    <w:pPr>
      <w:spacing w:line="360" w:lineRule="auto"/>
      <w:ind w:firstLine="200" w:firstLineChars="200"/>
    </w:pPr>
    <w:rPr>
      <w:rFonts w:ascii="Times New Roman" w:hAnsi="Times New Roman" w:eastAsia="宋体" w:cs="Times New Roman"/>
      <w:sz w:val="24"/>
      <w:szCs w:val="24"/>
      <w:lang w:val="en-US" w:eastAsia="zh-CN" w:bidi="ar-SA"/>
    </w:rPr>
  </w:style>
  <w:style w:type="paragraph" w:customStyle="1" w:styleId="2549">
    <w:name w:val="说明－表格"/>
    <w:basedOn w:val="1"/>
    <w:qFormat/>
    <w:uiPriority w:val="99"/>
    <w:pPr>
      <w:spacing w:line="360" w:lineRule="auto"/>
      <w:ind w:firstLine="432"/>
    </w:pPr>
    <w:rPr>
      <w:rFonts w:ascii="仿宋_GB2312" w:hAnsi="宋体" w:eastAsia="仿宋_GB2312" w:cs="宋体"/>
      <w:bCs/>
      <w:i/>
      <w:color w:val="0000FF"/>
      <w:sz w:val="24"/>
      <w:lang w:val="zh-CN"/>
    </w:rPr>
  </w:style>
  <w:style w:type="paragraph" w:customStyle="1" w:styleId="2550">
    <w:name w:val="xl126"/>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551">
    <w:name w:val="xl16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kern w:val="0"/>
      <w:sz w:val="24"/>
    </w:rPr>
  </w:style>
  <w:style w:type="paragraph" w:customStyle="1" w:styleId="2552">
    <w:name w:val="Contents"/>
    <w:basedOn w:val="1555"/>
    <w:unhideWhenUsed/>
    <w:qFormat/>
    <w:uiPriority w:val="99"/>
  </w:style>
  <w:style w:type="paragraph" w:customStyle="1" w:styleId="2553">
    <w:name w:val="Char1 Char Char Char Char Char1 Char1 Char Char Char Char Char Char Char Char2"/>
    <w:basedOn w:val="1"/>
    <w:qFormat/>
    <w:uiPriority w:val="99"/>
    <w:pPr>
      <w:adjustRightInd w:val="0"/>
      <w:spacing w:line="360" w:lineRule="auto"/>
    </w:pPr>
    <w:rPr>
      <w:rFonts w:eastAsia="仿宋"/>
      <w:kern w:val="0"/>
      <w:sz w:val="24"/>
    </w:rPr>
  </w:style>
  <w:style w:type="paragraph" w:customStyle="1" w:styleId="2554">
    <w:name w:val="TableHeader"/>
    <w:basedOn w:val="1"/>
    <w:qFormat/>
    <w:uiPriority w:val="99"/>
    <w:pPr>
      <w:widowControl/>
      <w:jc w:val="left"/>
    </w:pPr>
    <w:rPr>
      <w:rFonts w:ascii="Arial" w:hAnsi="Arial"/>
      <w:b/>
      <w:kern w:val="0"/>
      <w:sz w:val="20"/>
      <w:szCs w:val="20"/>
      <w:lang w:eastAsia="en-US"/>
    </w:rPr>
  </w:style>
  <w:style w:type="paragraph" w:customStyle="1" w:styleId="2555">
    <w:name w:val="Table Description in Appendix"/>
    <w:basedOn w:val="2556"/>
    <w:next w:val="1"/>
    <w:unhideWhenUsed/>
    <w:qFormat/>
    <w:uiPriority w:val="99"/>
    <w:pPr>
      <w:numPr>
        <w:ilvl w:val="7"/>
        <w:numId w:val="54"/>
      </w:numPr>
    </w:pPr>
  </w:style>
  <w:style w:type="paragraph" w:customStyle="1" w:styleId="2556">
    <w:name w:val="Table Description"/>
    <w:basedOn w:val="1"/>
    <w:next w:val="1"/>
    <w:unhideWhenUsed/>
    <w:qFormat/>
    <w:uiPriority w:val="99"/>
    <w:pPr>
      <w:keepNext/>
      <w:adjustRightInd w:val="0"/>
      <w:spacing w:before="320" w:after="80"/>
      <w:ind w:left="1701"/>
      <w:contextualSpacing/>
      <w:jc w:val="left"/>
    </w:pPr>
    <w:rPr>
      <w:rFonts w:hint="eastAsia" w:ascii="Calibri" w:hAnsi="Calibri" w:eastAsia="黑体" w:cs="Calibri"/>
      <w:spacing w:val="-4"/>
      <w:kern w:val="0"/>
      <w:sz w:val="24"/>
      <w:szCs w:val="22"/>
    </w:rPr>
  </w:style>
  <w:style w:type="paragraph" w:customStyle="1" w:styleId="2557">
    <w:name w:val="样式 标题 2 + (西文) 宋体"/>
    <w:basedOn w:val="5"/>
    <w:qFormat/>
    <w:uiPriority w:val="99"/>
    <w:pPr>
      <w:tabs>
        <w:tab w:val="left" w:pos="420"/>
        <w:tab w:val="clear" w:pos="576"/>
      </w:tabs>
      <w:spacing w:before="120" w:after="120" w:line="360" w:lineRule="auto"/>
    </w:pPr>
    <w:rPr>
      <w:rFonts w:ascii="宋体" w:hAnsi="宋体" w:cs="宋体"/>
      <w:bCs w:val="0"/>
      <w:kern w:val="0"/>
      <w:sz w:val="28"/>
      <w:szCs w:val="28"/>
      <w:lang w:val="zh-CN"/>
    </w:rPr>
  </w:style>
  <w:style w:type="paragraph" w:customStyle="1" w:styleId="2558">
    <w:name w:val="表头文本"/>
    <w:unhideWhenUsed/>
    <w:qFormat/>
    <w:uiPriority w:val="99"/>
    <w:pPr>
      <w:jc w:val="center"/>
    </w:pPr>
    <w:rPr>
      <w:rFonts w:hint="eastAsia" w:ascii="Arial" w:hAnsi="Arial" w:eastAsia="宋体" w:cs="Calibri"/>
      <w:b/>
      <w:sz w:val="21"/>
      <w:lang w:val="en-US" w:eastAsia="zh-CN" w:bidi="ar-SA"/>
    </w:rPr>
  </w:style>
  <w:style w:type="paragraph" w:customStyle="1" w:styleId="2559">
    <w:name w:val="Item List Text in Table"/>
    <w:basedOn w:val="2035"/>
    <w:unhideWhenUsed/>
    <w:qFormat/>
    <w:uiPriority w:val="99"/>
    <w:pPr>
      <w:widowControl w:val="0"/>
      <w:overflowPunct/>
      <w:autoSpaceDE/>
      <w:autoSpaceDN/>
      <w:spacing w:before="80" w:after="80" w:line="240" w:lineRule="auto"/>
      <w:ind w:left="284"/>
      <w:contextualSpacing/>
      <w:textAlignment w:val="auto"/>
    </w:pPr>
    <w:rPr>
      <w:rFonts w:hint="eastAsia" w:ascii="Calibri" w:hAnsi="Calibri" w:eastAsia="仿宋_GB2312" w:cs="Calibri"/>
      <w:sz w:val="24"/>
      <w:szCs w:val="22"/>
    </w:rPr>
  </w:style>
  <w:style w:type="paragraph" w:customStyle="1" w:styleId="2560">
    <w:name w:val="5级编号"/>
    <w:basedOn w:val="2451"/>
    <w:qFormat/>
    <w:uiPriority w:val="99"/>
    <w:pPr>
      <w:numPr>
        <w:ilvl w:val="4"/>
      </w:numPr>
    </w:pPr>
  </w:style>
  <w:style w:type="paragraph" w:customStyle="1" w:styleId="2561">
    <w:name w:val="结构图正文"/>
    <w:basedOn w:val="1"/>
    <w:qFormat/>
    <w:uiPriority w:val="99"/>
    <w:pPr>
      <w:spacing w:line="360" w:lineRule="auto"/>
      <w:ind w:firstLine="432"/>
    </w:pPr>
    <w:rPr>
      <w:rFonts w:ascii="仿宋_GB2312" w:hAnsi="宋体" w:eastAsia="华文细黑" w:cs="宋体"/>
      <w:bCs/>
      <w:kern w:val="0"/>
      <w:sz w:val="24"/>
      <w:szCs w:val="20"/>
      <w:lang w:val="zh-CN"/>
    </w:rPr>
  </w:style>
  <w:style w:type="paragraph" w:customStyle="1" w:styleId="2562">
    <w:name w:val="正文文本11"/>
    <w:basedOn w:val="2273"/>
    <w:qFormat/>
    <w:uiPriority w:val="99"/>
    <w:pPr>
      <w:tabs>
        <w:tab w:val="left" w:pos="420"/>
      </w:tabs>
    </w:pPr>
    <w:rPr>
      <w:rFonts w:cs="宋体"/>
      <w:szCs w:val="20"/>
    </w:rPr>
  </w:style>
  <w:style w:type="paragraph" w:customStyle="1" w:styleId="2563">
    <w:name w:val="Cover4"/>
    <w:basedOn w:val="1"/>
    <w:unhideWhenUsed/>
    <w:qFormat/>
    <w:uiPriority w:val="99"/>
    <w:pPr>
      <w:adjustRightInd w:val="0"/>
      <w:contextualSpacing/>
      <w:jc w:val="left"/>
    </w:pPr>
    <w:rPr>
      <w:rFonts w:hint="eastAsia" w:ascii="Arial" w:hAnsi="Arial" w:eastAsia="Arial" w:cs="Calibri"/>
      <w:b/>
      <w:kern w:val="0"/>
      <w:sz w:val="24"/>
      <w:szCs w:val="22"/>
    </w:rPr>
  </w:style>
  <w:style w:type="paragraph" w:customStyle="1" w:styleId="2564">
    <w:name w:val="默认段落字体 Para Char Char Char Char Char Char Char Char Char Char Char Char Char"/>
    <w:basedOn w:val="27"/>
    <w:qFormat/>
    <w:uiPriority w:val="99"/>
    <w:pPr>
      <w:spacing w:line="360" w:lineRule="auto"/>
      <w:ind w:firstLine="432"/>
    </w:pPr>
    <w:rPr>
      <w:rFonts w:ascii="仿宋_GB2312" w:hAnsi="宋体" w:eastAsia="仿宋_GB2312" w:cs="宋体"/>
      <w:bCs/>
      <w:kern w:val="0"/>
      <w:sz w:val="24"/>
      <w:szCs w:val="20"/>
      <w:lang w:val="zh-CN"/>
    </w:rPr>
  </w:style>
  <w:style w:type="paragraph" w:customStyle="1" w:styleId="2565">
    <w:name w:val="无间隔2"/>
    <w:qFormat/>
    <w:uiPriority w:val="99"/>
    <w:rPr>
      <w:rFonts w:ascii="Calibri" w:hAnsi="Calibri" w:eastAsia="宋体" w:cs="Calibri"/>
      <w:sz w:val="22"/>
      <w:szCs w:val="22"/>
      <w:lang w:val="en-US" w:eastAsia="zh-CN" w:bidi="ar-SA"/>
    </w:rPr>
  </w:style>
  <w:style w:type="paragraph" w:customStyle="1" w:styleId="2566">
    <w:name w:val="样式 样式 (中文) 仿宋_GB2312 加粗 倾斜 蓝色 首行缩进:  0.36 英寸 段前: 6 磅 行距: 1.5 ......1"/>
    <w:basedOn w:val="1"/>
    <w:qFormat/>
    <w:uiPriority w:val="99"/>
    <w:pPr>
      <w:widowControl/>
      <w:spacing w:before="60" w:line="360" w:lineRule="auto"/>
      <w:ind w:firstLine="482"/>
      <w:jc w:val="left"/>
    </w:pPr>
    <w:rPr>
      <w:rFonts w:eastAsia="仿宋_GB2312" w:cs="宋体"/>
      <w:b/>
      <w:bCs/>
      <w:i/>
      <w:iCs/>
      <w:kern w:val="0"/>
      <w:sz w:val="24"/>
      <w:szCs w:val="20"/>
    </w:rPr>
  </w:style>
  <w:style w:type="paragraph" w:customStyle="1" w:styleId="2567">
    <w:name w:val="xl93"/>
    <w:basedOn w:val="1"/>
    <w:qFormat/>
    <w:uiPriority w:val="99"/>
    <w:pPr>
      <w:widowControl/>
      <w:pBdr>
        <w:left w:val="single" w:color="auto" w:sz="4" w:space="0"/>
        <w:bottom w:val="single" w:color="auto" w:sz="4" w:space="0"/>
      </w:pBdr>
      <w:shd w:val="clear" w:color="000000" w:fill="FFFFFF"/>
      <w:adjustRightInd w:val="0"/>
      <w:spacing w:before="100" w:beforeAutospacing="1" w:after="100" w:afterAutospacing="1"/>
      <w:contextualSpacing/>
      <w:jc w:val="left"/>
    </w:pPr>
    <w:rPr>
      <w:rFonts w:ascii="宋体" w:hAnsi="宋体" w:eastAsia="仿宋_GB2312" w:cs="宋体"/>
      <w:kern w:val="0"/>
      <w:sz w:val="24"/>
    </w:rPr>
  </w:style>
  <w:style w:type="paragraph" w:customStyle="1" w:styleId="2568">
    <w:name w:val="批注框文本 Char Char"/>
    <w:basedOn w:val="1"/>
    <w:qFormat/>
    <w:uiPriority w:val="99"/>
    <w:pPr>
      <w:ind w:firstLine="200" w:firstLineChars="200"/>
    </w:pPr>
    <w:rPr>
      <w:sz w:val="18"/>
      <w:szCs w:val="20"/>
    </w:rPr>
  </w:style>
  <w:style w:type="paragraph" w:customStyle="1" w:styleId="2569">
    <w:name w:val="xl30"/>
    <w:basedOn w:val="1"/>
    <w:semiHidden/>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center"/>
    </w:pPr>
    <w:rPr>
      <w:kern w:val="0"/>
      <w:sz w:val="16"/>
      <w:szCs w:val="16"/>
    </w:rPr>
  </w:style>
  <w:style w:type="paragraph" w:customStyle="1" w:styleId="2570">
    <w:name w:val="样式1 ph表格上标题"/>
    <w:basedOn w:val="2104"/>
    <w:next w:val="378"/>
    <w:qFormat/>
    <w:uiPriority w:val="99"/>
    <w:rPr>
      <w:b/>
    </w:rPr>
  </w:style>
  <w:style w:type="paragraph" w:customStyle="1" w:styleId="2571">
    <w:name w:val="样式左标题 小五 黑色 居中"/>
    <w:basedOn w:val="1"/>
    <w:qFormat/>
    <w:uiPriority w:val="99"/>
    <w:pPr>
      <w:adjustRightInd w:val="0"/>
      <w:contextualSpacing/>
      <w:jc w:val="center"/>
    </w:pPr>
    <w:rPr>
      <w:rFonts w:eastAsia="仿宋_GB2312" w:cs="宋体"/>
      <w:color w:val="000000"/>
      <w:kern w:val="0"/>
      <w:sz w:val="18"/>
      <w:szCs w:val="20"/>
    </w:rPr>
  </w:style>
  <w:style w:type="paragraph" w:customStyle="1" w:styleId="2572">
    <w:name w:val="注释函数"/>
    <w:basedOn w:val="488"/>
    <w:qFormat/>
    <w:uiPriority w:val="99"/>
    <w:pPr>
      <w:shd w:val="clear" w:color="auto" w:fill="606060"/>
      <w:adjustRightInd w:val="0"/>
      <w:snapToGrid w:val="0"/>
      <w:spacing w:before="156" w:after="156"/>
    </w:pPr>
    <w:rPr>
      <w:rFonts w:cs="宋体"/>
      <w:color w:val="FFFFFF"/>
      <w:szCs w:val="20"/>
    </w:rPr>
  </w:style>
  <w:style w:type="paragraph" w:customStyle="1" w:styleId="2573">
    <w:name w:val="第二级标题"/>
    <w:basedOn w:val="5"/>
    <w:qFormat/>
    <w:uiPriority w:val="99"/>
    <w:pPr>
      <w:keepLines w:val="0"/>
      <w:widowControl/>
      <w:tabs>
        <w:tab w:val="left" w:pos="1000"/>
        <w:tab w:val="clear" w:pos="576"/>
      </w:tabs>
      <w:spacing w:line="360" w:lineRule="auto"/>
      <w:ind w:left="539" w:hanging="113"/>
      <w:contextualSpacing/>
    </w:pPr>
    <w:rPr>
      <w:rFonts w:ascii="Book Antiqua" w:hAnsi="Book Antiqua" w:eastAsia="宋体" w:cs="宋体"/>
      <w:bCs w:val="0"/>
      <w:color w:val="000000"/>
      <w:kern w:val="44"/>
      <w:szCs w:val="20"/>
    </w:rPr>
  </w:style>
  <w:style w:type="paragraph" w:customStyle="1" w:styleId="2574">
    <w:name w:val="Reminder"/>
    <w:basedOn w:val="45"/>
    <w:qFormat/>
    <w:uiPriority w:val="99"/>
    <w:pPr>
      <w:adjustRightInd w:val="0"/>
      <w:spacing w:before="100" w:beforeAutospacing="1" w:after="100" w:afterAutospacing="1"/>
      <w:ind w:left="288"/>
    </w:pPr>
    <w:rPr>
      <w:b/>
      <w:color w:val="FF0000"/>
      <w:sz w:val="22"/>
      <w:szCs w:val="22"/>
    </w:rPr>
  </w:style>
  <w:style w:type="paragraph" w:customStyle="1" w:styleId="2575">
    <w:name w:val="项目1缩进"/>
    <w:basedOn w:val="1"/>
    <w:next w:val="2250"/>
    <w:qFormat/>
    <w:uiPriority w:val="99"/>
    <w:pPr>
      <w:adjustRightInd w:val="0"/>
      <w:snapToGrid w:val="0"/>
      <w:spacing w:before="156" w:beforeLines="50" w:line="360" w:lineRule="auto"/>
      <w:ind w:left="958"/>
    </w:pPr>
    <w:rPr>
      <w:rFonts w:ascii="Verdana" w:hAnsi="Verdana" w:eastAsia="仿宋"/>
      <w:sz w:val="24"/>
    </w:rPr>
  </w:style>
  <w:style w:type="paragraph" w:customStyle="1" w:styleId="2576">
    <w:name w:val="p28"/>
    <w:basedOn w:val="1"/>
    <w:qFormat/>
    <w:uiPriority w:val="99"/>
    <w:pPr>
      <w:widowControl/>
      <w:adjustRightInd w:val="0"/>
      <w:snapToGrid w:val="0"/>
      <w:spacing w:before="80" w:after="80" w:line="240" w:lineRule="atLeast"/>
      <w:contextualSpacing/>
      <w:jc w:val="left"/>
    </w:pPr>
    <w:rPr>
      <w:rFonts w:ascii="Calibri" w:hAnsi="Calibri" w:eastAsia="仿宋_GB2312" w:cs="宋体"/>
      <w:kern w:val="0"/>
      <w:sz w:val="24"/>
      <w:szCs w:val="21"/>
    </w:rPr>
  </w:style>
  <w:style w:type="paragraph" w:customStyle="1" w:styleId="2577">
    <w:name w:val="Goldenrule"/>
    <w:basedOn w:val="1"/>
    <w:next w:val="1"/>
    <w:qFormat/>
    <w:uiPriority w:val="99"/>
    <w:pPr>
      <w:framePr w:hSpace="181" w:vSpace="181" w:wrap="notBeside" w:vAnchor="text" w:hAnchor="text" w:xAlign="center" w:y="1" w:anchorLock="1"/>
      <w:widowControl/>
      <w:pBdr>
        <w:top w:val="single" w:color="003366" w:sz="12" w:space="2"/>
        <w:left w:val="single" w:color="003366" w:sz="12" w:space="2"/>
        <w:bottom w:val="single" w:color="003366" w:sz="12" w:space="2"/>
        <w:right w:val="single" w:color="003366" w:sz="12" w:space="2"/>
      </w:pBdr>
      <w:tabs>
        <w:tab w:val="left" w:pos="420"/>
      </w:tabs>
      <w:overflowPunct w:val="0"/>
      <w:autoSpaceDE w:val="0"/>
      <w:autoSpaceDN w:val="0"/>
      <w:adjustRightInd w:val="0"/>
      <w:spacing w:after="120"/>
      <w:ind w:left="420" w:right="567" w:hanging="420" w:firstLineChars="200"/>
      <w:jc w:val="center"/>
      <w:textAlignment w:val="baseline"/>
    </w:pPr>
    <w:rPr>
      <w:rFonts w:ascii="Arial Black" w:hAnsi="Arial Black"/>
      <w:color w:val="003366"/>
      <w:kern w:val="0"/>
      <w:sz w:val="22"/>
      <w:szCs w:val="20"/>
      <w:lang w:eastAsia="en-US"/>
    </w:rPr>
  </w:style>
  <w:style w:type="paragraph" w:customStyle="1" w:styleId="2578">
    <w:name w:val="Medium Grid 1 - Accent 2"/>
    <w:basedOn w:val="1"/>
    <w:qFormat/>
    <w:uiPriority w:val="99"/>
    <w:pPr>
      <w:widowControl/>
      <w:spacing w:after="200" w:line="276" w:lineRule="auto"/>
      <w:ind w:left="720" w:firstLine="200" w:firstLineChars="200"/>
      <w:contextualSpacing/>
      <w:jc w:val="left"/>
    </w:pPr>
    <w:rPr>
      <w:kern w:val="0"/>
      <w:sz w:val="24"/>
      <w:szCs w:val="20"/>
    </w:rPr>
  </w:style>
  <w:style w:type="paragraph" w:customStyle="1" w:styleId="2579">
    <w:name w:val="样式 样式 宋体 小四 黑色 两端对齐 段前: 1.2 磅 段后: 1.2 磅 行距: 1.5 倍行距 + 首行缩进:  2 字符"/>
    <w:basedOn w:val="1"/>
    <w:qFormat/>
    <w:uiPriority w:val="99"/>
    <w:pPr>
      <w:widowControl/>
      <w:overflowPunct w:val="0"/>
      <w:autoSpaceDE w:val="0"/>
      <w:autoSpaceDN w:val="0"/>
      <w:adjustRightInd w:val="0"/>
      <w:spacing w:after="120" w:line="400" w:lineRule="exact"/>
      <w:ind w:firstLine="480" w:firstLineChars="200"/>
      <w:textAlignment w:val="baseline"/>
    </w:pPr>
    <w:rPr>
      <w:rFonts w:ascii="Arial" w:hAnsi="Arial" w:eastAsia="仿宋" w:cs="宋体"/>
      <w:kern w:val="0"/>
      <w:sz w:val="24"/>
      <w:lang w:val="en-GB"/>
    </w:rPr>
  </w:style>
  <w:style w:type="paragraph" w:customStyle="1" w:styleId="2580">
    <w:name w:val="p20"/>
    <w:basedOn w:val="1"/>
    <w:qFormat/>
    <w:uiPriority w:val="99"/>
    <w:pPr>
      <w:widowControl/>
      <w:adjustRightInd w:val="0"/>
      <w:contextualSpacing/>
      <w:jc w:val="right"/>
    </w:pPr>
    <w:rPr>
      <w:rFonts w:ascii="Calibri" w:hAnsi="Calibri" w:eastAsia="仿宋_GB2312" w:cs="宋体"/>
      <w:kern w:val="0"/>
      <w:sz w:val="20"/>
      <w:szCs w:val="20"/>
    </w:rPr>
  </w:style>
  <w:style w:type="paragraph" w:customStyle="1" w:styleId="2581">
    <w:name w:val="Body Header"/>
    <w:basedOn w:val="25"/>
    <w:next w:val="25"/>
    <w:qFormat/>
    <w:uiPriority w:val="99"/>
    <w:pPr>
      <w:spacing w:before="120" w:after="360" w:line="312" w:lineRule="auto"/>
      <w:ind w:firstLine="200" w:firstLineChars="200"/>
      <w:jc w:val="center"/>
    </w:pPr>
    <w:rPr>
      <w:rFonts w:ascii="Arial" w:hAnsi="Arial" w:eastAsia="黑体"/>
      <w:bCs/>
      <w:color w:val="auto"/>
      <w:sz w:val="32"/>
      <w:szCs w:val="20"/>
    </w:rPr>
  </w:style>
  <w:style w:type="paragraph" w:customStyle="1" w:styleId="2582">
    <w:name w:val="Item List in Table"/>
    <w:basedOn w:val="1"/>
    <w:unhideWhenUsed/>
    <w:qFormat/>
    <w:uiPriority w:val="99"/>
    <w:pPr>
      <w:numPr>
        <w:ilvl w:val="0"/>
        <w:numId w:val="69"/>
      </w:numPr>
      <w:adjustRightInd w:val="0"/>
      <w:spacing w:before="80" w:after="80"/>
      <w:contextualSpacing/>
      <w:jc w:val="left"/>
    </w:pPr>
    <w:rPr>
      <w:rFonts w:hint="eastAsia" w:ascii="Calibri" w:hAnsi="Calibri" w:eastAsia="仿宋_GB2312" w:cs="Calibri"/>
      <w:kern w:val="0"/>
      <w:sz w:val="24"/>
      <w:szCs w:val="22"/>
    </w:rPr>
  </w:style>
  <w:style w:type="paragraph" w:customStyle="1" w:styleId="2583">
    <w:name w:val="样式 标题 4H4bulletblbbPIM 44I4h4l4list 4mh1lModule head..."/>
    <w:basedOn w:val="7"/>
    <w:qFormat/>
    <w:uiPriority w:val="99"/>
    <w:pPr>
      <w:tabs>
        <w:tab w:val="left" w:pos="720"/>
        <w:tab w:val="left" w:pos="2160"/>
      </w:tabs>
      <w:spacing w:before="60" w:after="60" w:line="360" w:lineRule="auto"/>
      <w:ind w:left="2160" w:hanging="420"/>
    </w:pPr>
    <w:rPr>
      <w:rFonts w:ascii="Arial" w:hAnsi="Arial"/>
      <w:kern w:val="0"/>
      <w:sz w:val="24"/>
      <w:szCs w:val="20"/>
    </w:rPr>
  </w:style>
  <w:style w:type="paragraph" w:customStyle="1" w:styleId="2584">
    <w:name w:val="Char1 Char Char"/>
    <w:basedOn w:val="1"/>
    <w:qFormat/>
    <w:uiPriority w:val="99"/>
    <w:pPr>
      <w:spacing w:line="360" w:lineRule="auto"/>
    </w:pPr>
    <w:rPr>
      <w:rFonts w:ascii="Tahoma" w:hAnsi="Tahoma" w:eastAsia="仿宋"/>
      <w:sz w:val="24"/>
      <w:szCs w:val="20"/>
    </w:rPr>
  </w:style>
  <w:style w:type="paragraph" w:customStyle="1" w:styleId="2585">
    <w:name w:val="样式5"/>
    <w:basedOn w:val="25"/>
    <w:qFormat/>
    <w:uiPriority w:val="99"/>
    <w:pPr>
      <w:keepNext/>
      <w:keepLines/>
      <w:tabs>
        <w:tab w:val="left" w:pos="576"/>
      </w:tabs>
      <w:spacing w:before="260" w:after="260" w:line="360" w:lineRule="auto"/>
      <w:ind w:left="420" w:hanging="420"/>
      <w:outlineLvl w:val="1"/>
    </w:pPr>
    <w:rPr>
      <w:rFonts w:ascii="黑体" w:hAnsi="黑体" w:eastAsia="黑体"/>
      <w:bCs/>
      <w:color w:val="auto"/>
      <w:kern w:val="44"/>
      <w:sz w:val="30"/>
      <w:szCs w:val="21"/>
    </w:rPr>
  </w:style>
  <w:style w:type="paragraph" w:customStyle="1" w:styleId="2586">
    <w:name w:val="Char Char Char Char Char Char Char Char Char Char Char Char Char Char Char Char10"/>
    <w:basedOn w:val="1"/>
    <w:qFormat/>
    <w:uiPriority w:val="99"/>
    <w:pPr>
      <w:tabs>
        <w:tab w:val="left" w:pos="0"/>
      </w:tabs>
      <w:spacing w:line="360" w:lineRule="auto"/>
      <w:ind w:firstLine="425" w:firstLineChars="177"/>
    </w:pPr>
    <w:rPr>
      <w:rFonts w:ascii="宋体" w:hAnsi="宋体" w:eastAsia="仿宋_GB2312" w:cs="Cambria Math"/>
      <w:bCs/>
      <w:kern w:val="0"/>
      <w:sz w:val="24"/>
      <w:lang w:val="zh-CN"/>
    </w:rPr>
  </w:style>
  <w:style w:type="paragraph" w:customStyle="1" w:styleId="2587">
    <w:name w:val="特殊 Arial 一号 加粗 居中 行距: 最小值 15.6 磅"/>
    <w:basedOn w:val="1"/>
    <w:next w:val="1"/>
    <w:qFormat/>
    <w:uiPriority w:val="99"/>
    <w:pPr>
      <w:spacing w:line="312" w:lineRule="atLeast"/>
      <w:ind w:firstLine="432"/>
      <w:jc w:val="center"/>
    </w:pPr>
    <w:rPr>
      <w:rFonts w:ascii="Arial" w:hAnsi="Arial" w:eastAsia="仿宋_GB2312" w:cs="宋体"/>
      <w:b/>
      <w:sz w:val="52"/>
      <w:szCs w:val="20"/>
      <w:lang w:val="zh-CN"/>
    </w:rPr>
  </w:style>
  <w:style w:type="paragraph" w:customStyle="1" w:styleId="2588">
    <w:name w:val="Heading 41"/>
    <w:basedOn w:val="1"/>
    <w:next w:val="1"/>
    <w:unhideWhenUsed/>
    <w:qFormat/>
    <w:uiPriority w:val="99"/>
    <w:pPr>
      <w:keepNext/>
      <w:numPr>
        <w:ilvl w:val="3"/>
        <w:numId w:val="70"/>
      </w:numPr>
      <w:adjustRightInd w:val="0"/>
      <w:spacing w:before="80" w:after="80"/>
      <w:contextualSpacing/>
      <w:jc w:val="left"/>
      <w:outlineLvl w:val="3"/>
    </w:pPr>
    <w:rPr>
      <w:rFonts w:hint="eastAsia" w:ascii="Arial" w:hAnsi="Arial" w:eastAsia="仿宋_GB2312" w:cs="Calibri"/>
      <w:b/>
      <w:kern w:val="0"/>
      <w:sz w:val="24"/>
      <w:szCs w:val="22"/>
    </w:rPr>
  </w:style>
  <w:style w:type="paragraph" w:customStyle="1" w:styleId="2589">
    <w:name w:val="xl124"/>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b/>
      <w:bCs/>
      <w:kern w:val="0"/>
      <w:sz w:val="24"/>
    </w:rPr>
  </w:style>
  <w:style w:type="paragraph" w:customStyle="1" w:styleId="2590">
    <w:name w:val="Char Char Char Char Char Char Char Char Char Char Char Char11"/>
    <w:basedOn w:val="1"/>
    <w:qFormat/>
    <w:uiPriority w:val="99"/>
    <w:pPr>
      <w:widowControl/>
      <w:spacing w:after="160" w:line="240" w:lineRule="exact"/>
      <w:jc w:val="center"/>
    </w:pPr>
    <w:rPr>
      <w:rFonts w:ascii="Verdana" w:hAnsi="Verdana"/>
      <w:kern w:val="0"/>
      <w:sz w:val="20"/>
      <w:szCs w:val="20"/>
      <w:lang w:eastAsia="en-US"/>
    </w:rPr>
  </w:style>
  <w:style w:type="paragraph" w:customStyle="1" w:styleId="2591">
    <w:name w:val="文档标题"/>
    <w:basedOn w:val="1"/>
    <w:unhideWhenUsed/>
    <w:qFormat/>
    <w:uiPriority w:val="99"/>
    <w:pPr>
      <w:tabs>
        <w:tab w:val="left" w:pos="0"/>
      </w:tabs>
      <w:autoSpaceDE w:val="0"/>
      <w:autoSpaceDN w:val="0"/>
      <w:adjustRightInd w:val="0"/>
      <w:spacing w:before="300" w:after="300"/>
      <w:contextualSpacing/>
      <w:jc w:val="center"/>
    </w:pPr>
    <w:rPr>
      <w:rFonts w:hint="eastAsia" w:ascii="Arial" w:hAnsi="Arial" w:eastAsia="黑体" w:cs="Calibri"/>
      <w:kern w:val="0"/>
      <w:sz w:val="36"/>
      <w:szCs w:val="22"/>
    </w:rPr>
  </w:style>
  <w:style w:type="paragraph" w:customStyle="1" w:styleId="2592">
    <w:name w:val="_Style 22"/>
    <w:basedOn w:val="1"/>
    <w:qFormat/>
    <w:uiPriority w:val="99"/>
    <w:pPr>
      <w:keepNext/>
      <w:widowControl/>
      <w:tabs>
        <w:tab w:val="left" w:pos="425"/>
      </w:tabs>
      <w:autoSpaceDE w:val="0"/>
      <w:autoSpaceDN w:val="0"/>
      <w:adjustRightInd w:val="0"/>
      <w:spacing w:before="80" w:after="80"/>
      <w:ind w:hanging="425"/>
    </w:pPr>
    <w:rPr>
      <w:szCs w:val="20"/>
    </w:rPr>
  </w:style>
  <w:style w:type="paragraph" w:customStyle="1" w:styleId="2593">
    <w:name w:val="xl147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宋体" w:hAnsi="宋体" w:cs="宋体"/>
      <w:kern w:val="0"/>
      <w:sz w:val="18"/>
      <w:szCs w:val="18"/>
    </w:rPr>
  </w:style>
  <w:style w:type="paragraph" w:customStyle="1" w:styleId="2594">
    <w:name w:val="Char Char1 Char Char Char Char"/>
    <w:basedOn w:val="1"/>
    <w:semiHidden/>
    <w:qFormat/>
    <w:uiPriority w:val="99"/>
    <w:pPr>
      <w:spacing w:before="120" w:line="360" w:lineRule="auto"/>
      <w:ind w:firstLine="200" w:firstLineChars="200"/>
    </w:pPr>
    <w:rPr>
      <w:rFonts w:ascii="宋体" w:hAnsi="宋体"/>
      <w:sz w:val="24"/>
    </w:rPr>
  </w:style>
  <w:style w:type="paragraph" w:customStyle="1" w:styleId="2595">
    <w:name w:val="正文4"/>
    <w:basedOn w:val="1"/>
    <w:qFormat/>
    <w:uiPriority w:val="0"/>
    <w:pPr>
      <w:tabs>
        <w:tab w:val="left" w:pos="827"/>
      </w:tabs>
      <w:adjustRightInd w:val="0"/>
      <w:ind w:left="470" w:firstLine="210"/>
      <w:contextualSpacing/>
      <w:jc w:val="left"/>
    </w:pPr>
    <w:rPr>
      <w:rFonts w:eastAsia="仿宋_GB2312"/>
      <w:kern w:val="0"/>
      <w:sz w:val="24"/>
      <w:szCs w:val="20"/>
    </w:rPr>
  </w:style>
  <w:style w:type="paragraph" w:customStyle="1" w:styleId="2596">
    <w:name w:val="item"/>
    <w:basedOn w:val="1"/>
    <w:qFormat/>
    <w:uiPriority w:val="99"/>
    <w:pPr>
      <w:widowControl/>
      <w:tabs>
        <w:tab w:val="left" w:pos="1100"/>
      </w:tabs>
      <w:spacing w:before="120" w:after="60"/>
      <w:ind w:left="420" w:hanging="420" w:firstLineChars="200"/>
      <w:jc w:val="left"/>
    </w:pPr>
    <w:rPr>
      <w:kern w:val="0"/>
      <w:sz w:val="22"/>
      <w:szCs w:val="22"/>
    </w:rPr>
  </w:style>
  <w:style w:type="paragraph" w:customStyle="1" w:styleId="2597">
    <w:name w:val="z-Top of Form"/>
    <w:next w:val="1"/>
    <w:qFormat/>
    <w:uiPriority w:val="99"/>
    <w:pPr>
      <w:widowControl w:val="0"/>
      <w:pBdr>
        <w:bottom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598">
    <w:name w:val="中等深浅列表 2 - 着色 21"/>
    <w:semiHidden/>
    <w:qFormat/>
    <w:uiPriority w:val="99"/>
    <w:rPr>
      <w:rFonts w:ascii="Calibri" w:hAnsi="Calibri" w:eastAsia="宋体" w:cs="Times New Roman"/>
      <w:sz w:val="24"/>
      <w:szCs w:val="22"/>
      <w:lang w:val="en-US" w:eastAsia="zh-CN" w:bidi="ar-SA"/>
    </w:rPr>
  </w:style>
  <w:style w:type="paragraph" w:customStyle="1" w:styleId="2599">
    <w:name w:val="Table Text Bold"/>
    <w:next w:val="1"/>
    <w:qFormat/>
    <w:uiPriority w:val="99"/>
    <w:pPr>
      <w:widowControl w:val="0"/>
      <w:autoSpaceDE w:val="0"/>
      <w:autoSpaceDN w:val="0"/>
      <w:adjustRightInd w:val="0"/>
      <w:ind w:left="270" w:right="270"/>
    </w:pPr>
    <w:rPr>
      <w:rFonts w:ascii="Times New Roman" w:hAnsi="Times New Roman" w:eastAsia="宋体" w:cs="Times New Roman"/>
      <w:b/>
      <w:bCs/>
      <w:sz w:val="18"/>
      <w:szCs w:val="18"/>
      <w:lang w:val="en-US" w:eastAsia="zh-CN" w:bidi="ar-SA"/>
    </w:rPr>
  </w:style>
  <w:style w:type="paragraph" w:customStyle="1" w:styleId="2600">
    <w:name w:val="CM15"/>
    <w:basedOn w:val="317"/>
    <w:next w:val="317"/>
    <w:qFormat/>
    <w:uiPriority w:val="99"/>
    <w:pPr>
      <w:spacing w:after="553"/>
    </w:pPr>
    <w:rPr>
      <w:rFonts w:ascii="Arial" w:hAnsi="Arial" w:eastAsia="宋体"/>
      <w:color w:val="auto"/>
    </w:rPr>
  </w:style>
  <w:style w:type="paragraph" w:customStyle="1" w:styleId="2601">
    <w:name w:val="普通(网站)2"/>
    <w:basedOn w:val="1"/>
    <w:qFormat/>
    <w:uiPriority w:val="99"/>
    <w:pPr>
      <w:widowControl/>
      <w:adjustRightInd w:val="0"/>
      <w:spacing w:before="100" w:beforeAutospacing="1" w:after="100" w:afterAutospacing="1"/>
      <w:contextualSpacing/>
      <w:jc w:val="left"/>
    </w:pPr>
    <w:rPr>
      <w:rFonts w:ascii="宋体" w:hAnsi="宋体" w:eastAsia="仿宋_GB2312" w:cs="宋体"/>
      <w:kern w:val="0"/>
      <w:sz w:val="24"/>
    </w:rPr>
  </w:style>
  <w:style w:type="paragraph" w:customStyle="1" w:styleId="2602">
    <w:name w:val="MM Title"/>
    <w:basedOn w:val="85"/>
    <w:qFormat/>
    <w:uiPriority w:val="99"/>
    <w:pPr>
      <w:spacing w:line="360" w:lineRule="auto"/>
    </w:pPr>
    <w:rPr>
      <w:rFonts w:ascii="Arial" w:hAnsi="Arial" w:eastAsia="仿宋"/>
      <w:kern w:val="2"/>
    </w:rPr>
  </w:style>
  <w:style w:type="paragraph" w:customStyle="1" w:styleId="2603">
    <w:name w:val="CAUTION Text List"/>
    <w:basedOn w:val="1720"/>
    <w:unhideWhenUsed/>
    <w:qFormat/>
    <w:uiPriority w:val="99"/>
    <w:pPr>
      <w:keepNext/>
      <w:numPr>
        <w:ilvl w:val="0"/>
        <w:numId w:val="71"/>
      </w:numPr>
    </w:pPr>
  </w:style>
  <w:style w:type="paragraph" w:customStyle="1" w:styleId="2604">
    <w:name w:val="大标题"/>
    <w:basedOn w:val="1"/>
    <w:qFormat/>
    <w:uiPriority w:val="99"/>
    <w:pPr>
      <w:ind w:firstLine="200" w:firstLineChars="200"/>
      <w:jc w:val="center"/>
    </w:pPr>
    <w:rPr>
      <w:rFonts w:ascii="宋体"/>
      <w:b/>
      <w:bCs/>
      <w:sz w:val="44"/>
      <w:szCs w:val="44"/>
    </w:rPr>
  </w:style>
  <w:style w:type="paragraph" w:customStyle="1" w:styleId="2605">
    <w:name w:val="列出段落111"/>
    <w:basedOn w:val="1"/>
    <w:qFormat/>
    <w:uiPriority w:val="99"/>
    <w:pPr>
      <w:spacing w:line="360" w:lineRule="auto"/>
      <w:ind w:firstLine="420" w:firstLineChars="200"/>
    </w:pPr>
    <w:rPr>
      <w:rFonts w:ascii="仿宋_GB2312" w:hAnsi="宋体" w:eastAsia="仿宋_GB2312" w:cs="宋体"/>
      <w:bCs/>
      <w:sz w:val="24"/>
      <w:lang w:val="zh-CN"/>
    </w:rPr>
  </w:style>
  <w:style w:type="paragraph" w:customStyle="1" w:styleId="2606">
    <w:name w:val="_YXJCSJPT - 表题 + +中文正文 (宋体)"/>
    <w:basedOn w:val="330"/>
    <w:qFormat/>
    <w:uiPriority w:val="99"/>
    <w:pPr>
      <w:ind w:firstLine="432"/>
      <w:textAlignment w:val="auto"/>
    </w:pPr>
    <w:rPr>
      <w:rFonts w:ascii="宋体" w:hAnsi="宋体" w:eastAsia="宋体" w:cs="宋体"/>
      <w:bCs/>
      <w:lang w:val="zh-CN"/>
    </w:rPr>
  </w:style>
  <w:style w:type="paragraph" w:customStyle="1" w:styleId="2607">
    <w:name w:val="文档结构图11"/>
    <w:basedOn w:val="1"/>
    <w:qFormat/>
    <w:uiPriority w:val="99"/>
    <w:pPr>
      <w:suppressAutoHyphens/>
      <w:ind w:firstLine="200" w:firstLineChars="200"/>
    </w:pPr>
    <w:rPr>
      <w:rFonts w:ascii="宋体" w:hAnsi="宋体" w:cs="Calibri"/>
      <w:kern w:val="1"/>
      <w:sz w:val="18"/>
      <w:szCs w:val="18"/>
      <w:lang w:eastAsia="ar-SA"/>
    </w:rPr>
  </w:style>
  <w:style w:type="paragraph" w:customStyle="1" w:styleId="2608">
    <w:name w:val="Char Char Char Char Char Char1"/>
    <w:basedOn w:val="1"/>
    <w:qFormat/>
    <w:uiPriority w:val="99"/>
    <w:pPr>
      <w:ind w:firstLine="540" w:firstLineChars="225"/>
    </w:pPr>
    <w:rPr>
      <w:rFonts w:ascii="宋体" w:hAnsi="宋体"/>
      <w:i/>
      <w:sz w:val="24"/>
    </w:rPr>
  </w:style>
  <w:style w:type="paragraph" w:customStyle="1" w:styleId="2609">
    <w:name w:val="_YXJCSJPT - 表文 + +中文正文 (宋体) 小五"/>
    <w:basedOn w:val="331"/>
    <w:qFormat/>
    <w:uiPriority w:val="99"/>
    <w:pPr>
      <w:ind w:firstLine="432"/>
      <w:textAlignment w:val="auto"/>
    </w:pPr>
    <w:rPr>
      <w:rFonts w:ascii="宋体" w:hAnsi="宋体" w:eastAsia="仿宋_GB2312" w:cs="宋体"/>
      <w:bCs/>
      <w:lang w:val="zh-CN"/>
    </w:rPr>
  </w:style>
  <w:style w:type="paragraph" w:customStyle="1" w:styleId="2610">
    <w:name w:val="标题 2--章节"/>
    <w:basedOn w:val="5"/>
    <w:qFormat/>
    <w:uiPriority w:val="99"/>
    <w:pPr>
      <w:tabs>
        <w:tab w:val="left" w:pos="420"/>
        <w:tab w:val="clear" w:pos="576"/>
      </w:tabs>
      <w:spacing w:before="120" w:after="120" w:line="412" w:lineRule="auto"/>
      <w:jc w:val="center"/>
    </w:pPr>
    <w:rPr>
      <w:rFonts w:ascii="仿宋_GB2312" w:hAnsi="Arial" w:eastAsia="仿宋_GB2312" w:cs="宋体"/>
      <w:kern w:val="0"/>
      <w:sz w:val="32"/>
      <w:szCs w:val="20"/>
      <w:lang w:val="zh-CN"/>
    </w:rPr>
  </w:style>
  <w:style w:type="paragraph" w:customStyle="1" w:styleId="2611">
    <w:name w:val="D2a"/>
    <w:basedOn w:val="5"/>
    <w:qFormat/>
    <w:uiPriority w:val="99"/>
    <w:pPr>
      <w:tabs>
        <w:tab w:val="clear" w:pos="576"/>
      </w:tabs>
      <w:topLinePunct/>
      <w:spacing w:before="120" w:line="312" w:lineRule="exact"/>
      <w:ind w:left="567" w:hanging="567"/>
    </w:pPr>
    <w:rPr>
      <w:rFonts w:hAnsi="宋体"/>
      <w:b w:val="0"/>
      <w:color w:val="000000"/>
      <w:kern w:val="0"/>
      <w:sz w:val="21"/>
      <w:szCs w:val="32"/>
    </w:rPr>
  </w:style>
  <w:style w:type="paragraph" w:customStyle="1" w:styleId="2612">
    <w:name w:val="注意事项"/>
    <w:basedOn w:val="1"/>
    <w:qFormat/>
    <w:uiPriority w:val="99"/>
    <w:pPr>
      <w:spacing w:before="60" w:after="60" w:line="360" w:lineRule="auto"/>
      <w:ind w:firstLine="200" w:firstLineChars="200"/>
    </w:pPr>
    <w:rPr>
      <w:rFonts w:ascii="仿宋_GB2312" w:hAnsi="宋体" w:eastAsia="仿宋_GB2312" w:cs="宋体"/>
      <w:b/>
      <w:sz w:val="24"/>
      <w:lang w:val="zh-CN"/>
    </w:rPr>
  </w:style>
  <w:style w:type="paragraph" w:customStyle="1" w:styleId="2613">
    <w:name w:val="索引标题2"/>
    <w:basedOn w:val="1"/>
    <w:next w:val="1728"/>
    <w:qFormat/>
    <w:uiPriority w:val="99"/>
    <w:pPr>
      <w:adjustRightInd w:val="0"/>
      <w:spacing w:before="120" w:after="120"/>
      <w:contextualSpacing/>
      <w:jc w:val="center"/>
    </w:pPr>
    <w:rPr>
      <w:rFonts w:ascii="Calibri" w:hAnsi="Calibri" w:eastAsia="仿宋_GB2312"/>
      <w:b/>
      <w:bCs/>
      <w:iCs/>
      <w:kern w:val="0"/>
      <w:sz w:val="24"/>
      <w:szCs w:val="20"/>
    </w:rPr>
  </w:style>
  <w:style w:type="paragraph" w:customStyle="1" w:styleId="2614">
    <w:name w:val="a14"/>
    <w:basedOn w:val="1"/>
    <w:qFormat/>
    <w:uiPriority w:val="99"/>
    <w:pPr>
      <w:widowControl/>
      <w:spacing w:before="100" w:beforeAutospacing="1" w:after="100" w:afterAutospacing="1" w:line="300" w:lineRule="atLeast"/>
      <w:ind w:firstLine="375" w:firstLineChars="200"/>
      <w:jc w:val="left"/>
    </w:pPr>
    <w:rPr>
      <w:rFonts w:hint="eastAsia" w:ascii="宋体" w:hAnsi="宋体"/>
      <w:kern w:val="0"/>
      <w:szCs w:val="21"/>
    </w:rPr>
  </w:style>
  <w:style w:type="paragraph" w:customStyle="1" w:styleId="2615">
    <w:name w:val="正文，首行缩进两字符"/>
    <w:basedOn w:val="1"/>
    <w:qFormat/>
    <w:uiPriority w:val="99"/>
    <w:pPr>
      <w:spacing w:line="300" w:lineRule="auto"/>
      <w:ind w:firstLine="200" w:firstLineChars="200"/>
      <w:jc w:val="left"/>
    </w:pPr>
    <w:rPr>
      <w:rFonts w:ascii="宋体"/>
      <w:szCs w:val="21"/>
    </w:rPr>
  </w:style>
  <w:style w:type="paragraph" w:customStyle="1" w:styleId="2616">
    <w:name w:val="样式 标题 2 + 黑体 三号 倾斜 两端对齐 段前: 13 磅 段后: 13 磅 行距: 多倍行距 1.73 字行1"/>
    <w:basedOn w:val="5"/>
    <w:qFormat/>
    <w:uiPriority w:val="99"/>
    <w:pPr>
      <w:keepLines w:val="0"/>
      <w:widowControl/>
      <w:tabs>
        <w:tab w:val="left" w:pos="113"/>
        <w:tab w:val="clear" w:pos="576"/>
      </w:tabs>
      <w:spacing w:line="416" w:lineRule="auto"/>
      <w:ind w:left="567" w:hanging="567"/>
    </w:pPr>
    <w:rPr>
      <w:rFonts w:hAnsi="Arial" w:cs="宋体"/>
      <w:iCs/>
      <w:kern w:val="0"/>
      <w:sz w:val="32"/>
      <w:szCs w:val="20"/>
      <w:lang w:eastAsia="zh-TW"/>
    </w:rPr>
  </w:style>
  <w:style w:type="paragraph" w:customStyle="1" w:styleId="2617">
    <w:name w:val="正文首行缩进1"/>
    <w:basedOn w:val="25"/>
    <w:qFormat/>
    <w:uiPriority w:val="99"/>
    <w:pPr>
      <w:widowControl w:val="0"/>
      <w:adjustRightInd w:val="0"/>
      <w:spacing w:after="120"/>
      <w:ind w:firstLine="420" w:firstLineChars="100"/>
      <w:contextualSpacing/>
      <w:jc w:val="left"/>
    </w:pPr>
    <w:rPr>
      <w:rFonts w:ascii="Times New Roman" w:hAnsi="Times New Roman" w:eastAsia="仿宋_GB2312"/>
      <w:b w:val="0"/>
      <w:sz w:val="24"/>
    </w:rPr>
  </w:style>
  <w:style w:type="paragraph" w:customStyle="1" w:styleId="2618">
    <w:name w:val="列出段落12"/>
    <w:basedOn w:val="1"/>
    <w:qFormat/>
    <w:uiPriority w:val="34"/>
    <w:pPr>
      <w:adjustRightInd w:val="0"/>
      <w:ind w:firstLine="420"/>
      <w:contextualSpacing/>
      <w:jc w:val="left"/>
    </w:pPr>
    <w:rPr>
      <w:rFonts w:eastAsia="仿宋_GB2312"/>
      <w:kern w:val="0"/>
      <w:sz w:val="24"/>
    </w:rPr>
  </w:style>
  <w:style w:type="paragraph" w:customStyle="1" w:styleId="2619">
    <w:name w:val="Char (文字) (文字)"/>
    <w:basedOn w:val="27"/>
    <w:qFormat/>
    <w:uiPriority w:val="99"/>
    <w:pPr>
      <w:adjustRightInd w:val="0"/>
      <w:spacing w:line="360" w:lineRule="atLeast"/>
      <w:ind w:firstLine="200" w:firstLineChars="200"/>
      <w:textAlignment w:val="baseline"/>
    </w:pPr>
    <w:rPr>
      <w:kern w:val="0"/>
      <w:sz w:val="18"/>
      <w:shd w:val="clear" w:color="auto" w:fill="000080"/>
    </w:rPr>
  </w:style>
  <w:style w:type="paragraph" w:customStyle="1" w:styleId="2620">
    <w:name w:val="-"/>
    <w:basedOn w:val="1"/>
    <w:next w:val="1"/>
    <w:qFormat/>
    <w:uiPriority w:val="99"/>
    <w:pPr>
      <w:widowControl/>
      <w:jc w:val="left"/>
    </w:pPr>
    <w:rPr>
      <w:rFonts w:ascii="ËÎÌå" w:hAnsi="ËÎÌå" w:eastAsia="ËÎÌå" w:cs="ËÎÌå"/>
      <w:kern w:val="0"/>
      <w:sz w:val="18"/>
      <w:szCs w:val="18"/>
    </w:rPr>
  </w:style>
  <w:style w:type="paragraph" w:customStyle="1" w:styleId="2621">
    <w:name w:val="cjk"/>
    <w:basedOn w:val="1"/>
    <w:qFormat/>
    <w:uiPriority w:val="99"/>
    <w:pPr>
      <w:widowControl/>
      <w:spacing w:before="100" w:beforeAutospacing="1" w:after="119" w:line="360" w:lineRule="auto"/>
      <w:ind w:firstLine="432"/>
      <w:jc w:val="left"/>
    </w:pPr>
    <w:rPr>
      <w:rFonts w:ascii="宋体" w:hAnsi="宋体" w:eastAsia="仿宋_GB2312" w:cs="宋体"/>
      <w:bCs/>
      <w:kern w:val="0"/>
      <w:sz w:val="24"/>
      <w:lang w:val="zh-CN"/>
    </w:rPr>
  </w:style>
  <w:style w:type="paragraph" w:customStyle="1" w:styleId="2622">
    <w:name w:val="普通(网站)111"/>
    <w:basedOn w:val="1"/>
    <w:qFormat/>
    <w:uiPriority w:val="99"/>
    <w:pPr>
      <w:widowControl/>
      <w:spacing w:before="100" w:beforeAutospacing="1" w:after="100" w:afterAutospacing="1"/>
      <w:jc w:val="left"/>
    </w:pPr>
    <w:rPr>
      <w:rFonts w:ascii="宋体" w:hAnsi="宋体"/>
      <w:kern w:val="0"/>
      <w:sz w:val="24"/>
    </w:rPr>
  </w:style>
  <w:style w:type="paragraph" w:customStyle="1" w:styleId="2623">
    <w:name w:val="图表目录1"/>
    <w:basedOn w:val="1"/>
    <w:next w:val="1"/>
    <w:qFormat/>
    <w:uiPriority w:val="99"/>
    <w:pPr>
      <w:adjustRightInd w:val="0"/>
      <w:ind w:left="200" w:leftChars="200" w:hanging="200" w:hangingChars="200"/>
      <w:contextualSpacing/>
      <w:jc w:val="left"/>
    </w:pPr>
    <w:rPr>
      <w:rFonts w:ascii="Calibri" w:hAnsi="Calibri" w:eastAsia="仿宋_GB2312"/>
      <w:kern w:val="0"/>
      <w:sz w:val="24"/>
      <w:szCs w:val="20"/>
    </w:rPr>
  </w:style>
  <w:style w:type="paragraph" w:customStyle="1" w:styleId="2624">
    <w:name w:val="Notes Text List"/>
    <w:basedOn w:val="2603"/>
    <w:unhideWhenUsed/>
    <w:qFormat/>
    <w:uiPriority w:val="99"/>
    <w:pPr>
      <w:numPr>
        <w:numId w:val="72"/>
      </w:numPr>
      <w:pBdr>
        <w:bottom w:val="none" w:color="auto" w:sz="0" w:space="0"/>
      </w:pBdr>
      <w:tabs>
        <w:tab w:val="left" w:pos="2359"/>
      </w:tabs>
      <w:spacing w:before="40" w:line="200" w:lineRule="atLeast"/>
    </w:pPr>
    <w:rPr>
      <w:sz w:val="18"/>
    </w:rPr>
  </w:style>
  <w:style w:type="paragraph" w:customStyle="1" w:styleId="2625">
    <w:name w:val="样式 标题 2 + 左侧:  0 厘米 首行缩进:  0 厘米1"/>
    <w:basedOn w:val="5"/>
    <w:qFormat/>
    <w:uiPriority w:val="99"/>
    <w:pPr>
      <w:tabs>
        <w:tab w:val="left" w:pos="567"/>
        <w:tab w:val="clear" w:pos="576"/>
      </w:tabs>
      <w:spacing w:line="360" w:lineRule="auto"/>
      <w:ind w:left="567" w:hanging="567"/>
    </w:pPr>
    <w:rPr>
      <w:rFonts w:ascii="Arial" w:hAnsi="Arial" w:cs="宋体"/>
      <w:kern w:val="0"/>
      <w:sz w:val="28"/>
      <w:szCs w:val="20"/>
      <w:lang w:val="zh-CN"/>
    </w:rPr>
  </w:style>
  <w:style w:type="paragraph" w:customStyle="1" w:styleId="2626">
    <w:name w:val="表格内文字1"/>
    <w:basedOn w:val="1"/>
    <w:qFormat/>
    <w:uiPriority w:val="99"/>
    <w:pPr>
      <w:spacing w:line="360" w:lineRule="auto"/>
      <w:ind w:firstLine="432"/>
    </w:pPr>
    <w:rPr>
      <w:rFonts w:ascii="仿宋_GB2312" w:hAnsi="宋体" w:eastAsia="仿宋_GB2312" w:cs="宋体"/>
      <w:bCs/>
      <w:sz w:val="24"/>
      <w:lang w:val="zh-CN"/>
    </w:rPr>
  </w:style>
  <w:style w:type="paragraph" w:customStyle="1" w:styleId="2627">
    <w:name w:val="Normal0"/>
    <w:qFormat/>
    <w:uiPriority w:val="99"/>
    <w:pPr>
      <w:spacing w:after="200" w:line="276" w:lineRule="auto"/>
    </w:pPr>
    <w:rPr>
      <w:rFonts w:ascii="Calibri" w:hAnsi="Calibri" w:eastAsia="宋体" w:cs="Times New Roman"/>
      <w:sz w:val="22"/>
      <w:lang w:val="en-US" w:eastAsia="en-US" w:bidi="ar-SA"/>
    </w:rPr>
  </w:style>
  <w:style w:type="paragraph" w:customStyle="1" w:styleId="2628">
    <w:name w:val="Notes Text List in Table"/>
    <w:unhideWhenUsed/>
    <w:qFormat/>
    <w:uiPriority w:val="99"/>
    <w:pPr>
      <w:numPr>
        <w:ilvl w:val="0"/>
        <w:numId w:val="73"/>
      </w:numPr>
      <w:spacing w:before="40" w:after="80" w:line="200" w:lineRule="atLeast"/>
      <w:jc w:val="both"/>
    </w:pPr>
    <w:rPr>
      <w:rFonts w:hint="eastAsia" w:ascii="Times New Roman" w:hAnsi="Times New Roman" w:eastAsia="楷体_GB2312" w:cs="Calibri"/>
      <w:sz w:val="18"/>
      <w:lang w:val="en-US" w:eastAsia="zh-CN" w:bidi="ar-SA"/>
    </w:rPr>
  </w:style>
  <w:style w:type="paragraph" w:customStyle="1" w:styleId="2629">
    <w:name w:val="表格内字体"/>
    <w:basedOn w:val="1"/>
    <w:qFormat/>
    <w:uiPriority w:val="99"/>
    <w:pPr>
      <w:spacing w:before="60" w:after="60"/>
      <w:jc w:val="left"/>
    </w:pPr>
    <w:rPr>
      <w:rFonts w:ascii="宋体" w:hAnsi="宋体" w:eastAsia="仿宋_GB2312" w:cs="宋体"/>
      <w:color w:val="000000"/>
      <w:kern w:val="0"/>
      <w:sz w:val="24"/>
      <w:szCs w:val="21"/>
    </w:rPr>
  </w:style>
  <w:style w:type="paragraph" w:customStyle="1" w:styleId="2630">
    <w:name w:val="7级编号"/>
    <w:basedOn w:val="2631"/>
    <w:qFormat/>
    <w:uiPriority w:val="99"/>
    <w:pPr>
      <w:numPr>
        <w:ilvl w:val="6"/>
      </w:numPr>
    </w:pPr>
  </w:style>
  <w:style w:type="paragraph" w:customStyle="1" w:styleId="2631">
    <w:name w:val="6级编号"/>
    <w:basedOn w:val="2560"/>
    <w:qFormat/>
    <w:uiPriority w:val="99"/>
    <w:pPr>
      <w:numPr>
        <w:ilvl w:val="0"/>
        <w:numId w:val="0"/>
      </w:numPr>
    </w:pPr>
  </w:style>
  <w:style w:type="paragraph" w:customStyle="1" w:styleId="2632">
    <w:name w:val="索引 91"/>
    <w:basedOn w:val="1"/>
    <w:next w:val="1"/>
    <w:qFormat/>
    <w:uiPriority w:val="99"/>
    <w:pPr>
      <w:adjustRightInd w:val="0"/>
      <w:ind w:left="1890" w:hanging="210"/>
      <w:contextualSpacing/>
      <w:jc w:val="left"/>
    </w:pPr>
    <w:rPr>
      <w:rFonts w:ascii="Calibri" w:hAnsi="Calibri" w:eastAsia="仿宋_GB2312"/>
      <w:kern w:val="0"/>
      <w:sz w:val="20"/>
      <w:szCs w:val="20"/>
    </w:rPr>
  </w:style>
  <w:style w:type="paragraph" w:customStyle="1" w:styleId="2633">
    <w:name w:val="无标题正文 Char Char Char"/>
    <w:basedOn w:val="1"/>
    <w:qFormat/>
    <w:uiPriority w:val="99"/>
    <w:pPr>
      <w:widowControl/>
      <w:spacing w:after="160" w:line="240" w:lineRule="exact"/>
      <w:ind w:firstLine="200" w:firstLineChars="200"/>
      <w:jc w:val="center"/>
    </w:pPr>
    <w:rPr>
      <w:rFonts w:ascii="Cambria" w:hAnsi="Cambria"/>
      <w:kern w:val="0"/>
      <w:sz w:val="20"/>
      <w:szCs w:val="20"/>
      <w:lang w:eastAsia="en-US"/>
    </w:rPr>
  </w:style>
  <w:style w:type="paragraph" w:customStyle="1" w:styleId="2634">
    <w:name w:val="Char Char Char Char Char Char Char Char Char Char Char Char Char Char Char Char5"/>
    <w:basedOn w:val="1"/>
    <w:qFormat/>
    <w:uiPriority w:val="99"/>
    <w:pPr>
      <w:tabs>
        <w:tab w:val="left" w:pos="360"/>
      </w:tabs>
      <w:spacing w:line="360" w:lineRule="auto"/>
      <w:ind w:firstLine="480" w:firstLineChars="200"/>
    </w:pPr>
    <w:rPr>
      <w:rFonts w:ascii="宋体" w:hAnsi="宋体" w:eastAsia="仿宋_GB2312" w:cs="宋体"/>
      <w:bCs/>
      <w:kern w:val="0"/>
      <w:sz w:val="24"/>
      <w:lang w:val="zh-CN"/>
    </w:rPr>
  </w:style>
  <w:style w:type="paragraph" w:customStyle="1" w:styleId="2635">
    <w:name w:val="Char Char Char Char Char Char Char Char Char6 Char Char Char"/>
    <w:basedOn w:val="27"/>
    <w:qFormat/>
    <w:uiPriority w:val="99"/>
    <w:rPr>
      <w:rFonts w:ascii="Tahoma" w:hAnsi="Tahoma" w:cs="Tahoma"/>
      <w:kern w:val="0"/>
      <w:sz w:val="24"/>
    </w:rPr>
  </w:style>
  <w:style w:type="paragraph" w:customStyle="1" w:styleId="2636">
    <w:name w:val="xl112"/>
    <w:basedOn w:val="1"/>
    <w:qFormat/>
    <w:uiPriority w:val="99"/>
    <w:pPr>
      <w:widowControl/>
      <w:pBdr>
        <w:top w:val="single" w:color="auto" w:sz="4" w:space="0"/>
        <w:left w:val="single" w:color="auto" w:sz="8" w:space="0"/>
        <w:bottom w:val="single" w:color="auto" w:sz="4" w:space="0"/>
        <w:right w:val="single" w:color="auto" w:sz="4" w:space="0"/>
      </w:pBdr>
      <w:spacing w:before="100" w:beforeAutospacing="1" w:after="100" w:afterAutospacing="1"/>
      <w:ind w:firstLine="200" w:firstLineChars="200"/>
      <w:jc w:val="center"/>
      <w:textAlignment w:val="center"/>
    </w:pPr>
    <w:rPr>
      <w:rFonts w:ascii="宋体" w:hAnsi="宋体" w:cs="宋体"/>
      <w:kern w:val="0"/>
      <w:sz w:val="24"/>
    </w:rPr>
  </w:style>
  <w:style w:type="paragraph" w:customStyle="1" w:styleId="2637">
    <w:name w:val="ListBullet2"/>
    <w:basedOn w:val="1"/>
    <w:next w:val="1"/>
    <w:qFormat/>
    <w:uiPriority w:val="99"/>
    <w:pPr>
      <w:suppressAutoHyphens/>
      <w:spacing w:line="360" w:lineRule="auto"/>
      <w:jc w:val="left"/>
    </w:pPr>
    <w:rPr>
      <w:rFonts w:ascii="宋体" w:hAnsi="宋体" w:eastAsia="仿宋" w:cs="Angsana New"/>
      <w:kern w:val="1"/>
      <w:sz w:val="24"/>
      <w:lang w:eastAsia="th-TH" w:bidi="th-TH"/>
    </w:rPr>
  </w:style>
  <w:style w:type="paragraph" w:customStyle="1" w:styleId="2638">
    <w:name w:val="正文表格 10磅，居中加重"/>
    <w:basedOn w:val="1"/>
    <w:qFormat/>
    <w:uiPriority w:val="99"/>
    <w:pPr>
      <w:widowControl/>
      <w:spacing w:line="360" w:lineRule="auto"/>
      <w:ind w:firstLine="432"/>
      <w:jc w:val="center"/>
    </w:pPr>
    <w:rPr>
      <w:rFonts w:ascii="宋体" w:hAnsi="宋体" w:eastAsia="仿宋_GB2312" w:cs="宋体"/>
      <w:b/>
      <w:bCs/>
      <w:color w:val="000000"/>
      <w:kern w:val="0"/>
      <w:sz w:val="20"/>
      <w:szCs w:val="20"/>
      <w:lang w:val="zh-CN"/>
    </w:rPr>
  </w:style>
  <w:style w:type="paragraph" w:customStyle="1" w:styleId="2639">
    <w:name w:val="Diagram Image"/>
    <w:next w:val="1"/>
    <w:qFormat/>
    <w:uiPriority w:val="99"/>
    <w:pPr>
      <w:widowControl w:val="0"/>
      <w:autoSpaceDE w:val="0"/>
      <w:autoSpaceDN w:val="0"/>
      <w:adjustRightInd w:val="0"/>
      <w:jc w:val="center"/>
    </w:pPr>
    <w:rPr>
      <w:rFonts w:ascii="Times New Roman" w:hAnsi="Times New Roman" w:eastAsia="宋体" w:cs="Times New Roman"/>
      <w:sz w:val="24"/>
      <w:szCs w:val="24"/>
      <w:lang w:val="en-US" w:eastAsia="zh-CN" w:bidi="ar-SA"/>
    </w:rPr>
  </w:style>
  <w:style w:type="paragraph" w:customStyle="1" w:styleId="2640">
    <w:name w:val="Char Char Char Char Char Char Char Char Char Char Char Char111"/>
    <w:basedOn w:val="1"/>
    <w:qFormat/>
    <w:uiPriority w:val="99"/>
    <w:pPr>
      <w:widowControl/>
      <w:spacing w:after="160" w:line="240" w:lineRule="exact"/>
      <w:jc w:val="center"/>
    </w:pPr>
    <w:rPr>
      <w:rFonts w:ascii="Verdana" w:hAnsi="Verdana"/>
      <w:kern w:val="0"/>
      <w:sz w:val="20"/>
      <w:szCs w:val="20"/>
      <w:lang w:eastAsia="en-US"/>
    </w:rPr>
  </w:style>
  <w:style w:type="paragraph" w:customStyle="1" w:styleId="2641">
    <w:name w:val="样式 样式 标题 2 + 段前: 0.5 行 段后: 0.5 行 + 首行缩进:  2 字符 段前: 0.5 行 段后: 0..."/>
    <w:basedOn w:val="1"/>
    <w:semiHidden/>
    <w:qFormat/>
    <w:uiPriority w:val="99"/>
    <w:pPr>
      <w:keepNext/>
      <w:keepLines/>
      <w:adjustRightInd w:val="0"/>
      <w:spacing w:beforeLines="50" w:afterLines="50"/>
      <w:jc w:val="left"/>
      <w:textAlignment w:val="baseline"/>
      <w:outlineLvl w:val="1"/>
    </w:pPr>
    <w:rPr>
      <w:rFonts w:eastAsia="黑体"/>
      <w:kern w:val="0"/>
      <w:szCs w:val="20"/>
    </w:rPr>
  </w:style>
  <w:style w:type="paragraph" w:customStyle="1" w:styleId="2642">
    <w:name w:val="AZ-项目1"/>
    <w:basedOn w:val="1"/>
    <w:qFormat/>
    <w:uiPriority w:val="99"/>
    <w:pPr>
      <w:spacing w:beforeLines="50" w:line="300" w:lineRule="auto"/>
      <w:ind w:left="420"/>
    </w:pPr>
    <w:rPr>
      <w:rFonts w:ascii="Arial" w:hAnsi="微软雅黑" w:eastAsia="微软雅黑"/>
      <w:kern w:val="0"/>
      <w:sz w:val="24"/>
      <w:lang w:val="zh-CN"/>
    </w:rPr>
  </w:style>
  <w:style w:type="paragraph" w:customStyle="1" w:styleId="2643">
    <w:name w:val="注示文本"/>
    <w:basedOn w:val="1"/>
    <w:unhideWhenUsed/>
    <w:qFormat/>
    <w:uiPriority w:val="99"/>
    <w:pPr>
      <w:pBdr>
        <w:bottom w:val="single" w:color="000000" w:sz="4" w:space="1"/>
      </w:pBdr>
      <w:autoSpaceDE w:val="0"/>
      <w:autoSpaceDN w:val="0"/>
      <w:adjustRightInd w:val="0"/>
      <w:ind w:firstLine="360"/>
      <w:contextualSpacing/>
      <w:jc w:val="left"/>
    </w:pPr>
    <w:rPr>
      <w:rFonts w:hint="eastAsia" w:ascii="Arial" w:hAnsi="Arial" w:eastAsia="楷体_GB2312" w:cs="Calibri"/>
      <w:kern w:val="0"/>
      <w:sz w:val="18"/>
      <w:szCs w:val="22"/>
    </w:rPr>
  </w:style>
  <w:style w:type="paragraph" w:customStyle="1" w:styleId="2644">
    <w:name w:val="Char Char Char Char Char Char Char Char Char Char Char Char Char Char Char Char8"/>
    <w:basedOn w:val="1"/>
    <w:qFormat/>
    <w:uiPriority w:val="99"/>
    <w:pPr>
      <w:tabs>
        <w:tab w:val="left" w:pos="360"/>
        <w:tab w:val="left" w:pos="993"/>
      </w:tabs>
      <w:spacing w:line="360" w:lineRule="auto"/>
      <w:ind w:firstLine="480" w:firstLineChars="200"/>
    </w:pPr>
    <w:rPr>
      <w:rFonts w:ascii="宋体" w:hAnsi="宋体" w:eastAsia="仿宋_GB2312" w:cs="宋体"/>
      <w:bCs/>
      <w:kern w:val="0"/>
      <w:sz w:val="24"/>
      <w:lang w:val="zh-CN"/>
    </w:rPr>
  </w:style>
  <w:style w:type="paragraph" w:customStyle="1" w:styleId="2645">
    <w:name w:val="xl167"/>
    <w:basedOn w:val="1"/>
    <w:qFormat/>
    <w:uiPriority w:val="99"/>
    <w:pPr>
      <w:widowControl/>
      <w:pBdr>
        <w:top w:val="single" w:color="auto" w:sz="4" w:space="0"/>
        <w:bottom w:val="single" w:color="auto" w:sz="4" w:space="0"/>
        <w:right w:val="single" w:color="auto" w:sz="4" w:space="0"/>
      </w:pBdr>
      <w:spacing w:before="100" w:beforeAutospacing="1" w:after="100" w:afterAutospacing="1"/>
      <w:ind w:firstLine="200" w:firstLineChars="200"/>
      <w:jc w:val="left"/>
    </w:pPr>
    <w:rPr>
      <w:rFonts w:ascii="微软雅黑" w:hAnsi="微软雅黑" w:eastAsia="微软雅黑" w:cs="宋体"/>
      <w:b/>
      <w:bCs/>
      <w:kern w:val="0"/>
      <w:sz w:val="24"/>
    </w:rPr>
  </w:style>
  <w:style w:type="paragraph" w:customStyle="1" w:styleId="2646">
    <w:name w:val="Char Char1 Char Char Char Char3 Char Char Char Char Char Char Char Char Char Char Char Char Char Char Char Char Char Char Char Char"/>
    <w:basedOn w:val="1"/>
    <w:unhideWhenUsed/>
    <w:qFormat/>
    <w:uiPriority w:val="99"/>
    <w:pPr>
      <w:adjustRightInd w:val="0"/>
      <w:spacing w:line="240" w:lineRule="exact"/>
      <w:contextualSpacing/>
      <w:jc w:val="left"/>
    </w:pPr>
    <w:rPr>
      <w:rFonts w:hint="eastAsia" w:ascii="Calibri" w:hAnsi="Calibri" w:eastAsia="仿宋_GB2312" w:cs="Calibri"/>
      <w:kern w:val="0"/>
      <w:sz w:val="22"/>
      <w:szCs w:val="22"/>
      <w:lang w:eastAsia="en-US"/>
    </w:rPr>
  </w:style>
  <w:style w:type="paragraph" w:customStyle="1" w:styleId="2647">
    <w:name w:val="样式 宋体 小四"/>
    <w:basedOn w:val="1"/>
    <w:qFormat/>
    <w:uiPriority w:val="99"/>
    <w:pPr>
      <w:spacing w:before="120" w:after="120" w:line="360" w:lineRule="auto"/>
      <w:ind w:firstLine="485" w:firstLineChars="202"/>
    </w:pPr>
    <w:rPr>
      <w:rFonts w:ascii="宋体" w:hAnsi="宋体" w:cs="宋体"/>
      <w:kern w:val="0"/>
      <w:sz w:val="24"/>
    </w:rPr>
  </w:style>
  <w:style w:type="paragraph" w:customStyle="1" w:styleId="2648">
    <w:name w:val="题注1"/>
    <w:basedOn w:val="1699"/>
    <w:qFormat/>
    <w:uiPriority w:val="99"/>
    <w:pPr>
      <w:spacing w:line="360" w:lineRule="auto"/>
      <w:jc w:val="center"/>
    </w:pPr>
    <w:rPr>
      <w:rFonts w:ascii="Arial" w:hAnsi="Arial" w:eastAsia="仿宋_GB2312" w:cs="Arial"/>
      <w:kern w:val="0"/>
      <w:sz w:val="24"/>
      <w:szCs w:val="24"/>
    </w:rPr>
  </w:style>
  <w:style w:type="paragraph" w:customStyle="1" w:styleId="2649">
    <w:name w:val="表格栏目标题"/>
    <w:basedOn w:val="1"/>
    <w:next w:val="1606"/>
    <w:qFormat/>
    <w:uiPriority w:val="99"/>
    <w:pPr>
      <w:adjustRightInd w:val="0"/>
      <w:snapToGrid w:val="0"/>
      <w:spacing w:before="120" w:beforeLines="50" w:after="120" w:afterLines="50" w:line="360" w:lineRule="auto"/>
      <w:ind w:left="-163" w:leftChars="-68" w:firstLine="480" w:firstLineChars="200"/>
      <w:jc w:val="center"/>
    </w:pPr>
    <w:rPr>
      <w:rFonts w:ascii="微软雅黑" w:hAnsi="微软雅黑" w:eastAsia="微软雅黑"/>
      <w:sz w:val="24"/>
    </w:rPr>
  </w:style>
  <w:style w:type="paragraph" w:customStyle="1" w:styleId="2650">
    <w:name w:val="HP_Table_Title"/>
    <w:basedOn w:val="1"/>
    <w:next w:val="1"/>
    <w:qFormat/>
    <w:uiPriority w:val="99"/>
    <w:pPr>
      <w:keepNext/>
      <w:keepLines/>
      <w:widowControl/>
      <w:spacing w:before="240" w:after="60"/>
      <w:ind w:firstLine="200" w:firstLineChars="200"/>
      <w:jc w:val="left"/>
    </w:pPr>
    <w:rPr>
      <w:rFonts w:ascii="Futura Bk" w:hAnsi="Futura Bk" w:eastAsia="Times New Roman"/>
      <w:b/>
      <w:kern w:val="0"/>
      <w:sz w:val="18"/>
      <w:szCs w:val="20"/>
      <w:lang w:val="en-GB" w:eastAsia="en-US"/>
    </w:rPr>
  </w:style>
  <w:style w:type="paragraph" w:customStyle="1" w:styleId="2651">
    <w:name w:val="表格中的项目"/>
    <w:basedOn w:val="1439"/>
    <w:qFormat/>
    <w:uiPriority w:val="99"/>
  </w:style>
  <w:style w:type="paragraph" w:customStyle="1" w:styleId="2652">
    <w:name w:val="xl98"/>
    <w:basedOn w:val="1"/>
    <w:qFormat/>
    <w:uiPriority w:val="99"/>
    <w:pPr>
      <w:widowControl/>
      <w:pBdr>
        <w:top w:val="single" w:color="auto" w:sz="8" w:space="0"/>
        <w:left w:val="single" w:color="auto" w:sz="4" w:space="0"/>
        <w:right w:val="single" w:color="auto" w:sz="4" w:space="0"/>
      </w:pBdr>
      <w:adjustRightInd w:val="0"/>
      <w:spacing w:before="100" w:beforeAutospacing="1" w:after="100" w:afterAutospacing="1"/>
      <w:contextualSpacing/>
      <w:jc w:val="center"/>
      <w:textAlignment w:val="center"/>
    </w:pPr>
    <w:rPr>
      <w:rFonts w:ascii="宋体" w:hAnsi="宋体" w:eastAsia="仿宋_GB2312" w:cs="宋体"/>
      <w:kern w:val="0"/>
      <w:sz w:val="24"/>
    </w:rPr>
  </w:style>
  <w:style w:type="paragraph" w:customStyle="1" w:styleId="2653">
    <w:name w:val="tbl head"/>
    <w:basedOn w:val="1"/>
    <w:qFormat/>
    <w:uiPriority w:val="99"/>
    <w:pPr>
      <w:widowControl/>
      <w:suppressAutoHyphens/>
      <w:ind w:firstLine="200" w:firstLineChars="200"/>
      <w:jc w:val="center"/>
    </w:pPr>
    <w:rPr>
      <w:rFonts w:ascii="Times" w:hAnsi="Times"/>
      <w:b/>
      <w:color w:val="000000"/>
      <w:kern w:val="0"/>
      <w:sz w:val="20"/>
      <w:szCs w:val="20"/>
    </w:rPr>
  </w:style>
  <w:style w:type="paragraph" w:customStyle="1" w:styleId="2654">
    <w:name w:val="样式 标题 1 + 首行缩进:  2 字符 段前: 1 行 段后: 1 行"/>
    <w:basedOn w:val="4"/>
    <w:semiHidden/>
    <w:qFormat/>
    <w:uiPriority w:val="99"/>
    <w:pPr>
      <w:spacing w:beforeLines="100" w:afterLines="100" w:line="360" w:lineRule="auto"/>
      <w:ind w:firstLine="420"/>
    </w:pPr>
    <w:rPr>
      <w:rFonts w:ascii="Times New Roman" w:hAnsi="Times New Roman" w:eastAsia="宋体"/>
      <w:bCs w:val="0"/>
      <w:szCs w:val="20"/>
    </w:rPr>
  </w:style>
  <w:style w:type="paragraph" w:customStyle="1" w:styleId="2655">
    <w:name w:val="z-Bottom of Form11"/>
    <w:next w:val="1"/>
    <w:qFormat/>
    <w:uiPriority w:val="99"/>
    <w:pPr>
      <w:widowControl w:val="0"/>
      <w:pBdr>
        <w:top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656">
    <w:name w:val="Char1 Char Char Char Char Char Char Char2"/>
    <w:basedOn w:val="1"/>
    <w:qFormat/>
    <w:uiPriority w:val="99"/>
    <w:pPr>
      <w:ind w:firstLine="200" w:firstLineChars="200"/>
    </w:pPr>
    <w:rPr>
      <w:rFonts w:ascii="Tahoma" w:hAnsi="Tahoma"/>
      <w:sz w:val="24"/>
      <w:szCs w:val="20"/>
    </w:rPr>
  </w:style>
  <w:style w:type="paragraph" w:customStyle="1" w:styleId="2657">
    <w:name w:val="_Style 322"/>
    <w:unhideWhenUsed/>
    <w:qFormat/>
    <w:uiPriority w:val="99"/>
    <w:pPr>
      <w:widowControl w:val="0"/>
      <w:jc w:val="both"/>
    </w:pPr>
    <w:rPr>
      <w:rFonts w:ascii="Calibri" w:hAnsi="Calibri" w:eastAsia="宋体" w:cs="Calibri"/>
      <w:kern w:val="2"/>
      <w:sz w:val="21"/>
      <w:szCs w:val="22"/>
      <w:lang w:val="en-US" w:eastAsia="zh-CN" w:bidi="ar-SA"/>
    </w:rPr>
  </w:style>
  <w:style w:type="paragraph" w:customStyle="1" w:styleId="2658">
    <w:name w:val="样式 正文文字缩进 + 首行缩进:  2 字符"/>
    <w:basedOn w:val="1"/>
    <w:qFormat/>
    <w:uiPriority w:val="99"/>
    <w:pPr>
      <w:widowControl/>
      <w:spacing w:line="360" w:lineRule="auto"/>
      <w:ind w:firstLine="480"/>
    </w:pPr>
    <w:rPr>
      <w:rFonts w:ascii="宋体"/>
      <w:kern w:val="0"/>
      <w:sz w:val="24"/>
      <w:szCs w:val="20"/>
    </w:rPr>
  </w:style>
  <w:style w:type="paragraph" w:customStyle="1" w:styleId="2659">
    <w:name w:val="xl14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微软雅黑" w:hAnsi="微软雅黑" w:eastAsia="微软雅黑" w:cs="宋体"/>
      <w:color w:val="000000"/>
      <w:kern w:val="0"/>
      <w:sz w:val="24"/>
    </w:rPr>
  </w:style>
  <w:style w:type="paragraph" w:customStyle="1" w:styleId="2660">
    <w:name w:val="样式 ph(图表目录)悬挂缩进: 2 字符 左  2 字符 首行缩进:  -2 字符"/>
    <w:basedOn w:val="1"/>
    <w:qFormat/>
    <w:uiPriority w:val="99"/>
    <w:pPr>
      <w:adjustRightInd w:val="0"/>
      <w:ind w:left="840" w:leftChars="200" w:hanging="420" w:hangingChars="200"/>
      <w:contextualSpacing/>
      <w:jc w:val="left"/>
    </w:pPr>
    <w:rPr>
      <w:rFonts w:eastAsia="仿宋_GB2312" w:cs="宋体"/>
      <w:kern w:val="0"/>
      <w:sz w:val="24"/>
      <w:szCs w:val="20"/>
    </w:rPr>
  </w:style>
  <w:style w:type="paragraph" w:customStyle="1" w:styleId="2661">
    <w:name w:val="Pa3"/>
    <w:basedOn w:val="1580"/>
    <w:next w:val="1580"/>
    <w:qFormat/>
    <w:uiPriority w:val="99"/>
    <w:pPr>
      <w:spacing w:line="168" w:lineRule="auto"/>
    </w:pPr>
    <w:rPr>
      <w:szCs w:val="24"/>
    </w:rPr>
  </w:style>
  <w:style w:type="paragraph" w:customStyle="1" w:styleId="2662">
    <w:name w:val="Item list Text TD"/>
    <w:basedOn w:val="1795"/>
    <w:unhideWhenUsed/>
    <w:qFormat/>
    <w:uiPriority w:val="99"/>
    <w:pPr>
      <w:ind w:left="2126"/>
    </w:pPr>
  </w:style>
  <w:style w:type="paragraph" w:customStyle="1" w:styleId="2663">
    <w:name w:val="样式 标题 3h3Level 3 HeadH3level_3PIM 3sect1.2.3sect1.2.31se..."/>
    <w:basedOn w:val="6"/>
    <w:qFormat/>
    <w:uiPriority w:val="99"/>
    <w:pPr>
      <w:tabs>
        <w:tab w:val="left" w:pos="1680"/>
        <w:tab w:val="left" w:pos="1740"/>
        <w:tab w:val="clear" w:pos="720"/>
      </w:tabs>
      <w:spacing w:before="150" w:beforeLines="150" w:after="100" w:afterLines="100" w:line="415" w:lineRule="auto"/>
      <w:ind w:left="1680" w:hanging="420"/>
    </w:pPr>
    <w:rPr>
      <w:rFonts w:ascii="Arial" w:hAnsi="Arial" w:cs="宋体"/>
      <w:color w:val="000000"/>
      <w:kern w:val="0"/>
      <w:sz w:val="30"/>
      <w:szCs w:val="20"/>
      <w:lang w:val="zh-CN"/>
    </w:rPr>
  </w:style>
  <w:style w:type="paragraph" w:customStyle="1" w:styleId="2664">
    <w:name w:val="z-Top of Form111"/>
    <w:next w:val="1"/>
    <w:qFormat/>
    <w:uiPriority w:val="99"/>
    <w:pPr>
      <w:widowControl w:val="0"/>
      <w:pBdr>
        <w:bottom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665">
    <w:name w:val="p30"/>
    <w:basedOn w:val="1"/>
    <w:qFormat/>
    <w:uiPriority w:val="99"/>
    <w:pPr>
      <w:widowControl/>
      <w:pBdr>
        <w:bottom w:val="single" w:color="000000" w:sz="12" w:space="1"/>
      </w:pBdr>
      <w:adjustRightInd w:val="0"/>
      <w:spacing w:before="1600" w:after="800"/>
      <w:ind w:left="4112"/>
      <w:contextualSpacing/>
      <w:jc w:val="right"/>
    </w:pPr>
    <w:rPr>
      <w:rFonts w:ascii="黑体" w:hAnsi="黑体" w:eastAsia="黑体" w:cs="宋体"/>
      <w:b/>
      <w:bCs/>
      <w:kern w:val="0"/>
      <w:sz w:val="44"/>
      <w:szCs w:val="44"/>
    </w:rPr>
  </w:style>
  <w:style w:type="paragraph" w:customStyle="1" w:styleId="2666">
    <w:name w:val="中等深浅网格 29"/>
    <w:qFormat/>
    <w:uiPriority w:val="99"/>
    <w:rPr>
      <w:rFonts w:ascii="Calibri" w:hAnsi="Calibri" w:eastAsia="宋体" w:cs="Times New Roman"/>
      <w:sz w:val="22"/>
      <w:szCs w:val="22"/>
      <w:lang w:val="en-US" w:eastAsia="zh-CN" w:bidi="ar-SA"/>
    </w:rPr>
  </w:style>
  <w:style w:type="paragraph" w:customStyle="1" w:styleId="2667">
    <w:name w:val="终端次要显示"/>
    <w:basedOn w:val="1459"/>
    <w:qFormat/>
    <w:uiPriority w:val="99"/>
    <w:rPr>
      <w:color w:val="999999"/>
    </w:rPr>
  </w:style>
  <w:style w:type="paragraph" w:customStyle="1" w:styleId="2668">
    <w:name w:val="p27"/>
    <w:basedOn w:val="1"/>
    <w:qFormat/>
    <w:uiPriority w:val="99"/>
    <w:pPr>
      <w:widowControl/>
      <w:adjustRightInd w:val="0"/>
      <w:ind w:left="420" w:hanging="420"/>
      <w:contextualSpacing/>
      <w:jc w:val="left"/>
    </w:pPr>
    <w:rPr>
      <w:rFonts w:ascii="Calibri" w:hAnsi="Calibri" w:eastAsia="仿宋_GB2312" w:cs="宋体"/>
      <w:b/>
      <w:bCs/>
      <w:kern w:val="0"/>
      <w:sz w:val="24"/>
    </w:rPr>
  </w:style>
  <w:style w:type="paragraph" w:customStyle="1" w:styleId="2669">
    <w:name w:val="正文 New"/>
    <w:semiHidden/>
    <w:qFormat/>
    <w:uiPriority w:val="99"/>
    <w:pPr>
      <w:widowControl w:val="0"/>
      <w:jc w:val="both"/>
    </w:pPr>
    <w:rPr>
      <w:rFonts w:ascii="Times New Roman" w:hAnsi="Times New Roman" w:eastAsia="宋体" w:cs="Times New Roman"/>
      <w:kern w:val="2"/>
      <w:sz w:val="21"/>
      <w:lang w:val="en-US" w:eastAsia="zh-CN" w:bidi="ar-SA"/>
    </w:rPr>
  </w:style>
  <w:style w:type="paragraph" w:customStyle="1" w:styleId="2670">
    <w:name w:val="p0"/>
    <w:basedOn w:val="1"/>
    <w:qFormat/>
    <w:uiPriority w:val="0"/>
    <w:pPr>
      <w:widowControl/>
    </w:pPr>
    <w:rPr>
      <w:b/>
      <w:kern w:val="0"/>
      <w:szCs w:val="20"/>
    </w:rPr>
  </w:style>
  <w:style w:type="paragraph" w:customStyle="1" w:styleId="2671">
    <w:name w:val="样式10"/>
    <w:basedOn w:val="694"/>
    <w:qFormat/>
    <w:uiPriority w:val="99"/>
    <w:pPr>
      <w:tabs>
        <w:tab w:val="left" w:pos="4777"/>
      </w:tabs>
      <w:ind w:left="4677" w:hanging="1700"/>
    </w:pPr>
    <w:rPr>
      <w:rFonts w:cs="宋体"/>
    </w:rPr>
  </w:style>
  <w:style w:type="paragraph" w:customStyle="1" w:styleId="2672">
    <w:name w:val="p15"/>
    <w:basedOn w:val="1"/>
    <w:qFormat/>
    <w:uiPriority w:val="0"/>
    <w:pPr>
      <w:widowControl/>
    </w:pPr>
    <w:rPr>
      <w:b/>
      <w:color w:val="0000FF"/>
      <w:kern w:val="0"/>
      <w:szCs w:val="20"/>
    </w:rPr>
  </w:style>
  <w:style w:type="paragraph" w:customStyle="1" w:styleId="2673">
    <w:name w:val="p22"/>
    <w:basedOn w:val="1"/>
    <w:qFormat/>
    <w:uiPriority w:val="99"/>
    <w:pPr>
      <w:widowControl/>
      <w:adjustRightInd w:val="0"/>
      <w:ind w:left="340" w:firstLine="420"/>
      <w:contextualSpacing/>
      <w:jc w:val="left"/>
    </w:pPr>
    <w:rPr>
      <w:rFonts w:ascii="Calibri" w:hAnsi="Calibri" w:eastAsia="仿宋_GB2312" w:cs="宋体"/>
      <w:kern w:val="0"/>
      <w:sz w:val="24"/>
      <w:szCs w:val="21"/>
    </w:rPr>
  </w:style>
  <w:style w:type="paragraph" w:customStyle="1" w:styleId="2674">
    <w:name w:val="中等深浅网格 24"/>
    <w:qFormat/>
    <w:uiPriority w:val="99"/>
    <w:rPr>
      <w:rFonts w:ascii="Calibri" w:hAnsi="Calibri" w:eastAsia="宋体" w:cs="Times New Roman"/>
      <w:sz w:val="22"/>
      <w:szCs w:val="22"/>
      <w:lang w:val="en-US" w:eastAsia="zh-CN" w:bidi="ar-SA"/>
    </w:rPr>
  </w:style>
  <w:style w:type="paragraph" w:customStyle="1" w:styleId="2675">
    <w:name w:val="Char1 Char Char Char Char Char1 Char1 Char Char Char Char Char Char"/>
    <w:basedOn w:val="1"/>
    <w:qFormat/>
    <w:uiPriority w:val="99"/>
    <w:pPr>
      <w:adjustRightInd w:val="0"/>
      <w:spacing w:line="360" w:lineRule="auto"/>
    </w:pPr>
    <w:rPr>
      <w:rFonts w:eastAsia="仿宋"/>
      <w:kern w:val="0"/>
      <w:sz w:val="24"/>
    </w:rPr>
  </w:style>
  <w:style w:type="paragraph" w:customStyle="1" w:styleId="2676">
    <w:name w:val="二级目录"/>
    <w:basedOn w:val="5"/>
    <w:next w:val="1"/>
    <w:qFormat/>
    <w:uiPriority w:val="99"/>
    <w:pPr>
      <w:widowControl/>
      <w:numPr>
        <w:ilvl w:val="1"/>
        <w:numId w:val="31"/>
      </w:numPr>
      <w:tabs>
        <w:tab w:val="left" w:pos="360"/>
        <w:tab w:val="left" w:pos="525"/>
        <w:tab w:val="clear" w:pos="576"/>
      </w:tabs>
      <w:spacing w:before="120" w:after="156" w:afterLines="50" w:line="300" w:lineRule="auto"/>
      <w:ind w:left="0" w:firstLine="200"/>
    </w:pPr>
    <w:rPr>
      <w:rFonts w:ascii="宋体" w:hAnsi="宋体" w:eastAsia="宋体"/>
      <w:bCs w:val="0"/>
      <w:kern w:val="0"/>
      <w:sz w:val="28"/>
      <w:szCs w:val="24"/>
      <w:lang w:val="zh-CN"/>
    </w:rPr>
  </w:style>
  <w:style w:type="paragraph" w:customStyle="1" w:styleId="2677">
    <w:name w:val="z-Top of Form1"/>
    <w:next w:val="1"/>
    <w:qFormat/>
    <w:uiPriority w:val="99"/>
    <w:pPr>
      <w:widowControl w:val="0"/>
      <w:pBdr>
        <w:bottom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678">
    <w:name w:val="xl68"/>
    <w:basedOn w:val="1"/>
    <w:qFormat/>
    <w:uiPriority w:val="99"/>
    <w:pPr>
      <w:widowControl/>
      <w:spacing w:before="100" w:beforeAutospacing="1" w:after="100" w:afterAutospacing="1"/>
      <w:jc w:val="left"/>
    </w:pPr>
    <w:rPr>
      <w:rFonts w:ascii="宋体" w:hAnsi="宋体" w:cs="宋体"/>
      <w:kern w:val="0"/>
      <w:sz w:val="20"/>
      <w:szCs w:val="20"/>
    </w:rPr>
  </w:style>
  <w:style w:type="paragraph" w:customStyle="1" w:styleId="2679">
    <w:name w:val="Heading Base"/>
    <w:basedOn w:val="1"/>
    <w:next w:val="2086"/>
    <w:qFormat/>
    <w:uiPriority w:val="99"/>
    <w:pPr>
      <w:keepNext/>
      <w:keepLines/>
      <w:widowControl/>
      <w:ind w:firstLine="200" w:firstLineChars="200"/>
    </w:pPr>
    <w:rPr>
      <w:rFonts w:ascii="Arial Narrow" w:hAnsi="Arial Narrow"/>
      <w:bCs/>
      <w:snapToGrid w:val="0"/>
      <w:kern w:val="20"/>
      <w:sz w:val="22"/>
      <w:szCs w:val="20"/>
      <w:lang w:eastAsia="en-US"/>
    </w:rPr>
  </w:style>
  <w:style w:type="paragraph" w:customStyle="1" w:styleId="2680">
    <w:name w:val="xl94"/>
    <w:basedOn w:val="1"/>
    <w:qFormat/>
    <w:uiPriority w:val="99"/>
    <w:pPr>
      <w:widowControl/>
      <w:pBdr>
        <w:left w:val="single" w:color="auto" w:sz="4" w:space="0"/>
        <w:bottom w:val="single" w:color="auto" w:sz="4" w:space="0"/>
        <w:right w:val="single" w:color="auto" w:sz="4" w:space="0"/>
      </w:pBdr>
      <w:shd w:val="clear" w:color="000000" w:fill="FFFFFF"/>
      <w:adjustRightInd w:val="0"/>
      <w:spacing w:before="100" w:beforeAutospacing="1" w:after="100" w:afterAutospacing="1"/>
      <w:contextualSpacing/>
      <w:jc w:val="center"/>
    </w:pPr>
    <w:rPr>
      <w:rFonts w:ascii="宋体" w:hAnsi="宋体" w:eastAsia="仿宋_GB2312" w:cs="宋体"/>
      <w:kern w:val="0"/>
      <w:sz w:val="24"/>
    </w:rPr>
  </w:style>
  <w:style w:type="paragraph" w:customStyle="1" w:styleId="2681">
    <w:name w:val="xl122"/>
    <w:basedOn w:val="1"/>
    <w:qFormat/>
    <w:uiPriority w:val="99"/>
    <w:pPr>
      <w:widowControl/>
      <w:pBdr>
        <w:left w:val="single" w:color="auto" w:sz="4" w:space="0"/>
        <w:bottom w:val="single" w:color="auto" w:sz="4" w:space="0"/>
        <w:right w:val="single" w:color="auto" w:sz="4" w:space="0"/>
      </w:pBdr>
      <w:shd w:val="clear" w:color="000000" w:fill="C5BE97"/>
      <w:spacing w:before="100" w:beforeAutospacing="1" w:after="100" w:afterAutospacing="1"/>
      <w:ind w:firstLine="200" w:firstLineChars="200"/>
      <w:jc w:val="center"/>
      <w:textAlignment w:val="center"/>
    </w:pPr>
    <w:rPr>
      <w:rFonts w:ascii="微软雅黑" w:hAnsi="微软雅黑" w:eastAsia="微软雅黑" w:cs="宋体"/>
      <w:b/>
      <w:bCs/>
      <w:color w:val="000000"/>
      <w:kern w:val="0"/>
      <w:sz w:val="24"/>
    </w:rPr>
  </w:style>
  <w:style w:type="paragraph" w:customStyle="1" w:styleId="2682">
    <w:name w:val="xl119"/>
    <w:basedOn w:val="1"/>
    <w:qFormat/>
    <w:uiPriority w:val="99"/>
    <w:pPr>
      <w:widowControl/>
      <w:pBdr>
        <w:top w:val="single" w:color="auto" w:sz="8" w:space="0"/>
        <w:left w:val="single" w:color="auto" w:sz="4" w:space="0"/>
        <w:right w:val="single" w:color="auto" w:sz="4" w:space="0"/>
      </w:pBdr>
      <w:shd w:val="clear" w:color="000000" w:fill="C5BE97"/>
      <w:spacing w:before="100" w:beforeAutospacing="1" w:after="100" w:afterAutospacing="1"/>
      <w:ind w:firstLine="200" w:firstLineChars="200"/>
      <w:jc w:val="center"/>
      <w:textAlignment w:val="center"/>
    </w:pPr>
    <w:rPr>
      <w:rFonts w:ascii="宋体" w:hAnsi="宋体" w:cs="宋体"/>
      <w:b/>
      <w:bCs/>
      <w:color w:val="000000"/>
      <w:kern w:val="0"/>
      <w:sz w:val="24"/>
    </w:rPr>
  </w:style>
  <w:style w:type="paragraph" w:customStyle="1" w:styleId="2683">
    <w:name w:val="蓝图正文1"/>
    <w:basedOn w:val="1376"/>
    <w:qFormat/>
    <w:uiPriority w:val="99"/>
    <w:pPr>
      <w:ind w:firstLine="480"/>
    </w:pPr>
  </w:style>
  <w:style w:type="paragraph" w:customStyle="1" w:styleId="2684">
    <w:name w:val="xl90"/>
    <w:basedOn w:val="1"/>
    <w:qFormat/>
    <w:uiPriority w:val="99"/>
    <w:pPr>
      <w:widowControl/>
      <w:adjustRightInd w:val="0"/>
      <w:spacing w:before="100" w:beforeAutospacing="1" w:after="100" w:afterAutospacing="1"/>
      <w:contextualSpacing/>
      <w:jc w:val="center"/>
      <w:textAlignment w:val="bottom"/>
    </w:pPr>
    <w:rPr>
      <w:rFonts w:ascii="宋体" w:hAnsi="宋体" w:eastAsia="仿宋_GB2312" w:cs="宋体"/>
      <w:b/>
      <w:bCs/>
      <w:color w:val="000000"/>
      <w:kern w:val="0"/>
      <w:sz w:val="24"/>
    </w:rPr>
  </w:style>
  <w:style w:type="paragraph" w:customStyle="1" w:styleId="2685">
    <w:name w:val="Question"/>
    <w:basedOn w:val="1"/>
    <w:next w:val="1"/>
    <w:qFormat/>
    <w:uiPriority w:val="99"/>
    <w:pPr>
      <w:widowControl/>
      <w:tabs>
        <w:tab w:val="left" w:pos="-90"/>
        <w:tab w:val="left" w:pos="420"/>
      </w:tabs>
      <w:ind w:left="420" w:hanging="420" w:firstLineChars="200"/>
    </w:pPr>
    <w:rPr>
      <w:rFonts w:ascii="Cambria" w:hAnsi="Cambria" w:cs="Arial"/>
      <w:b/>
      <w:smallCaps/>
      <w:kern w:val="0"/>
      <w:sz w:val="20"/>
      <w:szCs w:val="20"/>
      <w:lang w:eastAsia="en-US"/>
    </w:rPr>
  </w:style>
  <w:style w:type="paragraph" w:customStyle="1" w:styleId="2686">
    <w:name w:val="样式 标题 1 + 段前: 5 磅 段后: 5 磅"/>
    <w:basedOn w:val="4"/>
    <w:qFormat/>
    <w:uiPriority w:val="99"/>
    <w:pPr>
      <w:spacing w:line="360" w:lineRule="auto"/>
    </w:pPr>
    <w:rPr>
      <w:rFonts w:ascii="Times New Roman" w:hAnsi="Times New Roman" w:eastAsia="宋体" w:cs="宋体"/>
      <w:sz w:val="44"/>
      <w:szCs w:val="20"/>
      <w:lang w:val="zh-CN"/>
    </w:rPr>
  </w:style>
  <w:style w:type="paragraph" w:customStyle="1" w:styleId="2687">
    <w:name w:val="TOC 标题4"/>
    <w:basedOn w:val="1"/>
    <w:next w:val="1"/>
    <w:unhideWhenUsed/>
    <w:qFormat/>
    <w:uiPriority w:val="39"/>
    <w:pPr>
      <w:adjustRightInd w:val="0"/>
      <w:ind w:firstLine="482"/>
      <w:contextualSpacing/>
      <w:jc w:val="center"/>
    </w:pPr>
    <w:rPr>
      <w:rFonts w:ascii="黑体" w:hAnsi="黑体" w:eastAsia="黑体"/>
      <w:kern w:val="0"/>
      <w:sz w:val="36"/>
      <w:szCs w:val="36"/>
    </w:rPr>
  </w:style>
  <w:style w:type="paragraph" w:customStyle="1" w:styleId="2688">
    <w:name w:val="Cover 4"/>
    <w:basedOn w:val="2434"/>
    <w:unhideWhenUsed/>
    <w:qFormat/>
    <w:uiPriority w:val="99"/>
    <w:pPr>
      <w:spacing w:before="0" w:after="0"/>
    </w:pPr>
    <w:rPr>
      <w:sz w:val="21"/>
    </w:rPr>
  </w:style>
  <w:style w:type="paragraph" w:customStyle="1" w:styleId="2689">
    <w:name w:val="MM Topic 4"/>
    <w:basedOn w:val="7"/>
    <w:qFormat/>
    <w:uiPriority w:val="99"/>
    <w:pPr>
      <w:spacing w:line="376" w:lineRule="auto"/>
    </w:pPr>
    <w:rPr>
      <w:rFonts w:ascii="Arial" w:hAnsi="Arial"/>
      <w:kern w:val="0"/>
      <w:sz w:val="28"/>
      <w:szCs w:val="28"/>
    </w:rPr>
  </w:style>
  <w:style w:type="paragraph" w:customStyle="1" w:styleId="2690">
    <w:name w:val="KD_ListI"/>
    <w:basedOn w:val="1161"/>
    <w:next w:val="1161"/>
    <w:qFormat/>
    <w:uiPriority w:val="99"/>
    <w:pPr>
      <w:numPr>
        <w:ilvl w:val="0"/>
        <w:numId w:val="74"/>
      </w:numPr>
      <w:tabs>
        <w:tab w:val="left" w:pos="360"/>
        <w:tab w:val="left" w:pos="780"/>
        <w:tab w:val="left" w:pos="840"/>
      </w:tabs>
      <w:ind w:left="0" w:firstLine="200"/>
    </w:pPr>
  </w:style>
  <w:style w:type="paragraph" w:customStyle="1" w:styleId="2691">
    <w:name w:val="xl125"/>
    <w:basedOn w:val="1"/>
    <w:qFormat/>
    <w:uiPriority w:val="99"/>
    <w:pPr>
      <w:widowControl/>
      <w:spacing w:before="100" w:beforeAutospacing="1" w:after="100" w:afterAutospacing="1"/>
      <w:ind w:firstLine="200" w:firstLineChars="200"/>
      <w:jc w:val="left"/>
    </w:pPr>
    <w:rPr>
      <w:rFonts w:ascii="宋体" w:hAnsi="宋体" w:cs="宋体"/>
      <w:color w:val="FF0000"/>
      <w:kern w:val="0"/>
      <w:sz w:val="24"/>
    </w:rPr>
  </w:style>
  <w:style w:type="paragraph" w:customStyle="1" w:styleId="2692">
    <w:name w:val="xl34"/>
    <w:basedOn w:val="1"/>
    <w:qFormat/>
    <w:uiPriority w:val="99"/>
    <w:pPr>
      <w:widowControl/>
      <w:tabs>
        <w:tab w:val="left" w:pos="360"/>
      </w:tabs>
      <w:spacing w:before="100" w:beforeAutospacing="1" w:after="100" w:afterAutospacing="1" w:line="360" w:lineRule="auto"/>
      <w:ind w:firstLine="432"/>
      <w:jc w:val="left"/>
      <w:textAlignment w:val="top"/>
    </w:pPr>
    <w:rPr>
      <w:rFonts w:ascii="Arial" w:hAnsi="Arial" w:eastAsia="Arial Unicode MS" w:cs="Arial"/>
      <w:kern w:val="0"/>
      <w:sz w:val="24"/>
      <w:lang w:eastAsia="en-US"/>
    </w:rPr>
  </w:style>
  <w:style w:type="paragraph" w:customStyle="1" w:styleId="2693">
    <w:name w:val="工程建设图标题"/>
    <w:basedOn w:val="1596"/>
    <w:semiHidden/>
    <w:qFormat/>
    <w:uiPriority w:val="99"/>
    <w:pPr>
      <w:jc w:val="center"/>
      <w:outlineLvl w:val="5"/>
    </w:pPr>
  </w:style>
  <w:style w:type="paragraph" w:customStyle="1" w:styleId="2694">
    <w:name w:val="列出段落13"/>
    <w:basedOn w:val="1"/>
    <w:qFormat/>
    <w:uiPriority w:val="34"/>
    <w:pPr>
      <w:adjustRightInd w:val="0"/>
      <w:ind w:left="340" w:firstLine="420"/>
      <w:contextualSpacing/>
      <w:jc w:val="left"/>
    </w:pPr>
    <w:rPr>
      <w:rFonts w:ascii="Calibri" w:hAnsi="Calibri" w:eastAsia="仿宋_GB2312"/>
      <w:kern w:val="0"/>
      <w:sz w:val="24"/>
      <w:szCs w:val="22"/>
    </w:rPr>
  </w:style>
  <w:style w:type="paragraph" w:customStyle="1" w:styleId="2695">
    <w:name w:val="bbb"/>
    <w:basedOn w:val="1"/>
    <w:qFormat/>
    <w:uiPriority w:val="99"/>
    <w:pPr>
      <w:spacing w:line="312" w:lineRule="exact"/>
      <w:ind w:firstLine="200" w:firstLineChars="200"/>
    </w:pPr>
    <w:rPr>
      <w:rFonts w:hAnsi="宋体"/>
      <w:b/>
      <w:szCs w:val="20"/>
    </w:rPr>
  </w:style>
  <w:style w:type="paragraph" w:customStyle="1" w:styleId="2696">
    <w:name w:val="Char Char Char Char Char Char Char Char Char Char Char Char Char Char Char Char3"/>
    <w:basedOn w:val="1"/>
    <w:qFormat/>
    <w:uiPriority w:val="99"/>
    <w:pPr>
      <w:tabs>
        <w:tab w:val="left" w:pos="360"/>
      </w:tabs>
      <w:spacing w:line="360" w:lineRule="auto"/>
      <w:ind w:left="420" w:firstLine="480" w:firstLineChars="200"/>
    </w:pPr>
    <w:rPr>
      <w:rFonts w:ascii="宋体" w:hAnsi="宋体" w:eastAsia="仿宋_GB2312" w:cs="宋体"/>
      <w:bCs/>
      <w:kern w:val="0"/>
      <w:sz w:val="24"/>
      <w:lang w:val="zh-CN"/>
    </w:rPr>
  </w:style>
  <w:style w:type="paragraph" w:customStyle="1" w:styleId="2697">
    <w:name w:val="Cover2"/>
    <w:unhideWhenUsed/>
    <w:qFormat/>
    <w:uiPriority w:val="99"/>
    <w:pPr>
      <w:widowControl w:val="0"/>
      <w:snapToGrid w:val="0"/>
      <w:spacing w:before="800" w:after="1200"/>
    </w:pPr>
    <w:rPr>
      <w:rFonts w:hint="eastAsia" w:ascii="Arial" w:hAnsi="Arial" w:eastAsia="黑体" w:cs="Calibri"/>
      <w:b/>
      <w:sz w:val="36"/>
      <w:lang w:val="en-US" w:eastAsia="en-US" w:bidi="ar-SA"/>
    </w:rPr>
  </w:style>
  <w:style w:type="paragraph" w:customStyle="1" w:styleId="2698">
    <w:name w:val="Char Char Char Char Char Char Char Char Char Char Char Char Char Char Char Char4"/>
    <w:basedOn w:val="1"/>
    <w:qFormat/>
    <w:uiPriority w:val="99"/>
    <w:pPr>
      <w:tabs>
        <w:tab w:val="left" w:pos="360"/>
        <w:tab w:val="left" w:pos="993"/>
      </w:tabs>
      <w:spacing w:line="360" w:lineRule="auto"/>
      <w:ind w:firstLine="480" w:firstLineChars="200"/>
    </w:pPr>
    <w:rPr>
      <w:rFonts w:ascii="宋体" w:hAnsi="宋体" w:eastAsia="仿宋_GB2312" w:cs="宋体"/>
      <w:bCs/>
      <w:kern w:val="0"/>
      <w:sz w:val="24"/>
      <w:lang w:val="zh-CN"/>
    </w:rPr>
  </w:style>
  <w:style w:type="paragraph" w:customStyle="1" w:styleId="2699">
    <w:name w:val="普通(网站)1"/>
    <w:basedOn w:val="1"/>
    <w:qFormat/>
    <w:uiPriority w:val="99"/>
    <w:pPr>
      <w:widowControl/>
      <w:adjustRightInd w:val="0"/>
      <w:spacing w:before="100" w:beforeAutospacing="1" w:after="100" w:afterAutospacing="1"/>
      <w:contextualSpacing/>
      <w:jc w:val="left"/>
    </w:pPr>
    <w:rPr>
      <w:rFonts w:ascii="宋体" w:hAnsi="宋体" w:eastAsia="仿宋_GB2312" w:cs="宋体"/>
      <w:kern w:val="0"/>
      <w:sz w:val="24"/>
    </w:rPr>
  </w:style>
  <w:style w:type="paragraph" w:customStyle="1" w:styleId="2700">
    <w:name w:val="无间隔3"/>
    <w:qFormat/>
    <w:uiPriority w:val="99"/>
    <w:pPr>
      <w:ind w:firstLine="200" w:firstLineChars="200"/>
      <w:jc w:val="both"/>
    </w:pPr>
    <w:rPr>
      <w:rFonts w:ascii="Arial" w:hAnsi="Arial" w:eastAsia="宋体" w:cs="Arial"/>
      <w:sz w:val="21"/>
      <w:szCs w:val="24"/>
      <w:lang w:val="en-GB" w:eastAsia="zh-CN" w:bidi="ar-SA"/>
    </w:rPr>
  </w:style>
  <w:style w:type="paragraph" w:customStyle="1" w:styleId="2701">
    <w:name w:val="neiwen"/>
    <w:basedOn w:val="1"/>
    <w:qFormat/>
    <w:uiPriority w:val="99"/>
    <w:pPr>
      <w:widowControl/>
      <w:spacing w:before="100" w:beforeAutospacing="1" w:after="100" w:afterAutospacing="1" w:line="300" w:lineRule="atLeast"/>
      <w:ind w:firstLine="360" w:firstLineChars="200"/>
    </w:pPr>
    <w:rPr>
      <w:rFonts w:ascii="ˎ̥" w:hAnsi="ˎ̥" w:cs="宋体"/>
      <w:color w:val="000000"/>
      <w:kern w:val="0"/>
      <w:sz w:val="18"/>
      <w:szCs w:val="18"/>
    </w:rPr>
  </w:style>
  <w:style w:type="paragraph" w:customStyle="1" w:styleId="2702">
    <w:name w:val="文档结构图111"/>
    <w:basedOn w:val="1"/>
    <w:qFormat/>
    <w:uiPriority w:val="99"/>
    <w:pPr>
      <w:suppressAutoHyphens/>
      <w:ind w:firstLine="200" w:firstLineChars="200"/>
    </w:pPr>
    <w:rPr>
      <w:rFonts w:ascii="宋体" w:hAnsi="宋体" w:cs="Calibri"/>
      <w:kern w:val="1"/>
      <w:sz w:val="18"/>
      <w:szCs w:val="18"/>
      <w:lang w:eastAsia="ar-SA"/>
    </w:rPr>
  </w:style>
  <w:style w:type="paragraph" w:customStyle="1" w:styleId="2703">
    <w:name w:val="修订12"/>
    <w:qFormat/>
    <w:uiPriority w:val="99"/>
    <w:rPr>
      <w:rFonts w:ascii="Times New Roman" w:hAnsi="Times New Roman" w:eastAsia="宋体" w:cs="Calibri"/>
      <w:kern w:val="2"/>
      <w:sz w:val="21"/>
      <w:szCs w:val="24"/>
      <w:lang w:val="en-US" w:eastAsia="zh-CN" w:bidi="ar-SA"/>
    </w:rPr>
  </w:style>
  <w:style w:type="paragraph" w:customStyle="1" w:styleId="2704">
    <w:name w:val="封面横线"/>
    <w:basedOn w:val="1"/>
    <w:next w:val="1"/>
    <w:qFormat/>
    <w:uiPriority w:val="99"/>
    <w:pPr>
      <w:pBdr>
        <w:bottom w:val="single" w:color="auto" w:sz="12" w:space="1"/>
      </w:pBdr>
      <w:spacing w:line="360" w:lineRule="auto"/>
    </w:pPr>
    <w:rPr>
      <w:rFonts w:eastAsia="仿宋" w:cs="宋体"/>
      <w:sz w:val="24"/>
      <w:szCs w:val="20"/>
    </w:rPr>
  </w:style>
  <w:style w:type="paragraph" w:customStyle="1" w:styleId="2705">
    <w:name w:val="xl113"/>
    <w:basedOn w:val="1"/>
    <w:qFormat/>
    <w:uiPriority w:val="99"/>
    <w:pPr>
      <w:widowControl/>
      <w:pBdr>
        <w:top w:val="single" w:color="auto" w:sz="4" w:space="0"/>
        <w:left w:val="single" w:color="auto" w:sz="4" w:space="16"/>
        <w:bottom w:val="single" w:color="auto" w:sz="4" w:space="0"/>
        <w:right w:val="single" w:color="auto" w:sz="4" w:space="0"/>
      </w:pBdr>
      <w:shd w:val="clear" w:color="000000" w:fill="C5BE97"/>
      <w:spacing w:before="100" w:beforeAutospacing="1" w:after="100" w:afterAutospacing="1"/>
      <w:ind w:firstLine="200" w:firstLineChars="200"/>
      <w:jc w:val="left"/>
      <w:textAlignment w:val="center"/>
    </w:pPr>
    <w:rPr>
      <w:rFonts w:ascii="微软雅黑" w:hAnsi="微软雅黑" w:eastAsia="微软雅黑" w:cs="宋体"/>
      <w:color w:val="000000"/>
      <w:kern w:val="0"/>
      <w:sz w:val="24"/>
    </w:rPr>
  </w:style>
  <w:style w:type="paragraph" w:customStyle="1" w:styleId="2706">
    <w:name w:val="Char1 Char Char Char Char Char1 Char1"/>
    <w:basedOn w:val="1"/>
    <w:qFormat/>
    <w:uiPriority w:val="99"/>
    <w:pPr>
      <w:spacing w:line="360" w:lineRule="auto"/>
    </w:pPr>
    <w:rPr>
      <w:rFonts w:ascii="Tahoma" w:hAnsi="Tahoma" w:eastAsia="仿宋"/>
      <w:sz w:val="24"/>
      <w:szCs w:val="20"/>
    </w:rPr>
  </w:style>
  <w:style w:type="paragraph" w:customStyle="1" w:styleId="2707">
    <w:name w:val="xl99"/>
    <w:basedOn w:val="1"/>
    <w:qFormat/>
    <w:uiPriority w:val="99"/>
    <w:pPr>
      <w:widowControl/>
      <w:pBdr>
        <w:left w:val="single" w:color="auto" w:sz="4" w:space="0"/>
        <w:right w:val="single" w:color="auto" w:sz="4" w:space="0"/>
      </w:pBdr>
      <w:adjustRightInd w:val="0"/>
      <w:spacing w:before="100" w:beforeAutospacing="1" w:after="100" w:afterAutospacing="1"/>
      <w:contextualSpacing/>
      <w:jc w:val="center"/>
      <w:textAlignment w:val="center"/>
    </w:pPr>
    <w:rPr>
      <w:rFonts w:ascii="宋体" w:hAnsi="宋体" w:eastAsia="仿宋_GB2312" w:cs="宋体"/>
      <w:kern w:val="0"/>
      <w:sz w:val="24"/>
    </w:rPr>
  </w:style>
  <w:style w:type="paragraph" w:customStyle="1" w:styleId="2708">
    <w:name w:val="TOC 标题12"/>
    <w:basedOn w:val="4"/>
    <w:next w:val="1"/>
    <w:qFormat/>
    <w:uiPriority w:val="99"/>
    <w:pPr>
      <w:widowControl/>
      <w:adjustRightInd w:val="0"/>
      <w:spacing w:before="480" w:line="276" w:lineRule="auto"/>
      <w:contextualSpacing/>
      <w:outlineLvl w:val="9"/>
    </w:pPr>
    <w:rPr>
      <w:rFonts w:ascii="Cambria" w:hAnsi="Cambria" w:eastAsia="宋体"/>
      <w:bCs w:val="0"/>
      <w:color w:val="365F91"/>
      <w:kern w:val="0"/>
      <w:sz w:val="36"/>
      <w:szCs w:val="20"/>
    </w:rPr>
  </w:style>
  <w:style w:type="paragraph" w:customStyle="1" w:styleId="2709">
    <w:name w:val="xl120"/>
    <w:basedOn w:val="1"/>
    <w:qFormat/>
    <w:uiPriority w:val="99"/>
    <w:pPr>
      <w:widowControl/>
      <w:pBdr>
        <w:left w:val="single" w:color="auto" w:sz="4" w:space="0"/>
        <w:bottom w:val="single" w:color="auto" w:sz="4" w:space="0"/>
        <w:right w:val="single" w:color="auto" w:sz="4" w:space="0"/>
      </w:pBdr>
      <w:shd w:val="clear" w:color="000000" w:fill="C5BE97"/>
      <w:spacing w:before="100" w:beforeAutospacing="1" w:after="100" w:afterAutospacing="1"/>
      <w:ind w:firstLine="200" w:firstLineChars="200"/>
      <w:jc w:val="center"/>
      <w:textAlignment w:val="center"/>
    </w:pPr>
    <w:rPr>
      <w:rFonts w:ascii="宋体" w:hAnsi="宋体" w:cs="宋体"/>
      <w:b/>
      <w:bCs/>
      <w:color w:val="000000"/>
      <w:kern w:val="0"/>
      <w:sz w:val="24"/>
    </w:rPr>
  </w:style>
  <w:style w:type="paragraph" w:customStyle="1" w:styleId="2710">
    <w:name w:val="默认段落字体 Para Char Char Char Char Char Char Char Char Char Char Char Char Char Char Char Char Char Char Char Char Char"/>
    <w:basedOn w:val="1"/>
    <w:unhideWhenUsed/>
    <w:qFormat/>
    <w:uiPriority w:val="99"/>
    <w:pPr>
      <w:adjustRightInd w:val="0"/>
      <w:contextualSpacing/>
      <w:jc w:val="left"/>
    </w:pPr>
    <w:rPr>
      <w:rFonts w:ascii="Arial" w:hAnsi="Calibri" w:eastAsia="仿宋_GB2312" w:cs="Calibri"/>
      <w:kern w:val="0"/>
      <w:sz w:val="24"/>
      <w:szCs w:val="22"/>
    </w:rPr>
  </w:style>
  <w:style w:type="paragraph" w:customStyle="1" w:styleId="2711">
    <w:name w:val="Table Title 0"/>
    <w:next w:val="1"/>
    <w:qFormat/>
    <w:uiPriority w:val="99"/>
    <w:pPr>
      <w:widowControl w:val="0"/>
      <w:autoSpaceDE w:val="0"/>
      <w:autoSpaceDN w:val="0"/>
      <w:adjustRightInd w:val="0"/>
      <w:ind w:left="270" w:right="270"/>
    </w:pPr>
    <w:rPr>
      <w:rFonts w:ascii="Times New Roman" w:hAnsi="Times New Roman" w:eastAsia="宋体" w:cs="Times New Roman"/>
      <w:b/>
      <w:bCs/>
      <w:sz w:val="22"/>
      <w:szCs w:val="22"/>
      <w:lang w:val="en-US" w:eastAsia="zh-CN" w:bidi="ar-SA"/>
    </w:rPr>
  </w:style>
  <w:style w:type="paragraph" w:customStyle="1" w:styleId="2712">
    <w:name w:val="Manual Title1"/>
    <w:unhideWhenUsed/>
    <w:qFormat/>
    <w:uiPriority w:val="99"/>
    <w:rPr>
      <w:rFonts w:hint="eastAsia" w:ascii="Arial" w:hAnsi="Arial" w:eastAsia="黑体" w:cs="Calibri"/>
      <w:sz w:val="30"/>
      <w:lang w:val="en-US" w:eastAsia="en-US" w:bidi="ar-SA"/>
    </w:rPr>
  </w:style>
  <w:style w:type="paragraph" w:customStyle="1" w:styleId="2713">
    <w:name w:val="font6"/>
    <w:basedOn w:val="1"/>
    <w:qFormat/>
    <w:uiPriority w:val="99"/>
    <w:pPr>
      <w:widowControl/>
      <w:spacing w:before="100" w:beforeAutospacing="1" w:after="100" w:afterAutospacing="1"/>
      <w:jc w:val="left"/>
    </w:pPr>
    <w:rPr>
      <w:rFonts w:ascii="宋体" w:hAnsi="宋体" w:cs="宋体"/>
      <w:kern w:val="0"/>
      <w:sz w:val="18"/>
      <w:szCs w:val="18"/>
    </w:rPr>
  </w:style>
  <w:style w:type="paragraph" w:customStyle="1" w:styleId="2714">
    <w:name w:val="heading 7H7Legal Level 1.1.PIM 7L7h71letter"/>
    <w:basedOn w:val="1"/>
    <w:next w:val="1"/>
    <w:qFormat/>
    <w:uiPriority w:val="99"/>
    <w:pPr>
      <w:keepNext/>
      <w:keepLines/>
      <w:widowControl/>
      <w:numPr>
        <w:ilvl w:val="6"/>
        <w:numId w:val="39"/>
      </w:numPr>
      <w:spacing w:before="120" w:after="120" w:line="360" w:lineRule="auto"/>
      <w:outlineLvl w:val="6"/>
    </w:pPr>
    <w:rPr>
      <w:rFonts w:eastAsia="Times New Roman"/>
      <w:b/>
      <w:kern w:val="0"/>
      <w:szCs w:val="21"/>
    </w:rPr>
  </w:style>
  <w:style w:type="paragraph" w:customStyle="1" w:styleId="2715">
    <w:name w:val="Grid Table 31"/>
    <w:basedOn w:val="4"/>
    <w:next w:val="1"/>
    <w:unhideWhenUsed/>
    <w:qFormat/>
    <w:uiPriority w:val="39"/>
    <w:pPr>
      <w:widowControl/>
      <w:spacing w:before="480" w:line="276" w:lineRule="auto"/>
      <w:outlineLvl w:val="9"/>
    </w:pPr>
    <w:rPr>
      <w:rFonts w:ascii="Cambria" w:hAnsi="Cambria" w:eastAsia="宋体"/>
      <w:color w:val="365F91"/>
      <w:kern w:val="0"/>
    </w:rPr>
  </w:style>
  <w:style w:type="paragraph" w:customStyle="1" w:styleId="2716">
    <w:name w:val="Table_Sm_Heading_Right"/>
    <w:basedOn w:val="2357"/>
    <w:qFormat/>
    <w:uiPriority w:val="99"/>
    <w:pPr>
      <w:jc w:val="right"/>
    </w:pPr>
  </w:style>
  <w:style w:type="paragraph" w:customStyle="1" w:styleId="2717">
    <w:name w:val="Sub Item List Text TD"/>
    <w:basedOn w:val="1795"/>
    <w:unhideWhenUsed/>
    <w:qFormat/>
    <w:uiPriority w:val="99"/>
    <w:pPr>
      <w:ind w:left="2410"/>
    </w:pPr>
  </w:style>
  <w:style w:type="paragraph" w:customStyle="1" w:styleId="2718">
    <w:name w:val="Char Char Char Char Char Char Char Char Char Char Char Char"/>
    <w:basedOn w:val="1"/>
    <w:qFormat/>
    <w:uiPriority w:val="99"/>
    <w:pPr>
      <w:widowControl/>
      <w:spacing w:after="160" w:line="240" w:lineRule="exact"/>
      <w:ind w:firstLine="432"/>
      <w:jc w:val="center"/>
    </w:pPr>
    <w:rPr>
      <w:rFonts w:ascii="Verdana" w:hAnsi="Verdana" w:eastAsia="仿宋_GB2312" w:cs="宋体"/>
      <w:bCs/>
      <w:kern w:val="0"/>
      <w:sz w:val="20"/>
      <w:lang w:val="zh-CN" w:eastAsia="en-US"/>
    </w:rPr>
  </w:style>
  <w:style w:type="paragraph" w:customStyle="1" w:styleId="2719">
    <w:name w:val="IDS TEXT 1"/>
    <w:basedOn w:val="1"/>
    <w:qFormat/>
    <w:uiPriority w:val="99"/>
    <w:pPr>
      <w:widowControl/>
      <w:spacing w:after="120" w:line="300" w:lineRule="atLeast"/>
      <w:ind w:firstLine="200" w:firstLineChars="200"/>
    </w:pPr>
    <w:rPr>
      <w:rFonts w:ascii="Arial" w:hAnsi="Arial" w:cs="宋体"/>
      <w:kern w:val="0"/>
      <w:szCs w:val="20"/>
      <w:lang w:val="de-DE" w:eastAsia="de-DE"/>
    </w:rPr>
  </w:style>
  <w:style w:type="paragraph" w:customStyle="1" w:styleId="2720">
    <w:name w:val="xl73"/>
    <w:basedOn w:val="1"/>
    <w:qFormat/>
    <w:uiPriority w:val="99"/>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2721">
    <w:name w:val="正文-zfj"/>
    <w:basedOn w:val="1"/>
    <w:qFormat/>
    <w:uiPriority w:val="99"/>
    <w:pPr>
      <w:widowControl/>
      <w:spacing w:line="360" w:lineRule="auto"/>
      <w:ind w:firstLine="425"/>
    </w:pPr>
    <w:rPr>
      <w:rFonts w:ascii="Calibri" w:hAnsi="Calibri"/>
      <w:szCs w:val="21"/>
    </w:rPr>
  </w:style>
  <w:style w:type="paragraph" w:customStyle="1" w:styleId="2722">
    <w:name w:val="表格内容AAA"/>
    <w:qFormat/>
    <w:uiPriority w:val="99"/>
    <w:pPr>
      <w:widowControl w:val="0"/>
      <w:autoSpaceDE w:val="0"/>
      <w:autoSpaceDN w:val="0"/>
      <w:adjustRightInd w:val="0"/>
      <w:jc w:val="both"/>
    </w:pPr>
    <w:rPr>
      <w:rFonts w:ascii="Times New Roman" w:hAnsi="Times New Roman" w:eastAsia="宋体" w:cs="Times New Roman"/>
      <w:sz w:val="18"/>
      <w:szCs w:val="18"/>
      <w:lang w:val="en-US" w:eastAsia="zh-CN" w:bidi="ar-SA"/>
    </w:rPr>
  </w:style>
  <w:style w:type="paragraph" w:customStyle="1" w:styleId="2723">
    <w:name w:val="Lincer表格样式"/>
    <w:qFormat/>
    <w:uiPriority w:val="99"/>
    <w:pPr>
      <w:widowControl w:val="0"/>
      <w:autoSpaceDE w:val="0"/>
      <w:autoSpaceDN w:val="0"/>
      <w:adjustRightInd w:val="0"/>
      <w:ind w:left="344" w:hanging="344"/>
      <w:jc w:val="both"/>
    </w:pPr>
    <w:rPr>
      <w:rFonts w:ascii="Times New Roman" w:hAnsi="Times New Roman" w:eastAsia="宋体" w:cs="Times New Roman"/>
      <w:sz w:val="21"/>
      <w:szCs w:val="21"/>
      <w:lang w:val="en-US" w:eastAsia="zh-CN" w:bidi="ar-SA"/>
    </w:rPr>
  </w:style>
  <w:style w:type="paragraph" w:customStyle="1" w:styleId="2724">
    <w:name w:val="列出段落21"/>
    <w:basedOn w:val="1"/>
    <w:qFormat/>
    <w:uiPriority w:val="99"/>
    <w:pPr>
      <w:widowControl/>
      <w:ind w:firstLine="420" w:firstLineChars="200"/>
      <w:jc w:val="left"/>
    </w:pPr>
    <w:rPr>
      <w:rFonts w:ascii="宋体" w:hAnsi="宋体" w:cs="宋体"/>
      <w:kern w:val="0"/>
      <w:sz w:val="24"/>
    </w:rPr>
  </w:style>
  <w:style w:type="paragraph" w:customStyle="1" w:styleId="2725">
    <w:name w:val="Table Bullet 1"/>
    <w:basedOn w:val="1"/>
    <w:qFormat/>
    <w:uiPriority w:val="99"/>
    <w:pPr>
      <w:widowControl/>
      <w:tabs>
        <w:tab w:val="left" w:pos="984"/>
      </w:tabs>
      <w:spacing w:line="240" w:lineRule="atLeast"/>
      <w:ind w:left="984" w:hanging="360" w:firstLineChars="200"/>
      <w:jc w:val="left"/>
    </w:pPr>
    <w:rPr>
      <w:rFonts w:ascii="Cambria" w:hAnsi="Cambria" w:cs="Arial"/>
      <w:kern w:val="0"/>
      <w:sz w:val="20"/>
      <w:szCs w:val="20"/>
      <w:lang w:eastAsia="en-US"/>
    </w:rPr>
  </w:style>
  <w:style w:type="paragraph" w:customStyle="1" w:styleId="2726">
    <w:name w:val="p23"/>
    <w:basedOn w:val="1"/>
    <w:qFormat/>
    <w:uiPriority w:val="99"/>
    <w:pPr>
      <w:widowControl/>
      <w:topLinePunct/>
      <w:adjustRightInd w:val="0"/>
      <w:snapToGrid w:val="0"/>
      <w:spacing w:before="160" w:after="160" w:line="240" w:lineRule="atLeast"/>
      <w:ind w:left="1701" w:firstLine="420"/>
      <w:contextualSpacing/>
      <w:jc w:val="left"/>
    </w:pPr>
    <w:rPr>
      <w:rFonts w:eastAsia="仿宋_GB2312"/>
      <w:kern w:val="0"/>
      <w:sz w:val="24"/>
      <w:szCs w:val="21"/>
    </w:rPr>
  </w:style>
  <w:style w:type="paragraph" w:customStyle="1" w:styleId="2727">
    <w:name w:val="封面项目编号"/>
    <w:basedOn w:val="1"/>
    <w:qFormat/>
    <w:uiPriority w:val="99"/>
    <w:pPr>
      <w:ind w:firstLine="200" w:firstLineChars="200"/>
    </w:pPr>
    <w:rPr>
      <w:sz w:val="28"/>
      <w:szCs w:val="20"/>
    </w:rPr>
  </w:style>
  <w:style w:type="paragraph" w:customStyle="1" w:styleId="2728">
    <w:name w:val="注示头"/>
    <w:basedOn w:val="1"/>
    <w:unhideWhenUsed/>
    <w:qFormat/>
    <w:uiPriority w:val="99"/>
    <w:pPr>
      <w:pBdr>
        <w:top w:val="single" w:color="000000" w:sz="4" w:space="1"/>
      </w:pBdr>
      <w:autoSpaceDE w:val="0"/>
      <w:autoSpaceDN w:val="0"/>
      <w:adjustRightInd w:val="0"/>
      <w:contextualSpacing/>
      <w:jc w:val="left"/>
    </w:pPr>
    <w:rPr>
      <w:rFonts w:hint="eastAsia" w:ascii="Arial" w:hAnsi="Arial" w:eastAsia="黑体" w:cs="Calibri"/>
      <w:kern w:val="0"/>
      <w:sz w:val="18"/>
      <w:szCs w:val="22"/>
    </w:rPr>
  </w:style>
  <w:style w:type="paragraph" w:customStyle="1" w:styleId="2729">
    <w:name w:val="SGCC Heading 2"/>
    <w:basedOn w:val="5"/>
    <w:qFormat/>
    <w:uiPriority w:val="99"/>
    <w:pPr>
      <w:keepLines w:val="0"/>
      <w:widowControl/>
      <w:pBdr>
        <w:top w:val="thinThickSmallGap" w:color="auto" w:sz="24" w:space="1"/>
      </w:pBdr>
      <w:tabs>
        <w:tab w:val="left" w:pos="840"/>
        <w:tab w:val="left" w:pos="1320"/>
        <w:tab w:val="clear" w:pos="576"/>
      </w:tabs>
      <w:spacing w:before="60" w:after="120" w:line="240" w:lineRule="auto"/>
      <w:ind w:left="840" w:hanging="420"/>
    </w:pPr>
    <w:rPr>
      <w:rFonts w:ascii="宋体" w:hAnsi="宋体" w:eastAsia="宋体"/>
      <w:iCs/>
      <w:kern w:val="0"/>
      <w:szCs w:val="20"/>
      <w:lang w:val="zh-CN"/>
    </w:rPr>
  </w:style>
  <w:style w:type="paragraph" w:customStyle="1" w:styleId="2730">
    <w:name w:val="KD_图题注"/>
    <w:basedOn w:val="1"/>
    <w:next w:val="1"/>
    <w:qFormat/>
    <w:uiPriority w:val="99"/>
    <w:pPr>
      <w:spacing w:line="360" w:lineRule="auto"/>
      <w:ind w:firstLine="200" w:firstLineChars="200"/>
      <w:jc w:val="center"/>
    </w:pPr>
    <w:rPr>
      <w:rFonts w:ascii="Cambria" w:hAnsi="Cambria"/>
    </w:rPr>
  </w:style>
  <w:style w:type="paragraph" w:customStyle="1" w:styleId="2731">
    <w:name w:val="Illustration"/>
    <w:basedOn w:val="1"/>
    <w:qFormat/>
    <w:uiPriority w:val="99"/>
    <w:pPr>
      <w:widowControl/>
      <w:pBdr>
        <w:top w:val="dotted" w:color="0000FF" w:sz="4" w:space="1"/>
        <w:left w:val="dotted" w:color="0000FF" w:sz="4" w:space="4"/>
        <w:bottom w:val="dotted" w:color="0000FF" w:sz="4" w:space="1"/>
        <w:right w:val="dotted" w:color="0000FF" w:sz="4" w:space="4"/>
      </w:pBdr>
      <w:spacing w:line="240" w:lineRule="atLeast"/>
      <w:ind w:firstLine="200" w:firstLineChars="200"/>
      <w:jc w:val="center"/>
    </w:pPr>
    <w:rPr>
      <w:rFonts w:eastAsia="仿宋体"/>
      <w:kern w:val="0"/>
      <w:sz w:val="28"/>
      <w:szCs w:val="20"/>
    </w:rPr>
  </w:style>
  <w:style w:type="paragraph" w:customStyle="1" w:styleId="2732">
    <w:name w:val="Comment"/>
    <w:basedOn w:val="1"/>
    <w:qFormat/>
    <w:uiPriority w:val="99"/>
    <w:pPr>
      <w:widowControl/>
      <w:overflowPunct w:val="0"/>
      <w:autoSpaceDE w:val="0"/>
      <w:autoSpaceDN w:val="0"/>
      <w:adjustRightInd w:val="0"/>
      <w:spacing w:after="100" w:line="360" w:lineRule="auto"/>
      <w:jc w:val="left"/>
      <w:textAlignment w:val="baseline"/>
    </w:pPr>
    <w:rPr>
      <w:rFonts w:ascii="Arial" w:hAnsi="Arial" w:eastAsia="仿宋"/>
      <w:color w:val="0000FF"/>
      <w:kern w:val="0"/>
      <w:sz w:val="20"/>
      <w:szCs w:val="20"/>
    </w:rPr>
  </w:style>
  <w:style w:type="paragraph" w:customStyle="1" w:styleId="2733">
    <w:name w:val="默认段落字体 Para"/>
    <w:basedOn w:val="1"/>
    <w:qFormat/>
    <w:uiPriority w:val="99"/>
    <w:pPr>
      <w:adjustRightInd w:val="0"/>
      <w:spacing w:line="360" w:lineRule="auto"/>
      <w:ind w:firstLine="200" w:firstLineChars="200"/>
    </w:pPr>
    <w:rPr>
      <w:kern w:val="0"/>
      <w:sz w:val="24"/>
      <w:szCs w:val="20"/>
    </w:rPr>
  </w:style>
  <w:style w:type="paragraph" w:customStyle="1" w:styleId="2734">
    <w:name w:val="p17"/>
    <w:basedOn w:val="1"/>
    <w:qFormat/>
    <w:uiPriority w:val="0"/>
    <w:pPr>
      <w:widowControl/>
      <w:adjustRightInd w:val="0"/>
      <w:spacing w:before="60" w:after="60"/>
      <w:ind w:firstLine="420"/>
      <w:contextualSpacing/>
      <w:jc w:val="left"/>
    </w:pPr>
    <w:rPr>
      <w:rFonts w:ascii="宋体" w:hAnsi="宋体" w:eastAsia="仿宋_GB2312" w:cs="宋体"/>
      <w:kern w:val="0"/>
      <w:sz w:val="24"/>
    </w:rPr>
  </w:style>
  <w:style w:type="paragraph" w:customStyle="1" w:styleId="2735">
    <w:name w:val="Heading2 No Number"/>
    <w:basedOn w:val="1584"/>
    <w:next w:val="1"/>
    <w:unhideWhenUsed/>
    <w:qFormat/>
    <w:uiPriority w:val="99"/>
    <w:pPr>
      <w:tabs>
        <w:tab w:val="clear" w:pos="576"/>
      </w:tabs>
      <w:adjustRightInd w:val="0"/>
      <w:spacing w:before="600" w:after="0" w:line="240" w:lineRule="auto"/>
      <w:ind w:left="0" w:firstLine="0"/>
      <w:contextualSpacing/>
      <w:jc w:val="left"/>
    </w:pPr>
    <w:rPr>
      <w:rFonts w:hint="eastAsia" w:ascii="Book Antiqua" w:hAnsi="Book Antiqua" w:cs="Calibri"/>
      <w:bCs w:val="0"/>
      <w:sz w:val="36"/>
      <w:szCs w:val="22"/>
      <w:lang w:eastAsia="en-US"/>
    </w:rPr>
  </w:style>
  <w:style w:type="paragraph" w:customStyle="1" w:styleId="2736">
    <w:name w:val="图&amp;表名称"/>
    <w:basedOn w:val="1"/>
    <w:qFormat/>
    <w:uiPriority w:val="99"/>
    <w:pPr>
      <w:keepNext/>
      <w:spacing w:line="360" w:lineRule="auto"/>
      <w:ind w:firstLine="432"/>
      <w:jc w:val="center"/>
    </w:pPr>
    <w:rPr>
      <w:rFonts w:ascii="黑体" w:hAnsi="宋体" w:eastAsia="黑体" w:cs="宋体"/>
      <w:b/>
      <w:sz w:val="24"/>
      <w:szCs w:val="20"/>
      <w:lang w:val="zh-CN"/>
    </w:rPr>
  </w:style>
  <w:style w:type="paragraph" w:customStyle="1" w:styleId="2737">
    <w:name w:val="CM11"/>
    <w:basedOn w:val="317"/>
    <w:next w:val="317"/>
    <w:qFormat/>
    <w:uiPriority w:val="99"/>
    <w:pPr>
      <w:spacing w:after="73"/>
    </w:pPr>
    <w:rPr>
      <w:color w:val="auto"/>
    </w:rPr>
  </w:style>
  <w:style w:type="paragraph" w:customStyle="1" w:styleId="2738">
    <w:name w:val="目录标题1"/>
    <w:basedOn w:val="1"/>
    <w:qFormat/>
    <w:uiPriority w:val="99"/>
    <w:pPr>
      <w:jc w:val="center"/>
    </w:pPr>
    <w:rPr>
      <w:rFonts w:eastAsia="华文新魏" w:cs="宋体"/>
      <w:b/>
      <w:bCs/>
      <w:sz w:val="52"/>
      <w:szCs w:val="20"/>
    </w:rPr>
  </w:style>
  <w:style w:type="paragraph" w:customStyle="1" w:styleId="2739">
    <w:name w:val="表头-遵从"/>
    <w:next w:val="1"/>
    <w:qFormat/>
    <w:uiPriority w:val="99"/>
    <w:pPr>
      <w:widowControl w:val="0"/>
      <w:autoSpaceDE w:val="0"/>
      <w:autoSpaceDN w:val="0"/>
      <w:adjustRightInd w:val="0"/>
    </w:pPr>
    <w:rPr>
      <w:rFonts w:ascii="宋体" w:hAnsi="Arial" w:eastAsia="宋体" w:cs="宋体"/>
      <w:sz w:val="18"/>
      <w:szCs w:val="18"/>
      <w:lang w:val="en-US" w:eastAsia="zh-CN" w:bidi="ar-SA"/>
    </w:rPr>
  </w:style>
  <w:style w:type="paragraph" w:customStyle="1" w:styleId="2740">
    <w:name w:val="样式 ph 图片格式"/>
    <w:basedOn w:val="1"/>
    <w:qFormat/>
    <w:uiPriority w:val="99"/>
    <w:pPr>
      <w:adjustRightInd w:val="0"/>
      <w:ind w:firstLine="420"/>
      <w:contextualSpacing/>
      <w:jc w:val="left"/>
    </w:pPr>
    <w:rPr>
      <w:rFonts w:eastAsia="仿宋_GB2312" w:cs="宋体"/>
      <w:kern w:val="0"/>
      <w:sz w:val="24"/>
      <w:szCs w:val="20"/>
    </w:rPr>
  </w:style>
  <w:style w:type="paragraph" w:customStyle="1" w:styleId="2741">
    <w:name w:val="Char Char Char Char1 Char Char Char Char Char Char Char Char Char Char Char1 Char1 Char Char2 Char Char Char Char Char Char Char Char Char Char1 Char Char"/>
    <w:basedOn w:val="1"/>
    <w:qFormat/>
    <w:uiPriority w:val="99"/>
    <w:pPr>
      <w:spacing w:line="360" w:lineRule="auto"/>
    </w:pPr>
    <w:rPr>
      <w:rFonts w:ascii="Tahoma" w:hAnsi="Tahoma" w:eastAsia="仿宋"/>
      <w:sz w:val="24"/>
      <w:szCs w:val="20"/>
    </w:rPr>
  </w:style>
  <w:style w:type="paragraph" w:customStyle="1" w:styleId="2742">
    <w:name w:val="表列表"/>
    <w:basedOn w:val="1"/>
    <w:qFormat/>
    <w:uiPriority w:val="99"/>
    <w:pPr>
      <w:widowControl/>
      <w:jc w:val="center"/>
    </w:pPr>
    <w:rPr>
      <w:rFonts w:ascii="宋体" w:hAnsi="宋体"/>
      <w:kern w:val="0"/>
      <w:sz w:val="18"/>
      <w:szCs w:val="18"/>
    </w:rPr>
  </w:style>
  <w:style w:type="paragraph" w:customStyle="1" w:styleId="2743">
    <w:name w:val="样式17"/>
    <w:basedOn w:val="1"/>
    <w:qFormat/>
    <w:uiPriority w:val="99"/>
    <w:pPr>
      <w:keepNext/>
      <w:widowControl/>
      <w:spacing w:before="240" w:after="60" w:line="360" w:lineRule="auto"/>
      <w:ind w:left="576" w:hanging="576"/>
      <w:jc w:val="left"/>
      <w:outlineLvl w:val="1"/>
    </w:pPr>
    <w:rPr>
      <w:rFonts w:ascii="Arial" w:hAnsi="Arial" w:eastAsia="仿宋"/>
      <w:b/>
      <w:sz w:val="32"/>
      <w:szCs w:val="20"/>
    </w:rPr>
  </w:style>
  <w:style w:type="paragraph" w:customStyle="1" w:styleId="2744">
    <w:name w:val="Tabel Content"/>
    <w:basedOn w:val="1"/>
    <w:qFormat/>
    <w:uiPriority w:val="99"/>
    <w:pPr>
      <w:widowControl/>
      <w:ind w:firstLine="200" w:firstLineChars="200"/>
    </w:pPr>
    <w:rPr>
      <w:rFonts w:ascii="Courier New" w:hAnsi="Courier New" w:eastAsia="黑体"/>
      <w:kern w:val="0"/>
      <w:sz w:val="22"/>
      <w:szCs w:val="20"/>
      <w:lang w:val="fr-FR"/>
    </w:rPr>
  </w:style>
  <w:style w:type="paragraph" w:customStyle="1" w:styleId="2745">
    <w:name w:val="heading 9H9PIM 9h9App HeadingLegal Level 1.1.1.1."/>
    <w:basedOn w:val="1"/>
    <w:next w:val="1"/>
    <w:qFormat/>
    <w:uiPriority w:val="99"/>
    <w:pPr>
      <w:keepNext/>
      <w:keepLines/>
      <w:widowControl/>
      <w:numPr>
        <w:ilvl w:val="8"/>
        <w:numId w:val="39"/>
      </w:numPr>
      <w:spacing w:before="120" w:after="120" w:line="360" w:lineRule="auto"/>
      <w:outlineLvl w:val="8"/>
    </w:pPr>
    <w:rPr>
      <w:rFonts w:eastAsia="Times New Roman"/>
      <w:b/>
      <w:kern w:val="0"/>
      <w:szCs w:val="21"/>
    </w:rPr>
  </w:style>
  <w:style w:type="paragraph" w:customStyle="1" w:styleId="2746">
    <w:name w:val="z-Bottom of Form111"/>
    <w:next w:val="1"/>
    <w:qFormat/>
    <w:uiPriority w:val="99"/>
    <w:pPr>
      <w:widowControl w:val="0"/>
      <w:pBdr>
        <w:top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747">
    <w:name w:val="二级title"/>
    <w:basedOn w:val="5"/>
    <w:qFormat/>
    <w:uiPriority w:val="99"/>
    <w:pPr>
      <w:keepLines w:val="0"/>
      <w:widowControl/>
      <w:tabs>
        <w:tab w:val="left" w:pos="578"/>
        <w:tab w:val="left" w:pos="927"/>
        <w:tab w:val="clear" w:pos="576"/>
      </w:tabs>
      <w:spacing w:line="240" w:lineRule="auto"/>
      <w:ind w:left="576" w:hanging="576" w:firstLineChars="200"/>
    </w:pPr>
    <w:rPr>
      <w:rFonts w:ascii="Arial" w:hAnsi="Arial" w:eastAsia="宋体"/>
      <w:kern w:val="0"/>
      <w:szCs w:val="24"/>
    </w:rPr>
  </w:style>
  <w:style w:type="paragraph" w:customStyle="1" w:styleId="2748">
    <w:name w:val="简历"/>
    <w:basedOn w:val="87"/>
    <w:qFormat/>
    <w:uiPriority w:val="99"/>
    <w:pPr>
      <w:spacing w:line="360" w:lineRule="auto"/>
      <w:ind w:firstLine="210"/>
    </w:pPr>
    <w:rPr>
      <w:rFonts w:ascii="宋体" w:hAnsi="宋体"/>
      <w:bCs/>
      <w:color w:val="auto"/>
      <w:kern w:val="2"/>
      <w:sz w:val="21"/>
      <w:szCs w:val="21"/>
    </w:rPr>
  </w:style>
  <w:style w:type="paragraph" w:customStyle="1" w:styleId="2749">
    <w:name w:val="_YXJCSJPT - 表文 + +中文正文 (宋体) 小五 加粗"/>
    <w:basedOn w:val="331"/>
    <w:qFormat/>
    <w:uiPriority w:val="99"/>
    <w:pPr>
      <w:ind w:firstLine="432"/>
      <w:textAlignment w:val="auto"/>
    </w:pPr>
    <w:rPr>
      <w:rFonts w:ascii="宋体" w:hAnsi="宋体" w:eastAsia="仿宋_GB2312" w:cs="宋体"/>
      <w:b/>
      <w:lang w:val="zh-CN"/>
    </w:rPr>
  </w:style>
  <w:style w:type="paragraph" w:customStyle="1" w:styleId="2750">
    <w:name w:val="标题5"/>
    <w:basedOn w:val="1"/>
    <w:next w:val="87"/>
    <w:qFormat/>
    <w:uiPriority w:val="99"/>
    <w:pPr>
      <w:numPr>
        <w:ilvl w:val="4"/>
        <w:numId w:val="75"/>
      </w:numPr>
      <w:autoSpaceDN w:val="0"/>
      <w:adjustRightInd w:val="0"/>
      <w:contextualSpacing/>
      <w:jc w:val="left"/>
      <w:outlineLvl w:val="4"/>
    </w:pPr>
    <w:rPr>
      <w:rFonts w:ascii="宋体" w:hAnsi="宋体" w:eastAsia="仿宋_GB2312"/>
      <w:b/>
      <w:kern w:val="0"/>
      <w:sz w:val="28"/>
      <w:szCs w:val="28"/>
    </w:rPr>
  </w:style>
  <w:style w:type="paragraph" w:customStyle="1" w:styleId="2751">
    <w:name w:val="ZB3"/>
    <w:basedOn w:val="1"/>
    <w:qFormat/>
    <w:uiPriority w:val="99"/>
    <w:pPr>
      <w:spacing w:before="120" w:after="120" w:line="400" w:lineRule="exact"/>
      <w:ind w:left="440" w:hanging="440" w:hangingChars="200"/>
      <w:outlineLvl w:val="1"/>
    </w:pPr>
    <w:rPr>
      <w:rFonts w:ascii="Consolas" w:hAnsi="Consolas" w:eastAsia="方正黑体_GBK" w:cs="TimesNewRomanPSMT"/>
      <w:bCs/>
      <w:kern w:val="0"/>
      <w:sz w:val="22"/>
      <w:szCs w:val="20"/>
      <w:lang w:val="zh-CN"/>
    </w:rPr>
  </w:style>
  <w:style w:type="paragraph" w:customStyle="1" w:styleId="2752">
    <w:name w:val="SJ-图"/>
    <w:basedOn w:val="1279"/>
    <w:qFormat/>
    <w:uiPriority w:val="99"/>
    <w:pPr>
      <w:numPr>
        <w:ilvl w:val="7"/>
      </w:numPr>
      <w:tabs>
        <w:tab w:val="left" w:pos="57"/>
        <w:tab w:val="left" w:pos="360"/>
        <w:tab w:val="left" w:pos="1418"/>
        <w:tab w:val="left" w:pos="4394"/>
      </w:tabs>
      <w:ind w:left="1418" w:hanging="1418"/>
      <w:jc w:val="center"/>
      <w:outlineLvl w:val="7"/>
    </w:pPr>
    <w:rPr>
      <w:b/>
    </w:rPr>
  </w:style>
  <w:style w:type="paragraph" w:customStyle="1" w:styleId="2753">
    <w:name w:val="Char Char1 Char Char Char"/>
    <w:basedOn w:val="27"/>
    <w:qFormat/>
    <w:uiPriority w:val="99"/>
    <w:pPr>
      <w:adjustRightInd w:val="0"/>
      <w:contextualSpacing/>
      <w:jc w:val="center"/>
    </w:pPr>
    <w:rPr>
      <w:rFonts w:ascii="Tahoma" w:hAnsi="Tahoma" w:eastAsia="仿宋_GB2312" w:cs="Tahoma"/>
      <w:kern w:val="0"/>
      <w:sz w:val="24"/>
      <w:szCs w:val="20"/>
    </w:rPr>
  </w:style>
  <w:style w:type="paragraph" w:customStyle="1" w:styleId="2754">
    <w:name w:val="样式 图表ph 表格 题注 + 左"/>
    <w:basedOn w:val="22"/>
    <w:qFormat/>
    <w:uiPriority w:val="99"/>
    <w:pPr>
      <w:spacing w:before="60" w:after="60" w:line="360" w:lineRule="auto"/>
      <w:ind w:firstLine="432"/>
    </w:pPr>
    <w:rPr>
      <w:rFonts w:ascii="宋体" w:hAnsi="宋体" w:eastAsia="仿宋_GB2312" w:cs="宋体"/>
      <w:bCs/>
      <w:lang w:val="zh-CN"/>
    </w:rPr>
  </w:style>
  <w:style w:type="paragraph" w:customStyle="1" w:styleId="2755">
    <w:name w:val="About This Chapter"/>
    <w:basedOn w:val="2735"/>
    <w:next w:val="1"/>
    <w:unhideWhenUsed/>
    <w:qFormat/>
    <w:uiPriority w:val="99"/>
    <w:pPr>
      <w:spacing w:after="560"/>
    </w:pPr>
  </w:style>
  <w:style w:type="paragraph" w:customStyle="1" w:styleId="2756">
    <w:name w:val="标题 3 + 小四 段前: 0 磅 段后: 0 磅 行距: 1.5 倍行距"/>
    <w:basedOn w:val="6"/>
    <w:next w:val="6"/>
    <w:semiHidden/>
    <w:qFormat/>
    <w:uiPriority w:val="99"/>
    <w:pPr>
      <w:tabs>
        <w:tab w:val="clear" w:pos="720"/>
      </w:tabs>
      <w:spacing w:line="360" w:lineRule="auto"/>
      <w:ind w:left="709" w:hanging="709"/>
    </w:pPr>
    <w:rPr>
      <w:rFonts w:ascii="Times New Roman" w:hAnsi="Times New Roman" w:eastAsia="宋体"/>
      <w:kern w:val="0"/>
      <w:szCs w:val="32"/>
    </w:rPr>
  </w:style>
  <w:style w:type="paragraph" w:customStyle="1" w:styleId="2757">
    <w:name w:val="newtext"/>
    <w:basedOn w:val="1"/>
    <w:unhideWhenUsed/>
    <w:qFormat/>
    <w:uiPriority w:val="99"/>
    <w:pPr>
      <w:adjustRightInd w:val="0"/>
      <w:spacing w:before="100" w:beforeAutospacing="1" w:after="100" w:afterAutospacing="1"/>
      <w:contextualSpacing/>
      <w:jc w:val="left"/>
    </w:pPr>
    <w:rPr>
      <w:rFonts w:hint="eastAsia" w:ascii="宋体" w:hAnsi="宋体" w:eastAsia="仿宋_GB2312" w:cs="Calibri"/>
      <w:kern w:val="0"/>
      <w:sz w:val="18"/>
      <w:szCs w:val="22"/>
    </w:rPr>
  </w:style>
  <w:style w:type="paragraph" w:customStyle="1" w:styleId="2758">
    <w:name w:val="Char Char Char Char Char Char Char Char Char Char Char Char Char Char Char Char Char Char Char Char1 Char"/>
    <w:basedOn w:val="1"/>
    <w:qFormat/>
    <w:uiPriority w:val="99"/>
    <w:pPr>
      <w:widowControl/>
      <w:spacing w:after="160" w:line="240" w:lineRule="exact"/>
      <w:ind w:firstLine="200" w:firstLineChars="200"/>
      <w:jc w:val="center"/>
    </w:pPr>
    <w:rPr>
      <w:rFonts w:ascii="Verdana" w:hAnsi="Verdana"/>
      <w:kern w:val="0"/>
      <w:sz w:val="20"/>
      <w:szCs w:val="20"/>
      <w:lang w:eastAsia="en-US"/>
    </w:rPr>
  </w:style>
  <w:style w:type="paragraph" w:customStyle="1" w:styleId="2759">
    <w:name w:val="Normal (Web)1"/>
    <w:basedOn w:val="1"/>
    <w:qFormat/>
    <w:uiPriority w:val="99"/>
    <w:pPr>
      <w:widowControl/>
      <w:spacing w:before="100" w:beforeAutospacing="1" w:after="100" w:afterAutospacing="1"/>
      <w:jc w:val="left"/>
    </w:pPr>
    <w:rPr>
      <w:rFonts w:ascii="宋体" w:hAnsi="宋体" w:cs="宋体"/>
      <w:kern w:val="0"/>
      <w:sz w:val="24"/>
    </w:rPr>
  </w:style>
  <w:style w:type="paragraph" w:customStyle="1" w:styleId="2760">
    <w:name w:val="列出段落211"/>
    <w:basedOn w:val="1"/>
    <w:qFormat/>
    <w:uiPriority w:val="99"/>
    <w:pPr>
      <w:widowControl/>
      <w:ind w:firstLine="420" w:firstLineChars="200"/>
      <w:jc w:val="left"/>
    </w:pPr>
    <w:rPr>
      <w:rFonts w:ascii="宋体" w:hAnsi="宋体" w:cs="宋体"/>
      <w:kern w:val="0"/>
      <w:sz w:val="24"/>
    </w:rPr>
  </w:style>
  <w:style w:type="paragraph" w:customStyle="1" w:styleId="2761">
    <w:name w:val="Notes Heading in Table"/>
    <w:next w:val="2433"/>
    <w:unhideWhenUsed/>
    <w:qFormat/>
    <w:uiPriority w:val="99"/>
    <w:pPr>
      <w:keepNext/>
      <w:snapToGrid w:val="0"/>
      <w:spacing w:before="80" w:after="40" w:line="240" w:lineRule="atLeast"/>
    </w:pPr>
    <w:rPr>
      <w:rFonts w:hint="eastAsia" w:ascii="Times New Roman" w:hAnsi="Times New Roman" w:eastAsia="黑体" w:cs="Calibri"/>
      <w:kern w:val="2"/>
      <w:sz w:val="18"/>
      <w:lang w:val="en-US" w:eastAsia="zh-CN" w:bidi="ar-SA"/>
    </w:rPr>
  </w:style>
  <w:style w:type="paragraph" w:customStyle="1" w:styleId="2762">
    <w:name w:val="Body Text 1"/>
    <w:basedOn w:val="1"/>
    <w:qFormat/>
    <w:uiPriority w:val="99"/>
    <w:pPr>
      <w:widowControl/>
      <w:spacing w:after="240" w:line="360" w:lineRule="exact"/>
      <w:ind w:right="-51" w:rightChars="-51" w:firstLine="6" w:firstLineChars="200"/>
      <w:jc w:val="left"/>
    </w:pPr>
    <w:rPr>
      <w:rFonts w:ascii="Arial" w:hAnsi="Arial"/>
      <w:szCs w:val="20"/>
    </w:rPr>
  </w:style>
  <w:style w:type="paragraph" w:customStyle="1" w:styleId="2763">
    <w:name w:val="Outline"/>
    <w:basedOn w:val="1"/>
    <w:unhideWhenUsed/>
    <w:qFormat/>
    <w:uiPriority w:val="99"/>
    <w:pPr>
      <w:adjustRightInd w:val="0"/>
      <w:spacing w:before="80" w:after="80" w:line="200" w:lineRule="atLeast"/>
      <w:ind w:left="709"/>
      <w:contextualSpacing/>
      <w:jc w:val="left"/>
    </w:pPr>
    <w:rPr>
      <w:rFonts w:hint="eastAsia" w:ascii="Calibri" w:hAnsi="Calibri" w:eastAsia="仿宋_GB2312" w:cs="Calibri"/>
      <w:i/>
      <w:color w:val="0000FF"/>
      <w:kern w:val="0"/>
      <w:sz w:val="18"/>
      <w:szCs w:val="22"/>
    </w:rPr>
  </w:style>
  <w:style w:type="paragraph" w:customStyle="1" w:styleId="2764">
    <w:name w:val="Body Title_U"/>
    <w:basedOn w:val="25"/>
    <w:next w:val="25"/>
    <w:qFormat/>
    <w:uiPriority w:val="99"/>
    <w:pPr>
      <w:spacing w:before="120" w:after="240" w:line="312" w:lineRule="auto"/>
      <w:ind w:firstLine="200" w:firstLineChars="200"/>
      <w:jc w:val="left"/>
    </w:pPr>
    <w:rPr>
      <w:rFonts w:ascii="Arial" w:hAnsi="Arial" w:eastAsia="黑体"/>
      <w:bCs/>
      <w:color w:val="auto"/>
      <w:sz w:val="28"/>
      <w:szCs w:val="20"/>
      <w:u w:val="single"/>
    </w:rPr>
  </w:style>
  <w:style w:type="paragraph" w:customStyle="1" w:styleId="2765">
    <w:name w:val="p21"/>
    <w:basedOn w:val="1"/>
    <w:qFormat/>
    <w:uiPriority w:val="99"/>
    <w:pPr>
      <w:widowControl/>
      <w:adjustRightInd w:val="0"/>
      <w:snapToGrid w:val="0"/>
      <w:spacing w:before="80" w:after="80" w:line="240" w:lineRule="atLeast"/>
      <w:ind w:left="2126"/>
      <w:contextualSpacing/>
      <w:jc w:val="left"/>
    </w:pPr>
    <w:rPr>
      <w:rFonts w:ascii="Calibri" w:hAnsi="Calibri" w:eastAsia="仿宋_GB2312" w:cs="宋体"/>
      <w:kern w:val="0"/>
      <w:sz w:val="24"/>
      <w:szCs w:val="21"/>
    </w:rPr>
  </w:style>
  <w:style w:type="paragraph" w:customStyle="1" w:styleId="2766">
    <w:name w:val="List Paragraph2"/>
    <w:basedOn w:val="1"/>
    <w:qFormat/>
    <w:uiPriority w:val="99"/>
    <w:pPr>
      <w:widowControl/>
      <w:spacing w:before="100" w:beforeAutospacing="1" w:after="100" w:afterAutospacing="1" w:line="360" w:lineRule="auto"/>
      <w:ind w:left="720" w:firstLine="200" w:firstLineChars="200"/>
      <w:contextualSpacing/>
      <w:jc w:val="left"/>
    </w:pPr>
    <w:rPr>
      <w:rFonts w:ascii="Book Antiqua" w:hAnsi="Book Antiqua"/>
      <w:kern w:val="0"/>
      <w:szCs w:val="20"/>
    </w:rPr>
  </w:style>
  <w:style w:type="paragraph" w:customStyle="1" w:styleId="2767">
    <w:name w:val="xl104"/>
    <w:basedOn w:val="1"/>
    <w:qFormat/>
    <w:uiPriority w:val="99"/>
    <w:pPr>
      <w:widowControl/>
      <w:pBdr>
        <w:top w:val="single" w:color="auto" w:sz="4" w:space="0"/>
        <w:left w:val="single" w:color="auto" w:sz="4" w:space="0"/>
        <w:bottom w:val="single" w:color="auto" w:sz="8" w:space="0"/>
        <w:right w:val="single" w:color="auto" w:sz="4" w:space="0"/>
      </w:pBdr>
      <w:shd w:val="clear" w:color="000000" w:fill="C5BE97"/>
      <w:spacing w:before="100" w:beforeAutospacing="1" w:after="100" w:afterAutospacing="1"/>
      <w:ind w:firstLine="200" w:firstLineChars="200"/>
      <w:jc w:val="center"/>
    </w:pPr>
    <w:rPr>
      <w:rFonts w:ascii="宋体" w:hAnsi="宋体" w:cs="宋体"/>
      <w:color w:val="000000"/>
      <w:kern w:val="0"/>
      <w:sz w:val="24"/>
    </w:rPr>
  </w:style>
  <w:style w:type="paragraph" w:customStyle="1" w:styleId="2768">
    <w:name w:val="无间隔12"/>
    <w:qFormat/>
    <w:uiPriority w:val="99"/>
    <w:rPr>
      <w:rFonts w:ascii="Calibri" w:hAnsi="Calibri" w:eastAsia="宋体" w:cs="Calibri"/>
      <w:sz w:val="22"/>
      <w:szCs w:val="22"/>
      <w:lang w:val="en-US" w:eastAsia="zh-CN" w:bidi="ar-SA"/>
    </w:rPr>
  </w:style>
  <w:style w:type="paragraph" w:customStyle="1" w:styleId="2769">
    <w:name w:val="xl100"/>
    <w:basedOn w:val="1"/>
    <w:qFormat/>
    <w:uiPriority w:val="99"/>
    <w:pPr>
      <w:widowControl/>
      <w:pBdr>
        <w:left w:val="single" w:color="auto" w:sz="4" w:space="0"/>
        <w:bottom w:val="single" w:color="auto" w:sz="4" w:space="0"/>
        <w:right w:val="single" w:color="auto" w:sz="4" w:space="0"/>
      </w:pBdr>
      <w:adjustRightInd w:val="0"/>
      <w:spacing w:before="100" w:beforeAutospacing="1" w:after="100" w:afterAutospacing="1"/>
      <w:contextualSpacing/>
      <w:jc w:val="center"/>
      <w:textAlignment w:val="center"/>
    </w:pPr>
    <w:rPr>
      <w:rFonts w:ascii="宋体" w:hAnsi="宋体" w:eastAsia="仿宋_GB2312" w:cs="宋体"/>
      <w:kern w:val="0"/>
      <w:sz w:val="24"/>
    </w:rPr>
  </w:style>
  <w:style w:type="paragraph" w:customStyle="1" w:styleId="2770">
    <w:name w:val="正文（缩进）"/>
    <w:basedOn w:val="1"/>
    <w:qFormat/>
    <w:uiPriority w:val="99"/>
    <w:pPr>
      <w:spacing w:afterLines="50" w:line="360" w:lineRule="auto"/>
      <w:ind w:firstLine="200" w:firstLineChars="200"/>
    </w:pPr>
    <w:rPr>
      <w:rFonts w:ascii="宋体"/>
      <w:sz w:val="28"/>
      <w:szCs w:val="30"/>
    </w:rPr>
  </w:style>
  <w:style w:type="paragraph" w:customStyle="1" w:styleId="2771">
    <w:name w:val="样式 标题 2 + 段前: 24 磅 段后: 6 磅 行距: 单倍行距"/>
    <w:basedOn w:val="5"/>
    <w:qFormat/>
    <w:uiPriority w:val="99"/>
    <w:pPr>
      <w:widowControl/>
      <w:tabs>
        <w:tab w:val="left" w:pos="1000"/>
        <w:tab w:val="clear" w:pos="576"/>
      </w:tabs>
      <w:spacing w:line="360" w:lineRule="auto"/>
      <w:ind w:left="340" w:hanging="113"/>
    </w:pPr>
    <w:rPr>
      <w:rFonts w:ascii="Arial" w:hAnsi="Arial" w:eastAsia="宋体" w:cs="宋体"/>
      <w:b w:val="0"/>
      <w:bCs w:val="0"/>
      <w:color w:val="000000"/>
      <w:kern w:val="44"/>
      <w:szCs w:val="20"/>
    </w:rPr>
  </w:style>
  <w:style w:type="paragraph" w:customStyle="1" w:styleId="2772">
    <w:name w:val="重点标注"/>
    <w:basedOn w:val="1439"/>
    <w:qFormat/>
    <w:uiPriority w:val="99"/>
    <w:pPr>
      <w:framePr w:hSpace="181" w:vSpace="181" w:wrap="around" w:vAnchor="text" w:hAnchor="text" w:y="1"/>
      <w:tabs>
        <w:tab w:val="left" w:pos="420"/>
      </w:tabs>
      <w:snapToGrid w:val="0"/>
      <w:ind w:left="420" w:hanging="420"/>
      <w:jc w:val="left"/>
    </w:pPr>
    <w:rPr>
      <w:b/>
      <w:bCs w:val="0"/>
      <w:color w:val="FF0000"/>
      <w:spacing w:val="2"/>
      <w:kern w:val="21"/>
    </w:rPr>
  </w:style>
  <w:style w:type="paragraph" w:customStyle="1" w:styleId="2773">
    <w:name w:val="样式 正文首行缩进 + 仿宋_GB2312 三号 左 首行缩进:  1 字符"/>
    <w:basedOn w:val="1"/>
    <w:next w:val="2208"/>
    <w:qFormat/>
    <w:uiPriority w:val="99"/>
    <w:pPr>
      <w:spacing w:after="120" w:line="360" w:lineRule="auto"/>
      <w:ind w:firstLine="200" w:firstLineChars="200"/>
      <w:jc w:val="left"/>
    </w:pPr>
    <w:rPr>
      <w:rFonts w:ascii="仿宋_GB2312" w:hAnsi="宋体" w:eastAsia="仿宋_GB2312" w:cs="宋体"/>
      <w:kern w:val="44"/>
      <w:sz w:val="32"/>
      <w:szCs w:val="20"/>
      <w:lang w:val="zh-CN"/>
    </w:rPr>
  </w:style>
  <w:style w:type="paragraph" w:customStyle="1" w:styleId="2774">
    <w:name w:val="Char Char2 Char Char Char Char Char Char Char Char Char Char Char Char Char"/>
    <w:basedOn w:val="1"/>
    <w:qFormat/>
    <w:uiPriority w:val="99"/>
    <w:pPr>
      <w:spacing w:line="360" w:lineRule="auto"/>
      <w:ind w:firstLine="200" w:firstLineChars="200"/>
    </w:pPr>
    <w:rPr>
      <w:sz w:val="24"/>
    </w:rPr>
  </w:style>
  <w:style w:type="paragraph" w:customStyle="1" w:styleId="2775">
    <w:name w:val="Char Char Char Char Char Char1 Char Char Char Char Char Char Char Char Char Char1 Char Char Char Char Char Char"/>
    <w:basedOn w:val="1"/>
    <w:qFormat/>
    <w:uiPriority w:val="99"/>
    <w:pPr>
      <w:spacing w:line="360" w:lineRule="auto"/>
      <w:ind w:firstLine="432"/>
    </w:pPr>
    <w:rPr>
      <w:rFonts w:ascii="宋体" w:hAnsi="宋体" w:eastAsia="仿宋_GB2312" w:cs="宋体"/>
      <w:bCs/>
      <w:sz w:val="24"/>
      <w:szCs w:val="20"/>
      <w:lang w:val="zh-CN"/>
    </w:rPr>
  </w:style>
  <w:style w:type="paragraph" w:customStyle="1" w:styleId="2776">
    <w:name w:val="KD_TabNote"/>
    <w:basedOn w:val="1"/>
    <w:qFormat/>
    <w:uiPriority w:val="99"/>
    <w:pPr>
      <w:keepNext/>
      <w:spacing w:line="360" w:lineRule="auto"/>
      <w:ind w:firstLine="432"/>
      <w:jc w:val="center"/>
    </w:pPr>
    <w:rPr>
      <w:rFonts w:ascii="Calibri" w:hAnsi="Calibri" w:eastAsia="仿宋_GB2312" w:cs="宋体"/>
      <w:bCs/>
      <w:sz w:val="24"/>
      <w:lang w:val="zh-CN"/>
    </w:rPr>
  </w:style>
  <w:style w:type="paragraph" w:customStyle="1" w:styleId="2777">
    <w:name w:val="项目符号2"/>
    <w:basedOn w:val="1"/>
    <w:qFormat/>
    <w:uiPriority w:val="99"/>
    <w:pPr>
      <w:widowControl/>
      <w:tabs>
        <w:tab w:val="left" w:pos="840"/>
      </w:tabs>
      <w:spacing w:line="288" w:lineRule="auto"/>
      <w:ind w:firstLine="200" w:firstLineChars="200"/>
      <w:jc w:val="left"/>
    </w:pPr>
    <w:rPr>
      <w:rFonts w:ascii="Arial" w:hAnsi="Arial"/>
      <w:spacing w:val="2"/>
      <w:kern w:val="0"/>
      <w:sz w:val="19"/>
      <w:szCs w:val="20"/>
      <w:lang w:eastAsia="en-US"/>
    </w:rPr>
  </w:style>
  <w:style w:type="paragraph" w:customStyle="1" w:styleId="2778">
    <w:name w:val="z-Top of Form2"/>
    <w:next w:val="1"/>
    <w:qFormat/>
    <w:uiPriority w:val="99"/>
    <w:pPr>
      <w:widowControl w:val="0"/>
      <w:pBdr>
        <w:bottom w:val="double" w:color="000000" w:sz="2" w:space="0"/>
      </w:pBdr>
      <w:autoSpaceDE w:val="0"/>
      <w:autoSpaceDN w:val="0"/>
      <w:adjustRightInd w:val="0"/>
      <w:jc w:val="center"/>
    </w:pPr>
    <w:rPr>
      <w:rFonts w:ascii="Arial" w:hAnsi="Arial" w:eastAsia="宋体" w:cs="Times New Roman"/>
      <w:vanish/>
      <w:sz w:val="16"/>
      <w:lang w:val="en-US" w:eastAsia="zh-CN" w:bidi="ar-SA"/>
    </w:rPr>
  </w:style>
  <w:style w:type="paragraph" w:customStyle="1" w:styleId="2779">
    <w:name w:val="7级标题"/>
    <w:basedOn w:val="10"/>
    <w:qFormat/>
    <w:uiPriority w:val="99"/>
    <w:pPr>
      <w:tabs>
        <w:tab w:val="left" w:pos="1276"/>
        <w:tab w:val="clear" w:pos="1296"/>
      </w:tabs>
      <w:spacing w:line="360" w:lineRule="auto"/>
      <w:ind w:left="1276" w:hanging="1276"/>
    </w:pPr>
    <w:rPr>
      <w:rFonts w:ascii="宋体" w:hAnsi="宋体" w:eastAsia="宋体"/>
      <w:color w:val="000000"/>
      <w:kern w:val="0"/>
      <w:sz w:val="28"/>
      <w:szCs w:val="28"/>
    </w:rPr>
  </w:style>
  <w:style w:type="paragraph" w:customStyle="1" w:styleId="2780">
    <w:name w:val="xl128"/>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color w:val="000000"/>
      <w:kern w:val="0"/>
      <w:sz w:val="24"/>
    </w:rPr>
  </w:style>
  <w:style w:type="paragraph" w:customStyle="1" w:styleId="2781">
    <w:name w:val="正文表格 10磅，居中"/>
    <w:basedOn w:val="1"/>
    <w:qFormat/>
    <w:uiPriority w:val="99"/>
    <w:pPr>
      <w:widowControl/>
      <w:spacing w:line="360" w:lineRule="auto"/>
      <w:ind w:firstLine="432"/>
      <w:jc w:val="center"/>
    </w:pPr>
    <w:rPr>
      <w:rFonts w:ascii="宋体" w:hAnsi="宋体" w:eastAsia="仿宋_GB2312" w:cs="宋体"/>
      <w:color w:val="000000"/>
      <w:kern w:val="0"/>
      <w:sz w:val="20"/>
      <w:szCs w:val="20"/>
      <w:lang w:val="zh-CN"/>
    </w:rPr>
  </w:style>
  <w:style w:type="paragraph" w:customStyle="1" w:styleId="2782">
    <w:name w:val="标题一"/>
    <w:basedOn w:val="4"/>
    <w:qFormat/>
    <w:uiPriority w:val="99"/>
    <w:pPr>
      <w:tabs>
        <w:tab w:val="left" w:pos="372"/>
        <w:tab w:val="left" w:pos="420"/>
      </w:tabs>
      <w:spacing w:beforeLines="100" w:after="120" w:line="360" w:lineRule="auto"/>
    </w:pPr>
    <w:rPr>
      <w:rFonts w:ascii="宋体" w:hAnsi="宋体" w:cs="宋体"/>
      <w:sz w:val="44"/>
      <w:szCs w:val="21"/>
      <w:lang w:val="zh-CN"/>
    </w:rPr>
  </w:style>
  <w:style w:type="paragraph" w:customStyle="1" w:styleId="2783">
    <w:name w:val="Standard"/>
    <w:qFormat/>
    <w:uiPriority w:val="99"/>
    <w:pPr>
      <w:suppressAutoHyphens/>
      <w:autoSpaceDN w:val="0"/>
      <w:jc w:val="both"/>
    </w:pPr>
    <w:rPr>
      <w:rFonts w:ascii="Calibri" w:hAnsi="Calibri" w:eastAsia="宋体" w:cs="Times New Roman"/>
      <w:kern w:val="3"/>
      <w:sz w:val="21"/>
      <w:szCs w:val="22"/>
      <w:lang w:val="en-US" w:eastAsia="zh-CN" w:bidi="ar-SA"/>
    </w:rPr>
  </w:style>
  <w:style w:type="paragraph" w:customStyle="1" w:styleId="2784">
    <w:name w:val="Char Char Char Char Char Char Char Char Char Char Char Char2"/>
    <w:basedOn w:val="1"/>
    <w:qFormat/>
    <w:uiPriority w:val="99"/>
    <w:pPr>
      <w:widowControl/>
      <w:spacing w:after="160" w:line="240" w:lineRule="exact"/>
      <w:ind w:firstLine="432"/>
      <w:jc w:val="center"/>
    </w:pPr>
    <w:rPr>
      <w:rFonts w:ascii="Verdana" w:hAnsi="Verdana" w:eastAsia="仿宋_GB2312" w:cs="宋体"/>
      <w:bCs/>
      <w:kern w:val="0"/>
      <w:sz w:val="20"/>
      <w:lang w:val="zh-CN" w:eastAsia="en-US"/>
    </w:rPr>
  </w:style>
  <w:style w:type="paragraph" w:customStyle="1" w:styleId="2785">
    <w:name w:val="正文项目 +方格"/>
    <w:basedOn w:val="25"/>
    <w:qFormat/>
    <w:uiPriority w:val="0"/>
    <w:pPr>
      <w:widowControl w:val="0"/>
      <w:tabs>
        <w:tab w:val="left" w:pos="720"/>
      </w:tabs>
      <w:spacing w:line="360" w:lineRule="auto"/>
      <w:ind w:firstLine="200" w:firstLineChars="200"/>
    </w:pPr>
    <w:rPr>
      <w:rFonts w:ascii="Times New Roman" w:hAnsi="Times New Roman"/>
      <w:b w:val="0"/>
      <w:color w:val="auto"/>
      <w:kern w:val="2"/>
      <w:sz w:val="24"/>
    </w:rPr>
  </w:style>
  <w:style w:type="paragraph" w:customStyle="1" w:styleId="2786">
    <w:name w:val="tytytyty"/>
    <w:basedOn w:val="1"/>
    <w:qFormat/>
    <w:uiPriority w:val="99"/>
    <w:pPr>
      <w:spacing w:line="360" w:lineRule="auto"/>
      <w:ind w:left="359" w:leftChars="171" w:firstLine="480" w:firstLineChars="200"/>
    </w:pPr>
    <w:rPr>
      <w:sz w:val="24"/>
      <w:szCs w:val="20"/>
    </w:rPr>
  </w:style>
  <w:style w:type="paragraph" w:customStyle="1" w:styleId="2787">
    <w:name w:val="tablebody"/>
    <w:basedOn w:val="1"/>
    <w:qFormat/>
    <w:uiPriority w:val="99"/>
    <w:pPr>
      <w:keepLines/>
      <w:widowControl/>
      <w:spacing w:before="60" w:after="60"/>
      <w:ind w:firstLine="200" w:firstLineChars="200"/>
      <w:jc w:val="left"/>
    </w:pPr>
    <w:rPr>
      <w:kern w:val="0"/>
      <w:sz w:val="24"/>
      <w:szCs w:val="20"/>
      <w:lang w:eastAsia="en-US"/>
    </w:rPr>
  </w:style>
  <w:style w:type="paragraph" w:customStyle="1" w:styleId="2788">
    <w:name w:val="font10"/>
    <w:basedOn w:val="1"/>
    <w:qFormat/>
    <w:uiPriority w:val="99"/>
    <w:pPr>
      <w:widowControl/>
      <w:spacing w:before="100" w:beforeAutospacing="1" w:after="100" w:afterAutospacing="1" w:line="360" w:lineRule="auto"/>
      <w:ind w:firstLine="432"/>
      <w:jc w:val="left"/>
    </w:pPr>
    <w:rPr>
      <w:rFonts w:ascii="宋体" w:hAnsi="宋体" w:eastAsia="仿宋_GB2312" w:cs="宋体"/>
      <w:bCs/>
      <w:color w:val="000000"/>
      <w:kern w:val="0"/>
      <w:sz w:val="24"/>
      <w:lang w:val="zh-CN"/>
    </w:rPr>
  </w:style>
  <w:style w:type="paragraph" w:customStyle="1" w:styleId="2789">
    <w:name w:val="封面文字3"/>
    <w:basedOn w:val="1"/>
    <w:qFormat/>
    <w:uiPriority w:val="99"/>
    <w:pPr>
      <w:spacing w:before="120" w:after="120"/>
      <w:ind w:firstLine="200" w:firstLineChars="200"/>
    </w:pPr>
    <w:rPr>
      <w:bCs/>
      <w:sz w:val="24"/>
      <w:szCs w:val="22"/>
    </w:rPr>
  </w:style>
  <w:style w:type="paragraph" w:customStyle="1" w:styleId="2790">
    <w:name w:val="表格正文样式"/>
    <w:basedOn w:val="1"/>
    <w:qFormat/>
    <w:uiPriority w:val="99"/>
    <w:pPr>
      <w:spacing w:line="360" w:lineRule="auto"/>
      <w:jc w:val="left"/>
    </w:pPr>
    <w:rPr>
      <w:rFonts w:cs="宋体"/>
      <w:kern w:val="0"/>
      <w:szCs w:val="20"/>
    </w:rPr>
  </w:style>
  <w:style w:type="paragraph" w:customStyle="1" w:styleId="2791">
    <w:name w:val="msonormal"/>
    <w:basedOn w:val="1"/>
    <w:qFormat/>
    <w:uiPriority w:val="99"/>
    <w:pPr>
      <w:widowControl/>
      <w:spacing w:before="100" w:beforeAutospacing="1" w:after="100" w:afterAutospacing="1"/>
      <w:jc w:val="left"/>
    </w:pPr>
    <w:rPr>
      <w:rFonts w:ascii="宋体" w:hAnsi="宋体" w:cs="宋体"/>
      <w:kern w:val="0"/>
      <w:sz w:val="24"/>
    </w:rPr>
  </w:style>
  <w:style w:type="paragraph" w:customStyle="1" w:styleId="2792">
    <w:name w:val="xl50"/>
    <w:basedOn w:val="1"/>
    <w:semiHidden/>
    <w:qFormat/>
    <w:uiPriority w:val="99"/>
    <w:pPr>
      <w:widowControl/>
      <w:spacing w:before="100" w:beforeAutospacing="1" w:after="100" w:afterAutospacing="1"/>
      <w:ind w:firstLine="200" w:firstLineChars="200"/>
      <w:jc w:val="center"/>
    </w:pPr>
    <w:rPr>
      <w:rFonts w:ascii="宋体" w:hAnsi="宋体"/>
      <w:kern w:val="0"/>
      <w:sz w:val="24"/>
    </w:rPr>
  </w:style>
  <w:style w:type="paragraph" w:customStyle="1" w:styleId="2793">
    <w:name w:val="AxureHeading4"/>
    <w:basedOn w:val="1"/>
    <w:qFormat/>
    <w:uiPriority w:val="99"/>
    <w:pPr>
      <w:widowControl/>
      <w:numPr>
        <w:ilvl w:val="3"/>
        <w:numId w:val="50"/>
      </w:numPr>
      <w:tabs>
        <w:tab w:val="clear" w:pos="1800"/>
      </w:tabs>
      <w:spacing w:before="240" w:after="120"/>
      <w:ind w:left="1680" w:hanging="420"/>
      <w:jc w:val="left"/>
    </w:pPr>
    <w:rPr>
      <w:rFonts w:ascii="Arial" w:hAnsi="Arial" w:cs="Arial"/>
      <w:b/>
      <w:i/>
      <w:color w:val="404040"/>
      <w:kern w:val="0"/>
      <w:sz w:val="20"/>
      <w:lang w:eastAsia="en-US"/>
    </w:rPr>
  </w:style>
  <w:style w:type="paragraph" w:customStyle="1" w:styleId="2794">
    <w:name w:val="font14"/>
    <w:basedOn w:val="1"/>
    <w:qFormat/>
    <w:uiPriority w:val="99"/>
    <w:pPr>
      <w:widowControl/>
      <w:spacing w:before="100" w:beforeAutospacing="1" w:after="100" w:afterAutospacing="1"/>
      <w:ind w:firstLine="200" w:firstLineChars="200"/>
      <w:jc w:val="left"/>
    </w:pPr>
    <w:rPr>
      <w:rFonts w:ascii="宋体" w:hAnsi="宋体" w:cs="宋体"/>
      <w:kern w:val="0"/>
      <w:sz w:val="18"/>
      <w:szCs w:val="18"/>
    </w:rPr>
  </w:style>
  <w:style w:type="paragraph" w:customStyle="1" w:styleId="2795">
    <w:name w:val="样式1 标题 1 + 段前: 1 行 段后: 1 行"/>
    <w:basedOn w:val="1"/>
    <w:semiHidden/>
    <w:qFormat/>
    <w:uiPriority w:val="99"/>
    <w:pPr>
      <w:tabs>
        <w:tab w:val="left" w:pos="360"/>
        <w:tab w:val="left" w:pos="2520"/>
      </w:tabs>
      <w:spacing w:beforeLines="50" w:afterLines="50"/>
      <w:jc w:val="left"/>
      <w:outlineLvl w:val="0"/>
    </w:pPr>
    <w:rPr>
      <w:rFonts w:eastAsia="黑体"/>
      <w:b/>
      <w:bCs/>
      <w:kern w:val="21"/>
      <w:szCs w:val="21"/>
    </w:rPr>
  </w:style>
  <w:style w:type="paragraph" w:customStyle="1" w:styleId="2796">
    <w:name w:val="_Style 2"/>
    <w:basedOn w:val="1"/>
    <w:qFormat/>
    <w:uiPriority w:val="99"/>
    <w:pPr>
      <w:ind w:firstLine="420" w:firstLineChars="200"/>
    </w:pPr>
    <w:rPr>
      <w:rFonts w:ascii="Calibri" w:hAnsi="Calibri"/>
      <w:szCs w:val="20"/>
    </w:rPr>
  </w:style>
  <w:style w:type="paragraph" w:customStyle="1" w:styleId="2797">
    <w:name w:val="页眉2"/>
    <w:basedOn w:val="1"/>
    <w:qFormat/>
    <w:uiPriority w:val="99"/>
    <w:pPr>
      <w:pBdr>
        <w:bottom w:val="single" w:color="auto" w:sz="6" w:space="1"/>
      </w:pBdr>
      <w:tabs>
        <w:tab w:val="center" w:pos="4153"/>
        <w:tab w:val="right" w:pos="8306"/>
      </w:tabs>
      <w:snapToGrid w:val="0"/>
      <w:jc w:val="center"/>
    </w:pPr>
    <w:rPr>
      <w:sz w:val="18"/>
      <w:szCs w:val="20"/>
    </w:rPr>
  </w:style>
  <w:style w:type="paragraph" w:customStyle="1" w:styleId="2798">
    <w:name w:val="Footer1"/>
    <w:basedOn w:val="1"/>
    <w:qFormat/>
    <w:uiPriority w:val="99"/>
    <w:pPr>
      <w:tabs>
        <w:tab w:val="center" w:pos="4153"/>
        <w:tab w:val="right" w:pos="8306"/>
      </w:tabs>
      <w:snapToGrid w:val="0"/>
      <w:jc w:val="left"/>
    </w:pPr>
    <w:rPr>
      <w:sz w:val="18"/>
      <w:szCs w:val="20"/>
    </w:rPr>
  </w:style>
  <w:style w:type="paragraph" w:customStyle="1" w:styleId="2799">
    <w:name w:val="D4"/>
    <w:basedOn w:val="533"/>
    <w:semiHidden/>
    <w:qFormat/>
    <w:uiPriority w:val="99"/>
  </w:style>
  <w:style w:type="paragraph" w:customStyle="1" w:styleId="2800">
    <w:name w:val="Numbered list 2.3"/>
    <w:basedOn w:val="6"/>
    <w:next w:val="1"/>
    <w:qFormat/>
    <w:uiPriority w:val="99"/>
    <w:pPr>
      <w:keepLines w:val="0"/>
      <w:widowControl/>
      <w:numPr>
        <w:ilvl w:val="2"/>
        <w:numId w:val="30"/>
      </w:numPr>
      <w:tabs>
        <w:tab w:val="left" w:pos="144"/>
        <w:tab w:val="left" w:pos="1080"/>
        <w:tab w:val="left" w:pos="1440"/>
        <w:tab w:val="left" w:pos="1536"/>
        <w:tab w:val="clear" w:pos="720"/>
      </w:tabs>
      <w:spacing w:before="240" w:after="60" w:line="240" w:lineRule="auto"/>
      <w:ind w:left="888" w:firstLine="200" w:firstLineChars="200"/>
    </w:pPr>
    <w:rPr>
      <w:rFonts w:ascii="Futura Hv" w:hAnsi="Futura Hv" w:eastAsia="宋体"/>
      <w:b w:val="0"/>
      <w:bCs w:val="0"/>
      <w:kern w:val="0"/>
      <w:sz w:val="22"/>
      <w:szCs w:val="20"/>
      <w:lang w:val="zh-CN" w:eastAsia="en-US"/>
    </w:rPr>
  </w:style>
  <w:style w:type="paragraph" w:customStyle="1" w:styleId="2801">
    <w:name w:val="wq1"/>
    <w:basedOn w:val="1"/>
    <w:qFormat/>
    <w:uiPriority w:val="99"/>
    <w:pPr>
      <w:spacing w:line="360" w:lineRule="auto"/>
      <w:ind w:firstLine="200" w:firstLineChars="200"/>
      <w:jc w:val="center"/>
    </w:pPr>
    <w:rPr>
      <w:rFonts w:ascii="宋体" w:hAnsi="宋体"/>
      <w:b/>
      <w:color w:val="000000"/>
      <w:sz w:val="44"/>
      <w:szCs w:val="20"/>
    </w:rPr>
  </w:style>
  <w:style w:type="paragraph" w:customStyle="1" w:styleId="2802">
    <w:name w:val="CM41"/>
    <w:basedOn w:val="1"/>
    <w:next w:val="1"/>
    <w:qFormat/>
    <w:uiPriority w:val="99"/>
    <w:pPr>
      <w:autoSpaceDE w:val="0"/>
      <w:autoSpaceDN w:val="0"/>
      <w:adjustRightInd w:val="0"/>
      <w:spacing w:after="343"/>
      <w:ind w:firstLine="200" w:firstLineChars="200"/>
      <w:jc w:val="left"/>
    </w:pPr>
    <w:rPr>
      <w:rFonts w:ascii="Sim Sun" w:eastAsia="Sim Sun" w:cs="Sim Sun"/>
      <w:kern w:val="0"/>
      <w:sz w:val="24"/>
    </w:rPr>
  </w:style>
  <w:style w:type="paragraph" w:customStyle="1" w:styleId="2803">
    <w:name w:val="CM12"/>
    <w:basedOn w:val="317"/>
    <w:next w:val="317"/>
    <w:qFormat/>
    <w:uiPriority w:val="99"/>
    <w:pPr>
      <w:spacing w:after="248"/>
    </w:pPr>
    <w:rPr>
      <w:color w:val="auto"/>
    </w:rPr>
  </w:style>
  <w:style w:type="paragraph" w:customStyle="1" w:styleId="2804">
    <w:name w:val="xl117"/>
    <w:basedOn w:val="1"/>
    <w:qFormat/>
    <w:uiPriority w:val="99"/>
    <w:pPr>
      <w:widowControl/>
      <w:pBdr>
        <w:left w:val="single" w:color="auto" w:sz="8" w:space="0"/>
        <w:bottom w:val="single" w:color="auto" w:sz="4" w:space="0"/>
      </w:pBdr>
      <w:shd w:val="clear" w:color="000000" w:fill="C5BE97"/>
      <w:spacing w:before="100" w:beforeAutospacing="1" w:after="100" w:afterAutospacing="1"/>
      <w:ind w:firstLine="200" w:firstLineChars="200"/>
      <w:jc w:val="center"/>
      <w:textAlignment w:val="center"/>
    </w:pPr>
    <w:rPr>
      <w:rFonts w:ascii="宋体" w:hAnsi="宋体" w:cs="宋体"/>
      <w:b/>
      <w:bCs/>
      <w:color w:val="000000"/>
      <w:kern w:val="0"/>
      <w:sz w:val="24"/>
    </w:rPr>
  </w:style>
  <w:style w:type="paragraph" w:customStyle="1" w:styleId="2805">
    <w:name w:val="xl127"/>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color w:val="000000"/>
      <w:kern w:val="0"/>
      <w:sz w:val="24"/>
    </w:rPr>
  </w:style>
  <w:style w:type="paragraph" w:customStyle="1" w:styleId="2806">
    <w:name w:val="四级无标题条"/>
    <w:basedOn w:val="1"/>
    <w:semiHidden/>
    <w:qFormat/>
    <w:uiPriority w:val="99"/>
    <w:pPr>
      <w:tabs>
        <w:tab w:val="left" w:pos="982"/>
      </w:tabs>
      <w:ind w:left="982" w:hanging="900" w:firstLineChars="200"/>
    </w:pPr>
    <w:rPr>
      <w:rFonts w:eastAsia="黑体"/>
      <w:b/>
    </w:rPr>
  </w:style>
  <w:style w:type="paragraph" w:customStyle="1" w:styleId="2807">
    <w:name w:val="xl136"/>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ind w:firstLine="200" w:firstLineChars="200"/>
      <w:jc w:val="center"/>
    </w:pPr>
    <w:rPr>
      <w:rFonts w:ascii="微软雅黑" w:hAnsi="微软雅黑" w:eastAsia="微软雅黑" w:cs="宋体"/>
      <w:kern w:val="0"/>
      <w:sz w:val="24"/>
    </w:rPr>
  </w:style>
  <w:style w:type="paragraph" w:customStyle="1" w:styleId="2808">
    <w:name w:val="国网标准5级"/>
    <w:basedOn w:val="1"/>
    <w:semiHidden/>
    <w:qFormat/>
    <w:uiPriority w:val="99"/>
    <w:pPr>
      <w:adjustRightInd w:val="0"/>
      <w:snapToGrid w:val="0"/>
      <w:spacing w:beforeLines="50" w:line="360" w:lineRule="auto"/>
      <w:ind w:firstLine="200" w:firstLineChars="200"/>
    </w:pPr>
    <w:rPr>
      <w:rFonts w:ascii="黑体" w:eastAsia="黑体"/>
      <w:szCs w:val="21"/>
    </w:rPr>
  </w:style>
  <w:style w:type="paragraph" w:customStyle="1" w:styleId="2809">
    <w:name w:val="列项·"/>
    <w:semiHidden/>
    <w:qFormat/>
    <w:uiPriority w:val="99"/>
    <w:pPr>
      <w:tabs>
        <w:tab w:val="left" w:pos="780"/>
        <w:tab w:val="left" w:pos="840"/>
      </w:tabs>
      <w:ind w:left="840" w:leftChars="200" w:hanging="200" w:hangingChars="200"/>
      <w:jc w:val="both"/>
    </w:pPr>
    <w:rPr>
      <w:rFonts w:ascii="宋体" w:hAnsi="Times New Roman" w:eastAsia="宋体" w:cs="Times New Roman"/>
      <w:sz w:val="21"/>
      <w:lang w:val="en-US" w:eastAsia="zh-CN" w:bidi="ar-SA"/>
    </w:rPr>
  </w:style>
  <w:style w:type="paragraph" w:customStyle="1" w:styleId="2810">
    <w:name w:val="Char1 Char Char Char Char Char Char Char"/>
    <w:basedOn w:val="1"/>
    <w:qFormat/>
    <w:uiPriority w:val="99"/>
    <w:pPr>
      <w:ind w:firstLine="200" w:firstLineChars="200"/>
    </w:pPr>
    <w:rPr>
      <w:rFonts w:ascii="Tahoma" w:hAnsi="Tahoma"/>
      <w:sz w:val="24"/>
      <w:szCs w:val="20"/>
    </w:rPr>
  </w:style>
  <w:style w:type="paragraph" w:customStyle="1" w:styleId="2811">
    <w:name w:val="xl39"/>
    <w:basedOn w:val="1"/>
    <w:semiHidden/>
    <w:qFormat/>
    <w:uiPriority w:val="99"/>
    <w:pPr>
      <w:widowControl/>
      <w:pBdr>
        <w:top w:val="single" w:color="auto" w:sz="4" w:space="0"/>
        <w:left w:val="single" w:color="auto" w:sz="4" w:space="0"/>
        <w:right w:val="single" w:color="auto" w:sz="4" w:space="0"/>
      </w:pBdr>
      <w:spacing w:before="100" w:beforeAutospacing="1" w:after="100" w:afterAutospacing="1"/>
      <w:ind w:firstLine="200" w:firstLineChars="200"/>
      <w:jc w:val="center"/>
      <w:textAlignment w:val="center"/>
    </w:pPr>
    <w:rPr>
      <w:kern w:val="0"/>
      <w:sz w:val="16"/>
      <w:szCs w:val="16"/>
    </w:rPr>
  </w:style>
  <w:style w:type="paragraph" w:customStyle="1" w:styleId="2812">
    <w:name w:val="SOW bullet"/>
    <w:basedOn w:val="1"/>
    <w:qFormat/>
    <w:uiPriority w:val="99"/>
    <w:pPr>
      <w:snapToGrid w:val="0"/>
      <w:spacing w:line="400" w:lineRule="exact"/>
      <w:ind w:firstLine="200" w:firstLineChars="200"/>
    </w:pPr>
    <w:rPr>
      <w:snapToGrid w:val="0"/>
      <w:sz w:val="22"/>
      <w:szCs w:val="22"/>
    </w:rPr>
  </w:style>
  <w:style w:type="paragraph" w:customStyle="1" w:styleId="2813">
    <w:name w:val="Char Char Char Char1 Char Char Char Char Char Char Char Char Char Char Char1 Char Char Char1 Char Char Char1 Char Char"/>
    <w:basedOn w:val="1"/>
    <w:qFormat/>
    <w:uiPriority w:val="99"/>
    <w:pPr>
      <w:ind w:firstLine="200" w:firstLineChars="200"/>
    </w:pPr>
    <w:rPr>
      <w:rFonts w:ascii="Tahoma" w:hAnsi="Tahoma"/>
      <w:szCs w:val="20"/>
    </w:rPr>
  </w:style>
  <w:style w:type="paragraph" w:customStyle="1" w:styleId="2814">
    <w:name w:val="项目符号1"/>
    <w:basedOn w:val="1"/>
    <w:qFormat/>
    <w:uiPriority w:val="99"/>
    <w:pPr>
      <w:tabs>
        <w:tab w:val="left" w:pos="425"/>
      </w:tabs>
      <w:spacing w:line="360" w:lineRule="auto"/>
      <w:ind w:left="425" w:hanging="425" w:firstLineChars="200"/>
      <w:jc w:val="left"/>
    </w:pPr>
    <w:rPr>
      <w:rFonts w:ascii="宋体"/>
      <w:szCs w:val="21"/>
    </w:rPr>
  </w:style>
  <w:style w:type="paragraph" w:customStyle="1" w:styleId="2815">
    <w:name w:val="小项目"/>
    <w:basedOn w:val="1"/>
    <w:qFormat/>
    <w:uiPriority w:val="99"/>
    <w:pPr>
      <w:widowControl/>
      <w:tabs>
        <w:tab w:val="left" w:pos="1110"/>
      </w:tabs>
      <w:spacing w:beforeLines="50" w:afterLines="50" w:line="288" w:lineRule="auto"/>
      <w:ind w:left="1110" w:hanging="420" w:firstLineChars="200"/>
      <w:jc w:val="left"/>
    </w:pPr>
    <w:rPr>
      <w:kern w:val="0"/>
      <w:szCs w:val="21"/>
    </w:rPr>
  </w:style>
  <w:style w:type="paragraph" w:customStyle="1" w:styleId="2816">
    <w:name w:val="Copyright"/>
    <w:basedOn w:val="1"/>
    <w:qFormat/>
    <w:uiPriority w:val="99"/>
    <w:pPr>
      <w:widowControl/>
      <w:ind w:left="1134" w:right="1134" w:firstLine="200" w:firstLineChars="200"/>
      <w:jc w:val="center"/>
    </w:pPr>
    <w:rPr>
      <w:b/>
      <w:kern w:val="0"/>
      <w:sz w:val="20"/>
      <w:szCs w:val="20"/>
      <w:lang w:val="en-GB" w:eastAsia="en-US"/>
    </w:rPr>
  </w:style>
  <w:style w:type="paragraph" w:customStyle="1" w:styleId="2817">
    <w:name w:val="Medium Grid 1 - Accent 21"/>
    <w:basedOn w:val="1"/>
    <w:qFormat/>
    <w:uiPriority w:val="99"/>
    <w:pPr>
      <w:widowControl/>
      <w:spacing w:after="200" w:line="276" w:lineRule="auto"/>
      <w:ind w:left="720" w:firstLine="200" w:firstLineChars="200"/>
      <w:contextualSpacing/>
      <w:jc w:val="left"/>
    </w:pPr>
    <w:rPr>
      <w:rFonts w:ascii="Calibri" w:hAnsi="Calibri"/>
      <w:kern w:val="0"/>
      <w:sz w:val="24"/>
      <w:szCs w:val="22"/>
    </w:rPr>
  </w:style>
  <w:style w:type="paragraph" w:customStyle="1" w:styleId="2818">
    <w:name w:val="标题 51"/>
    <w:next w:val="1"/>
    <w:qFormat/>
    <w:uiPriority w:val="99"/>
    <w:pPr>
      <w:keepNext/>
      <w:widowControl w:val="0"/>
      <w:suppressAutoHyphens/>
      <w:spacing w:before="280" w:after="290" w:line="372" w:lineRule="auto"/>
      <w:textAlignment w:val="baseline"/>
    </w:pPr>
    <w:rPr>
      <w:rFonts w:ascii="Calibri" w:hAnsi="Calibri" w:eastAsia="宋体" w:cs="Tahoma"/>
      <w:b/>
      <w:bCs/>
      <w:kern w:val="1"/>
      <w:sz w:val="28"/>
      <w:szCs w:val="28"/>
      <w:lang w:val="en-US" w:eastAsia="ar-SA" w:bidi="ar-SA"/>
    </w:rPr>
  </w:style>
  <w:style w:type="paragraph" w:customStyle="1" w:styleId="2819">
    <w:name w:val="样式 标题 5h5H5h51heading 51h52heading 52h53heading 53PIM 5...1"/>
    <w:basedOn w:val="8"/>
    <w:qFormat/>
    <w:uiPriority w:val="99"/>
    <w:pPr>
      <w:tabs>
        <w:tab w:val="left" w:pos="113"/>
        <w:tab w:val="clear" w:pos="1008"/>
      </w:tabs>
      <w:spacing w:before="0" w:after="0"/>
      <w:ind w:left="798" w:leftChars="100" w:right="100" w:rightChars="100" w:firstLine="200" w:firstLineChars="200"/>
      <w:jc w:val="left"/>
    </w:pPr>
    <w:rPr>
      <w:rFonts w:eastAsia="宋体"/>
      <w:bCs w:val="0"/>
      <w:kern w:val="0"/>
      <w:szCs w:val="20"/>
    </w:rPr>
  </w:style>
  <w:style w:type="paragraph" w:customStyle="1" w:styleId="2820">
    <w:name w:val="一级title"/>
    <w:basedOn w:val="4"/>
    <w:qFormat/>
    <w:uiPriority w:val="99"/>
    <w:pPr>
      <w:keepLines w:val="0"/>
      <w:pageBreakBefore/>
      <w:widowControl/>
      <w:tabs>
        <w:tab w:val="left" w:pos="431"/>
      </w:tabs>
      <w:spacing w:line="240" w:lineRule="auto"/>
      <w:ind w:left="425" w:hanging="425"/>
    </w:pPr>
    <w:rPr>
      <w:rFonts w:ascii="Times New Roman" w:hAnsi="Times New Roman" w:eastAsia="宋体"/>
    </w:rPr>
  </w:style>
  <w:style w:type="paragraph" w:customStyle="1" w:styleId="2821">
    <w:name w:val="2级数字编号"/>
    <w:basedOn w:val="1"/>
    <w:qFormat/>
    <w:uiPriority w:val="99"/>
    <w:pPr>
      <w:tabs>
        <w:tab w:val="left" w:pos="1440"/>
        <w:tab w:val="left" w:pos="1691"/>
        <w:tab w:val="left" w:pos="2160"/>
      </w:tabs>
      <w:spacing w:beforeLines="50" w:line="360" w:lineRule="auto"/>
      <w:ind w:left="1440" w:hanging="360" w:firstLineChars="200"/>
    </w:pPr>
    <w:rPr>
      <w:rFonts w:ascii="宋体" w:hAnsi="宋体"/>
      <w:kern w:val="0"/>
      <w:sz w:val="24"/>
      <w:szCs w:val="20"/>
    </w:rPr>
  </w:style>
  <w:style w:type="paragraph" w:customStyle="1" w:styleId="2822">
    <w:name w:val="Char1 Char Char Char Char Char1 Char1 Char Char Char Char Char Char1"/>
    <w:basedOn w:val="1"/>
    <w:qFormat/>
    <w:uiPriority w:val="99"/>
    <w:pPr>
      <w:adjustRightInd w:val="0"/>
      <w:snapToGrid w:val="0"/>
      <w:spacing w:before="120" w:beforeLines="50" w:after="120" w:afterLines="50" w:line="360" w:lineRule="auto"/>
      <w:ind w:left="-163" w:leftChars="-68" w:firstLine="480" w:firstLineChars="200"/>
    </w:pPr>
    <w:rPr>
      <w:rFonts w:ascii="微软雅黑" w:hAnsi="微软雅黑" w:eastAsia="微软雅黑"/>
      <w:kern w:val="0"/>
      <w:sz w:val="24"/>
    </w:rPr>
  </w:style>
  <w:style w:type="paragraph" w:customStyle="1" w:styleId="2823">
    <w:name w:val="工程建设款标题"/>
    <w:basedOn w:val="1596"/>
    <w:semiHidden/>
    <w:qFormat/>
    <w:uiPriority w:val="99"/>
    <w:pPr>
      <w:outlineLvl w:val="9"/>
    </w:pPr>
  </w:style>
  <w:style w:type="paragraph" w:customStyle="1" w:styleId="2824">
    <w:name w:val="Num Heading 4"/>
    <w:basedOn w:val="1260"/>
    <w:qFormat/>
    <w:uiPriority w:val="99"/>
    <w:pPr/>
  </w:style>
  <w:style w:type="paragraph" w:customStyle="1" w:styleId="2825">
    <w:name w:val="Colorful List - Accent 11"/>
    <w:basedOn w:val="1"/>
    <w:qFormat/>
    <w:uiPriority w:val="34"/>
    <w:pPr>
      <w:widowControl/>
      <w:ind w:left="720" w:firstLine="200" w:firstLineChars="200"/>
      <w:contextualSpacing/>
      <w:jc w:val="left"/>
    </w:pPr>
    <w:rPr>
      <w:rFonts w:eastAsia="Times New Roman"/>
      <w:kern w:val="0"/>
      <w:sz w:val="24"/>
    </w:rPr>
  </w:style>
  <w:style w:type="paragraph" w:customStyle="1" w:styleId="2826">
    <w:name w:val="网格表 34"/>
    <w:basedOn w:val="4"/>
    <w:next w:val="1"/>
    <w:unhideWhenUsed/>
    <w:qFormat/>
    <w:uiPriority w:val="39"/>
    <w:pPr>
      <w:widowControl/>
      <w:spacing w:before="480" w:line="276" w:lineRule="auto"/>
      <w:outlineLvl w:val="9"/>
    </w:pPr>
    <w:rPr>
      <w:rFonts w:ascii="Cambria" w:hAnsi="Cambria" w:eastAsia="宋体"/>
      <w:color w:val="365F91"/>
      <w:kern w:val="0"/>
    </w:rPr>
  </w:style>
  <w:style w:type="paragraph" w:customStyle="1" w:styleId="2827">
    <w:name w:val="附录表标题续表"/>
    <w:basedOn w:val="314"/>
    <w:next w:val="207"/>
    <w:semiHidden/>
    <w:qFormat/>
    <w:uiPriority w:val="99"/>
  </w:style>
  <w:style w:type="paragraph" w:customStyle="1" w:styleId="2828">
    <w:name w:val="n"/>
    <w:basedOn w:val="1"/>
    <w:qFormat/>
    <w:uiPriority w:val="99"/>
    <w:pPr>
      <w:topLinePunct/>
      <w:ind w:firstLine="200" w:firstLineChars="200"/>
      <w:jc w:val="center"/>
    </w:pPr>
    <w:rPr>
      <w:rFonts w:ascii="黑体" w:eastAsia="黑体"/>
      <w:color w:val="000000"/>
      <w:szCs w:val="20"/>
    </w:rPr>
  </w:style>
  <w:style w:type="paragraph" w:customStyle="1" w:styleId="2829">
    <w:name w:val="CheckList"/>
    <w:basedOn w:val="1"/>
    <w:qFormat/>
    <w:uiPriority w:val="99"/>
    <w:pPr>
      <w:widowControl/>
      <w:adjustRightInd w:val="0"/>
      <w:snapToGrid w:val="0"/>
      <w:spacing w:before="120" w:beforeLines="50" w:after="120" w:afterLines="50" w:line="360" w:lineRule="auto"/>
      <w:ind w:left="720" w:leftChars="-68" w:hanging="360" w:firstLineChars="200"/>
      <w:jc w:val="left"/>
    </w:pPr>
    <w:rPr>
      <w:rFonts w:ascii="微软雅黑" w:hAnsi="微软雅黑" w:eastAsia="微软雅黑"/>
      <w:b/>
      <w:kern w:val="0"/>
      <w:sz w:val="24"/>
      <w:szCs w:val="20"/>
      <w:lang w:eastAsia="en-US"/>
    </w:rPr>
  </w:style>
  <w:style w:type="paragraph" w:customStyle="1" w:styleId="2830">
    <w:name w:val="charwt"/>
    <w:basedOn w:val="1"/>
    <w:qFormat/>
    <w:uiPriority w:val="99"/>
    <w:pPr>
      <w:tabs>
        <w:tab w:val="left" w:pos="360"/>
      </w:tabs>
      <w:spacing w:line="360" w:lineRule="auto"/>
      <w:ind w:firstLine="480" w:firstLineChars="200"/>
    </w:pPr>
    <w:rPr>
      <w:rFonts w:ascii="宋体" w:hAnsi="宋体" w:cs="宋体"/>
      <w:sz w:val="24"/>
      <w:szCs w:val="21"/>
      <w:lang w:val="zh-CN"/>
    </w:rPr>
  </w:style>
  <w:style w:type="paragraph" w:customStyle="1" w:styleId="2831">
    <w:name w:val="normal bold"/>
    <w:basedOn w:val="1"/>
    <w:qFormat/>
    <w:uiPriority w:val="99"/>
    <w:pPr>
      <w:adjustRightInd w:val="0"/>
      <w:snapToGrid w:val="0"/>
      <w:spacing w:before="120" w:beforeLines="50" w:after="120" w:afterLines="50" w:line="360" w:lineRule="auto"/>
      <w:ind w:left="-163" w:leftChars="-68" w:firstLine="480" w:firstLineChars="200"/>
    </w:pPr>
    <w:rPr>
      <w:rFonts w:ascii="Arial" w:hAnsi="Arial" w:eastAsia="微软雅黑" w:cs="Arial"/>
      <w:b/>
      <w:sz w:val="24"/>
    </w:rPr>
  </w:style>
  <w:style w:type="paragraph" w:customStyle="1" w:styleId="2832">
    <w:name w:val="正文缩进21"/>
    <w:basedOn w:val="1"/>
    <w:qFormat/>
    <w:uiPriority w:val="99"/>
    <w:pPr>
      <w:adjustRightInd w:val="0"/>
      <w:snapToGrid w:val="0"/>
      <w:spacing w:before="120" w:beforeLines="50" w:after="120" w:afterLines="50" w:line="360" w:lineRule="auto"/>
      <w:ind w:left="630" w:leftChars="300" w:firstLine="480" w:firstLineChars="200"/>
    </w:pPr>
    <w:rPr>
      <w:rFonts w:ascii="Arial" w:hAnsi="Arial" w:eastAsia="微软雅黑" w:cs="Arial"/>
      <w:sz w:val="24"/>
    </w:rPr>
  </w:style>
  <w:style w:type="paragraph" w:customStyle="1" w:styleId="2833">
    <w:name w:val="font13"/>
    <w:basedOn w:val="1"/>
    <w:qFormat/>
    <w:uiPriority w:val="99"/>
    <w:pPr>
      <w:widowControl/>
      <w:spacing w:before="100" w:beforeAutospacing="1" w:after="100" w:afterAutospacing="1"/>
      <w:ind w:firstLine="200" w:firstLineChars="200"/>
      <w:jc w:val="left"/>
    </w:pPr>
    <w:rPr>
      <w:rFonts w:ascii="宋体" w:hAnsi="宋体" w:cs="宋体"/>
      <w:color w:val="000000"/>
      <w:kern w:val="0"/>
      <w:szCs w:val="21"/>
    </w:rPr>
  </w:style>
  <w:style w:type="paragraph" w:customStyle="1" w:styleId="2834">
    <w:name w:val="font15"/>
    <w:basedOn w:val="1"/>
    <w:qFormat/>
    <w:uiPriority w:val="99"/>
    <w:pPr>
      <w:widowControl/>
      <w:spacing w:before="100" w:beforeAutospacing="1" w:after="100" w:afterAutospacing="1"/>
      <w:ind w:firstLine="200" w:firstLineChars="200"/>
      <w:jc w:val="left"/>
    </w:pPr>
    <w:rPr>
      <w:rFonts w:ascii="宋体" w:hAnsi="宋体" w:cs="宋体"/>
      <w:kern w:val="0"/>
      <w:sz w:val="18"/>
      <w:szCs w:val="18"/>
    </w:rPr>
  </w:style>
  <w:style w:type="paragraph" w:customStyle="1" w:styleId="2835">
    <w:name w:val="彩色底纹 - 强调文字颜色 11"/>
    <w:semiHidden/>
    <w:qFormat/>
    <w:uiPriority w:val="99"/>
    <w:rPr>
      <w:rFonts w:ascii="微软雅黑" w:hAnsi="微软雅黑" w:eastAsia="微软雅黑" w:cs="Times New Roman"/>
      <w:kern w:val="2"/>
      <w:sz w:val="24"/>
      <w:szCs w:val="24"/>
      <w:lang w:val="en-US" w:eastAsia="zh-CN" w:bidi="ar-SA"/>
    </w:rPr>
  </w:style>
  <w:style w:type="paragraph" w:customStyle="1" w:styleId="2836">
    <w:name w:val="Job Title"/>
    <w:next w:val="2004"/>
    <w:qFormat/>
    <w:uiPriority w:val="99"/>
    <w:pPr>
      <w:spacing w:after="40" w:line="220" w:lineRule="atLeast"/>
    </w:pPr>
    <w:rPr>
      <w:rFonts w:ascii="Arial" w:hAnsi="Arial" w:eastAsia="宋体" w:cs="Times New Roman"/>
      <w:b/>
      <w:spacing w:val="-10"/>
      <w:lang w:val="en-US" w:eastAsia="en-US" w:bidi="ar-SA"/>
    </w:rPr>
  </w:style>
  <w:style w:type="paragraph" w:customStyle="1" w:styleId="2837">
    <w:name w:val="xl31"/>
    <w:basedOn w:val="1"/>
    <w:semiHidden/>
    <w:qFormat/>
    <w:uiPriority w:val="99"/>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ind w:firstLine="200" w:firstLineChars="200"/>
      <w:jc w:val="center"/>
    </w:pPr>
    <w:rPr>
      <w:kern w:val="0"/>
      <w:sz w:val="16"/>
      <w:szCs w:val="16"/>
    </w:rPr>
  </w:style>
  <w:style w:type="paragraph" w:customStyle="1" w:styleId="2838">
    <w:name w:val="图形标题"/>
    <w:basedOn w:val="22"/>
    <w:semiHidden/>
    <w:qFormat/>
    <w:uiPriority w:val="99"/>
    <w:pPr>
      <w:spacing w:before="0" w:after="0"/>
      <w:ind w:firstLine="200" w:firstLineChars="200"/>
    </w:pPr>
    <w:rPr>
      <w:rFonts w:ascii="宋体" w:hAnsi="Plotter" w:eastAsia="宋体" w:cs="Times New Roman"/>
      <w:sz w:val="21"/>
    </w:rPr>
  </w:style>
  <w:style w:type="paragraph" w:customStyle="1" w:styleId="2839">
    <w:name w:val="样式 首行缩进:  0.74 厘米"/>
    <w:basedOn w:val="1"/>
    <w:qFormat/>
    <w:uiPriority w:val="99"/>
    <w:pPr>
      <w:spacing w:before="120" w:line="360" w:lineRule="auto"/>
      <w:ind w:firstLine="500" w:firstLineChars="238"/>
      <w:jc w:val="left"/>
    </w:pPr>
    <w:rPr>
      <w:rFonts w:cs="宋体"/>
      <w:szCs w:val="21"/>
    </w:rPr>
  </w:style>
  <w:style w:type="paragraph" w:customStyle="1" w:styleId="2840">
    <w:name w:val="Num Heading 5"/>
    <w:basedOn w:val="2824"/>
    <w:qFormat/>
    <w:uiPriority w:val="99"/>
    <w:pPr/>
  </w:style>
  <w:style w:type="paragraph" w:customStyle="1" w:styleId="2841">
    <w:name w:val="Body Indent 1st Bold"/>
    <w:basedOn w:val="725"/>
    <w:next w:val="725"/>
    <w:qFormat/>
    <w:uiPriority w:val="99"/>
    <w:pPr>
      <w:spacing w:before="240" w:line="312" w:lineRule="auto"/>
    </w:pPr>
    <w:rPr>
      <w:rFonts w:ascii="Arial" w:hAnsi="Arial" w:eastAsia="黑体"/>
      <w:b/>
    </w:rPr>
  </w:style>
  <w:style w:type="paragraph" w:customStyle="1" w:styleId="2842">
    <w:name w:val="Char Char Char Char2"/>
    <w:basedOn w:val="1"/>
    <w:qFormat/>
    <w:uiPriority w:val="99"/>
    <w:pPr>
      <w:widowControl/>
      <w:spacing w:line="360" w:lineRule="auto"/>
      <w:jc w:val="left"/>
    </w:pPr>
    <w:rPr>
      <w:rFonts w:eastAsia="仿宋_GB2312"/>
      <w:sz w:val="20"/>
      <w:szCs w:val="20"/>
    </w:rPr>
  </w:style>
  <w:style w:type="table" w:customStyle="1" w:styleId="2843">
    <w:name w:val="Light Shading211"/>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44">
    <w:name w:val="网格型 81"/>
    <w:basedOn w:val="88"/>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80" w:fill="FFFFFF"/>
      </w:tcPr>
    </w:tblStylePr>
    <w:tblStylePr w:type="lastRow">
      <w:rPr>
        <w:b/>
        <w:bCs/>
        <w:color w:val="auto"/>
      </w:rPr>
      <w:tcPr>
        <w:tcBorders>
          <w:top w:val="nil"/>
          <w:left w:val="nil"/>
          <w:bottom w:val="nil"/>
          <w:right w:val="nil"/>
          <w:insideH w:val="nil"/>
          <w:insideV w:val="nil"/>
          <w:tl2br w:val="nil"/>
          <w:tr2bl w:val="nil"/>
        </w:tcBorders>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2845">
    <w:name w:val="Table Grid，有表头表格111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846">
    <w:name w:val="竖列型 22"/>
    <w:basedOn w:val="88"/>
    <w:qFormat/>
    <w:uiPriority w:val="0"/>
    <w:pPr>
      <w:widowControl w:val="0"/>
      <w:jc w:val="both"/>
    </w:pPr>
    <w:rPr>
      <w:b/>
      <w:bCs/>
    </w:r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color w:val="00000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30" w:color="000000" w:fill="FFFFFF"/>
      </w:tcPr>
    </w:tblStylePr>
    <w:tblStylePr w:type="band2Vert">
      <w:rPr>
        <w:color w:val="auto"/>
      </w:rPr>
      <w:tcPr>
        <w:shd w:val="pct25" w:color="00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847">
    <w:name w:val="竖列型 11"/>
    <w:basedOn w:val="88"/>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cPr>
        <w:tcBorders>
          <w:top w:val="nil"/>
          <w:left w:val="nil"/>
          <w:bottom w:val="double" w:color="000000" w:sz="6" w:space="0"/>
          <w:right w:val="nil"/>
          <w:insideH w:val="nil"/>
          <w:insideV w:val="nil"/>
          <w:tl2br w:val="nil"/>
          <w:tr2bl w:val="nil"/>
        </w:tcBorders>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25" w:color="000000" w:fill="FFFFFF"/>
      </w:tcPr>
    </w:tblStylePr>
    <w:tblStylePr w:type="band2Vert">
      <w:rPr>
        <w:color w:val="auto"/>
      </w:rPr>
      <w:tcPr>
        <w:shd w:val="pct25" w:color="FF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848">
    <w:name w:val="深色列表 - 强调文字颜色 32"/>
    <w:basedOn w:val="88"/>
    <w:qFormat/>
    <w:uiPriority w:val="71"/>
    <w:rPr>
      <w:color w:val="FFFFFF"/>
    </w:rPr>
    <w:tcPr>
      <w:shd w:val="clear" w:color="auto" w:fill="9BBB59"/>
    </w:tcPr>
    <w:tblStylePr w:type="firstRow">
      <w:pPr>
        <w:spacing w:before="0" w:after="0" w:line="240" w:lineRule="auto"/>
      </w:pPr>
      <w:rPr>
        <w:b/>
        <w:bCs/>
      </w:rPr>
      <w:tcPr>
        <w:tcBorders>
          <w:top w:val="nil"/>
          <w:left w:val="nil"/>
          <w:bottom w:val="single" w:color="FFFFFF" w:sz="18" w:space="0"/>
          <w:right w:val="nil"/>
          <w:insideH w:val="nil"/>
          <w:insideV w:val="nil"/>
          <w:tl2br w:val="nil"/>
          <w:tr2bl w:val="nil"/>
        </w:tcBorders>
        <w:shd w:val="clear" w:color="auto" w:fill="000000"/>
      </w:tcPr>
    </w:tblStylePr>
    <w:tblStylePr w:type="lastRow">
      <w:pPr>
        <w:spacing w:before="0" w:after="0" w:line="240" w:lineRule="auto"/>
      </w:pPr>
      <w:tcPr>
        <w:tcBorders>
          <w:top w:val="single" w:color="FFFFFF" w:sz="18" w:space="0"/>
          <w:left w:val="nil"/>
          <w:bottom w:val="nil"/>
          <w:right w:val="nil"/>
          <w:insideH w:val="nil"/>
          <w:insideV w:val="nil"/>
          <w:tl2br w:val="nil"/>
          <w:tr2bl w:val="nil"/>
        </w:tcBorders>
        <w:shd w:val="clear" w:color="auto" w:fill="4E6128"/>
      </w:tcPr>
    </w:tblStylePr>
    <w:tblStylePr w:type="firstCol">
      <w:tcPr>
        <w:tcBorders>
          <w:top w:val="nil"/>
          <w:left w:val="nil"/>
          <w:bottom w:val="nil"/>
          <w:right w:val="single" w:color="FFFFFF" w:sz="18" w:space="0"/>
          <w:insideH w:val="nil"/>
          <w:insideV w:val="nil"/>
          <w:tl2br w:val="nil"/>
          <w:tr2bl w:val="nil"/>
        </w:tcBorders>
        <w:shd w:val="clear" w:color="auto" w:fill="76923C"/>
      </w:tcPr>
    </w:tblStylePr>
    <w:tblStylePr w:type="lastCol">
      <w:tcPr>
        <w:tcBorders>
          <w:top w:val="nil"/>
          <w:left w:val="single" w:color="FFFFFF" w:sz="18" w:space="0"/>
          <w:bottom w:val="nil"/>
          <w:right w:val="nil"/>
          <w:insideH w:val="nil"/>
          <w:insideV w:val="nil"/>
          <w:tl2br w:val="nil"/>
          <w:tr2bl w:val="nil"/>
        </w:tcBorders>
        <w:shd w:val="clear" w:color="auto" w:fill="76923C"/>
      </w:tcPr>
    </w:tblStylePr>
    <w:tblStylePr w:type="band1Vert">
      <w:tcPr>
        <w:tcBorders>
          <w:top w:val="nil"/>
          <w:left w:val="nil"/>
          <w:bottom w:val="nil"/>
          <w:right w:val="nil"/>
          <w:insideH w:val="nil"/>
          <w:insideV w:val="nil"/>
          <w:tl2br w:val="nil"/>
          <w:tr2bl w:val="nil"/>
        </w:tcBorders>
        <w:shd w:val="clear" w:color="auto" w:fill="76923C"/>
      </w:tcPr>
    </w:tblStylePr>
    <w:tblStylePr w:type="band1Horz">
      <w:tcPr>
        <w:tcBorders>
          <w:top w:val="nil"/>
          <w:left w:val="nil"/>
          <w:bottom w:val="nil"/>
          <w:right w:val="nil"/>
          <w:insideH w:val="nil"/>
          <w:insideV w:val="nil"/>
          <w:tl2br w:val="nil"/>
          <w:tr2bl w:val="nil"/>
        </w:tcBorders>
        <w:shd w:val="clear" w:color="auto" w:fill="76923C"/>
      </w:tcPr>
    </w:tblStylePr>
  </w:style>
  <w:style w:type="table" w:customStyle="1" w:styleId="2849">
    <w:name w:val="网页型 31"/>
    <w:basedOn w:val="88"/>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2850">
    <w:name w:val="Light Shading212"/>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51">
    <w:name w:val="网格型 62"/>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52">
    <w:name w:val="彩色底纹 - 强调文字颜色 51"/>
    <w:basedOn w:val="88"/>
    <w:unhideWhenUsed/>
    <w:qFormat/>
    <w:uiPriority w:val="71"/>
    <w:rPr>
      <w:color w:val="000000"/>
      <w:kern w:val="2"/>
      <w:sz w:val="21"/>
      <w:szCs w:val="22"/>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cPr>
        <w:tcBorders>
          <w:top w:val="nil"/>
          <w:left w:val="nil"/>
          <w:bottom w:val="nil"/>
          <w:right w:val="nil"/>
          <w:insideH w:val="nil"/>
          <w:insideV w:val="nil"/>
          <w:tl2br w:val="nil"/>
          <w:tr2bl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853">
    <w:name w:val="专业型2"/>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cPr>
        <w:tcBorders>
          <w:top w:val="nil"/>
          <w:left w:val="nil"/>
          <w:bottom w:val="nil"/>
          <w:right w:val="nil"/>
          <w:insideH w:val="nil"/>
          <w:insideV w:val="nil"/>
          <w:tl2br w:val="nil"/>
          <w:tr2bl w:val="nil"/>
        </w:tcBorders>
        <w:shd w:val="solid" w:color="000000" w:fill="FFFFFF"/>
      </w:tcPr>
    </w:tblStylePr>
  </w:style>
  <w:style w:type="table" w:customStyle="1" w:styleId="2854">
    <w:name w:val="Table Grid，有表头表格12"/>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855">
    <w:name w:val="典雅型1"/>
    <w:basedOn w:val="88"/>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56">
    <w:name w:val="Table Grid，有表头表格12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857">
    <w:name w:val="彩色型 21"/>
    <w:basedOn w:val="88"/>
    <w:qFormat/>
    <w:uiPriority w:val="0"/>
    <w:pPr>
      <w:widowControl w:val="0"/>
      <w:jc w:val="both"/>
    </w:pPr>
    <w:tblPr>
      <w:tblBorders>
        <w:bottom w:val="single" w:color="000000" w:sz="12" w:space="0"/>
      </w:tblBorders>
    </w:tblPr>
    <w:tcPr>
      <w:shd w:val="pct20" w:color="FFFF00" w:fill="FFFFFF"/>
    </w:tcPr>
    <w:tblStylePr w:type="firstRow">
      <w:rPr>
        <w:b/>
        <w:bCs/>
        <w:i/>
        <w:iCs/>
        <w:color w:val="FFFFFF"/>
      </w:r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shd w:val="solid" w:color="C0C0C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2858">
    <w:name w:val="列表型 41"/>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cPr>
        <w:tcBorders>
          <w:top w:val="nil"/>
          <w:left w:val="nil"/>
          <w:bottom w:val="single" w:color="000000" w:sz="12" w:space="0"/>
          <w:right w:val="nil"/>
          <w:insideH w:val="nil"/>
          <w:insideV w:val="nil"/>
          <w:tl2br w:val="nil"/>
          <w:tr2bl w:val="nil"/>
        </w:tcBorders>
        <w:shd w:val="solid" w:color="808080" w:fill="FFFFFF"/>
      </w:tcPr>
    </w:tblStylePr>
  </w:style>
  <w:style w:type="table" w:customStyle="1" w:styleId="2859">
    <w:name w:val="精巧型 11"/>
    <w:basedOn w:val="88"/>
    <w:qFormat/>
    <w:uiPriority w:val="0"/>
    <w:pPr>
      <w:widowControl w:val="0"/>
      <w:jc w:val="both"/>
    </w:pPr>
    <w:tblStylePr w:type="firstRow">
      <w:tcPr>
        <w:tcBorders>
          <w:top w:val="single" w:color="000000" w:sz="6" w:space="0"/>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shd w:val="pct25" w:color="800080" w:fill="FFFFFF"/>
      </w:tcPr>
    </w:tblStylePr>
    <w:tblStylePr w:type="firstCol">
      <w:tcPr>
        <w:tcBorders>
          <w:top w:val="nil"/>
          <w:left w:val="nil"/>
          <w:bottom w:val="nil"/>
          <w:right w:val="single" w:color="000000" w:sz="12" w:space="0"/>
          <w:insideH w:val="nil"/>
          <w:insideV w:val="nil"/>
          <w:tl2br w:val="nil"/>
          <w:tr2bl w:val="nil"/>
        </w:tcBorders>
      </w:tcPr>
    </w:tblStylePr>
    <w:tblStylePr w:type="lastCol">
      <w:tcPr>
        <w:tcBorders>
          <w:top w:val="nil"/>
          <w:left w:val="single" w:color="000000" w:sz="12" w:space="0"/>
          <w:bottom w:val="nil"/>
          <w:right w:val="nil"/>
          <w:insideH w:val="nil"/>
          <w:insideV w:val="nil"/>
          <w:tl2br w:val="nil"/>
          <w:tr2bl w:val="nil"/>
        </w:tcBorders>
      </w:tcPr>
    </w:tblStylePr>
    <w:tblStylePr w:type="band1Horz">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860">
    <w:name w:val="网格型 42"/>
    <w:basedOn w:val="88"/>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2861">
    <w:name w:val="网格型浅色3"/>
    <w:basedOn w:val="88"/>
    <w:qFormat/>
    <w:uiPriority w:val="40"/>
    <w:pPr>
      <w:spacing w:line="360" w:lineRule="auto"/>
    </w:p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2862">
    <w:name w:val="列表型 5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style>
  <w:style w:type="table" w:customStyle="1" w:styleId="2863">
    <w:name w:val="代码集表格1"/>
    <w:basedOn w:val="8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4">
    <w:name w:val="浅色网格 - 强调文字颜色 512"/>
    <w:basedOn w:val="88"/>
    <w:qFormat/>
    <w:uiPriority w:val="62"/>
    <w:rPr>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Mangal" w:hAnsi="Mangal" w:eastAsia="System" w:cs="Times New Roman"/>
        <w:b/>
        <w:bCs/>
      </w:r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Mangal" w:hAnsi="Mangal" w:eastAsia="System" w:cs="Times New Roman"/>
        <w:b/>
        <w:bCs/>
      </w:r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Mangal" w:hAnsi="Mangal" w:eastAsia="System" w:cs="Times New Roman"/>
        <w:b/>
        <w:bCs/>
      </w:rPr>
    </w:tblStylePr>
    <w:tblStylePr w:type="lastCol">
      <w:rPr>
        <w:rFonts w:ascii="Mangal" w:hAnsi="Mangal" w:eastAsia="System"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2865">
    <w:name w:val="Light Shading11"/>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66">
    <w:name w:val="浅色网格 - 强调文字颜色 51"/>
    <w:basedOn w:val="88"/>
    <w:qFormat/>
    <w:uiPriority w:val="62"/>
    <w:rPr>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Mangal" w:hAnsi="Mangal" w:eastAsia="System" w:cs="Times New Roman"/>
        <w:b/>
        <w:bCs/>
      </w:r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Mangal" w:hAnsi="Mangal" w:eastAsia="System" w:cs="Times New Roman"/>
        <w:b/>
        <w:bCs/>
      </w:r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Mangal" w:hAnsi="Mangal" w:eastAsia="System" w:cs="Times New Roman"/>
        <w:b/>
        <w:bCs/>
      </w:rPr>
    </w:tblStylePr>
    <w:tblStylePr w:type="lastCol">
      <w:rPr>
        <w:rFonts w:ascii="Mangal" w:hAnsi="Mangal" w:eastAsia="System"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2867">
    <w:name w:val="Light Shading13"/>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68">
    <w:name w:val="浅色网格 - 强调文字颜色 511"/>
    <w:basedOn w:val="88"/>
    <w:qFormat/>
    <w:uiPriority w:val="62"/>
    <w:rPr>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Mangal" w:hAnsi="Mangal" w:eastAsia="System" w:cs="Times New Roman"/>
        <w:b/>
        <w:bCs/>
      </w:r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Mangal" w:hAnsi="Mangal" w:eastAsia="System" w:cs="Times New Roman"/>
        <w:b/>
        <w:bCs/>
      </w:r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Mangal" w:hAnsi="Mangal" w:eastAsia="System" w:cs="Times New Roman"/>
        <w:b/>
        <w:bCs/>
      </w:rPr>
    </w:tblStylePr>
    <w:tblStylePr w:type="lastCol">
      <w:rPr>
        <w:rFonts w:ascii="Mangal" w:hAnsi="Mangal" w:eastAsia="System"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2869">
    <w:name w:val="立体型 21"/>
    <w:basedOn w:val="88"/>
    <w:unhideWhenUsed/>
    <w:qFormat/>
    <w:uiPriority w:val="99"/>
    <w:pPr>
      <w:spacing w:before="120" w:after="120" w:line="360" w:lineRule="auto"/>
      <w:ind w:firstLine="200" w:firstLineChars="200"/>
    </w:pPr>
    <w:tcPr>
      <w:shd w:val="solid" w:color="C0C0C0" w:fill="FFFFFF"/>
    </w:tc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870">
    <w:name w:val="网格型 51"/>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cPr>
        <w:tcBorders>
          <w:top w:val="nil"/>
          <w:left w:val="nil"/>
          <w:bottom w:val="single" w:color="000000" w:sz="12" w:space="0"/>
          <w:right w:val="nil"/>
          <w:insideH w:val="nil"/>
          <w:insideV w:val="nil"/>
          <w:tl2br w:val="nil"/>
          <w:tr2bl w:val="nil"/>
        </w:tcBorders>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71">
    <w:name w:val="Light Shading2"/>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72">
    <w:name w:val="古典型 42"/>
    <w:basedOn w:val="88"/>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cPr>
        <w:tcBorders>
          <w:top w:val="nil"/>
          <w:left w:val="nil"/>
          <w:bottom w:val="nil"/>
          <w:right w:val="nil"/>
          <w:insideH w:val="nil"/>
          <w:insideV w:val="nil"/>
          <w:tl2br w:val="nil"/>
          <w:tr2bl w:val="nil"/>
        </w:tcBorders>
      </w:tcPr>
    </w:tblStylePr>
    <w:tblStylePr w:type="nwCell">
      <w:rPr>
        <w:b/>
        <w:bCs/>
      </w:rPr>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2873">
    <w:name w:val="网页型 21"/>
    <w:basedOn w:val="88"/>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2874">
    <w:name w:val="Light Shading23"/>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75">
    <w:name w:val="专业型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cPr>
        <w:tcBorders>
          <w:top w:val="nil"/>
          <w:left w:val="nil"/>
          <w:bottom w:val="nil"/>
          <w:right w:val="nil"/>
          <w:insideH w:val="nil"/>
          <w:insideV w:val="nil"/>
          <w:tl2br w:val="nil"/>
          <w:tr2bl w:val="nil"/>
        </w:tcBorders>
        <w:shd w:val="solid" w:color="000000" w:fill="FFFFFF"/>
      </w:tcPr>
    </w:tblStylePr>
  </w:style>
  <w:style w:type="table" w:customStyle="1" w:styleId="2876">
    <w:name w:val="浅色网格 - 强调文字颜色 113"/>
    <w:basedOn w:val="8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仿宋体" w:hAnsi="仿宋体" w:eastAsia="System"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仿宋体" w:hAnsi="仿宋体" w:eastAsia="System"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仿宋体" w:hAnsi="仿宋体" w:eastAsia="System" w:cs="Times New Roman"/>
        <w:b/>
        <w:bCs/>
      </w:rPr>
    </w:tblStylePr>
    <w:tblStylePr w:type="lastCol">
      <w:rPr>
        <w:rFonts w:ascii="仿宋体" w:hAnsi="仿宋体" w:eastAsia="System"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877">
    <w:name w:val="网格型4"/>
    <w:basedOn w:val="88"/>
    <w:qFormat/>
    <w:uiPriority w:val="59"/>
    <w:pPr>
      <w:widowControl w:val="0"/>
      <w:spacing w:line="264"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8">
    <w:name w:val="古典型 12"/>
    <w:basedOn w:val="88"/>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tcPr>
        <w:tcBorders>
          <w:top w:val="nil"/>
          <w:left w:val="nil"/>
          <w:bottom w:val="nil"/>
          <w:right w:val="single" w:color="000000" w:sz="6" w:space="0"/>
          <w:insideH w:val="nil"/>
          <w:insideV w:val="nil"/>
          <w:tl2br w:val="nil"/>
          <w:tr2bl w:val="nil"/>
        </w:tcBorders>
      </w:tcPr>
    </w:tblStylePr>
    <w:tblStylePr w:type="neCell">
      <w:rPr>
        <w:b/>
        <w:bCs/>
        <w:i w:val="0"/>
        <w:iCs w:val="0"/>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879">
    <w:name w:val="浅色底纹1"/>
    <w:basedOn w:val="88"/>
    <w:qFormat/>
    <w:uiPriority w:val="60"/>
    <w:pPr>
      <w:ind w:hanging="482" w:hangingChars="200"/>
      <w:jc w:val="both"/>
    </w:pPr>
    <w:rPr>
      <w:color w:val="000000"/>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80">
    <w:name w:val="彩色型 11"/>
    <w:basedOn w:val="88"/>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cPr>
        <w:tcBorders>
          <w:top w:val="nil"/>
          <w:left w:val="nil"/>
          <w:bottom w:val="nil"/>
          <w:right w:val="nil"/>
          <w:insideH w:val="nil"/>
          <w:insideV w:val="nil"/>
          <w:tl2br w:val="nil"/>
          <w:tr2bl w:val="nil"/>
        </w:tcBorders>
        <w:shd w:val="solid" w:color="000000" w:fill="FFFFFF"/>
      </w:tcPr>
    </w:tblStylePr>
    <w:tblStylePr w:type="firstCol">
      <w:rPr>
        <w:b/>
        <w:bCs/>
        <w:i/>
        <w:iCs/>
      </w:rPr>
      <w:tcPr>
        <w:tcBorders>
          <w:top w:val="nil"/>
          <w:left w:val="nil"/>
          <w:bottom w:val="nil"/>
          <w:right w:val="nil"/>
          <w:insideH w:val="nil"/>
          <w:insideV w:val="nil"/>
          <w:tl2br w:val="nil"/>
          <w:tr2bl w:val="nil"/>
        </w:tcBorders>
        <w:shd w:val="solid" w:color="000080" w:fill="FFFFFF"/>
      </w:tcPr>
    </w:tblStylePr>
    <w:tblStylePr w:type="nwCell">
      <w:tcPr>
        <w:tcBorders>
          <w:top w:val="nil"/>
          <w:left w:val="nil"/>
          <w:bottom w:val="nil"/>
          <w:right w:val="nil"/>
          <w:insideH w:val="nil"/>
          <w:insideV w:val="nil"/>
          <w:tl2br w:val="nil"/>
          <w:tr2bl w:val="nil"/>
        </w:tcBorders>
        <w:shd w:val="solid" w:color="00000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2881">
    <w:name w:val="彩色型 31"/>
    <w:basedOn w:val="88"/>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cPr>
        <w:tcBorders>
          <w:top w:val="nil"/>
          <w:left w:val="nil"/>
          <w:bottom w:val="single" w:color="000000" w:sz="6" w:space="0"/>
          <w:right w:val="nil"/>
          <w:insideH w:val="nil"/>
          <w:insideV w:val="nil"/>
          <w:tl2br w:val="nil"/>
          <w:tr2bl w:val="nil"/>
        </w:tcBorders>
        <w:shd w:val="solid" w:color="008080" w:fill="FFFFFF"/>
      </w:tcPr>
    </w:tblStylePr>
    <w:tblStylePr w:type="firstCol">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2882">
    <w:name w:val="TableSGCC"/>
    <w:qFormat/>
    <w:uiPriority w:val="99"/>
    <w:pPr>
      <w:spacing w:before="60" w:after="60"/>
    </w:pPr>
    <w:rPr>
      <w:rFonts w:ascii="黑体" w:hAnsi="黑体" w:eastAsia="黑体"/>
      <w:sz w:val="24"/>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jc w:val="center"/>
    </w:trPr>
  </w:style>
  <w:style w:type="table" w:customStyle="1" w:styleId="2883">
    <w:name w:val="Table Grid，有表头表格2"/>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rFonts w:eastAsia="Century"/>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884">
    <w:name w:val="浅色列表 - 强调文字颜色 11"/>
    <w:basedOn w:val="88"/>
    <w:qFormat/>
    <w:uiPriority w:val="61"/>
    <w:pPr>
      <w:ind w:hanging="482" w:hangingChars="200"/>
      <w:jc w:val="both"/>
    </w:pPr>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rPr>
        <w:b/>
        <w:bCs/>
        <w:color w:val="FFFFFF"/>
      </w:rPr>
      <w:tcPr>
        <w:shd w:val="clear" w:color="auto" w:fill="4F81BD"/>
      </w:tcPr>
    </w:tblStylePr>
    <w:tblStylePr w:type="lastRow">
      <w:pPr>
        <w:spacing w:before="0" w:beforeLines="0" w:beforeAutospacing="0" w:after="0" w:afterLines="0" w:afterAutospacing="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2885">
    <w:name w:val="古典型 21"/>
    <w:basedOn w:val="88"/>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cPr>
        <w:tcBorders>
          <w:top w:val="nil"/>
          <w:left w:val="nil"/>
          <w:bottom w:val="single" w:color="000000" w:sz="6" w:space="0"/>
          <w:right w:val="nil"/>
          <w:insideH w:val="nil"/>
          <w:insideV w:val="nil"/>
          <w:tl2br w:val="nil"/>
          <w:tr2bl w:val="nil"/>
        </w:tcBorders>
        <w:shd w:val="solid" w:color="800080" w:fill="FFFFFF"/>
      </w:tcPr>
    </w:tblStylePr>
    <w:tblStylePr w:type="lastRow">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shd w:val="solid" w:color="C0C0C0" w:fill="FFFFFF"/>
      </w:tcPr>
    </w:tblStylePr>
    <w:tblStylePr w:type="neCel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shd w:val="solid" w:color="800080" w:fill="FFFFFF"/>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2886">
    <w:name w:val="列表型 21"/>
    <w:basedOn w:val="88"/>
    <w:qFormat/>
    <w:uiPriority w:val="0"/>
    <w:pPr>
      <w:widowControl w:val="0"/>
      <w:jc w:val="both"/>
    </w:pPr>
    <w:tblPr>
      <w:tblBorders>
        <w:bottom w:val="single" w:color="808080" w:sz="12" w:space="0"/>
      </w:tblBorders>
    </w:tblPr>
    <w:tblStylePr w:type="firstRow">
      <w:rPr>
        <w:b/>
        <w:bCs/>
        <w:color w:val="FFFFFF"/>
      </w:rPr>
      <w:tcPr>
        <w:tcBorders>
          <w:top w:val="nil"/>
          <w:left w:val="nil"/>
          <w:bottom w:val="single" w:color="000000" w:sz="6" w:space="0"/>
          <w:right w:val="nil"/>
          <w:insideH w:val="nil"/>
          <w:insideV w:val="nil"/>
          <w:tl2br w:val="nil"/>
          <w:tr2bl w:val="nil"/>
        </w:tcBorders>
        <w:shd w:val="pct75" w:color="008080" w:fill="008000"/>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FF0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887">
    <w:name w:val="网格型 72"/>
    <w:basedOn w:val="88"/>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cPr>
        <w:tcBorders>
          <w:top w:val="nil"/>
          <w:left w:val="nil"/>
          <w:bottom w:val="single" w:color="000000" w:sz="12" w:space="0"/>
          <w:right w:val="nil"/>
          <w:insideH w:val="nil"/>
          <w:insideV w:val="nil"/>
          <w:tl2br w:val="nil"/>
          <w:tr2bl w:val="nil"/>
        </w:tcBorders>
      </w:tcPr>
    </w:tblStylePr>
    <w:tblStylePr w:type="lastRow">
      <w:rPr>
        <w:b w:val="0"/>
        <w:bCs w:val="0"/>
      </w:rPr>
      <w:tcPr>
        <w:tcBorders>
          <w:top w:val="single" w:color="00000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88">
    <w:name w:val="Light Shading1"/>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889">
    <w:name w:val="彩色列表 - 强调文字颜色 13"/>
    <w:basedOn w:val="88"/>
    <w:qFormat/>
    <w:uiPriority w:val="99"/>
    <w:rPr>
      <w:sz w:val="24"/>
      <w:szCs w:val="22"/>
    </w:rPr>
    <w:tcPr>
      <w:shd w:val="clear" w:color="auto" w:fill="EDF2F8"/>
    </w:tcPr>
    <w:tblStylePr w:type="firstRow">
      <w:rPr>
        <w:b/>
        <w:bCs/>
        <w:color w:val="FFFFFF"/>
      </w:r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shd w:val="clear" w:color="auto" w:fill="DBE5F1"/>
      </w:tcPr>
    </w:tblStylePr>
  </w:style>
  <w:style w:type="table" w:customStyle="1" w:styleId="2890">
    <w:name w:val="竖列型 41"/>
    <w:basedOn w:val="88"/>
    <w:qFormat/>
    <w:uiPriority w:val="0"/>
    <w:pPr>
      <w:widowControl w:val="0"/>
      <w:jc w:val="both"/>
    </w:pPr>
    <w:tblStylePr w:type="firstRow">
      <w:rPr>
        <w:color w:val="FFFFFF"/>
      </w:rPr>
      <w:tcPr>
        <w:tcBorders>
          <w:top w:val="nil"/>
          <w:left w:val="nil"/>
          <w:bottom w:val="nil"/>
          <w:right w:val="nil"/>
          <w:insideH w:val="nil"/>
          <w:insideV w:val="nil"/>
          <w:tl2br w:val="nil"/>
          <w:tr2bl w:val="nil"/>
        </w:tcBorders>
        <w:shd w:val="solid" w:color="0000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pct50" w:color="008080" w:fill="FFFFFF"/>
      </w:tcPr>
    </w:tblStylePr>
    <w:tblStylePr w:type="band2Vert">
      <w:rPr>
        <w:color w:val="auto"/>
      </w:rPr>
      <w:tcPr>
        <w:shd w:val="pct10" w:color="000000" w:fill="FFFFFF"/>
      </w:tcPr>
    </w:tblStylePr>
  </w:style>
  <w:style w:type="table" w:customStyle="1" w:styleId="2891">
    <w:name w:val="网格型 12"/>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92">
    <w:name w:val="网格型1"/>
    <w:basedOn w:val="88"/>
    <w:qFormat/>
    <w:uiPriority w:val="0"/>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893">
    <w:name w:val="竖列型 51"/>
    <w:basedOn w:val="88"/>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cPr>
        <w:tcBorders>
          <w:top w:val="nil"/>
          <w:left w:val="nil"/>
          <w:bottom w:val="single" w:color="808080" w:sz="6" w:space="0"/>
          <w:right w:val="nil"/>
          <w:insideH w:val="nil"/>
          <w:insideV w:val="nil"/>
          <w:tl2br w:val="nil"/>
          <w:tr2bl w:val="nil"/>
        </w:tcBorders>
      </w:tcPr>
    </w:tblStylePr>
    <w:tblStylePr w:type="lastRow">
      <w:rPr>
        <w:b/>
        <w:bCs/>
      </w:rPr>
      <w:tcPr>
        <w:tcBorders>
          <w:top w:val="single" w:color="80808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blStylePr>
  </w:style>
  <w:style w:type="table" w:customStyle="1" w:styleId="2894">
    <w:name w:val="网格型 1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95">
    <w:name w:val="CRM"/>
    <w:basedOn w:val="89"/>
    <w:qFormat/>
    <w:uiPriority w:val="0"/>
    <w:pPr>
      <w:widowControl/>
      <w:spacing w:line="240" w:lineRule="auto"/>
      <w:jc w:val="left"/>
    </w:pPr>
    <w:tblStylePr w:type="firstRow">
      <w:rPr>
        <w:b/>
        <w:i w:val="0"/>
      </w:rPr>
      <w:tcPr>
        <w:shd w:val="clear" w:color="auto" w:fill="E6E6E6"/>
      </w:tcPr>
    </w:tblStylePr>
  </w:style>
  <w:style w:type="table" w:customStyle="1" w:styleId="2896">
    <w:name w:val="Table Grid，有表头表格2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897">
    <w:name w:val="浅色列表 - 着色 312"/>
    <w:basedOn w:val="88"/>
    <w:qFormat/>
    <w:uiPriority w:val="61"/>
    <w:rPr>
      <w:sz w:val="22"/>
      <w:szCs w:val="21"/>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cPr>
        <w:shd w:val="clear" w:color="auto" w:fill="9BBB59"/>
      </w:tcPr>
    </w:tblStylePr>
    <w:tblStylePr w:type="lastRow">
      <w:pPr>
        <w:spacing w:before="0" w:after="0" w:line="240" w:lineRule="auto"/>
      </w:pPr>
      <w:rPr>
        <w:b/>
        <w:bCs/>
      </w:r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customStyle="1" w:styleId="2898">
    <w:name w:val="网格型3"/>
    <w:basedOn w:val="88"/>
    <w:qFormat/>
    <w:uiPriority w:val="99"/>
    <w:pPr>
      <w:widowControl w:val="0"/>
      <w:spacing w:before="120" w:after="120"/>
      <w:ind w:firstLine="54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spacing w:beforeLines="0" w:beforeAutospacing="0" w:afterLines="0" w:afterAutospacing="0"/>
      </w:pPr>
      <w:rPr>
        <w:rFonts w:cs="Times New Roman"/>
      </w:rPr>
    </w:tblStylePr>
  </w:style>
  <w:style w:type="table" w:customStyle="1" w:styleId="2899">
    <w:name w:val="简明型 21"/>
    <w:basedOn w:val="88"/>
    <w:qFormat/>
    <w:uiPriority w:val="0"/>
    <w:pPr>
      <w:widowControl w:val="0"/>
      <w:jc w:val="both"/>
    </w:pPr>
    <w:tblStylePr w:type="firstRow">
      <w:rPr>
        <w:b/>
        <w:bCs/>
      </w:rPr>
      <w:tcPr>
        <w:tcBorders>
          <w:top w:val="nil"/>
          <w:left w:val="nil"/>
          <w:bottom w:val="single" w:color="000000" w:sz="12" w:space="0"/>
          <w:right w:val="nil"/>
          <w:insideH w:val="nil"/>
          <w:insideV w:val="nil"/>
          <w:tl2br w:val="nil"/>
          <w:tr2bl w:val="nil"/>
        </w:tcBorders>
      </w:tcPr>
    </w:tblStylePr>
    <w:tblStylePr w:type="lastRow">
      <w:rPr>
        <w:b/>
        <w:bCs/>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lastCol">
      <w:rPr>
        <w:b/>
        <w:bCs/>
      </w:rPr>
      <w:tcPr>
        <w:tcBorders>
          <w:top w:val="nil"/>
          <w:left w:val="single" w:color="000000" w:sz="6" w:space="0"/>
          <w:bottom w:val="nil"/>
          <w:right w:val="nil"/>
          <w:insideH w:val="nil"/>
          <w:insideV w:val="nil"/>
          <w:tl2br w:val="nil"/>
          <w:tr2bl w:val="nil"/>
        </w:tcBorders>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00">
    <w:name w:val="网格型 21"/>
    <w:basedOn w:val="88"/>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901">
    <w:name w:val="竖列型 31"/>
    <w:basedOn w:val="88"/>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single" w:color="00008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10" w:color="000000" w:fill="FFFFFF"/>
      </w:tcPr>
    </w:tblStylePr>
    <w:tblStylePr w:type="neCell">
      <w:rPr>
        <w:b/>
        <w:bCs/>
      </w:rPr>
      <w:tcPr>
        <w:tcBorders>
          <w:top w:val="nil"/>
          <w:left w:val="nil"/>
          <w:bottom w:val="nil"/>
          <w:right w:val="nil"/>
          <w:insideH w:val="nil"/>
          <w:insideV w:val="nil"/>
          <w:tl2br w:val="nil"/>
          <w:tr2bl w:val="nil"/>
        </w:tcBorders>
      </w:tcPr>
    </w:tblStylePr>
  </w:style>
  <w:style w:type="table" w:customStyle="1" w:styleId="2902">
    <w:name w:val="TableGrid"/>
    <w:qFormat/>
    <w:uiPriority w:val="0"/>
    <w:rPr>
      <w:rFonts w:ascii="等线" w:hAnsi="等线" w:eastAsia="等线"/>
      <w:kern w:val="2"/>
      <w:sz w:val="21"/>
      <w:szCs w:val="22"/>
    </w:rPr>
    <w:tblPr>
      <w:tblCellMar>
        <w:top w:w="0" w:type="dxa"/>
        <w:left w:w="0" w:type="dxa"/>
        <w:bottom w:w="0" w:type="dxa"/>
        <w:right w:w="0" w:type="dxa"/>
      </w:tblCellMar>
    </w:tblPr>
  </w:style>
  <w:style w:type="table" w:customStyle="1" w:styleId="2903">
    <w:name w:val="网页型 11"/>
    <w:basedOn w:val="88"/>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2904">
    <w:name w:val="网格型 71"/>
    <w:basedOn w:val="88"/>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cPr>
        <w:tcBorders>
          <w:top w:val="nil"/>
          <w:left w:val="nil"/>
          <w:bottom w:val="single" w:color="000000" w:sz="12" w:space="0"/>
          <w:right w:val="nil"/>
          <w:insideH w:val="nil"/>
          <w:insideV w:val="nil"/>
          <w:tl2br w:val="nil"/>
          <w:tr2bl w:val="nil"/>
        </w:tcBorders>
      </w:tcPr>
    </w:tblStylePr>
    <w:tblStylePr w:type="lastRow">
      <w:rPr>
        <w:b w:val="0"/>
        <w:bCs w:val="0"/>
      </w:rPr>
      <w:tcPr>
        <w:tcBorders>
          <w:top w:val="single" w:color="00000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05">
    <w:name w:val="Table Grid，有表头表格"/>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rFonts w:eastAsia="Century"/>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906">
    <w:name w:val="Table Grid，有表头表格3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907">
    <w:name w:val="Medium Grid 3 - Accent 11"/>
    <w:basedOn w:val="8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customStyle="1" w:styleId="2908">
    <w:name w:val="彩色底纹 - 强调文字颜色 52"/>
    <w:basedOn w:val="88"/>
    <w:unhideWhenUsed/>
    <w:qFormat/>
    <w:uiPriority w:val="71"/>
    <w:rPr>
      <w:color w:val="000000"/>
      <w:kern w:val="2"/>
      <w:sz w:val="21"/>
      <w:szCs w:val="22"/>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cPr>
        <w:tcBorders>
          <w:top w:val="nil"/>
          <w:left w:val="nil"/>
          <w:bottom w:val="nil"/>
          <w:right w:val="nil"/>
          <w:insideH w:val="nil"/>
          <w:insideV w:val="nil"/>
          <w:tl2br w:val="nil"/>
          <w:tr2bl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909">
    <w:name w:val="简明型 11"/>
    <w:basedOn w:val="88"/>
    <w:qFormat/>
    <w:uiPriority w:val="0"/>
    <w:pPr>
      <w:widowControl w:val="0"/>
      <w:jc w:val="both"/>
    </w:pPr>
    <w:tblPr>
      <w:tblBorders>
        <w:top w:val="single" w:color="008000" w:sz="12" w:space="0"/>
        <w:bottom w:val="single" w:color="008000" w:sz="12" w:space="0"/>
      </w:tblBorders>
    </w:tblPr>
    <w:tcPr>
      <w:shd w:val="clear" w:color="auto" w:fill="auto"/>
    </w:tcPr>
    <w:tblStylePr w:type="firstRow">
      <w:tcPr>
        <w:tcBorders>
          <w:top w:val="nil"/>
          <w:left w:val="nil"/>
          <w:bottom w:val="single" w:color="008000" w:sz="6" w:space="0"/>
          <w:right w:val="nil"/>
          <w:insideH w:val="nil"/>
          <w:insideV w:val="nil"/>
          <w:tl2br w:val="nil"/>
          <w:tr2bl w:val="nil"/>
        </w:tcBorders>
      </w:tcPr>
    </w:tblStylePr>
    <w:tblStylePr w:type="lastRow">
      <w:tcPr>
        <w:tcBorders>
          <w:top w:val="single" w:color="008000" w:sz="6" w:space="0"/>
          <w:left w:val="nil"/>
          <w:bottom w:val="nil"/>
          <w:right w:val="nil"/>
          <w:insideH w:val="nil"/>
          <w:insideV w:val="nil"/>
          <w:tl2br w:val="nil"/>
          <w:tr2bl w:val="nil"/>
        </w:tcBorders>
      </w:tcPr>
    </w:tblStylePr>
  </w:style>
  <w:style w:type="table" w:customStyle="1" w:styleId="2910">
    <w:name w:val="Table Grid，有表头表格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rFonts w:eastAsia="Century"/>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911">
    <w:name w:val="网格型 31"/>
    <w:basedOn w:val="88"/>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12">
    <w:name w:val="Light Shading21"/>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913">
    <w:name w:val="无格式表格 11"/>
    <w:basedOn w:val="88"/>
    <w:qFormat/>
    <w:uiPriority w:val="41"/>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2914">
    <w:name w:val="列表型 8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5" w:color="FFFF00" w:fill="FFFFFF"/>
      </w:tcPr>
    </w:tblStylePr>
    <w:tblStylePr w:type="band2Horz">
      <w:tcPr>
        <w:tcBorders>
          <w:top w:val="nil"/>
          <w:left w:val="nil"/>
          <w:bottom w:val="nil"/>
          <w:right w:val="nil"/>
          <w:insideH w:val="nil"/>
          <w:insideV w:val="nil"/>
          <w:tl2br w:val="nil"/>
          <w:tr2bl w:val="nil"/>
        </w:tcBorders>
        <w:shd w:val="pct50" w:color="FF0000" w:fill="FFFFFF"/>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2915">
    <w:name w:val="列表型 11"/>
    <w:basedOn w:val="88"/>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cPr>
        <w:tcBorders>
          <w:top w:val="nil"/>
          <w:left w:val="nil"/>
          <w:bottom w:val="single" w:color="000000" w:sz="6" w:space="0"/>
          <w:right w:val="nil"/>
          <w:insideH w:val="nil"/>
          <w:insideV w:val="nil"/>
          <w:tl2br w:val="nil"/>
          <w:tr2bl w:val="nil"/>
        </w:tcBorders>
        <w:shd w:val="solid" w:color="C0C0C0" w:fill="FFFFFF"/>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solid" w:color="C0C0C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16">
    <w:name w:val="彩色型 32"/>
    <w:basedOn w:val="88"/>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cPr>
        <w:tcBorders>
          <w:top w:val="nil"/>
          <w:left w:val="nil"/>
          <w:bottom w:val="single" w:color="000000" w:sz="6" w:space="0"/>
          <w:right w:val="nil"/>
          <w:insideH w:val="nil"/>
          <w:insideV w:val="nil"/>
          <w:tl2br w:val="nil"/>
          <w:tr2bl w:val="nil"/>
        </w:tcBorders>
        <w:shd w:val="solid" w:color="008080" w:fill="FFFFFF"/>
      </w:tcPr>
    </w:tblStylePr>
    <w:tblStylePr w:type="firstCol">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2917">
    <w:name w:val="古典型 32"/>
    <w:basedOn w:val="88"/>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cPr>
        <w:tcBorders>
          <w:top w:val="nil"/>
          <w:left w:val="nil"/>
          <w:bottom w:val="nil"/>
          <w:right w:val="nil"/>
          <w:insideH w:val="nil"/>
          <w:insideV w:val="nil"/>
          <w:tl2br w:val="nil"/>
          <w:tr2bl w:val="nil"/>
        </w:tcBorders>
      </w:tcPr>
    </w:tblStylePr>
  </w:style>
  <w:style w:type="table" w:customStyle="1" w:styleId="2918">
    <w:name w:val="通用表格1"/>
    <w:basedOn w:val="89"/>
    <w:qFormat/>
    <w:uiPriority w:val="0"/>
    <w:pPr>
      <w:spacing w:line="240" w:lineRule="auto"/>
    </w:pPr>
    <w:rPr>
      <w:rFonts w:ascii="Tahoma" w:hAnsi="Tahoma"/>
      <w:sz w:val="21"/>
    </w:rPr>
    <w:tblPr>
      <w:tblBorders>
        <w:top w:val="single" w:color="auto" w:sz="12" w:space="0"/>
        <w:left w:val="single" w:color="auto" w:sz="12" w:space="0"/>
        <w:bottom w:val="single" w:color="auto" w:sz="12" w:space="0"/>
        <w:right w:val="single" w:color="auto" w:sz="12" w:space="0"/>
      </w:tblBorders>
    </w:tblPr>
    <w:tcPr>
      <w:vAlign w:val="center"/>
    </w:tcPr>
    <w:tblStylePr w:type="firstRow">
      <w:pPr>
        <w:jc w:val="center"/>
      </w:pPr>
      <w:rPr>
        <w:rFonts w:ascii="Cambria" w:hAnsi="Cambria" w:eastAsia="宋体"/>
        <w:sz w:val="21"/>
      </w:rPr>
      <w:tblPr/>
      <w:trPr>
        <w:cantSplit/>
        <w:tblHeader/>
      </w:trPr>
      <w:tcPr>
        <w:tcBorders>
          <w:top w:val="nil"/>
          <w:left w:val="nil"/>
          <w:bottom w:val="double" w:color="auto" w:sz="4" w:space="0"/>
          <w:right w:val="nil"/>
          <w:insideH w:val="nil"/>
          <w:insideV w:val="nil"/>
          <w:tl2br w:val="nil"/>
          <w:tr2bl w:val="nil"/>
        </w:tcBorders>
        <w:shd w:val="clear" w:color="auto" w:fill="F3F3F3"/>
      </w:tcPr>
    </w:tblStylePr>
  </w:style>
  <w:style w:type="table" w:customStyle="1" w:styleId="2919">
    <w:name w:val="浅色列表 - 着色 31"/>
    <w:basedOn w:val="88"/>
    <w:qFormat/>
    <w:uiPriority w:val="61"/>
    <w:rPr>
      <w:sz w:val="22"/>
      <w:szCs w:val="21"/>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cPr>
        <w:shd w:val="clear" w:color="auto" w:fill="9BBB59"/>
      </w:tcPr>
    </w:tblStylePr>
    <w:tblStylePr w:type="lastRow">
      <w:pPr>
        <w:spacing w:before="0" w:after="0" w:line="240" w:lineRule="auto"/>
      </w:pPr>
      <w:rPr>
        <w:b/>
        <w:bCs/>
      </w:r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customStyle="1" w:styleId="2920">
    <w:name w:val="网格型 82"/>
    <w:basedOn w:val="88"/>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80" w:fill="FFFFFF"/>
      </w:tcPr>
    </w:tblStylePr>
    <w:tblStylePr w:type="lastRow">
      <w:rPr>
        <w:b/>
        <w:bCs/>
        <w:color w:val="auto"/>
      </w:rPr>
      <w:tcPr>
        <w:tcBorders>
          <w:top w:val="nil"/>
          <w:left w:val="nil"/>
          <w:bottom w:val="nil"/>
          <w:right w:val="nil"/>
          <w:insideH w:val="nil"/>
          <w:insideV w:val="nil"/>
          <w:tl2br w:val="nil"/>
          <w:tr2bl w:val="nil"/>
        </w:tcBorders>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2921">
    <w:name w:val="通用表格"/>
    <w:basedOn w:val="89"/>
    <w:qFormat/>
    <w:uiPriority w:val="0"/>
    <w:pPr>
      <w:spacing w:line="240" w:lineRule="auto"/>
    </w:pPr>
    <w:rPr>
      <w:rFonts w:ascii="Tahoma" w:hAnsi="Tahoma"/>
      <w:sz w:val="21"/>
    </w:rPr>
    <w:tblPr>
      <w:tblBorders>
        <w:top w:val="single" w:color="auto" w:sz="12" w:space="0"/>
        <w:left w:val="single" w:color="auto" w:sz="12" w:space="0"/>
        <w:bottom w:val="single" w:color="auto" w:sz="12" w:space="0"/>
        <w:right w:val="single" w:color="auto" w:sz="12" w:space="0"/>
      </w:tblBorders>
    </w:tblPr>
    <w:tcPr>
      <w:vAlign w:val="center"/>
    </w:tcPr>
    <w:tblStylePr w:type="firstRow">
      <w:pPr>
        <w:jc w:val="center"/>
      </w:pPr>
      <w:rPr>
        <w:rFonts w:ascii="Cambria" w:hAnsi="Cambria" w:eastAsia="宋体"/>
        <w:sz w:val="21"/>
      </w:rPr>
      <w:tblPr/>
      <w:trPr>
        <w:cantSplit/>
        <w:tblHeader/>
      </w:trPr>
      <w:tcPr>
        <w:tcBorders>
          <w:top w:val="nil"/>
          <w:left w:val="nil"/>
          <w:bottom w:val="double" w:color="auto" w:sz="4" w:space="0"/>
          <w:right w:val="nil"/>
          <w:insideH w:val="nil"/>
          <w:insideV w:val="nil"/>
          <w:tl2br w:val="nil"/>
          <w:tr2bl w:val="nil"/>
        </w:tcBorders>
        <w:shd w:val="clear" w:color="auto" w:fill="F3F3F3"/>
      </w:tcPr>
    </w:tblStylePr>
  </w:style>
  <w:style w:type="table" w:customStyle="1" w:styleId="2922">
    <w:name w:val="Table Grid，有表头表格1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rFonts w:eastAsia="Century"/>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923">
    <w:name w:val="Table Grid，有表头表格21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924">
    <w:name w:val="Light Shading112"/>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925">
    <w:name w:val="浅色网格 - 强调文字颜色 1112"/>
    <w:basedOn w:val="8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仿宋体" w:hAnsi="仿宋体" w:eastAsia="System"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仿宋体" w:hAnsi="仿宋体" w:eastAsia="System"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仿宋体" w:hAnsi="仿宋体" w:eastAsia="System" w:cs="Times New Roman"/>
        <w:b/>
        <w:bCs/>
      </w:rPr>
    </w:tblStylePr>
    <w:tblStylePr w:type="lastCol">
      <w:rPr>
        <w:rFonts w:ascii="仿宋体" w:hAnsi="仿宋体" w:eastAsia="System"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926">
    <w:name w:val="竖列型 21"/>
    <w:basedOn w:val="88"/>
    <w:qFormat/>
    <w:uiPriority w:val="0"/>
    <w:pPr>
      <w:widowControl w:val="0"/>
      <w:jc w:val="both"/>
    </w:pPr>
    <w:rPr>
      <w:b/>
      <w:bCs/>
    </w:r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color w:val="00000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30" w:color="000000" w:fill="FFFFFF"/>
      </w:tcPr>
    </w:tblStylePr>
    <w:tblStylePr w:type="band2Vert">
      <w:rPr>
        <w:color w:val="auto"/>
      </w:rPr>
      <w:tcPr>
        <w:shd w:val="pct25" w:color="00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27">
    <w:name w:val="网页型 32"/>
    <w:basedOn w:val="88"/>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2928">
    <w:name w:val="网格型 61"/>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29">
    <w:name w:val="列表型 6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band1Horz">
      <w:tcPr>
        <w:tcBorders>
          <w:top w:val="nil"/>
          <w:left w:val="nil"/>
          <w:bottom w:val="nil"/>
          <w:right w:val="nil"/>
          <w:insideH w:val="nil"/>
          <w:insideV w:val="nil"/>
          <w:tl2br w:val="nil"/>
          <w:tr2bl w:val="nil"/>
        </w:tcBorders>
        <w:shd w:val="pct25" w:color="000000" w:fill="FFFFFF"/>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30">
    <w:name w:val="精巧型 21"/>
    <w:basedOn w:val="88"/>
    <w:qFormat/>
    <w:uiPriority w:val="0"/>
    <w:pPr>
      <w:widowControl w:val="0"/>
      <w:jc w:val="both"/>
    </w:pPr>
    <w:tblPr>
      <w:tblBorders>
        <w:left w:val="single" w:color="000000" w:sz="6" w:space="0"/>
        <w:right w:val="single" w:color="000000" w:sz="6" w:space="0"/>
      </w:tblBorders>
    </w:tblPr>
    <w:tblStylePr w:type="firstRow">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firstCol">
      <w:tcPr>
        <w:tcBorders>
          <w:top w:val="nil"/>
          <w:left w:val="nil"/>
          <w:bottom w:val="nil"/>
          <w:right w:val="single" w:color="000000" w:sz="12" w:space="0"/>
          <w:insideH w:val="nil"/>
          <w:insideV w:val="nil"/>
          <w:tl2br w:val="nil"/>
          <w:tr2bl w:val="nil"/>
        </w:tcBorders>
        <w:shd w:val="pct25" w:color="008000" w:fill="FFFFFF"/>
      </w:tcPr>
    </w:tblStylePr>
    <w:tblStylePr w:type="lastCol">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31">
    <w:name w:val="Medium Grid 3 - Accent 112"/>
    <w:basedOn w:val="8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customStyle="1" w:styleId="2932">
    <w:name w:val="网格表 1 浅色4"/>
    <w:basedOn w:val="88"/>
    <w:qFormat/>
    <w:uiPriority w:val="46"/>
    <w:pPr>
      <w:spacing w:line="360" w:lineRule="auto"/>
    </w:p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top w:val="nil"/>
          <w:left w:val="nil"/>
          <w:bottom w:val="single" w:color="666666" w:sz="12" w:space="0"/>
          <w:right w:val="nil"/>
          <w:insideH w:val="nil"/>
          <w:insideV w:val="nil"/>
          <w:tl2br w:val="nil"/>
          <w:tr2bl w:val="nil"/>
        </w:tcBorders>
      </w:tcPr>
    </w:tblStylePr>
    <w:tblStylePr w:type="lastRow">
      <w:rPr>
        <w:b/>
        <w:bCs/>
      </w:rPr>
      <w:tcPr>
        <w:tcBorders>
          <w:top w:val="double" w:color="6666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933">
    <w:name w:val="列表型 71"/>
    <w:basedOn w:val="88"/>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cPr>
        <w:tcBorders>
          <w:top w:val="single" w:color="008000" w:sz="12"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0000" w:fill="FFFFFF"/>
      </w:tcPr>
    </w:tblStylePr>
    <w:tblStylePr w:type="band2Horz">
      <w:tcPr>
        <w:tcBorders>
          <w:top w:val="nil"/>
          <w:left w:val="nil"/>
          <w:bottom w:val="nil"/>
          <w:right w:val="nil"/>
          <w:insideH w:val="nil"/>
          <w:insideV w:val="nil"/>
          <w:tl2br w:val="nil"/>
          <w:tr2bl w:val="nil"/>
        </w:tcBorders>
        <w:shd w:val="pct25" w:color="FFFF00" w:fill="FFFFFF"/>
      </w:tcPr>
    </w:tblStylePr>
  </w:style>
  <w:style w:type="table" w:customStyle="1" w:styleId="2934">
    <w:name w:val="列表型 31"/>
    <w:basedOn w:val="88"/>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swCell">
      <w:rPr>
        <w:i/>
        <w:iCs/>
        <w:color w:val="000080"/>
      </w:rPr>
      <w:tcPr>
        <w:tcBorders>
          <w:top w:val="nil"/>
          <w:left w:val="nil"/>
          <w:bottom w:val="nil"/>
          <w:right w:val="nil"/>
          <w:insideH w:val="nil"/>
          <w:insideV w:val="nil"/>
          <w:tl2br w:val="nil"/>
          <w:tr2bl w:val="nil"/>
        </w:tcBorders>
      </w:tcPr>
    </w:tblStylePr>
  </w:style>
  <w:style w:type="table" w:customStyle="1" w:styleId="2935">
    <w:name w:val="网格型 41"/>
    <w:basedOn w:val="88"/>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2936">
    <w:name w:val="古典型 11"/>
    <w:basedOn w:val="88"/>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tcPr>
        <w:tcBorders>
          <w:top w:val="nil"/>
          <w:left w:val="nil"/>
          <w:bottom w:val="nil"/>
          <w:right w:val="single" w:color="000000" w:sz="6" w:space="0"/>
          <w:insideH w:val="nil"/>
          <w:insideV w:val="nil"/>
          <w:tl2br w:val="nil"/>
          <w:tr2bl w:val="nil"/>
        </w:tcBorders>
      </w:tcPr>
    </w:tblStylePr>
    <w:tblStylePr w:type="neCell">
      <w:rPr>
        <w:b/>
        <w:bCs/>
        <w:i w:val="0"/>
        <w:iCs w:val="0"/>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37">
    <w:name w:val="网格型2"/>
    <w:basedOn w:val="88"/>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8">
    <w:name w:val="网页型 12"/>
    <w:basedOn w:val="88"/>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2939">
    <w:name w:val="网页型 22"/>
    <w:basedOn w:val="88"/>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2940">
    <w:name w:val="网格型 52"/>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cPr>
        <w:tcBorders>
          <w:top w:val="nil"/>
          <w:left w:val="nil"/>
          <w:bottom w:val="single" w:color="000000" w:sz="12" w:space="0"/>
          <w:right w:val="nil"/>
          <w:insideH w:val="nil"/>
          <w:insideV w:val="nil"/>
          <w:tl2br w:val="nil"/>
          <w:tr2bl w:val="nil"/>
        </w:tcBorders>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41">
    <w:name w:val="网格型 32"/>
    <w:basedOn w:val="88"/>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42">
    <w:name w:val="简明型 31"/>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2943">
    <w:name w:val="古典型 31"/>
    <w:basedOn w:val="88"/>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cPr>
        <w:tcBorders>
          <w:top w:val="nil"/>
          <w:left w:val="nil"/>
          <w:bottom w:val="nil"/>
          <w:right w:val="nil"/>
          <w:insideH w:val="nil"/>
          <w:insideV w:val="nil"/>
          <w:tl2br w:val="nil"/>
          <w:tr2bl w:val="nil"/>
        </w:tcBorders>
      </w:tcPr>
    </w:tblStylePr>
  </w:style>
  <w:style w:type="table" w:customStyle="1" w:styleId="2944">
    <w:name w:val="TableGrid1"/>
    <w:qFormat/>
    <w:uiPriority w:val="0"/>
    <w:rPr>
      <w:rFonts w:ascii="等线" w:hAnsi="等线" w:eastAsia="等线"/>
      <w:kern w:val="2"/>
      <w:sz w:val="21"/>
      <w:szCs w:val="22"/>
    </w:rPr>
    <w:tblPr>
      <w:tblCellMar>
        <w:top w:w="0" w:type="dxa"/>
        <w:left w:w="0" w:type="dxa"/>
        <w:bottom w:w="0" w:type="dxa"/>
        <w:right w:w="0" w:type="dxa"/>
      </w:tblCellMar>
    </w:tblPr>
  </w:style>
  <w:style w:type="table" w:customStyle="1" w:styleId="2945">
    <w:name w:val="网格型 22"/>
    <w:basedOn w:val="88"/>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946">
    <w:name w:val="立体型 11"/>
    <w:basedOn w:val="88"/>
    <w:unhideWhenUsed/>
    <w:qFormat/>
    <w:uiPriority w:val="99"/>
    <w:pPr>
      <w:spacing w:before="120" w:after="120" w:line="360" w:lineRule="auto"/>
      <w:ind w:firstLine="200" w:firstLineChars="200"/>
    </w:pPr>
    <w:tcPr>
      <w:shd w:val="solid" w:color="C0C0C0" w:fill="FFFFFF"/>
    </w:tcPr>
    <w:tblStylePr w:type="firstRow">
      <w:rPr>
        <w:b/>
        <w:bCs/>
        <w:color w:val="800080"/>
      </w:rPr>
      <w:tcPr>
        <w:tcBorders>
          <w:top w:val="nil"/>
          <w:left w:val="nil"/>
          <w:bottom w:val="single" w:color="808080" w:sz="6" w:space="0"/>
          <w:right w:val="nil"/>
          <w:insideH w:val="nil"/>
          <w:insideV w:val="nil"/>
          <w:tl2br w:val="nil"/>
          <w:tr2bl w:val="nil"/>
        </w:tcBorders>
      </w:tcPr>
    </w:tblStylePr>
    <w:tblStylePr w:type="lastRow">
      <w:tcPr>
        <w:tcBorders>
          <w:top w:val="single" w:color="FFFFFF"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808080" w:sz="6" w:space="0"/>
          <w:insideH w:val="nil"/>
          <w:insideV w:val="nil"/>
          <w:tl2br w:val="nil"/>
          <w:tr2bl w:val="nil"/>
        </w:tcBorders>
      </w:tcPr>
    </w:tblStylePr>
    <w:tblStylePr w:type="lastCol">
      <w:tcPr>
        <w:tcBorders>
          <w:top w:val="nil"/>
          <w:left w:val="single" w:color="FFFFFF" w:sz="6" w:space="0"/>
          <w:bottom w:val="nil"/>
          <w:right w:val="nil"/>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tblStylePr w:type="seCell">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2947">
    <w:name w:val="Medium Grid 3 - Accent 111"/>
    <w:basedOn w:val="8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customStyle="1" w:styleId="2948">
    <w:name w:val="Light Shading12"/>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949">
    <w:name w:val="Light Shading111"/>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950">
    <w:name w:val="浅色列表 - 着色 311"/>
    <w:basedOn w:val="88"/>
    <w:qFormat/>
    <w:uiPriority w:val="61"/>
    <w:rPr>
      <w:sz w:val="22"/>
      <w:szCs w:val="21"/>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cPr>
        <w:shd w:val="clear" w:color="auto" w:fill="9BBB59"/>
      </w:tcPr>
    </w:tblStylePr>
    <w:tblStylePr w:type="lastRow">
      <w:pPr>
        <w:spacing w:before="0" w:after="0" w:line="240" w:lineRule="auto"/>
      </w:pPr>
      <w:rPr>
        <w:b/>
        <w:bCs/>
      </w:r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customStyle="1" w:styleId="2951">
    <w:name w:val="浅色网格 - 强调文字颜色 1111"/>
    <w:basedOn w:val="8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仿宋体" w:hAnsi="仿宋体" w:eastAsia="System"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仿宋体" w:hAnsi="仿宋体" w:eastAsia="System"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仿宋体" w:hAnsi="仿宋体" w:eastAsia="System" w:cs="Times New Roman"/>
        <w:b/>
        <w:bCs/>
      </w:rPr>
    </w:tblStylePr>
    <w:tblStylePr w:type="lastCol">
      <w:rPr>
        <w:rFonts w:ascii="仿宋体" w:hAnsi="仿宋体" w:eastAsia="System"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952">
    <w:name w:val="彩色型 22"/>
    <w:basedOn w:val="88"/>
    <w:qFormat/>
    <w:uiPriority w:val="0"/>
    <w:pPr>
      <w:widowControl w:val="0"/>
      <w:jc w:val="both"/>
    </w:pPr>
    <w:tblPr>
      <w:tblBorders>
        <w:bottom w:val="single" w:color="000000" w:sz="12" w:space="0"/>
      </w:tblBorders>
    </w:tblPr>
    <w:tcPr>
      <w:shd w:val="pct20" w:color="FFFF00" w:fill="FFFFFF"/>
    </w:tcPr>
    <w:tblStylePr w:type="firstRow">
      <w:rPr>
        <w:b/>
        <w:bCs/>
        <w:i/>
        <w:iCs/>
        <w:color w:val="FFFFFF"/>
      </w:r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shd w:val="solid" w:color="C0C0C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2953">
    <w:name w:val="简明型 32"/>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2954">
    <w:name w:val="精巧型 22"/>
    <w:basedOn w:val="88"/>
    <w:qFormat/>
    <w:uiPriority w:val="0"/>
    <w:pPr>
      <w:widowControl w:val="0"/>
      <w:jc w:val="both"/>
    </w:pPr>
    <w:tblPr>
      <w:tblBorders>
        <w:left w:val="single" w:color="000000" w:sz="6" w:space="0"/>
        <w:right w:val="single" w:color="000000" w:sz="6" w:space="0"/>
      </w:tblBorders>
    </w:tblPr>
    <w:tblStylePr w:type="firstRow">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firstCol">
      <w:tcPr>
        <w:tcBorders>
          <w:top w:val="nil"/>
          <w:left w:val="nil"/>
          <w:bottom w:val="nil"/>
          <w:right w:val="single" w:color="000000" w:sz="12" w:space="0"/>
          <w:insideH w:val="nil"/>
          <w:insideV w:val="nil"/>
          <w:tl2br w:val="nil"/>
          <w:tr2bl w:val="nil"/>
        </w:tcBorders>
        <w:shd w:val="pct25" w:color="008000" w:fill="FFFFFF"/>
      </w:tcPr>
    </w:tblStylePr>
    <w:tblStylePr w:type="lastCol">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55">
    <w:name w:val="立体型 22"/>
    <w:basedOn w:val="88"/>
    <w:unhideWhenUsed/>
    <w:qFormat/>
    <w:uiPriority w:val="99"/>
    <w:pPr>
      <w:spacing w:before="120" w:after="120" w:line="360" w:lineRule="auto"/>
      <w:ind w:firstLine="200" w:firstLineChars="200"/>
    </w:pPr>
    <w:tcPr>
      <w:shd w:val="solid" w:color="C0C0C0" w:fill="FFFFFF"/>
    </w:tc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56">
    <w:name w:val="列表型 52"/>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style>
  <w:style w:type="table" w:customStyle="1" w:styleId="2957">
    <w:name w:val="古典型 41"/>
    <w:basedOn w:val="88"/>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cPr>
        <w:tcBorders>
          <w:top w:val="nil"/>
          <w:left w:val="nil"/>
          <w:bottom w:val="nil"/>
          <w:right w:val="nil"/>
          <w:insideH w:val="nil"/>
          <w:insideV w:val="nil"/>
          <w:tl2br w:val="nil"/>
          <w:tr2bl w:val="nil"/>
        </w:tcBorders>
      </w:tcPr>
    </w:tblStylePr>
    <w:tblStylePr w:type="nwCell">
      <w:rPr>
        <w:b/>
        <w:bCs/>
      </w:rPr>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2958">
    <w:name w:val="竖列型 42"/>
    <w:basedOn w:val="88"/>
    <w:qFormat/>
    <w:uiPriority w:val="0"/>
    <w:pPr>
      <w:widowControl w:val="0"/>
      <w:jc w:val="both"/>
    </w:pPr>
    <w:tblStylePr w:type="firstRow">
      <w:rPr>
        <w:color w:val="FFFFFF"/>
      </w:rPr>
      <w:tcPr>
        <w:tcBorders>
          <w:top w:val="nil"/>
          <w:left w:val="nil"/>
          <w:bottom w:val="nil"/>
          <w:right w:val="nil"/>
          <w:insideH w:val="nil"/>
          <w:insideV w:val="nil"/>
          <w:tl2br w:val="nil"/>
          <w:tr2bl w:val="nil"/>
        </w:tcBorders>
        <w:shd w:val="solid" w:color="0000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pct50" w:color="008080" w:fill="FFFFFF"/>
      </w:tcPr>
    </w:tblStylePr>
    <w:tblStylePr w:type="band2Vert">
      <w:rPr>
        <w:color w:val="auto"/>
      </w:rPr>
      <w:tcPr>
        <w:shd w:val="pct10" w:color="000000" w:fill="FFFFFF"/>
      </w:tcPr>
    </w:tblStylePr>
  </w:style>
  <w:style w:type="table" w:customStyle="1" w:styleId="2959">
    <w:name w:val="浅色网格 - 强调文字颜色 111"/>
    <w:basedOn w:val="8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仿宋体" w:hAnsi="仿宋体" w:eastAsia="System"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仿宋体" w:hAnsi="仿宋体" w:eastAsia="System"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仿宋体" w:hAnsi="仿宋体" w:eastAsia="System" w:cs="Times New Roman"/>
        <w:b/>
        <w:bCs/>
      </w:rPr>
    </w:tblStylePr>
    <w:tblStylePr w:type="lastCol">
      <w:rPr>
        <w:rFonts w:ascii="仿宋体" w:hAnsi="仿宋体" w:eastAsia="System"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960">
    <w:name w:val="彩色型 12"/>
    <w:basedOn w:val="88"/>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cPr>
        <w:tcBorders>
          <w:top w:val="nil"/>
          <w:left w:val="nil"/>
          <w:bottom w:val="nil"/>
          <w:right w:val="nil"/>
          <w:insideH w:val="nil"/>
          <w:insideV w:val="nil"/>
          <w:tl2br w:val="nil"/>
          <w:tr2bl w:val="nil"/>
        </w:tcBorders>
        <w:shd w:val="solid" w:color="000000" w:fill="FFFFFF"/>
      </w:tcPr>
    </w:tblStylePr>
    <w:tblStylePr w:type="firstCol">
      <w:rPr>
        <w:b/>
        <w:bCs/>
        <w:i/>
        <w:iCs/>
      </w:rPr>
      <w:tcPr>
        <w:tcBorders>
          <w:top w:val="nil"/>
          <w:left w:val="nil"/>
          <w:bottom w:val="nil"/>
          <w:right w:val="nil"/>
          <w:insideH w:val="nil"/>
          <w:insideV w:val="nil"/>
          <w:tl2br w:val="nil"/>
          <w:tr2bl w:val="nil"/>
        </w:tcBorders>
        <w:shd w:val="solid" w:color="000080" w:fill="FFFFFF"/>
      </w:tcPr>
    </w:tblStylePr>
    <w:tblStylePr w:type="nwCell">
      <w:tcPr>
        <w:tcBorders>
          <w:top w:val="nil"/>
          <w:left w:val="nil"/>
          <w:bottom w:val="nil"/>
          <w:right w:val="nil"/>
          <w:insideH w:val="nil"/>
          <w:insideV w:val="nil"/>
          <w:tl2br w:val="nil"/>
          <w:tr2bl w:val="nil"/>
        </w:tcBorders>
        <w:shd w:val="solid" w:color="00000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2961">
    <w:name w:val="浅色网格 - 强调文字颜色 112"/>
    <w:basedOn w:val="8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仿宋体" w:hAnsi="仿宋体" w:eastAsia="System"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仿宋体" w:hAnsi="仿宋体" w:eastAsia="System"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仿宋体" w:hAnsi="仿宋体" w:eastAsia="System" w:cs="Times New Roman"/>
        <w:b/>
        <w:bCs/>
      </w:rPr>
    </w:tblStylePr>
    <w:tblStylePr w:type="lastCol">
      <w:rPr>
        <w:rFonts w:ascii="仿宋体" w:hAnsi="仿宋体" w:eastAsia="System"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962">
    <w:name w:val="简明型 22"/>
    <w:basedOn w:val="88"/>
    <w:qFormat/>
    <w:uiPriority w:val="0"/>
    <w:pPr>
      <w:widowControl w:val="0"/>
      <w:jc w:val="both"/>
    </w:pPr>
    <w:tblStylePr w:type="firstRow">
      <w:rPr>
        <w:b/>
        <w:bCs/>
      </w:rPr>
      <w:tcPr>
        <w:tcBorders>
          <w:top w:val="nil"/>
          <w:left w:val="nil"/>
          <w:bottom w:val="single" w:color="000000" w:sz="12" w:space="0"/>
          <w:right w:val="nil"/>
          <w:insideH w:val="nil"/>
          <w:insideV w:val="nil"/>
          <w:tl2br w:val="nil"/>
          <w:tr2bl w:val="nil"/>
        </w:tcBorders>
      </w:tcPr>
    </w:tblStylePr>
    <w:tblStylePr w:type="lastRow">
      <w:rPr>
        <w:b/>
        <w:bCs/>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lastCol">
      <w:rPr>
        <w:b/>
        <w:bCs/>
      </w:rPr>
      <w:tcPr>
        <w:tcBorders>
          <w:top w:val="nil"/>
          <w:left w:val="single" w:color="000000" w:sz="6" w:space="0"/>
          <w:bottom w:val="nil"/>
          <w:right w:val="nil"/>
          <w:insideH w:val="nil"/>
          <w:insideV w:val="nil"/>
          <w:tl2br w:val="nil"/>
          <w:tr2bl w:val="nil"/>
        </w:tcBorders>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63">
    <w:name w:val="立体型 32"/>
    <w:basedOn w:val="88"/>
    <w:unhideWhenUsed/>
    <w:qFormat/>
    <w:uiPriority w:val="99"/>
    <w:pPr>
      <w:spacing w:before="120" w:after="120" w:line="360" w:lineRule="auto"/>
      <w:ind w:firstLine="200" w:firstLineChars="200"/>
    </w:p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64">
    <w:name w:val="竖列型 52"/>
    <w:basedOn w:val="88"/>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cPr>
        <w:tcBorders>
          <w:top w:val="nil"/>
          <w:left w:val="nil"/>
          <w:bottom w:val="single" w:color="808080" w:sz="6" w:space="0"/>
          <w:right w:val="nil"/>
          <w:insideH w:val="nil"/>
          <w:insideV w:val="nil"/>
          <w:tl2br w:val="nil"/>
          <w:tr2bl w:val="nil"/>
        </w:tcBorders>
      </w:tcPr>
    </w:tblStylePr>
    <w:tblStylePr w:type="lastRow">
      <w:rPr>
        <w:b/>
        <w:bCs/>
      </w:rPr>
      <w:tcPr>
        <w:tcBorders>
          <w:top w:val="single" w:color="80808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blStylePr>
  </w:style>
  <w:style w:type="table" w:customStyle="1" w:styleId="2965">
    <w:name w:val="网格型31"/>
    <w:basedOn w:val="88"/>
    <w:qFormat/>
    <w:uiPriority w:val="99"/>
    <w:pPr>
      <w:widowControl w:val="0"/>
      <w:spacing w:before="120" w:after="120"/>
      <w:ind w:firstLine="54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spacing w:beforeLines="0" w:beforeAutospacing="0" w:afterLines="0" w:afterAutospacing="0"/>
      </w:pPr>
      <w:rPr>
        <w:rFonts w:cs="Times New Roman"/>
      </w:rPr>
    </w:tblStylePr>
  </w:style>
  <w:style w:type="table" w:customStyle="1" w:styleId="2966">
    <w:name w:val="古典型 22"/>
    <w:basedOn w:val="88"/>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cPr>
        <w:tcBorders>
          <w:top w:val="nil"/>
          <w:left w:val="nil"/>
          <w:bottom w:val="single" w:color="000000" w:sz="6" w:space="0"/>
          <w:right w:val="nil"/>
          <w:insideH w:val="nil"/>
          <w:insideV w:val="nil"/>
          <w:tl2br w:val="nil"/>
          <w:tr2bl w:val="nil"/>
        </w:tcBorders>
        <w:shd w:val="solid" w:color="800080" w:fill="FFFFFF"/>
      </w:tcPr>
    </w:tblStylePr>
    <w:tblStylePr w:type="lastRow">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shd w:val="solid" w:color="C0C0C0" w:fill="FFFFFF"/>
      </w:tcPr>
    </w:tblStylePr>
    <w:tblStylePr w:type="neCel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shd w:val="solid" w:color="800080" w:fill="FFFFFF"/>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2967">
    <w:name w:val="精巧型 12"/>
    <w:basedOn w:val="88"/>
    <w:qFormat/>
    <w:uiPriority w:val="0"/>
    <w:pPr>
      <w:widowControl w:val="0"/>
      <w:jc w:val="both"/>
    </w:pPr>
    <w:tblStylePr w:type="firstRow">
      <w:tcPr>
        <w:tcBorders>
          <w:top w:val="single" w:color="000000" w:sz="6" w:space="0"/>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shd w:val="pct25" w:color="800080" w:fill="FFFFFF"/>
      </w:tcPr>
    </w:tblStylePr>
    <w:tblStylePr w:type="firstCol">
      <w:tcPr>
        <w:tcBorders>
          <w:top w:val="nil"/>
          <w:left w:val="nil"/>
          <w:bottom w:val="nil"/>
          <w:right w:val="single" w:color="000000" w:sz="12" w:space="0"/>
          <w:insideH w:val="nil"/>
          <w:insideV w:val="nil"/>
          <w:tl2br w:val="nil"/>
          <w:tr2bl w:val="nil"/>
        </w:tcBorders>
      </w:tcPr>
    </w:tblStylePr>
    <w:tblStylePr w:type="lastCol">
      <w:tcPr>
        <w:tcBorders>
          <w:top w:val="nil"/>
          <w:left w:val="single" w:color="000000" w:sz="12" w:space="0"/>
          <w:bottom w:val="nil"/>
          <w:right w:val="nil"/>
          <w:insideH w:val="nil"/>
          <w:insideV w:val="nil"/>
          <w:tl2br w:val="nil"/>
          <w:tr2bl w:val="nil"/>
        </w:tcBorders>
      </w:tcPr>
    </w:tblStylePr>
    <w:tblStylePr w:type="band1Horz">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68">
    <w:name w:val="浅色网格 - 强调文字颜色 11"/>
    <w:basedOn w:val="8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仿宋体" w:hAnsi="仿宋体" w:eastAsia="System"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仿宋体" w:hAnsi="仿宋体" w:eastAsia="System"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仿宋体" w:hAnsi="仿宋体" w:eastAsia="System" w:cs="Times New Roman"/>
        <w:b/>
        <w:bCs/>
      </w:rPr>
    </w:tblStylePr>
    <w:tblStylePr w:type="lastCol">
      <w:rPr>
        <w:rFonts w:ascii="仿宋体" w:hAnsi="仿宋体" w:eastAsia="System"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969">
    <w:name w:val="Table Grid，有表头表格111"/>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table" w:customStyle="1" w:styleId="2970">
    <w:name w:val="Light Shading22"/>
    <w:basedOn w:val="8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2971">
    <w:name w:val="典雅型2"/>
    <w:basedOn w:val="88"/>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72">
    <w:name w:val="简明型 12"/>
    <w:basedOn w:val="88"/>
    <w:qFormat/>
    <w:uiPriority w:val="0"/>
    <w:pPr>
      <w:widowControl w:val="0"/>
      <w:jc w:val="both"/>
    </w:pPr>
    <w:tblPr>
      <w:tblBorders>
        <w:top w:val="single" w:color="008000" w:sz="12" w:space="0"/>
        <w:bottom w:val="single" w:color="008000" w:sz="12" w:space="0"/>
      </w:tblBorders>
    </w:tblPr>
    <w:tcPr>
      <w:shd w:val="clear" w:color="auto" w:fill="auto"/>
    </w:tcPr>
    <w:tblStylePr w:type="firstRow">
      <w:tcPr>
        <w:tcBorders>
          <w:top w:val="nil"/>
          <w:left w:val="nil"/>
          <w:bottom w:val="single" w:color="008000" w:sz="6" w:space="0"/>
          <w:right w:val="nil"/>
          <w:insideH w:val="nil"/>
          <w:insideV w:val="nil"/>
          <w:tl2br w:val="nil"/>
          <w:tr2bl w:val="nil"/>
        </w:tcBorders>
      </w:tcPr>
    </w:tblStylePr>
    <w:tblStylePr w:type="lastRow">
      <w:tcPr>
        <w:tcBorders>
          <w:top w:val="single" w:color="008000" w:sz="6" w:space="0"/>
          <w:left w:val="nil"/>
          <w:bottom w:val="nil"/>
          <w:right w:val="nil"/>
          <w:insideH w:val="nil"/>
          <w:insideV w:val="nil"/>
          <w:tl2br w:val="nil"/>
          <w:tr2bl w:val="nil"/>
        </w:tcBorders>
      </w:tcPr>
    </w:tblStylePr>
  </w:style>
  <w:style w:type="table" w:customStyle="1" w:styleId="2973">
    <w:name w:val="列表型 12"/>
    <w:basedOn w:val="88"/>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cPr>
        <w:tcBorders>
          <w:top w:val="nil"/>
          <w:left w:val="nil"/>
          <w:bottom w:val="single" w:color="000000" w:sz="6" w:space="0"/>
          <w:right w:val="nil"/>
          <w:insideH w:val="nil"/>
          <w:insideV w:val="nil"/>
          <w:tl2br w:val="nil"/>
          <w:tr2bl w:val="nil"/>
        </w:tcBorders>
        <w:shd w:val="solid" w:color="C0C0C0" w:fill="FFFFFF"/>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solid" w:color="C0C0C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74">
    <w:name w:val="立体型 12"/>
    <w:basedOn w:val="88"/>
    <w:unhideWhenUsed/>
    <w:qFormat/>
    <w:uiPriority w:val="99"/>
    <w:pPr>
      <w:spacing w:before="120" w:after="120" w:line="360" w:lineRule="auto"/>
      <w:ind w:firstLine="200" w:firstLineChars="200"/>
    </w:pPr>
    <w:tcPr>
      <w:shd w:val="solid" w:color="C0C0C0" w:fill="FFFFFF"/>
    </w:tcPr>
    <w:tblStylePr w:type="firstRow">
      <w:rPr>
        <w:b/>
        <w:bCs/>
        <w:color w:val="800080"/>
      </w:rPr>
      <w:tcPr>
        <w:tcBorders>
          <w:top w:val="nil"/>
          <w:left w:val="nil"/>
          <w:bottom w:val="single" w:color="808080" w:sz="6" w:space="0"/>
          <w:right w:val="nil"/>
          <w:insideH w:val="nil"/>
          <w:insideV w:val="nil"/>
          <w:tl2br w:val="nil"/>
          <w:tr2bl w:val="nil"/>
        </w:tcBorders>
      </w:tcPr>
    </w:tblStylePr>
    <w:tblStylePr w:type="lastRow">
      <w:tcPr>
        <w:tcBorders>
          <w:top w:val="single" w:color="FFFFFF"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808080" w:sz="6" w:space="0"/>
          <w:insideH w:val="nil"/>
          <w:insideV w:val="nil"/>
          <w:tl2br w:val="nil"/>
          <w:tr2bl w:val="nil"/>
        </w:tcBorders>
      </w:tcPr>
    </w:tblStylePr>
    <w:tblStylePr w:type="lastCol">
      <w:tcPr>
        <w:tcBorders>
          <w:top w:val="nil"/>
          <w:left w:val="single" w:color="FFFFFF" w:sz="6" w:space="0"/>
          <w:bottom w:val="nil"/>
          <w:right w:val="nil"/>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tblStylePr w:type="seCell">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2975">
    <w:name w:val="列表型 32"/>
    <w:basedOn w:val="88"/>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swCell">
      <w:rPr>
        <w:i/>
        <w:iCs/>
        <w:color w:val="000080"/>
      </w:rPr>
      <w:tcPr>
        <w:tcBorders>
          <w:top w:val="nil"/>
          <w:left w:val="nil"/>
          <w:bottom w:val="nil"/>
          <w:right w:val="nil"/>
          <w:insideH w:val="nil"/>
          <w:insideV w:val="nil"/>
          <w:tl2br w:val="nil"/>
          <w:tr2bl w:val="nil"/>
        </w:tcBorders>
      </w:tcPr>
    </w:tblStylePr>
  </w:style>
  <w:style w:type="table" w:customStyle="1" w:styleId="2976">
    <w:name w:val="列表型 22"/>
    <w:basedOn w:val="88"/>
    <w:qFormat/>
    <w:uiPriority w:val="0"/>
    <w:pPr>
      <w:widowControl w:val="0"/>
      <w:jc w:val="both"/>
    </w:pPr>
    <w:tblPr>
      <w:tblBorders>
        <w:bottom w:val="single" w:color="808080" w:sz="12" w:space="0"/>
      </w:tblBorders>
    </w:tblPr>
    <w:tblStylePr w:type="firstRow">
      <w:rPr>
        <w:b/>
        <w:bCs/>
        <w:color w:val="FFFFFF"/>
      </w:rPr>
      <w:tcPr>
        <w:tcBorders>
          <w:top w:val="nil"/>
          <w:left w:val="nil"/>
          <w:bottom w:val="single" w:color="000000" w:sz="6" w:space="0"/>
          <w:right w:val="nil"/>
          <w:insideH w:val="nil"/>
          <w:insideV w:val="nil"/>
          <w:tl2br w:val="nil"/>
          <w:tr2bl w:val="nil"/>
        </w:tcBorders>
        <w:shd w:val="pct75" w:color="008080" w:fill="008000"/>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FF0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77">
    <w:name w:val="列表型 62"/>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band1Horz">
      <w:tcPr>
        <w:tcBorders>
          <w:top w:val="nil"/>
          <w:left w:val="nil"/>
          <w:bottom w:val="nil"/>
          <w:right w:val="nil"/>
          <w:insideH w:val="nil"/>
          <w:insideV w:val="nil"/>
          <w:tl2br w:val="nil"/>
          <w:tr2bl w:val="nil"/>
        </w:tcBorders>
        <w:shd w:val="pct25" w:color="000000" w:fill="FFFFFF"/>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78">
    <w:name w:val="列表型 42"/>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cPr>
        <w:tcBorders>
          <w:top w:val="nil"/>
          <w:left w:val="nil"/>
          <w:bottom w:val="single" w:color="000000" w:sz="12" w:space="0"/>
          <w:right w:val="nil"/>
          <w:insideH w:val="nil"/>
          <w:insideV w:val="nil"/>
          <w:tl2br w:val="nil"/>
          <w:tr2bl w:val="nil"/>
        </w:tcBorders>
        <w:shd w:val="solid" w:color="808080" w:fill="FFFFFF"/>
      </w:tcPr>
    </w:tblStylePr>
  </w:style>
  <w:style w:type="table" w:customStyle="1" w:styleId="2979">
    <w:name w:val="列表型 82"/>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5" w:color="FFFF00" w:fill="FFFFFF"/>
      </w:tcPr>
    </w:tblStylePr>
    <w:tblStylePr w:type="band2Horz">
      <w:tcPr>
        <w:tcBorders>
          <w:top w:val="nil"/>
          <w:left w:val="nil"/>
          <w:bottom w:val="nil"/>
          <w:right w:val="nil"/>
          <w:insideH w:val="nil"/>
          <w:insideV w:val="nil"/>
          <w:tl2br w:val="nil"/>
          <w:tr2bl w:val="nil"/>
        </w:tcBorders>
        <w:shd w:val="pct50" w:color="FF0000" w:fill="FFFFFF"/>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2980">
    <w:name w:val="深色列表 - 强调文字颜色 31"/>
    <w:basedOn w:val="88"/>
    <w:qFormat/>
    <w:uiPriority w:val="71"/>
    <w:rPr>
      <w:color w:val="FFFFFF"/>
    </w:rPr>
    <w:tcPr>
      <w:shd w:val="clear" w:color="auto" w:fill="9BBB59"/>
    </w:tcPr>
    <w:tblStylePr w:type="firstRow">
      <w:pPr>
        <w:spacing w:before="0" w:after="0" w:line="240" w:lineRule="auto"/>
      </w:pPr>
      <w:rPr>
        <w:b/>
        <w:bCs/>
      </w:rPr>
      <w:tcPr>
        <w:tcBorders>
          <w:top w:val="nil"/>
          <w:left w:val="nil"/>
          <w:bottom w:val="single" w:color="FFFFFF" w:sz="18" w:space="0"/>
          <w:right w:val="nil"/>
          <w:insideH w:val="nil"/>
          <w:insideV w:val="nil"/>
          <w:tl2br w:val="nil"/>
          <w:tr2bl w:val="nil"/>
        </w:tcBorders>
        <w:shd w:val="clear" w:color="auto" w:fill="000000"/>
      </w:tcPr>
    </w:tblStylePr>
    <w:tblStylePr w:type="lastRow">
      <w:pPr>
        <w:spacing w:before="0" w:after="0" w:line="240" w:lineRule="auto"/>
      </w:pPr>
      <w:tcPr>
        <w:tcBorders>
          <w:top w:val="single" w:color="FFFFFF" w:sz="18" w:space="0"/>
          <w:left w:val="nil"/>
          <w:bottom w:val="nil"/>
          <w:right w:val="nil"/>
          <w:insideH w:val="nil"/>
          <w:insideV w:val="nil"/>
          <w:tl2br w:val="nil"/>
          <w:tr2bl w:val="nil"/>
        </w:tcBorders>
        <w:shd w:val="clear" w:color="auto" w:fill="4E6128"/>
      </w:tcPr>
    </w:tblStylePr>
    <w:tblStylePr w:type="firstCol">
      <w:tcPr>
        <w:tcBorders>
          <w:top w:val="nil"/>
          <w:left w:val="nil"/>
          <w:bottom w:val="nil"/>
          <w:right w:val="single" w:color="FFFFFF" w:sz="18" w:space="0"/>
          <w:insideH w:val="nil"/>
          <w:insideV w:val="nil"/>
          <w:tl2br w:val="nil"/>
          <w:tr2bl w:val="nil"/>
        </w:tcBorders>
        <w:shd w:val="clear" w:color="auto" w:fill="76923C"/>
      </w:tcPr>
    </w:tblStylePr>
    <w:tblStylePr w:type="lastCol">
      <w:tcPr>
        <w:tcBorders>
          <w:top w:val="nil"/>
          <w:left w:val="single" w:color="FFFFFF" w:sz="18" w:space="0"/>
          <w:bottom w:val="nil"/>
          <w:right w:val="nil"/>
          <w:insideH w:val="nil"/>
          <w:insideV w:val="nil"/>
          <w:tl2br w:val="nil"/>
          <w:tr2bl w:val="nil"/>
        </w:tcBorders>
        <w:shd w:val="clear" w:color="auto" w:fill="76923C"/>
      </w:tcPr>
    </w:tblStylePr>
    <w:tblStylePr w:type="band1Vert">
      <w:tcPr>
        <w:tcBorders>
          <w:top w:val="nil"/>
          <w:left w:val="nil"/>
          <w:bottom w:val="nil"/>
          <w:right w:val="nil"/>
          <w:insideH w:val="nil"/>
          <w:insideV w:val="nil"/>
          <w:tl2br w:val="nil"/>
          <w:tr2bl w:val="nil"/>
        </w:tcBorders>
        <w:shd w:val="clear" w:color="auto" w:fill="76923C"/>
      </w:tcPr>
    </w:tblStylePr>
    <w:tblStylePr w:type="band1Horz">
      <w:tcPr>
        <w:tcBorders>
          <w:top w:val="nil"/>
          <w:left w:val="nil"/>
          <w:bottom w:val="nil"/>
          <w:right w:val="nil"/>
          <w:insideH w:val="nil"/>
          <w:insideV w:val="nil"/>
          <w:tl2br w:val="nil"/>
          <w:tr2bl w:val="nil"/>
        </w:tcBorders>
        <w:shd w:val="clear" w:color="auto" w:fill="76923C"/>
      </w:tcPr>
    </w:tblStylePr>
  </w:style>
  <w:style w:type="table" w:customStyle="1" w:styleId="2981">
    <w:name w:val="竖列型 12"/>
    <w:basedOn w:val="88"/>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cPr>
        <w:tcBorders>
          <w:top w:val="nil"/>
          <w:left w:val="nil"/>
          <w:bottom w:val="double" w:color="000000" w:sz="6" w:space="0"/>
          <w:right w:val="nil"/>
          <w:insideH w:val="nil"/>
          <w:insideV w:val="nil"/>
          <w:tl2br w:val="nil"/>
          <w:tr2bl w:val="nil"/>
        </w:tcBorders>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25" w:color="000000" w:fill="FFFFFF"/>
      </w:tcPr>
    </w:tblStylePr>
    <w:tblStylePr w:type="band2Vert">
      <w:rPr>
        <w:color w:val="auto"/>
      </w:rPr>
      <w:tcPr>
        <w:shd w:val="pct25" w:color="FF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82">
    <w:name w:val="竖列型 32"/>
    <w:basedOn w:val="88"/>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single" w:color="00008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10" w:color="000000" w:fill="FFFFFF"/>
      </w:tcPr>
    </w:tblStylePr>
    <w:tblStylePr w:type="neCell">
      <w:rPr>
        <w:b/>
        <w:bCs/>
      </w:rPr>
      <w:tcPr>
        <w:tcBorders>
          <w:top w:val="nil"/>
          <w:left w:val="nil"/>
          <w:bottom w:val="nil"/>
          <w:right w:val="nil"/>
          <w:insideH w:val="nil"/>
          <w:insideV w:val="nil"/>
          <w:tl2br w:val="nil"/>
          <w:tr2bl w:val="nil"/>
        </w:tcBorders>
      </w:tcPr>
    </w:tblStylePr>
  </w:style>
  <w:style w:type="table" w:customStyle="1" w:styleId="2983">
    <w:name w:val="列表型 72"/>
    <w:basedOn w:val="88"/>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cPr>
        <w:tcBorders>
          <w:top w:val="single" w:color="008000" w:sz="12"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0000" w:fill="FFFFFF"/>
      </w:tcPr>
    </w:tblStylePr>
    <w:tblStylePr w:type="band2Horz">
      <w:tcPr>
        <w:tcBorders>
          <w:top w:val="nil"/>
          <w:left w:val="nil"/>
          <w:bottom w:val="nil"/>
          <w:right w:val="nil"/>
          <w:insideH w:val="nil"/>
          <w:insideV w:val="nil"/>
          <w:tl2br w:val="nil"/>
          <w:tr2bl w:val="nil"/>
        </w:tcBorders>
        <w:shd w:val="pct25" w:color="FFFF00" w:fill="FFFFFF"/>
      </w:tcPr>
    </w:tblStylePr>
  </w:style>
  <w:style w:type="table" w:customStyle="1" w:styleId="2984">
    <w:name w:val="立体型 31"/>
    <w:basedOn w:val="88"/>
    <w:unhideWhenUsed/>
    <w:qFormat/>
    <w:uiPriority w:val="99"/>
    <w:pPr>
      <w:spacing w:before="120" w:after="120" w:line="360" w:lineRule="auto"/>
      <w:ind w:firstLine="200" w:firstLineChars="200"/>
    </w:p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2985">
    <w:name w:val="Table Grid，有表头表格3"/>
    <w:basedOn w:val="88"/>
    <w:qFormat/>
    <w:uiPriority w:val="0"/>
    <w:pPr>
      <w:spacing w:before="120" w:after="60"/>
    </w:pPr>
    <w:rPr>
      <w:rFonts w:ascii="Book Antiqua" w:hAnsi="Book Antiqua"/>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jc w:val="center"/>
    </w:trPr>
    <w:tblStylePr w:type="firstRow">
      <w:pPr>
        <w:wordWrap/>
        <w:jc w:val="center"/>
      </w:pPr>
      <w:rPr>
        <w:b/>
        <w:i w:val="0"/>
        <w:caps w:val="0"/>
        <w:smallCaps w:val="0"/>
        <w:strike w:val="0"/>
        <w:dstrike w:val="0"/>
        <w:vanish w:val="0"/>
        <w:sz w:val="21"/>
        <w:vertAlign w:val="baseline"/>
      </w:rPr>
      <w:tblPr/>
      <w:trPr>
        <w:tblHeader/>
      </w:t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E0E0E0"/>
        <w:vAlign w:val="center"/>
      </w:tcPr>
    </w:tblStylePr>
  </w:style>
  <w:style w:type="paragraph" w:customStyle="1" w:styleId="2986">
    <w:name w:val="op_new_val_screen_result"/>
    <w:basedOn w:val="1"/>
    <w:qFormat/>
    <w:uiPriority w:val="0"/>
    <w:pPr>
      <w:widowControl/>
      <w:spacing w:before="100" w:beforeAutospacing="1" w:after="100" w:afterAutospacing="1"/>
      <w:jc w:val="left"/>
    </w:pPr>
    <w:rPr>
      <w:rFonts w:ascii="宋体" w:hAnsi="宋体" w:cs="宋体"/>
      <w:kern w:val="0"/>
      <w:sz w:val="24"/>
    </w:rPr>
  </w:style>
  <w:style w:type="paragraph" w:customStyle="1" w:styleId="2987">
    <w:name w:val="正文首行缩进 +斜体 红字"/>
    <w:basedOn w:val="25"/>
    <w:qFormat/>
    <w:uiPriority w:val="0"/>
    <w:pPr>
      <w:widowControl w:val="0"/>
      <w:spacing w:line="360" w:lineRule="auto"/>
      <w:ind w:firstLine="480"/>
    </w:pPr>
    <w:rPr>
      <w:rFonts w:ascii="Times New Roman" w:hAnsi="Times New Roman"/>
      <w:b w:val="0"/>
      <w:i/>
      <w:color w:val="FF0000"/>
      <w:kern w:val="2"/>
      <w:sz w:val="24"/>
    </w:rPr>
  </w:style>
  <w:style w:type="paragraph" w:customStyle="1" w:styleId="2988">
    <w:name w:val="正文居中 +加重 4号"/>
    <w:basedOn w:val="25"/>
    <w:qFormat/>
    <w:uiPriority w:val="0"/>
    <w:pPr>
      <w:widowControl w:val="0"/>
      <w:spacing w:before="156" w:after="156" w:line="360" w:lineRule="auto"/>
      <w:jc w:val="center"/>
    </w:pPr>
    <w:rPr>
      <w:rFonts w:ascii="黑体" w:hAnsi="Arial" w:eastAsia="黑体" w:cs="Arial"/>
      <w:b w:val="0"/>
      <w:color w:val="auto"/>
      <w:kern w:val="2"/>
      <w:sz w:val="28"/>
      <w:szCs w:val="26"/>
    </w:rPr>
  </w:style>
  <w:style w:type="paragraph" w:customStyle="1" w:styleId="2989">
    <w:name w:val="特殊 宋体 小初 居中"/>
    <w:basedOn w:val="1"/>
    <w:next w:val="87"/>
    <w:qFormat/>
    <w:uiPriority w:val="0"/>
    <w:pPr>
      <w:spacing w:line="312" w:lineRule="atLeast"/>
      <w:jc w:val="center"/>
    </w:pPr>
    <w:rPr>
      <w:rFonts w:ascii="Arial" w:hAnsi="Arial" w:cs="宋体"/>
      <w:sz w:val="72"/>
      <w:szCs w:val="20"/>
    </w:rPr>
  </w:style>
  <w:style w:type="paragraph" w:customStyle="1" w:styleId="2990">
    <w:name w:val="特殊 宋体 四号"/>
    <w:basedOn w:val="1"/>
    <w:next w:val="35"/>
    <w:qFormat/>
    <w:uiPriority w:val="0"/>
    <w:pPr>
      <w:spacing w:line="360" w:lineRule="auto"/>
      <w:ind w:firstLine="2520" w:firstLineChars="900"/>
    </w:pPr>
    <w:rPr>
      <w:rFonts w:ascii="Arial" w:hAnsi="Arial" w:cs="宋体"/>
      <w:sz w:val="28"/>
      <w:szCs w:val="20"/>
    </w:rPr>
  </w:style>
  <w:style w:type="paragraph" w:customStyle="1" w:styleId="2991">
    <w:name w:val="特殊 宋体 一号 加重 居中"/>
    <w:basedOn w:val="1"/>
    <w:next w:val="87"/>
    <w:qFormat/>
    <w:uiPriority w:val="0"/>
    <w:pPr>
      <w:spacing w:line="312" w:lineRule="atLeast"/>
      <w:jc w:val="center"/>
    </w:pPr>
    <w:rPr>
      <w:rFonts w:ascii="Arial" w:hAnsi="Arial" w:cs="宋体"/>
      <w:b/>
      <w:bCs/>
      <w:sz w:val="52"/>
      <w:szCs w:val="20"/>
    </w:rPr>
  </w:style>
  <w:style w:type="paragraph" w:customStyle="1" w:styleId="2992">
    <w:name w:val="机构名称"/>
    <w:basedOn w:val="1"/>
    <w:qFormat/>
    <w:uiPriority w:val="0"/>
    <w:pPr>
      <w:spacing w:line="360" w:lineRule="auto"/>
      <w:jc w:val="center"/>
    </w:pPr>
    <w:rPr>
      <w:rFonts w:ascii="华文中宋" w:hAnsi="华文中宋" w:eastAsia="华文中宋"/>
      <w:b/>
      <w:sz w:val="52"/>
      <w:szCs w:val="52"/>
    </w:rPr>
  </w:style>
  <w:style w:type="paragraph" w:customStyle="1" w:styleId="2993">
    <w:name w:val="样式 加粗 居中"/>
    <w:basedOn w:val="1"/>
    <w:qFormat/>
    <w:uiPriority w:val="0"/>
    <w:pPr>
      <w:spacing w:line="360" w:lineRule="auto"/>
      <w:jc w:val="center"/>
    </w:pPr>
    <w:rPr>
      <w:rFonts w:cs="宋体"/>
      <w:b/>
      <w:bCs/>
      <w:szCs w:val="20"/>
    </w:rPr>
  </w:style>
  <w:style w:type="paragraph" w:customStyle="1" w:styleId="2994">
    <w:name w:val="样式 样式 ph正文样式"/>
    <w:basedOn w:val="1"/>
    <w:qFormat/>
    <w:uiPriority w:val="0"/>
    <w:pPr>
      <w:spacing w:line="360" w:lineRule="auto"/>
      <w:ind w:firstLine="480" w:firstLineChars="200"/>
    </w:pPr>
    <w:rPr>
      <w:rFonts w:ascii="宋体" w:hAnsi="宋体" w:cs="宋体"/>
      <w:color w:val="000000"/>
      <w:sz w:val="24"/>
      <w:szCs w:val="20"/>
    </w:rPr>
  </w:style>
  <w:style w:type="paragraph" w:customStyle="1" w:styleId="2995">
    <w:name w:val="L2"/>
    <w:basedOn w:val="4"/>
    <w:link w:val="2996"/>
    <w:qFormat/>
    <w:uiPriority w:val="0"/>
    <w:pPr>
      <w:spacing w:before="120" w:after="120" w:line="360" w:lineRule="auto"/>
      <w:ind w:left="567" w:hanging="567"/>
      <w:outlineLvl w:val="1"/>
    </w:pPr>
    <w:rPr>
      <w:lang w:val="zh-CN"/>
    </w:rPr>
  </w:style>
  <w:style w:type="character" w:customStyle="1" w:styleId="2996">
    <w:name w:val="L2 Char"/>
    <w:link w:val="2995"/>
    <w:qFormat/>
    <w:uiPriority w:val="0"/>
    <w:rPr>
      <w:rFonts w:ascii="黑体" w:hAnsi="黑体" w:eastAsia="黑体"/>
      <w:b/>
      <w:bCs/>
      <w:kern w:val="44"/>
      <w:sz w:val="28"/>
      <w:szCs w:val="28"/>
      <w:lang w:val="zh-CN" w:eastAsia="zh-CN"/>
    </w:rPr>
  </w:style>
  <w:style w:type="paragraph" w:customStyle="1" w:styleId="2997">
    <w:name w:val="L4-1"/>
    <w:basedOn w:val="1185"/>
    <w:qFormat/>
    <w:uiPriority w:val="0"/>
    <w:pPr>
      <w:tabs>
        <w:tab w:val="left" w:pos="360"/>
        <w:tab w:val="clear" w:pos="363"/>
        <w:tab w:val="clear" w:pos="720"/>
      </w:tabs>
      <w:spacing w:before="60" w:after="60" w:line="360" w:lineRule="auto"/>
      <w:ind w:left="567"/>
      <w:outlineLvl w:val="3"/>
    </w:pPr>
    <w:rPr>
      <w:bCs/>
      <w:kern w:val="44"/>
      <w:szCs w:val="28"/>
      <w:lang w:val="zh-CN"/>
    </w:rPr>
  </w:style>
  <w:style w:type="paragraph" w:customStyle="1" w:styleId="2998">
    <w:name w:val="L5"/>
    <w:basedOn w:val="2997"/>
    <w:qFormat/>
    <w:uiPriority w:val="0"/>
    <w:pPr>
      <w:outlineLvl w:val="4"/>
    </w:pPr>
  </w:style>
  <w:style w:type="paragraph" w:customStyle="1" w:styleId="2999">
    <w:name w:val="L6-1"/>
    <w:basedOn w:val="2998"/>
    <w:qFormat/>
    <w:uiPriority w:val="0"/>
    <w:pPr>
      <w:outlineLvl w:val="5"/>
    </w:pPr>
  </w:style>
  <w:style w:type="paragraph" w:customStyle="1" w:styleId="3000">
    <w:name w:val="L7-1"/>
    <w:basedOn w:val="2999"/>
    <w:qFormat/>
    <w:uiPriority w:val="0"/>
    <w:pPr>
      <w:spacing w:before="0" w:after="0"/>
      <w:outlineLvl w:val="6"/>
    </w:pPr>
  </w:style>
  <w:style w:type="character" w:customStyle="1" w:styleId="3001">
    <w:name w:val="未处理的提及3"/>
    <w:basedOn w:val="141"/>
    <w:unhideWhenUsed/>
    <w:qFormat/>
    <w:uiPriority w:val="99"/>
    <w:rPr>
      <w:color w:val="605E5C"/>
      <w:shd w:val="clear" w:color="auto" w:fill="E1DFDD"/>
    </w:rPr>
  </w:style>
  <w:style w:type="character" w:customStyle="1" w:styleId="3002">
    <w:name w:val="列表段落 字符"/>
    <w:qFormat/>
    <w:uiPriority w:val="0"/>
    <w:rPr>
      <w:rFonts w:ascii="Times New Roman" w:hAnsi="Times New Roman" w:eastAsia="宋体" w:cs="Times New Roman"/>
      <w:szCs w:val="24"/>
    </w:rPr>
  </w:style>
  <w:style w:type="paragraph" w:customStyle="1" w:styleId="3003">
    <w:name w:val="修订1121"/>
    <w:qFormat/>
    <w:uiPriority w:val="0"/>
    <w:rPr>
      <w:rFonts w:ascii="Times New Roman" w:hAnsi="Times New Roman" w:eastAsia="宋体" w:cs="Times New Roman"/>
      <w:kern w:val="2"/>
      <w:sz w:val="21"/>
      <w:szCs w:val="24"/>
      <w:lang w:val="en-US" w:eastAsia="zh-CN" w:bidi="ar-SA"/>
    </w:rPr>
  </w:style>
  <w:style w:type="paragraph" w:customStyle="1" w:styleId="3004">
    <w:name w:val="TOC 标题1121"/>
    <w:basedOn w:val="4"/>
    <w:next w:val="1"/>
    <w:qFormat/>
    <w:uiPriority w:val="0"/>
    <w:pPr>
      <w:widowControl/>
      <w:spacing w:before="480" w:line="276" w:lineRule="auto"/>
      <w:outlineLvl w:val="9"/>
    </w:pPr>
    <w:rPr>
      <w:rFonts w:ascii="Cambria" w:hAnsi="Cambria" w:eastAsia="宋体"/>
      <w:bCs w:val="0"/>
      <w:color w:val="365F91"/>
      <w:kern w:val="0"/>
      <w:szCs w:val="20"/>
    </w:rPr>
  </w:style>
  <w:style w:type="paragraph" w:customStyle="1" w:styleId="3005">
    <w:name w:val="修订112"/>
    <w:qFormat/>
    <w:uiPriority w:val="0"/>
    <w:rPr>
      <w:rFonts w:ascii="Times New Roman" w:hAnsi="Times New Roman" w:eastAsia="宋体" w:cs="Times New Roman"/>
      <w:kern w:val="2"/>
      <w:sz w:val="21"/>
      <w:szCs w:val="24"/>
      <w:lang w:val="en-US" w:eastAsia="zh-CN" w:bidi="ar-SA"/>
    </w:rPr>
  </w:style>
  <w:style w:type="paragraph" w:customStyle="1" w:styleId="3006">
    <w:name w:val="TOC 标题112"/>
    <w:basedOn w:val="4"/>
    <w:next w:val="1"/>
    <w:qFormat/>
    <w:uiPriority w:val="0"/>
    <w:pPr>
      <w:widowControl/>
      <w:spacing w:before="480" w:line="276" w:lineRule="auto"/>
      <w:outlineLvl w:val="9"/>
    </w:pPr>
    <w:rPr>
      <w:rFonts w:ascii="Cambria" w:hAnsi="Cambria" w:eastAsia="宋体"/>
      <w:bCs w:val="0"/>
      <w:color w:val="365F91"/>
      <w:kern w:val="0"/>
      <w:szCs w:val="20"/>
    </w:rPr>
  </w:style>
  <w:style w:type="character" w:customStyle="1" w:styleId="3007">
    <w:name w:val="列出段落 字符"/>
    <w:qFormat/>
    <w:uiPriority w:val="0"/>
    <w:rPr>
      <w:rFonts w:ascii="Times New Roman" w:hAnsi="Times New Roman"/>
      <w:szCs w:val="24"/>
    </w:rPr>
  </w:style>
  <w:style w:type="paragraph" w:customStyle="1" w:styleId="3008">
    <w:name w:val="TOC 标题5"/>
    <w:basedOn w:val="4"/>
    <w:next w:val="1"/>
    <w:unhideWhenUsed/>
    <w:qFormat/>
    <w:uiPriority w:val="39"/>
    <w:pPr>
      <w:widowControl/>
      <w:spacing w:before="24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009">
    <w:name w:val="列出段落 Char3"/>
    <w:qFormat/>
    <w:uiPriority w:val="0"/>
    <w:rPr>
      <w:rFonts w:ascii="Times New Roman" w:hAnsi="Times New Roman" w:eastAsia="宋体" w:cs="Times New Roman"/>
      <w:szCs w:val="24"/>
    </w:rPr>
  </w:style>
  <w:style w:type="character" w:customStyle="1" w:styleId="3010">
    <w:name w:val="未处理的提及4"/>
    <w:basedOn w:val="141"/>
    <w:unhideWhenUsed/>
    <w:qFormat/>
    <w:uiPriority w:val="99"/>
    <w:rPr>
      <w:color w:val="605E5C"/>
      <w:shd w:val="clear" w:color="auto" w:fill="E1DFDD"/>
    </w:rPr>
  </w:style>
  <w:style w:type="paragraph" w:customStyle="1" w:styleId="3011">
    <w:name w:val="正文标号"/>
    <w:basedOn w:val="1"/>
    <w:link w:val="3012"/>
    <w:qFormat/>
    <w:uiPriority w:val="0"/>
    <w:pPr>
      <w:spacing w:line="360" w:lineRule="auto"/>
    </w:pPr>
    <w:rPr>
      <w:rFonts w:asciiTheme="minorHAnsi" w:hAnsiTheme="minorHAnsi" w:eastAsiaTheme="minorEastAsia" w:cstheme="minorBidi"/>
      <w:szCs w:val="21"/>
    </w:rPr>
  </w:style>
  <w:style w:type="character" w:customStyle="1" w:styleId="3012">
    <w:name w:val="正文标号 字符"/>
    <w:basedOn w:val="141"/>
    <w:link w:val="3011"/>
    <w:qFormat/>
    <w:uiPriority w:val="0"/>
    <w:rPr>
      <w:rFonts w:asciiTheme="minorHAnsi" w:hAnsiTheme="minorHAnsi" w:eastAsiaTheme="minorEastAsia" w:cstheme="minorBidi"/>
      <w:kern w:val="2"/>
      <w:sz w:val="21"/>
      <w:szCs w:val="21"/>
    </w:rPr>
  </w:style>
  <w:style w:type="character" w:customStyle="1" w:styleId="3013">
    <w:name w:val="未处理的提及5"/>
    <w:basedOn w:val="141"/>
    <w:unhideWhenUsed/>
    <w:qFormat/>
    <w:uiPriority w:val="99"/>
    <w:rPr>
      <w:color w:val="605E5C"/>
      <w:shd w:val="clear" w:color="auto" w:fill="E1DFDD"/>
    </w:rPr>
  </w:style>
  <w:style w:type="paragraph" w:customStyle="1" w:styleId="3014">
    <w:name w:val="WPSOffice手动目录 1"/>
    <w:qFormat/>
    <w:uiPriority w:val="0"/>
    <w:rPr>
      <w:rFonts w:ascii="Calibri" w:hAnsi="Calibri" w:eastAsia="宋体" w:cs="Times New Roman"/>
      <w:lang w:val="en-US" w:eastAsia="zh-CN" w:bidi="ar-SA"/>
    </w:rPr>
  </w:style>
  <w:style w:type="paragraph" w:customStyle="1" w:styleId="3015">
    <w:name w:val="WPSOffice手动目录 2"/>
    <w:qFormat/>
    <w:uiPriority w:val="0"/>
    <w:pPr>
      <w:ind w:left="200" w:leftChars="200"/>
    </w:pPr>
    <w:rPr>
      <w:rFonts w:ascii="Calibri" w:hAnsi="Calibri" w:eastAsia="宋体" w:cs="Times New Roman"/>
      <w:lang w:val="en-US" w:eastAsia="zh-CN" w:bidi="ar-SA"/>
    </w:rPr>
  </w:style>
  <w:style w:type="paragraph" w:customStyle="1" w:styleId="3016">
    <w:name w:val="WPSOffice手动目录 3"/>
    <w:qFormat/>
    <w:uiPriority w:val="0"/>
    <w:pPr>
      <w:ind w:left="400" w:leftChars="400"/>
    </w:pPr>
    <w:rPr>
      <w:rFonts w:ascii="Calibri" w:hAnsi="Calibri" w:eastAsia="宋体" w:cs="Times New Roman"/>
      <w:lang w:val="en-US" w:eastAsia="zh-CN" w:bidi="ar-SA"/>
    </w:rPr>
  </w:style>
  <w:style w:type="character" w:customStyle="1" w:styleId="3017">
    <w:name w:val="未处理的提及6"/>
    <w:basedOn w:val="141"/>
    <w:unhideWhenUsed/>
    <w:qFormat/>
    <w:uiPriority w:val="99"/>
    <w:rPr>
      <w:color w:val="605E5C"/>
      <w:shd w:val="clear" w:color="auto" w:fill="E1DFDD"/>
    </w:rPr>
  </w:style>
  <w:style w:type="paragraph" w:customStyle="1" w:styleId="3018">
    <w:name w:val="修订5"/>
    <w:hidden/>
    <w:semiHidden/>
    <w:qFormat/>
    <w:uiPriority w:val="99"/>
    <w:rPr>
      <w:rFonts w:ascii="Times New Roman" w:hAnsi="Times New Roman" w:eastAsia="宋体" w:cs="Times New Roman"/>
      <w:kern w:val="2"/>
      <w:sz w:val="21"/>
      <w:szCs w:val="24"/>
      <w:lang w:val="en-US" w:eastAsia="zh-CN" w:bidi="ar-SA"/>
    </w:rPr>
  </w:style>
  <w:style w:type="character" w:customStyle="1" w:styleId="3019">
    <w:name w:val="列出段落 Char1"/>
    <w:qFormat/>
    <w:uiPriority w:val="0"/>
    <w:rPr>
      <w:rFonts w:ascii="Times New Roman" w:hAnsi="Times New Roman" w:eastAsia="宋体" w:cs="Times New Roman"/>
      <w:szCs w:val="24"/>
    </w:rPr>
  </w:style>
  <w:style w:type="character" w:customStyle="1" w:styleId="3020">
    <w:name w:val="标题 1 Char5"/>
    <w:basedOn w:val="141"/>
    <w:qFormat/>
    <w:uiPriority w:val="0"/>
    <w:rPr>
      <w:rFonts w:ascii="黑体" w:hAnsi="黑体" w:eastAsia="黑体" w:cs="Times New Roman"/>
      <w:b/>
      <w:bCs/>
      <w:kern w:val="44"/>
      <w:sz w:val="28"/>
      <w:szCs w:val="28"/>
    </w:rPr>
  </w:style>
  <w:style w:type="character" w:customStyle="1" w:styleId="3021">
    <w:name w:val="标题 2 Char4"/>
    <w:basedOn w:val="141"/>
    <w:qFormat/>
    <w:uiPriority w:val="0"/>
    <w:rPr>
      <w:rFonts w:ascii="黑体" w:hAnsi="黑体" w:eastAsia="黑体" w:cs="Times New Roman"/>
      <w:b/>
      <w:bCs/>
      <w:sz w:val="36"/>
      <w:szCs w:val="21"/>
    </w:rPr>
  </w:style>
  <w:style w:type="character" w:customStyle="1" w:styleId="3022">
    <w:name w:val="标题 3 Char4"/>
    <w:basedOn w:val="141"/>
    <w:qFormat/>
    <w:uiPriority w:val="0"/>
    <w:rPr>
      <w:rFonts w:ascii="黑体" w:hAnsi="黑体" w:eastAsia="黑体" w:cs="Times New Roman"/>
      <w:b/>
      <w:bCs/>
      <w:szCs w:val="21"/>
    </w:rPr>
  </w:style>
  <w:style w:type="character" w:customStyle="1" w:styleId="3023">
    <w:name w:val="标题 4 Char4"/>
    <w:basedOn w:val="141"/>
    <w:qFormat/>
    <w:uiPriority w:val="0"/>
    <w:rPr>
      <w:rFonts w:ascii="黑体" w:hAnsi="黑体" w:eastAsia="黑体" w:cs="Times New Roman"/>
      <w:b/>
      <w:bCs/>
      <w:sz w:val="30"/>
      <w:szCs w:val="21"/>
    </w:rPr>
  </w:style>
  <w:style w:type="character" w:customStyle="1" w:styleId="3024">
    <w:name w:val="标题 5 Char2"/>
    <w:basedOn w:val="141"/>
    <w:qFormat/>
    <w:uiPriority w:val="0"/>
    <w:rPr>
      <w:rFonts w:ascii="Times New Roman" w:hAnsi="Times New Roman" w:eastAsia="黑体" w:cs="Times New Roman"/>
      <w:b/>
      <w:bCs/>
      <w:sz w:val="28"/>
      <w:szCs w:val="28"/>
    </w:rPr>
  </w:style>
  <w:style w:type="character" w:customStyle="1" w:styleId="3025">
    <w:name w:val="标题 6 Char2"/>
    <w:basedOn w:val="141"/>
    <w:qFormat/>
    <w:uiPriority w:val="0"/>
    <w:rPr>
      <w:rFonts w:ascii="Times New Roman" w:hAnsi="Times New Roman" w:eastAsia="黑体" w:cs="Times New Roman"/>
      <w:b/>
      <w:bCs/>
      <w:sz w:val="24"/>
      <w:szCs w:val="24"/>
    </w:rPr>
  </w:style>
  <w:style w:type="character" w:customStyle="1" w:styleId="3026">
    <w:name w:val="标题 7 Char2"/>
    <w:basedOn w:val="141"/>
    <w:qFormat/>
    <w:uiPriority w:val="0"/>
    <w:rPr>
      <w:rFonts w:ascii="Times New Roman" w:hAnsi="Times New Roman" w:eastAsia="黑体" w:cs="Times New Roman"/>
      <w:b/>
      <w:bCs/>
      <w:szCs w:val="24"/>
    </w:rPr>
  </w:style>
  <w:style w:type="character" w:customStyle="1" w:styleId="3027">
    <w:name w:val="标题 8 Char2"/>
    <w:basedOn w:val="141"/>
    <w:qFormat/>
    <w:uiPriority w:val="0"/>
    <w:rPr>
      <w:rFonts w:ascii="Times New Roman" w:hAnsi="Times New Roman" w:eastAsia="宋体" w:cs="Times New Roman"/>
      <w:b/>
      <w:sz w:val="24"/>
      <w:szCs w:val="24"/>
    </w:rPr>
  </w:style>
  <w:style w:type="character" w:customStyle="1" w:styleId="3028">
    <w:name w:val="标题 9 Char2"/>
    <w:basedOn w:val="141"/>
    <w:qFormat/>
    <w:uiPriority w:val="0"/>
    <w:rPr>
      <w:rFonts w:ascii="Times New Roman" w:hAnsi="Times New Roman" w:eastAsia="宋体" w:cs="Times New Roman"/>
      <w:b/>
      <w:sz w:val="24"/>
      <w:szCs w:val="21"/>
    </w:rPr>
  </w:style>
  <w:style w:type="character" w:customStyle="1" w:styleId="3029">
    <w:name w:val="无间隔 Char2"/>
    <w:qFormat/>
    <w:uiPriority w:val="0"/>
    <w:rPr>
      <w:kern w:val="2"/>
      <w:sz w:val="22"/>
      <w:szCs w:val="22"/>
      <w:lang w:val="en-US" w:eastAsia="zh-CN" w:bidi="ar-SA"/>
    </w:rPr>
  </w:style>
  <w:style w:type="character" w:customStyle="1" w:styleId="3030">
    <w:name w:val="正文首行缩进 Char4"/>
    <w:qFormat/>
    <w:uiPriority w:val="0"/>
    <w:rPr>
      <w:color w:val="0000FF"/>
      <w:szCs w:val="24"/>
    </w:rPr>
  </w:style>
  <w:style w:type="character" w:customStyle="1" w:styleId="3031">
    <w:name w:val="页脚 Char2"/>
    <w:qFormat/>
    <w:uiPriority w:val="99"/>
    <w:rPr>
      <w:sz w:val="18"/>
      <w:szCs w:val="18"/>
    </w:rPr>
  </w:style>
  <w:style w:type="character" w:customStyle="1" w:styleId="3032">
    <w:name w:val="正文缩进 Char2"/>
    <w:qFormat/>
    <w:uiPriority w:val="0"/>
    <w:rPr>
      <w:rFonts w:ascii="Tahoma" w:hAnsi="Tahoma"/>
      <w:sz w:val="24"/>
      <w:szCs w:val="24"/>
    </w:rPr>
  </w:style>
  <w:style w:type="character" w:customStyle="1" w:styleId="3033">
    <w:name w:val="批注框文本 Char4"/>
    <w:qFormat/>
    <w:uiPriority w:val="0"/>
    <w:rPr>
      <w:sz w:val="18"/>
      <w:szCs w:val="18"/>
    </w:rPr>
  </w:style>
  <w:style w:type="character" w:customStyle="1" w:styleId="3034">
    <w:name w:val="页眉 Char2"/>
    <w:qFormat/>
    <w:uiPriority w:val="99"/>
    <w:rPr>
      <w:sz w:val="18"/>
      <w:szCs w:val="18"/>
    </w:rPr>
  </w:style>
  <w:style w:type="character" w:customStyle="1" w:styleId="3035">
    <w:name w:val="标题 Char5"/>
    <w:qFormat/>
    <w:uiPriority w:val="0"/>
    <w:rPr>
      <w:rFonts w:ascii="Cambria" w:hAnsi="Cambria"/>
      <w:b/>
      <w:bCs/>
      <w:sz w:val="32"/>
      <w:szCs w:val="32"/>
    </w:rPr>
  </w:style>
  <w:style w:type="character" w:customStyle="1" w:styleId="3036">
    <w:name w:val="批注主题 Char3"/>
    <w:qFormat/>
    <w:uiPriority w:val="0"/>
    <w:rPr>
      <w:b/>
      <w:bCs/>
      <w:szCs w:val="24"/>
    </w:rPr>
  </w:style>
  <w:style w:type="character" w:customStyle="1" w:styleId="3037">
    <w:name w:val="正文文本 Char6"/>
    <w:qFormat/>
    <w:uiPriority w:val="0"/>
    <w:rPr>
      <w:b/>
      <w:color w:val="0000FF"/>
      <w:szCs w:val="24"/>
    </w:rPr>
  </w:style>
  <w:style w:type="character" w:customStyle="1" w:styleId="3038">
    <w:name w:val="文档结构图 Char4"/>
    <w:basedOn w:val="141"/>
    <w:qFormat/>
    <w:uiPriority w:val="0"/>
    <w:rPr>
      <w:rFonts w:ascii="Times New Roman" w:hAnsi="Times New Roman" w:eastAsia="宋体" w:cs="Times New Roman"/>
      <w:szCs w:val="24"/>
      <w:shd w:val="clear" w:color="auto" w:fill="000080"/>
    </w:rPr>
  </w:style>
  <w:style w:type="character" w:customStyle="1" w:styleId="3039">
    <w:name w:val="批注文字 Char4"/>
    <w:basedOn w:val="141"/>
    <w:qFormat/>
    <w:uiPriority w:val="99"/>
    <w:rPr>
      <w:rFonts w:ascii="Times New Roman" w:hAnsi="Times New Roman" w:eastAsia="宋体" w:cs="Times New Roman"/>
      <w:szCs w:val="24"/>
    </w:rPr>
  </w:style>
  <w:style w:type="character" w:customStyle="1" w:styleId="3040">
    <w:name w:val="脚注文本 Char4"/>
    <w:basedOn w:val="141"/>
    <w:qFormat/>
    <w:uiPriority w:val="0"/>
    <w:rPr>
      <w:rFonts w:ascii="宋体" w:hAnsi="Times New Roman"/>
      <w:kern w:val="2"/>
      <w:sz w:val="18"/>
      <w:szCs w:val="18"/>
    </w:rPr>
  </w:style>
  <w:style w:type="character" w:customStyle="1" w:styleId="3041">
    <w:name w:val="尾注文本 Char3"/>
    <w:basedOn w:val="141"/>
    <w:qFormat/>
    <w:uiPriority w:val="0"/>
    <w:rPr>
      <w:rFonts w:ascii="Times New Roman" w:hAnsi="Times New Roman" w:eastAsia="宋体" w:cs="Times New Roman"/>
      <w:szCs w:val="24"/>
    </w:rPr>
  </w:style>
  <w:style w:type="character" w:customStyle="1" w:styleId="3042">
    <w:name w:val="副标题 Char3"/>
    <w:qFormat/>
    <w:uiPriority w:val="0"/>
    <w:rPr>
      <w:rFonts w:ascii="Cambria" w:hAnsi="Cambria"/>
      <w:b/>
      <w:kern w:val="28"/>
      <w:sz w:val="32"/>
    </w:rPr>
  </w:style>
  <w:style w:type="paragraph" w:customStyle="1" w:styleId="3043">
    <w:name w:val="修订21"/>
    <w:qFormat/>
    <w:uiPriority w:val="99"/>
    <w:rPr>
      <w:rFonts w:ascii="Times New Roman" w:hAnsi="Times New Roman" w:eastAsia="宋体" w:cs="Calibri"/>
      <w:kern w:val="2"/>
      <w:sz w:val="21"/>
      <w:szCs w:val="24"/>
      <w:lang w:val="en-US" w:eastAsia="zh-CN" w:bidi="ar-SA"/>
    </w:rPr>
  </w:style>
  <w:style w:type="paragraph" w:customStyle="1" w:styleId="3044">
    <w:name w:val="TOC 标题21"/>
    <w:basedOn w:val="4"/>
    <w:next w:val="1"/>
    <w:qFormat/>
    <w:uiPriority w:val="99"/>
    <w:pPr>
      <w:widowControl/>
      <w:adjustRightInd w:val="0"/>
      <w:spacing w:before="480" w:line="276" w:lineRule="auto"/>
      <w:contextualSpacing/>
      <w:outlineLvl w:val="9"/>
    </w:pPr>
    <w:rPr>
      <w:rFonts w:ascii="Cambria" w:hAnsi="Cambria" w:eastAsia="宋体"/>
      <w:bCs w:val="0"/>
      <w:color w:val="365F91"/>
      <w:kern w:val="0"/>
      <w:sz w:val="36"/>
      <w:szCs w:val="20"/>
    </w:rPr>
  </w:style>
  <w:style w:type="paragraph" w:customStyle="1" w:styleId="3045">
    <w:name w:val="TOC 标题51"/>
    <w:basedOn w:val="4"/>
    <w:next w:val="1"/>
    <w:qFormat/>
    <w:uiPriority w:val="39"/>
    <w:pPr>
      <w:widowControl/>
      <w:spacing w:before="240" w:line="256" w:lineRule="auto"/>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046">
    <w:name w:val="修订6"/>
    <w:qFormat/>
    <w:uiPriority w:val="0"/>
    <w:rPr>
      <w:rFonts w:ascii="Times New Roman" w:hAnsi="Times New Roman" w:eastAsia="宋体" w:cs="Times New Roman"/>
      <w:kern w:val="2"/>
      <w:sz w:val="21"/>
      <w:szCs w:val="24"/>
      <w:lang w:val="en-US" w:eastAsia="zh-CN" w:bidi="ar-SA"/>
    </w:rPr>
  </w:style>
  <w:style w:type="paragraph" w:customStyle="1" w:styleId="3047">
    <w:name w:val="TOC 标题6"/>
    <w:basedOn w:val="4"/>
    <w:next w:val="1"/>
    <w:qFormat/>
    <w:uiPriority w:val="39"/>
    <w:pPr>
      <w:widowControl/>
      <w:spacing w:before="480" w:line="276" w:lineRule="auto"/>
      <w:outlineLvl w:val="9"/>
    </w:pPr>
    <w:rPr>
      <w:rFonts w:ascii="Cambria" w:hAnsi="Cambria" w:eastAsia="宋体"/>
      <w:bCs w:val="0"/>
      <w:color w:val="365F91"/>
      <w:kern w:val="0"/>
      <w:szCs w:val="20"/>
    </w:rPr>
  </w:style>
  <w:style w:type="paragraph" w:customStyle="1" w:styleId="3048">
    <w:name w:val="q1"/>
    <w:basedOn w:val="1"/>
    <w:next w:val="1"/>
    <w:qFormat/>
    <w:uiPriority w:val="0"/>
    <w:pPr>
      <w:numPr>
        <w:ilvl w:val="0"/>
        <w:numId w:val="76"/>
      </w:numPr>
      <w:tabs>
        <w:tab w:val="clear" w:pos="420"/>
      </w:tabs>
      <w:ind w:left="425" w:hanging="425"/>
      <w:jc w:val="left"/>
      <w:outlineLvl w:val="0"/>
    </w:pPr>
    <w:rPr>
      <w:rFonts w:eastAsia="黑体" w:asciiTheme="minorHAnsi" w:hAnsiTheme="minorHAnsi"/>
      <w:b/>
      <w:sz w:val="32"/>
    </w:rPr>
  </w:style>
  <w:style w:type="paragraph" w:customStyle="1" w:styleId="3049">
    <w:name w:val="q2"/>
    <w:basedOn w:val="1"/>
    <w:qFormat/>
    <w:uiPriority w:val="0"/>
    <w:pPr>
      <w:numPr>
        <w:ilvl w:val="1"/>
        <w:numId w:val="76"/>
      </w:numPr>
      <w:tabs>
        <w:tab w:val="left" w:pos="0"/>
        <w:tab w:val="left" w:pos="420"/>
        <w:tab w:val="left" w:pos="567"/>
        <w:tab w:val="clear" w:pos="751"/>
      </w:tabs>
      <w:spacing w:before="50" w:beforeLines="50" w:after="50" w:afterLines="50"/>
      <w:ind w:left="567" w:hanging="567"/>
      <w:jc w:val="left"/>
      <w:outlineLvl w:val="1"/>
    </w:pPr>
    <w:rPr>
      <w:rFonts w:ascii="Calibri" w:hAnsi="Calibri" w:eastAsia="黑体"/>
      <w:b/>
      <w:sz w:val="24"/>
    </w:rPr>
  </w:style>
  <w:style w:type="paragraph" w:customStyle="1" w:styleId="3050">
    <w:name w:val="q3"/>
    <w:basedOn w:val="1"/>
    <w:next w:val="3051"/>
    <w:qFormat/>
    <w:uiPriority w:val="0"/>
    <w:pPr>
      <w:numPr>
        <w:ilvl w:val="2"/>
        <w:numId w:val="76"/>
      </w:numPr>
      <w:tabs>
        <w:tab w:val="clear" w:pos="420"/>
      </w:tabs>
      <w:spacing w:before="50" w:beforeLines="50" w:after="50" w:afterLines="50"/>
      <w:ind w:left="709" w:hanging="709"/>
      <w:outlineLvl w:val="2"/>
    </w:pPr>
    <w:rPr>
      <w:rFonts w:ascii="Calibri" w:hAnsi="Calibri" w:eastAsia="黑体"/>
      <w:b/>
      <w:sz w:val="24"/>
    </w:rPr>
  </w:style>
  <w:style w:type="paragraph" w:customStyle="1" w:styleId="3051">
    <w:name w:val="qq"/>
    <w:basedOn w:val="1"/>
    <w:next w:val="1"/>
    <w:qFormat/>
    <w:uiPriority w:val="0"/>
    <w:pPr>
      <w:ind w:firstLine="723" w:firstLineChars="200"/>
      <w:jc w:val="left"/>
    </w:pPr>
    <w:rPr>
      <w:rFonts w:ascii="Calibri" w:hAnsi="Calibri" w:eastAsia="仿宋"/>
      <w:sz w:val="28"/>
    </w:rPr>
  </w:style>
  <w:style w:type="paragraph" w:customStyle="1" w:styleId="3052">
    <w:name w:val="q4"/>
    <w:basedOn w:val="1"/>
    <w:next w:val="1"/>
    <w:qFormat/>
    <w:uiPriority w:val="0"/>
    <w:pPr>
      <w:numPr>
        <w:ilvl w:val="3"/>
        <w:numId w:val="76"/>
      </w:numPr>
      <w:tabs>
        <w:tab w:val="clear" w:pos="420"/>
      </w:tabs>
      <w:ind w:left="851" w:hanging="851"/>
    </w:pPr>
    <w:rPr>
      <w:rFonts w:ascii="Calibri" w:hAnsi="Calibri" w:eastAsia="黑体"/>
      <w:b/>
      <w:sz w:val="24"/>
    </w:rPr>
  </w:style>
  <w:style w:type="paragraph" w:customStyle="1" w:styleId="3053">
    <w:name w:val="q5"/>
    <w:basedOn w:val="1"/>
    <w:qFormat/>
    <w:uiPriority w:val="0"/>
    <w:pPr>
      <w:numPr>
        <w:ilvl w:val="4"/>
        <w:numId w:val="76"/>
      </w:numPr>
      <w:tabs>
        <w:tab w:val="clear" w:pos="420"/>
      </w:tabs>
      <w:ind w:left="992" w:hanging="992"/>
    </w:pPr>
    <w:rPr>
      <w:rFonts w:ascii="Calibri" w:hAnsi="Calibri" w:eastAsia="黑体"/>
      <w:b/>
      <w:sz w:val="24"/>
    </w:rPr>
  </w:style>
  <w:style w:type="character" w:customStyle="1" w:styleId="3054">
    <w:name w:val="font21"/>
    <w:basedOn w:val="141"/>
    <w:qFormat/>
    <w:uiPriority w:val="0"/>
    <w:rPr>
      <w:rFonts w:hint="eastAsia" w:ascii="宋体" w:hAnsi="宋体" w:eastAsia="宋体" w:cs="宋体"/>
      <w:color w:val="000000"/>
      <w:sz w:val="18"/>
      <w:szCs w:val="18"/>
      <w:u w:val="none"/>
    </w:rPr>
  </w:style>
  <w:style w:type="paragraph" w:customStyle="1" w:styleId="3055">
    <w:name w:val="TOC 标题7"/>
    <w:basedOn w:val="4"/>
    <w:next w:val="1"/>
    <w:unhideWhenUsed/>
    <w:qFormat/>
    <w:uiPriority w:val="39"/>
    <w:pPr>
      <w:widowControl/>
      <w:spacing w:before="24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056">
    <w:name w:val="列表段落1"/>
    <w:basedOn w:val="1"/>
    <w:link w:val="3070"/>
    <w:qFormat/>
    <w:uiPriority w:val="0"/>
    <w:pPr>
      <w:ind w:firstLine="420" w:firstLineChars="200"/>
    </w:pPr>
    <w:rPr>
      <w:kern w:val="0"/>
      <w:sz w:val="20"/>
    </w:rPr>
  </w:style>
  <w:style w:type="paragraph" w:customStyle="1" w:styleId="3057">
    <w:name w:val="修订1122"/>
    <w:qFormat/>
    <w:uiPriority w:val="0"/>
    <w:rPr>
      <w:rFonts w:ascii="Times New Roman" w:hAnsi="Times New Roman" w:eastAsia="宋体" w:cs="Times New Roman"/>
      <w:kern w:val="2"/>
      <w:sz w:val="21"/>
      <w:szCs w:val="24"/>
      <w:lang w:val="en-US" w:eastAsia="zh-CN" w:bidi="ar-SA"/>
    </w:rPr>
  </w:style>
  <w:style w:type="paragraph" w:customStyle="1" w:styleId="3058">
    <w:name w:val="TOC 标题1122"/>
    <w:basedOn w:val="4"/>
    <w:next w:val="1"/>
    <w:qFormat/>
    <w:uiPriority w:val="0"/>
    <w:pPr>
      <w:widowControl/>
      <w:spacing w:before="480" w:line="276" w:lineRule="auto"/>
      <w:outlineLvl w:val="9"/>
    </w:pPr>
    <w:rPr>
      <w:rFonts w:ascii="Cambria" w:hAnsi="Cambria" w:eastAsia="宋体"/>
      <w:bCs w:val="0"/>
      <w:color w:val="365F91"/>
      <w:kern w:val="0"/>
      <w:szCs w:val="20"/>
    </w:rPr>
  </w:style>
  <w:style w:type="character" w:customStyle="1" w:styleId="3059">
    <w:name w:val="未处理的提及611"/>
    <w:basedOn w:val="141"/>
    <w:unhideWhenUsed/>
    <w:qFormat/>
    <w:uiPriority w:val="99"/>
    <w:rPr>
      <w:color w:val="605E5C"/>
      <w:shd w:val="clear" w:color="auto" w:fill="E1DFDD"/>
    </w:rPr>
  </w:style>
  <w:style w:type="paragraph" w:customStyle="1" w:styleId="3060">
    <w:name w:val="样式7"/>
    <w:basedOn w:val="22"/>
    <w:qFormat/>
    <w:uiPriority w:val="0"/>
  </w:style>
  <w:style w:type="paragraph" w:customStyle="1" w:styleId="3061">
    <w:name w:val="修订511"/>
    <w:hidden/>
    <w:semiHidden/>
    <w:qFormat/>
    <w:uiPriority w:val="99"/>
    <w:rPr>
      <w:rFonts w:ascii="Times New Roman" w:hAnsi="Times New Roman" w:eastAsia="宋体" w:cs="Times New Roman"/>
      <w:kern w:val="2"/>
      <w:sz w:val="21"/>
      <w:szCs w:val="24"/>
      <w:lang w:val="en-US" w:eastAsia="zh-CN" w:bidi="ar-SA"/>
    </w:rPr>
  </w:style>
  <w:style w:type="paragraph" w:customStyle="1" w:styleId="3062">
    <w:name w:val="修订版本号1"/>
    <w:qFormat/>
    <w:uiPriority w:val="0"/>
    <w:rPr>
      <w:rFonts w:ascii="Times New Roman" w:hAnsi="Times New Roman" w:eastAsia="宋体" w:cs="Times New Roman"/>
      <w:kern w:val="2"/>
      <w:sz w:val="21"/>
      <w:szCs w:val="24"/>
      <w:lang w:val="en-US" w:eastAsia="zh-CN" w:bidi="ar-SA"/>
    </w:rPr>
  </w:style>
  <w:style w:type="paragraph" w:customStyle="1" w:styleId="3063">
    <w:name w:val="无间距1"/>
    <w:qFormat/>
    <w:uiPriority w:val="99"/>
    <w:pPr>
      <w:ind w:firstLine="200" w:firstLineChars="200"/>
      <w:jc w:val="both"/>
    </w:pPr>
    <w:rPr>
      <w:rFonts w:ascii="Arial" w:hAnsi="Arial" w:eastAsia="宋体" w:cs="Times New Roman"/>
      <w:sz w:val="21"/>
      <w:lang w:val="en-US" w:eastAsia="zh-CN" w:bidi="ar-SA"/>
    </w:rPr>
  </w:style>
  <w:style w:type="character" w:customStyle="1" w:styleId="3064">
    <w:name w:val="引用 Char3"/>
    <w:basedOn w:val="141"/>
    <w:qFormat/>
    <w:uiPriority w:val="29"/>
    <w:rPr>
      <w:rFonts w:hint="eastAsia" w:ascii="宋体" w:hAnsi="宋体" w:eastAsia="宋体" w:cs="宋体"/>
      <w:i/>
      <w:iCs/>
      <w:color w:val="000000" w:themeColor="text1"/>
      <w:sz w:val="24"/>
      <w:szCs w:val="24"/>
      <w14:textFill>
        <w14:solidFill>
          <w14:schemeClr w14:val="tx1"/>
        </w14:solidFill>
      </w14:textFill>
    </w:rPr>
  </w:style>
  <w:style w:type="paragraph" w:customStyle="1" w:styleId="3065">
    <w:name w:val="修订11221"/>
    <w:qFormat/>
    <w:uiPriority w:val="0"/>
    <w:rPr>
      <w:rFonts w:ascii="Times New Roman" w:hAnsi="Times New Roman" w:eastAsia="宋体" w:cs="Times New Roman"/>
      <w:kern w:val="2"/>
      <w:sz w:val="21"/>
      <w:szCs w:val="24"/>
      <w:lang w:val="en-US" w:eastAsia="zh-CN" w:bidi="ar-SA"/>
    </w:rPr>
  </w:style>
  <w:style w:type="paragraph" w:customStyle="1" w:styleId="3066">
    <w:name w:val="TOC 标题11221"/>
    <w:basedOn w:val="4"/>
    <w:next w:val="1"/>
    <w:qFormat/>
    <w:uiPriority w:val="39"/>
    <w:pPr>
      <w:widowControl/>
      <w:spacing w:before="480" w:line="276" w:lineRule="auto"/>
      <w:outlineLvl w:val="9"/>
    </w:pPr>
    <w:rPr>
      <w:rFonts w:ascii="Cambria" w:hAnsi="Cambria" w:eastAsia="宋体"/>
      <w:bCs w:val="0"/>
      <w:color w:val="365F91"/>
      <w:kern w:val="0"/>
      <w:szCs w:val="20"/>
    </w:rPr>
  </w:style>
  <w:style w:type="paragraph" w:customStyle="1" w:styleId="3067">
    <w:name w:val="TOC 标题71"/>
    <w:basedOn w:val="4"/>
    <w:next w:val="1"/>
    <w:unhideWhenUsed/>
    <w:qFormat/>
    <w:uiPriority w:val="39"/>
    <w:pPr>
      <w:widowControl/>
      <w:spacing w:before="24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068">
    <w:name w:val="fontstyle01"/>
    <w:basedOn w:val="141"/>
    <w:qFormat/>
    <w:uiPriority w:val="0"/>
    <w:rPr>
      <w:rFonts w:hint="eastAsia" w:ascii="宋体" w:hAnsi="宋体" w:eastAsia="宋体"/>
      <w:color w:val="000000"/>
      <w:sz w:val="22"/>
      <w:szCs w:val="22"/>
    </w:rPr>
  </w:style>
  <w:style w:type="character" w:customStyle="1" w:styleId="3069">
    <w:name w:val="无间隔 Char3"/>
    <w:link w:val="1488"/>
    <w:qFormat/>
    <w:uiPriority w:val="1"/>
    <w:rPr>
      <w:rFonts w:ascii="Arial" w:hAnsi="Arial" w:cs="Arial"/>
      <w:sz w:val="21"/>
      <w:szCs w:val="24"/>
    </w:rPr>
  </w:style>
  <w:style w:type="character" w:customStyle="1" w:styleId="3070">
    <w:name w:val="列出段落 Char4"/>
    <w:link w:val="3056"/>
    <w:qFormat/>
    <w:uiPriority w:val="0"/>
    <w:rPr>
      <w:rFonts w:ascii="Times New Roman" w:hAnsi="Times New Roman"/>
      <w:szCs w:val="24"/>
    </w:rPr>
  </w:style>
  <w:style w:type="character" w:customStyle="1" w:styleId="3071">
    <w:name w:val="引用 Char"/>
    <w:link w:val="1923"/>
    <w:qFormat/>
    <w:uiPriority w:val="99"/>
    <w:rPr>
      <w:rFonts w:ascii="Times New Roman" w:hAnsi="Times New Roman" w:eastAsia="仿宋_GB2312"/>
      <w:i/>
      <w:iCs/>
      <w:color w:val="404040"/>
      <w:sz w:val="24"/>
      <w:szCs w:val="24"/>
    </w:rPr>
  </w:style>
  <w:style w:type="character" w:customStyle="1" w:styleId="3072">
    <w:name w:val="font61"/>
    <w:basedOn w:val="141"/>
    <w:qFormat/>
    <w:uiPriority w:val="0"/>
    <w:rPr>
      <w:rFonts w:hint="default" w:ascii="Times New Roman" w:hAnsi="Times New Roman" w:cs="Times New Roman"/>
      <w:color w:val="000000"/>
      <w:sz w:val="18"/>
      <w:szCs w:val="18"/>
      <w:u w:val="none"/>
    </w:rPr>
  </w:style>
  <w:style w:type="character" w:customStyle="1" w:styleId="3073">
    <w:name w:val="列出段落 字符1"/>
    <w:qFormat/>
    <w:uiPriority w:val="0"/>
    <w:rPr>
      <w:rFonts w:ascii="Times New Roman" w:hAnsi="Times New Roman" w:eastAsia="宋体" w:cs="Times New Roman"/>
      <w:szCs w:val="24"/>
    </w:rPr>
  </w:style>
  <w:style w:type="character" w:customStyle="1" w:styleId="3074">
    <w:name w:val="未处理的提及61"/>
    <w:basedOn w:val="141"/>
    <w:unhideWhenUsed/>
    <w:qFormat/>
    <w:uiPriority w:val="99"/>
    <w:rPr>
      <w:color w:val="605E5C"/>
      <w:shd w:val="clear" w:color="auto" w:fill="E1DFDD"/>
    </w:rPr>
  </w:style>
  <w:style w:type="paragraph" w:customStyle="1" w:styleId="3075">
    <w:name w:val="修订51"/>
    <w:hidden/>
    <w:semiHidden/>
    <w:qFormat/>
    <w:uiPriority w:val="99"/>
    <w:rPr>
      <w:rFonts w:ascii="Times New Roman" w:hAnsi="Times New Roman" w:eastAsia="宋体" w:cs="Times New Roman"/>
      <w:kern w:val="2"/>
      <w:sz w:val="21"/>
      <w:szCs w:val="24"/>
      <w:lang w:val="en-US" w:eastAsia="zh-CN" w:bidi="ar-SA"/>
    </w:rPr>
  </w:style>
  <w:style w:type="character" w:customStyle="1" w:styleId="3076">
    <w:name w:val="未处理的提及7"/>
    <w:basedOn w:val="141"/>
    <w:unhideWhenUsed/>
    <w:qFormat/>
    <w:uiPriority w:val="99"/>
    <w:rPr>
      <w:color w:val="605E5C"/>
      <w:shd w:val="clear" w:color="auto" w:fill="E1DFDD"/>
    </w:rPr>
  </w:style>
  <w:style w:type="paragraph" w:customStyle="1" w:styleId="3077">
    <w:name w:val="修订7"/>
    <w:hidden/>
    <w:semiHidden/>
    <w:qFormat/>
    <w:uiPriority w:val="99"/>
    <w:rPr>
      <w:rFonts w:ascii="Times New Roman" w:hAnsi="Times New Roman" w:eastAsia="宋体" w:cs="Times New Roman"/>
      <w:kern w:val="2"/>
      <w:sz w:val="21"/>
      <w:szCs w:val="24"/>
      <w:lang w:val="en-US" w:eastAsia="zh-CN" w:bidi="ar-SA"/>
    </w:rPr>
  </w:style>
  <w:style w:type="paragraph" w:customStyle="1" w:styleId="3078">
    <w:name w:val="TOC 标题8"/>
    <w:basedOn w:val="4"/>
    <w:next w:val="1"/>
    <w:unhideWhenUsed/>
    <w:qFormat/>
    <w:uiPriority w:val="39"/>
    <w:pPr>
      <w:widowControl/>
      <w:spacing w:before="24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079">
    <w:name w:val="未处理的提及8"/>
    <w:basedOn w:val="141"/>
    <w:unhideWhenUsed/>
    <w:qFormat/>
    <w:uiPriority w:val="99"/>
    <w:rPr>
      <w:color w:val="605E5C"/>
      <w:shd w:val="clear" w:color="auto" w:fill="E1DFDD"/>
    </w:rPr>
  </w:style>
  <w:style w:type="paragraph" w:customStyle="1" w:styleId="3080">
    <w:name w:val="列表段落11"/>
    <w:basedOn w:val="1"/>
    <w:qFormat/>
    <w:uiPriority w:val="0"/>
    <w:pPr>
      <w:ind w:firstLine="420" w:firstLineChars="200"/>
    </w:pPr>
    <w:rPr>
      <w:kern w:val="0"/>
      <w:sz w:val="20"/>
    </w:rPr>
  </w:style>
  <w:style w:type="paragraph" w:customStyle="1" w:styleId="3081">
    <w:name w:val="列出段落1111"/>
    <w:basedOn w:val="1"/>
    <w:qFormat/>
    <w:uiPriority w:val="0"/>
    <w:pPr>
      <w:ind w:firstLine="420" w:firstLineChars="200"/>
    </w:pPr>
    <w:rPr>
      <w:kern w:val="0"/>
      <w:sz w:val="20"/>
    </w:rPr>
  </w:style>
  <w:style w:type="paragraph" w:styleId="3082">
    <w:name w:val="List Paragraph"/>
    <w:basedOn w:val="1"/>
    <w:qFormat/>
    <w:uiPriority w:val="99"/>
    <w:pPr>
      <w:ind w:firstLine="420" w:firstLineChars="200"/>
    </w:pPr>
  </w:style>
  <w:style w:type="paragraph" w:customStyle="1" w:styleId="3083">
    <w:name w:val="正文文字"/>
    <w:basedOn w:val="25"/>
    <w:qFormat/>
    <w:uiPriority w:val="0"/>
    <w:pPr>
      <w:ind w:firstLine="480"/>
    </w:pPr>
  </w:style>
  <w:style w:type="paragraph" w:customStyle="1" w:styleId="3084">
    <w:name w:val="BOMP Heading 1"/>
    <w:uiPriority w:val="0"/>
    <w:pPr>
      <w:keepNext/>
      <w:spacing w:before="240" w:after="160" w:line="312" w:lineRule="auto"/>
      <w:jc w:val="left"/>
      <w:outlineLvl w:val="0"/>
    </w:pPr>
    <w:rPr>
      <w:rFonts w:ascii="Arial" w:hAnsi="Arial" w:eastAsia="黑体" w:cs="Times New Roman"/>
      <w:b/>
      <w:color w:val="000000"/>
      <w:sz w:val="28"/>
    </w:rPr>
  </w:style>
  <w:style w:type="paragraph" w:customStyle="1" w:styleId="3085">
    <w:name w:val="BOMP Heading 2"/>
    <w:uiPriority w:val="0"/>
    <w:pPr>
      <w:keepNext/>
      <w:spacing w:before="200" w:after="120" w:line="312" w:lineRule="auto"/>
      <w:jc w:val="left"/>
      <w:outlineLvl w:val="1"/>
    </w:pPr>
    <w:rPr>
      <w:rFonts w:ascii="Arial" w:hAnsi="Arial" w:eastAsia="黑体" w:cs="Times New Roman"/>
      <w:b/>
      <w:color w:val="000000"/>
      <w:sz w:val="24"/>
    </w:rPr>
  </w:style>
  <w:style w:type="paragraph" w:customStyle="1" w:styleId="3086">
    <w:name w:val="BOMP Heading 3"/>
    <w:uiPriority w:val="0"/>
    <w:pPr>
      <w:keepNext/>
      <w:spacing w:before="160" w:after="100" w:line="312" w:lineRule="auto"/>
      <w:jc w:val="left"/>
      <w:outlineLvl w:val="2"/>
    </w:pPr>
    <w:rPr>
      <w:rFonts w:ascii="Arial" w:hAnsi="Arial" w:eastAsia="黑体" w:cs="Times New Roman"/>
      <w:b/>
      <w:color w:val="000000"/>
      <w:sz w:val="24"/>
    </w:rPr>
  </w:style>
  <w:style w:type="paragraph" w:customStyle="1" w:styleId="3087">
    <w:name w:val="BOMP Heading 4"/>
    <w:uiPriority w:val="0"/>
    <w:pPr>
      <w:keepNext/>
      <w:spacing w:before="120" w:after="80" w:line="312" w:lineRule="auto"/>
      <w:jc w:val="left"/>
      <w:outlineLvl w:val="3"/>
    </w:pPr>
    <w:rPr>
      <w:rFonts w:ascii="Arial" w:hAnsi="Arial" w:eastAsia="黑体" w:cs="Times New Roman"/>
      <w:b/>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 Company</Company>
  <Pages>19</Pages>
  <Words>5916</Words>
  <Characters>6307</Characters>
  <Lines>687</Lines>
  <Paragraphs>193</Paragraphs>
  <TotalTime>0</TotalTime>
  <ScaleCrop>false</ScaleCrop>
  <LinksUpToDate>false</LinksUpToDate>
  <CharactersWithSpaces>6389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2022-03-03T08:02:00Z</dcterms:created>
  <dc:creator>Richard</dc:creator>
  <cp:lastModifiedBy>阿飞</cp:lastModifiedBy>
  <cp:lastPrinted>2018-08-09T21:04:00Z</cp:lastPrinted>
  <dcterms:modified xsi:type="dcterms:W3CDTF">2026-09-18T04:58:26Z</dcterms:modified>
  <dc:subject>BOMP知识共享中心业务需求</dc:subject>
  <dc:title>BOMP知识共享中心业务需求说明书</dc:title>
  <cp:revision>209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F91376CDC0D24289AA9D5648C0828AB3_13</vt:lpwstr>
  </property>
  <property fmtid="{D5CDD505-2E9C-101B-9397-08002B2CF9AE}" pid="4" name="KSOTemplateDocerSaveRecord">
    <vt:lpwstr>eyJoZGlkIjoiZDQwMDVhZjFjMTJiNWQ5MzhlN2I4OWJiYWIzNDgxYjUiLCJ1c2VySWQiOiIzNzcyODA3MTEifQ==</vt:lpwstr>
  </property>
</Properties>
</file>